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635" w:rsidRPr="00375A40" w:rsidRDefault="00146635" w:rsidP="004A2BFD">
      <w:pPr>
        <w:pStyle w:val="Heading1"/>
      </w:pPr>
      <w:bookmarkStart w:id="0" w:name="_Hlk484522417"/>
      <w:bookmarkEnd w:id="0"/>
      <w:proofErr w:type="spellStart"/>
      <w:r w:rsidRPr="00375A40">
        <w:t>Todo</w:t>
      </w:r>
      <w:proofErr w:type="spellEnd"/>
      <w:r w:rsidRPr="00375A40">
        <w:t>: to record all of the following “transcripts”</w:t>
      </w:r>
    </w:p>
    <w:p w:rsidR="00CF3F74" w:rsidRDefault="00527BEB" w:rsidP="006E6D2D">
      <w:pPr>
        <w:pStyle w:val="Heading1"/>
      </w:pPr>
      <w:r>
        <w:t>L</w:t>
      </w:r>
      <w:r w:rsidR="006E6D2D" w:rsidRPr="00375A40">
        <w:t>exical</w:t>
      </w:r>
      <w:r w:rsidR="006442AC">
        <w:t xml:space="preserve"> CNN</w:t>
      </w:r>
    </w:p>
    <w:p w:rsidR="003F6355" w:rsidRDefault="003F6355" w:rsidP="003F6355">
      <w:pPr>
        <w:autoSpaceDE w:val="0"/>
        <w:autoSpaceDN w:val="0"/>
        <w:adjustRightInd w:val="0"/>
        <w:rPr>
          <w:rFonts w:ascii="AppleSystemUIFont" w:eastAsia=".PingFang SC" w:hAnsi="AppleSystemUIFont" w:cs="AppleSystemUIFont"/>
        </w:rPr>
      </w:pPr>
    </w:p>
    <w:p w:rsidR="00A641C5" w:rsidRDefault="00551FDE" w:rsidP="00CA1ED6">
      <w:pPr>
        <w:pStyle w:val="Heading2"/>
        <w:rPr>
          <w:rFonts w:ascii="AppleSystemUIFont" w:eastAsia=".PingFang SC" w:hAnsi="AppleSystemUIFont" w:cs="AppleSystemUIFont"/>
          <w:sz w:val="24"/>
          <w:szCs w:val="24"/>
        </w:rPr>
      </w:pPr>
      <w:hyperlink r:id="rId8" w:history="1">
        <w:r w:rsidR="00A641C5" w:rsidRPr="00CA1ED6">
          <w:rPr>
            <w:rStyle w:val="Heading2Char"/>
          </w:rPr>
          <w:t>https://edition.cnn.com/2019/07/01/asia/hong-kong-july-1-protest-extradition-intl-</w:t>
        </w:r>
        <w:proofErr w:type="spellStart"/>
        <w:r w:rsidR="00A641C5">
          <w:rPr>
            <w:rFonts w:ascii="AppleSystemUIFont" w:eastAsia=".PingFang SC" w:hAnsi="AppleSystemUIFont" w:cs="AppleSystemUIFont"/>
            <w:color w:val="DCA10D"/>
            <w:sz w:val="24"/>
            <w:szCs w:val="24"/>
          </w:rPr>
          <w:t>hnk</w:t>
        </w:r>
        <w:proofErr w:type="spellEnd"/>
        <w:r w:rsidR="00A641C5">
          <w:rPr>
            <w:rFonts w:ascii="AppleSystemUIFont" w:eastAsia=".PingFang SC" w:hAnsi="AppleSystemUIFont" w:cs="AppleSystemUIFont"/>
            <w:color w:val="DCA10D"/>
            <w:sz w:val="24"/>
            <w:szCs w:val="24"/>
          </w:rPr>
          <w:t>/index.html</w:t>
        </w:r>
      </w:hyperlink>
      <w:r w:rsidR="00A641C5">
        <w:rPr>
          <w:rFonts w:ascii="AppleSystemUIFont" w:eastAsia=".PingFang SC" w:hAnsi="AppleSystemUIFont" w:cs="AppleSystemUIFont"/>
          <w:sz w:val="24"/>
          <w:szCs w:val="24"/>
        </w:rPr>
        <w:t xml:space="preserve"> </w:t>
      </w:r>
    </w:p>
    <w:p w:rsidR="00A641C5" w:rsidRDefault="00551FDE" w:rsidP="00A641C5">
      <w:pPr>
        <w:autoSpaceDE w:val="0"/>
        <w:autoSpaceDN w:val="0"/>
        <w:adjustRightInd w:val="0"/>
        <w:rPr>
          <w:rFonts w:ascii="AppleSystemUIFont" w:eastAsia=".PingFang SC" w:hAnsi="AppleSystemUIFont" w:cs="AppleSystemUIFont"/>
        </w:rPr>
      </w:pPr>
      <w:hyperlink r:id="rId9" w:history="1">
        <w:r w:rsidR="00A641C5">
          <w:rPr>
            <w:rFonts w:ascii="AppleSystemUIFont" w:eastAsia=".PingFang SC" w:hAnsi="AppleSystemUIFont" w:cs="AppleSystemUIFont"/>
            <w:color w:val="DCA10D"/>
          </w:rPr>
          <w:t>https://edition.cnn.com/2019/07/02/asia/china-hong-kong-protests-intl-hnk/index.html</w:t>
        </w:r>
      </w:hyperlink>
      <w:r w:rsidR="00A641C5">
        <w:rPr>
          <w:rFonts w:ascii="AppleSystemUIFont" w:eastAsia=".PingFang SC" w:hAnsi="AppleSystemUIFont" w:cs="AppleSystemUIFont"/>
        </w:rPr>
        <w:t xml:space="preserve"> </w:t>
      </w:r>
    </w:p>
    <w:p w:rsidR="00BF5223" w:rsidRPr="00567CCC" w:rsidRDefault="00487D61" w:rsidP="00567CCC">
      <w:pPr>
        <w:spacing w:after="160" w:line="259" w:lineRule="auto"/>
        <w:rPr>
          <w:rFonts w:ascii="AppleSystemUIFontBold" w:eastAsia=".PingFang SC" w:hAnsi="AppleSystemUIFontBold" w:cs="AppleSystemUIFontBold"/>
          <w:b/>
          <w:bCs/>
          <w:highlight w:val="yellow"/>
        </w:rPr>
      </w:pPr>
      <w:r>
        <w:rPr>
          <w:rFonts w:ascii="AppleSystemUIFontBold" w:eastAsia=".PingFang SC" w:hAnsi="AppleSystemUIFontBold" w:cs="AppleSystemUIFontBold"/>
          <w:b/>
          <w:bCs/>
          <w:highlight w:val="yellow"/>
        </w:rPr>
        <w:t xml:space="preserve">## </w:t>
      </w:r>
      <w:r w:rsidR="00A641C5" w:rsidRPr="000A5D78">
        <w:rPr>
          <w:rFonts w:ascii="AppleSystemUIFontBold" w:eastAsia=".PingFang SC" w:hAnsi="AppleSystemUIFontBold" w:cs="AppleSystemUIFontBold"/>
          <w:b/>
          <w:bCs/>
          <w:highlight w:val="yellow"/>
        </w:rPr>
        <w:t xml:space="preserve">[ransack a place; ransack </w:t>
      </w:r>
      <w:r w:rsidR="000D152E">
        <w:rPr>
          <w:rFonts w:ascii="AppleSystemUIFontBold" w:eastAsia=".PingFang SC" w:hAnsi="AppleSystemUIFontBold" w:cs="AppleSystemUIFontBold"/>
          <w:b/>
          <w:bCs/>
          <w:highlight w:val="yellow"/>
        </w:rPr>
        <w:t xml:space="preserve">a </w:t>
      </w:r>
      <w:proofErr w:type="gramStart"/>
      <w:r w:rsidR="000D152E">
        <w:rPr>
          <w:rFonts w:ascii="AppleSystemUIFontBold" w:eastAsia=".PingFang SC" w:hAnsi="AppleSystemUIFontBold" w:cs="AppleSystemUIFontBold"/>
          <w:b/>
          <w:bCs/>
          <w:highlight w:val="yellow"/>
        </w:rPr>
        <w:t>building</w:t>
      </w:r>
      <w:r w:rsidR="00A641C5" w:rsidRPr="000A5D78">
        <w:rPr>
          <w:rFonts w:ascii="AppleSystemUIFontBold" w:eastAsia=".PingFang SC" w:hAnsi="AppleSystemUIFontBold" w:cs="AppleSystemUIFontBold"/>
          <w:b/>
          <w:bCs/>
          <w:highlight w:val="yellow"/>
        </w:rPr>
        <w:t xml:space="preserve"> ]</w:t>
      </w:r>
      <w:proofErr w:type="gramEnd"/>
      <w:r w:rsidR="00BF5223">
        <w:rPr>
          <w:rFonts w:ascii="AppleSystemUIFontBold" w:eastAsia=".PingFang SC" w:hAnsi="AppleSystemUIFontBold" w:cs="AppleSystemUIFontBold"/>
          <w:b/>
          <w:bCs/>
        </w:rPr>
        <w:t>, ransack, ransacked, ransacked:</w:t>
      </w:r>
      <w:r w:rsidR="00A641C5">
        <w:rPr>
          <w:rFonts w:ascii="AppleSystemUIFontBold" w:eastAsia=".PingFang SC" w:hAnsi="AppleSystemUIFontBold" w:cs="AppleSystemUIFontBold"/>
          <w:b/>
          <w:bCs/>
        </w:rPr>
        <w:t xml:space="preserve"> </w:t>
      </w:r>
      <w:r w:rsidR="00A641C5">
        <w:rPr>
          <w:rFonts w:ascii="AppleSystemUIFont" w:eastAsia=".PingFang SC" w:hAnsi="AppleSystemUIFont" w:cs="AppleSystemUIFont"/>
        </w:rPr>
        <w:t>to make a place untidy</w:t>
      </w:r>
      <w:r w:rsidR="00BF5223">
        <w:rPr>
          <w:rFonts w:ascii="AppleSystemUIFont" w:eastAsia=".PingFang SC" w:hAnsi="AppleSystemUIFont" w:cs="AppleSystemUIFont"/>
        </w:rPr>
        <w:t xml:space="preserve">, </w:t>
      </w:r>
      <w:r w:rsidR="000A5D78">
        <w:rPr>
          <w:rFonts w:ascii="AppleSystemUIFont" w:eastAsia=".PingFang SC" w:hAnsi="AppleSystemUIFont" w:cs="AppleSystemUIFont"/>
        </w:rPr>
        <w:t xml:space="preserve">messy, </w:t>
      </w:r>
      <w:r w:rsidR="00BF5223" w:rsidRPr="00BF5223">
        <w:rPr>
          <w:rFonts w:ascii="AppleSystemUIFont" w:eastAsia=".PingFang SC" w:hAnsi="AppleSystemUIFont" w:cs="AppleSystemUIFont"/>
          <w:b/>
          <w:bCs/>
        </w:rPr>
        <w:t>in an disarray</w:t>
      </w:r>
      <w:r w:rsidR="00BF5223">
        <w:rPr>
          <w:rFonts w:ascii="AppleSystemUIFont" w:eastAsia=".PingFang SC" w:hAnsi="AppleSystemUIFont" w:cs="AppleSystemUIFont"/>
        </w:rPr>
        <w:t>,</w:t>
      </w:r>
      <w:r w:rsidR="00A641C5">
        <w:rPr>
          <w:rFonts w:ascii="AppleSystemUIFont" w:eastAsia=".PingFang SC" w:hAnsi="AppleSystemUIFont" w:cs="AppleSystemUIFont"/>
        </w:rPr>
        <w:t xml:space="preserve"> causing damage, because you are looking for </w:t>
      </w:r>
      <w:proofErr w:type="spellStart"/>
      <w:r w:rsidR="00A641C5">
        <w:rPr>
          <w:rFonts w:ascii="AppleSystemUIFont" w:eastAsia=".PingFang SC" w:hAnsi="AppleSystemUIFont" w:cs="AppleSystemUIFont"/>
        </w:rPr>
        <w:t>sth</w:t>
      </w:r>
      <w:proofErr w:type="spellEnd"/>
      <w:r w:rsidR="00A641C5">
        <w:rPr>
          <w:rFonts w:ascii="AppleSystemUIFont" w:eastAsia=".PingFang SC" w:hAnsi="AppleSystemUIFont" w:cs="AppleSystemUIFont"/>
        </w:rPr>
        <w:t xml:space="preserve"> </w:t>
      </w:r>
      <w:r w:rsidR="00BF5223">
        <w:rPr>
          <w:rFonts w:ascii="AppleSystemUIFont" w:eastAsia=".PingFang SC" w:hAnsi="AppleSystemUIFont" w:cs="AppleSystemUIFont"/>
        </w:rPr>
        <w:t xml:space="preserve">in a quick and careless way. </w:t>
      </w:r>
      <w:r w:rsidR="00A641C5">
        <w:rPr>
          <w:rFonts w:ascii=".PingFang SC" w:eastAsia=".PingFang SC" w:hAnsi="AppleSystemUIFont" w:cs=".PingFang SC"/>
        </w:rPr>
        <w:t xml:space="preserve"> (</w:t>
      </w:r>
      <w:r w:rsidR="00A641C5">
        <w:rPr>
          <w:rFonts w:ascii=".PingFang SC" w:eastAsia=".PingFang SC" w:hAnsi="AppleSystemUIFont" w:cs=".PingFang SC" w:hint="eastAsia"/>
        </w:rPr>
        <w:t>为找东西）把</w:t>
      </w:r>
      <w:r w:rsidR="00A641C5">
        <w:rPr>
          <w:rFonts w:ascii="AppleSystemUIFont" w:eastAsia=".PingFang SC" w:hAnsi="AppleSystemUIFont" w:cs="AppleSystemUIFont"/>
        </w:rPr>
        <w:t>…</w:t>
      </w:r>
      <w:r w:rsidR="00A641C5">
        <w:rPr>
          <w:rFonts w:ascii=".PingFang SC" w:eastAsia=".PingFang SC" w:hAnsi="AppleSystemUIFont" w:cs=".PingFang SC" w:hint="eastAsia"/>
        </w:rPr>
        <w:t>翻腾得乱七八糟</w:t>
      </w:r>
      <w:r w:rsidR="00F912D3">
        <w:rPr>
          <w:rFonts w:ascii=".PingFang SC" w:eastAsia=".PingFang SC" w:hAnsi="AppleSystemUIFont" w:cs=".PingFang SC"/>
        </w:rPr>
        <w:t xml:space="preserve">; </w:t>
      </w:r>
      <w:r w:rsidR="007A601D">
        <w:rPr>
          <w:rFonts w:ascii=".PingFang SC" w:eastAsia=".PingFang SC" w:hAnsi="AppleSystemUIFont" w:cs=".PingFang SC" w:hint="eastAsia"/>
        </w:rPr>
        <w:t>翻箱倒柜的找东西</w:t>
      </w:r>
      <w:r w:rsidR="00BF5223">
        <w:rPr>
          <w:rFonts w:ascii="AppleSystemUIFont" w:eastAsia=".PingFang SC" w:hAnsi="AppleSystemUIFont" w:cs="AppleSystemUIFont"/>
        </w:rPr>
        <w:t xml:space="preserve">, </w:t>
      </w:r>
      <w:r w:rsidR="00BF5223">
        <w:rPr>
          <w:rFonts w:ascii=".PingFang SC" w:eastAsia=".PingFang SC" w:hAnsi="AppleSystemUIFont" w:cs=".PingFang SC" w:hint="eastAsia"/>
        </w:rPr>
        <w:t>洗劫</w:t>
      </w:r>
      <w:r w:rsidR="00A641C5">
        <w:rPr>
          <w:rFonts w:ascii="AppleSystemUIFont" w:eastAsia=".PingFang SC" w:hAnsi="AppleSystemUIFont" w:cs="AppleSystemUIFont"/>
        </w:rPr>
        <w:t xml:space="preserve">   V.S.    </w:t>
      </w:r>
      <w:r w:rsidR="000A5D78">
        <w:rPr>
          <w:rFonts w:ascii="AppleSystemUIFont" w:eastAsia=".PingFang SC" w:hAnsi="AppleSystemUIFont" w:cs="AppleSystemUIFont"/>
        </w:rPr>
        <w:br/>
      </w:r>
      <w:r w:rsidR="00A641C5" w:rsidRPr="007152DA">
        <w:rPr>
          <w:rFonts w:ascii="AppleSystemUIFontBold" w:eastAsia=".PingFang SC" w:hAnsi="AppleSystemUIFontBold" w:cs="AppleSystemUIFontBold"/>
          <w:b/>
          <w:bCs/>
          <w:highlight w:val="yellow"/>
        </w:rPr>
        <w:t xml:space="preserve">[ </w:t>
      </w:r>
      <w:r w:rsidR="00A641C5" w:rsidRPr="007152DA">
        <w:rPr>
          <w:rFonts w:ascii=".PingFang SC" w:eastAsia=".PingFang SC" w:hAnsi="AppleSystemUIFontBold" w:cs=".PingFang SC" w:hint="eastAsia"/>
          <w:b/>
          <w:bCs/>
          <w:highlight w:val="yellow"/>
        </w:rPr>
        <w:t>解雇</w:t>
      </w:r>
      <w:r w:rsidR="00A641C5" w:rsidRPr="007152DA">
        <w:rPr>
          <w:rFonts w:ascii="AppleSystemUIFontBold" w:eastAsia=".PingFang SC" w:hAnsi="AppleSystemUIFontBold" w:cs="AppleSystemUIFontBold"/>
          <w:b/>
          <w:bCs/>
          <w:highlight w:val="yellow"/>
        </w:rPr>
        <w:t xml:space="preserve"> sack sb. </w:t>
      </w:r>
      <w:r w:rsidR="000A5D78" w:rsidRPr="007152DA">
        <w:rPr>
          <w:rFonts w:ascii="AppleSystemUIFontBold" w:eastAsia=".PingFang SC" w:hAnsi="AppleSystemUIFontBold" w:cs="AppleSystemUIFontBold"/>
          <w:b/>
          <w:bCs/>
          <w:highlight w:val="yellow"/>
        </w:rPr>
        <w:t xml:space="preserve"> </w:t>
      </w:r>
      <w:r w:rsidR="00A641C5" w:rsidRPr="007152DA">
        <w:rPr>
          <w:rFonts w:ascii="AppleSystemUIFontBold" w:eastAsia=".PingFang SC" w:hAnsi="AppleSystemUIFontBold" w:cs="AppleSystemUIFontBold"/>
          <w:b/>
          <w:bCs/>
          <w:highlight w:val="yellow"/>
        </w:rPr>
        <w:t>= fire sb. =</w:t>
      </w:r>
      <w:r w:rsidR="000A5D78" w:rsidRPr="007152DA">
        <w:rPr>
          <w:rFonts w:ascii="AppleSystemUIFontBold" w:eastAsia=".PingFang SC" w:hAnsi="AppleSystemUIFontBold" w:cs="AppleSystemUIFontBold"/>
          <w:b/>
          <w:bCs/>
          <w:highlight w:val="yellow"/>
        </w:rPr>
        <w:t xml:space="preserve"> </w:t>
      </w:r>
      <w:r w:rsidR="00A641C5" w:rsidRPr="007152DA">
        <w:rPr>
          <w:rFonts w:ascii="AppleSystemUIFontBold" w:eastAsia=".PingFang SC" w:hAnsi="AppleSystemUIFontBold" w:cs="AppleSystemUIFontBold"/>
          <w:b/>
          <w:bCs/>
          <w:highlight w:val="yellow"/>
        </w:rPr>
        <w:t xml:space="preserve">dismiss </w:t>
      </w:r>
      <w:proofErr w:type="gramStart"/>
      <w:r w:rsidR="00A641C5" w:rsidRPr="007152DA">
        <w:rPr>
          <w:rFonts w:ascii="AppleSystemUIFontBold" w:eastAsia=".PingFang SC" w:hAnsi="AppleSystemUIFontBold" w:cs="AppleSystemUIFontBold"/>
          <w:b/>
          <w:bCs/>
          <w:highlight w:val="yellow"/>
        </w:rPr>
        <w:t>s</w:t>
      </w:r>
      <w:r w:rsidR="007152DA" w:rsidRPr="007152DA">
        <w:rPr>
          <w:rFonts w:ascii="AppleSystemUIFontBold" w:eastAsia=".PingFang SC" w:hAnsi="AppleSystemUIFontBold" w:cs="AppleSystemUIFontBold"/>
          <w:b/>
          <w:bCs/>
          <w:highlight w:val="yellow"/>
        </w:rPr>
        <w:t>b. ;</w:t>
      </w:r>
      <w:proofErr w:type="gramEnd"/>
      <w:r w:rsidR="007152DA" w:rsidRPr="007152DA">
        <w:rPr>
          <w:rFonts w:ascii="AppleSystemUIFontBold" w:eastAsia=".PingFang SC" w:hAnsi="AppleSystemUIFontBold" w:cs="AppleSystemUIFontBold"/>
          <w:b/>
          <w:bCs/>
          <w:highlight w:val="yellow"/>
        </w:rPr>
        <w:t xml:space="preserve">  </w:t>
      </w:r>
      <w:r w:rsidR="007152DA" w:rsidRPr="007152DA">
        <w:rPr>
          <w:rFonts w:ascii="AppleSystemUIFontBold" w:eastAsia=".PingFang SC" w:hAnsi="AppleSystemUIFontBold" w:cs="AppleSystemUIFontBold" w:hint="eastAsia"/>
          <w:b/>
          <w:bCs/>
          <w:highlight w:val="yellow"/>
        </w:rPr>
        <w:t>砍掉</w:t>
      </w:r>
      <w:r w:rsidR="007152DA" w:rsidRPr="007152DA">
        <w:rPr>
          <w:rFonts w:ascii="AppleSystemUIFontBold" w:eastAsia=".PingFang SC" w:hAnsi="AppleSystemUIFontBold" w:cs="AppleSystemUIFontBold" w:hint="eastAsia"/>
          <w:b/>
          <w:bCs/>
          <w:highlight w:val="yellow"/>
        </w:rPr>
        <w:t>/</w:t>
      </w:r>
      <w:r w:rsidR="007152DA" w:rsidRPr="007152DA">
        <w:rPr>
          <w:rFonts w:ascii="AppleSystemUIFontBold" w:eastAsia=".PingFang SC" w:hAnsi="AppleSystemUIFontBold" w:cs="AppleSystemUIFontBold" w:hint="eastAsia"/>
          <w:b/>
          <w:bCs/>
          <w:highlight w:val="yellow"/>
        </w:rPr>
        <w:t>削减人员：</w:t>
      </w:r>
      <w:r w:rsidR="000A5D78" w:rsidRPr="007152DA">
        <w:rPr>
          <w:rFonts w:ascii="AppleSystemUIFontBold" w:eastAsia=".PingFang SC" w:hAnsi="AppleSystemUIFontBold" w:cs="AppleSystemUIFontBold" w:hint="eastAsia"/>
          <w:b/>
          <w:bCs/>
          <w:highlight w:val="yellow"/>
        </w:rPr>
        <w:t>a</w:t>
      </w:r>
      <w:r w:rsidR="000A5D78" w:rsidRPr="007152DA">
        <w:rPr>
          <w:rFonts w:ascii="AppleSystemUIFontBold" w:eastAsia=".PingFang SC" w:hAnsi="AppleSystemUIFontBold" w:cs="AppleSystemUIFontBold"/>
          <w:b/>
          <w:bCs/>
          <w:highlight w:val="yellow"/>
        </w:rPr>
        <w:t>xe</w:t>
      </w:r>
      <w:r w:rsidR="007152DA" w:rsidRPr="007152DA">
        <w:rPr>
          <w:rFonts w:ascii="AppleSystemUIFontBold" w:eastAsia=".PingFang SC" w:hAnsi="AppleSystemUIFontBold" w:cs="AppleSystemUIFontBold"/>
          <w:b/>
          <w:bCs/>
          <w:highlight w:val="yellow"/>
        </w:rPr>
        <w:t>/slash</w:t>
      </w:r>
      <w:r w:rsidR="000A5D78" w:rsidRPr="007152DA">
        <w:rPr>
          <w:rFonts w:ascii="AppleSystemUIFontBold" w:eastAsia=".PingFang SC" w:hAnsi="AppleSystemUIFontBold" w:cs="AppleSystemUIFontBold"/>
          <w:b/>
          <w:bCs/>
          <w:highlight w:val="yellow"/>
        </w:rPr>
        <w:t xml:space="preserve"> workforces</w:t>
      </w:r>
      <w:r w:rsidR="00A641C5" w:rsidRPr="007152DA">
        <w:rPr>
          <w:rFonts w:ascii="AppleSystemUIFontBold" w:eastAsia=".PingFang SC" w:hAnsi="AppleSystemUIFontBold" w:cs="AppleSystemUIFontBold"/>
          <w:b/>
          <w:bCs/>
          <w:highlight w:val="yellow"/>
        </w:rPr>
        <w:t xml:space="preserve">] </w:t>
      </w:r>
      <w:r w:rsidR="00A641C5" w:rsidRPr="007152DA">
        <w:rPr>
          <w:rFonts w:ascii="MS Gothic" w:eastAsia="MS Gothic" w:hAnsi="MS Gothic" w:cs="MS Gothic" w:hint="eastAsia"/>
          <w:highlight w:val="yellow"/>
        </w:rPr>
        <w:t> </w:t>
      </w:r>
      <w:r w:rsidR="000A5D78">
        <w:rPr>
          <w:rFonts w:ascii="MS Gothic" w:eastAsia="MS Gothic" w:hAnsi="MS Gothic" w:cs="MS Gothic"/>
        </w:rPr>
        <w:br/>
      </w:r>
      <w:r w:rsidR="00A641C5">
        <w:rPr>
          <w:rFonts w:ascii="AppleSystemUIFont" w:eastAsia=".PingFang SC" w:hAnsi="AppleSystemUIFont" w:cs="AppleSystemUIFont"/>
        </w:rPr>
        <w:t xml:space="preserve">e.g.  The house had been ransacked by </w:t>
      </w:r>
      <w:r w:rsidR="00A641C5">
        <w:rPr>
          <w:rFonts w:ascii="AppleSystemUIFontBold" w:eastAsia=".PingFang SC" w:hAnsi="AppleSystemUIFontBold" w:cs="AppleSystemUIFontBold"/>
          <w:b/>
          <w:bCs/>
        </w:rPr>
        <w:t>burglars</w:t>
      </w:r>
      <w:r w:rsidR="00A641C5">
        <w:rPr>
          <w:rFonts w:ascii="AppleSystemUIFont" w:eastAsia=".PingFang SC" w:hAnsi="AppleSystemUIFont" w:cs="AppleSystemUIFont"/>
        </w:rPr>
        <w:t xml:space="preserve">. </w:t>
      </w:r>
      <w:r w:rsidR="00A641C5">
        <w:rPr>
          <w:rFonts w:ascii=".PingFang SC" w:eastAsia=".PingFang SC" w:hAnsi="AppleSystemUIFont" w:cs=".PingFang SC" w:hint="eastAsia"/>
        </w:rPr>
        <w:t>这房子遭到了盗贼的洗劫。</w:t>
      </w:r>
      <w:r w:rsidR="00A641C5">
        <w:rPr>
          <w:rFonts w:ascii="AppleSystemUIFont" w:eastAsia=".PingFang SC" w:hAnsi="AppleSystemUIFont" w:cs="AppleSystemUIFont"/>
        </w:rPr>
        <w:t xml:space="preserve">  </w:t>
      </w:r>
      <w:r w:rsidR="00A641C5" w:rsidRPr="00567CCC">
        <w:rPr>
          <w:rFonts w:ascii="MS Gothic" w:eastAsia="MS Gothic" w:hAnsi="MS Gothic" w:cs="MS Gothic" w:hint="eastAsia"/>
          <w:b/>
          <w:bCs/>
          <w:highlight w:val="yellow"/>
        </w:rPr>
        <w:t> </w:t>
      </w:r>
      <w:r w:rsidR="00567CCC" w:rsidRPr="00567CCC">
        <w:rPr>
          <w:rFonts w:ascii="AppleSystemUIFontBold" w:eastAsia=".PingFang SC" w:hAnsi="AppleSystemUIFontBold" w:cs="AppleSystemUIFontBold"/>
          <w:b/>
          <w:bCs/>
          <w:highlight w:val="yellow"/>
        </w:rPr>
        <w:t xml:space="preserve">//burglarize a house </w:t>
      </w:r>
      <w:r w:rsidR="00567CCC" w:rsidRPr="00567CCC">
        <w:rPr>
          <w:rFonts w:ascii="AppleSystemUIFontBold" w:eastAsia=".PingFang SC" w:hAnsi="AppleSystemUIFontBold" w:cs="AppleSystemUIFontBold" w:hint="eastAsia"/>
          <w:b/>
          <w:bCs/>
          <w:highlight w:val="yellow"/>
        </w:rPr>
        <w:t>进行夜</w:t>
      </w:r>
      <w:r w:rsidR="00567CCC" w:rsidRPr="00567CCC">
        <w:rPr>
          <w:rFonts w:ascii="AppleSystemUIFontBold" w:eastAsia=".PingFang SC" w:hAnsi="AppleSystemUIFontBold" w:cs="AppleSystemUIFontBold"/>
          <w:b/>
          <w:bCs/>
          <w:highlight w:val="yellow"/>
        </w:rPr>
        <w:t>盗</w:t>
      </w:r>
    </w:p>
    <w:p w:rsidR="00E5428C" w:rsidRDefault="00A641C5" w:rsidP="00BF5223">
      <w:pPr>
        <w:autoSpaceDE w:val="0"/>
        <w:autoSpaceDN w:val="0"/>
        <w:adjustRightInd w:val="0"/>
        <w:rPr>
          <w:rFonts w:ascii="MS Gothic" w:eastAsia="MS Gothic" w:hAnsi="MS Gothic" w:cs="MS Gothic"/>
        </w:rPr>
      </w:pPr>
      <w:r w:rsidRPr="00BF5223">
        <w:rPr>
          <w:rFonts w:ascii="AppleSystemUIFont" w:eastAsia=".PingFang SC" w:hAnsi="AppleSystemUIFont" w:cs="AppleSystemUIFont"/>
        </w:rPr>
        <w:t xml:space="preserve">e.g. She </w:t>
      </w:r>
      <w:r w:rsidRPr="00BA6B8F">
        <w:rPr>
          <w:rFonts w:ascii="AppleSystemUIFontBold" w:eastAsia=".PingFang SC" w:hAnsi="AppleSystemUIFontBold" w:cs="AppleSystemUIFontBold"/>
          <w:b/>
          <w:bCs/>
          <w:u w:val="single"/>
        </w:rPr>
        <w:t>ransack</w:t>
      </w:r>
      <w:r w:rsidR="00671CC5" w:rsidRPr="00BA6B8F">
        <w:rPr>
          <w:rFonts w:ascii="AppleSystemUIFontBold" w:eastAsia=".PingFang SC" w:hAnsi="AppleSystemUIFontBold" w:cs="AppleSystemUIFontBold"/>
          <w:b/>
          <w:bCs/>
          <w:u w:val="single"/>
        </w:rPr>
        <w:t>ed</w:t>
      </w:r>
      <w:r w:rsidRPr="00BA6B8F">
        <w:rPr>
          <w:rFonts w:ascii="AppleSystemUIFontBold" w:eastAsia=".PingFang SC" w:hAnsi="AppleSystemUIFontBold" w:cs="AppleSystemUIFontBold"/>
          <w:b/>
          <w:bCs/>
          <w:u w:val="single"/>
        </w:rPr>
        <w:t xml:space="preserve"> my apartment</w:t>
      </w:r>
      <w:r w:rsidRPr="00BF5223">
        <w:rPr>
          <w:rFonts w:ascii="AppleSystemUIFontBold" w:eastAsia=".PingFang SC" w:hAnsi="AppleSystemUIFontBold" w:cs="AppleSystemUIFontBold"/>
          <w:b/>
          <w:bCs/>
        </w:rPr>
        <w:t xml:space="preserve"> </w:t>
      </w:r>
      <w:r w:rsidRPr="00BF5223">
        <w:rPr>
          <w:rFonts w:ascii="AppleSystemUIFont" w:eastAsia=".PingFang SC" w:hAnsi="AppleSystemUIFont" w:cs="AppleSystemUIFont"/>
        </w:rPr>
        <w:t xml:space="preserve">for the bankbook.  </w:t>
      </w:r>
      <w:r w:rsidRPr="00BF5223">
        <w:rPr>
          <w:rFonts w:ascii=".PingFang SC" w:eastAsia=".PingFang SC" w:hAnsi="AppleSystemUIFont" w:cs=".PingFang SC" w:hint="eastAsia"/>
        </w:rPr>
        <w:t>她</w:t>
      </w:r>
      <w:r w:rsidR="00BF56DB">
        <w:rPr>
          <w:rFonts w:ascii=".PingFang SC" w:eastAsia=".PingFang SC" w:hAnsi="AppleSystemUIFont" w:cs=".PingFang SC" w:hint="eastAsia"/>
        </w:rPr>
        <w:t>为了</w:t>
      </w:r>
      <w:r w:rsidRPr="00BF5223">
        <w:rPr>
          <w:rFonts w:ascii=".PingFang SC" w:eastAsia=".PingFang SC" w:hAnsi="AppleSystemUIFont" w:cs=".PingFang SC" w:hint="eastAsia"/>
        </w:rPr>
        <w:t>寻找存折</w:t>
      </w:r>
      <w:r w:rsidR="00BF56DB">
        <w:rPr>
          <w:rFonts w:ascii=".PingFang SC" w:eastAsia=".PingFang SC" w:hAnsi="AppleSystemUIFont" w:cs=".PingFang SC" w:hint="eastAsia"/>
        </w:rPr>
        <w:t>,</w:t>
      </w:r>
      <w:r w:rsidR="00BF56DB">
        <w:rPr>
          <w:rFonts w:ascii=".PingFang SC" w:eastAsia=".PingFang SC" w:hAnsi="AppleSystemUIFont" w:cs=".PingFang SC"/>
        </w:rPr>
        <w:t xml:space="preserve"> </w:t>
      </w:r>
      <w:r w:rsidR="00BF56DB">
        <w:rPr>
          <w:rFonts w:ascii=".PingFang SC" w:eastAsia=".PingFang SC" w:hAnsi="AppleSystemUIFont" w:cs=".PingFang SC" w:hint="eastAsia"/>
        </w:rPr>
        <w:t>把</w:t>
      </w:r>
      <w:r w:rsidR="00BF56DB" w:rsidRPr="00BF5223">
        <w:rPr>
          <w:rFonts w:ascii=".PingFang SC" w:eastAsia=".PingFang SC" w:hAnsi="AppleSystemUIFont" w:cs=".PingFang SC" w:hint="eastAsia"/>
        </w:rPr>
        <w:t>我</w:t>
      </w:r>
      <w:r w:rsidR="00BF56DB">
        <w:rPr>
          <w:rFonts w:ascii=".PingFang SC" w:eastAsia=".PingFang SC" w:hAnsi="AppleSystemUIFont" w:cs=".PingFang SC" w:hint="eastAsia"/>
        </w:rPr>
        <w:t>的</w:t>
      </w:r>
      <w:r w:rsidR="00BF56DB" w:rsidRPr="00BF5223">
        <w:rPr>
          <w:rFonts w:ascii=".PingFang SC" w:eastAsia=".PingFang SC" w:hAnsi="AppleSystemUIFont" w:cs=".PingFang SC" w:hint="eastAsia"/>
        </w:rPr>
        <w:t>公寓</w:t>
      </w:r>
      <w:r w:rsidR="00BF56DB">
        <w:rPr>
          <w:rFonts w:ascii=".PingFang SC" w:eastAsia=".PingFang SC" w:hAnsi="AppleSystemUIFont" w:cs=".PingFang SC" w:hint="eastAsia"/>
        </w:rPr>
        <w:t>翻腾得乱七八糟</w:t>
      </w:r>
      <w:r w:rsidRPr="00BF5223">
        <w:rPr>
          <w:rFonts w:ascii=".PingFang SC" w:eastAsia=".PingFang SC" w:hAnsi="AppleSystemUIFont" w:cs=".PingFang SC" w:hint="eastAsia"/>
        </w:rPr>
        <w:t>。</w:t>
      </w:r>
      <w:r w:rsidRPr="00BF5223">
        <w:rPr>
          <w:rFonts w:ascii="AppleSystemUIFont" w:eastAsia=".PingFang SC" w:hAnsi="AppleSystemUIFont" w:cs="AppleSystemUIFont"/>
        </w:rPr>
        <w:t xml:space="preserve">    </w:t>
      </w:r>
      <w:r w:rsidRPr="00BF5223">
        <w:rPr>
          <w:rFonts w:ascii="MS Gothic" w:eastAsia="MS Gothic" w:hAnsi="MS Gothic" w:cs="MS Gothic" w:hint="eastAsia"/>
        </w:rPr>
        <w:t> </w:t>
      </w:r>
    </w:p>
    <w:p w:rsidR="00A641C5" w:rsidRPr="00AE3D6F" w:rsidRDefault="00A641C5" w:rsidP="00AE3D6F">
      <w:pPr>
        <w:spacing w:after="160" w:line="259" w:lineRule="auto"/>
      </w:pPr>
      <w:r w:rsidRPr="00BF5223">
        <w:rPr>
          <w:rFonts w:ascii="AppleSystemUIFont" w:eastAsia=".PingFang SC" w:hAnsi="AppleSystemUIFont" w:cs="AppleSystemUIFont"/>
        </w:rPr>
        <w:t xml:space="preserve">e.g. But he said </w:t>
      </w:r>
      <w:r w:rsidRPr="00671CC5">
        <w:rPr>
          <w:rFonts w:ascii="AppleSystemUIFont" w:eastAsia=".PingFang SC" w:hAnsi="AppleSystemUIFont" w:cs="AppleSystemUIFont"/>
          <w:b/>
          <w:bCs/>
        </w:rPr>
        <w:t>archaeologists</w:t>
      </w:r>
      <w:r w:rsidRPr="00BF5223">
        <w:rPr>
          <w:rFonts w:ascii="AppleSystemUIFont" w:eastAsia=".PingFang SC" w:hAnsi="AppleSystemUIFont" w:cs="AppleSystemUIFont"/>
        </w:rPr>
        <w:t xml:space="preserve"> </w:t>
      </w:r>
      <w:r w:rsidRPr="00BF5223">
        <w:rPr>
          <w:rFonts w:ascii=".PingFang SC" w:eastAsia=".PingFang SC" w:hAnsi="AppleSystemUIFont" w:cs=".PingFang SC" w:hint="eastAsia"/>
        </w:rPr>
        <w:t>古学家</w:t>
      </w:r>
      <w:r w:rsidRPr="00BF5223">
        <w:rPr>
          <w:rFonts w:ascii="AppleSystemUIFont" w:eastAsia=".PingFang SC" w:hAnsi="AppleSystemUIFont" w:cs="AppleSystemUIFont"/>
        </w:rPr>
        <w:t xml:space="preserve"> </w:t>
      </w:r>
      <w:proofErr w:type="spellStart"/>
      <w:r w:rsidRPr="00BF5223">
        <w:rPr>
          <w:rFonts w:ascii="AppleSystemUIFont" w:eastAsia=".PingFang SC" w:hAnsi="AppleSystemUIFont" w:cs="AppleSystemUIFont"/>
        </w:rPr>
        <w:t>were</w:t>
      </w:r>
      <w:proofErr w:type="spellEnd"/>
      <w:r w:rsidRPr="00BF5223">
        <w:rPr>
          <w:rFonts w:ascii="AppleSystemUIFont" w:eastAsia=".PingFang SC" w:hAnsi="AppleSystemUIFont" w:cs="AppleSystemUIFont"/>
        </w:rPr>
        <w:t xml:space="preserve"> struggling to race agai</w:t>
      </w:r>
      <w:r w:rsidR="00671CC5">
        <w:rPr>
          <w:rFonts w:ascii="AppleSystemUIFont" w:eastAsia=".PingFang SC" w:hAnsi="AppleSystemUIFont" w:cs="AppleSystemUIFont"/>
        </w:rPr>
        <w:t>ns</w:t>
      </w:r>
      <w:r w:rsidRPr="00BF5223">
        <w:rPr>
          <w:rFonts w:ascii="AppleSystemUIFont" w:eastAsia=".PingFang SC" w:hAnsi="AppleSystemUIFont" w:cs="AppleSystemUIFont"/>
        </w:rPr>
        <w:t xml:space="preserve">t </w:t>
      </w:r>
      <w:r w:rsidRPr="00671CC5">
        <w:rPr>
          <w:rFonts w:ascii="AppleSystemUIFont" w:eastAsia=".PingFang SC" w:hAnsi="AppleSystemUIFont" w:cs="AppleSystemUIFont"/>
          <w:b/>
          <w:bCs/>
        </w:rPr>
        <w:t>looters</w:t>
      </w:r>
      <w:r w:rsidR="00AE3D6F" w:rsidRPr="00AE3D6F">
        <w:rPr>
          <w:rFonts w:ascii="STHeiti" w:eastAsia="STHeiti" w:hAnsi="STHeiti" w:hint="eastAsia"/>
          <w:color w:val="313131"/>
          <w:sz w:val="20"/>
          <w:szCs w:val="20"/>
        </w:rPr>
        <w:t>洗劫，掠夺</w:t>
      </w:r>
      <w:r w:rsidRPr="00BF5223">
        <w:rPr>
          <w:rFonts w:ascii="AppleSystemUIFont" w:eastAsia=".PingFang SC" w:hAnsi="AppleSystemUIFont" w:cs="AppleSystemUIFont"/>
        </w:rPr>
        <w:t xml:space="preserve">, who often </w:t>
      </w:r>
      <w:r w:rsidRPr="00671CC5">
        <w:rPr>
          <w:rFonts w:ascii="AppleSystemUIFontBold" w:eastAsia=".PingFang SC" w:hAnsi="AppleSystemUIFontBold" w:cs="AppleSystemUIFontBold"/>
          <w:b/>
          <w:bCs/>
          <w:highlight w:val="yellow"/>
          <w:u w:val="single"/>
        </w:rPr>
        <w:t>ransack ancient sites</w:t>
      </w:r>
      <w:r w:rsidRPr="00BF5223">
        <w:rPr>
          <w:rFonts w:ascii="AppleSystemUIFont" w:eastAsia=".PingFang SC" w:hAnsi="AppleSystemUIFont" w:cs="AppleSystemUIFont"/>
        </w:rPr>
        <w:t xml:space="preserve"> before the experts can get to them.  </w:t>
      </w:r>
      <w:r w:rsidRPr="00BF5223">
        <w:rPr>
          <w:rFonts w:ascii=".PingFang SC" w:eastAsia=".PingFang SC" w:hAnsi="AppleSystemUIFont" w:cs=".PingFang SC" w:hint="eastAsia"/>
        </w:rPr>
        <w:t>古址往往会被盗墓者的洗劫</w:t>
      </w:r>
      <w:r w:rsidRPr="00BF5223">
        <w:rPr>
          <w:rFonts w:ascii="MS Gothic" w:eastAsia="MS Gothic" w:hAnsi="MS Gothic" w:cs="MS Gothic" w:hint="eastAsia"/>
        </w:rPr>
        <w:t> </w:t>
      </w:r>
      <w:r w:rsidR="00047E06">
        <w:rPr>
          <w:rFonts w:ascii="MS Gothic" w:eastAsia="MS Gothic" w:hAnsi="MS Gothic" w:cs="MS Gothic"/>
        </w:rPr>
        <w:br/>
      </w:r>
      <w:r w:rsidRPr="00BF5223">
        <w:rPr>
          <w:rFonts w:ascii="AppleSystemUIFont" w:eastAsia=".PingFang SC" w:hAnsi="AppleSystemUIFont" w:cs="AppleSystemUIFont"/>
        </w:rPr>
        <w:t xml:space="preserve">e.g. Just hours earlier, several hundred mostly young HK activists occupied the HK Legislative Council building for hours. They </w:t>
      </w:r>
      <w:r w:rsidRPr="008C6F74">
        <w:rPr>
          <w:rFonts w:ascii="AppleSystemUIFontBold" w:eastAsia=".PingFang SC" w:hAnsi="AppleSystemUIFontBold" w:cs="AppleSystemUIFontBold"/>
          <w:b/>
          <w:bCs/>
          <w:highlight w:val="yellow"/>
          <w:u w:val="single"/>
        </w:rPr>
        <w:t>ransacked desks</w:t>
      </w:r>
      <w:r w:rsidRPr="00BF5223">
        <w:rPr>
          <w:rFonts w:ascii="AppleSystemUIFont" w:eastAsia=".PingFang SC" w:hAnsi="AppleSystemUIFont" w:cs="AppleSystemUIFont"/>
        </w:rPr>
        <w:t xml:space="preserve"> and filing cabinets and</w:t>
      </w:r>
      <w:hyperlink r:id="rId10" w:history="1">
        <w:r w:rsidRPr="00BF5223">
          <w:rPr>
            <w:rFonts w:ascii="AppleSystemUIFont" w:eastAsia=".PingFang SC" w:hAnsi="AppleSystemUIFont" w:cs="AppleSystemUIFont"/>
            <w:color w:val="DCA10D"/>
            <w:u w:val="single" w:color="DCA10D"/>
          </w:rPr>
          <w:t xml:space="preserve"> </w:t>
        </w:r>
      </w:hyperlink>
      <w:r w:rsidRPr="00BF5223">
        <w:rPr>
          <w:rFonts w:ascii="AppleSystemUIFont" w:eastAsia=".PingFang SC" w:hAnsi="AppleSystemUIFont" w:cs="AppleSystemUIFont"/>
        </w:rPr>
        <w:t xml:space="preserve">tore down portraits. They raised a black </w:t>
      </w:r>
      <w:r w:rsidRPr="00487D61">
        <w:rPr>
          <w:rFonts w:ascii="AppleSystemUIFont" w:eastAsia=".PingFang SC" w:hAnsi="AppleSystemUIFont" w:cs="AppleSystemUIFont"/>
          <w:b/>
          <w:bCs/>
        </w:rPr>
        <w:t>banner</w:t>
      </w:r>
      <w:r w:rsidRPr="00BF5223">
        <w:rPr>
          <w:rFonts w:ascii="AppleSystemUIFont" w:eastAsia=".PingFang SC" w:hAnsi="AppleSystemUIFont" w:cs="AppleSystemUIFont"/>
        </w:rPr>
        <w:t xml:space="preserve">, that read: "There is no way left," </w:t>
      </w:r>
      <w:r w:rsidRPr="00487D61">
        <w:rPr>
          <w:rFonts w:ascii="AppleSystemUIFontBold" w:eastAsia=".PingFang SC" w:hAnsi="AppleSystemUIFontBold" w:cs="AppleSystemUIFontBold"/>
          <w:b/>
          <w:bCs/>
          <w:highlight w:val="yellow"/>
        </w:rPr>
        <w:t xml:space="preserve">chanting </w:t>
      </w:r>
      <w:r w:rsidRPr="00487D61">
        <w:rPr>
          <w:rFonts w:ascii=".PingFang SC" w:eastAsia=".PingFang SC" w:hAnsi="AppleSystemUIFontBold" w:cs=".PingFang SC" w:hint="eastAsia"/>
          <w:b/>
          <w:bCs/>
          <w:highlight w:val="yellow"/>
        </w:rPr>
        <w:t>呐喊</w:t>
      </w:r>
      <w:r w:rsidRPr="00BF5223">
        <w:rPr>
          <w:rFonts w:ascii="AppleSystemUIFont" w:eastAsia=".PingFang SC" w:hAnsi="AppleSystemUIFont" w:cs="AppleSystemUIFont"/>
        </w:rPr>
        <w:t xml:space="preserve"> an open challenge to China and to Lam.</w:t>
      </w:r>
    </w:p>
    <w:p w:rsidR="00487D61" w:rsidRDefault="00487D61" w:rsidP="00487D61">
      <w:pPr>
        <w:autoSpaceDE w:val="0"/>
        <w:autoSpaceDN w:val="0"/>
        <w:adjustRightInd w:val="0"/>
        <w:rPr>
          <w:rFonts w:ascii="AppleSystemUIFont" w:eastAsia=".PingFang SC" w:hAnsi="AppleSystemUIFont" w:cs="AppleSystemUIFont"/>
        </w:rPr>
      </w:pPr>
    </w:p>
    <w:p w:rsidR="00A641C5" w:rsidRDefault="00487D61" w:rsidP="00487D61">
      <w:pPr>
        <w:autoSpaceDE w:val="0"/>
        <w:autoSpaceDN w:val="0"/>
        <w:adjustRightInd w:val="0"/>
        <w:rPr>
          <w:rFonts w:ascii="AppleSystemUIFont" w:eastAsia=".PingFang SC" w:hAnsi="AppleSystemUIFont" w:cs="AppleSystemUIFont"/>
        </w:rPr>
      </w:pPr>
      <w:r>
        <w:rPr>
          <w:rFonts w:ascii="AppleSystemUIFontBold" w:eastAsia=".PingFang SC" w:hAnsi="AppleSystemUIFontBold" w:cs="AppleSystemUIFontBold"/>
          <w:b/>
          <w:bCs/>
          <w:highlight w:val="yellow"/>
        </w:rPr>
        <w:t xml:space="preserve">## </w:t>
      </w:r>
      <w:r w:rsidR="00A641C5">
        <w:rPr>
          <w:rFonts w:ascii="AppleSystemUIFont" w:eastAsia=".PingFang SC" w:hAnsi="AppleSystemUIFont" w:cs="AppleSystemUIFont"/>
        </w:rPr>
        <w:t>a baton</w:t>
      </w:r>
    </w:p>
    <w:p w:rsidR="00A641C5" w:rsidRPr="001C4F87" w:rsidRDefault="00A641C5" w:rsidP="00387E60">
      <w:pPr>
        <w:pStyle w:val="ListParagraph"/>
        <w:numPr>
          <w:ilvl w:val="0"/>
          <w:numId w:val="53"/>
        </w:numPr>
        <w:spacing w:after="160" w:line="259" w:lineRule="auto"/>
      </w:pPr>
      <w:r w:rsidRPr="00387E60">
        <w:rPr>
          <w:rFonts w:ascii="AppleSystemUIFont" w:eastAsia=".PingFang SC" w:hAnsi="AppleSystemUIFont" w:cs="AppleSystemUIFont"/>
        </w:rPr>
        <w:t xml:space="preserve">A baton: a short thick stick used as a weapon by a police officer </w:t>
      </w:r>
      <w:r w:rsidRPr="00387E60">
        <w:rPr>
          <w:rFonts w:ascii=".PingFang SC" w:eastAsia=".PingFang SC" w:hAnsi="AppleSystemUIFont" w:cs=".PingFang SC" w:hint="eastAsia"/>
        </w:rPr>
        <w:t>警棍</w:t>
      </w:r>
      <w:r w:rsidRPr="00387E60">
        <w:rPr>
          <w:rFonts w:ascii="AppleSystemUIFont" w:eastAsia=".PingFang SC" w:hAnsi="AppleSystemUIFont" w:cs="AppleSystemUIFont"/>
        </w:rPr>
        <w:t xml:space="preserve"> </w:t>
      </w:r>
      <w:r w:rsidR="0086785E">
        <w:rPr>
          <w:rFonts w:ascii="AppleSystemUIFont" w:eastAsia=".PingFang SC" w:hAnsi="AppleSystemUIFont" w:cs="AppleSystemUIFont"/>
        </w:rPr>
        <w:br/>
      </w:r>
      <w:r w:rsidRPr="00387E60">
        <w:rPr>
          <w:rFonts w:ascii="AppleSystemUIFontBold" w:eastAsia=".PingFang SC" w:hAnsi="AppleSystemUIFontBold" w:cs="AppleSystemUIFontBold"/>
          <w:b/>
          <w:bCs/>
          <w:highlight w:val="yellow"/>
        </w:rPr>
        <w:t xml:space="preserve">[ a baton charge </w:t>
      </w:r>
      <w:r w:rsidRPr="00387E60">
        <w:rPr>
          <w:rFonts w:ascii="AppleSystemUIFontBoldItalic" w:eastAsia=".PingFang SC" w:hAnsi="AppleSystemUIFontBoldItalic" w:cs="AppleSystemUIFontBoldItalic"/>
          <w:b/>
          <w:bCs/>
          <w:i/>
          <w:iCs/>
          <w:highlight w:val="yellow"/>
        </w:rPr>
        <w:t xml:space="preserve">(= one made by police carrying batons , to force a crowd back) </w:t>
      </w:r>
      <w:r w:rsidRPr="00387E60">
        <w:rPr>
          <w:rFonts w:ascii=".PingFang SC" w:eastAsia=".PingFang SC" w:hAnsi="AppleSystemUIFontBoldItalic" w:cs=".PingFang SC" w:hint="eastAsia"/>
          <w:b/>
          <w:bCs/>
          <w:highlight w:val="yellow"/>
        </w:rPr>
        <w:t>持警棍驱击</w:t>
      </w:r>
      <w:r w:rsidRPr="00387E60">
        <w:rPr>
          <w:rFonts w:ascii="AppleSystemUIFontBold" w:eastAsia=".PingFang SC" w:hAnsi="AppleSystemUIFontBold" w:cs="AppleSystemUIFontBold"/>
          <w:b/>
          <w:bCs/>
          <w:highlight w:val="yellow"/>
        </w:rPr>
        <w:t xml:space="preserve"> ]</w:t>
      </w:r>
      <w:r w:rsidRPr="00387E60">
        <w:rPr>
          <w:rFonts w:ascii="AppleSystemUIFontBold" w:eastAsia=".PingFang SC" w:hAnsi="AppleSystemUIFontBold" w:cs="AppleSystemUIFontBold"/>
          <w:b/>
          <w:bCs/>
        </w:rPr>
        <w:t xml:space="preserve">   </w:t>
      </w:r>
      <w:r w:rsidR="00EC124F" w:rsidRPr="00387E60">
        <w:rPr>
          <w:rFonts w:ascii="AppleSystemUIFontBold" w:eastAsia=".PingFang SC" w:hAnsi="AppleSystemUIFontBold" w:cs="AppleSystemUIFontBold"/>
          <w:b/>
          <w:bCs/>
        </w:rPr>
        <w:br/>
      </w:r>
      <w:r w:rsidRPr="00387E60">
        <w:rPr>
          <w:rFonts w:ascii="AppleSystemUIFont" w:eastAsia=".PingFang SC" w:hAnsi="AppleSystemUIFont" w:cs="AppleSystemUIFont"/>
        </w:rPr>
        <w:t xml:space="preserve">e.g. Within minutes of protesters taking </w:t>
      </w:r>
      <w:r w:rsidRPr="00387E60">
        <w:rPr>
          <w:rFonts w:ascii="AppleSystemUIFontBold" w:eastAsia=".PingFang SC" w:hAnsi="AppleSystemUIFontBold" w:cs="AppleSystemUIFontBold"/>
          <w:b/>
          <w:bCs/>
          <w:u w:val="single"/>
        </w:rPr>
        <w:t>a collective decision</w:t>
      </w:r>
      <w:r w:rsidRPr="00387E60">
        <w:rPr>
          <w:rFonts w:ascii="AppleSystemUIFont" w:eastAsia=".PingFang SC" w:hAnsi="AppleSystemUIFont" w:cs="AppleSystemUIFont"/>
        </w:rPr>
        <w:t xml:space="preserve"> </w:t>
      </w:r>
      <w:r w:rsidR="001424DA" w:rsidRPr="00387E60">
        <w:rPr>
          <w:rFonts w:ascii="AppleSystemUIFont" w:eastAsia=".PingFang SC" w:hAnsi="AppleSystemUIFont" w:cs="AppleSystemUIFont" w:hint="eastAsia"/>
        </w:rPr>
        <w:t>集体的决定</w:t>
      </w:r>
      <w:r w:rsidR="001424DA" w:rsidRPr="00387E60">
        <w:rPr>
          <w:rFonts w:ascii="AppleSystemUIFont" w:eastAsia=".PingFang SC" w:hAnsi="AppleSystemUIFont" w:cs="AppleSystemUIFont"/>
        </w:rPr>
        <w:t xml:space="preserve"> </w:t>
      </w:r>
      <w:r w:rsidRPr="00387E60">
        <w:rPr>
          <w:rFonts w:ascii="AppleSystemUIFont" w:eastAsia=".PingFang SC" w:hAnsi="AppleSystemUIFont" w:cs="AppleSystemUIFont"/>
        </w:rPr>
        <w:t>to exit the building,</w:t>
      </w:r>
      <w:r w:rsidR="001424DA" w:rsidRPr="00387E60">
        <w:rPr>
          <w:rFonts w:ascii="AppleSystemUIFont" w:eastAsia=".PingFang SC" w:hAnsi="AppleSystemUIFont" w:cs="AppleSystemUIFont"/>
        </w:rPr>
        <w:t xml:space="preserve"> </w:t>
      </w:r>
      <w:r w:rsidRPr="00387E60">
        <w:rPr>
          <w:rFonts w:ascii="AppleSystemUIFont" w:eastAsia=".PingFang SC" w:hAnsi="AppleSystemUIFont" w:cs="AppleSystemUIFont"/>
        </w:rPr>
        <w:t xml:space="preserve">police fired </w:t>
      </w:r>
      <w:r w:rsidRPr="00387E60">
        <w:rPr>
          <w:rFonts w:ascii="AppleSystemUIFontBold" w:eastAsia=".PingFang SC" w:hAnsi="AppleSystemUIFontBold" w:cs="AppleSystemUIFontBold"/>
          <w:b/>
          <w:bCs/>
          <w:u w:val="single"/>
        </w:rPr>
        <w:t>tear gas and pepper spray</w:t>
      </w:r>
      <w:r w:rsidRPr="00387E60">
        <w:rPr>
          <w:rFonts w:ascii="AppleSystemUIFont" w:eastAsia=".PingFang SC" w:hAnsi="AppleSystemUIFont" w:cs="AppleSystemUIFont"/>
        </w:rPr>
        <w:t xml:space="preserve"> and used </w:t>
      </w:r>
      <w:r w:rsidR="00B77C16" w:rsidRPr="00387E60">
        <w:rPr>
          <w:rFonts w:ascii="AppleSystemUIFont" w:eastAsia=".PingFang SC" w:hAnsi="AppleSystemUIFont" w:cs="AppleSystemUIFont"/>
        </w:rPr>
        <w:t>“</w:t>
      </w:r>
      <w:r w:rsidRPr="00387E60">
        <w:rPr>
          <w:rFonts w:ascii="AppleSystemUIFontBold" w:eastAsia=".PingFang SC" w:hAnsi="AppleSystemUIFontBold" w:cs="AppleSystemUIFontBold"/>
          <w:b/>
          <w:bCs/>
          <w:highlight w:val="yellow"/>
        </w:rPr>
        <w:t>baton charges</w:t>
      </w:r>
      <w:r w:rsidR="00FB4D6A" w:rsidRPr="00387E60">
        <w:rPr>
          <w:rFonts w:ascii="AppleSystemUIFontBold" w:eastAsia=".PingFang SC" w:hAnsi="AppleSystemUIFontBold" w:cs="AppleSystemUIFontBold" w:hint="eastAsia"/>
          <w:b/>
          <w:bCs/>
          <w:highlight w:val="yellow"/>
        </w:rPr>
        <w:t>持警棍驱击</w:t>
      </w:r>
      <w:r w:rsidR="00B77C16" w:rsidRPr="00387E60">
        <w:rPr>
          <w:rFonts w:ascii=".PingFang SC" w:eastAsia=".PingFang SC" w:hAnsi="AppleSystemUIFontBoldItalic" w:cs=".PingFang SC"/>
          <w:b/>
          <w:bCs/>
        </w:rPr>
        <w:t>”</w:t>
      </w:r>
      <w:r w:rsidRPr="00387E60">
        <w:rPr>
          <w:rFonts w:ascii="AppleSystemUIFont" w:eastAsia=".PingFang SC" w:hAnsi="AppleSystemUIFont" w:cs="AppleSystemUIFont"/>
        </w:rPr>
        <w:t xml:space="preserve"> to </w:t>
      </w:r>
      <w:r w:rsidRPr="00387E60">
        <w:rPr>
          <w:rFonts w:ascii="AppleSystemUIFontBold" w:eastAsia=".PingFang SC" w:hAnsi="AppleSystemUIFontBold" w:cs="AppleSystemUIFontBold"/>
          <w:b/>
          <w:bCs/>
          <w:u w:val="single"/>
        </w:rPr>
        <w:t>disperse the crowd</w:t>
      </w:r>
      <w:r w:rsidR="001C4F87" w:rsidRPr="00387E60">
        <w:rPr>
          <w:rFonts w:ascii="AppleSystemUIFontBold" w:eastAsia=".PingFang SC" w:hAnsi="AppleSystemUIFontBold" w:cs="AppleSystemUIFontBold" w:hint="eastAsia"/>
          <w:b/>
          <w:bCs/>
          <w:u w:val="single"/>
        </w:rPr>
        <w:t>疏散；驱</w:t>
      </w:r>
      <w:r w:rsidR="001C4F87" w:rsidRPr="00387E60">
        <w:rPr>
          <w:rFonts w:ascii="AppleSystemUIFontBold" w:eastAsia=".PingFang SC" w:hAnsi="AppleSystemUIFontBold" w:cs="AppleSystemUIFontBold"/>
          <w:b/>
          <w:bCs/>
          <w:u w:val="single"/>
        </w:rPr>
        <w:t>散</w:t>
      </w:r>
      <w:r w:rsidR="001C4F87" w:rsidRPr="00387E60">
        <w:rPr>
          <w:rFonts w:ascii="AppleSystemUIFontBold" w:eastAsia=".PingFang SC" w:hAnsi="AppleSystemUIFontBold" w:cs="AppleSystemUIFontBold" w:hint="eastAsia"/>
          <w:b/>
          <w:bCs/>
          <w:u w:val="single"/>
        </w:rPr>
        <w:t>人群</w:t>
      </w:r>
      <w:r w:rsidRPr="00387E60">
        <w:rPr>
          <w:rFonts w:ascii="AppleSystemUIFontBold" w:eastAsia=".PingFang SC" w:hAnsi="AppleSystemUIFontBold" w:cs="AppleSystemUIFontBold"/>
          <w:b/>
          <w:bCs/>
          <w:u w:val="single"/>
        </w:rPr>
        <w:t xml:space="preserve">. </w:t>
      </w:r>
      <w:r w:rsidRPr="00387E60">
        <w:rPr>
          <w:rFonts w:ascii="AppleSystemUIFont" w:eastAsia=".PingFang SC" w:hAnsi="AppleSystemUIFont" w:cs="AppleSystemUIFont"/>
        </w:rPr>
        <w:t>Thirteen police officers were ultimately hospitalized after clashing with protesters</w:t>
      </w:r>
      <w:r w:rsidR="00387E60" w:rsidRPr="00387E60">
        <w:rPr>
          <w:rFonts w:ascii="AppleSystemUIFont" w:eastAsia=".PingFang SC" w:hAnsi="AppleSystemUIFont" w:cs="AppleSystemUIFont"/>
        </w:rPr>
        <w:t>.</w:t>
      </w:r>
    </w:p>
    <w:p w:rsidR="00A641C5" w:rsidRPr="00FA385C" w:rsidRDefault="00A641C5" w:rsidP="00FA385C">
      <w:pPr>
        <w:pStyle w:val="ListParagraph"/>
        <w:numPr>
          <w:ilvl w:val="0"/>
          <w:numId w:val="53"/>
        </w:numPr>
        <w:spacing w:after="160" w:line="259" w:lineRule="auto"/>
        <w:rPr>
          <w:rFonts w:ascii="AppleSystemUIFont" w:eastAsia=".PingFang SC" w:hAnsi="AppleSystemUIFont" w:cs="AppleSystemUIFont"/>
        </w:rPr>
      </w:pPr>
      <w:r>
        <w:rPr>
          <w:rFonts w:ascii="AppleSystemUIFont" w:eastAsia=".PingFang SC" w:hAnsi="AppleSystemUIFont" w:cs="AppleSystemUIFont"/>
        </w:rPr>
        <w:t>A baton: a thin light stick that is held and thrown in the air</w:t>
      </w:r>
      <w:r w:rsidR="00387E60">
        <w:rPr>
          <w:rFonts w:ascii="AppleSystemUIFont" w:eastAsia=".PingFang SC" w:hAnsi="AppleSystemUIFont" w:cs="AppleSystemUIFont"/>
        </w:rPr>
        <w:t xml:space="preserve"> by </w:t>
      </w:r>
      <w:r>
        <w:rPr>
          <w:rFonts w:ascii="AppleSystemUIFont" w:eastAsia=".PingFang SC" w:hAnsi="AppleSystemUIFont" w:cs="AppleSystemUIFont"/>
        </w:rPr>
        <w:t xml:space="preserve">a </w:t>
      </w:r>
      <w:r w:rsidRPr="0084340B">
        <w:rPr>
          <w:rFonts w:ascii="AppleSystemUIFont" w:eastAsia=".PingFang SC" w:hAnsi="AppleSystemUIFont" w:cs="AppleSystemUIFont"/>
          <w:b/>
          <w:bCs/>
        </w:rPr>
        <w:t>conductor</w:t>
      </w:r>
      <w:r>
        <w:rPr>
          <w:rFonts w:ascii="AppleSystemUIFont" w:eastAsia=".PingFang SC" w:hAnsi="AppleSystemUIFont" w:cs="AppleSystemUIFont"/>
        </w:rPr>
        <w:t xml:space="preserve"> in a music band </w:t>
      </w:r>
      <w:r w:rsidR="00387E60">
        <w:rPr>
          <w:rFonts w:ascii="AppleSystemUIFont" w:eastAsia=".PingFang SC" w:hAnsi="AppleSystemUIFont" w:cs="AppleSystemUIFont"/>
        </w:rPr>
        <w:t>(</w:t>
      </w:r>
      <w:r>
        <w:rPr>
          <w:rFonts w:ascii="AppleSystemUIFont" w:eastAsia=".PingFang SC" w:hAnsi="AppleSystemUIFont" w:cs="AppleSystemUIFont"/>
        </w:rPr>
        <w:t xml:space="preserve">who is in control of an orchestra, </w:t>
      </w:r>
      <w:proofErr w:type="gramStart"/>
      <w:r>
        <w:rPr>
          <w:rFonts w:ascii="AppleSystemUIFont" w:eastAsia=".PingFang SC" w:hAnsi="AppleSystemUIFont" w:cs="AppleSystemUIFont"/>
        </w:rPr>
        <w:t xml:space="preserve">etc. </w:t>
      </w:r>
      <w:r w:rsidR="00387E60">
        <w:rPr>
          <w:rFonts w:ascii="AppleSystemUIFont" w:eastAsia=".PingFang SC" w:hAnsi="AppleSystemUIFont" w:cs="AppleSystemUIFont"/>
        </w:rPr>
        <w:t>)</w:t>
      </w:r>
      <w:proofErr w:type="gramEnd"/>
      <w:r w:rsidR="003D0A63">
        <w:rPr>
          <w:rFonts w:ascii="AppleSystemUIFont" w:eastAsia=".PingFang SC" w:hAnsi="AppleSystemUIFont" w:cs="AppleSystemUIFont"/>
        </w:rPr>
        <w:t>, which is to control the music tempo, pace, and rhythm.</w:t>
      </w:r>
      <w:r w:rsidR="00FA385C">
        <w:rPr>
          <w:rFonts w:ascii="AppleSystemUIFont" w:eastAsia=".PingFang SC" w:hAnsi="AppleSystemUIFont" w:cs="AppleSystemUIFont"/>
        </w:rPr>
        <w:t xml:space="preserve"> </w:t>
      </w:r>
      <w:r w:rsidR="00FA385C" w:rsidRPr="00FA385C">
        <w:rPr>
          <w:rFonts w:ascii="AppleSystemUIFont" w:eastAsia=".PingFang SC" w:hAnsi="AppleSystemUIFont" w:cs="AppleSystemUIFont"/>
          <w:i/>
          <w:iCs/>
        </w:rPr>
        <w:t>/ˈ</w:t>
      </w:r>
      <w:proofErr w:type="spellStart"/>
      <w:r w:rsidR="00FA385C" w:rsidRPr="00FA385C">
        <w:rPr>
          <w:rFonts w:ascii="AppleSystemUIFont" w:eastAsia=".PingFang SC" w:hAnsi="AppleSystemUIFont" w:cs="AppleSystemUIFont"/>
          <w:i/>
          <w:iCs/>
        </w:rPr>
        <w:t>rɪðəm</w:t>
      </w:r>
      <w:proofErr w:type="spellEnd"/>
      <w:r w:rsidR="00FA385C" w:rsidRPr="00FA385C">
        <w:rPr>
          <w:rFonts w:ascii="AppleSystemUIFont" w:eastAsia=".PingFang SC" w:hAnsi="AppleSystemUIFont" w:cs="AppleSystemUIFont"/>
          <w:i/>
          <w:iCs/>
        </w:rPr>
        <w:t>/</w:t>
      </w:r>
      <w:r w:rsidR="00FA385C">
        <w:rPr>
          <w:rFonts w:ascii="AppleSystemUIFont" w:eastAsia=".PingFang SC" w:hAnsi="AppleSystemUIFont" w:cs="AppleSystemUIFont"/>
          <w:i/>
          <w:iCs/>
        </w:rPr>
        <w:t xml:space="preserve"> </w:t>
      </w:r>
      <w:r w:rsidRPr="00FA385C">
        <w:rPr>
          <w:rFonts w:ascii="AppleSystemUIFont" w:eastAsia=".PingFang SC" w:hAnsi="AppleSystemUIFont" w:cs="AppleSystemUIFont" w:hint="eastAsia"/>
        </w:rPr>
        <w:t>（乐队）指挥棒</w:t>
      </w:r>
    </w:p>
    <w:p w:rsidR="00A641C5" w:rsidRDefault="00CA5F91" w:rsidP="00387E60">
      <w:pPr>
        <w:pStyle w:val="ListParagraph"/>
        <w:numPr>
          <w:ilvl w:val="0"/>
          <w:numId w:val="53"/>
        </w:numPr>
        <w:spacing w:after="160" w:line="259" w:lineRule="auto"/>
        <w:rPr>
          <w:rFonts w:ascii="AppleSystemUIFont" w:eastAsia=".PingFang SC" w:hAnsi="AppleSystemUIFont" w:cs="AppleSystemUIFont"/>
        </w:rPr>
      </w:pPr>
      <w:r w:rsidRPr="00CA5F91">
        <w:rPr>
          <w:rFonts w:ascii="AppleSystemUIFont" w:eastAsia=".PingFang SC" w:hAnsi="AppleSystemUIFont" w:cs="AppleSystemUIFont"/>
          <w:b/>
          <w:bCs/>
        </w:rPr>
        <w:t>[a</w:t>
      </w:r>
      <w:r w:rsidR="00A641C5" w:rsidRPr="00CA5F91">
        <w:rPr>
          <w:rFonts w:ascii="AppleSystemUIFont" w:eastAsia=".PingFang SC" w:hAnsi="AppleSystemUIFont" w:cs="AppleSystemUIFont"/>
          <w:b/>
          <w:bCs/>
        </w:rPr>
        <w:t xml:space="preserve"> baton</w:t>
      </w:r>
      <w:r w:rsidRPr="00CA5F91">
        <w:rPr>
          <w:rFonts w:ascii="AppleSystemUIFont" w:eastAsia=".PingFang SC" w:hAnsi="AppleSystemUIFont" w:cs="AppleSystemUIFont"/>
          <w:b/>
          <w:bCs/>
        </w:rPr>
        <w:t xml:space="preserve"> used in a relay race</w:t>
      </w:r>
      <w:r w:rsidRPr="00CA5F91">
        <w:rPr>
          <w:rFonts w:ascii="AppleSystemUIFont" w:eastAsia=".PingFang SC" w:hAnsi="AppleSystemUIFont" w:cs="AppleSystemUIFont" w:hint="eastAsia"/>
          <w:b/>
          <w:bCs/>
        </w:rPr>
        <w:t>（接力赛的）接力棒</w:t>
      </w:r>
      <w:r w:rsidRPr="00CA5F91">
        <w:rPr>
          <w:rFonts w:ascii="AppleSystemUIFont" w:eastAsia=".PingFang SC" w:hAnsi="AppleSystemUIFont" w:cs="AppleSystemUIFont"/>
          <w:b/>
          <w:bCs/>
        </w:rPr>
        <w:t>]</w:t>
      </w:r>
      <w:r w:rsidR="00A641C5">
        <w:rPr>
          <w:rFonts w:ascii="AppleSystemUIFont" w:eastAsia=".PingFang SC" w:hAnsi="AppleSystemUIFont" w:cs="AppleSystemUIFont"/>
        </w:rPr>
        <w:t xml:space="preserve">: is a small light stick that one member of a team in </w:t>
      </w:r>
      <w:r w:rsidR="00A641C5" w:rsidRPr="00367DC7">
        <w:rPr>
          <w:rFonts w:ascii="AppleSystemUIFont" w:eastAsia=".PingFang SC" w:hAnsi="AppleSystemUIFont" w:cs="AppleSystemUIFont"/>
          <w:b/>
          <w:bCs/>
          <w:u w:val="single"/>
        </w:rPr>
        <w:t>a relay race</w:t>
      </w:r>
      <w:r w:rsidR="00A641C5">
        <w:rPr>
          <w:rFonts w:ascii="AppleSystemUIFont" w:eastAsia=".PingFang SC" w:hAnsi="AppleSystemUIFont" w:cs="AppleSystemUIFont"/>
        </w:rPr>
        <w:t xml:space="preserve"> passes to the next person to </w:t>
      </w:r>
      <w:r w:rsidR="00367DC7">
        <w:rPr>
          <w:rFonts w:ascii="AppleSystemUIFont" w:eastAsia=".PingFang SC" w:hAnsi="AppleSystemUIFont" w:cs="AppleSystemUIFont"/>
        </w:rPr>
        <w:t xml:space="preserve">keep </w:t>
      </w:r>
      <w:r w:rsidR="00A641C5">
        <w:rPr>
          <w:rFonts w:ascii="AppleSystemUIFont" w:eastAsia=".PingFang SC" w:hAnsi="AppleSystemUIFont" w:cs="AppleSystemUIFont"/>
        </w:rPr>
        <w:t>run</w:t>
      </w:r>
      <w:r w:rsidR="00367DC7">
        <w:rPr>
          <w:rFonts w:ascii="AppleSystemUIFont" w:eastAsia=".PingFang SC" w:hAnsi="AppleSystemUIFont" w:cs="AppleSystemUIFont"/>
        </w:rPr>
        <w:t>ning</w:t>
      </w:r>
      <w:r w:rsidR="00A641C5">
        <w:rPr>
          <w:rFonts w:ascii="AppleSystemUIFont" w:eastAsia=".PingFang SC" w:hAnsi="AppleSystemUIFont" w:cs="AppleSystemUIFont"/>
        </w:rPr>
        <w:t xml:space="preserve">.  </w:t>
      </w:r>
      <w:r w:rsidR="00D721D5">
        <w:rPr>
          <w:rFonts w:ascii="AppleSystemUIFont" w:eastAsia=".PingFang SC" w:hAnsi="AppleSystemUIFont" w:cs="AppleSystemUIFont"/>
        </w:rPr>
        <w:br/>
      </w:r>
      <w:r w:rsidR="00A641C5">
        <w:rPr>
          <w:rFonts w:ascii="AppleSystemUIFontBold" w:eastAsia=".PingFang SC" w:hAnsi="AppleSystemUIFontBold" w:cs="AppleSystemUIFontBold"/>
          <w:b/>
          <w:bCs/>
        </w:rPr>
        <w:lastRenderedPageBreak/>
        <w:t>[ to pass/hand over the baton to the next (</w:t>
      </w:r>
      <w:r w:rsidR="00A641C5">
        <w:rPr>
          <w:rFonts w:ascii=".PingFang SC" w:eastAsia=".PingFang SC" w:hAnsi="AppleSystemUIFontBold" w:cs=".PingFang SC" w:hint="eastAsia"/>
          <w:b/>
          <w:bCs/>
        </w:rPr>
        <w:t>接力赛</w:t>
      </w:r>
      <w:r w:rsidR="00A641C5">
        <w:rPr>
          <w:rFonts w:ascii="AppleSystemUIFontBold" w:eastAsia=".PingFang SC" w:hAnsi="AppleSystemUIFontBold" w:cs="AppleSystemUIFontBold"/>
          <w:b/>
          <w:bCs/>
        </w:rPr>
        <w:t>)</w:t>
      </w:r>
      <w:r w:rsidR="00A641C5">
        <w:rPr>
          <w:rFonts w:ascii=".PingFang SC" w:eastAsia=".PingFang SC" w:hAnsi="AppleSystemUIFontBold" w:cs=".PingFang SC" w:hint="eastAsia"/>
          <w:b/>
          <w:bCs/>
        </w:rPr>
        <w:t>交接力棒</w:t>
      </w:r>
      <w:r w:rsidR="00A641C5">
        <w:rPr>
          <w:rFonts w:ascii="AppleSystemUIFontBold" w:eastAsia=".PingFang SC" w:hAnsi="AppleSystemUIFontBold" w:cs="AppleSystemUIFontBold"/>
          <w:b/>
          <w:bCs/>
        </w:rPr>
        <w:t xml:space="preserve"> </w:t>
      </w:r>
      <w:r w:rsidR="00D721D5">
        <w:rPr>
          <w:rFonts w:ascii="AppleSystemUIFontBold" w:eastAsia=".PingFang SC" w:hAnsi="AppleSystemUIFontBold" w:cs="AppleSystemUIFontBold"/>
          <w:b/>
          <w:bCs/>
        </w:rPr>
        <w:t>]</w:t>
      </w:r>
      <w:r w:rsidR="00A641C5">
        <w:rPr>
          <w:rFonts w:ascii="AppleSystemUIFontBold" w:eastAsia=".PingFang SC" w:hAnsi="AppleSystemUIFontBold" w:cs="AppleSystemUIFontBold"/>
          <w:b/>
          <w:bCs/>
        </w:rPr>
        <w:t xml:space="preserve">    </w:t>
      </w:r>
      <w:r w:rsidR="00D721D5">
        <w:rPr>
          <w:rFonts w:ascii="AppleSystemUIFontBold" w:eastAsia=".PingFang SC" w:hAnsi="AppleSystemUIFontBold" w:cs="AppleSystemUIFontBold"/>
          <w:b/>
          <w:bCs/>
        </w:rPr>
        <w:br/>
      </w:r>
      <w:r w:rsidR="00A641C5" w:rsidRPr="00D721D5">
        <w:rPr>
          <w:rFonts w:ascii="AppleSystemUIFontBold" w:eastAsia=".PingFang SC" w:hAnsi="AppleSystemUIFontBold" w:cs="AppleSystemUIFontBold"/>
        </w:rPr>
        <w:t>e.g.</w:t>
      </w:r>
      <w:r w:rsidR="00A641C5">
        <w:rPr>
          <w:rFonts w:ascii="AppleSystemUIFontBold" w:eastAsia=".PingFang SC" w:hAnsi="AppleSystemUIFontBold" w:cs="AppleSystemUIFontBold"/>
          <w:b/>
          <w:bCs/>
        </w:rPr>
        <w:t xml:space="preserve"> </w:t>
      </w:r>
      <w:proofErr w:type="gramStart"/>
      <w:r w:rsidR="00A641C5">
        <w:rPr>
          <w:rFonts w:ascii="AppleSystemUIFont" w:eastAsia=".PingFang SC" w:hAnsi="AppleSystemUIFont" w:cs="AppleSystemUIFont"/>
        </w:rPr>
        <w:t xml:space="preserve">( </w:t>
      </w:r>
      <w:r w:rsidR="00A641C5">
        <w:rPr>
          <w:rFonts w:ascii="AppleSystemUIFontItalic" w:eastAsia=".PingFang SC" w:hAnsi="AppleSystemUIFontItalic" w:cs="AppleSystemUIFontItalic"/>
          <w:i/>
          <w:iCs/>
        </w:rPr>
        <w:t>figurative</w:t>
      </w:r>
      <w:proofErr w:type="gramEnd"/>
      <w:r w:rsidR="00A641C5">
        <w:rPr>
          <w:rFonts w:ascii="AppleSystemUIFont" w:eastAsia=".PingFang SC" w:hAnsi="AppleSystemUIFont" w:cs="AppleSystemUIFont"/>
        </w:rPr>
        <w:t xml:space="preserve"> ) The President </w:t>
      </w:r>
      <w:r w:rsidR="00A641C5" w:rsidRPr="00076DBB">
        <w:rPr>
          <w:rFonts w:ascii="AppleSystemUIFont" w:eastAsia=".PingFang SC" w:hAnsi="AppleSystemUIFont" w:cs="AppleSystemUIFont"/>
          <w:b/>
          <w:bCs/>
        </w:rPr>
        <w:t xml:space="preserve">handed over the baton </w:t>
      </w:r>
      <w:r w:rsidR="00A641C5">
        <w:rPr>
          <w:rFonts w:ascii="AppleSystemUIFontItalic" w:eastAsia=".PingFang SC" w:hAnsi="AppleSystemUIFontItalic" w:cs="AppleSystemUIFontItalic"/>
          <w:i/>
          <w:iCs/>
        </w:rPr>
        <w:t xml:space="preserve">(= passed responsibility) </w:t>
      </w:r>
      <w:r w:rsidR="00A641C5">
        <w:rPr>
          <w:rFonts w:ascii="AppleSystemUIFont" w:eastAsia=".PingFang SC" w:hAnsi="AppleSystemUIFont" w:cs="AppleSystemUIFont"/>
        </w:rPr>
        <w:t xml:space="preserve">to his successor. </w:t>
      </w:r>
      <w:r w:rsidR="00A641C5">
        <w:rPr>
          <w:rFonts w:ascii=".PingFang SC" w:eastAsia=".PingFang SC" w:hAnsi="AppleSystemUIFont" w:cs=".PingFang SC" w:hint="eastAsia"/>
        </w:rPr>
        <w:t>总统把权杖传给了他的继任者。</w:t>
      </w:r>
      <w:r w:rsidR="00A641C5">
        <w:rPr>
          <w:rFonts w:ascii="AppleSystemUIFont" w:eastAsia=".PingFang SC" w:hAnsi="AppleSystemUIFont" w:cs="AppleSystemUIFont"/>
        </w:rPr>
        <w:t xml:space="preserve"> </w:t>
      </w:r>
    </w:p>
    <w:p w:rsidR="005F3474" w:rsidRDefault="00F46BE6" w:rsidP="005F3474">
      <w:pPr>
        <w:autoSpaceDE w:val="0"/>
        <w:autoSpaceDN w:val="0"/>
        <w:adjustRightInd w:val="0"/>
        <w:rPr>
          <w:rFonts w:ascii="AppleSystemUIFont" w:eastAsia=".PingFang SC" w:hAnsi="AppleSystemUIFont" w:cs="AppleSystemUIFont"/>
        </w:rPr>
      </w:pPr>
      <w:r>
        <w:rPr>
          <w:rFonts w:ascii="AppleSystemUIFont" w:eastAsia=".PingFang SC" w:hAnsi="AppleSystemUIFont" w:cs="AppleSystemUIFont"/>
        </w:rPr>
        <w:t>##</w:t>
      </w:r>
      <w:r w:rsidRPr="00B3288E">
        <w:rPr>
          <w:rFonts w:ascii="AppleSystemUIFont" w:eastAsia=".PingFang SC" w:hAnsi="AppleSystemUIFont" w:cs="AppleSystemUIFont"/>
        </w:rPr>
        <w:t xml:space="preserve"> </w:t>
      </w:r>
      <w:r w:rsidR="005F3474" w:rsidRPr="005F3474">
        <w:rPr>
          <w:rFonts w:ascii="AppleSystemUIFont" w:eastAsia=".PingFang SC" w:hAnsi="AppleSystemUIFont" w:cs="AppleSystemUIFont"/>
          <w:b/>
          <w:bCs/>
        </w:rPr>
        <w:t xml:space="preserve">[ </w:t>
      </w:r>
      <w:r w:rsidRPr="005F3474">
        <w:rPr>
          <w:rFonts w:ascii="AppleSystemUIFont" w:eastAsia=".PingFang SC" w:hAnsi="AppleSystemUIFont" w:cs="AppleSystemUIFont"/>
          <w:b/>
          <w:bCs/>
        </w:rPr>
        <w:t>disperse </w:t>
      </w:r>
      <w:r w:rsidR="00557A05" w:rsidRPr="005F3474">
        <w:rPr>
          <w:rFonts w:ascii="AppleSystemUIFont" w:eastAsia=".PingFang SC" w:hAnsi="AppleSystemUIFont" w:cs="AppleSystemUIFont"/>
          <w:b/>
          <w:bCs/>
        </w:rPr>
        <w:t>crowds; disperse groups</w:t>
      </w:r>
      <w:r w:rsidR="005F3474" w:rsidRPr="005F3474">
        <w:rPr>
          <w:rFonts w:ascii="AppleSystemUIFont" w:eastAsia=".PingFang SC" w:hAnsi="AppleSystemUIFont" w:cs="AppleSystemUIFont"/>
          <w:b/>
          <w:bCs/>
        </w:rPr>
        <w:t xml:space="preserve"> </w:t>
      </w:r>
      <w:r w:rsidRPr="005F3474">
        <w:rPr>
          <w:rFonts w:ascii="AppleSystemUIFont" w:eastAsia=".PingFang SC" w:hAnsi="AppleSystemUIFont" w:cs="AppleSystemUIFont" w:hint="eastAsia"/>
          <w:b/>
          <w:bCs/>
        </w:rPr>
        <w:t>/</w:t>
      </w:r>
      <w:proofErr w:type="spellStart"/>
      <w:r w:rsidRPr="005F3474">
        <w:rPr>
          <w:rFonts w:ascii="AppleSystemUIFont" w:eastAsia=".PingFang SC" w:hAnsi="AppleSystemUIFont" w:cs="AppleSystemUIFont"/>
          <w:b/>
          <w:bCs/>
        </w:rPr>
        <w:t>dɪˈspɜːs</w:t>
      </w:r>
      <w:proofErr w:type="spellEnd"/>
      <w:proofErr w:type="gramStart"/>
      <w:r w:rsidRPr="005F3474">
        <w:rPr>
          <w:rFonts w:ascii="AppleSystemUIFont" w:eastAsia=".PingFang SC" w:hAnsi="AppleSystemUIFont" w:cs="AppleSystemUIFont"/>
          <w:b/>
          <w:bCs/>
        </w:rPr>
        <w:t>/ </w:t>
      </w:r>
      <w:r w:rsidR="005F3474" w:rsidRPr="005F3474">
        <w:rPr>
          <w:rFonts w:ascii="AppleSystemUIFont" w:eastAsia=".PingFang SC" w:hAnsi="AppleSystemUIFont" w:cs="AppleSystemUIFont"/>
          <w:b/>
          <w:bCs/>
        </w:rPr>
        <w:t>]</w:t>
      </w:r>
      <w:proofErr w:type="gramEnd"/>
    </w:p>
    <w:p w:rsidR="005F3474" w:rsidRPr="005F3474" w:rsidRDefault="00F46BE6" w:rsidP="00C30DB3">
      <w:pPr>
        <w:pStyle w:val="ListParagraph"/>
        <w:numPr>
          <w:ilvl w:val="0"/>
          <w:numId w:val="53"/>
        </w:numPr>
        <w:autoSpaceDE w:val="0"/>
        <w:autoSpaceDN w:val="0"/>
        <w:adjustRightInd w:val="0"/>
        <w:rPr>
          <w:rFonts w:ascii="AppleSystemUIFont" w:eastAsia=".PingFang SC" w:hAnsi="AppleSystemUIFont" w:cs="AppleSystemUIFont"/>
        </w:rPr>
      </w:pPr>
      <w:r w:rsidRPr="00C30DB3">
        <w:t xml:space="preserve">V-T/V-I When something disperses or when you disperse it, it spreads over a wide area. </w:t>
      </w:r>
      <w:r w:rsidRPr="005F3474">
        <w:rPr>
          <w:rFonts w:eastAsia="Microsoft YaHei" w:hint="eastAsia"/>
        </w:rPr>
        <w:t>使分散</w:t>
      </w:r>
      <w:r w:rsidRPr="00C30DB3">
        <w:t xml:space="preserve">; </w:t>
      </w:r>
      <w:r w:rsidRPr="005F3474">
        <w:rPr>
          <w:rFonts w:eastAsia="Microsoft YaHei" w:hint="eastAsia"/>
        </w:rPr>
        <w:t>扩</w:t>
      </w:r>
      <w:r w:rsidRPr="005F3474">
        <w:rPr>
          <w:rFonts w:eastAsia="Microsoft YaHei"/>
        </w:rPr>
        <w:t>散</w:t>
      </w:r>
      <w:r w:rsidR="005F3474">
        <w:rPr>
          <w:rFonts w:eastAsia="Microsoft YaHei"/>
        </w:rPr>
        <w:t xml:space="preserve">. </w:t>
      </w:r>
      <w:r w:rsidR="00795C78">
        <w:rPr>
          <w:rFonts w:eastAsia="Microsoft YaHei"/>
        </w:rPr>
        <w:t xml:space="preserve"> </w:t>
      </w:r>
      <w:r w:rsidR="00795C78">
        <w:rPr>
          <w:rFonts w:eastAsia="Microsoft YaHei"/>
        </w:rPr>
        <w:br/>
        <w:t>e.g. Obviously, the poisonous/toxic gas is still dispersing far afield</w:t>
      </w:r>
      <w:r w:rsidR="00795C78">
        <w:rPr>
          <w:rFonts w:eastAsia="Microsoft YaHei"/>
        </w:rPr>
        <w:br/>
        <w:t xml:space="preserve">e.g. </w:t>
      </w:r>
      <w:r w:rsidRPr="00C30DB3">
        <w:t>The oil appeared to be dispersing. </w:t>
      </w:r>
      <w:r w:rsidR="005F3474">
        <w:t xml:space="preserve"> </w:t>
      </w:r>
      <w:r w:rsidRPr="005F3474">
        <w:rPr>
          <w:rFonts w:eastAsia="Microsoft YaHei" w:hint="eastAsia"/>
        </w:rPr>
        <w:t>油看上去正在扩散</w:t>
      </w:r>
      <w:r w:rsidRPr="005F3474">
        <w:rPr>
          <w:rFonts w:eastAsia="Microsoft YaHei"/>
        </w:rPr>
        <w:t>。</w:t>
      </w:r>
    </w:p>
    <w:p w:rsidR="00F46BE6" w:rsidRPr="005F3474" w:rsidRDefault="00F46BE6" w:rsidP="00C30DB3">
      <w:pPr>
        <w:pStyle w:val="ListParagraph"/>
        <w:numPr>
          <w:ilvl w:val="0"/>
          <w:numId w:val="53"/>
        </w:numPr>
        <w:autoSpaceDE w:val="0"/>
        <w:autoSpaceDN w:val="0"/>
        <w:adjustRightInd w:val="0"/>
        <w:rPr>
          <w:rFonts w:ascii="AppleSystemUIFont" w:eastAsia=".PingFang SC" w:hAnsi="AppleSystemUIFont" w:cs="AppleSystemUIFont"/>
        </w:rPr>
      </w:pPr>
      <w:r w:rsidRPr="00C30DB3">
        <w:t xml:space="preserve">V-T/V-I When a group of people disperses or when someone disperses them, the group splits up and the people leave in different directions. </w:t>
      </w:r>
      <w:r w:rsidRPr="005F3474">
        <w:rPr>
          <w:rFonts w:eastAsia="Microsoft YaHei" w:hint="eastAsia"/>
        </w:rPr>
        <w:t>驱散</w:t>
      </w:r>
      <w:r w:rsidRPr="00C30DB3">
        <w:t xml:space="preserve">; </w:t>
      </w:r>
      <w:r w:rsidRPr="005F3474">
        <w:rPr>
          <w:rFonts w:eastAsia="Microsoft YaHei" w:hint="eastAsia"/>
        </w:rPr>
        <w:t>散</w:t>
      </w:r>
      <w:r w:rsidRPr="005F3474">
        <w:rPr>
          <w:rFonts w:eastAsia="Microsoft YaHei"/>
        </w:rPr>
        <w:t>开</w:t>
      </w:r>
    </w:p>
    <w:p w:rsidR="00A641C5" w:rsidRDefault="005F3474" w:rsidP="00B90AEB">
      <w:pPr>
        <w:pStyle w:val="ListParagraph"/>
        <w:autoSpaceDE w:val="0"/>
        <w:autoSpaceDN w:val="0"/>
        <w:adjustRightInd w:val="0"/>
        <w:rPr>
          <w:rFonts w:ascii="AppleSystemUIFont" w:eastAsia=".PingFang SC" w:hAnsi="AppleSystemUIFont" w:cs="AppleSystemUIFont" w:hint="eastAsia"/>
        </w:rPr>
      </w:pPr>
      <w:r w:rsidRPr="00387E60">
        <w:rPr>
          <w:rFonts w:ascii="AppleSystemUIFont" w:eastAsia=".PingFang SC" w:hAnsi="AppleSystemUIFont" w:cs="AppleSystemUIFont"/>
        </w:rPr>
        <w:t xml:space="preserve">e.g. Within minutes of protesters taking </w:t>
      </w:r>
      <w:r w:rsidRPr="00387E60">
        <w:rPr>
          <w:rFonts w:ascii="AppleSystemUIFontBold" w:eastAsia=".PingFang SC" w:hAnsi="AppleSystemUIFontBold" w:cs="AppleSystemUIFontBold"/>
          <w:b/>
          <w:bCs/>
          <w:u w:val="single"/>
        </w:rPr>
        <w:t>a collective decision</w:t>
      </w:r>
      <w:r w:rsidRPr="00387E60">
        <w:rPr>
          <w:rFonts w:ascii="AppleSystemUIFont" w:eastAsia=".PingFang SC" w:hAnsi="AppleSystemUIFont" w:cs="AppleSystemUIFont"/>
        </w:rPr>
        <w:t xml:space="preserve"> </w:t>
      </w:r>
      <w:r w:rsidRPr="00387E60">
        <w:rPr>
          <w:rFonts w:ascii="AppleSystemUIFont" w:eastAsia=".PingFang SC" w:hAnsi="AppleSystemUIFont" w:cs="AppleSystemUIFont" w:hint="eastAsia"/>
        </w:rPr>
        <w:t>集体的决定</w:t>
      </w:r>
      <w:r w:rsidRPr="00387E60">
        <w:rPr>
          <w:rFonts w:ascii="AppleSystemUIFont" w:eastAsia=".PingFang SC" w:hAnsi="AppleSystemUIFont" w:cs="AppleSystemUIFont"/>
        </w:rPr>
        <w:t xml:space="preserve"> to exit the building, police fired </w:t>
      </w:r>
      <w:r w:rsidRPr="00387E60">
        <w:rPr>
          <w:rFonts w:ascii="AppleSystemUIFontBold" w:eastAsia=".PingFang SC" w:hAnsi="AppleSystemUIFontBold" w:cs="AppleSystemUIFontBold"/>
          <w:b/>
          <w:bCs/>
          <w:u w:val="single"/>
        </w:rPr>
        <w:t>tear gas and pepper spray</w:t>
      </w:r>
      <w:r w:rsidRPr="00387E60">
        <w:rPr>
          <w:rFonts w:ascii="AppleSystemUIFont" w:eastAsia=".PingFang SC" w:hAnsi="AppleSystemUIFont" w:cs="AppleSystemUIFont"/>
        </w:rPr>
        <w:t xml:space="preserve"> and used “</w:t>
      </w:r>
      <w:r w:rsidRPr="00387E60">
        <w:rPr>
          <w:rFonts w:ascii="AppleSystemUIFontBold" w:eastAsia=".PingFang SC" w:hAnsi="AppleSystemUIFontBold" w:cs="AppleSystemUIFontBold"/>
          <w:b/>
          <w:bCs/>
          <w:highlight w:val="yellow"/>
        </w:rPr>
        <w:t>baton charges</w:t>
      </w:r>
      <w:r w:rsidRPr="00387E60">
        <w:rPr>
          <w:rFonts w:ascii="AppleSystemUIFontBold" w:eastAsia=".PingFang SC" w:hAnsi="AppleSystemUIFontBold" w:cs="AppleSystemUIFontBold" w:hint="eastAsia"/>
          <w:b/>
          <w:bCs/>
          <w:highlight w:val="yellow"/>
        </w:rPr>
        <w:t>持警棍驱击</w:t>
      </w:r>
      <w:r w:rsidRPr="00387E60">
        <w:rPr>
          <w:rFonts w:ascii=".PingFang SC" w:eastAsia=".PingFang SC" w:hAnsi="AppleSystemUIFontBoldItalic" w:cs=".PingFang SC"/>
          <w:b/>
          <w:bCs/>
        </w:rPr>
        <w:t>”</w:t>
      </w:r>
      <w:r w:rsidRPr="00387E60">
        <w:rPr>
          <w:rFonts w:ascii="AppleSystemUIFont" w:eastAsia=".PingFang SC" w:hAnsi="AppleSystemUIFont" w:cs="AppleSystemUIFont"/>
        </w:rPr>
        <w:t xml:space="preserve"> to </w:t>
      </w:r>
      <w:r w:rsidRPr="00DD34F6">
        <w:rPr>
          <w:rFonts w:ascii="AppleSystemUIFontBold" w:eastAsia=".PingFang SC" w:hAnsi="AppleSystemUIFontBold" w:cs="AppleSystemUIFontBold"/>
          <w:b/>
          <w:bCs/>
          <w:highlight w:val="yellow"/>
          <w:u w:val="single"/>
        </w:rPr>
        <w:t>disperse the crowd</w:t>
      </w:r>
      <w:r w:rsidR="009F5819">
        <w:rPr>
          <w:rFonts w:ascii="AppleSystemUIFontBold" w:eastAsia=".PingFang SC" w:hAnsi="AppleSystemUIFontBold" w:cs="AppleSystemUIFontBold"/>
          <w:b/>
          <w:bCs/>
          <w:highlight w:val="yellow"/>
          <w:u w:val="single"/>
        </w:rPr>
        <w:t xml:space="preserve">/protesters </w:t>
      </w:r>
      <w:r w:rsidRPr="00DD34F6">
        <w:rPr>
          <w:rFonts w:ascii="AppleSystemUIFontBold" w:eastAsia=".PingFang SC" w:hAnsi="AppleSystemUIFontBold" w:cs="AppleSystemUIFontBold" w:hint="eastAsia"/>
          <w:b/>
          <w:bCs/>
          <w:highlight w:val="yellow"/>
          <w:u w:val="single"/>
        </w:rPr>
        <w:t>疏散；驱</w:t>
      </w:r>
      <w:r w:rsidRPr="00DD34F6">
        <w:rPr>
          <w:rFonts w:ascii="AppleSystemUIFontBold" w:eastAsia=".PingFang SC" w:hAnsi="AppleSystemUIFontBold" w:cs="AppleSystemUIFontBold"/>
          <w:b/>
          <w:bCs/>
          <w:highlight w:val="yellow"/>
          <w:u w:val="single"/>
        </w:rPr>
        <w:t>散</w:t>
      </w:r>
      <w:r w:rsidRPr="00DD34F6">
        <w:rPr>
          <w:rFonts w:ascii="AppleSystemUIFontBold" w:eastAsia=".PingFang SC" w:hAnsi="AppleSystemUIFontBold" w:cs="AppleSystemUIFontBold" w:hint="eastAsia"/>
          <w:b/>
          <w:bCs/>
          <w:highlight w:val="yellow"/>
          <w:u w:val="single"/>
        </w:rPr>
        <w:t>人群</w:t>
      </w:r>
      <w:r w:rsidRPr="00387E60">
        <w:rPr>
          <w:rFonts w:ascii="AppleSystemUIFontBold" w:eastAsia=".PingFang SC" w:hAnsi="AppleSystemUIFontBold" w:cs="AppleSystemUIFontBold"/>
          <w:b/>
          <w:bCs/>
          <w:u w:val="single"/>
        </w:rPr>
        <w:t xml:space="preserve">. </w:t>
      </w:r>
      <w:r w:rsidR="009F5819">
        <w:rPr>
          <w:rFonts w:ascii="AppleSystemUIFont" w:eastAsia=".PingFang SC" w:hAnsi="AppleSystemUIFont" w:cs="AppleSystemUIFont"/>
        </w:rPr>
        <w:br/>
      </w:r>
      <w:r>
        <w:rPr>
          <w:rFonts w:ascii="AppleSystemUIFont" w:eastAsia=".PingFang SC" w:hAnsi="AppleSystemUIFont" w:cs="AppleSystemUIFont"/>
        </w:rPr>
        <w:t xml:space="preserve">e.g. </w:t>
      </w:r>
      <w:r w:rsidR="00F46BE6" w:rsidRPr="00C30DB3">
        <w:t xml:space="preserve">Police fired shots and used </w:t>
      </w:r>
      <w:r w:rsidR="00F46BE6" w:rsidRPr="005F3474">
        <w:rPr>
          <w:b/>
          <w:bCs/>
        </w:rPr>
        <w:t>tear ga</w:t>
      </w:r>
      <w:r>
        <w:rPr>
          <w:b/>
          <w:bCs/>
        </w:rPr>
        <w:t xml:space="preserve">s and pepper spray </w:t>
      </w:r>
      <w:r w:rsidR="00F46BE6" w:rsidRPr="00C30DB3">
        <w:t xml:space="preserve">to </w:t>
      </w:r>
      <w:r w:rsidR="00F46BE6" w:rsidRPr="00DD34F6">
        <w:rPr>
          <w:rFonts w:ascii="AppleSystemUIFontBold" w:eastAsia=".PingFang SC" w:hAnsi="AppleSystemUIFontBold" w:cs="AppleSystemUIFontBold"/>
          <w:b/>
          <w:bCs/>
          <w:highlight w:val="yellow"/>
          <w:u w:val="single"/>
        </w:rPr>
        <w:t>disperse the demonstrators. </w:t>
      </w:r>
      <w:r w:rsidRPr="00DD34F6">
        <w:rPr>
          <w:rFonts w:ascii="AppleSystemUIFontBold" w:eastAsia=".PingFang SC" w:hAnsi="AppleSystemUIFontBold" w:cs="AppleSystemUIFontBold"/>
          <w:b/>
          <w:bCs/>
          <w:highlight w:val="yellow"/>
          <w:u w:val="single"/>
        </w:rPr>
        <w:t xml:space="preserve"> </w:t>
      </w:r>
      <w:r w:rsidR="00F46BE6" w:rsidRPr="00C30DB3">
        <w:rPr>
          <w:rFonts w:eastAsia="Microsoft YaHei" w:hint="eastAsia"/>
        </w:rPr>
        <w:t>警察开枪并使用了催泪瓦斯来</w:t>
      </w:r>
      <w:r w:rsidR="00DD34F6">
        <w:rPr>
          <w:rFonts w:eastAsia="Microsoft YaHei" w:hint="eastAsia"/>
        </w:rPr>
        <w:t xml:space="preserve"> </w:t>
      </w:r>
      <w:r w:rsidR="00F46BE6" w:rsidRPr="00C30DB3">
        <w:rPr>
          <w:rFonts w:eastAsia="Microsoft YaHei" w:hint="eastAsia"/>
        </w:rPr>
        <w:t>驱散示威人群</w:t>
      </w:r>
      <w:r w:rsidR="00F46BE6" w:rsidRPr="00C30DB3">
        <w:rPr>
          <w:rFonts w:eastAsia="Microsoft YaHei"/>
        </w:rPr>
        <w:t>。</w:t>
      </w:r>
      <w:bookmarkStart w:id="1" w:name="_GoBack"/>
      <w:bookmarkEnd w:id="1"/>
    </w:p>
    <w:p w:rsidR="00A641C5" w:rsidRDefault="00A641C5" w:rsidP="00A641C5">
      <w:pPr>
        <w:autoSpaceDE w:val="0"/>
        <w:autoSpaceDN w:val="0"/>
        <w:adjustRightInd w:val="0"/>
        <w:rPr>
          <w:rFonts w:ascii="AppleSystemUIFont" w:eastAsia=".PingFang SC" w:hAnsi="AppleSystemUIFont" w:cs="AppleSystemUIFont"/>
        </w:rPr>
      </w:pPr>
    </w:p>
    <w:p w:rsidR="00A641C5" w:rsidRDefault="00BB2197" w:rsidP="00BB2197">
      <w:pPr>
        <w:autoSpaceDE w:val="0"/>
        <w:autoSpaceDN w:val="0"/>
        <w:adjustRightInd w:val="0"/>
        <w:rPr>
          <w:rFonts w:ascii="AppleSystemUIFont" w:eastAsia=".PingFang SC" w:hAnsi="AppleSystemUIFont" w:cs="AppleSystemUIFont"/>
        </w:rPr>
      </w:pPr>
      <w:r>
        <w:rPr>
          <w:rFonts w:ascii="AppleSystemUIFontBold" w:eastAsia=".PingFang SC" w:hAnsi="AppleSystemUIFontBold" w:cs="AppleSystemUIFontBold"/>
          <w:b/>
          <w:bCs/>
          <w:highlight w:val="yellow"/>
        </w:rPr>
        <w:t xml:space="preserve">## </w:t>
      </w:r>
      <w:r>
        <w:rPr>
          <w:rFonts w:ascii="AppleSystemUIFontBold" w:eastAsia=".PingFang SC" w:hAnsi="AppleSystemUIFontBold" w:cs="AppleSystemUIFontBold"/>
          <w:b/>
          <w:bCs/>
        </w:rPr>
        <w:t xml:space="preserve"> </w:t>
      </w:r>
      <w:r w:rsidR="00A641C5">
        <w:rPr>
          <w:rFonts w:ascii="AppleSystemUIFontBold" w:eastAsia=".PingFang SC" w:hAnsi="AppleSystemUIFontBold" w:cs="AppleSystemUIFontBold"/>
          <w:b/>
          <w:bCs/>
        </w:rPr>
        <w:t xml:space="preserve">[ </w:t>
      </w:r>
      <w:r w:rsidR="00A641C5">
        <w:rPr>
          <w:rFonts w:ascii=".PingFang SC" w:eastAsia=".PingFang SC" w:hAnsi="AppleSystemUIFontBold" w:cs=".PingFang SC" w:hint="eastAsia"/>
          <w:b/>
          <w:bCs/>
        </w:rPr>
        <w:t>故意恶意破坏，肆意恶意破坏（尤指公共财物</w:t>
      </w:r>
      <w:r w:rsidR="00A641C5">
        <w:rPr>
          <w:rFonts w:ascii=".PingFang SC" w:eastAsia=".PingFang SC" w:hAnsi="AppleSystemUIFontBold" w:cs=".PingFang SC"/>
          <w:b/>
          <w:bCs/>
        </w:rPr>
        <w:t xml:space="preserve">): </w:t>
      </w:r>
      <w:r w:rsidR="00A641C5">
        <w:rPr>
          <w:rFonts w:ascii="AppleSystemUIFontBold" w:eastAsia=".PingFang SC" w:hAnsi="AppleSystemUIFontBold" w:cs="AppleSystemUIFontBold"/>
          <w:b/>
          <w:bCs/>
        </w:rPr>
        <w:t>vandalize properties ]</w:t>
      </w:r>
      <w:r w:rsidR="00A641C5">
        <w:rPr>
          <w:rFonts w:ascii="AppleSystemUIFont" w:eastAsia=".PingFang SC" w:hAnsi="AppleSystemUIFont" w:cs="AppleSystemUIFont"/>
        </w:rPr>
        <w:t xml:space="preserve"> [ usually passive ] to damage </w:t>
      </w:r>
      <w:proofErr w:type="spellStart"/>
      <w:r w:rsidR="00A641C5">
        <w:rPr>
          <w:rFonts w:ascii="AppleSystemUIFont" w:eastAsia=".PingFang SC" w:hAnsi="AppleSystemUIFont" w:cs="AppleSystemUIFont"/>
        </w:rPr>
        <w:t>sth</w:t>
      </w:r>
      <w:proofErr w:type="spellEnd"/>
      <w:r w:rsidR="00A641C5">
        <w:rPr>
          <w:rFonts w:ascii="AppleSystemUIFont" w:eastAsia=".PingFang SC" w:hAnsi="AppleSystemUIFont" w:cs="AppleSystemUIFont"/>
        </w:rPr>
        <w:t xml:space="preserve">, especially public property, deliberately and for no good reason </w:t>
      </w:r>
      <w:r w:rsidR="00A641C5">
        <w:rPr>
          <w:rFonts w:ascii=".PingFang SC" w:eastAsia=".PingFang SC" w:hAnsi="AppleSystemUIFont" w:cs=".PingFang SC" w:hint="eastAsia"/>
        </w:rPr>
        <w:t>）</w:t>
      </w:r>
      <w:r w:rsidR="00451CD4">
        <w:rPr>
          <w:rFonts w:ascii=".PingFang SC" w:eastAsia=".PingFang SC" w:hAnsi="AppleSystemUIFont" w:cs=".PingFang SC"/>
        </w:rPr>
        <w:br/>
      </w:r>
      <w:r w:rsidR="00A641C5">
        <w:rPr>
          <w:rFonts w:ascii=".PingFang SC" w:eastAsia=".PingFang SC" w:hAnsi="AppleSystemUIFont" w:cs=".PingFang SC"/>
        </w:rPr>
        <w:t xml:space="preserve">e.g. </w:t>
      </w:r>
      <w:r w:rsidR="00A641C5">
        <w:rPr>
          <w:rFonts w:ascii="AppleSystemUIFont" w:eastAsia=".PingFang SC" w:hAnsi="AppleSystemUIFont" w:cs="AppleSystemUIFont"/>
        </w:rPr>
        <w:t xml:space="preserve">They are the type of teenagers likely to </w:t>
      </w:r>
      <w:r w:rsidR="00A641C5">
        <w:rPr>
          <w:rFonts w:ascii="AppleSystemUIFontBold" w:eastAsia=".PingFang SC" w:hAnsi="AppleSystemUIFontBold" w:cs="AppleSystemUIFontBold"/>
          <w:b/>
          <w:bCs/>
        </w:rPr>
        <w:t>vandalize phone boxes</w:t>
      </w:r>
      <w:r w:rsidR="00A641C5">
        <w:rPr>
          <w:rFonts w:ascii="AppleSystemUIFont" w:eastAsia=".PingFang SC" w:hAnsi="AppleSystemUIFont" w:cs="AppleSystemUIFont"/>
        </w:rPr>
        <w:t xml:space="preserve">.    </w:t>
      </w:r>
      <w:r w:rsidR="00A641C5">
        <w:rPr>
          <w:rFonts w:ascii=".PingFang SC" w:eastAsia=".PingFang SC" w:hAnsi="AppleSystemUIFont" w:cs=".PingFang SC" w:hint="eastAsia"/>
        </w:rPr>
        <w:t>他们是些可能会恶意破坏电话亭的青少年。</w:t>
      </w:r>
      <w:r w:rsidR="00A641C5">
        <w:rPr>
          <w:rFonts w:ascii="AppleSystemUIFont" w:eastAsia=".PingFang SC" w:hAnsi="AppleSystemUIFont" w:cs="AppleSystemUIFont"/>
        </w:rPr>
        <w:t xml:space="preserve">   e.g. We are taught that it is actually a crime (</w:t>
      </w:r>
      <w:r w:rsidR="00A641C5">
        <w:rPr>
          <w:rFonts w:ascii="AppleSystemUIFontBold" w:eastAsia=".PingFang SC" w:hAnsi="AppleSystemUIFontBold" w:cs="AppleSystemUIFontBold"/>
          <w:b/>
          <w:bCs/>
        </w:rPr>
        <w:t xml:space="preserve">a petty crime </w:t>
      </w:r>
      <w:r w:rsidR="00A641C5">
        <w:rPr>
          <w:rFonts w:ascii=".PingFang SC" w:eastAsia=".PingFang SC" w:hAnsi="AppleSystemUIFontBold" w:cs=".PingFang SC" w:hint="eastAsia"/>
          <w:b/>
          <w:bCs/>
        </w:rPr>
        <w:t>轻罪</w:t>
      </w:r>
      <w:r w:rsidR="00A641C5">
        <w:rPr>
          <w:rFonts w:ascii="AppleSystemUIFontBold" w:eastAsia=".PingFang SC" w:hAnsi="AppleSystemUIFontBold" w:cs="AppleSystemUIFontBold"/>
          <w:b/>
          <w:bCs/>
        </w:rPr>
        <w:t>)</w:t>
      </w:r>
      <w:r w:rsidR="00A641C5">
        <w:rPr>
          <w:rFonts w:ascii="AppleSystemUIFont" w:eastAsia=".PingFang SC" w:hAnsi="AppleSystemUIFont" w:cs="AppleSystemUIFont"/>
        </w:rPr>
        <w:t xml:space="preserve"> to </w:t>
      </w:r>
      <w:r w:rsidR="00A641C5">
        <w:rPr>
          <w:rFonts w:ascii="AppleSystemUIFontBold" w:eastAsia=".PingFang SC" w:hAnsi="AppleSystemUIFontBold" w:cs="AppleSystemUIFontBold"/>
          <w:b/>
          <w:bCs/>
        </w:rPr>
        <w:t>vandalize buildings, cars,</w:t>
      </w:r>
      <w:r w:rsidR="00A641C5">
        <w:rPr>
          <w:rFonts w:ascii="AppleSystemUIFont" w:eastAsia=".PingFang SC" w:hAnsi="AppleSystemUIFont" w:cs="AppleSystemUIFont"/>
        </w:rPr>
        <w:t xml:space="preserve"> and other inanimate objects.</w:t>
      </w:r>
    </w:p>
    <w:p w:rsidR="00A641C5" w:rsidRDefault="00A641C5" w:rsidP="00A641C5">
      <w:pPr>
        <w:numPr>
          <w:ilvl w:val="0"/>
          <w:numId w:val="50"/>
        </w:numPr>
        <w:autoSpaceDE w:val="0"/>
        <w:autoSpaceDN w:val="0"/>
        <w:adjustRightInd w:val="0"/>
        <w:ind w:left="0" w:firstLine="0"/>
        <w:rPr>
          <w:rFonts w:ascii="AppleSystemUIFont" w:eastAsia=".PingFang SC" w:hAnsi="AppleSystemUIFont" w:cs="AppleSystemUIFont"/>
        </w:rPr>
      </w:pPr>
      <w:r>
        <w:rPr>
          <w:rFonts w:ascii="AppleSystemUIFont" w:eastAsia=".PingFang SC" w:hAnsi="AppleSystemUIFont" w:cs="AppleSystemUIFont"/>
        </w:rPr>
        <w:t xml:space="preserve">Noun)  </w:t>
      </w:r>
      <w:r w:rsidRPr="008E6DD9">
        <w:rPr>
          <w:rFonts w:ascii="AppleSystemUIFontBold" w:eastAsia=".PingFang SC" w:hAnsi="AppleSystemUIFontBold" w:cs="AppleSystemUIFontBold"/>
          <w:b/>
          <w:bCs/>
          <w:highlight w:val="yellow"/>
        </w:rPr>
        <w:t>[ an act of vandalism /ˈ</w:t>
      </w:r>
      <w:proofErr w:type="spellStart"/>
      <w:r w:rsidRPr="008E6DD9">
        <w:rPr>
          <w:rFonts w:ascii="AppleSystemUIFontBold" w:eastAsia=".PingFang SC" w:hAnsi="AppleSystemUIFontBold" w:cs="AppleSystemUIFontBold"/>
          <w:b/>
          <w:bCs/>
          <w:highlight w:val="yellow"/>
        </w:rPr>
        <w:t>vændəlɪzəm</w:t>
      </w:r>
      <w:proofErr w:type="spellEnd"/>
      <w:r w:rsidRPr="008E6DD9">
        <w:rPr>
          <w:rFonts w:ascii="AppleSystemUIFontBold" w:eastAsia=".PingFang SC" w:hAnsi="AppleSystemUIFontBold" w:cs="AppleSystemUIFontBold"/>
          <w:b/>
          <w:bCs/>
          <w:highlight w:val="yellow"/>
        </w:rPr>
        <w:t xml:space="preserve">/ </w:t>
      </w:r>
      <w:r w:rsidRPr="008E6DD9">
        <w:rPr>
          <w:rFonts w:ascii=".PingFang SC" w:eastAsia=".PingFang SC" w:hAnsi="AppleSystemUIFontBold" w:cs=".PingFang SC" w:hint="eastAsia"/>
          <w:b/>
          <w:bCs/>
          <w:highlight w:val="yellow"/>
        </w:rPr>
        <w:t>肆意破坏公共财物的行为</w:t>
      </w:r>
      <w:r w:rsidRPr="008E6DD9">
        <w:rPr>
          <w:rFonts w:ascii="AppleSystemUIFontBold" w:eastAsia=".PingFang SC" w:hAnsi="AppleSystemUIFontBold" w:cs="AppleSystemUIFontBold"/>
          <w:b/>
          <w:bCs/>
          <w:highlight w:val="yellow"/>
        </w:rPr>
        <w:t xml:space="preserve"> ]</w:t>
      </w:r>
      <w:r>
        <w:rPr>
          <w:rFonts w:ascii="AppleSystemUIFontBold" w:eastAsia=".PingFang SC" w:hAnsi="AppleSystemUIFontBold" w:cs="AppleSystemUIFontBold"/>
          <w:b/>
          <w:bCs/>
        </w:rPr>
        <w:t xml:space="preserve">   </w:t>
      </w:r>
      <w:r>
        <w:rPr>
          <w:rFonts w:ascii="AppleSystemUIFont" w:eastAsia=".PingFang SC" w:hAnsi="AppleSystemUIFont" w:cs="AppleSystemUIFont"/>
        </w:rPr>
        <w:t xml:space="preserve">[ U ] the crime of destroying or damaging </w:t>
      </w:r>
      <w:proofErr w:type="spellStart"/>
      <w:r>
        <w:rPr>
          <w:rFonts w:ascii="AppleSystemUIFont" w:eastAsia=".PingFang SC" w:hAnsi="AppleSystemUIFont" w:cs="AppleSystemUIFont"/>
        </w:rPr>
        <w:t>sth</w:t>
      </w:r>
      <w:proofErr w:type="spellEnd"/>
      <w:r>
        <w:rPr>
          <w:rFonts w:ascii="AppleSystemUIFont" w:eastAsia=".PingFang SC" w:hAnsi="AppleSystemUIFont" w:cs="AppleSystemUIFont"/>
        </w:rPr>
        <w:t xml:space="preserve">, especially public property, deliberately and for no good reason </w:t>
      </w:r>
      <w:r>
        <w:rPr>
          <w:rFonts w:ascii=".PingFang SC" w:eastAsia=".PingFang SC" w:hAnsi="AppleSystemUIFont" w:cs=".PingFang SC" w:hint="eastAsia"/>
        </w:rPr>
        <w:t>故意破坏公共财物罪；恣意毁坏他人财产罪</w:t>
      </w:r>
      <w:r>
        <w:rPr>
          <w:rFonts w:ascii="AppleSystemUIFont" w:eastAsia=".PingFang SC" w:hAnsi="AppleSystemUIFont" w:cs="AppleSystemUIFont"/>
        </w:rPr>
        <w:t>.    e.g. On the anniversary of Hong Kong's return to China, a large group of protestors</w:t>
      </w:r>
      <w:r>
        <w:rPr>
          <w:rFonts w:ascii="AppleSystemUIFontBold" w:eastAsia=".PingFang SC" w:hAnsi="AppleSystemUIFontBold" w:cs="AppleSystemUIFontBold"/>
          <w:b/>
          <w:bCs/>
        </w:rPr>
        <w:t xml:space="preserve"> smashed through glass doors </w:t>
      </w:r>
      <w:r>
        <w:rPr>
          <w:rFonts w:ascii="AppleSystemUIFont" w:eastAsia=".PingFang SC" w:hAnsi="AppleSystemUIFont" w:cs="AppleSystemUIFont"/>
        </w:rPr>
        <w:t xml:space="preserve">and </w:t>
      </w:r>
      <w:hyperlink r:id="rId11" w:history="1">
        <w:r>
          <w:rPr>
            <w:rFonts w:ascii="AppleSystemUIFont" w:eastAsia=".PingFang SC" w:hAnsi="AppleSystemUIFont" w:cs="AppleSystemUIFont"/>
            <w:color w:val="DCA10D"/>
            <w:u w:val="single" w:color="DCA10D"/>
          </w:rPr>
          <w:t>stormed the government headquarters</w:t>
        </w:r>
      </w:hyperlink>
      <w:r>
        <w:rPr>
          <w:rFonts w:ascii="AppleSystemUIFont" w:eastAsia=".PingFang SC" w:hAnsi="AppleSystemUIFont" w:cs="AppleSystemUIFont"/>
        </w:rPr>
        <w:t xml:space="preserve">. This </w:t>
      </w:r>
      <w:r>
        <w:rPr>
          <w:rFonts w:ascii="AppleSystemUIFontBold" w:eastAsia=".PingFang SC" w:hAnsi="AppleSystemUIFontBold" w:cs="AppleSystemUIFontBold"/>
          <w:b/>
          <w:bCs/>
          <w:u w:val="single"/>
        </w:rPr>
        <w:t xml:space="preserve">act of vandalism </w:t>
      </w:r>
      <w:r>
        <w:rPr>
          <w:rFonts w:ascii="AppleSystemUIFontBold" w:eastAsia=".PingFang SC" w:hAnsi="AppleSystemUIFontBold" w:cs="AppleSystemUIFontBold"/>
          <w:b/>
          <w:bCs/>
        </w:rPr>
        <w:t>/ˈ</w:t>
      </w:r>
      <w:proofErr w:type="spellStart"/>
      <w:r>
        <w:rPr>
          <w:rFonts w:ascii="AppleSystemUIFontBold" w:eastAsia=".PingFang SC" w:hAnsi="AppleSystemUIFontBold" w:cs="AppleSystemUIFontBold"/>
          <w:b/>
          <w:bCs/>
        </w:rPr>
        <w:t>vændəlɪzəm</w:t>
      </w:r>
      <w:proofErr w:type="spellEnd"/>
      <w:r>
        <w:rPr>
          <w:rFonts w:ascii="AppleSystemUIFontBold" w:eastAsia=".PingFang SC" w:hAnsi="AppleSystemUIFontBold" w:cs="AppleSystemUIFontBold"/>
          <w:b/>
          <w:bCs/>
        </w:rPr>
        <w:t>/</w:t>
      </w:r>
      <w:r>
        <w:rPr>
          <w:rFonts w:ascii="AppleSystemUIFont" w:eastAsia=".PingFang SC" w:hAnsi="AppleSystemUIFont" w:cs="AppleSystemUIFont"/>
        </w:rPr>
        <w:t xml:space="preserve"> </w:t>
      </w:r>
      <w:r>
        <w:rPr>
          <w:rFonts w:ascii="AppleSystemUIFontBold" w:eastAsia=".PingFang SC" w:hAnsi="AppleSystemUIFontBold" w:cs="AppleSystemUIFontBold"/>
          <w:b/>
          <w:bCs/>
          <w:u w:val="single"/>
        </w:rPr>
        <w:t xml:space="preserve">cast shadow over </w:t>
      </w:r>
      <w:r>
        <w:rPr>
          <w:rFonts w:ascii="AppleSystemUIFont" w:eastAsia=".PingFang SC" w:hAnsi="AppleSystemUIFont" w:cs="AppleSystemUIFont"/>
        </w:rPr>
        <w:t xml:space="preserve"> </w:t>
      </w:r>
      <w:r>
        <w:rPr>
          <w:rFonts w:ascii=".PingFang SC" w:eastAsia=".PingFang SC" w:hAnsi="AppleSystemUIFont" w:cs=".PingFang SC" w:hint="eastAsia"/>
        </w:rPr>
        <w:t>给</w:t>
      </w:r>
      <w:proofErr w:type="spellStart"/>
      <w:r>
        <w:rPr>
          <w:rFonts w:ascii="AppleSystemUIFont" w:eastAsia=".PingFang SC" w:hAnsi="AppleSystemUIFont" w:cs="AppleSystemUIFont"/>
        </w:rPr>
        <w:t>xxxx</w:t>
      </w:r>
      <w:proofErr w:type="spellEnd"/>
      <w:r>
        <w:rPr>
          <w:rFonts w:ascii=".PingFang SC" w:eastAsia=".PingFang SC" w:hAnsi="AppleSystemUIFont" w:cs=".PingFang SC" w:hint="eastAsia"/>
        </w:rPr>
        <w:t>蒙上了阴影</w:t>
      </w:r>
      <w:r>
        <w:rPr>
          <w:rFonts w:ascii="AppleSystemUIFont" w:eastAsia=".PingFang SC" w:hAnsi="AppleSystemUIFont" w:cs="AppleSystemUIFont"/>
        </w:rPr>
        <w:t xml:space="preserve"> the upcoming “HK Return” anniversary event. </w:t>
      </w:r>
    </w:p>
    <w:p w:rsidR="008E6DD9" w:rsidRDefault="008E6DD9" w:rsidP="008E6DD9">
      <w:pPr>
        <w:autoSpaceDE w:val="0"/>
        <w:autoSpaceDN w:val="0"/>
        <w:adjustRightInd w:val="0"/>
        <w:rPr>
          <w:rFonts w:ascii="AppleSystemUIFontBold" w:eastAsia=".PingFang SC" w:hAnsi="AppleSystemUIFontBold" w:cs="AppleSystemUIFontBold"/>
          <w:b/>
          <w:bCs/>
        </w:rPr>
      </w:pPr>
    </w:p>
    <w:p w:rsidR="00A641C5" w:rsidRDefault="008E6DD9" w:rsidP="008E6DD9">
      <w:pPr>
        <w:autoSpaceDE w:val="0"/>
        <w:autoSpaceDN w:val="0"/>
        <w:adjustRightInd w:val="0"/>
        <w:rPr>
          <w:rFonts w:ascii="AppleSystemUIFont" w:eastAsia=".PingFang SC" w:hAnsi="AppleSystemUIFont" w:cs="AppleSystemUIFont"/>
        </w:rPr>
      </w:pPr>
      <w:r>
        <w:rPr>
          <w:rFonts w:ascii="AppleSystemUIFontBold" w:eastAsia=".PingFang SC" w:hAnsi="AppleSystemUIFontBold" w:cs="AppleSystemUIFontBold"/>
          <w:b/>
          <w:bCs/>
          <w:highlight w:val="yellow"/>
        </w:rPr>
        <w:t xml:space="preserve">## </w:t>
      </w:r>
      <w:r>
        <w:rPr>
          <w:rFonts w:ascii="AppleSystemUIFontBold" w:eastAsia=".PingFang SC" w:hAnsi="AppleSystemUIFontBold" w:cs="AppleSystemUIFontBold"/>
          <w:b/>
          <w:bCs/>
        </w:rPr>
        <w:t xml:space="preserve"> </w:t>
      </w:r>
      <w:r w:rsidR="00A641C5">
        <w:rPr>
          <w:rFonts w:ascii="AppleSystemUIFontBold" w:eastAsia=".PingFang SC" w:hAnsi="AppleSystemUIFontBold" w:cs="AppleSystemUIFontBold"/>
          <w:b/>
          <w:bCs/>
        </w:rPr>
        <w:t xml:space="preserve">[smash the window; smash the glass door;  smashed potato </w:t>
      </w:r>
      <w:r w:rsidR="00A641C5">
        <w:rPr>
          <w:rFonts w:ascii=".PingFang SC" w:eastAsia=".PingFang SC" w:hAnsi="AppleSystemUIFontBold" w:cs=".PingFang SC" w:hint="eastAsia"/>
        </w:rPr>
        <w:t>土豆泥</w:t>
      </w:r>
      <w:r w:rsidR="00A641C5">
        <w:rPr>
          <w:rFonts w:ascii="AppleSystemUIFontBold" w:eastAsia=".PingFang SC" w:hAnsi="AppleSystemUIFontBold" w:cs="AppleSystemUIFontBold"/>
          <w:b/>
          <w:bCs/>
        </w:rPr>
        <w:t xml:space="preserve">]     </w:t>
      </w:r>
      <w:r>
        <w:rPr>
          <w:rFonts w:ascii="AppleSystemUIFontBold" w:eastAsia=".PingFang SC" w:hAnsi="AppleSystemUIFontBold" w:cs="AppleSystemUIFontBold"/>
          <w:b/>
          <w:bCs/>
        </w:rPr>
        <w:br/>
      </w:r>
      <w:r w:rsidR="00A641C5">
        <w:rPr>
          <w:rFonts w:ascii="AppleSystemUIFont" w:eastAsia=".PingFang SC" w:hAnsi="AppleSystemUIFont" w:cs="AppleSystemUIFont"/>
        </w:rPr>
        <w:t>e.g. On the anniversary of Hong Kong's return to China, a large group of protestors</w:t>
      </w:r>
      <w:r w:rsidR="00A641C5">
        <w:rPr>
          <w:rFonts w:ascii="AppleSystemUIFontBold" w:eastAsia=".PingFang SC" w:hAnsi="AppleSystemUIFontBold" w:cs="AppleSystemUIFontBold"/>
          <w:b/>
          <w:bCs/>
        </w:rPr>
        <w:t xml:space="preserve"> smashed through glass doors </w:t>
      </w:r>
      <w:r w:rsidR="00A641C5">
        <w:rPr>
          <w:rFonts w:ascii="AppleSystemUIFont" w:eastAsia=".PingFang SC" w:hAnsi="AppleSystemUIFont" w:cs="AppleSystemUIFont"/>
        </w:rPr>
        <w:t xml:space="preserve">and </w:t>
      </w:r>
      <w:hyperlink r:id="rId12" w:history="1">
        <w:r w:rsidR="00A641C5">
          <w:rPr>
            <w:rFonts w:ascii="AppleSystemUIFont" w:eastAsia=".PingFang SC" w:hAnsi="AppleSystemUIFont" w:cs="AppleSystemUIFont"/>
            <w:color w:val="DCA10D"/>
            <w:u w:val="single" w:color="DCA10D"/>
          </w:rPr>
          <w:t>stormed the government headquarters</w:t>
        </w:r>
      </w:hyperlink>
      <w:r w:rsidR="00A641C5">
        <w:rPr>
          <w:rFonts w:ascii="AppleSystemUIFont" w:eastAsia=".PingFang SC" w:hAnsi="AppleSystemUIFont" w:cs="AppleSystemUIFont"/>
        </w:rPr>
        <w:t xml:space="preserve">. This </w:t>
      </w:r>
      <w:r w:rsidR="00A641C5">
        <w:rPr>
          <w:rFonts w:ascii="AppleSystemUIFontBold" w:eastAsia=".PingFang SC" w:hAnsi="AppleSystemUIFontBold" w:cs="AppleSystemUIFontBold"/>
          <w:b/>
          <w:bCs/>
          <w:u w:val="single"/>
        </w:rPr>
        <w:t xml:space="preserve">act of vandalism </w:t>
      </w:r>
      <w:r w:rsidR="00A641C5">
        <w:rPr>
          <w:rFonts w:ascii="AppleSystemUIFontBold" w:eastAsia=".PingFang SC" w:hAnsi="AppleSystemUIFontBold" w:cs="AppleSystemUIFontBold"/>
          <w:b/>
          <w:bCs/>
        </w:rPr>
        <w:t>/ˈ</w:t>
      </w:r>
      <w:proofErr w:type="spellStart"/>
      <w:r w:rsidR="00A641C5">
        <w:rPr>
          <w:rFonts w:ascii="AppleSystemUIFontBold" w:eastAsia=".PingFang SC" w:hAnsi="AppleSystemUIFontBold" w:cs="AppleSystemUIFontBold"/>
          <w:b/>
          <w:bCs/>
        </w:rPr>
        <w:t>vændəlɪzəm</w:t>
      </w:r>
      <w:proofErr w:type="spellEnd"/>
      <w:r w:rsidR="00A641C5">
        <w:rPr>
          <w:rFonts w:ascii="AppleSystemUIFontBold" w:eastAsia=".PingFang SC" w:hAnsi="AppleSystemUIFontBold" w:cs="AppleSystemUIFontBold"/>
          <w:b/>
          <w:bCs/>
        </w:rPr>
        <w:t>/</w:t>
      </w:r>
      <w:r w:rsidR="00A641C5">
        <w:rPr>
          <w:rFonts w:ascii="AppleSystemUIFont" w:eastAsia=".PingFang SC" w:hAnsi="AppleSystemUIFont" w:cs="AppleSystemUIFont"/>
        </w:rPr>
        <w:t xml:space="preserve"> </w:t>
      </w:r>
      <w:r w:rsidR="00A641C5" w:rsidRPr="00054DA8">
        <w:rPr>
          <w:rFonts w:ascii="AppleSystemUIFontBold" w:eastAsia=".PingFang SC" w:hAnsi="AppleSystemUIFontBold" w:cs="AppleSystemUIFontBold"/>
          <w:b/>
          <w:bCs/>
          <w:highlight w:val="yellow"/>
          <w:u w:val="single"/>
        </w:rPr>
        <w:t xml:space="preserve">cast shadow over </w:t>
      </w:r>
      <w:r w:rsidR="00A641C5" w:rsidRPr="00054DA8">
        <w:rPr>
          <w:rFonts w:ascii="AppleSystemUIFont" w:eastAsia=".PingFang SC" w:hAnsi="AppleSystemUIFont" w:cs="AppleSystemUIFont"/>
          <w:highlight w:val="yellow"/>
        </w:rPr>
        <w:t xml:space="preserve"> </w:t>
      </w:r>
      <w:r w:rsidR="00A641C5" w:rsidRPr="00054DA8">
        <w:rPr>
          <w:rFonts w:ascii=".PingFang SC" w:eastAsia=".PingFang SC" w:hAnsi="AppleSystemUIFont" w:cs=".PingFang SC" w:hint="eastAsia"/>
          <w:highlight w:val="yellow"/>
        </w:rPr>
        <w:t>给</w:t>
      </w:r>
      <w:proofErr w:type="spellStart"/>
      <w:r w:rsidR="00A641C5" w:rsidRPr="00054DA8">
        <w:rPr>
          <w:rFonts w:ascii="AppleSystemUIFont" w:eastAsia=".PingFang SC" w:hAnsi="AppleSystemUIFont" w:cs="AppleSystemUIFont"/>
          <w:highlight w:val="yellow"/>
        </w:rPr>
        <w:t>xxxx</w:t>
      </w:r>
      <w:proofErr w:type="spellEnd"/>
      <w:r w:rsidR="00A641C5" w:rsidRPr="00054DA8">
        <w:rPr>
          <w:rFonts w:ascii=".PingFang SC" w:eastAsia=".PingFang SC" w:hAnsi="AppleSystemUIFont" w:cs=".PingFang SC" w:hint="eastAsia"/>
          <w:highlight w:val="yellow"/>
        </w:rPr>
        <w:t>蒙上了阴影</w:t>
      </w:r>
      <w:r w:rsidR="00A641C5">
        <w:rPr>
          <w:rFonts w:ascii="AppleSystemUIFont" w:eastAsia=".PingFang SC" w:hAnsi="AppleSystemUIFont" w:cs="AppleSystemUIFont"/>
        </w:rPr>
        <w:t xml:space="preserve"> the upcoming “HK Return” anniversary event. The dramatic July 1 events have marked a break from Hong Kong's peaceful demonstrations against a controversial </w:t>
      </w:r>
      <w:r w:rsidR="00A641C5">
        <w:rPr>
          <w:rFonts w:ascii="AppleSystemUIFontBold" w:eastAsia=".PingFang SC" w:hAnsi="AppleSystemUIFontBold" w:cs="AppleSystemUIFontBold"/>
          <w:b/>
          <w:bCs/>
        </w:rPr>
        <w:t>extradition bill</w:t>
      </w:r>
      <w:r w:rsidR="00A641C5">
        <w:rPr>
          <w:rFonts w:ascii="AppleSystemUIFont" w:eastAsia=".PingFang SC" w:hAnsi="AppleSystemUIFont" w:cs="AppleSystemUIFont"/>
        </w:rPr>
        <w:t xml:space="preserve">. </w:t>
      </w:r>
    </w:p>
    <w:p w:rsidR="00054DA8" w:rsidRDefault="00054DA8" w:rsidP="00054DA8">
      <w:pPr>
        <w:autoSpaceDE w:val="0"/>
        <w:autoSpaceDN w:val="0"/>
        <w:adjustRightInd w:val="0"/>
        <w:rPr>
          <w:rFonts w:ascii="AppleSystemUIFont" w:eastAsia=".PingFang SC" w:hAnsi="AppleSystemUIFont" w:cs="AppleSystemUIFont"/>
        </w:rPr>
      </w:pPr>
    </w:p>
    <w:p w:rsidR="00A641C5" w:rsidRDefault="00054DA8" w:rsidP="00054DA8">
      <w:pPr>
        <w:autoSpaceDE w:val="0"/>
        <w:autoSpaceDN w:val="0"/>
        <w:adjustRightInd w:val="0"/>
        <w:rPr>
          <w:rFonts w:ascii="AppleSystemUIFont" w:eastAsia=".PingFang SC" w:hAnsi="AppleSystemUIFont" w:cs="AppleSystemUIFont"/>
        </w:rPr>
      </w:pPr>
      <w:r>
        <w:rPr>
          <w:rFonts w:ascii="AppleSystemUIFontBold" w:eastAsia=".PingFang SC" w:hAnsi="AppleSystemUIFontBold" w:cs="AppleSystemUIFontBold"/>
          <w:b/>
          <w:bCs/>
          <w:highlight w:val="yellow"/>
        </w:rPr>
        <w:t xml:space="preserve">## </w:t>
      </w:r>
      <w:r w:rsidR="00A641C5">
        <w:rPr>
          <w:rFonts w:ascii="AppleSystemUIFont" w:eastAsia=".PingFang SC" w:hAnsi="AppleSystemUIFont" w:cs="AppleSystemUIFont"/>
        </w:rPr>
        <w:t xml:space="preserve">[ Net </w:t>
      </w:r>
      <w:proofErr w:type="gramStart"/>
      <w:r w:rsidR="00A641C5">
        <w:rPr>
          <w:rFonts w:ascii="AppleSystemUIFont" w:eastAsia=".PingFang SC" w:hAnsi="AppleSystemUIFont" w:cs="AppleSystemUIFont"/>
        </w:rPr>
        <w:t>New]  if</w:t>
      </w:r>
      <w:proofErr w:type="gramEnd"/>
      <w:r w:rsidR="00A641C5">
        <w:rPr>
          <w:rFonts w:ascii="AppleSystemUIFont" w:eastAsia=".PingFang SC" w:hAnsi="AppleSystemUIFont" w:cs="AppleSystemUIFont"/>
        </w:rPr>
        <w:t xml:space="preserve"> it is  Net New, Renewal, Renewal + Expansion, or Expansion/Add-on and the expected start date?</w:t>
      </w:r>
    </w:p>
    <w:p w:rsidR="00A641C5" w:rsidRDefault="00A641C5" w:rsidP="00A641C5"/>
    <w:p w:rsidR="00A641C5" w:rsidRDefault="00A641C5" w:rsidP="003F6355">
      <w:pPr>
        <w:autoSpaceDE w:val="0"/>
        <w:autoSpaceDN w:val="0"/>
        <w:adjustRightInd w:val="0"/>
        <w:rPr>
          <w:rFonts w:ascii="AppleSystemUIFont" w:eastAsia=".PingFang SC" w:hAnsi="AppleSystemUIFont" w:cs="AppleSystemUIFont"/>
        </w:rPr>
      </w:pPr>
    </w:p>
    <w:p w:rsidR="00A641C5" w:rsidRDefault="00A641C5" w:rsidP="003F6355">
      <w:pPr>
        <w:autoSpaceDE w:val="0"/>
        <w:autoSpaceDN w:val="0"/>
        <w:adjustRightInd w:val="0"/>
        <w:rPr>
          <w:rFonts w:ascii="AppleSystemUIFont" w:eastAsia=".PingFang SC" w:hAnsi="AppleSystemUIFont" w:cs="AppleSystemUIFont"/>
        </w:rPr>
      </w:pPr>
    </w:p>
    <w:p w:rsidR="003F6355" w:rsidRDefault="00551FDE" w:rsidP="0078536D">
      <w:pPr>
        <w:pStyle w:val="Heading2"/>
      </w:pPr>
      <w:hyperlink r:id="rId13" w:history="1">
        <w:r w:rsidR="0078536D" w:rsidRPr="008D59C3">
          <w:rPr>
            <w:rStyle w:val="Hyperlink"/>
          </w:rPr>
          <w:t>https://edition.cnn.com/travel/article/henley-index-world-best-passport-2019-intl/index.html</w:t>
        </w:r>
      </w:hyperlink>
      <w:r w:rsidR="003F6355">
        <w:t xml:space="preserve"> </w:t>
      </w:r>
    </w:p>
    <w:p w:rsidR="003F6355" w:rsidRDefault="003F6355" w:rsidP="003F6355">
      <w:pPr>
        <w:numPr>
          <w:ilvl w:val="0"/>
          <w:numId w:val="48"/>
        </w:numPr>
        <w:autoSpaceDE w:val="0"/>
        <w:autoSpaceDN w:val="0"/>
        <w:adjustRightInd w:val="0"/>
        <w:ind w:left="0" w:firstLine="0"/>
        <w:rPr>
          <w:rFonts w:ascii="AppleSystemUIFont" w:eastAsia=".PingFang SC" w:hAnsi="AppleSystemUIFont" w:cs="AppleSystemUIFont"/>
        </w:rPr>
      </w:pPr>
      <w:r>
        <w:rPr>
          <w:rFonts w:ascii="AppleSystemUIFontBold" w:eastAsia=".PingFang SC" w:hAnsi="AppleSystemUIFontBold" w:cs="AppleSystemUIFontBold"/>
          <w:b/>
          <w:bCs/>
        </w:rPr>
        <w:t xml:space="preserve">[ </w:t>
      </w:r>
      <w:r>
        <w:rPr>
          <w:rFonts w:ascii=".PingFang SC" w:eastAsia=".PingFang SC" w:hAnsi="AppleSystemUIFontBold" w:cs=".PingFang SC" w:hint="eastAsia"/>
          <w:b/>
          <w:bCs/>
        </w:rPr>
        <w:t>三足鼎立</w:t>
      </w:r>
      <w:r>
        <w:rPr>
          <w:rFonts w:ascii="AppleSystemUIFontBold" w:eastAsia=".PingFang SC" w:hAnsi="AppleSystemUIFontBold" w:cs="AppleSystemUIFontBold"/>
          <w:b/>
          <w:bCs/>
        </w:rPr>
        <w:t>(</w:t>
      </w:r>
      <w:r>
        <w:rPr>
          <w:rFonts w:ascii=".PingFang SC" w:eastAsia=".PingFang SC" w:hAnsi="AppleSystemUIFontBold" w:cs=".PingFang SC" w:hint="eastAsia"/>
          <w:b/>
          <w:bCs/>
        </w:rPr>
        <w:t>争霸之势</w:t>
      </w:r>
      <w:r>
        <w:rPr>
          <w:rFonts w:ascii="AppleSystemUIFontBold" w:eastAsia=".PingFang SC" w:hAnsi="AppleSystemUIFontBold" w:cs="AppleSystemUIFontBold"/>
          <w:b/>
          <w:bCs/>
        </w:rPr>
        <w:t xml:space="preserve">):  a three-horse race;  </w:t>
      </w:r>
      <w:r>
        <w:rPr>
          <w:rFonts w:ascii=".PingFang SC" w:eastAsia=".PingFang SC" w:hAnsi="AppleSystemUIFontBold" w:cs=".PingFang SC" w:hint="eastAsia"/>
          <w:b/>
          <w:bCs/>
        </w:rPr>
        <w:t>两方争霸之势</w:t>
      </w:r>
      <w:r>
        <w:rPr>
          <w:rFonts w:ascii="AppleSystemUIFontBold" w:eastAsia=".PingFang SC" w:hAnsi="AppleSystemUIFontBold" w:cs="AppleSystemUIFontBold"/>
          <w:b/>
          <w:bCs/>
        </w:rPr>
        <w:t>: a two-horse race]</w:t>
      </w:r>
      <w:r>
        <w:rPr>
          <w:rFonts w:ascii="AppleSystemUIFont" w:eastAsia=".PingFang SC" w:hAnsi="AppleSystemUIFont" w:cs="AppleSystemUIFont"/>
        </w:rPr>
        <w:t xml:space="preserve">.    </w:t>
      </w:r>
      <w:r w:rsidR="00CE3E7A">
        <w:rPr>
          <w:rFonts w:ascii="AppleSystemUIFont" w:eastAsia=".PingFang SC" w:hAnsi="AppleSystemUIFont" w:cs="AppleSystemUIFont"/>
        </w:rPr>
        <w:t xml:space="preserve">  </w:t>
      </w:r>
      <w:proofErr w:type="spellStart"/>
      <w:r>
        <w:rPr>
          <w:rFonts w:ascii="AppleSystemUIFont" w:eastAsia=".PingFang SC" w:hAnsi="AppleSystemUIFont" w:cs="AppleSystemUIFont"/>
        </w:rPr>
        <w:t>e.g</w:t>
      </w:r>
      <w:proofErr w:type="spellEnd"/>
      <w:r>
        <w:rPr>
          <w:rFonts w:ascii="AppleSystemUIFont" w:eastAsia=".PingFang SC" w:hAnsi="AppleSystemUIFont" w:cs="AppleSystemUIFont"/>
        </w:rPr>
        <w:t xml:space="preserve"> It's been </w:t>
      </w:r>
      <w:r>
        <w:rPr>
          <w:rFonts w:ascii="AppleSystemUIFontBold" w:eastAsia=".PingFang SC" w:hAnsi="AppleSystemUIFontBold" w:cs="AppleSystemUIFontBold"/>
          <w:b/>
          <w:bCs/>
        </w:rPr>
        <w:t xml:space="preserve">a three-horse race </w:t>
      </w:r>
      <w:r>
        <w:rPr>
          <w:rFonts w:ascii=".PingFang SC" w:eastAsia=".PingFang SC" w:hAnsi="AppleSystemUIFontBold" w:cs=".PingFang SC" w:hint="eastAsia"/>
          <w:b/>
          <w:bCs/>
        </w:rPr>
        <w:t>三足鼎立</w:t>
      </w:r>
      <w:r>
        <w:rPr>
          <w:rFonts w:ascii="AppleSystemUIFontBold" w:eastAsia=".PingFang SC" w:hAnsi="AppleSystemUIFontBold" w:cs="AppleSystemUIFontBold"/>
          <w:b/>
          <w:bCs/>
        </w:rPr>
        <w:t>(</w:t>
      </w:r>
      <w:r>
        <w:rPr>
          <w:rFonts w:ascii=".PingFang SC" w:eastAsia=".PingFang SC" w:hAnsi="AppleSystemUIFontBold" w:cs=".PingFang SC" w:hint="eastAsia"/>
          <w:b/>
          <w:bCs/>
        </w:rPr>
        <w:t>争霸之势</w:t>
      </w:r>
      <w:r>
        <w:rPr>
          <w:rFonts w:ascii="AppleSystemUIFontBold" w:eastAsia=".PingFang SC" w:hAnsi="AppleSystemUIFontBold" w:cs="AppleSystemUIFontBold"/>
          <w:b/>
          <w:bCs/>
        </w:rPr>
        <w:t xml:space="preserve">) </w:t>
      </w:r>
      <w:r>
        <w:rPr>
          <w:rFonts w:ascii="AppleSystemUIFont" w:eastAsia=".PingFang SC" w:hAnsi="AppleSystemUIFont" w:cs="AppleSystemUIFont"/>
        </w:rPr>
        <w:t>this year to be named the world's most powerful passport holders. Singapore and Japan's passports have</w:t>
      </w:r>
      <w:r>
        <w:rPr>
          <w:rFonts w:ascii="AppleSystemUIFontBold" w:eastAsia=".PingFang SC" w:hAnsi="AppleSystemUIFontBold" w:cs="AppleSystemUIFontBold"/>
          <w:b/>
          <w:bCs/>
          <w:u w:val="single"/>
        </w:rPr>
        <w:t xml:space="preserve"> </w:t>
      </w:r>
      <w:r w:rsidRPr="00CE3E7A">
        <w:rPr>
          <w:rFonts w:ascii="AppleSystemUIFontBold" w:eastAsia=".PingFang SC" w:hAnsi="AppleSystemUIFontBold" w:cs="AppleSystemUIFontBold"/>
          <w:b/>
          <w:bCs/>
          <w:highlight w:val="yellow"/>
          <w:u w:val="single"/>
        </w:rPr>
        <w:t>topped the rankings</w:t>
      </w:r>
      <w:r w:rsidRPr="00CE3E7A">
        <w:rPr>
          <w:rFonts w:ascii="AppleSystemUIFont" w:eastAsia=".PingFang SC" w:hAnsi="AppleSystemUIFont" w:cs="AppleSystemUIFont"/>
          <w:highlight w:val="yellow"/>
        </w:rPr>
        <w:t xml:space="preserve"> </w:t>
      </w:r>
      <w:r w:rsidRPr="00CE3E7A">
        <w:rPr>
          <w:rFonts w:ascii=".PingFang SC" w:eastAsia=".PingFang SC" w:hAnsi="AppleSystemUIFont" w:cs=".PingFang SC" w:hint="eastAsia"/>
          <w:b/>
          <w:bCs/>
          <w:highlight w:val="yellow"/>
        </w:rPr>
        <w:t>排名第一</w:t>
      </w:r>
      <w:r w:rsidRPr="00CE3E7A">
        <w:rPr>
          <w:rFonts w:ascii="AppleSystemUIFontBold" w:eastAsia=".PingFang SC" w:hAnsi="AppleSystemUIFontBold" w:cs="AppleSystemUIFontBold"/>
          <w:b/>
          <w:bCs/>
          <w:highlight w:val="yellow"/>
        </w:rPr>
        <w:t xml:space="preserve">, </w:t>
      </w:r>
      <w:r w:rsidRPr="00CE3E7A">
        <w:rPr>
          <w:rFonts w:ascii=".PingFang SC" w:eastAsia=".PingFang SC" w:hAnsi="AppleSystemUIFontBold" w:cs=".PingFang SC" w:hint="eastAsia"/>
          <w:b/>
          <w:bCs/>
          <w:highlight w:val="yellow"/>
        </w:rPr>
        <w:t>占据第一的位置</w:t>
      </w:r>
      <w:r>
        <w:rPr>
          <w:rFonts w:ascii="AppleSystemUIFont" w:eastAsia=".PingFang SC" w:hAnsi="AppleSystemUIFont" w:cs="AppleSystemUIFont"/>
        </w:rPr>
        <w:t xml:space="preserve">. Then, South Korea is now </w:t>
      </w:r>
      <w:r>
        <w:rPr>
          <w:rFonts w:ascii="AppleSystemUIFontBold" w:eastAsia=".PingFang SC" w:hAnsi="AppleSystemUIFontBold" w:cs="AppleSystemUIFontBold"/>
          <w:b/>
          <w:bCs/>
          <w:u w:val="single"/>
        </w:rPr>
        <w:t xml:space="preserve">rubbing shoulders with </w:t>
      </w:r>
      <w:r>
        <w:rPr>
          <w:rFonts w:ascii=".PingFang SC" w:eastAsia=".PingFang SC" w:hAnsi="AppleSystemUIFontBold" w:cs=".PingFang SC" w:hint="eastAsia"/>
          <w:b/>
          <w:bCs/>
          <w:u w:val="single"/>
        </w:rPr>
        <w:t>与某人为伍，</w:t>
      </w:r>
      <w:r>
        <w:rPr>
          <w:rFonts w:ascii="AppleSystemUIFontBold" w:eastAsia=".PingFang SC" w:hAnsi="AppleSystemUIFontBold" w:cs="AppleSystemUIFontBold"/>
          <w:b/>
          <w:bCs/>
          <w:u w:val="single"/>
        </w:rPr>
        <w:t xml:space="preserve"> </w:t>
      </w:r>
      <w:r>
        <w:rPr>
          <w:rFonts w:ascii=".PingFang SC" w:eastAsia=".PingFang SC" w:hAnsi="AppleSystemUIFontBold" w:cs=".PingFang SC" w:hint="eastAsia"/>
          <w:b/>
          <w:bCs/>
          <w:u w:val="single"/>
        </w:rPr>
        <w:t>与某人是一个队列的</w:t>
      </w:r>
      <w:r>
        <w:rPr>
          <w:rFonts w:ascii=".PingFang SC" w:eastAsia=".PingFang SC" w:hAnsi="AppleSystemUIFontBold" w:cs=".PingFang SC"/>
          <w:b/>
          <w:bCs/>
          <w:u w:val="single"/>
        </w:rPr>
        <w:t xml:space="preserve"> </w:t>
      </w:r>
      <w:r>
        <w:rPr>
          <w:rFonts w:ascii="AppleSystemUIFont" w:eastAsia=".PingFang SC" w:hAnsi="AppleSystemUIFont" w:cs="AppleSystemUIFont"/>
        </w:rPr>
        <w:t xml:space="preserve">Finland and Germany </w:t>
      </w:r>
      <w:r w:rsidRPr="00CE3E7A">
        <w:rPr>
          <w:rFonts w:ascii="AppleSystemUIFontBold" w:eastAsia=".PingFang SC" w:hAnsi="AppleSystemUIFontBold" w:cs="AppleSystemUIFontBold"/>
          <w:b/>
          <w:bCs/>
          <w:highlight w:val="yellow"/>
        </w:rPr>
        <w:t>in the second tier</w:t>
      </w:r>
      <w:r w:rsidR="00CE3E7A" w:rsidRPr="00CE3E7A">
        <w:rPr>
          <w:rFonts w:ascii="AppleSystemUIFontBold" w:eastAsia=".PingFang SC" w:hAnsi="AppleSystemUIFontBold" w:cs="AppleSystemUIFontBold"/>
          <w:b/>
          <w:bCs/>
          <w:highlight w:val="yellow"/>
        </w:rPr>
        <w:t xml:space="preserve"> </w:t>
      </w:r>
      <w:r w:rsidR="00CE3E7A" w:rsidRPr="00CE3E7A">
        <w:rPr>
          <w:rFonts w:ascii="AppleSystemUIFontBold" w:eastAsia=".PingFang SC" w:hAnsi="AppleSystemUIFontBold" w:cs="AppleSystemUIFontBold" w:hint="eastAsia"/>
          <w:b/>
          <w:bCs/>
          <w:highlight w:val="yellow"/>
        </w:rPr>
        <w:t>在第二梯队</w:t>
      </w:r>
      <w:r>
        <w:rPr>
          <w:rFonts w:ascii="AppleSystemUIFont" w:eastAsia=".PingFang SC" w:hAnsi="AppleSystemUIFont" w:cs="AppleSystemUIFont"/>
        </w:rPr>
        <w:t xml:space="preserve">. </w:t>
      </w:r>
    </w:p>
    <w:p w:rsidR="003F6355" w:rsidRDefault="003F6355" w:rsidP="003F6355">
      <w:pPr>
        <w:numPr>
          <w:ilvl w:val="0"/>
          <w:numId w:val="48"/>
        </w:numPr>
        <w:autoSpaceDE w:val="0"/>
        <w:autoSpaceDN w:val="0"/>
        <w:adjustRightInd w:val="0"/>
        <w:ind w:left="0" w:firstLine="0"/>
        <w:rPr>
          <w:rFonts w:ascii="AppleSystemUIFont" w:eastAsia=".PingFang SC" w:hAnsi="AppleSystemUIFont" w:cs="AppleSystemUIFont"/>
        </w:rPr>
      </w:pPr>
      <w:r>
        <w:rPr>
          <w:rFonts w:ascii="AppleSystemUIFontBold" w:eastAsia=".PingFang SC" w:hAnsi="AppleSystemUIFontBold" w:cs="AppleSystemUIFontBold"/>
          <w:b/>
          <w:bCs/>
        </w:rPr>
        <w:t>[</w:t>
      </w:r>
      <w:r>
        <w:rPr>
          <w:rFonts w:ascii=".PingFang SC" w:eastAsia=".PingFang SC" w:hAnsi="AppleSystemUIFontBold" w:cs=".PingFang SC" w:hint="eastAsia"/>
          <w:b/>
          <w:bCs/>
        </w:rPr>
        <w:t>排名第一</w:t>
      </w:r>
      <w:r>
        <w:rPr>
          <w:rFonts w:ascii="AppleSystemUIFontBold" w:eastAsia=".PingFang SC" w:hAnsi="AppleSystemUIFontBold" w:cs="AppleSystemUIFontBold"/>
          <w:b/>
          <w:bCs/>
        </w:rPr>
        <w:t xml:space="preserve">, </w:t>
      </w:r>
      <w:r>
        <w:rPr>
          <w:rFonts w:ascii=".PingFang SC" w:eastAsia=".PingFang SC" w:hAnsi="AppleSystemUIFontBold" w:cs=".PingFang SC" w:hint="eastAsia"/>
          <w:b/>
          <w:bCs/>
        </w:rPr>
        <w:t>占据第一的位置</w:t>
      </w:r>
      <w:r>
        <w:rPr>
          <w:rFonts w:ascii="AppleSystemUIFontBold" w:eastAsia=".PingFang SC" w:hAnsi="AppleSystemUIFontBold" w:cs="AppleSystemUIFontBold"/>
          <w:b/>
          <w:bCs/>
        </w:rPr>
        <w:t xml:space="preserve">: top the rankings]  </w:t>
      </w:r>
      <w:r w:rsidR="00D803D9">
        <w:rPr>
          <w:rFonts w:ascii="AppleSystemUIFont" w:eastAsia=".PingFang SC" w:hAnsi="AppleSystemUIFont" w:cs="AppleSystemUIFont"/>
        </w:rPr>
        <w:t xml:space="preserve">  </w:t>
      </w:r>
      <w:proofErr w:type="spellStart"/>
      <w:r w:rsidR="00D803D9">
        <w:rPr>
          <w:rFonts w:ascii="AppleSystemUIFont" w:eastAsia=".PingFang SC" w:hAnsi="AppleSystemUIFont" w:cs="AppleSystemUIFont"/>
        </w:rPr>
        <w:t>e.g</w:t>
      </w:r>
      <w:proofErr w:type="spellEnd"/>
      <w:r w:rsidR="00D803D9">
        <w:rPr>
          <w:rFonts w:ascii="AppleSystemUIFont" w:eastAsia=".PingFang SC" w:hAnsi="AppleSystemUIFont" w:cs="AppleSystemUIFont"/>
        </w:rPr>
        <w:t xml:space="preserve"> It's been </w:t>
      </w:r>
      <w:r w:rsidR="00D803D9">
        <w:rPr>
          <w:rFonts w:ascii="AppleSystemUIFontBold" w:eastAsia=".PingFang SC" w:hAnsi="AppleSystemUIFontBold" w:cs="AppleSystemUIFontBold"/>
          <w:b/>
          <w:bCs/>
        </w:rPr>
        <w:t xml:space="preserve">a three-horse race </w:t>
      </w:r>
      <w:r w:rsidR="00D803D9">
        <w:rPr>
          <w:rFonts w:ascii=".PingFang SC" w:eastAsia=".PingFang SC" w:hAnsi="AppleSystemUIFontBold" w:cs=".PingFang SC" w:hint="eastAsia"/>
          <w:b/>
          <w:bCs/>
        </w:rPr>
        <w:t>三足鼎立</w:t>
      </w:r>
      <w:r w:rsidR="00D803D9">
        <w:rPr>
          <w:rFonts w:ascii="AppleSystemUIFontBold" w:eastAsia=".PingFang SC" w:hAnsi="AppleSystemUIFontBold" w:cs="AppleSystemUIFontBold"/>
          <w:b/>
          <w:bCs/>
        </w:rPr>
        <w:t>(</w:t>
      </w:r>
      <w:r w:rsidR="00D803D9">
        <w:rPr>
          <w:rFonts w:ascii=".PingFang SC" w:eastAsia=".PingFang SC" w:hAnsi="AppleSystemUIFontBold" w:cs=".PingFang SC" w:hint="eastAsia"/>
          <w:b/>
          <w:bCs/>
        </w:rPr>
        <w:t>争霸之势</w:t>
      </w:r>
      <w:r w:rsidR="00D803D9">
        <w:rPr>
          <w:rFonts w:ascii="AppleSystemUIFontBold" w:eastAsia=".PingFang SC" w:hAnsi="AppleSystemUIFontBold" w:cs="AppleSystemUIFontBold"/>
          <w:b/>
          <w:bCs/>
        </w:rPr>
        <w:t xml:space="preserve">) </w:t>
      </w:r>
      <w:r w:rsidR="00D803D9">
        <w:rPr>
          <w:rFonts w:ascii="AppleSystemUIFont" w:eastAsia=".PingFang SC" w:hAnsi="AppleSystemUIFont" w:cs="AppleSystemUIFont"/>
        </w:rPr>
        <w:t>this year to be named the world's most powerful passport holders. Singapore and Japan's passports have</w:t>
      </w:r>
      <w:r w:rsidR="00D803D9">
        <w:rPr>
          <w:rFonts w:ascii="AppleSystemUIFontBold" w:eastAsia=".PingFang SC" w:hAnsi="AppleSystemUIFontBold" w:cs="AppleSystemUIFontBold"/>
          <w:b/>
          <w:bCs/>
          <w:u w:val="single"/>
        </w:rPr>
        <w:t xml:space="preserve"> </w:t>
      </w:r>
      <w:r w:rsidR="00D803D9" w:rsidRPr="00CE3E7A">
        <w:rPr>
          <w:rFonts w:ascii="AppleSystemUIFontBold" w:eastAsia=".PingFang SC" w:hAnsi="AppleSystemUIFontBold" w:cs="AppleSystemUIFontBold"/>
          <w:b/>
          <w:bCs/>
          <w:highlight w:val="yellow"/>
          <w:u w:val="single"/>
        </w:rPr>
        <w:t>topped the rankings</w:t>
      </w:r>
      <w:r w:rsidR="00D803D9" w:rsidRPr="00CE3E7A">
        <w:rPr>
          <w:rFonts w:ascii="AppleSystemUIFont" w:eastAsia=".PingFang SC" w:hAnsi="AppleSystemUIFont" w:cs="AppleSystemUIFont"/>
          <w:highlight w:val="yellow"/>
        </w:rPr>
        <w:t xml:space="preserve"> </w:t>
      </w:r>
      <w:r w:rsidR="00D803D9" w:rsidRPr="00CE3E7A">
        <w:rPr>
          <w:rFonts w:ascii=".PingFang SC" w:eastAsia=".PingFang SC" w:hAnsi="AppleSystemUIFont" w:cs=".PingFang SC" w:hint="eastAsia"/>
          <w:b/>
          <w:bCs/>
          <w:highlight w:val="yellow"/>
        </w:rPr>
        <w:t>排名第一</w:t>
      </w:r>
      <w:r w:rsidR="00D803D9" w:rsidRPr="00CE3E7A">
        <w:rPr>
          <w:rFonts w:ascii="AppleSystemUIFontBold" w:eastAsia=".PingFang SC" w:hAnsi="AppleSystemUIFontBold" w:cs="AppleSystemUIFontBold"/>
          <w:b/>
          <w:bCs/>
          <w:highlight w:val="yellow"/>
        </w:rPr>
        <w:t xml:space="preserve">, </w:t>
      </w:r>
      <w:r w:rsidR="00D803D9" w:rsidRPr="00CE3E7A">
        <w:rPr>
          <w:rFonts w:ascii=".PingFang SC" w:eastAsia=".PingFang SC" w:hAnsi="AppleSystemUIFontBold" w:cs=".PingFang SC" w:hint="eastAsia"/>
          <w:b/>
          <w:bCs/>
          <w:highlight w:val="yellow"/>
        </w:rPr>
        <w:t>占据第一的位置</w:t>
      </w:r>
      <w:r w:rsidR="00D803D9">
        <w:rPr>
          <w:rFonts w:ascii="AppleSystemUIFont" w:eastAsia=".PingFang SC" w:hAnsi="AppleSystemUIFont" w:cs="AppleSystemUIFont"/>
        </w:rPr>
        <w:t xml:space="preserve">. Then, South Korea is now </w:t>
      </w:r>
      <w:r w:rsidR="00D803D9">
        <w:rPr>
          <w:rFonts w:ascii="AppleSystemUIFontBold" w:eastAsia=".PingFang SC" w:hAnsi="AppleSystemUIFontBold" w:cs="AppleSystemUIFontBold"/>
          <w:b/>
          <w:bCs/>
          <w:u w:val="single"/>
        </w:rPr>
        <w:t xml:space="preserve">rubbing shoulders with </w:t>
      </w:r>
      <w:r w:rsidR="00D803D9">
        <w:rPr>
          <w:rFonts w:ascii=".PingFang SC" w:eastAsia=".PingFang SC" w:hAnsi="AppleSystemUIFontBold" w:cs=".PingFang SC" w:hint="eastAsia"/>
          <w:b/>
          <w:bCs/>
          <w:u w:val="single"/>
        </w:rPr>
        <w:t>与某人为伍，</w:t>
      </w:r>
      <w:r w:rsidR="00D803D9">
        <w:rPr>
          <w:rFonts w:ascii="AppleSystemUIFontBold" w:eastAsia=".PingFang SC" w:hAnsi="AppleSystemUIFontBold" w:cs="AppleSystemUIFontBold"/>
          <w:b/>
          <w:bCs/>
          <w:u w:val="single"/>
        </w:rPr>
        <w:t xml:space="preserve"> </w:t>
      </w:r>
      <w:r w:rsidR="00D803D9">
        <w:rPr>
          <w:rFonts w:ascii=".PingFang SC" w:eastAsia=".PingFang SC" w:hAnsi="AppleSystemUIFontBold" w:cs=".PingFang SC" w:hint="eastAsia"/>
          <w:b/>
          <w:bCs/>
          <w:u w:val="single"/>
        </w:rPr>
        <w:t>与某人是一个队列的</w:t>
      </w:r>
      <w:r w:rsidR="00D803D9">
        <w:rPr>
          <w:rFonts w:ascii=".PingFang SC" w:eastAsia=".PingFang SC" w:hAnsi="AppleSystemUIFontBold" w:cs=".PingFang SC"/>
          <w:b/>
          <w:bCs/>
          <w:u w:val="single"/>
        </w:rPr>
        <w:t xml:space="preserve"> </w:t>
      </w:r>
      <w:r w:rsidR="00D803D9">
        <w:rPr>
          <w:rFonts w:ascii="AppleSystemUIFont" w:eastAsia=".PingFang SC" w:hAnsi="AppleSystemUIFont" w:cs="AppleSystemUIFont"/>
        </w:rPr>
        <w:t xml:space="preserve">Finland and Germany </w:t>
      </w:r>
      <w:r w:rsidR="00D803D9" w:rsidRPr="00CE3E7A">
        <w:rPr>
          <w:rFonts w:ascii="AppleSystemUIFontBold" w:eastAsia=".PingFang SC" w:hAnsi="AppleSystemUIFontBold" w:cs="AppleSystemUIFontBold"/>
          <w:b/>
          <w:bCs/>
          <w:highlight w:val="yellow"/>
        </w:rPr>
        <w:t xml:space="preserve">in the second tier </w:t>
      </w:r>
      <w:r w:rsidR="00D803D9" w:rsidRPr="00CE3E7A">
        <w:rPr>
          <w:rFonts w:ascii="AppleSystemUIFontBold" w:eastAsia=".PingFang SC" w:hAnsi="AppleSystemUIFontBold" w:cs="AppleSystemUIFontBold" w:hint="eastAsia"/>
          <w:b/>
          <w:bCs/>
          <w:highlight w:val="yellow"/>
        </w:rPr>
        <w:t>在第二梯队</w:t>
      </w:r>
      <w:r w:rsidR="00D803D9">
        <w:rPr>
          <w:rFonts w:ascii="AppleSystemUIFont" w:eastAsia=".PingFang SC" w:hAnsi="AppleSystemUIFont" w:cs="AppleSystemUIFont"/>
        </w:rPr>
        <w:t xml:space="preserve">. </w:t>
      </w:r>
      <w:r>
        <w:rPr>
          <w:rFonts w:ascii="AppleSystemUIFont" w:eastAsia=".PingFang SC" w:hAnsi="AppleSystemUIFont" w:cs="AppleSystemUIFont"/>
        </w:rPr>
        <w:t xml:space="preserve">Five years ago, the United States and the UK </w:t>
      </w:r>
      <w:r>
        <w:rPr>
          <w:rFonts w:ascii="AppleSystemUIFontBold" w:eastAsia=".PingFang SC" w:hAnsi="AppleSystemUIFontBold" w:cs="AppleSystemUIFontBold"/>
          <w:b/>
          <w:bCs/>
        </w:rPr>
        <w:t>topped the rankings</w:t>
      </w:r>
      <w:r>
        <w:rPr>
          <w:rFonts w:ascii=".PingFang SC" w:eastAsia=".PingFang SC" w:hAnsi="AppleSystemUIFontBold" w:cs=".PingFang SC" w:hint="eastAsia"/>
          <w:b/>
          <w:bCs/>
        </w:rPr>
        <w:t>排名第一</w:t>
      </w:r>
      <w:r>
        <w:rPr>
          <w:rFonts w:ascii="AppleSystemUIFontBold" w:eastAsia=".PingFang SC" w:hAnsi="AppleSystemUIFontBold" w:cs="AppleSystemUIFontBold"/>
          <w:b/>
          <w:bCs/>
        </w:rPr>
        <w:t xml:space="preserve">, </w:t>
      </w:r>
      <w:r>
        <w:rPr>
          <w:rFonts w:ascii=".PingFang SC" w:eastAsia=".PingFang SC" w:hAnsi="AppleSystemUIFontBold" w:cs=".PingFang SC" w:hint="eastAsia"/>
          <w:b/>
          <w:bCs/>
        </w:rPr>
        <w:t>占据第一的位置</w:t>
      </w:r>
      <w:r>
        <w:rPr>
          <w:rFonts w:ascii="AppleSystemUIFont" w:eastAsia=".PingFang SC" w:hAnsi="AppleSystemUIFont" w:cs="AppleSystemUIFont"/>
        </w:rPr>
        <w:t xml:space="preserve"> in 2014. </w:t>
      </w:r>
    </w:p>
    <w:p w:rsidR="003F6355" w:rsidRDefault="003F6355" w:rsidP="005968ED">
      <w:pPr>
        <w:autoSpaceDE w:val="0"/>
        <w:autoSpaceDN w:val="0"/>
        <w:adjustRightInd w:val="0"/>
        <w:rPr>
          <w:rFonts w:ascii="AppleSystemUIFont" w:eastAsia=".PingFang SC" w:hAnsi="AppleSystemUIFont" w:cs="AppleSystemUIFont"/>
        </w:rPr>
      </w:pPr>
    </w:p>
    <w:p w:rsidR="00856343" w:rsidRPr="00856343" w:rsidRDefault="00856343" w:rsidP="003F6355">
      <w:pPr>
        <w:numPr>
          <w:ilvl w:val="0"/>
          <w:numId w:val="48"/>
        </w:numPr>
        <w:autoSpaceDE w:val="0"/>
        <w:autoSpaceDN w:val="0"/>
        <w:adjustRightInd w:val="0"/>
        <w:ind w:left="0" w:firstLine="0"/>
        <w:rPr>
          <w:rFonts w:ascii="AppleSystemUIFont" w:eastAsia=".PingFang SC" w:hAnsi="AppleSystemUIFont" w:cs="AppleSystemUIFont"/>
        </w:rPr>
      </w:pPr>
      <w:r w:rsidRPr="00CE3E7A">
        <w:rPr>
          <w:rFonts w:ascii="AppleSystemUIFontBold" w:eastAsia=".PingFang SC" w:hAnsi="AppleSystemUIFontBold" w:cs="AppleSystemUIFontBold"/>
          <w:b/>
          <w:bCs/>
          <w:highlight w:val="yellow"/>
        </w:rPr>
        <w:t xml:space="preserve">in the second tier </w:t>
      </w:r>
      <w:r w:rsidRPr="00CE3E7A">
        <w:rPr>
          <w:rFonts w:ascii="AppleSystemUIFontBold" w:eastAsia=".PingFang SC" w:hAnsi="AppleSystemUIFontBold" w:cs="AppleSystemUIFontBold" w:hint="eastAsia"/>
          <w:b/>
          <w:bCs/>
          <w:highlight w:val="yellow"/>
        </w:rPr>
        <w:t>在第二梯队</w:t>
      </w:r>
    </w:p>
    <w:p w:rsidR="00856343" w:rsidRDefault="00856343" w:rsidP="00856343">
      <w:pPr>
        <w:pStyle w:val="ListParagraph"/>
        <w:rPr>
          <w:rFonts w:ascii="AppleSystemUIFontBold" w:eastAsia=".PingFang SC" w:hAnsi="AppleSystemUIFontBold" w:cs="AppleSystemUIFontBold"/>
        </w:rPr>
      </w:pPr>
      <w:r w:rsidRPr="004B30F4">
        <w:rPr>
          <w:rFonts w:ascii="AppleSystemUIFontBold" w:eastAsia=".PingFang SC" w:hAnsi="AppleSystemUIFontBold" w:cs="AppleSystemUIFontBold"/>
        </w:rPr>
        <w:t xml:space="preserve">e.g. Beijing and SH are the </w:t>
      </w:r>
      <w:r w:rsidRPr="006E5A4A">
        <w:rPr>
          <w:rFonts w:ascii="AppleSystemUIFontBold" w:eastAsia=".PingFang SC" w:hAnsi="AppleSystemUIFontBold" w:cs="AppleSystemUIFontBold"/>
          <w:b/>
          <w:bCs/>
        </w:rPr>
        <w:t>1</w:t>
      </w:r>
      <w:r w:rsidRPr="006E5A4A">
        <w:rPr>
          <w:rFonts w:ascii="AppleSystemUIFontBold" w:eastAsia=".PingFang SC" w:hAnsi="AppleSystemUIFontBold" w:cs="AppleSystemUIFontBold"/>
          <w:b/>
          <w:bCs/>
          <w:vertAlign w:val="superscript"/>
        </w:rPr>
        <w:t>st</w:t>
      </w:r>
      <w:r w:rsidRPr="006E5A4A">
        <w:rPr>
          <w:rFonts w:ascii="AppleSystemUIFontBold" w:eastAsia=".PingFang SC" w:hAnsi="AppleSystemUIFontBold" w:cs="AppleSystemUIFontBold"/>
          <w:b/>
          <w:bCs/>
        </w:rPr>
        <w:t>-tier cit</w:t>
      </w:r>
      <w:r w:rsidR="004C7A49" w:rsidRPr="006E5A4A">
        <w:rPr>
          <w:rFonts w:ascii="AppleSystemUIFontBold" w:eastAsia=".PingFang SC" w:hAnsi="AppleSystemUIFontBold" w:cs="AppleSystemUIFontBold"/>
          <w:b/>
          <w:bCs/>
        </w:rPr>
        <w:t>ies</w:t>
      </w:r>
      <w:r w:rsidRPr="006E5A4A">
        <w:rPr>
          <w:rFonts w:ascii="AppleSystemUIFontBold" w:eastAsia=".PingFang SC" w:hAnsi="AppleSystemUIFontBold" w:cs="AppleSystemUIFontBold" w:hint="eastAsia"/>
          <w:b/>
          <w:bCs/>
          <w:highlight w:val="yellow"/>
        </w:rPr>
        <w:t>在第</w:t>
      </w:r>
      <w:r w:rsidRPr="006E5A4A">
        <w:rPr>
          <w:rFonts w:ascii=".PingFang SC" w:eastAsia=".PingFang SC" w:hAnsi="AppleSystemUIFontBold" w:cs=".PingFang SC" w:hint="eastAsia"/>
          <w:b/>
          <w:bCs/>
        </w:rPr>
        <w:t>一</w:t>
      </w:r>
      <w:r w:rsidRPr="006E5A4A">
        <w:rPr>
          <w:rFonts w:ascii="AppleSystemUIFontBold" w:eastAsia=".PingFang SC" w:hAnsi="AppleSystemUIFontBold" w:cs="AppleSystemUIFontBold" w:hint="eastAsia"/>
          <w:b/>
          <w:bCs/>
          <w:highlight w:val="yellow"/>
        </w:rPr>
        <w:t>梯队</w:t>
      </w:r>
      <w:r w:rsidRPr="004B30F4">
        <w:rPr>
          <w:rFonts w:ascii="AppleSystemUIFontBold" w:eastAsia=".PingFang SC" w:hAnsi="AppleSystemUIFontBold" w:cs="AppleSystemUIFontBold"/>
        </w:rPr>
        <w:t>in CHINA; whereas</w:t>
      </w:r>
      <w:r w:rsidR="006E5A4A">
        <w:rPr>
          <w:rFonts w:ascii="AppleSystemUIFontBold" w:eastAsia=".PingFang SC" w:hAnsi="AppleSystemUIFontBold" w:cs="AppleSystemUIFontBold"/>
        </w:rPr>
        <w:t xml:space="preserve"> </w:t>
      </w:r>
      <w:r w:rsidR="006E5A4A">
        <w:rPr>
          <w:rFonts w:ascii="AppleSystemUIFontBold" w:eastAsia=".PingFang SC" w:hAnsi="AppleSystemUIFontBold" w:cs="AppleSystemUIFontBold" w:hint="eastAsia"/>
        </w:rPr>
        <w:t>相比之下</w:t>
      </w:r>
      <w:r w:rsidRPr="004B30F4">
        <w:rPr>
          <w:rFonts w:ascii="AppleSystemUIFontBold" w:eastAsia=".PingFang SC" w:hAnsi="AppleSystemUIFontBold" w:cs="AppleSystemUIFontBold"/>
        </w:rPr>
        <w:t>, Xi’an is positioned in the 2</w:t>
      </w:r>
      <w:r w:rsidRPr="004B30F4">
        <w:rPr>
          <w:rFonts w:ascii="AppleSystemUIFontBold" w:eastAsia=".PingFang SC" w:hAnsi="AppleSystemUIFontBold" w:cs="AppleSystemUIFontBold"/>
          <w:vertAlign w:val="superscript"/>
        </w:rPr>
        <w:t>nd</w:t>
      </w:r>
      <w:r w:rsidRPr="004B30F4">
        <w:rPr>
          <w:rFonts w:ascii="AppleSystemUIFontBold" w:eastAsia=".PingFang SC" w:hAnsi="AppleSystemUIFontBold" w:cs="AppleSystemUIFontBold"/>
        </w:rPr>
        <w:t xml:space="preserve"> tier</w:t>
      </w:r>
      <w:r w:rsidR="008F5F94" w:rsidRPr="004B30F4">
        <w:rPr>
          <w:rFonts w:ascii="AppleSystemUIFontBold" w:eastAsia=".PingFang SC" w:hAnsi="AppleSystemUIFontBold" w:cs="AppleSystemUIFontBold"/>
        </w:rPr>
        <w:t xml:space="preserve"> </w:t>
      </w:r>
      <w:r w:rsidR="008F5F94" w:rsidRPr="004B30F4">
        <w:rPr>
          <w:rFonts w:ascii="AppleSystemUIFontBold" w:eastAsia=".PingFang SC" w:hAnsi="AppleSystemUIFontBold" w:cs="AppleSystemUIFontBold" w:hint="eastAsia"/>
          <w:highlight w:val="yellow"/>
        </w:rPr>
        <w:t>在第二梯队</w:t>
      </w:r>
      <w:r w:rsidR="008F5F94" w:rsidRPr="004B30F4">
        <w:rPr>
          <w:rFonts w:ascii="AppleSystemUIFontBold" w:eastAsia=".PingFang SC" w:hAnsi="AppleSystemUIFontBold" w:cs="AppleSystemUIFontBold"/>
        </w:rPr>
        <w:t>.</w:t>
      </w:r>
      <w:r w:rsidR="00DC4754">
        <w:rPr>
          <w:rFonts w:ascii="AppleSystemUIFontBold" w:eastAsia=".PingFang SC" w:hAnsi="AppleSystemUIFontBold" w:cs="AppleSystemUIFontBold"/>
        </w:rPr>
        <w:t xml:space="preserve"> </w:t>
      </w:r>
    </w:p>
    <w:p w:rsidR="00DC4754" w:rsidRPr="004B30F4" w:rsidRDefault="00DC4754" w:rsidP="00856343">
      <w:pPr>
        <w:pStyle w:val="ListParagraph"/>
        <w:rPr>
          <w:rFonts w:ascii="AppleSystemUIFontBold" w:eastAsia=".PingFang SC" w:hAnsi="AppleSystemUIFontBold" w:cs="AppleSystemUIFontBold"/>
        </w:rPr>
      </w:pPr>
      <w:proofErr w:type="spellStart"/>
      <w:r>
        <w:rPr>
          <w:rFonts w:ascii="AppleSystemUIFont" w:eastAsia=".PingFang SC" w:hAnsi="AppleSystemUIFont" w:cs="AppleSystemUIFont"/>
        </w:rPr>
        <w:t>e.g</w:t>
      </w:r>
      <w:proofErr w:type="spellEnd"/>
      <w:r>
        <w:rPr>
          <w:rFonts w:ascii="AppleSystemUIFont" w:eastAsia=".PingFang SC" w:hAnsi="AppleSystemUIFont" w:cs="AppleSystemUIFont"/>
        </w:rPr>
        <w:t xml:space="preserve"> It's been </w:t>
      </w:r>
      <w:r>
        <w:rPr>
          <w:rFonts w:ascii="AppleSystemUIFontBold" w:eastAsia=".PingFang SC" w:hAnsi="AppleSystemUIFontBold" w:cs="AppleSystemUIFontBold"/>
          <w:b/>
          <w:bCs/>
        </w:rPr>
        <w:t xml:space="preserve">a three-horse race </w:t>
      </w:r>
      <w:r>
        <w:rPr>
          <w:rFonts w:ascii=".PingFang SC" w:eastAsia=".PingFang SC" w:hAnsi="AppleSystemUIFontBold" w:cs=".PingFang SC" w:hint="eastAsia"/>
          <w:b/>
          <w:bCs/>
        </w:rPr>
        <w:t>三足鼎立</w:t>
      </w:r>
      <w:r>
        <w:rPr>
          <w:rFonts w:ascii="AppleSystemUIFontBold" w:eastAsia=".PingFang SC" w:hAnsi="AppleSystemUIFontBold" w:cs="AppleSystemUIFontBold"/>
          <w:b/>
          <w:bCs/>
        </w:rPr>
        <w:t>(</w:t>
      </w:r>
      <w:r>
        <w:rPr>
          <w:rFonts w:ascii=".PingFang SC" w:eastAsia=".PingFang SC" w:hAnsi="AppleSystemUIFontBold" w:cs=".PingFang SC" w:hint="eastAsia"/>
          <w:b/>
          <w:bCs/>
        </w:rPr>
        <w:t>争霸之势</w:t>
      </w:r>
      <w:r>
        <w:rPr>
          <w:rFonts w:ascii="AppleSystemUIFontBold" w:eastAsia=".PingFang SC" w:hAnsi="AppleSystemUIFontBold" w:cs="AppleSystemUIFontBold"/>
          <w:b/>
          <w:bCs/>
        </w:rPr>
        <w:t xml:space="preserve">) </w:t>
      </w:r>
      <w:r>
        <w:rPr>
          <w:rFonts w:ascii="AppleSystemUIFont" w:eastAsia=".PingFang SC" w:hAnsi="AppleSystemUIFont" w:cs="AppleSystemUIFont"/>
        </w:rPr>
        <w:t>this year to be named the world's most powerful passport holders. Singapore and Japan's passports have</w:t>
      </w:r>
      <w:r>
        <w:rPr>
          <w:rFonts w:ascii="AppleSystemUIFontBold" w:eastAsia=".PingFang SC" w:hAnsi="AppleSystemUIFontBold" w:cs="AppleSystemUIFontBold"/>
          <w:b/>
          <w:bCs/>
          <w:u w:val="single"/>
        </w:rPr>
        <w:t xml:space="preserve"> </w:t>
      </w:r>
      <w:r w:rsidRPr="00CE3E7A">
        <w:rPr>
          <w:rFonts w:ascii="AppleSystemUIFontBold" w:eastAsia=".PingFang SC" w:hAnsi="AppleSystemUIFontBold" w:cs="AppleSystemUIFontBold"/>
          <w:b/>
          <w:bCs/>
          <w:highlight w:val="yellow"/>
          <w:u w:val="single"/>
        </w:rPr>
        <w:t>topped the rankings</w:t>
      </w:r>
      <w:r w:rsidRPr="00CE3E7A">
        <w:rPr>
          <w:rFonts w:ascii="AppleSystemUIFont" w:eastAsia=".PingFang SC" w:hAnsi="AppleSystemUIFont" w:cs="AppleSystemUIFont"/>
          <w:highlight w:val="yellow"/>
        </w:rPr>
        <w:t xml:space="preserve"> </w:t>
      </w:r>
      <w:r w:rsidRPr="00CE3E7A">
        <w:rPr>
          <w:rFonts w:ascii=".PingFang SC" w:eastAsia=".PingFang SC" w:hAnsi="AppleSystemUIFont" w:cs=".PingFang SC" w:hint="eastAsia"/>
          <w:b/>
          <w:bCs/>
          <w:highlight w:val="yellow"/>
        </w:rPr>
        <w:t>排名第一</w:t>
      </w:r>
      <w:r w:rsidRPr="00CE3E7A">
        <w:rPr>
          <w:rFonts w:ascii="AppleSystemUIFontBold" w:eastAsia=".PingFang SC" w:hAnsi="AppleSystemUIFontBold" w:cs="AppleSystemUIFontBold"/>
          <w:b/>
          <w:bCs/>
          <w:highlight w:val="yellow"/>
        </w:rPr>
        <w:t xml:space="preserve">, </w:t>
      </w:r>
      <w:r w:rsidRPr="00CE3E7A">
        <w:rPr>
          <w:rFonts w:ascii=".PingFang SC" w:eastAsia=".PingFang SC" w:hAnsi="AppleSystemUIFontBold" w:cs=".PingFang SC" w:hint="eastAsia"/>
          <w:b/>
          <w:bCs/>
          <w:highlight w:val="yellow"/>
        </w:rPr>
        <w:t>占据第一的位置</w:t>
      </w:r>
      <w:r>
        <w:rPr>
          <w:rFonts w:ascii="AppleSystemUIFont" w:eastAsia=".PingFang SC" w:hAnsi="AppleSystemUIFont" w:cs="AppleSystemUIFont"/>
        </w:rPr>
        <w:t xml:space="preserve">. Then, South Korea is now </w:t>
      </w:r>
      <w:r>
        <w:rPr>
          <w:rFonts w:ascii="AppleSystemUIFontBold" w:eastAsia=".PingFang SC" w:hAnsi="AppleSystemUIFontBold" w:cs="AppleSystemUIFontBold"/>
          <w:b/>
          <w:bCs/>
          <w:u w:val="single"/>
        </w:rPr>
        <w:t xml:space="preserve">rubbing shoulders with </w:t>
      </w:r>
      <w:r>
        <w:rPr>
          <w:rFonts w:ascii=".PingFang SC" w:eastAsia=".PingFang SC" w:hAnsi="AppleSystemUIFontBold" w:cs=".PingFang SC" w:hint="eastAsia"/>
          <w:b/>
          <w:bCs/>
          <w:u w:val="single"/>
        </w:rPr>
        <w:t>与某人为伍，</w:t>
      </w:r>
      <w:r>
        <w:rPr>
          <w:rFonts w:ascii="AppleSystemUIFontBold" w:eastAsia=".PingFang SC" w:hAnsi="AppleSystemUIFontBold" w:cs="AppleSystemUIFontBold"/>
          <w:b/>
          <w:bCs/>
          <w:u w:val="single"/>
        </w:rPr>
        <w:t xml:space="preserve"> </w:t>
      </w:r>
      <w:r>
        <w:rPr>
          <w:rFonts w:ascii=".PingFang SC" w:eastAsia=".PingFang SC" w:hAnsi="AppleSystemUIFontBold" w:cs=".PingFang SC" w:hint="eastAsia"/>
          <w:b/>
          <w:bCs/>
          <w:u w:val="single"/>
        </w:rPr>
        <w:t>与某人是一个队列的</w:t>
      </w:r>
      <w:r>
        <w:rPr>
          <w:rFonts w:ascii=".PingFang SC" w:eastAsia=".PingFang SC" w:hAnsi="AppleSystemUIFontBold" w:cs=".PingFang SC"/>
          <w:b/>
          <w:bCs/>
          <w:u w:val="single"/>
        </w:rPr>
        <w:t xml:space="preserve"> </w:t>
      </w:r>
      <w:r>
        <w:rPr>
          <w:rFonts w:ascii="AppleSystemUIFont" w:eastAsia=".PingFang SC" w:hAnsi="AppleSystemUIFont" w:cs="AppleSystemUIFont"/>
        </w:rPr>
        <w:t xml:space="preserve">Finland and Germany </w:t>
      </w:r>
      <w:r w:rsidRPr="00CE3E7A">
        <w:rPr>
          <w:rFonts w:ascii="AppleSystemUIFontBold" w:eastAsia=".PingFang SC" w:hAnsi="AppleSystemUIFontBold" w:cs="AppleSystemUIFontBold"/>
          <w:b/>
          <w:bCs/>
          <w:highlight w:val="yellow"/>
        </w:rPr>
        <w:t xml:space="preserve">in the second tier </w:t>
      </w:r>
      <w:r w:rsidRPr="00CE3E7A">
        <w:rPr>
          <w:rFonts w:ascii="AppleSystemUIFontBold" w:eastAsia=".PingFang SC" w:hAnsi="AppleSystemUIFontBold" w:cs="AppleSystemUIFontBold" w:hint="eastAsia"/>
          <w:b/>
          <w:bCs/>
          <w:highlight w:val="yellow"/>
        </w:rPr>
        <w:t>在第二梯队</w:t>
      </w:r>
      <w:r>
        <w:rPr>
          <w:rFonts w:ascii="AppleSystemUIFont" w:eastAsia=".PingFang SC" w:hAnsi="AppleSystemUIFont" w:cs="AppleSystemUIFont"/>
        </w:rPr>
        <w:t>.</w:t>
      </w:r>
    </w:p>
    <w:p w:rsidR="003F6355" w:rsidRDefault="003F6355" w:rsidP="003F6355">
      <w:pPr>
        <w:numPr>
          <w:ilvl w:val="0"/>
          <w:numId w:val="48"/>
        </w:numPr>
        <w:autoSpaceDE w:val="0"/>
        <w:autoSpaceDN w:val="0"/>
        <w:adjustRightInd w:val="0"/>
        <w:ind w:left="0" w:firstLine="0"/>
        <w:rPr>
          <w:rFonts w:ascii="AppleSystemUIFont" w:eastAsia=".PingFang SC" w:hAnsi="AppleSystemUIFont" w:cs="AppleSystemUIFont"/>
        </w:rPr>
      </w:pPr>
      <w:r>
        <w:rPr>
          <w:rFonts w:ascii="AppleSystemUIFontBold" w:eastAsia=".PingFang SC" w:hAnsi="AppleSystemUIFontBold" w:cs="AppleSystemUIFontBold"/>
          <w:b/>
          <w:bCs/>
        </w:rPr>
        <w:t xml:space="preserve">[ literally: </w:t>
      </w:r>
      <w:r>
        <w:rPr>
          <w:rFonts w:ascii=".PingFang SC" w:eastAsia=".PingFang SC" w:hAnsi="AppleSystemUIFontBold" w:cs=".PingFang SC" w:hint="eastAsia"/>
          <w:b/>
          <w:bCs/>
        </w:rPr>
        <w:t>与某人擦肩</w:t>
      </w:r>
      <w:r>
        <w:rPr>
          <w:rFonts w:ascii="AppleSystemUIFontBold" w:eastAsia=".PingFang SC" w:hAnsi="AppleSystemUIFontBold" w:cs="AppleSystemUIFontBold"/>
          <w:b/>
          <w:bCs/>
        </w:rPr>
        <w:t xml:space="preserve">   figurative meaning: </w:t>
      </w:r>
      <w:r>
        <w:rPr>
          <w:rFonts w:ascii=".PingFang SC" w:eastAsia=".PingFang SC" w:hAnsi="AppleSystemUIFontBold" w:cs=".PingFang SC" w:hint="eastAsia"/>
          <w:b/>
          <w:bCs/>
        </w:rPr>
        <w:t>与某人为伍，</w:t>
      </w:r>
      <w:r>
        <w:rPr>
          <w:rFonts w:ascii="AppleSystemUIFontBold" w:eastAsia=".PingFang SC" w:hAnsi="AppleSystemUIFontBold" w:cs="AppleSystemUIFontBold"/>
          <w:b/>
          <w:bCs/>
        </w:rPr>
        <w:t xml:space="preserve"> </w:t>
      </w:r>
      <w:r>
        <w:rPr>
          <w:rFonts w:ascii=".PingFang SC" w:eastAsia=".PingFang SC" w:hAnsi="AppleSystemUIFontBold" w:cs=".PingFang SC" w:hint="eastAsia"/>
          <w:b/>
          <w:bCs/>
        </w:rPr>
        <w:t>与某人是一个队列的；</w:t>
      </w:r>
      <w:r>
        <w:rPr>
          <w:rFonts w:ascii="AppleSystemUIFontBold" w:eastAsia=".PingFang SC" w:hAnsi="AppleSystemUIFontBold" w:cs="AppleSystemUIFontBold"/>
          <w:b/>
          <w:bCs/>
        </w:rPr>
        <w:t xml:space="preserve"> rub shoulders with sb]   </w:t>
      </w:r>
      <w:r>
        <w:rPr>
          <w:rFonts w:ascii="AppleSystemUIFont" w:eastAsia=".PingFang SC" w:hAnsi="AppleSystemUIFont" w:cs="AppleSystemUIFont"/>
        </w:rPr>
        <w:t xml:space="preserve">  </w:t>
      </w:r>
      <w:r w:rsidR="0002490D">
        <w:rPr>
          <w:rFonts w:ascii="AppleSystemUIFont" w:eastAsia=".PingFang SC" w:hAnsi="AppleSystemUIFont" w:cs="AppleSystemUIFont"/>
        </w:rPr>
        <w:br/>
      </w:r>
      <w:r>
        <w:rPr>
          <w:rFonts w:ascii="AppleSystemUIFont" w:eastAsia=".PingFang SC" w:hAnsi="AppleSystemUIFont" w:cs="AppleSystemUIFont"/>
        </w:rPr>
        <w:t>e.g. In life we</w:t>
      </w:r>
      <w:r>
        <w:rPr>
          <w:rFonts w:ascii="AppleSystemUIFontBold" w:eastAsia=".PingFang SC" w:hAnsi="AppleSystemUIFontBold" w:cs="AppleSystemUIFontBold"/>
          <w:b/>
          <w:bCs/>
        </w:rPr>
        <w:t xml:space="preserve"> </w:t>
      </w:r>
      <w:r w:rsidRPr="0002490D">
        <w:rPr>
          <w:rFonts w:ascii="AppleSystemUIFontBold" w:eastAsia=".PingFang SC" w:hAnsi="AppleSystemUIFontBold" w:cs="AppleSystemUIFontBold"/>
          <w:b/>
          <w:bCs/>
          <w:highlight w:val="yellow"/>
          <w:u w:val="single"/>
        </w:rPr>
        <w:t>rub shoulders with</w:t>
      </w:r>
      <w:r>
        <w:rPr>
          <w:rFonts w:ascii="AppleSystemUIFontBold" w:eastAsia=".PingFang SC" w:hAnsi="AppleSystemUIFontBold" w:cs="AppleSystemUIFontBold"/>
          <w:b/>
          <w:bCs/>
        </w:rPr>
        <w:t xml:space="preserve"> </w:t>
      </w:r>
      <w:r>
        <w:rPr>
          <w:rFonts w:ascii="AppleSystemUIFont" w:eastAsia=".PingFang SC" w:hAnsi="AppleSystemUIFont" w:cs="AppleSystemUIFont"/>
        </w:rPr>
        <w:t xml:space="preserve">some people, but it was too late to meet. </w:t>
      </w:r>
      <w:r>
        <w:rPr>
          <w:rFonts w:ascii=".PingFang SC" w:eastAsia=".PingFang SC" w:hAnsi="AppleSystemUIFont" w:cs=".PingFang SC" w:hint="eastAsia"/>
        </w:rPr>
        <w:t>生命中有一些人与我们擦肩了，却来不及遇见</w:t>
      </w:r>
      <w:r>
        <w:rPr>
          <w:rFonts w:ascii="AppleSystemUIFont" w:eastAsia=".PingFang SC" w:hAnsi="AppleSystemUIFont" w:cs="AppleSystemUIFont"/>
        </w:rPr>
        <w:t xml:space="preserve">.   </w:t>
      </w:r>
    </w:p>
    <w:p w:rsidR="007113BA" w:rsidRPr="007113BA" w:rsidRDefault="007113BA" w:rsidP="007113BA">
      <w:pPr>
        <w:rPr>
          <w:rFonts w:ascii="AppleSystemUIFontBold" w:eastAsia=".PingFang SC" w:hAnsi="AppleSystemUIFontBold" w:cs="AppleSystemUIFontBold"/>
        </w:rPr>
      </w:pPr>
      <w:proofErr w:type="spellStart"/>
      <w:r w:rsidRPr="007113BA">
        <w:rPr>
          <w:rFonts w:ascii="AppleSystemUIFont" w:eastAsia=".PingFang SC" w:hAnsi="AppleSystemUIFont" w:cs="AppleSystemUIFont"/>
        </w:rPr>
        <w:t>e.g</w:t>
      </w:r>
      <w:proofErr w:type="spellEnd"/>
      <w:r w:rsidRPr="007113BA">
        <w:rPr>
          <w:rFonts w:ascii="AppleSystemUIFont" w:eastAsia=".PingFang SC" w:hAnsi="AppleSystemUIFont" w:cs="AppleSystemUIFont"/>
        </w:rPr>
        <w:t xml:space="preserve"> It's been </w:t>
      </w:r>
      <w:r w:rsidRPr="007113BA">
        <w:rPr>
          <w:rFonts w:ascii="AppleSystemUIFontBold" w:eastAsia=".PingFang SC" w:hAnsi="AppleSystemUIFontBold" w:cs="AppleSystemUIFontBold"/>
          <w:b/>
          <w:bCs/>
        </w:rPr>
        <w:t xml:space="preserve">a three-horse race </w:t>
      </w:r>
      <w:r w:rsidRPr="007113BA">
        <w:rPr>
          <w:rFonts w:ascii=".PingFang SC" w:eastAsia=".PingFang SC" w:hAnsi="AppleSystemUIFontBold" w:cs=".PingFang SC" w:hint="eastAsia"/>
          <w:b/>
          <w:bCs/>
        </w:rPr>
        <w:t>三足鼎立</w:t>
      </w:r>
      <w:r w:rsidRPr="007113BA">
        <w:rPr>
          <w:rFonts w:ascii="AppleSystemUIFontBold" w:eastAsia=".PingFang SC" w:hAnsi="AppleSystemUIFontBold" w:cs="AppleSystemUIFontBold"/>
          <w:b/>
          <w:bCs/>
        </w:rPr>
        <w:t>(</w:t>
      </w:r>
      <w:r w:rsidRPr="007113BA">
        <w:rPr>
          <w:rFonts w:ascii=".PingFang SC" w:eastAsia=".PingFang SC" w:hAnsi="AppleSystemUIFontBold" w:cs=".PingFang SC" w:hint="eastAsia"/>
          <w:b/>
          <w:bCs/>
        </w:rPr>
        <w:t>争霸之势</w:t>
      </w:r>
      <w:r w:rsidRPr="007113BA">
        <w:rPr>
          <w:rFonts w:ascii="AppleSystemUIFontBold" w:eastAsia=".PingFang SC" w:hAnsi="AppleSystemUIFontBold" w:cs="AppleSystemUIFontBold"/>
          <w:b/>
          <w:bCs/>
        </w:rPr>
        <w:t xml:space="preserve">) </w:t>
      </w:r>
      <w:r w:rsidRPr="007113BA">
        <w:rPr>
          <w:rFonts w:ascii="AppleSystemUIFont" w:eastAsia=".PingFang SC" w:hAnsi="AppleSystemUIFont" w:cs="AppleSystemUIFont"/>
        </w:rPr>
        <w:t>this year to be named the world's most powerful passport holders. Singapore and Japan's passports have</w:t>
      </w:r>
      <w:r w:rsidRPr="007113BA">
        <w:rPr>
          <w:rFonts w:ascii="AppleSystemUIFontBold" w:eastAsia=".PingFang SC" w:hAnsi="AppleSystemUIFontBold" w:cs="AppleSystemUIFontBold"/>
          <w:b/>
          <w:bCs/>
          <w:u w:val="single"/>
        </w:rPr>
        <w:t xml:space="preserve"> </w:t>
      </w:r>
      <w:r w:rsidRPr="007113BA">
        <w:rPr>
          <w:rFonts w:ascii="AppleSystemUIFontBold" w:eastAsia=".PingFang SC" w:hAnsi="AppleSystemUIFontBold" w:cs="AppleSystemUIFontBold"/>
          <w:b/>
          <w:bCs/>
          <w:highlight w:val="yellow"/>
          <w:u w:val="single"/>
        </w:rPr>
        <w:t>topped the rankings</w:t>
      </w:r>
      <w:r w:rsidRPr="007113BA">
        <w:rPr>
          <w:rFonts w:ascii="AppleSystemUIFont" w:eastAsia=".PingFang SC" w:hAnsi="AppleSystemUIFont" w:cs="AppleSystemUIFont"/>
          <w:highlight w:val="yellow"/>
        </w:rPr>
        <w:t xml:space="preserve"> </w:t>
      </w:r>
      <w:r w:rsidRPr="007113BA">
        <w:rPr>
          <w:rFonts w:ascii=".PingFang SC" w:eastAsia=".PingFang SC" w:hAnsi="AppleSystemUIFont" w:cs=".PingFang SC" w:hint="eastAsia"/>
          <w:b/>
          <w:bCs/>
          <w:highlight w:val="yellow"/>
        </w:rPr>
        <w:t>排名第一</w:t>
      </w:r>
      <w:r w:rsidRPr="007113BA">
        <w:rPr>
          <w:rFonts w:ascii="AppleSystemUIFontBold" w:eastAsia=".PingFang SC" w:hAnsi="AppleSystemUIFontBold" w:cs="AppleSystemUIFontBold"/>
          <w:b/>
          <w:bCs/>
          <w:highlight w:val="yellow"/>
        </w:rPr>
        <w:t xml:space="preserve">, </w:t>
      </w:r>
      <w:r w:rsidRPr="007113BA">
        <w:rPr>
          <w:rFonts w:ascii=".PingFang SC" w:eastAsia=".PingFang SC" w:hAnsi="AppleSystemUIFontBold" w:cs=".PingFang SC" w:hint="eastAsia"/>
          <w:b/>
          <w:bCs/>
          <w:highlight w:val="yellow"/>
        </w:rPr>
        <w:t>占据第一的位置</w:t>
      </w:r>
      <w:r w:rsidRPr="007113BA">
        <w:rPr>
          <w:rFonts w:ascii="AppleSystemUIFont" w:eastAsia=".PingFang SC" w:hAnsi="AppleSystemUIFont" w:cs="AppleSystemUIFont"/>
        </w:rPr>
        <w:t xml:space="preserve">. Then, South Korea is now </w:t>
      </w:r>
      <w:r w:rsidRPr="007113BA">
        <w:rPr>
          <w:rFonts w:ascii="AppleSystemUIFontBold" w:eastAsia=".PingFang SC" w:hAnsi="AppleSystemUIFontBold" w:cs="AppleSystemUIFontBold"/>
          <w:b/>
          <w:bCs/>
          <w:u w:val="single"/>
        </w:rPr>
        <w:t xml:space="preserve">rubbing shoulders with </w:t>
      </w:r>
      <w:r w:rsidRPr="007113BA">
        <w:rPr>
          <w:rFonts w:ascii=".PingFang SC" w:eastAsia=".PingFang SC" w:hAnsi="AppleSystemUIFontBold" w:cs=".PingFang SC" w:hint="eastAsia"/>
          <w:b/>
          <w:bCs/>
          <w:u w:val="single"/>
        </w:rPr>
        <w:t>与某人为伍，</w:t>
      </w:r>
      <w:r w:rsidRPr="007113BA">
        <w:rPr>
          <w:rFonts w:ascii="AppleSystemUIFontBold" w:eastAsia=".PingFang SC" w:hAnsi="AppleSystemUIFontBold" w:cs="AppleSystemUIFontBold"/>
          <w:b/>
          <w:bCs/>
          <w:u w:val="single"/>
        </w:rPr>
        <w:t xml:space="preserve"> </w:t>
      </w:r>
      <w:r w:rsidRPr="007113BA">
        <w:rPr>
          <w:rFonts w:ascii=".PingFang SC" w:eastAsia=".PingFang SC" w:hAnsi="AppleSystemUIFontBold" w:cs=".PingFang SC" w:hint="eastAsia"/>
          <w:b/>
          <w:bCs/>
          <w:u w:val="single"/>
        </w:rPr>
        <w:t>与某人是一个队列的</w:t>
      </w:r>
      <w:r w:rsidRPr="007113BA">
        <w:rPr>
          <w:rFonts w:ascii=".PingFang SC" w:eastAsia=".PingFang SC" w:hAnsi="AppleSystemUIFontBold" w:cs=".PingFang SC"/>
          <w:b/>
          <w:bCs/>
          <w:u w:val="single"/>
        </w:rPr>
        <w:t xml:space="preserve"> </w:t>
      </w:r>
      <w:r w:rsidRPr="007113BA">
        <w:rPr>
          <w:rFonts w:ascii="AppleSystemUIFont" w:eastAsia=".PingFang SC" w:hAnsi="AppleSystemUIFont" w:cs="AppleSystemUIFont"/>
        </w:rPr>
        <w:t xml:space="preserve">Finland and Germany </w:t>
      </w:r>
      <w:r w:rsidRPr="007113BA">
        <w:rPr>
          <w:rFonts w:ascii="AppleSystemUIFontBold" w:eastAsia=".PingFang SC" w:hAnsi="AppleSystemUIFontBold" w:cs="AppleSystemUIFontBold"/>
          <w:b/>
          <w:bCs/>
          <w:highlight w:val="yellow"/>
        </w:rPr>
        <w:t xml:space="preserve">in the second tier </w:t>
      </w:r>
      <w:r w:rsidRPr="007113BA">
        <w:rPr>
          <w:rFonts w:ascii="AppleSystemUIFontBold" w:eastAsia=".PingFang SC" w:hAnsi="AppleSystemUIFontBold" w:cs="AppleSystemUIFontBold" w:hint="eastAsia"/>
          <w:b/>
          <w:bCs/>
          <w:highlight w:val="yellow"/>
        </w:rPr>
        <w:t>在第二梯队</w:t>
      </w:r>
      <w:r w:rsidRPr="007113BA">
        <w:rPr>
          <w:rFonts w:ascii="AppleSystemUIFont" w:eastAsia=".PingFang SC" w:hAnsi="AppleSystemUIFont" w:cs="AppleSystemUIFont"/>
        </w:rPr>
        <w:t>.</w:t>
      </w:r>
    </w:p>
    <w:p w:rsidR="007113BA" w:rsidRDefault="007113BA" w:rsidP="008D6A18">
      <w:pPr>
        <w:autoSpaceDE w:val="0"/>
        <w:autoSpaceDN w:val="0"/>
        <w:adjustRightInd w:val="0"/>
        <w:rPr>
          <w:rFonts w:ascii="AppleSystemUIFont" w:eastAsia=".PingFang SC" w:hAnsi="AppleSystemUIFont" w:cs="AppleSystemUIFont"/>
        </w:rPr>
      </w:pPr>
    </w:p>
    <w:p w:rsidR="003F6355" w:rsidRPr="003F6355" w:rsidRDefault="003F6355" w:rsidP="003F6355"/>
    <w:p w:rsidR="003A20B8" w:rsidRDefault="00551FDE" w:rsidP="00582DCF">
      <w:pPr>
        <w:pStyle w:val="Heading2"/>
        <w:rPr>
          <w:rFonts w:ascii="AppleSystemUIFont" w:hAnsi="AppleSystemUIFont" w:cs="AppleSystemUIFont"/>
          <w:sz w:val="24"/>
          <w:szCs w:val="24"/>
        </w:rPr>
      </w:pPr>
      <w:hyperlink r:id="rId14" w:history="1">
        <w:r w:rsidR="003A20B8">
          <w:rPr>
            <w:rFonts w:ascii="AppleSystemUIFont" w:hAnsi="AppleSystemUIFont" w:cs="AppleSystemUIFont"/>
            <w:color w:val="DCA10D"/>
            <w:sz w:val="24"/>
            <w:szCs w:val="24"/>
          </w:rPr>
          <w:t>https://edition.cnn.com/2019/06/27/europe/siberia-plane-crash-scli-intl/index.html</w:t>
        </w:r>
      </w:hyperlink>
    </w:p>
    <w:p w:rsidR="003A20B8" w:rsidRDefault="003A20B8" w:rsidP="003A20B8">
      <w:pPr>
        <w:numPr>
          <w:ilvl w:val="1"/>
          <w:numId w:val="47"/>
        </w:numPr>
        <w:autoSpaceDE w:val="0"/>
        <w:autoSpaceDN w:val="0"/>
        <w:adjustRightInd w:val="0"/>
        <w:ind w:left="0" w:firstLine="0"/>
        <w:rPr>
          <w:rFonts w:ascii="AppleSystemUIFontBold" w:eastAsia=".PingFang SC" w:hAnsi="AppleSystemUIFontBold" w:cs="AppleSystemUIFontBold"/>
          <w:b/>
          <w:bCs/>
        </w:rPr>
      </w:pPr>
      <w:r w:rsidRPr="003A20B8">
        <w:rPr>
          <w:rFonts w:ascii="AppleSystemUIFont" w:hAnsi="AppleSystemUIFont" w:cs="AppleSystemUIFont"/>
          <w:highlight w:val="yellow"/>
        </w:rPr>
        <w:t xml:space="preserve">a sewage treatment plant   </w:t>
      </w:r>
      <w:r w:rsidRPr="003A20B8">
        <w:rPr>
          <w:rFonts w:ascii="AppleSystemUIFontBold" w:hAnsi="AppleSystemUIFontBold" w:cs="AppleSystemUIFontBold"/>
          <w:b/>
          <w:bCs/>
          <w:highlight w:val="yellow"/>
        </w:rPr>
        <w:t>[</w:t>
      </w:r>
      <w:r w:rsidRPr="003A20B8">
        <w:rPr>
          <w:rFonts w:ascii=".PingFang SC" w:eastAsia=".PingFang SC" w:hAnsi="AppleSystemUIFontBold" w:cs=".PingFang SC" w:hint="eastAsia"/>
          <w:highlight w:val="yellow"/>
        </w:rPr>
        <w:t>环境</w:t>
      </w:r>
      <w:r w:rsidRPr="003A20B8">
        <w:rPr>
          <w:rFonts w:ascii="AppleSystemUIFontBold" w:eastAsia=".PingFang SC" w:hAnsi="AppleSystemUIFontBold" w:cs="AppleSystemUIFontBold"/>
          <w:b/>
          <w:bCs/>
          <w:highlight w:val="yellow"/>
        </w:rPr>
        <w:t xml:space="preserve">] </w:t>
      </w:r>
      <w:r w:rsidRPr="003A20B8">
        <w:rPr>
          <w:rFonts w:ascii=".PingFang SC" w:eastAsia=".PingFang SC" w:hAnsi="AppleSystemUIFontBold" w:cs=".PingFang SC" w:hint="eastAsia"/>
          <w:highlight w:val="yellow"/>
        </w:rPr>
        <w:t>污水处理厂</w:t>
      </w:r>
      <w:r>
        <w:rPr>
          <w:rFonts w:ascii="AppleSystemUIFontBold" w:eastAsia=".PingFang SC" w:hAnsi="AppleSystemUIFontBold" w:cs="AppleSystemUIFontBold"/>
          <w:b/>
          <w:bCs/>
        </w:rPr>
        <w:t xml:space="preserve">   </w:t>
      </w:r>
      <w:r>
        <w:rPr>
          <w:rFonts w:ascii="AppleSystemUIFont" w:eastAsia=".PingFang SC" w:hAnsi="AppleSystemUIFont" w:cs="AppleSystemUIFont"/>
        </w:rPr>
        <w:t xml:space="preserve"> e.g. the plane made an emergency </w:t>
      </w:r>
      <w:r>
        <w:rPr>
          <w:rFonts w:ascii="AppleSystemUIFontBold" w:eastAsia=".PingFang SC" w:hAnsi="AppleSystemUIFontBold" w:cs="AppleSystemUIFontBold"/>
          <w:b/>
          <w:bCs/>
        </w:rPr>
        <w:t>Hard Landing</w:t>
      </w:r>
      <w:r>
        <w:rPr>
          <w:rFonts w:ascii="AppleSystemUIFont" w:eastAsia=".PingFang SC" w:hAnsi="AppleSystemUIFont" w:cs="AppleSystemUIFont"/>
        </w:rPr>
        <w:t xml:space="preserve"> at the airport. During the </w:t>
      </w:r>
      <w:r>
        <w:rPr>
          <w:rFonts w:ascii="AppleSystemUIFontBold" w:eastAsia=".PingFang SC" w:hAnsi="AppleSystemUIFontBold" w:cs="AppleSystemUIFontBold"/>
          <w:b/>
          <w:bCs/>
        </w:rPr>
        <w:t>hard landing</w:t>
      </w:r>
      <w:r>
        <w:rPr>
          <w:rFonts w:ascii="AppleSystemUIFont" w:eastAsia=".PingFang SC" w:hAnsi="AppleSystemUIFont" w:cs="AppleSystemUIFont"/>
        </w:rPr>
        <w:t xml:space="preserve">, the aircraft </w:t>
      </w:r>
      <w:r>
        <w:rPr>
          <w:rFonts w:ascii="AppleSystemUIFontBold" w:eastAsia=".PingFang SC" w:hAnsi="AppleSystemUIFontBold" w:cs="AppleSystemUIFontBold"/>
          <w:b/>
          <w:bCs/>
        </w:rPr>
        <w:t xml:space="preserve">skidded </w:t>
      </w:r>
      <w:r>
        <w:rPr>
          <w:rFonts w:ascii=".PingFang SC" w:eastAsia=".PingFang SC" w:hAnsi="AppleSystemUIFontBold" w:cs=".PingFang SC" w:hint="eastAsia"/>
          <w:b/>
          <w:bCs/>
        </w:rPr>
        <w:t>侧滑；打滑</w:t>
      </w:r>
      <w:r>
        <w:rPr>
          <w:rFonts w:ascii="AppleSystemUIFont" w:eastAsia=".PingFang SC" w:hAnsi="AppleSystemUIFont" w:cs="AppleSystemUIFont"/>
        </w:rPr>
        <w:t xml:space="preserve"> and rolled over from the runway, and finally collided with </w:t>
      </w:r>
      <w:r>
        <w:rPr>
          <w:rFonts w:ascii="AppleSystemUIFontBold" w:eastAsia=".PingFang SC" w:hAnsi="AppleSystemUIFontBold" w:cs="AppleSystemUIFontBold"/>
          <w:b/>
          <w:bCs/>
        </w:rPr>
        <w:t>a sewage treatment plant   [</w:t>
      </w:r>
      <w:r>
        <w:rPr>
          <w:rFonts w:ascii=".PingFang SC" w:eastAsia=".PingFang SC" w:hAnsi="AppleSystemUIFontBold" w:cs=".PingFang SC" w:hint="eastAsia"/>
          <w:b/>
          <w:bCs/>
        </w:rPr>
        <w:t>环境</w:t>
      </w:r>
      <w:r>
        <w:rPr>
          <w:rFonts w:ascii="AppleSystemUIFontBold" w:eastAsia=".PingFang SC" w:hAnsi="AppleSystemUIFontBold" w:cs="AppleSystemUIFontBold"/>
          <w:b/>
          <w:bCs/>
        </w:rPr>
        <w:t xml:space="preserve">] </w:t>
      </w:r>
      <w:r>
        <w:rPr>
          <w:rFonts w:ascii=".PingFang SC" w:eastAsia=".PingFang SC" w:hAnsi="AppleSystemUIFontBold" w:cs=".PingFang SC" w:hint="eastAsia"/>
          <w:b/>
          <w:bCs/>
        </w:rPr>
        <w:t>污水处理厂</w:t>
      </w:r>
    </w:p>
    <w:p w:rsidR="003A20B8" w:rsidRDefault="003A20B8" w:rsidP="003A20B8">
      <w:pPr>
        <w:numPr>
          <w:ilvl w:val="1"/>
          <w:numId w:val="47"/>
        </w:numPr>
        <w:autoSpaceDE w:val="0"/>
        <w:autoSpaceDN w:val="0"/>
        <w:adjustRightInd w:val="0"/>
        <w:ind w:left="0" w:firstLine="0"/>
        <w:rPr>
          <w:rFonts w:ascii="AppleSystemUIFont" w:eastAsia=".PingFang SC" w:hAnsi="AppleSystemUIFont" w:cs="AppleSystemUIFont"/>
        </w:rPr>
      </w:pPr>
      <w:r>
        <w:rPr>
          <w:rFonts w:ascii="AppleSystemUIFont" w:eastAsia=".PingFang SC" w:hAnsi="AppleSystemUIFont" w:cs="AppleSystemUIFont"/>
        </w:rPr>
        <w:t>t</w:t>
      </w:r>
      <w:r>
        <w:rPr>
          <w:rFonts w:ascii="AppleSystemUIFontBold" w:eastAsia=".PingFang SC" w:hAnsi="AppleSystemUIFontBold" w:cs="AppleSystemUIFontBold"/>
          <w:b/>
          <w:bCs/>
        </w:rPr>
        <w:t>he aftermath of the earthquake/landslide/airplane crash</w:t>
      </w:r>
    </w:p>
    <w:p w:rsidR="003A20B8" w:rsidRPr="0089129F" w:rsidRDefault="003A20B8" w:rsidP="0089129F">
      <w:pPr>
        <w:numPr>
          <w:ilvl w:val="1"/>
          <w:numId w:val="47"/>
        </w:numPr>
        <w:autoSpaceDE w:val="0"/>
        <w:autoSpaceDN w:val="0"/>
        <w:adjustRightInd w:val="0"/>
        <w:ind w:left="0" w:firstLine="0"/>
        <w:rPr>
          <w:rFonts w:ascii="AppleSystemUIFontBold" w:eastAsia=".PingFang SC" w:hAnsi="AppleSystemUIFontBold" w:cs="AppleSystemUIFontBold"/>
          <w:b/>
          <w:bCs/>
          <w:highlight w:val="yellow"/>
          <w:u w:val="single"/>
        </w:rPr>
      </w:pPr>
      <w:r>
        <w:rPr>
          <w:rFonts w:ascii="AppleSystemUIFont" w:eastAsia=".PingFang SC" w:hAnsi="AppleSystemUIFont" w:cs="AppleSystemUIFont"/>
        </w:rPr>
        <w:t xml:space="preserve">The building </w:t>
      </w:r>
      <w:r w:rsidRPr="003A20B8">
        <w:rPr>
          <w:rFonts w:ascii="AppleSystemUIFontBold" w:eastAsia=".PingFang SC" w:hAnsi="AppleSystemUIFontBold" w:cs="AppleSystemUIFontBold"/>
          <w:b/>
          <w:bCs/>
          <w:highlight w:val="yellow"/>
        </w:rPr>
        <w:t>was engulfed</w:t>
      </w:r>
      <w:r>
        <w:rPr>
          <w:rFonts w:ascii="AppleSystemUIFontBold" w:eastAsia=".PingFang SC" w:hAnsi="AppleSystemUIFontBold" w:cs="AppleSystemUIFontBold"/>
          <w:b/>
          <w:bCs/>
        </w:rPr>
        <w:t xml:space="preserve"> </w:t>
      </w:r>
      <w:r>
        <w:rPr>
          <w:rFonts w:ascii="AppleSystemUIFont" w:eastAsia=".PingFang SC" w:hAnsi="AppleSystemUIFont" w:cs="AppleSystemUIFont"/>
        </w:rPr>
        <w:t xml:space="preserve">by huge flames. See those </w:t>
      </w:r>
      <w:r w:rsidRPr="008F70CC">
        <w:rPr>
          <w:rFonts w:ascii="AppleSystemUIFontBold" w:eastAsia=".PingFang SC" w:hAnsi="AppleSystemUIFontBold" w:cs="AppleSystemUIFontBold"/>
          <w:b/>
          <w:bCs/>
          <w:highlight w:val="yellow"/>
          <w:u w:val="single"/>
        </w:rPr>
        <w:t xml:space="preserve">plumes </w:t>
      </w:r>
      <w:r w:rsidR="0089129F" w:rsidRPr="0089129F">
        <w:rPr>
          <w:rFonts w:ascii="AppleSystemUIFontBold" w:eastAsia=".PingFang SC" w:hAnsi="AppleSystemUIFontBold" w:cs="AppleSystemUIFontBold"/>
          <w:b/>
          <w:bCs/>
          <w:highlight w:val="yellow"/>
          <w:u w:val="single"/>
        </w:rPr>
        <w:t>[</w:t>
      </w:r>
      <w:proofErr w:type="spellStart"/>
      <w:r w:rsidR="0089129F" w:rsidRPr="0089129F">
        <w:rPr>
          <w:rFonts w:ascii="AppleSystemUIFontBold" w:eastAsia=".PingFang SC" w:hAnsi="AppleSystemUIFontBold" w:cs="AppleSystemUIFontBold"/>
          <w:b/>
          <w:bCs/>
          <w:highlight w:val="yellow"/>
          <w:u w:val="single"/>
        </w:rPr>
        <w:t>pluːm</w:t>
      </w:r>
      <w:proofErr w:type="spellEnd"/>
      <w:r w:rsidR="0089129F" w:rsidRPr="0089129F">
        <w:rPr>
          <w:rFonts w:ascii="AppleSystemUIFontBold" w:eastAsia=".PingFang SC" w:hAnsi="AppleSystemUIFontBold" w:cs="AppleSystemUIFontBold"/>
          <w:b/>
          <w:bCs/>
          <w:highlight w:val="yellow"/>
          <w:u w:val="single"/>
        </w:rPr>
        <w:t>]</w:t>
      </w:r>
      <w:r w:rsidR="0089129F">
        <w:rPr>
          <w:rFonts w:ascii="AppleSystemUIFontBold" w:eastAsia=".PingFang SC" w:hAnsi="AppleSystemUIFontBold" w:cs="AppleSystemUIFontBold"/>
          <w:b/>
          <w:bCs/>
          <w:highlight w:val="yellow"/>
          <w:u w:val="single"/>
        </w:rPr>
        <w:t xml:space="preserve"> </w:t>
      </w:r>
      <w:r w:rsidRPr="0089129F">
        <w:rPr>
          <w:rFonts w:ascii="AppleSystemUIFontBold" w:eastAsia=".PingFang SC" w:hAnsi="AppleSystemUIFontBold" w:cs="AppleSystemUIFontBold" w:hint="eastAsia"/>
          <w:b/>
          <w:bCs/>
          <w:highlight w:val="yellow"/>
          <w:u w:val="single"/>
        </w:rPr>
        <w:t>羽毛</w:t>
      </w:r>
      <w:r w:rsidRPr="0089129F">
        <w:rPr>
          <w:rFonts w:ascii="AppleSystemUIFontBold" w:eastAsia=".PingFang SC" w:hAnsi="AppleSystemUIFontBold" w:cs="AppleSystemUIFontBold" w:hint="eastAsia"/>
          <w:b/>
          <w:bCs/>
          <w:highlight w:val="yellow"/>
          <w:u w:val="single"/>
        </w:rPr>
        <w:t xml:space="preserve"> </w:t>
      </w:r>
      <w:r w:rsidRPr="0089129F">
        <w:rPr>
          <w:rFonts w:ascii="AppleSystemUIFont" w:eastAsia=".PingFang SC" w:hAnsi="AppleSystemUIFont" w:cs="AppleSystemUIFont"/>
          <w:b/>
          <w:bCs/>
          <w:u w:val="single"/>
        </w:rPr>
        <w:t xml:space="preserve">of black heavy smoke are </w:t>
      </w:r>
      <w:r w:rsidRPr="0089129F">
        <w:rPr>
          <w:rFonts w:ascii="AppleSystemUIFontBold" w:eastAsia=".PingFang SC" w:hAnsi="AppleSystemUIFontBold" w:cs="AppleSystemUIFontBold"/>
          <w:b/>
          <w:bCs/>
          <w:highlight w:val="yellow"/>
          <w:u w:val="single"/>
        </w:rPr>
        <w:t xml:space="preserve">billowing </w:t>
      </w:r>
      <w:r w:rsidRPr="0089129F">
        <w:rPr>
          <w:rFonts w:ascii="AppleSystemUIFontBold" w:eastAsia=".PingFang SC" w:hAnsi="AppleSystemUIFontBold" w:cs="AppleSystemUIFontBold" w:hint="eastAsia"/>
          <w:b/>
          <w:bCs/>
          <w:highlight w:val="yellow"/>
          <w:u w:val="single"/>
        </w:rPr>
        <w:t>（烟雾）</w:t>
      </w:r>
      <w:r w:rsidRPr="0089129F">
        <w:rPr>
          <w:rFonts w:ascii=".PingFang SC" w:eastAsia=".PingFang SC" w:hAnsi="AppleSystemUIFont" w:cs=".PingFang SC" w:hint="eastAsia"/>
          <w:b/>
          <w:bCs/>
          <w:u w:val="single"/>
        </w:rPr>
        <w:t>涌出</w:t>
      </w:r>
      <w:r w:rsidRPr="0089129F">
        <w:rPr>
          <w:rFonts w:ascii="AppleSystemUIFont" w:eastAsia=".PingFang SC" w:hAnsi="AppleSystemUIFont" w:cs="AppleSystemUIFont"/>
          <w:b/>
          <w:bCs/>
          <w:u w:val="single"/>
        </w:rPr>
        <w:t xml:space="preserve"> from</w:t>
      </w:r>
      <w:r w:rsidRPr="0089129F">
        <w:rPr>
          <w:rFonts w:ascii="AppleSystemUIFont" w:eastAsia=".PingFang SC" w:hAnsi="AppleSystemUIFont" w:cs="AppleSystemUIFont"/>
        </w:rPr>
        <w:t xml:space="preserve"> the spire of the church</w:t>
      </w:r>
      <w:r w:rsidR="00001A60" w:rsidRPr="0089129F">
        <w:rPr>
          <w:rFonts w:ascii="AppleSystemUIFont" w:eastAsia=".PingFang SC" w:hAnsi="AppleSystemUIFont" w:cs="AppleSystemUIFont" w:hint="eastAsia"/>
        </w:rPr>
        <w:t>建筑物的尖顶</w:t>
      </w:r>
      <w:r w:rsidRPr="0089129F">
        <w:rPr>
          <w:rFonts w:ascii="AppleSystemUIFont" w:eastAsia=".PingFang SC" w:hAnsi="AppleSystemUIFont" w:cs="AppleSystemUIFont" w:hint="eastAsia"/>
        </w:rPr>
        <w:t>.</w:t>
      </w:r>
    </w:p>
    <w:p w:rsidR="008F70CC" w:rsidRDefault="008F70CC" w:rsidP="008F70CC">
      <w:pPr>
        <w:autoSpaceDE w:val="0"/>
        <w:autoSpaceDN w:val="0"/>
        <w:adjustRightInd w:val="0"/>
        <w:rPr>
          <w:rFonts w:ascii=".PingFang SC" w:eastAsia=".PingFang SC" w:hAnsi="AppleSystemUIFont" w:cs=".PingFang SC"/>
          <w:b/>
          <w:bCs/>
        </w:rPr>
      </w:pPr>
    </w:p>
    <w:p w:rsidR="003A20B8" w:rsidRDefault="00551FDE" w:rsidP="00582DCF">
      <w:pPr>
        <w:pStyle w:val="Heading2"/>
        <w:rPr>
          <w:rFonts w:ascii=".PingFang SC" w:cs=".PingFang SC"/>
          <w:b/>
          <w:bCs/>
          <w:sz w:val="24"/>
          <w:szCs w:val="24"/>
        </w:rPr>
      </w:pPr>
      <w:hyperlink r:id="rId15" w:history="1">
        <w:r w:rsidR="003A20B8">
          <w:rPr>
            <w:rFonts w:ascii=".PingFang SC" w:cs=".PingFang SC"/>
            <w:color w:val="DCA10D"/>
            <w:sz w:val="24"/>
            <w:szCs w:val="24"/>
          </w:rPr>
          <w:t>https://edition.cnn.com/2019/06/27/africa/madagascar-stadium-stampede-intl/index.html</w:t>
        </w:r>
      </w:hyperlink>
      <w:r w:rsidR="003A20B8">
        <w:rPr>
          <w:rFonts w:ascii=".PingFang SC" w:cs=".PingFang SC"/>
          <w:sz w:val="24"/>
          <w:szCs w:val="24"/>
        </w:rPr>
        <w:t xml:space="preserve"> </w:t>
      </w:r>
    </w:p>
    <w:p w:rsidR="003A20B8" w:rsidRDefault="003A20B8" w:rsidP="003A20B8">
      <w:pPr>
        <w:numPr>
          <w:ilvl w:val="1"/>
          <w:numId w:val="47"/>
        </w:numPr>
        <w:autoSpaceDE w:val="0"/>
        <w:autoSpaceDN w:val="0"/>
        <w:adjustRightInd w:val="0"/>
        <w:ind w:left="0" w:firstLine="0"/>
        <w:rPr>
          <w:rFonts w:ascii="AppleSystemUIFont" w:eastAsia=".PingFang SC" w:hAnsi="AppleSystemUIFont" w:cs="AppleSystemUIFont"/>
        </w:rPr>
      </w:pPr>
      <w:r>
        <w:rPr>
          <w:rFonts w:ascii=".PingFang SC" w:eastAsia=".PingFang SC" w:hAnsi="Menlo" w:cs=".PingFang SC"/>
          <w:b/>
          <w:bCs/>
        </w:rPr>
        <w:t xml:space="preserve">stampede: </w:t>
      </w:r>
      <w:r w:rsidR="002E04D4">
        <w:rPr>
          <w:rFonts w:ascii=".PingFang SC" w:eastAsia=".PingFang SC" w:hAnsi="Menlo" w:cs=".PingFang SC"/>
          <w:b/>
          <w:bCs/>
        </w:rPr>
        <w:t xml:space="preserve"> </w:t>
      </w:r>
      <w:r w:rsidR="002E04D4">
        <w:rPr>
          <w:rFonts w:ascii=".PingFang SC" w:eastAsia=".PingFang SC" w:hAnsi="Menlo" w:cs=".PingFang SC" w:hint="eastAsia"/>
          <w:b/>
          <w:bCs/>
        </w:rPr>
        <w:t>史蒂夫快速反击。</w:t>
      </w:r>
      <w:r w:rsidR="009A09EC">
        <w:rPr>
          <w:rFonts w:ascii=".PingFang SC" w:eastAsia=".PingFang SC" w:hAnsi="Menlo" w:cs=".PingFang SC" w:hint="eastAsia"/>
          <w:b/>
          <w:bCs/>
        </w:rPr>
        <w:br/>
      </w:r>
      <w:r>
        <w:rPr>
          <w:rFonts w:ascii=".PingFang SC" w:eastAsia=".PingFang SC" w:hAnsi="Menlo" w:cs=".PingFang SC"/>
          <w:b/>
          <w:bCs/>
        </w:rPr>
        <w:t xml:space="preserve">1. </w:t>
      </w:r>
      <w:proofErr w:type="gramStart"/>
      <w:r>
        <w:rPr>
          <w:rFonts w:ascii=".PingFang SC" w:eastAsia=".PingFang SC" w:hAnsi="Menlo" w:cs=".PingFang SC"/>
          <w:b/>
          <w:bCs/>
        </w:rPr>
        <w:t>e.g</w:t>
      </w:r>
      <w:r w:rsidRPr="009A09EC">
        <w:rPr>
          <w:rFonts w:ascii=".PingFang SC" w:eastAsia=".PingFang SC" w:hAnsi="Menlo" w:cs=".PingFang SC"/>
          <w:b/>
          <w:bCs/>
          <w:highlight w:val="yellow"/>
        </w:rPr>
        <w:t>.</w:t>
      </w:r>
      <w:r w:rsidRPr="009A09EC">
        <w:rPr>
          <w:rFonts w:ascii=".PingFang SC" w:eastAsia=".PingFang SC" w:hAnsi="Menlo" w:cs=".PingFang SC" w:hint="eastAsia"/>
          <w:b/>
          <w:bCs/>
          <w:highlight w:val="yellow"/>
        </w:rPr>
        <w:t>“</w:t>
      </w:r>
      <w:proofErr w:type="gramEnd"/>
      <w:r w:rsidRPr="009A09EC">
        <w:rPr>
          <w:rFonts w:ascii=".PingFang SC" w:eastAsia=".PingFang SC" w:hAnsi="Menlo" w:cs=".PingFang SC" w:hint="eastAsia"/>
          <w:b/>
          <w:bCs/>
          <w:highlight w:val="yellow"/>
        </w:rPr>
        <w:t>引发了</w:t>
      </w:r>
      <w:r w:rsidRPr="009A09EC">
        <w:rPr>
          <w:rFonts w:ascii=".PingFang SC" w:eastAsia=".PingFang SC" w:hAnsi="Menlo" w:cs=".PingFang SC"/>
          <w:b/>
          <w:bCs/>
          <w:highlight w:val="yellow"/>
        </w:rPr>
        <w:t>&lt;</w:t>
      </w:r>
      <w:r w:rsidRPr="009A09EC">
        <w:rPr>
          <w:rFonts w:ascii=".PingFang SC" w:eastAsia=".PingFang SC" w:hAnsi="Menlo" w:cs=".PingFang SC" w:hint="eastAsia"/>
          <w:b/>
          <w:bCs/>
          <w:highlight w:val="yellow"/>
        </w:rPr>
        <w:t>做</w:t>
      </w:r>
      <w:r w:rsidRPr="009A09EC">
        <w:rPr>
          <w:rFonts w:ascii="AppleSystemUIFontBold" w:eastAsia=".PingFang SC" w:hAnsi="AppleSystemUIFontBold" w:cs="AppleSystemUIFontBold"/>
          <w:b/>
          <w:bCs/>
          <w:highlight w:val="yellow"/>
        </w:rPr>
        <w:t>xxx</w:t>
      </w:r>
      <w:r w:rsidRPr="009A09EC">
        <w:rPr>
          <w:rFonts w:ascii=".PingFang SC" w:eastAsia=".PingFang SC" w:hAnsi="AppleSystemUIFontBold" w:cs=".PingFang SC" w:hint="eastAsia"/>
          <w:b/>
          <w:bCs/>
          <w:highlight w:val="yellow"/>
        </w:rPr>
        <w:t>事情</w:t>
      </w:r>
      <w:r w:rsidRPr="009A09EC">
        <w:rPr>
          <w:rFonts w:ascii="AppleSystemUIFontBold" w:eastAsia=".PingFang SC" w:hAnsi="AppleSystemUIFontBold" w:cs="AppleSystemUIFontBold"/>
          <w:b/>
          <w:bCs/>
          <w:highlight w:val="yellow"/>
        </w:rPr>
        <w:t>&gt;</w:t>
      </w:r>
      <w:r w:rsidRPr="009A09EC">
        <w:rPr>
          <w:rFonts w:ascii=".PingFang SC" w:eastAsia=".PingFang SC" w:hAnsi="AppleSystemUIFontBold" w:cs=".PingFang SC" w:hint="eastAsia"/>
          <w:b/>
          <w:bCs/>
          <w:highlight w:val="yellow"/>
        </w:rPr>
        <w:t>的热潮</w:t>
      </w:r>
      <w:r w:rsidRPr="009A09EC">
        <w:rPr>
          <w:rFonts w:ascii="AppleSystemUIFontBold" w:eastAsia=".PingFang SC" w:hAnsi="AppleSystemUIFontBold" w:cs="AppleSystemUIFontBold"/>
          <w:b/>
          <w:bCs/>
          <w:highlight w:val="yellow"/>
        </w:rPr>
        <w:t>/</w:t>
      </w:r>
      <w:r w:rsidRPr="009A09EC">
        <w:rPr>
          <w:rFonts w:ascii=".PingFang SC" w:eastAsia=".PingFang SC" w:hAnsi="AppleSystemUIFontBold" w:cs=".PingFang SC" w:hint="eastAsia"/>
          <w:b/>
          <w:bCs/>
          <w:highlight w:val="yellow"/>
        </w:rPr>
        <w:t>风尚</w:t>
      </w:r>
      <w:r w:rsidRPr="009A09EC">
        <w:rPr>
          <w:rFonts w:ascii="AppleSystemUIFontBold" w:eastAsia=".PingFang SC" w:hAnsi="AppleSystemUIFontBold" w:cs="AppleSystemUIFontBold"/>
          <w:b/>
          <w:bCs/>
          <w:highlight w:val="yellow"/>
        </w:rPr>
        <w:t>/</w:t>
      </w:r>
      <w:r w:rsidRPr="009A09EC">
        <w:rPr>
          <w:rFonts w:ascii=".PingFang SC" w:eastAsia=".PingFang SC" w:hAnsi="AppleSystemUIFontBold" w:cs=".PingFang SC" w:hint="eastAsia"/>
          <w:b/>
          <w:bCs/>
          <w:highlight w:val="yellow"/>
        </w:rPr>
        <w:t>风气</w:t>
      </w:r>
      <w:r w:rsidRPr="009A09EC">
        <w:rPr>
          <w:rFonts w:ascii=".PingFang SC" w:eastAsia=".PingFang SC" w:hAnsi="AppleSystemUIFontBold" w:cs=".PingFang SC"/>
          <w:b/>
          <w:bCs/>
          <w:highlight w:val="yellow"/>
        </w:rPr>
        <w:t xml:space="preserve">: lead to a stampeded to do </w:t>
      </w:r>
      <w:proofErr w:type="spellStart"/>
      <w:r w:rsidRPr="009A09EC">
        <w:rPr>
          <w:rFonts w:ascii=".PingFang SC" w:eastAsia=".PingFang SC" w:hAnsi="AppleSystemUIFontBold" w:cs=".PingFang SC"/>
          <w:b/>
          <w:bCs/>
          <w:highlight w:val="yellow"/>
        </w:rPr>
        <w:t>sth</w:t>
      </w:r>
      <w:proofErr w:type="spellEnd"/>
      <w:r>
        <w:rPr>
          <w:rFonts w:ascii=".PingFang SC" w:eastAsia=".PingFang SC" w:hAnsi="AppleSystemUIFontBold" w:cs=".PingFang SC" w:hint="eastAsia"/>
          <w:b/>
          <w:bCs/>
        </w:rPr>
        <w:t>”</w:t>
      </w:r>
      <w:r>
        <w:rPr>
          <w:rFonts w:ascii=".PingFang SC" w:eastAsia=".PingFang SC" w:hAnsi="AppleSystemUIFontBold" w:cs=".PingFang SC"/>
          <w:b/>
          <w:bCs/>
        </w:rPr>
        <w:t xml:space="preserve">. </w:t>
      </w:r>
      <w:r>
        <w:rPr>
          <w:rFonts w:ascii="AppleSystemUIFont" w:eastAsia=".PingFang SC" w:hAnsi="AppleSystemUIFont" w:cs="AppleSystemUIFont"/>
        </w:rPr>
        <w:t xml:space="preserve">A stampede is a situation in which a lot of people are tending to do or achieve the same thing at the same time </w:t>
      </w:r>
      <w:r>
        <w:rPr>
          <w:rFonts w:ascii=".PingFang SC" w:eastAsia=".PingFang SC" w:hAnsi="AppleSystemUIFont" w:cs=".PingFang SC" w:hint="eastAsia"/>
        </w:rPr>
        <w:t>热潮；风尚；风气</w:t>
      </w:r>
      <w:r>
        <w:rPr>
          <w:rFonts w:ascii="AppleSystemUIFont" w:eastAsia=".PingFang SC" w:hAnsi="AppleSystemUIFont" w:cs="AppleSystemUIFont"/>
        </w:rPr>
        <w:t xml:space="preserve">.  </w:t>
      </w:r>
      <w:r>
        <w:rPr>
          <w:rFonts w:ascii="MS Gothic" w:eastAsia="MS Gothic" w:hAnsi="MS Gothic" w:cs="MS Gothic" w:hint="eastAsia"/>
        </w:rPr>
        <w:t> </w:t>
      </w:r>
      <w:r>
        <w:rPr>
          <w:rFonts w:ascii="AppleSystemUIFont" w:eastAsia=".PingFang SC" w:hAnsi="AppleSystemUIFont" w:cs="AppleSystemUIFont"/>
        </w:rPr>
        <w:t>e.g. Falling interest rates in houses have</w:t>
      </w:r>
      <w:r>
        <w:rPr>
          <w:rFonts w:ascii="AppleSystemUIFontBold" w:eastAsia=".PingFang SC" w:hAnsi="AppleSystemUIFontBold" w:cs="AppleSystemUIFontBold"/>
          <w:b/>
          <w:bCs/>
        </w:rPr>
        <w:t xml:space="preserve"> led to a stampede to</w:t>
      </w:r>
      <w:r>
        <w:rPr>
          <w:rFonts w:ascii="AppleSystemUIFont" w:eastAsia=".PingFang SC" w:hAnsi="AppleSystemUIFont" w:cs="AppleSystemUIFont"/>
        </w:rPr>
        <w:t xml:space="preserve"> buy property. </w:t>
      </w:r>
      <w:r>
        <w:rPr>
          <w:rFonts w:ascii=".PingFang SC" w:eastAsia=".PingFang SC" w:hAnsi="AppleSystemUIFont" w:cs=".PingFang SC" w:hint="eastAsia"/>
        </w:rPr>
        <w:t>不断下降的利率引发了</w:t>
      </w:r>
      <w:r>
        <w:rPr>
          <w:rFonts w:ascii=".PingFang SC" w:eastAsia=".PingFang SC" w:hAnsi="AppleSystemUIFont" w:cs=".PingFang SC"/>
        </w:rPr>
        <w:t>(</w:t>
      </w:r>
      <w:r>
        <w:rPr>
          <w:rFonts w:ascii=".PingFang SC" w:eastAsia=".PingFang SC" w:hAnsi="AppleSystemUIFont" w:cs=".PingFang SC" w:hint="eastAsia"/>
        </w:rPr>
        <w:t>一场购房</w:t>
      </w:r>
      <w:r>
        <w:rPr>
          <w:rFonts w:ascii=".PingFang SC" w:eastAsia=".PingFang SC" w:hAnsi="AppleSystemUIFont" w:cs=".PingFang SC"/>
          <w:b/>
          <w:bCs/>
        </w:rPr>
        <w:t>)</w:t>
      </w:r>
      <w:r>
        <w:rPr>
          <w:rFonts w:ascii=".PingFang SC" w:eastAsia=".PingFang SC" w:hAnsi="AppleSystemUIFont" w:cs=".PingFang SC" w:hint="eastAsia"/>
          <w:b/>
          <w:bCs/>
        </w:rPr>
        <w:t>热</w:t>
      </w:r>
      <w:r>
        <w:rPr>
          <w:rFonts w:ascii=".PingFang SC" w:eastAsia=".PingFang SC" w:hAnsi="AppleSystemUIFont" w:cs=".PingFang SC"/>
          <w:b/>
          <w:bCs/>
        </w:rPr>
        <w:t>(</w:t>
      </w:r>
      <w:r>
        <w:rPr>
          <w:rFonts w:ascii=".PingFang SC" w:eastAsia=".PingFang SC" w:hAnsi="AppleSystemUIFont" w:cs=".PingFang SC" w:hint="eastAsia"/>
          <w:b/>
          <w:bCs/>
        </w:rPr>
        <w:t>的热潮</w:t>
      </w:r>
      <w:r>
        <w:rPr>
          <w:rFonts w:ascii=".PingFang SC" w:eastAsia=".PingFang SC" w:hAnsi="AppleSystemUIFont" w:cs=".PingFang SC"/>
          <w:b/>
          <w:bCs/>
        </w:rPr>
        <w:t>)</w:t>
      </w:r>
      <w:r>
        <w:rPr>
          <w:rFonts w:ascii="AppleSystemUIFontBold" w:eastAsia=".PingFang SC" w:hAnsi="AppleSystemUIFontBold" w:cs="AppleSystemUIFontBold"/>
          <w:b/>
          <w:bCs/>
        </w:rPr>
        <w:t xml:space="preserve"> </w:t>
      </w:r>
      <w:r>
        <w:rPr>
          <w:rFonts w:ascii="AppleSystemUIFont" w:eastAsia=".PingFang SC" w:hAnsi="AppleSystemUIFont" w:cs="AppleSystemUIFont"/>
        </w:rPr>
        <w:t xml:space="preserve">   </w:t>
      </w:r>
      <w:r>
        <w:rPr>
          <w:rFonts w:ascii="MS Gothic" w:eastAsia="MS Gothic" w:hAnsi="MS Gothic" w:cs="MS Gothic" w:hint="eastAsia"/>
        </w:rPr>
        <w:t> </w:t>
      </w:r>
      <w:r w:rsidR="009A09EC">
        <w:rPr>
          <w:rFonts w:ascii="MS Gothic" w:eastAsia="MS Gothic" w:hAnsi="MS Gothic" w:cs="MS Gothic"/>
        </w:rPr>
        <w:br/>
      </w:r>
      <w:r>
        <w:rPr>
          <w:rFonts w:ascii="AppleSystemUIFont" w:eastAsia=".PingFang SC" w:hAnsi="AppleSystemUIFont" w:cs="AppleSystemUIFont"/>
        </w:rPr>
        <w:t xml:space="preserve">2. e.g. A stampede at a stadium during </w:t>
      </w:r>
      <w:r>
        <w:rPr>
          <w:rFonts w:ascii="AppleSystemUIFontBold" w:eastAsia=".PingFang SC" w:hAnsi="AppleSystemUIFontBold" w:cs="AppleSystemUIFontBold"/>
          <w:b/>
          <w:bCs/>
        </w:rPr>
        <w:t xml:space="preserve">Madagascar's </w:t>
      </w:r>
      <w:proofErr w:type="gramStart"/>
      <w:r>
        <w:rPr>
          <w:rFonts w:ascii="AppleSystemUIFontBold" w:eastAsia=".PingFang SC" w:hAnsi="AppleSystemUIFontBold" w:cs="AppleSystemUIFontBold"/>
          <w:b/>
          <w:bCs/>
        </w:rPr>
        <w:t>[,</w:t>
      </w:r>
      <w:proofErr w:type="spellStart"/>
      <w:r>
        <w:rPr>
          <w:rFonts w:ascii="AppleSystemUIFontBold" w:eastAsia=".PingFang SC" w:hAnsi="AppleSystemUIFontBold" w:cs="AppleSystemUIFontBold"/>
          <w:b/>
          <w:bCs/>
        </w:rPr>
        <w:t>mædə'ɡæskə</w:t>
      </w:r>
      <w:proofErr w:type="spellEnd"/>
      <w:proofErr w:type="gramEnd"/>
      <w:r>
        <w:rPr>
          <w:rFonts w:ascii="AppleSystemUIFontBold" w:eastAsia=".PingFang SC" w:hAnsi="AppleSystemUIFontBold" w:cs="AppleSystemUIFontBold"/>
          <w:b/>
          <w:bCs/>
        </w:rPr>
        <w:t>]</w:t>
      </w:r>
      <w:r>
        <w:rPr>
          <w:rFonts w:ascii="AppleSystemUIFont" w:eastAsia=".PingFang SC" w:hAnsi="AppleSystemUIFont" w:cs="AppleSystemUIFont"/>
        </w:rPr>
        <w:t xml:space="preserve"> independence day celebrations killed 16 people and left 101 people injured, including 5 under </w:t>
      </w:r>
      <w:r>
        <w:rPr>
          <w:rFonts w:ascii="AppleSystemUIFontBold" w:eastAsia=".PingFang SC" w:hAnsi="AppleSystemUIFontBold" w:cs="AppleSystemUIFontBold"/>
          <w:b/>
          <w:bCs/>
        </w:rPr>
        <w:t xml:space="preserve">life threatening situation </w:t>
      </w:r>
      <w:r>
        <w:rPr>
          <w:rFonts w:ascii=".PingFang SC" w:eastAsia=".PingFang SC" w:hAnsi="AppleSystemUIFontBold" w:cs=".PingFang SC" w:hint="eastAsia"/>
        </w:rPr>
        <w:t>有</w:t>
      </w:r>
      <w:r>
        <w:rPr>
          <w:rFonts w:ascii="AppleSystemUIFontBold" w:eastAsia=".PingFang SC" w:hAnsi="AppleSystemUIFontBold" w:cs="AppleSystemUIFontBold"/>
          <w:b/>
          <w:bCs/>
        </w:rPr>
        <w:t xml:space="preserve"> </w:t>
      </w:r>
      <w:r>
        <w:rPr>
          <w:rFonts w:ascii=".PingFang SC" w:eastAsia=".PingFang SC" w:hAnsi="AppleSystemUIFontBold" w:cs=".PingFang SC" w:hint="eastAsia"/>
        </w:rPr>
        <w:t>生命危险</w:t>
      </w:r>
      <w:r>
        <w:rPr>
          <w:rFonts w:ascii="AppleSystemUIFont" w:eastAsia=".PingFang SC" w:hAnsi="AppleSystemUIFont" w:cs="AppleSystemUIFont"/>
        </w:rPr>
        <w:t>.</w:t>
      </w:r>
    </w:p>
    <w:p w:rsidR="003A20B8" w:rsidRPr="001E071D" w:rsidRDefault="003A20B8" w:rsidP="003A20B8">
      <w:pPr>
        <w:numPr>
          <w:ilvl w:val="1"/>
          <w:numId w:val="47"/>
        </w:numPr>
        <w:autoSpaceDE w:val="0"/>
        <w:autoSpaceDN w:val="0"/>
        <w:adjustRightInd w:val="0"/>
        <w:ind w:left="0" w:firstLine="0"/>
        <w:rPr>
          <w:rFonts w:ascii="AppleSystemUIFont" w:eastAsia=".PingFang SC" w:hAnsi="AppleSystemUIFont" w:cs="AppleSystemUIFont"/>
          <w:b/>
          <w:bCs/>
        </w:rPr>
      </w:pPr>
      <w:r w:rsidRPr="001E071D">
        <w:rPr>
          <w:rFonts w:ascii=".PingFang SC" w:eastAsia=".PingFang SC" w:hAnsi="Menlo" w:cs=".PingFang SC" w:hint="eastAsia"/>
          <w:b/>
          <w:bCs/>
        </w:rPr>
        <w:t>阅兵式</w:t>
      </w:r>
      <w:r w:rsidRPr="001E071D">
        <w:rPr>
          <w:rFonts w:ascii="AppleSystemUIFont" w:eastAsia=".PingFang SC" w:hAnsi="AppleSystemUIFont" w:cs="AppleSystemUIFont"/>
          <w:b/>
          <w:bCs/>
        </w:rPr>
        <w:t xml:space="preserve"> military parade</w:t>
      </w:r>
    </w:p>
    <w:p w:rsidR="000F47A3" w:rsidRPr="000F47A3" w:rsidRDefault="003A20B8" w:rsidP="003A20B8">
      <w:pPr>
        <w:numPr>
          <w:ilvl w:val="1"/>
          <w:numId w:val="47"/>
        </w:numPr>
        <w:autoSpaceDE w:val="0"/>
        <w:autoSpaceDN w:val="0"/>
        <w:adjustRightInd w:val="0"/>
        <w:ind w:left="0" w:firstLine="0"/>
        <w:rPr>
          <w:rFonts w:ascii=".PingFang SC" w:eastAsia=".PingFang SC" w:hAnsi="AppleSystemUIFont" w:cs=".PingFang SC"/>
        </w:rPr>
      </w:pPr>
      <w:r>
        <w:rPr>
          <w:rFonts w:ascii="AppleSystemUIFont" w:eastAsia=".PingFang SC" w:hAnsi="AppleSystemUIFont" w:cs="AppleSystemUIFont"/>
        </w:rPr>
        <w:t>“</w:t>
      </w:r>
      <w:r w:rsidRPr="005612FB">
        <w:rPr>
          <w:rFonts w:ascii=".PingFang SC" w:eastAsia=".PingFang SC" w:hAnsi="AppleSystemUIFont" w:cs=".PingFang SC" w:hint="eastAsia"/>
          <w:b/>
          <w:bCs/>
          <w:highlight w:val="yellow"/>
        </w:rPr>
        <w:t>在</w:t>
      </w:r>
      <w:r w:rsidRPr="005612FB">
        <w:rPr>
          <w:rFonts w:ascii="AppleSystemUIFontBold" w:eastAsia=".PingFang SC" w:hAnsi="AppleSystemUIFontBold" w:cs="AppleSystemUIFontBold"/>
          <w:b/>
          <w:bCs/>
          <w:highlight w:val="yellow"/>
        </w:rPr>
        <w:t>xxx</w:t>
      </w:r>
      <w:r w:rsidRPr="005612FB">
        <w:rPr>
          <w:rFonts w:ascii=".PingFang SC" w:eastAsia=".PingFang SC" w:hAnsi="AppleSystemUIFontBold" w:cs=".PingFang SC" w:hint="eastAsia"/>
          <w:b/>
          <w:bCs/>
          <w:highlight w:val="yellow"/>
        </w:rPr>
        <w:t>上蒙了一层阴影</w:t>
      </w:r>
      <w:r w:rsidRPr="005612FB">
        <w:rPr>
          <w:rFonts w:ascii="AppleSystemUIFontBold" w:eastAsia=".PingFang SC" w:hAnsi="AppleSystemUIFontBold" w:cs="AppleSystemUIFontBold"/>
          <w:b/>
          <w:bCs/>
          <w:highlight w:val="yellow"/>
        </w:rPr>
        <w:t xml:space="preserve">: cast shadow over </w:t>
      </w:r>
      <w:proofErr w:type="spellStart"/>
      <w:r w:rsidRPr="005612FB">
        <w:rPr>
          <w:rFonts w:ascii="AppleSystemUIFontBold" w:eastAsia=".PingFang SC" w:hAnsi="AppleSystemUIFontBold" w:cs="AppleSystemUIFontBold"/>
          <w:b/>
          <w:bCs/>
          <w:highlight w:val="yellow"/>
        </w:rPr>
        <w:t>sth</w:t>
      </w:r>
      <w:proofErr w:type="spellEnd"/>
      <w:r w:rsidRPr="005612FB">
        <w:rPr>
          <w:rFonts w:ascii="AppleSystemUIFont" w:eastAsia=".PingFang SC" w:hAnsi="AppleSystemUIFont" w:cs="AppleSystemUIFont"/>
          <w:highlight w:val="yellow"/>
        </w:rPr>
        <w:t>”:</w:t>
      </w:r>
      <w:r>
        <w:rPr>
          <w:rFonts w:ascii="AppleSystemUIFont" w:eastAsia=".PingFang SC" w:hAnsi="AppleSystemUIFont" w:cs="AppleSystemUIFont"/>
        </w:rPr>
        <w:t xml:space="preserve">   </w:t>
      </w:r>
      <w:r>
        <w:rPr>
          <w:rFonts w:ascii="MS Gothic" w:eastAsia="MS Gothic" w:hAnsi="MS Gothic" w:cs="MS Gothic" w:hint="eastAsia"/>
        </w:rPr>
        <w:t> </w:t>
      </w:r>
    </w:p>
    <w:p w:rsidR="003A20B8" w:rsidRDefault="003A20B8" w:rsidP="000F47A3">
      <w:pPr>
        <w:autoSpaceDE w:val="0"/>
        <w:autoSpaceDN w:val="0"/>
        <w:adjustRightInd w:val="0"/>
        <w:rPr>
          <w:rFonts w:ascii="AppleSystemUIFontBold" w:eastAsia=".PingFang SC" w:hAnsi="AppleSystemUIFontBold" w:cs="AppleSystemUIFontBold"/>
          <w:b/>
          <w:bCs/>
        </w:rPr>
      </w:pPr>
      <w:r w:rsidRPr="000F47A3">
        <w:rPr>
          <w:rFonts w:ascii="AppleSystemUIFont" w:eastAsia=".PingFang SC" w:hAnsi="AppleSystemUIFont" w:cs="AppleSystemUIFont"/>
        </w:rPr>
        <w:t xml:space="preserve">e.g. The stampede tragedy during </w:t>
      </w:r>
      <w:r w:rsidRPr="000F47A3">
        <w:rPr>
          <w:rFonts w:ascii="AppleSystemUIFontBold" w:eastAsia=".PingFang SC" w:hAnsi="AppleSystemUIFontBold" w:cs="AppleSystemUIFontBold"/>
          <w:b/>
          <w:bCs/>
        </w:rPr>
        <w:t xml:space="preserve">Madagascar's </w:t>
      </w:r>
      <w:proofErr w:type="gramStart"/>
      <w:r w:rsidRPr="000F47A3">
        <w:rPr>
          <w:rFonts w:ascii="AppleSystemUIFontBold" w:eastAsia=".PingFang SC" w:hAnsi="AppleSystemUIFontBold" w:cs="AppleSystemUIFontBold"/>
          <w:b/>
          <w:bCs/>
        </w:rPr>
        <w:t>[,</w:t>
      </w:r>
      <w:proofErr w:type="spellStart"/>
      <w:r w:rsidRPr="000F47A3">
        <w:rPr>
          <w:rFonts w:ascii="AppleSystemUIFontBold" w:eastAsia=".PingFang SC" w:hAnsi="AppleSystemUIFontBold" w:cs="AppleSystemUIFontBold"/>
          <w:b/>
          <w:bCs/>
        </w:rPr>
        <w:t>mædə'ɡæskə</w:t>
      </w:r>
      <w:proofErr w:type="spellEnd"/>
      <w:proofErr w:type="gramEnd"/>
      <w:r w:rsidRPr="000F47A3">
        <w:rPr>
          <w:rFonts w:ascii="AppleSystemUIFontBold" w:eastAsia=".PingFang SC" w:hAnsi="AppleSystemUIFontBold" w:cs="AppleSystemUIFontBold"/>
          <w:b/>
          <w:bCs/>
        </w:rPr>
        <w:t>]</w:t>
      </w:r>
      <w:r w:rsidRPr="000F47A3">
        <w:rPr>
          <w:rFonts w:ascii="AppleSystemUIFont" w:eastAsia=".PingFang SC" w:hAnsi="AppleSystemUIFont" w:cs="AppleSystemUIFont"/>
        </w:rPr>
        <w:t xml:space="preserve"> independence day celebrations has </w:t>
      </w:r>
      <w:r w:rsidRPr="000F47A3">
        <w:rPr>
          <w:rFonts w:ascii="AppleSystemUIFontBold" w:eastAsia=".PingFang SC" w:hAnsi="AppleSystemUIFontBold" w:cs="AppleSystemUIFontBold"/>
          <w:b/>
          <w:bCs/>
          <w:highlight w:val="yellow"/>
        </w:rPr>
        <w:t>cast shadow over</w:t>
      </w:r>
      <w:r w:rsidRPr="000F47A3">
        <w:rPr>
          <w:rFonts w:ascii="AppleSystemUIFont" w:eastAsia=".PingFang SC" w:hAnsi="AppleSystemUIFont" w:cs="AppleSystemUIFont"/>
        </w:rPr>
        <w:t xml:space="preserve"> events marking the country's 59 years of independence from France.     e.g. A friend's warning </w:t>
      </w:r>
      <w:r w:rsidRPr="000F47A3">
        <w:rPr>
          <w:rFonts w:ascii="AppleSystemUIFontBold" w:eastAsia=".PingFang SC" w:hAnsi="AppleSystemUIFontBold" w:cs="AppleSystemUIFontBold"/>
          <w:b/>
          <w:bCs/>
        </w:rPr>
        <w:t xml:space="preserve">cast shadow over </w:t>
      </w:r>
      <w:r w:rsidRPr="000F47A3">
        <w:rPr>
          <w:rFonts w:ascii="AppleSystemUIFont" w:eastAsia=".PingFang SC" w:hAnsi="AppleSystemUIFont" w:cs="AppleSystemUIFont"/>
        </w:rPr>
        <w:t xml:space="preserve">my rarely optimistic mind. </w:t>
      </w:r>
      <w:r w:rsidRPr="000F47A3">
        <w:rPr>
          <w:rFonts w:ascii=".PingFang SC" w:eastAsia=".PingFang SC" w:hAnsi="AppleSystemUIFont" w:cs=".PingFang SC" w:hint="eastAsia"/>
        </w:rPr>
        <w:t>朋友的忠告在</w:t>
      </w:r>
      <w:r w:rsidR="006B7D8A" w:rsidRPr="000F47A3">
        <w:rPr>
          <w:rFonts w:ascii="AppleSystemUIFontBold" w:eastAsia=".PingFang SC" w:hAnsi="AppleSystemUIFontBold" w:cs="AppleSystemUIFontBold" w:hint="eastAsia"/>
          <w:b/>
          <w:bCs/>
          <w:highlight w:val="yellow"/>
        </w:rPr>
        <w:t>&lt;</w:t>
      </w:r>
      <w:r w:rsidRPr="000F47A3">
        <w:rPr>
          <w:rFonts w:ascii="AppleSystemUIFontBold" w:eastAsia=".PingFang SC" w:hAnsi="AppleSystemUIFontBold" w:cs="AppleSystemUIFontBold" w:hint="eastAsia"/>
          <w:b/>
          <w:bCs/>
          <w:highlight w:val="yellow"/>
        </w:rPr>
        <w:t>我难得的乐观</w:t>
      </w:r>
      <w:r w:rsidR="006B7D8A" w:rsidRPr="000F47A3">
        <w:rPr>
          <w:rFonts w:ascii="AppleSystemUIFontBold" w:eastAsia=".PingFang SC" w:hAnsi="AppleSystemUIFontBold" w:cs="AppleSystemUIFontBold" w:hint="eastAsia"/>
          <w:b/>
          <w:bCs/>
          <w:highlight w:val="yellow"/>
        </w:rPr>
        <w:t>&gt;</w:t>
      </w:r>
      <w:r w:rsidRPr="000F47A3">
        <w:rPr>
          <w:rFonts w:ascii="AppleSystemUIFontBold" w:eastAsia=".PingFang SC" w:hAnsi="AppleSystemUIFontBold" w:cs="AppleSystemUIFontBold" w:hint="eastAsia"/>
          <w:b/>
          <w:bCs/>
          <w:highlight w:val="yellow"/>
        </w:rPr>
        <w:t>上蒙了一层阴影</w:t>
      </w:r>
    </w:p>
    <w:p w:rsidR="000F47A3" w:rsidRDefault="000F47A3" w:rsidP="000F47A3">
      <w:pPr>
        <w:autoSpaceDE w:val="0"/>
        <w:autoSpaceDN w:val="0"/>
        <w:adjustRightInd w:val="0"/>
        <w:rPr>
          <w:rFonts w:ascii="AppleSystemUIFont" w:eastAsia=".PingFang SC" w:hAnsi="AppleSystemUIFont" w:cs="AppleSystemUIFont"/>
        </w:rPr>
      </w:pPr>
      <w:r>
        <w:rPr>
          <w:rFonts w:ascii="AppleSystemUIFont" w:hAnsi="AppleSystemUIFont" w:cs="AppleSystemUIFont"/>
        </w:rPr>
        <w:t xml:space="preserve">e.g. On the anniversary of Hong Kong's return to China, large </w:t>
      </w:r>
      <w:r w:rsidRPr="000F47A3">
        <w:rPr>
          <w:rFonts w:ascii="AppleSystemUIFont" w:hAnsi="AppleSystemUIFont" w:cs="AppleSystemUIFont"/>
          <w:b/>
          <w:bCs/>
        </w:rPr>
        <w:t>throngs of</w:t>
      </w:r>
      <w:r>
        <w:rPr>
          <w:rFonts w:ascii="AppleSystemUIFont" w:hAnsi="AppleSystemUIFont" w:cs="AppleSystemUIFont"/>
        </w:rPr>
        <w:t xml:space="preserve"> protestors</w:t>
      </w:r>
      <w:r>
        <w:rPr>
          <w:rFonts w:ascii="AppleSystemUIFontBold" w:hAnsi="AppleSystemUIFontBold" w:cs="AppleSystemUIFontBold"/>
          <w:b/>
          <w:bCs/>
        </w:rPr>
        <w:t xml:space="preserve"> smashed through glass doors, smashed </w:t>
      </w:r>
      <w:proofErr w:type="spellStart"/>
      <w:r>
        <w:rPr>
          <w:rFonts w:ascii="AppleSystemUIFontBold" w:hAnsi="AppleSystemUIFontBold" w:cs="AppleSystemUIFontBold"/>
          <w:b/>
          <w:bCs/>
        </w:rPr>
        <w:t>windowns</w:t>
      </w:r>
      <w:proofErr w:type="spellEnd"/>
      <w:r>
        <w:rPr>
          <w:rFonts w:ascii="AppleSystemUIFontBold" w:hAnsi="AppleSystemUIFontBold" w:cs="AppleSystemUIFontBold"/>
          <w:b/>
          <w:bCs/>
        </w:rPr>
        <w:t xml:space="preserve">, </w:t>
      </w:r>
      <w:r>
        <w:rPr>
          <w:rFonts w:ascii="AppleSystemUIFont" w:hAnsi="AppleSystemUIFont" w:cs="AppleSystemUIFont"/>
        </w:rPr>
        <w:t xml:space="preserve">and </w:t>
      </w:r>
      <w:hyperlink r:id="rId16" w:history="1">
        <w:r w:rsidRPr="000F47A3">
          <w:rPr>
            <w:rFonts w:ascii="AppleSystemUIFont" w:hAnsi="AppleSystemUIFont" w:cs="AppleSystemUIFont"/>
          </w:rPr>
          <w:t>stormed the government headquarters</w:t>
        </w:r>
      </w:hyperlink>
      <w:r>
        <w:rPr>
          <w:rFonts w:ascii="AppleSystemUIFont" w:hAnsi="AppleSystemUIFont" w:cs="AppleSystemUIFont"/>
        </w:rPr>
        <w:t xml:space="preserve">. This </w:t>
      </w:r>
      <w:r w:rsidRPr="000F47A3">
        <w:rPr>
          <w:rFonts w:ascii="AppleSystemUIFontBold" w:hAnsi="AppleSystemUIFontBold" w:cs="AppleSystemUIFontBold"/>
          <w:b/>
          <w:bCs/>
          <w:highlight w:val="yellow"/>
          <w:u w:val="single"/>
        </w:rPr>
        <w:t>act of vandalism /ˈ</w:t>
      </w:r>
      <w:proofErr w:type="spellStart"/>
      <w:r w:rsidRPr="000F47A3">
        <w:rPr>
          <w:rFonts w:ascii="AppleSystemUIFontBold" w:hAnsi="AppleSystemUIFontBold" w:cs="AppleSystemUIFontBold"/>
          <w:b/>
          <w:bCs/>
          <w:highlight w:val="yellow"/>
          <w:u w:val="single"/>
        </w:rPr>
        <w:t>vændəlɪzəm</w:t>
      </w:r>
      <w:proofErr w:type="spellEnd"/>
      <w:r w:rsidRPr="000F47A3">
        <w:rPr>
          <w:rFonts w:ascii="AppleSystemUIFontBold" w:hAnsi="AppleSystemUIFontBold" w:cs="AppleSystemUIFontBold"/>
          <w:b/>
          <w:bCs/>
          <w:highlight w:val="yellow"/>
          <w:u w:val="single"/>
        </w:rPr>
        <w:t>/</w:t>
      </w:r>
      <w:r w:rsidRPr="000F47A3">
        <w:rPr>
          <w:rFonts w:ascii="AppleSystemUIFontBold" w:hAnsi="AppleSystemUIFontBold" w:cs="AppleSystemUIFontBold" w:hint="eastAsia"/>
          <w:b/>
          <w:bCs/>
          <w:highlight w:val="yellow"/>
          <w:u w:val="single"/>
        </w:rPr>
        <w:t>肆意破坏公共财物的行为</w:t>
      </w:r>
      <w:r>
        <w:rPr>
          <w:rFonts w:ascii="AppleSystemUIFont" w:hAnsi="AppleSystemUIFont" w:cs="AppleSystemUIFont"/>
        </w:rPr>
        <w:t xml:space="preserve"> </w:t>
      </w:r>
      <w:r>
        <w:rPr>
          <w:rFonts w:ascii="AppleSystemUIFontBold" w:hAnsi="AppleSystemUIFontBold" w:cs="AppleSystemUIFontBold"/>
          <w:b/>
          <w:bCs/>
          <w:u w:val="single"/>
        </w:rPr>
        <w:t xml:space="preserve">cast shadow over </w:t>
      </w:r>
      <w:r>
        <w:rPr>
          <w:rFonts w:ascii="AppleSystemUIFont" w:eastAsia=".PingFang SC" w:hAnsi="AppleSystemUIFont" w:cs="AppleSystemUIFont"/>
        </w:rPr>
        <w:t xml:space="preserve">the upcoming “HK Return” anniversary event. </w:t>
      </w:r>
      <w:r>
        <w:rPr>
          <w:rFonts w:ascii="AppleSystemUIFont" w:eastAsia=".PingFang SC" w:hAnsi="AppleSystemUIFont" w:cs="AppleSystemUIFont" w:hint="eastAsia"/>
        </w:rPr>
        <w:t>给</w:t>
      </w:r>
      <w:r>
        <w:rPr>
          <w:rFonts w:ascii="AppleSystemUIFont" w:eastAsia=".PingFang SC" w:hAnsi="AppleSystemUIFont" w:cs="AppleSystemUIFont" w:hint="eastAsia"/>
        </w:rPr>
        <w:t>&lt;</w:t>
      </w:r>
      <w:r w:rsidRPr="000F47A3">
        <w:rPr>
          <w:rFonts w:ascii=".PingFang SC" w:eastAsia=".PingFang SC" w:hAnsi="AppleSystemUIFontBold" w:cs=".PingFang SC" w:hint="eastAsia"/>
          <w:b/>
          <w:bCs/>
          <w:highlight w:val="yellow"/>
        </w:rPr>
        <w:t>香港回归纪念&gt;</w:t>
      </w:r>
      <w:r w:rsidRPr="005612FB">
        <w:rPr>
          <w:rFonts w:ascii=".PingFang SC" w:eastAsia=".PingFang SC" w:hAnsi="AppleSystemUIFontBold" w:cs=".PingFang SC" w:hint="eastAsia"/>
          <w:b/>
          <w:bCs/>
          <w:highlight w:val="yellow"/>
        </w:rPr>
        <w:t>蒙了一层阴影</w:t>
      </w:r>
    </w:p>
    <w:p w:rsidR="000F47A3" w:rsidRPr="000F47A3" w:rsidRDefault="000F47A3" w:rsidP="000F47A3">
      <w:pPr>
        <w:autoSpaceDE w:val="0"/>
        <w:autoSpaceDN w:val="0"/>
        <w:adjustRightInd w:val="0"/>
        <w:rPr>
          <w:rFonts w:ascii=".PingFang SC" w:eastAsia=".PingFang SC" w:hAnsi="AppleSystemUIFont" w:cs=".PingFang SC"/>
        </w:rPr>
      </w:pPr>
    </w:p>
    <w:p w:rsidR="003A20B8" w:rsidRDefault="003A20B8" w:rsidP="003A20B8">
      <w:pPr>
        <w:numPr>
          <w:ilvl w:val="1"/>
          <w:numId w:val="47"/>
        </w:numPr>
        <w:autoSpaceDE w:val="0"/>
        <w:autoSpaceDN w:val="0"/>
        <w:adjustRightInd w:val="0"/>
        <w:ind w:left="0" w:firstLine="0"/>
        <w:rPr>
          <w:rFonts w:ascii="AppleSystemUIFontBold" w:eastAsia=".PingFang SC" w:hAnsi="AppleSystemUIFontBold" w:cs="AppleSystemUIFontBold"/>
          <w:b/>
          <w:bCs/>
        </w:rPr>
      </w:pPr>
      <w:r>
        <w:rPr>
          <w:rFonts w:ascii="AppleSystemUIFontBold" w:eastAsia=".PingFang SC" w:hAnsi="AppleSystemUIFontBold" w:cs="AppleSystemUIFontBold"/>
          <w:b/>
          <w:bCs/>
        </w:rPr>
        <w:t xml:space="preserve">Madagascar's </w:t>
      </w:r>
      <w:proofErr w:type="gramStart"/>
      <w:r>
        <w:rPr>
          <w:rFonts w:ascii="AppleSystemUIFontBold" w:eastAsia=".PingFang SC" w:hAnsi="AppleSystemUIFontBold" w:cs="AppleSystemUIFontBold"/>
          <w:b/>
          <w:bCs/>
        </w:rPr>
        <w:t>[,</w:t>
      </w:r>
      <w:proofErr w:type="spellStart"/>
      <w:r>
        <w:rPr>
          <w:rFonts w:ascii="AppleSystemUIFontBold" w:eastAsia=".PingFang SC" w:hAnsi="AppleSystemUIFontBold" w:cs="AppleSystemUIFontBold"/>
          <w:b/>
          <w:bCs/>
        </w:rPr>
        <w:t>mædə'ɡæskə</w:t>
      </w:r>
      <w:proofErr w:type="spellEnd"/>
      <w:proofErr w:type="gramEnd"/>
      <w:r>
        <w:rPr>
          <w:rFonts w:ascii="AppleSystemUIFontBold" w:eastAsia=".PingFang SC" w:hAnsi="AppleSystemUIFontBold" w:cs="AppleSystemUIFontBold"/>
          <w:b/>
          <w:bCs/>
        </w:rPr>
        <w:t xml:space="preserve">].   </w:t>
      </w:r>
      <w:r>
        <w:rPr>
          <w:rFonts w:ascii="AppleSystemUIFont" w:eastAsia=".PingFang SC" w:hAnsi="AppleSystemUIFont" w:cs="AppleSystemUIFont"/>
        </w:rPr>
        <w:t xml:space="preserve">A stampede at a stadium during </w:t>
      </w:r>
      <w:r>
        <w:rPr>
          <w:rFonts w:ascii="AppleSystemUIFontBold" w:eastAsia=".PingFang SC" w:hAnsi="AppleSystemUIFontBold" w:cs="AppleSystemUIFontBold"/>
          <w:b/>
          <w:bCs/>
        </w:rPr>
        <w:t xml:space="preserve">Madagascar's </w:t>
      </w:r>
      <w:proofErr w:type="gramStart"/>
      <w:r>
        <w:rPr>
          <w:rFonts w:ascii="AppleSystemUIFontBold" w:eastAsia=".PingFang SC" w:hAnsi="AppleSystemUIFontBold" w:cs="AppleSystemUIFontBold"/>
          <w:b/>
          <w:bCs/>
        </w:rPr>
        <w:t>[,</w:t>
      </w:r>
      <w:proofErr w:type="spellStart"/>
      <w:r>
        <w:rPr>
          <w:rFonts w:ascii="AppleSystemUIFontBold" w:eastAsia=".PingFang SC" w:hAnsi="AppleSystemUIFontBold" w:cs="AppleSystemUIFontBold"/>
          <w:b/>
          <w:bCs/>
        </w:rPr>
        <w:t>mædə'ɡæskə</w:t>
      </w:r>
      <w:proofErr w:type="spellEnd"/>
      <w:proofErr w:type="gramEnd"/>
      <w:r>
        <w:rPr>
          <w:rFonts w:ascii="AppleSystemUIFontBold" w:eastAsia=".PingFang SC" w:hAnsi="AppleSystemUIFontBold" w:cs="AppleSystemUIFontBold"/>
          <w:b/>
          <w:bCs/>
        </w:rPr>
        <w:t>]</w:t>
      </w:r>
      <w:r>
        <w:rPr>
          <w:rFonts w:ascii="AppleSystemUIFont" w:eastAsia=".PingFang SC" w:hAnsi="AppleSystemUIFont" w:cs="AppleSystemUIFont"/>
        </w:rPr>
        <w:t xml:space="preserve"> independence day celebrations killed 16 people and left 101 people injured, including 5 under </w:t>
      </w:r>
      <w:r w:rsidRPr="000B76FF">
        <w:rPr>
          <w:rFonts w:ascii="AppleSystemUIFontBold" w:eastAsia=".PingFang SC" w:hAnsi="AppleSystemUIFontBold" w:cs="AppleSystemUIFontBold"/>
          <w:b/>
          <w:bCs/>
          <w:u w:val="single"/>
        </w:rPr>
        <w:t>life threatening situation</w:t>
      </w:r>
      <w:r>
        <w:rPr>
          <w:rFonts w:ascii="AppleSystemUIFont" w:eastAsia=".PingFang SC" w:hAnsi="AppleSystemUIFont" w:cs="AppleSystemUIFont"/>
        </w:rPr>
        <w:t>.</w:t>
      </w:r>
    </w:p>
    <w:p w:rsidR="003A20B8" w:rsidRPr="00EB7943" w:rsidRDefault="003A20B8" w:rsidP="003A20B8">
      <w:pPr>
        <w:numPr>
          <w:ilvl w:val="1"/>
          <w:numId w:val="47"/>
        </w:numPr>
        <w:autoSpaceDE w:val="0"/>
        <w:autoSpaceDN w:val="0"/>
        <w:adjustRightInd w:val="0"/>
        <w:ind w:left="0" w:firstLine="0"/>
        <w:rPr>
          <w:rFonts w:ascii="AppleSystemUIFont" w:eastAsia=".PingFang SC" w:hAnsi="AppleSystemUIFont" w:cs="AppleSystemUIFont"/>
          <w:color w:val="FF0000"/>
        </w:rPr>
      </w:pPr>
      <w:r w:rsidRPr="000B76FF">
        <w:rPr>
          <w:rFonts w:ascii=".PingFang SC" w:eastAsia=".PingFang SC" w:hAnsi="AppleSystemUIFontBold" w:cs=".PingFang SC"/>
          <w:b/>
          <w:bCs/>
          <w:highlight w:val="yellow"/>
        </w:rPr>
        <w:t>[</w:t>
      </w:r>
      <w:r w:rsidRPr="000B76FF">
        <w:rPr>
          <w:rFonts w:ascii=".PingFang SC" w:eastAsia=".PingFang SC" w:hAnsi="AppleSystemUIFontBold" w:cs=".PingFang SC" w:hint="eastAsia"/>
          <w:b/>
          <w:bCs/>
          <w:highlight w:val="yellow"/>
        </w:rPr>
        <w:t>负担费用</w:t>
      </w:r>
      <w:r w:rsidRPr="000B76FF">
        <w:rPr>
          <w:rFonts w:ascii=".PingFang SC" w:eastAsia=".PingFang SC" w:hAnsi="AppleSystemUIFontBold" w:cs=".PingFang SC"/>
          <w:b/>
          <w:bCs/>
          <w:highlight w:val="yellow"/>
        </w:rPr>
        <w:t>: foot the bill</w:t>
      </w:r>
      <w:r w:rsidR="000B76FF">
        <w:rPr>
          <w:rFonts w:ascii=".PingFang SC" w:eastAsia=".PingFang SC" w:hAnsi="AppleSystemUIFontBold" w:cs=".PingFang SC" w:hint="eastAsia"/>
          <w:b/>
          <w:bCs/>
          <w:highlight w:val="yellow"/>
        </w:rPr>
        <w:t xml:space="preserve">； </w:t>
      </w:r>
      <w:r w:rsidR="000B76FF" w:rsidRPr="000B76FF">
        <w:rPr>
          <w:rFonts w:ascii=".PingFang SC" w:eastAsia=".PingFang SC" w:hAnsi="AppleSystemUIFontBold" w:cs=".PingFang SC" w:hint="eastAsia"/>
          <w:b/>
          <w:bCs/>
          <w:highlight w:val="yellow"/>
        </w:rPr>
        <w:t>负担医药费：</w:t>
      </w:r>
      <w:r w:rsidR="000B76FF" w:rsidRPr="000B76FF">
        <w:rPr>
          <w:rFonts w:ascii=".PingFang SC" w:eastAsia=".PingFang SC" w:hAnsi="AppleSystemUIFontBold" w:cs=".PingFang SC"/>
          <w:b/>
          <w:bCs/>
          <w:highlight w:val="yellow"/>
        </w:rPr>
        <w:t>foot the hospital bill</w:t>
      </w:r>
      <w:r w:rsidRPr="000B76FF">
        <w:rPr>
          <w:rFonts w:ascii=".PingFang SC" w:eastAsia=".PingFang SC" w:hAnsi="AppleSystemUIFontBold" w:cs=".PingFang SC" w:hint="eastAsia"/>
          <w:b/>
          <w:bCs/>
          <w:highlight w:val="yellow"/>
        </w:rPr>
        <w:t>]</w:t>
      </w:r>
      <w:r>
        <w:rPr>
          <w:rFonts w:ascii="AppleSystemUIFont" w:eastAsia=".PingFang SC" w:hAnsi="AppleSystemUIFont" w:cs="AppleSystemUIFont"/>
        </w:rPr>
        <w:t xml:space="preserve">   </w:t>
      </w:r>
      <w:r w:rsidR="000B76FF">
        <w:rPr>
          <w:rFonts w:ascii="AppleSystemUIFont" w:eastAsia=".PingFang SC" w:hAnsi="AppleSystemUIFont" w:cs="AppleSystemUIFont"/>
        </w:rPr>
        <w:br/>
      </w:r>
      <w:r>
        <w:rPr>
          <w:rFonts w:ascii="AppleSystemUIFont" w:eastAsia=".PingFang SC" w:hAnsi="AppleSystemUIFont" w:cs="AppleSystemUIFont"/>
        </w:rPr>
        <w:t xml:space="preserve">e.g. The president showed their deep condolences and sympathies after the incident;  wished the wounded a speedy recovery and announced his government would </w:t>
      </w:r>
      <w:r w:rsidRPr="00104A7E">
        <w:rPr>
          <w:rFonts w:ascii="AppleSystemUIFontBold" w:eastAsia=".PingFang SC" w:hAnsi="AppleSystemUIFontBold" w:cs="AppleSystemUIFontBold"/>
          <w:b/>
          <w:bCs/>
          <w:highlight w:val="yellow"/>
          <w:u w:val="single"/>
        </w:rPr>
        <w:t xml:space="preserve">foot the hospital bill </w:t>
      </w:r>
      <w:r w:rsidRPr="00104A7E">
        <w:rPr>
          <w:rFonts w:ascii=".PingFang SC" w:eastAsia=".PingFang SC" w:hAnsi="AppleSystemUIFontBold" w:cs=".PingFang SC" w:hint="eastAsia"/>
          <w:highlight w:val="yellow"/>
          <w:u w:val="single"/>
        </w:rPr>
        <w:t>负担</w:t>
      </w:r>
      <w:r w:rsidR="000B76FF" w:rsidRPr="00104A7E">
        <w:rPr>
          <w:rFonts w:ascii=".PingFang SC" w:eastAsia=".PingFang SC" w:hAnsi="AppleSystemUIFontBold" w:cs=".PingFang SC" w:hint="eastAsia"/>
          <w:highlight w:val="yellow"/>
          <w:u w:val="single"/>
        </w:rPr>
        <w:t>医药费</w:t>
      </w:r>
      <w:r>
        <w:rPr>
          <w:rFonts w:ascii="AppleSystemUIFontBold" w:eastAsia=".PingFang SC" w:hAnsi="AppleSystemUIFontBold" w:cs="AppleSystemUIFontBold"/>
          <w:b/>
          <w:bCs/>
        </w:rPr>
        <w:t xml:space="preserve"> </w:t>
      </w:r>
      <w:r>
        <w:rPr>
          <w:rFonts w:ascii="AppleSystemUIFont" w:eastAsia=".PingFang SC" w:hAnsi="AppleSystemUIFont" w:cs="AppleSystemUIFont"/>
        </w:rPr>
        <w:t xml:space="preserve">for those injured. The State is at your side, and </w:t>
      </w:r>
      <w:r w:rsidRPr="00EB7943">
        <w:rPr>
          <w:rFonts w:ascii="AppleSystemUIFontBold" w:eastAsia=".PingFang SC" w:hAnsi="AppleSystemUIFontBold" w:cs="AppleSystemUIFontBold"/>
          <w:b/>
          <w:bCs/>
          <w:color w:val="FF0000"/>
          <w:highlight w:val="yellow"/>
          <w:u w:val="single"/>
        </w:rPr>
        <w:t xml:space="preserve">light will be shed on </w:t>
      </w:r>
      <w:r w:rsidRPr="00EB7943">
        <w:rPr>
          <w:rFonts w:ascii="AppleSystemUIFont" w:eastAsia=".PingFang SC" w:hAnsi="AppleSystemUIFont" w:cs="AppleSystemUIFont"/>
          <w:color w:val="FF0000"/>
        </w:rPr>
        <w:t>the circumstances of this tragedy</w:t>
      </w:r>
      <w:r w:rsidR="00EB7943" w:rsidRPr="00EB7943">
        <w:rPr>
          <w:rFonts w:ascii="AppleSystemUIFont" w:eastAsia=".PingFang SC" w:hAnsi="AppleSystemUIFont" w:cs="AppleSystemUIFont"/>
          <w:color w:val="FF0000"/>
        </w:rPr>
        <w:t xml:space="preserve"> </w:t>
      </w:r>
      <w:r w:rsidR="00EB7943" w:rsidRPr="00EB7943">
        <w:rPr>
          <w:rFonts w:ascii="AppleSystemUIFont" w:eastAsia=".PingFang SC" w:hAnsi="AppleSystemUIFont" w:cs="AppleSystemUIFont" w:hint="eastAsia"/>
          <w:color w:val="FF0000"/>
        </w:rPr>
        <w:t>光明</w:t>
      </w:r>
      <w:r w:rsidR="00EB7943" w:rsidRPr="00EB7943">
        <w:rPr>
          <w:rFonts w:ascii="AppleSystemUIFont" w:eastAsia=".PingFang SC" w:hAnsi="AppleSystemUIFont" w:cs="AppleSystemUIFont" w:hint="eastAsia"/>
          <w:color w:val="FF0000"/>
        </w:rPr>
        <w:t>/</w:t>
      </w:r>
      <w:r w:rsidR="00EB7943" w:rsidRPr="00EB7943">
        <w:rPr>
          <w:rFonts w:ascii="AppleSystemUIFont" w:eastAsia=".PingFang SC" w:hAnsi="AppleSystemUIFont" w:cs="AppleSystemUIFont" w:hint="eastAsia"/>
          <w:color w:val="FF0000"/>
        </w:rPr>
        <w:t>曙光将会照亮在这个地方</w:t>
      </w:r>
      <w:r w:rsidR="000B76FF" w:rsidRPr="00EB7943">
        <w:rPr>
          <w:rFonts w:ascii="AppleSystemUIFont" w:eastAsia=".PingFang SC" w:hAnsi="AppleSystemUIFont" w:cs="AppleSystemUIFont" w:hint="eastAsia"/>
          <w:color w:val="FF0000"/>
        </w:rPr>
        <w:t>.</w:t>
      </w:r>
    </w:p>
    <w:p w:rsidR="005D047B" w:rsidRPr="005D047B" w:rsidRDefault="005D047B" w:rsidP="005D047B"/>
    <w:p w:rsidR="0057047E" w:rsidRDefault="00551FDE" w:rsidP="0057047E">
      <w:hyperlink r:id="rId17" w:history="1">
        <w:r w:rsidR="006442AC" w:rsidRPr="003B35FF">
          <w:rPr>
            <w:rStyle w:val="Hyperlink"/>
          </w:rPr>
          <w:t>https://edition.cnn.com/2019/06/08/asia/hong-kong-extradition-bill-protest-intl/index.html</w:t>
        </w:r>
      </w:hyperlink>
      <w:r w:rsidR="006442AC">
        <w:rPr>
          <w:rStyle w:val="Hyperlink"/>
        </w:rPr>
        <w:t xml:space="preserve"> </w:t>
      </w:r>
    </w:p>
    <w:tbl>
      <w:tblPr>
        <w:tblStyle w:val="TableGrid"/>
        <w:tblW w:w="11057" w:type="dxa"/>
        <w:tblInd w:w="-1139" w:type="dxa"/>
        <w:tblLook w:val="04A0" w:firstRow="1" w:lastRow="0" w:firstColumn="1" w:lastColumn="0" w:noHBand="0" w:noVBand="1"/>
      </w:tblPr>
      <w:tblGrid>
        <w:gridCol w:w="11976"/>
      </w:tblGrid>
      <w:tr w:rsidR="00486090" w:rsidRPr="006070B4" w:rsidTr="00BB3132">
        <w:trPr>
          <w:trHeight w:val="841"/>
        </w:trPr>
        <w:tc>
          <w:tcPr>
            <w:tcW w:w="11057" w:type="dxa"/>
          </w:tcPr>
          <w:p w:rsidR="00486090" w:rsidRPr="00FA0F08" w:rsidRDefault="00FA0F08" w:rsidP="00A855E6">
            <w:pPr>
              <w:rPr>
                <w:b/>
                <w:bCs/>
              </w:rPr>
            </w:pPr>
            <w:r w:rsidRPr="00FA0F08">
              <w:rPr>
                <w:b/>
                <w:bCs/>
              </w:rPr>
              <w:t xml:space="preserve">## </w:t>
            </w:r>
            <w:r w:rsidR="00486090" w:rsidRPr="00FA0F08">
              <w:rPr>
                <w:b/>
                <w:bCs/>
              </w:rPr>
              <w:t>amendment /</w:t>
            </w:r>
            <w:proofErr w:type="spellStart"/>
            <w:r w:rsidR="00486090" w:rsidRPr="00FA0F08">
              <w:rPr>
                <w:b/>
                <w:bCs/>
              </w:rPr>
              <w:t>əˈmɛndmənt</w:t>
            </w:r>
            <w:proofErr w:type="spellEnd"/>
            <w:r w:rsidR="00486090" w:rsidRPr="00FA0F08">
              <w:rPr>
                <w:b/>
                <w:bCs/>
              </w:rPr>
              <w:t>/ </w:t>
            </w:r>
          </w:p>
          <w:p w:rsidR="00486090" w:rsidRPr="00A855E6" w:rsidRDefault="00551FDE" w:rsidP="001053C5">
            <w:pPr>
              <w:pStyle w:val="ListParagraph"/>
              <w:numPr>
                <w:ilvl w:val="0"/>
                <w:numId w:val="45"/>
              </w:numPr>
            </w:pPr>
            <w:hyperlink r:id="rId18" w:history="1">
              <w:r w:rsidR="00486090" w:rsidRPr="00A855E6">
                <w:t>N-VAR </w:t>
              </w:r>
            </w:hyperlink>
            <w:r w:rsidR="00486090" w:rsidRPr="00A855E6">
              <w:t xml:space="preserve">An amendment is a section that is added to a law or rule in order to change it. </w:t>
            </w:r>
            <w:r w:rsidR="00486090" w:rsidRPr="00A855E6">
              <w:rPr>
                <w:rFonts w:hint="eastAsia"/>
              </w:rPr>
              <w:t>修正案</w:t>
            </w:r>
          </w:p>
          <w:p w:rsidR="00486090" w:rsidRPr="00A855E6" w:rsidRDefault="00486090" w:rsidP="00A855E6">
            <w:r w:rsidRPr="00A855E6">
              <w:t>•  ...an amendment to the defence bill. </w:t>
            </w:r>
            <w:r w:rsidR="00E308D8">
              <w:t xml:space="preserve"> </w:t>
            </w:r>
            <w:r w:rsidRPr="00A855E6">
              <w:t> …对辩护法案的一条修正案。</w:t>
            </w:r>
          </w:p>
          <w:p w:rsidR="00486090" w:rsidRPr="00A855E6" w:rsidRDefault="00486090" w:rsidP="00A855E6">
            <w:r w:rsidRPr="00A855E6">
              <w:t>2.</w:t>
            </w:r>
            <w:r w:rsidR="00E308D8">
              <w:t xml:space="preserve"> </w:t>
            </w:r>
            <w:hyperlink r:id="rId19" w:history="1">
              <w:r w:rsidRPr="00A855E6">
                <w:t>N-COUNT </w:t>
              </w:r>
            </w:hyperlink>
            <w:r w:rsidRPr="00A855E6">
              <w:t xml:space="preserve">An amendment is a change that is made to a piece of writing. </w:t>
            </w:r>
            <w:r w:rsidRPr="00A855E6">
              <w:rPr>
                <w:rFonts w:hint="eastAsia"/>
              </w:rPr>
              <w:t>修改</w:t>
            </w:r>
          </w:p>
          <w:p w:rsidR="00A855E6" w:rsidRDefault="00A855E6" w:rsidP="00A855E6">
            <w:r w:rsidRPr="00A855E6">
              <w:t xml:space="preserve">e.g. </w:t>
            </w:r>
            <w:r>
              <w:t xml:space="preserve">Hong Kong’s parliament will dedicate 66 hours to discussions of a controversial </w:t>
            </w:r>
            <w:r w:rsidR="00216A41" w:rsidRPr="00216A41">
              <w:rPr>
                <w:b/>
                <w:bCs/>
              </w:rPr>
              <w:t xml:space="preserve">extradition </w:t>
            </w:r>
            <w:r w:rsidRPr="00216A41">
              <w:rPr>
                <w:b/>
                <w:bCs/>
              </w:rPr>
              <w:t>bill</w:t>
            </w:r>
            <w:r>
              <w:t xml:space="preserve"> </w:t>
            </w:r>
            <w:r w:rsidR="00216A41">
              <w:rPr>
                <w:rFonts w:hint="eastAsia"/>
              </w:rPr>
              <w:t>引渡条款</w:t>
            </w:r>
            <w:r>
              <w:t>that would allow extradition</w:t>
            </w:r>
            <w:r w:rsidR="00DD2DCF">
              <w:t xml:space="preserve"> of </w:t>
            </w:r>
            <w:r w:rsidR="00DD2DCF" w:rsidRPr="00DD2DCF">
              <w:rPr>
                <w:b/>
                <w:bCs/>
              </w:rPr>
              <w:t>fugitives</w:t>
            </w:r>
            <w:r w:rsidR="00DD2DCF">
              <w:rPr>
                <w:rFonts w:hint="eastAsia"/>
              </w:rPr>
              <w:t>逃犯</w:t>
            </w:r>
            <w:r>
              <w:t xml:space="preserve"> to mainland China.</w:t>
            </w:r>
            <w:r w:rsidR="00C623C9">
              <w:t xml:space="preserve"> </w:t>
            </w:r>
            <w:proofErr w:type="spellStart"/>
            <w:r w:rsidR="00B55F55">
              <w:t>C</w:t>
            </w:r>
            <w:r>
              <w:t>ouncilors</w:t>
            </w:r>
            <w:proofErr w:type="spellEnd"/>
            <w:r>
              <w:t xml:space="preserve"> will discuss proposed </w:t>
            </w:r>
            <w:r w:rsidRPr="00341ADB">
              <w:rPr>
                <w:b/>
                <w:bCs/>
                <w:highlight w:val="yellow"/>
              </w:rPr>
              <w:t>amendments</w:t>
            </w:r>
            <w:r w:rsidR="00C623C9" w:rsidRPr="00341ADB">
              <w:rPr>
                <w:rFonts w:hint="eastAsia"/>
                <w:highlight w:val="yellow"/>
              </w:rPr>
              <w:t>修正案</w:t>
            </w:r>
            <w:r>
              <w:t xml:space="preserve">to the controversial law </w:t>
            </w:r>
            <w:r w:rsidR="00521EA0">
              <w:t xml:space="preserve">in </w:t>
            </w:r>
            <w:r w:rsidR="00EB2D5B">
              <w:t xml:space="preserve">which is </w:t>
            </w:r>
            <w:r w:rsidR="00892A17">
              <w:t xml:space="preserve">said to be </w:t>
            </w:r>
            <w:r w:rsidR="00D42036">
              <w:t>plugged</w:t>
            </w:r>
            <w:r w:rsidR="00EB2D5B" w:rsidRPr="00892A17">
              <w:rPr>
                <w:b/>
                <w:bCs/>
                <w:highlight w:val="yellow"/>
              </w:rPr>
              <w:t xml:space="preserve"> a loophole</w:t>
            </w:r>
            <w:r w:rsidR="00521EA0">
              <w:rPr>
                <w:b/>
                <w:bCs/>
                <w:highlight w:val="yellow"/>
              </w:rPr>
              <w:t xml:space="preserve"> </w:t>
            </w:r>
            <w:r w:rsidR="00521EA0">
              <w:rPr>
                <w:rFonts w:hint="eastAsia"/>
                <w:b/>
                <w:bCs/>
                <w:highlight w:val="yellow"/>
              </w:rPr>
              <w:t>(在法律上安插一个漏洞/空子</w:t>
            </w:r>
            <w:r w:rsidR="00521EA0">
              <w:rPr>
                <w:b/>
                <w:bCs/>
                <w:highlight w:val="yellow"/>
              </w:rPr>
              <w:t xml:space="preserve">) </w:t>
            </w:r>
            <w:r w:rsidR="00D42036">
              <w:rPr>
                <w:b/>
                <w:bCs/>
                <w:highlight w:val="yellow"/>
              </w:rPr>
              <w:t>by mainland China.</w:t>
            </w:r>
            <w:r w:rsidR="00892A17">
              <w:t>, which</w:t>
            </w:r>
            <w:r>
              <w:t xml:space="preserve"> drew hundreds of thousands onto Hong Kong’s streets on Sunday. </w:t>
            </w:r>
            <w:r w:rsidR="00A009B8">
              <w:t xml:space="preserve">  // </w:t>
            </w:r>
            <w:r w:rsidR="00A009B8" w:rsidRPr="007B258A">
              <w:rPr>
                <w:b/>
                <w:bCs/>
                <w:color w:val="FF0000"/>
                <w:highlight w:val="yellow"/>
                <w:u w:val="single"/>
              </w:rPr>
              <w:t>[</w:t>
            </w:r>
            <w:r w:rsidR="00D42036">
              <w:rPr>
                <w:b/>
                <w:bCs/>
                <w:color w:val="FF0000"/>
                <w:highlight w:val="yellow"/>
                <w:u w:val="single"/>
              </w:rPr>
              <w:t xml:space="preserve"> </w:t>
            </w:r>
            <w:r w:rsidR="00A009B8" w:rsidRPr="007B258A">
              <w:rPr>
                <w:rFonts w:hint="eastAsia"/>
                <w:b/>
                <w:bCs/>
                <w:color w:val="FF0000"/>
                <w:highlight w:val="yellow"/>
                <w:u w:val="single"/>
              </w:rPr>
              <w:t>钻法律的空子:</w:t>
            </w:r>
            <w:r w:rsidR="00A009B8" w:rsidRPr="007B258A">
              <w:rPr>
                <w:b/>
                <w:bCs/>
                <w:color w:val="FF0000"/>
                <w:highlight w:val="yellow"/>
                <w:u w:val="single"/>
              </w:rPr>
              <w:t xml:space="preserve"> </w:t>
            </w:r>
            <w:r w:rsidR="00A009B8">
              <w:rPr>
                <w:b/>
                <w:bCs/>
                <w:color w:val="FF0000"/>
                <w:highlight w:val="yellow"/>
                <w:u w:val="single"/>
              </w:rPr>
              <w:t xml:space="preserve">exploit a loophole in a law; </w:t>
            </w:r>
            <w:r w:rsidR="00A009B8" w:rsidRPr="007B258A">
              <w:rPr>
                <w:rFonts w:hint="eastAsia"/>
                <w:b/>
                <w:bCs/>
                <w:color w:val="FF0000"/>
                <w:highlight w:val="yellow"/>
                <w:u w:val="single"/>
              </w:rPr>
              <w:t>法律上的一个漏</w:t>
            </w:r>
            <w:r w:rsidR="00A009B8" w:rsidRPr="007B258A">
              <w:rPr>
                <w:b/>
                <w:bCs/>
                <w:color w:val="FF0000"/>
                <w:highlight w:val="yellow"/>
                <w:u w:val="single"/>
              </w:rPr>
              <w:t>洞</w:t>
            </w:r>
            <w:r w:rsidR="00A009B8" w:rsidRPr="007B258A">
              <w:rPr>
                <w:rFonts w:hint="eastAsia"/>
                <w:b/>
                <w:bCs/>
                <w:color w:val="FF0000"/>
                <w:highlight w:val="yellow"/>
                <w:u w:val="single"/>
              </w:rPr>
              <w:t>:</w:t>
            </w:r>
            <w:r w:rsidR="00A009B8" w:rsidRPr="007B258A">
              <w:rPr>
                <w:b/>
                <w:bCs/>
                <w:color w:val="FF0000"/>
                <w:highlight w:val="yellow"/>
                <w:u w:val="single"/>
              </w:rPr>
              <w:t xml:space="preserve"> a loophole in the law]</w:t>
            </w:r>
          </w:p>
          <w:p w:rsidR="00486090" w:rsidRPr="00A855E6" w:rsidRDefault="00486090" w:rsidP="006070B4"/>
          <w:p w:rsidR="00FA0F08" w:rsidRPr="00DB732A" w:rsidRDefault="00FA0F08" w:rsidP="00DB732A">
            <w:r>
              <w:t xml:space="preserve">## </w:t>
            </w:r>
            <w:r w:rsidRPr="00DB732A">
              <w:t>amend</w:t>
            </w:r>
            <w:r w:rsidR="00DB732A">
              <w:t xml:space="preserve"> </w:t>
            </w:r>
            <w:proofErr w:type="spellStart"/>
            <w:r w:rsidR="00DB732A">
              <w:t>sth</w:t>
            </w:r>
            <w:proofErr w:type="spellEnd"/>
            <w:r w:rsidRPr="00DB732A">
              <w:t> /</w:t>
            </w:r>
            <w:proofErr w:type="spellStart"/>
            <w:r w:rsidRPr="00DB732A">
              <w:t>əˈmɛnd</w:t>
            </w:r>
            <w:proofErr w:type="spellEnd"/>
            <w:r w:rsidRPr="00DB732A">
              <w:t>/ </w:t>
            </w:r>
          </w:p>
          <w:p w:rsidR="00FA0F08" w:rsidRPr="00C4355D" w:rsidRDefault="00FA0F08" w:rsidP="00DB732A">
            <w:pPr>
              <w:rPr>
                <w:b/>
                <w:bCs/>
              </w:rPr>
            </w:pPr>
            <w:r w:rsidRPr="00DB732A">
              <w:t>1.</w:t>
            </w:r>
            <w:hyperlink r:id="rId20" w:history="1">
              <w:r w:rsidRPr="00DB732A">
                <w:t>V-T </w:t>
              </w:r>
            </w:hyperlink>
            <w:r w:rsidRPr="00DB732A">
              <w:t>If you </w:t>
            </w:r>
            <w:r w:rsidRPr="00DB732A">
              <w:rPr>
                <w:b/>
                <w:bCs/>
              </w:rPr>
              <w:t>amend something</w:t>
            </w:r>
            <w:r w:rsidRPr="00DB732A">
              <w:t xml:space="preserve"> that has been written such as a law, or something that is said, you change it in order to improve it or make it more accurate. </w:t>
            </w:r>
            <w:r w:rsidRPr="00DB732A">
              <w:rPr>
                <w:rFonts w:hint="eastAsia"/>
              </w:rPr>
              <w:t>修正</w:t>
            </w:r>
            <w:r w:rsidR="006C76AF">
              <w:rPr>
                <w:rFonts w:hint="eastAsia"/>
              </w:rPr>
              <w:t>(法律,法案,条款</w:t>
            </w:r>
            <w:r w:rsidR="006C76AF">
              <w:t>)</w:t>
            </w:r>
            <w:r w:rsidR="00291A99">
              <w:t xml:space="preserve">  </w:t>
            </w:r>
            <w:r w:rsidR="00291A99" w:rsidRPr="00C4355D">
              <w:rPr>
                <w:b/>
                <w:bCs/>
                <w:highlight w:val="yellow"/>
              </w:rPr>
              <w:t>[修正宪法</w:t>
            </w:r>
            <w:r w:rsidR="00291A99" w:rsidRPr="00C4355D">
              <w:rPr>
                <w:rFonts w:hint="eastAsia"/>
                <w:b/>
                <w:bCs/>
                <w:highlight w:val="yellow"/>
              </w:rPr>
              <w:t>:</w:t>
            </w:r>
            <w:r w:rsidR="00291A99" w:rsidRPr="00C4355D">
              <w:rPr>
                <w:b/>
                <w:bCs/>
                <w:highlight w:val="yellow"/>
              </w:rPr>
              <w:t xml:space="preserve"> amend the constitution;  </w:t>
            </w:r>
            <w:r w:rsidR="00CD6481" w:rsidRPr="00C4355D">
              <w:rPr>
                <w:rFonts w:hint="eastAsia"/>
                <w:b/>
                <w:bCs/>
                <w:highlight w:val="yellow"/>
              </w:rPr>
              <w:t>修正法律:</w:t>
            </w:r>
            <w:r w:rsidR="00CD6481" w:rsidRPr="00C4355D">
              <w:rPr>
                <w:b/>
                <w:bCs/>
                <w:highlight w:val="yellow"/>
              </w:rPr>
              <w:t xml:space="preserve"> </w:t>
            </w:r>
            <w:r w:rsidR="00291A99" w:rsidRPr="00C4355D">
              <w:rPr>
                <w:b/>
                <w:bCs/>
                <w:highlight w:val="yellow"/>
              </w:rPr>
              <w:t>amend the law</w:t>
            </w:r>
            <w:r w:rsidR="00B00351" w:rsidRPr="00C4355D">
              <w:rPr>
                <w:b/>
                <w:bCs/>
                <w:highlight w:val="yellow"/>
              </w:rPr>
              <w:t xml:space="preserve">; amend the </w:t>
            </w:r>
            <w:r w:rsidR="00CD6481" w:rsidRPr="00C4355D">
              <w:rPr>
                <w:b/>
                <w:bCs/>
                <w:highlight w:val="yellow"/>
              </w:rPr>
              <w:t>bill</w:t>
            </w:r>
            <w:r w:rsidR="00C4355D" w:rsidRPr="00C4355D">
              <w:rPr>
                <w:b/>
                <w:bCs/>
                <w:highlight w:val="yellow"/>
              </w:rPr>
              <w:t xml:space="preserve">;  </w:t>
            </w:r>
            <w:r w:rsidR="00C4355D">
              <w:rPr>
                <w:b/>
                <w:bCs/>
                <w:highlight w:val="yellow"/>
              </w:rPr>
              <w:t xml:space="preserve"> </w:t>
            </w:r>
            <w:r w:rsidR="00C4355D" w:rsidRPr="00C4355D">
              <w:rPr>
                <w:b/>
                <w:bCs/>
                <w:highlight w:val="yellow"/>
              </w:rPr>
              <w:t>修改了证词</w:t>
            </w:r>
            <w:r w:rsidR="00C4355D" w:rsidRPr="00C4355D">
              <w:rPr>
                <w:rFonts w:hint="eastAsia"/>
                <w:b/>
                <w:bCs/>
                <w:highlight w:val="yellow"/>
              </w:rPr>
              <w:t>:</w:t>
            </w:r>
            <w:r w:rsidR="00C4355D" w:rsidRPr="00C4355D">
              <w:rPr>
                <w:b/>
                <w:bCs/>
                <w:highlight w:val="yellow"/>
              </w:rPr>
              <w:t xml:space="preserve"> amend the testimony /ˈ</w:t>
            </w:r>
            <w:proofErr w:type="spellStart"/>
            <w:r w:rsidR="00C4355D" w:rsidRPr="00C4355D">
              <w:rPr>
                <w:b/>
                <w:bCs/>
                <w:highlight w:val="yellow"/>
              </w:rPr>
              <w:t>tɛstɪmənɪ</w:t>
            </w:r>
            <w:proofErr w:type="spellEnd"/>
            <w:r w:rsidR="00C4355D" w:rsidRPr="00C4355D">
              <w:rPr>
                <w:b/>
                <w:bCs/>
                <w:highlight w:val="yellow"/>
              </w:rPr>
              <w:t xml:space="preserve">/ </w:t>
            </w:r>
            <w:r w:rsidR="00CD6481" w:rsidRPr="00C4355D">
              <w:rPr>
                <w:b/>
                <w:bCs/>
                <w:highlight w:val="yellow"/>
              </w:rPr>
              <w:t xml:space="preserve"> ]</w:t>
            </w:r>
          </w:p>
          <w:p w:rsidR="00FA0F08" w:rsidRPr="00DB732A" w:rsidRDefault="00FA0F08" w:rsidP="00DB732A">
            <w:r w:rsidRPr="00DB732A">
              <w:t xml:space="preserve">•  The president agreed to </w:t>
            </w:r>
            <w:r w:rsidRPr="00D74E23">
              <w:rPr>
                <w:b/>
                <w:bCs/>
                <w:u w:val="single"/>
              </w:rPr>
              <w:t>amend the constitution</w:t>
            </w:r>
            <w:r w:rsidR="00291A99" w:rsidRPr="00DB732A">
              <w:t>修正宪法</w:t>
            </w:r>
            <w:r w:rsidRPr="00DB732A">
              <w:t>and allow multi-party elections.  </w:t>
            </w:r>
          </w:p>
          <w:p w:rsidR="00DB732A" w:rsidRPr="00DB732A" w:rsidRDefault="00DB732A" w:rsidP="00DB732A">
            <w:r w:rsidRPr="00DB732A">
              <w:t xml:space="preserve">The </w:t>
            </w:r>
            <w:r w:rsidRPr="00B00351">
              <w:rPr>
                <w:b/>
                <w:bCs/>
                <w:u w:val="single"/>
              </w:rPr>
              <w:t>law was amended</w:t>
            </w:r>
            <w:r w:rsidRPr="00DB732A">
              <w:t xml:space="preserve"> to include women. 该法律经修改把女性也包括在内。</w:t>
            </w:r>
          </w:p>
          <w:p w:rsidR="00DB732A" w:rsidRPr="00DB732A" w:rsidRDefault="00DB732A" w:rsidP="00DB732A">
            <w:r w:rsidRPr="00DB732A">
              <w:t xml:space="preserve">•The defendant later </w:t>
            </w:r>
            <w:r w:rsidRPr="00C4355D">
              <w:rPr>
                <w:b/>
                <w:bCs/>
                <w:u w:val="single"/>
              </w:rPr>
              <w:t xml:space="preserve">amended his </w:t>
            </w:r>
            <w:r w:rsidR="00C4355D">
              <w:rPr>
                <w:b/>
                <w:bCs/>
                <w:u w:val="single"/>
              </w:rPr>
              <w:t xml:space="preserve">testimony and </w:t>
            </w:r>
            <w:r w:rsidRPr="00C4355D">
              <w:rPr>
                <w:b/>
                <w:bCs/>
                <w:u w:val="single"/>
              </w:rPr>
              <w:t>evidence</w:t>
            </w:r>
            <w:r w:rsidRPr="00DB732A">
              <w:t>. 被告后来修改了证词。</w:t>
            </w:r>
          </w:p>
          <w:p w:rsidR="00DB732A" w:rsidRPr="00DB732A" w:rsidRDefault="00DB732A" w:rsidP="00DB732A">
            <w:proofErr w:type="gramStart"/>
            <w:r w:rsidRPr="00DB732A">
              <w:t>•‘</w:t>
            </w:r>
            <w:proofErr w:type="gramEnd"/>
            <w:r w:rsidRPr="00DB732A">
              <w:t>Steve stole it – or rather borrowed it,’ he amended. “史蒂夫偷的——应该说是借的。”他改口道。</w:t>
            </w:r>
          </w:p>
          <w:p w:rsidR="00FA0F08" w:rsidRPr="00DB732A" w:rsidRDefault="00FA0F08" w:rsidP="00DB732A">
            <w:r w:rsidRPr="00DB732A">
              <w:t>2.</w:t>
            </w:r>
            <w:hyperlink r:id="rId21" w:history="1">
              <w:r w:rsidRPr="00DB732A">
                <w:t>PHRASE </w:t>
              </w:r>
            </w:hyperlink>
            <w:r w:rsidRPr="00DB732A">
              <w:t xml:space="preserve">If you make amends when you have harmed someone, you show that you are sorry by doing something to please them. </w:t>
            </w:r>
            <w:r w:rsidRPr="00DB732A">
              <w:rPr>
                <w:rFonts w:hint="eastAsia"/>
              </w:rPr>
              <w:t>做补偿</w:t>
            </w:r>
            <w:r w:rsidR="00CD6A39">
              <w:rPr>
                <w:rFonts w:hint="eastAsia"/>
              </w:rPr>
              <w:t xml:space="preserve"> </w:t>
            </w:r>
            <w:r w:rsidR="00CD6A39">
              <w:t xml:space="preserve"> </w:t>
            </w:r>
            <w:r w:rsidR="00CD6A39" w:rsidRPr="00CD6A39">
              <w:rPr>
                <w:b/>
                <w:bCs/>
                <w:color w:val="FF0000"/>
                <w:highlight w:val="yellow"/>
                <w:u w:val="single"/>
              </w:rPr>
              <w:t xml:space="preserve">[ make amends to sb. = make it up to sb. </w:t>
            </w:r>
            <w:proofErr w:type="gramStart"/>
            <w:r w:rsidR="00CD6A39" w:rsidRPr="00CD6A39">
              <w:rPr>
                <w:b/>
                <w:bCs/>
                <w:color w:val="FF0000"/>
                <w:highlight w:val="yellow"/>
                <w:u w:val="single"/>
              </w:rPr>
              <w:t>弥</w:t>
            </w:r>
            <w:r w:rsidR="00CD6A39" w:rsidRPr="00CD6A39">
              <w:rPr>
                <w:rFonts w:hint="eastAsia"/>
                <w:b/>
                <w:bCs/>
                <w:color w:val="FF0000"/>
                <w:highlight w:val="yellow"/>
                <w:u w:val="single"/>
              </w:rPr>
              <w:t>补</w:t>
            </w:r>
            <w:r w:rsidR="00CD6A39" w:rsidRPr="00CD6A39">
              <w:rPr>
                <w:b/>
                <w:bCs/>
                <w:color w:val="FF0000"/>
                <w:highlight w:val="yellow"/>
                <w:u w:val="single"/>
              </w:rPr>
              <w:t>补偿</w:t>
            </w:r>
            <w:r w:rsidR="00CD6A39" w:rsidRPr="00CD6A39">
              <w:rPr>
                <w:rFonts w:hint="eastAsia"/>
                <w:b/>
                <w:bCs/>
                <w:color w:val="FF0000"/>
                <w:highlight w:val="yellow"/>
                <w:u w:val="single"/>
              </w:rPr>
              <w:t xml:space="preserve"> </w:t>
            </w:r>
            <w:r w:rsidR="00CD6A39" w:rsidRPr="00CD6A39">
              <w:rPr>
                <w:b/>
                <w:bCs/>
                <w:color w:val="FF0000"/>
                <w:highlight w:val="yellow"/>
                <w:u w:val="single"/>
              </w:rPr>
              <w:t>]</w:t>
            </w:r>
            <w:proofErr w:type="gramEnd"/>
          </w:p>
          <w:p w:rsidR="003D2BCC" w:rsidRDefault="00FA0F08" w:rsidP="006070B4">
            <w:r w:rsidRPr="00DB732A">
              <w:t xml:space="preserve">•  He wanted to </w:t>
            </w:r>
            <w:r w:rsidRPr="00C4355D">
              <w:rPr>
                <w:b/>
                <w:bCs/>
                <w:color w:val="FF0000"/>
                <w:highlight w:val="yellow"/>
                <w:u w:val="single"/>
              </w:rPr>
              <w:t xml:space="preserve">make amends </w:t>
            </w:r>
            <w:r w:rsidR="00CD6A39">
              <w:rPr>
                <w:b/>
                <w:bCs/>
                <w:color w:val="FF0000"/>
                <w:highlight w:val="yellow"/>
                <w:u w:val="single"/>
              </w:rPr>
              <w:t xml:space="preserve">to his wife </w:t>
            </w:r>
            <w:r w:rsidRPr="00CD6A39">
              <w:t xml:space="preserve">for </w:t>
            </w:r>
            <w:r w:rsidRPr="00DB732A">
              <w:t>causing their marriage to fail.  他想为一手造成他们婚姻的破裂做出补偿。</w:t>
            </w:r>
          </w:p>
          <w:p w:rsidR="00A855E6" w:rsidRPr="00A855E6" w:rsidRDefault="003D2BCC" w:rsidP="006070B4">
            <w:r>
              <w:t xml:space="preserve"> </w:t>
            </w:r>
          </w:p>
        </w:tc>
      </w:tr>
      <w:tr w:rsidR="000E3AC4" w:rsidRPr="0055278A" w:rsidTr="00BB3132">
        <w:trPr>
          <w:trHeight w:val="841"/>
        </w:trPr>
        <w:tc>
          <w:tcPr>
            <w:tcW w:w="11057" w:type="dxa"/>
          </w:tcPr>
          <w:p w:rsidR="009617FE" w:rsidRPr="0055278A" w:rsidRDefault="009617FE" w:rsidP="0055278A">
            <w:r w:rsidRPr="0055278A">
              <w:t>/</w:t>
            </w:r>
            <w:proofErr w:type="spellStart"/>
            <w:r w:rsidRPr="0055278A">
              <w:t>bɪˈsiːdʒ</w:t>
            </w:r>
            <w:proofErr w:type="spellEnd"/>
            <w:r w:rsidRPr="0055278A">
              <w:t>/ </w:t>
            </w:r>
            <w:r w:rsidR="0055278A">
              <w:t>besiege</w:t>
            </w:r>
          </w:p>
          <w:p w:rsidR="009617FE" w:rsidRPr="0055278A" w:rsidRDefault="00065C92" w:rsidP="00065C92">
            <w:r>
              <w:rPr>
                <w:rFonts w:hint="eastAsia"/>
              </w:rPr>
              <w:t xml:space="preserve"> </w:t>
            </w:r>
            <w:r w:rsidR="00220F8C" w:rsidRPr="0055278A">
              <w:t xml:space="preserve">1.  </w:t>
            </w:r>
            <w:hyperlink r:id="rId22" w:history="1">
              <w:r w:rsidR="009617FE" w:rsidRPr="0055278A">
                <w:rPr>
                  <w:rStyle w:val="Hyperlink"/>
                </w:rPr>
                <w:t>V-T </w:t>
              </w:r>
            </w:hyperlink>
            <w:r w:rsidR="009617FE" w:rsidRPr="0055278A">
              <w:t>If soldiers besiege a place</w:t>
            </w:r>
            <w:r w:rsidR="006E2E63">
              <w:t>/a stronghold/a city</w:t>
            </w:r>
            <w:r w:rsidR="009617FE" w:rsidRPr="0055278A">
              <w:t>, they surround it and wait for the people in it to stop fighting or resisting</w:t>
            </w:r>
            <w:r w:rsidR="006350DA" w:rsidRPr="0055278A">
              <w:t xml:space="preserve">; </w:t>
            </w:r>
            <w:r w:rsidR="00220F8C" w:rsidRPr="0055278A">
              <w:t xml:space="preserve"> </w:t>
            </w:r>
            <w:r w:rsidR="009617FE" w:rsidRPr="0055278A">
              <w:t xml:space="preserve"> </w:t>
            </w:r>
            <w:r w:rsidR="009617FE" w:rsidRPr="0055278A">
              <w:rPr>
                <w:rFonts w:hint="eastAsia"/>
              </w:rPr>
              <w:t>围攻</w:t>
            </w:r>
          </w:p>
          <w:p w:rsidR="009617FE" w:rsidRDefault="009617FE" w:rsidP="0055278A">
            <w:r w:rsidRPr="0055278A">
              <w:t>•  The main part of the army moved to Sevastopol to besiege the town. </w:t>
            </w:r>
            <w:r w:rsidR="00220F8C" w:rsidRPr="0055278A">
              <w:t xml:space="preserve"> </w:t>
            </w:r>
            <w:r w:rsidRPr="0055278A">
              <w:t> </w:t>
            </w:r>
            <w:r w:rsidRPr="0055278A">
              <w:rPr>
                <w:rFonts w:hint="eastAsia"/>
              </w:rPr>
              <w:t>这支部队的主力前往塞瓦斯托波尔去围攻那个小镇。</w:t>
            </w:r>
          </w:p>
          <w:p w:rsidR="009617FE" w:rsidRPr="0055278A" w:rsidRDefault="006E2E63" w:rsidP="0055278A">
            <w:r w:rsidRPr="0055278A">
              <w:t>• </w:t>
            </w:r>
            <w:r>
              <w:t xml:space="preserve"> </w:t>
            </w:r>
            <w:r w:rsidR="00783166" w:rsidRPr="0055278A">
              <w:t>In April 655, Osman’s palace was besieged by rebels. 公元655年4月，奥斯曼的宫殿遭到叛军围攻</w:t>
            </w:r>
            <w:r w:rsidR="00783166" w:rsidRPr="0055278A">
              <w:rPr>
                <w:rFonts w:hint="eastAsia"/>
              </w:rPr>
              <w:t>。</w:t>
            </w:r>
          </w:p>
          <w:p w:rsidR="000E3AC4" w:rsidRPr="0055278A" w:rsidRDefault="006E2E63" w:rsidP="00DF0B33">
            <w:r w:rsidRPr="0055278A">
              <w:t>• </w:t>
            </w:r>
            <w:r w:rsidR="000E3AC4" w:rsidRPr="0055278A">
              <w:t xml:space="preserve">Police fired </w:t>
            </w:r>
            <w:r w:rsidR="000E3AC4" w:rsidRPr="006E2E63">
              <w:rPr>
                <w:b/>
                <w:bCs/>
              </w:rPr>
              <w:t>tear gas</w:t>
            </w:r>
            <w:r w:rsidR="00220F8C" w:rsidRPr="006E2E63">
              <w:rPr>
                <w:b/>
                <w:bCs/>
              </w:rPr>
              <w:t>, pepper spray</w:t>
            </w:r>
            <w:r w:rsidR="00220F8C" w:rsidRPr="0055278A">
              <w:t>,</w:t>
            </w:r>
            <w:r w:rsidR="000E3AC4" w:rsidRPr="0055278A">
              <w:t xml:space="preserve"> and rubber bullets at protesters </w:t>
            </w:r>
            <w:r w:rsidR="009514F5">
              <w:rPr>
                <w:rFonts w:hint="eastAsia"/>
              </w:rPr>
              <w:t>t</w:t>
            </w:r>
            <w:r w:rsidR="009514F5">
              <w:t xml:space="preserve">o </w:t>
            </w:r>
            <w:r w:rsidR="009514F5" w:rsidRPr="009514F5">
              <w:rPr>
                <w:b/>
                <w:bCs/>
              </w:rPr>
              <w:t>disperse</w:t>
            </w:r>
            <w:r w:rsidR="002B477A">
              <w:rPr>
                <w:rFonts w:ascii="Arial" w:hAnsi="Arial" w:cs="Arial"/>
                <w:color w:val="5F6266"/>
                <w:sz w:val="20"/>
                <w:szCs w:val="20"/>
                <w:shd w:val="clear" w:color="auto" w:fill="F9FBFC"/>
              </w:rPr>
              <w:t>驱</w:t>
            </w:r>
            <w:r w:rsidR="002B477A">
              <w:rPr>
                <w:rFonts w:ascii="Microsoft YaHei" w:eastAsia="Microsoft YaHei" w:hAnsi="Microsoft YaHei" w:cs="Microsoft YaHei" w:hint="eastAsia"/>
                <w:color w:val="5F6266"/>
                <w:sz w:val="20"/>
                <w:szCs w:val="20"/>
                <w:shd w:val="clear" w:color="auto" w:fill="F9FBFC"/>
              </w:rPr>
              <w:t>散</w:t>
            </w:r>
            <w:r w:rsidR="009514F5">
              <w:t xml:space="preserve">them </w:t>
            </w:r>
            <w:r w:rsidR="000E3AC4" w:rsidRPr="0055278A">
              <w:t>in Hong Kong</w:t>
            </w:r>
            <w:r w:rsidR="00DF0B33">
              <w:t xml:space="preserve">, who had occupied the city's main </w:t>
            </w:r>
            <w:r w:rsidR="00DF0B33" w:rsidRPr="00DF0B33">
              <w:rPr>
                <w:b/>
                <w:bCs/>
              </w:rPr>
              <w:t>thoroughfare /ˈ</w:t>
            </w:r>
            <w:proofErr w:type="spellStart"/>
            <w:r w:rsidR="00DF0B33" w:rsidRPr="00DF0B33">
              <w:rPr>
                <w:b/>
                <w:bCs/>
              </w:rPr>
              <w:t>θʌrəˌfɛə</w:t>
            </w:r>
            <w:proofErr w:type="spellEnd"/>
            <w:r w:rsidR="00DF0B33" w:rsidRPr="00DF0B33">
              <w:rPr>
                <w:b/>
                <w:bCs/>
              </w:rPr>
              <w:t>/ (main road)</w:t>
            </w:r>
            <w:r w:rsidR="00DF0B33">
              <w:t xml:space="preserve"> near the government headquarters</w:t>
            </w:r>
            <w:r w:rsidR="000E3AC4" w:rsidRPr="0055278A">
              <w:t xml:space="preserve"> hours after </w:t>
            </w:r>
            <w:hyperlink r:id="rId23" w:tgtFrame="_blank" w:history="1">
              <w:r w:rsidR="000E3AC4" w:rsidRPr="0055278A">
                <w:rPr>
                  <w:rStyle w:val="Hyperlink"/>
                </w:rPr>
                <w:t>tens of thousands</w:t>
              </w:r>
            </w:hyperlink>
            <w:r w:rsidR="000E3AC4" w:rsidRPr="0055278A">
              <w:t xml:space="preserve"> of mostly young people </w:t>
            </w:r>
            <w:r w:rsidR="00220F8C" w:rsidRPr="0030516C">
              <w:rPr>
                <w:b/>
                <w:bCs/>
                <w:u w:val="single"/>
              </w:rPr>
              <w:t>besieged</w:t>
            </w:r>
            <w:r w:rsidR="000E3AC4" w:rsidRPr="0030516C">
              <w:rPr>
                <w:b/>
                <w:bCs/>
                <w:u w:val="single"/>
              </w:rPr>
              <w:t xml:space="preserve"> the city's government headquarters</w:t>
            </w:r>
            <w:r w:rsidR="000E3AC4" w:rsidRPr="0055278A">
              <w:t xml:space="preserve"> and postponed the debate over a </w:t>
            </w:r>
            <w:hyperlink r:id="rId24" w:tgtFrame="_blank" w:history="1">
              <w:r w:rsidR="000E3AC4" w:rsidRPr="0055278A">
                <w:rPr>
                  <w:rStyle w:val="Hyperlink"/>
                </w:rPr>
                <w:t>controversial bill</w:t>
              </w:r>
            </w:hyperlink>
            <w:r w:rsidR="000E3AC4" w:rsidRPr="0055278A">
              <w:t xml:space="preserve"> that would allow fugitives to be extradited to China.</w:t>
            </w:r>
          </w:p>
          <w:p w:rsidR="00220F8C" w:rsidRPr="0055278A" w:rsidRDefault="00220F8C" w:rsidP="0055278A"/>
          <w:p w:rsidR="003763BD" w:rsidRPr="0055278A" w:rsidRDefault="00220F8C" w:rsidP="001053C5">
            <w:pPr>
              <w:pStyle w:val="ListParagraph"/>
              <w:numPr>
                <w:ilvl w:val="0"/>
                <w:numId w:val="45"/>
              </w:numPr>
            </w:pPr>
            <w:r w:rsidRPr="0055278A">
              <w:t>[usually passive,</w:t>
            </w:r>
            <w:r w:rsidRPr="0055278A">
              <w:rPr>
                <w:rFonts w:hint="eastAsia"/>
              </w:rPr>
              <w:t>一般用被动态</w:t>
            </w:r>
            <w:r w:rsidRPr="0055278A">
              <w:t xml:space="preserve">] if people, worries, thoughts etc besiege you, you are surrounded by them; </w:t>
            </w:r>
            <w:hyperlink r:id="rId25" w:history="1">
              <w:r w:rsidRPr="0055278A">
                <w:rPr>
                  <w:rStyle w:val="Hyperlink"/>
                </w:rPr>
                <w:t>V-T </w:t>
              </w:r>
              <w:r w:rsidRPr="0055278A">
                <w:rPr>
                  <w:rStyle w:val="Hyperlink"/>
                  <w:rFonts w:hint="eastAsia"/>
                </w:rPr>
                <w:t>及物动词</w:t>
              </w:r>
            </w:hyperlink>
            <w:r w:rsidRPr="0055278A">
              <w:t>If you are besieged by people, many people want something from you and continually bother you.</w:t>
            </w:r>
            <w:r w:rsidR="003763BD" w:rsidRPr="0055278A">
              <w:rPr>
                <w:rFonts w:hint="eastAsia"/>
              </w:rPr>
              <w:t>〔人、烦恼、想法等〕</w:t>
            </w:r>
            <w:r w:rsidR="003763BD">
              <w:rPr>
                <w:rFonts w:hint="eastAsia"/>
              </w:rPr>
              <w:t>被被</w:t>
            </w:r>
            <w:r w:rsidR="003763BD" w:rsidRPr="0055278A">
              <w:rPr>
                <w:rFonts w:hint="eastAsia"/>
              </w:rPr>
              <w:t>不断打扰</w:t>
            </w:r>
            <w:r w:rsidR="003763BD">
              <w:rPr>
                <w:rFonts w:hint="eastAsia"/>
              </w:rPr>
              <w:t>，</w:t>
            </w:r>
            <w:r w:rsidR="003763BD" w:rsidRPr="0055278A">
              <w:rPr>
                <w:rFonts w:hint="eastAsia"/>
              </w:rPr>
              <w:t>缠扰</w:t>
            </w:r>
          </w:p>
          <w:p w:rsidR="003763BD" w:rsidRPr="0055278A" w:rsidRDefault="003763BD" w:rsidP="003763BD"/>
          <w:p w:rsidR="00220F8C" w:rsidRPr="00065C92" w:rsidRDefault="00220F8C" w:rsidP="0055278A">
            <w:pPr>
              <w:rPr>
                <w:highlight w:val="yellow"/>
              </w:rPr>
            </w:pPr>
            <w:r w:rsidRPr="00065C92">
              <w:rPr>
                <w:highlight w:val="yellow"/>
              </w:rPr>
              <w:t xml:space="preserve">•  She </w:t>
            </w:r>
            <w:r w:rsidRPr="00065C92">
              <w:rPr>
                <w:b/>
                <w:bCs/>
                <w:highlight w:val="yellow"/>
              </w:rPr>
              <w:t>was besieged by</w:t>
            </w:r>
            <w:r w:rsidRPr="00065C92">
              <w:rPr>
                <w:highlight w:val="yellow"/>
              </w:rPr>
              <w:t xml:space="preserve"> the press</w:t>
            </w:r>
            <w:r w:rsidR="003763BD" w:rsidRPr="00065C92">
              <w:rPr>
                <w:highlight w:val="yellow"/>
              </w:rPr>
              <w:t xml:space="preserve">, </w:t>
            </w:r>
            <w:r w:rsidR="003763BD" w:rsidRPr="00065C92">
              <w:rPr>
                <w:b/>
                <w:bCs/>
                <w:highlight w:val="yellow"/>
              </w:rPr>
              <w:t>paparazzi/ˌ</w:t>
            </w:r>
            <w:proofErr w:type="spellStart"/>
            <w:r w:rsidR="003763BD" w:rsidRPr="00065C92">
              <w:rPr>
                <w:b/>
                <w:bCs/>
                <w:highlight w:val="yellow"/>
              </w:rPr>
              <w:t>pæpəˈrætsɪ</w:t>
            </w:r>
            <w:proofErr w:type="spellEnd"/>
            <w:r w:rsidR="003763BD" w:rsidRPr="00065C92">
              <w:rPr>
                <w:b/>
                <w:bCs/>
                <w:highlight w:val="yellow"/>
              </w:rPr>
              <w:t>/</w:t>
            </w:r>
            <w:r w:rsidR="003763BD" w:rsidRPr="00065C92">
              <w:rPr>
                <w:highlight w:val="yellow"/>
              </w:rPr>
              <w:t> </w:t>
            </w:r>
            <w:r w:rsidRPr="00065C92">
              <w:rPr>
                <w:highlight w:val="yellow"/>
              </w:rPr>
              <w:t>and the public.   </w:t>
            </w:r>
            <w:r w:rsidRPr="00065C92">
              <w:rPr>
                <w:rFonts w:hint="eastAsia"/>
                <w:highlight w:val="yellow"/>
              </w:rPr>
              <w:t>她不断被媒体</w:t>
            </w:r>
            <w:r w:rsidR="003763BD" w:rsidRPr="00065C92">
              <w:rPr>
                <w:rFonts w:hint="eastAsia"/>
                <w:highlight w:val="yellow"/>
              </w:rPr>
              <w:t>,</w:t>
            </w:r>
            <w:r w:rsidR="003763BD" w:rsidRPr="00065C92">
              <w:rPr>
                <w:highlight w:val="yellow"/>
              </w:rPr>
              <w:t xml:space="preserve"> </w:t>
            </w:r>
            <w:r w:rsidR="003763BD" w:rsidRPr="00065C92">
              <w:rPr>
                <w:rFonts w:hint="eastAsia"/>
                <w:highlight w:val="yellow"/>
              </w:rPr>
              <w:t>狗仔队,</w:t>
            </w:r>
            <w:r w:rsidR="003763BD" w:rsidRPr="00065C92">
              <w:rPr>
                <w:highlight w:val="yellow"/>
              </w:rPr>
              <w:t xml:space="preserve"> </w:t>
            </w:r>
            <w:r w:rsidRPr="00065C92">
              <w:rPr>
                <w:rFonts w:hint="eastAsia"/>
                <w:highlight w:val="yellow"/>
              </w:rPr>
              <w:t>和公众打扰。</w:t>
            </w:r>
            <w:r w:rsidR="003763BD" w:rsidRPr="00065C92">
              <w:rPr>
                <w:rFonts w:hint="eastAsia"/>
                <w:highlight w:val="yellow"/>
              </w:rPr>
              <w:t xml:space="preserve"> </w:t>
            </w:r>
            <w:r w:rsidR="003763BD" w:rsidRPr="00065C92">
              <w:rPr>
                <w:highlight w:val="yellow"/>
              </w:rPr>
              <w:t xml:space="preserve">  //</w:t>
            </w:r>
          </w:p>
          <w:p w:rsidR="003763BD" w:rsidRPr="00065C92" w:rsidRDefault="00551FDE" w:rsidP="003763BD">
            <w:pPr>
              <w:rPr>
                <w:highlight w:val="yellow"/>
              </w:rPr>
            </w:pPr>
            <w:hyperlink r:id="rId26" w:history="1">
              <w:r w:rsidR="003763BD" w:rsidRPr="00065C92">
                <w:rPr>
                  <w:highlight w:val="yellow"/>
                </w:rPr>
                <w:t>N-PLURAL </w:t>
              </w:r>
            </w:hyperlink>
            <w:r w:rsidR="003763BD" w:rsidRPr="00065C92">
              <w:rPr>
                <w:highlight w:val="yellow"/>
              </w:rPr>
              <w:t>The paparazzi </w:t>
            </w:r>
            <w:r w:rsidR="00257233" w:rsidRPr="00065C92">
              <w:rPr>
                <w:b/>
                <w:bCs/>
                <w:highlight w:val="yellow"/>
              </w:rPr>
              <w:t>/ˌ</w:t>
            </w:r>
            <w:proofErr w:type="spellStart"/>
            <w:r w:rsidR="00257233" w:rsidRPr="00065C92">
              <w:rPr>
                <w:b/>
                <w:bCs/>
                <w:highlight w:val="yellow"/>
              </w:rPr>
              <w:t>pæpəˈrætsɪ</w:t>
            </w:r>
            <w:proofErr w:type="spellEnd"/>
            <w:r w:rsidR="00257233" w:rsidRPr="00065C92">
              <w:rPr>
                <w:b/>
                <w:bCs/>
                <w:highlight w:val="yellow"/>
              </w:rPr>
              <w:t>/</w:t>
            </w:r>
            <w:r w:rsidR="00257233" w:rsidRPr="00065C92">
              <w:rPr>
                <w:highlight w:val="yellow"/>
              </w:rPr>
              <w:t> </w:t>
            </w:r>
            <w:r w:rsidR="003763BD" w:rsidRPr="00065C92">
              <w:rPr>
                <w:highlight w:val="yellow"/>
              </w:rPr>
              <w:t xml:space="preserve">are photographers who follow famous people around, hoping to take interesting or shocking photographs of them that they can sell to a newspaper. </w:t>
            </w:r>
            <w:r w:rsidR="003763BD" w:rsidRPr="00065C92">
              <w:rPr>
                <w:rFonts w:hint="eastAsia"/>
                <w:highlight w:val="yellow"/>
              </w:rPr>
              <w:t>狗仔队</w:t>
            </w:r>
          </w:p>
          <w:p w:rsidR="003763BD" w:rsidRPr="00065C92" w:rsidRDefault="003763BD" w:rsidP="0055278A">
            <w:pPr>
              <w:rPr>
                <w:highlight w:val="yellow"/>
              </w:rPr>
            </w:pPr>
          </w:p>
          <w:p w:rsidR="00220F8C" w:rsidRPr="00065C92" w:rsidRDefault="00220F8C" w:rsidP="0055278A">
            <w:pPr>
              <w:rPr>
                <w:highlight w:val="yellow"/>
              </w:rPr>
            </w:pPr>
          </w:p>
          <w:p w:rsidR="00220F8C" w:rsidRPr="00065C92" w:rsidRDefault="00220F8C" w:rsidP="0055278A">
            <w:pPr>
              <w:rPr>
                <w:highlight w:val="yellow"/>
              </w:rPr>
            </w:pPr>
          </w:p>
          <w:p w:rsidR="00220F8C" w:rsidRPr="00065C92" w:rsidRDefault="00220F8C" w:rsidP="0055278A">
            <w:pPr>
              <w:rPr>
                <w:highlight w:val="yellow"/>
              </w:rPr>
            </w:pPr>
            <w:r w:rsidRPr="00065C92">
              <w:rPr>
                <w:highlight w:val="yellow"/>
              </w:rPr>
              <w:t>•</w:t>
            </w:r>
            <w:r w:rsidR="00257233" w:rsidRPr="00065C92">
              <w:rPr>
                <w:highlight w:val="yellow"/>
              </w:rPr>
              <w:t xml:space="preserve"> </w:t>
            </w:r>
            <w:r w:rsidRPr="00065C92">
              <w:rPr>
                <w:highlight w:val="yellow"/>
              </w:rPr>
              <w:t>Miller was besieged by press photographers</w:t>
            </w:r>
            <w:r w:rsidR="00257233" w:rsidRPr="00065C92">
              <w:rPr>
                <w:highlight w:val="yellow"/>
              </w:rPr>
              <w:t xml:space="preserve"> and </w:t>
            </w:r>
            <w:r w:rsidR="00257233" w:rsidRPr="00065C92">
              <w:rPr>
                <w:b/>
                <w:bCs/>
                <w:highlight w:val="yellow"/>
              </w:rPr>
              <w:t>paparazzi/ˌ</w:t>
            </w:r>
            <w:proofErr w:type="spellStart"/>
            <w:r w:rsidR="00257233" w:rsidRPr="00065C92">
              <w:rPr>
                <w:b/>
                <w:bCs/>
                <w:highlight w:val="yellow"/>
              </w:rPr>
              <w:t>pæpəˈrætsɪ</w:t>
            </w:r>
            <w:proofErr w:type="spellEnd"/>
            <w:r w:rsidR="00257233" w:rsidRPr="00065C92">
              <w:rPr>
                <w:b/>
                <w:bCs/>
                <w:highlight w:val="yellow"/>
              </w:rPr>
              <w:t>/</w:t>
            </w:r>
            <w:r w:rsidR="00257233" w:rsidRPr="00065C92">
              <w:rPr>
                <w:highlight w:val="yellow"/>
              </w:rPr>
              <w:t> </w:t>
            </w:r>
            <w:r w:rsidRPr="00065C92">
              <w:rPr>
                <w:highlight w:val="yellow"/>
              </w:rPr>
              <w:t xml:space="preserve"> </w:t>
            </w:r>
            <w:r w:rsidRPr="00065C92">
              <w:rPr>
                <w:rFonts w:hint="eastAsia"/>
                <w:highlight w:val="yellow"/>
              </w:rPr>
              <w:t>米勒被摄影记者团</w:t>
            </w:r>
            <w:r w:rsidR="00375697" w:rsidRPr="00065C92">
              <w:rPr>
                <w:rFonts w:hint="eastAsia"/>
                <w:highlight w:val="yellow"/>
              </w:rPr>
              <w:t xml:space="preserve"> 和狗仔队 </w:t>
            </w:r>
            <w:r w:rsidRPr="00065C92">
              <w:rPr>
                <w:rFonts w:hint="eastAsia"/>
                <w:highlight w:val="yellow"/>
              </w:rPr>
              <w:t>团围住。</w:t>
            </w:r>
          </w:p>
          <w:p w:rsidR="00220F8C" w:rsidRPr="00065C92" w:rsidRDefault="00220F8C" w:rsidP="001053C5">
            <w:pPr>
              <w:pStyle w:val="ListParagraph"/>
              <w:numPr>
                <w:ilvl w:val="0"/>
                <w:numId w:val="45"/>
              </w:numPr>
              <w:rPr>
                <w:highlight w:val="yellow"/>
              </w:rPr>
            </w:pPr>
            <w:r w:rsidRPr="00065C92">
              <w:rPr>
                <w:highlight w:val="yellow"/>
              </w:rPr>
              <w:lastRenderedPageBreak/>
              <w:t>be besieged with letters/demands/requests etc</w:t>
            </w:r>
          </w:p>
          <w:p w:rsidR="00220F8C" w:rsidRPr="0055278A" w:rsidRDefault="00220F8C" w:rsidP="0055278A">
            <w:r w:rsidRPr="00065C92">
              <w:rPr>
                <w:highlight w:val="yellow"/>
              </w:rPr>
              <w:t>to receive a very large number of letters, requests etc</w:t>
            </w:r>
            <w:r w:rsidR="0008298D" w:rsidRPr="00065C92">
              <w:rPr>
                <w:rFonts w:hint="eastAsia"/>
                <w:highlight w:val="yellow"/>
              </w:rPr>
              <w:t xml:space="preserve"> </w:t>
            </w:r>
            <w:r w:rsidRPr="00065C92">
              <w:rPr>
                <w:rFonts w:hint="eastAsia"/>
                <w:highlight w:val="yellow"/>
              </w:rPr>
              <w:t>被大量的信件</w:t>
            </w:r>
            <w:r w:rsidRPr="00065C92">
              <w:rPr>
                <w:highlight w:val="yellow"/>
              </w:rPr>
              <w:t>/</w:t>
            </w:r>
            <w:r w:rsidRPr="00065C92">
              <w:rPr>
                <w:rFonts w:hint="eastAsia"/>
                <w:highlight w:val="yellow"/>
              </w:rPr>
              <w:t>要求</w:t>
            </w:r>
            <w:r w:rsidRPr="00065C92">
              <w:rPr>
                <w:highlight w:val="yellow"/>
              </w:rPr>
              <w:t>/</w:t>
            </w:r>
            <w:r w:rsidRPr="00065C92">
              <w:rPr>
                <w:rFonts w:hint="eastAsia"/>
                <w:highlight w:val="yellow"/>
              </w:rPr>
              <w:t>请求等所困扰</w:t>
            </w:r>
          </w:p>
          <w:p w:rsidR="00220F8C" w:rsidRPr="0055278A" w:rsidRDefault="00220F8C" w:rsidP="0055278A"/>
        </w:tc>
      </w:tr>
      <w:tr w:rsidR="007B249D" w:rsidRPr="00695458" w:rsidTr="00BB3132">
        <w:trPr>
          <w:trHeight w:val="841"/>
        </w:trPr>
        <w:tc>
          <w:tcPr>
            <w:tcW w:w="11057" w:type="dxa"/>
          </w:tcPr>
          <w:p w:rsidR="003F45CA" w:rsidRPr="00D67881" w:rsidRDefault="003F45CA" w:rsidP="003F45CA">
            <w:r w:rsidRPr="00E4333A">
              <w:rPr>
                <w:b/>
                <w:bCs/>
                <w:highlight w:val="yellow"/>
              </w:rPr>
              <w:lastRenderedPageBreak/>
              <w:t>/ˈ</w:t>
            </w:r>
            <w:proofErr w:type="spellStart"/>
            <w:r w:rsidRPr="00E4333A">
              <w:rPr>
                <w:b/>
                <w:bCs/>
                <w:highlight w:val="yellow"/>
              </w:rPr>
              <w:t>θʌrəˌfɛə</w:t>
            </w:r>
            <w:proofErr w:type="spellEnd"/>
            <w:r w:rsidRPr="00E4333A">
              <w:rPr>
                <w:b/>
                <w:bCs/>
                <w:highlight w:val="yellow"/>
              </w:rPr>
              <w:t>/</w:t>
            </w:r>
            <w:r w:rsidR="00D67881" w:rsidRPr="003F5082">
              <w:rPr>
                <w:rFonts w:hint="eastAsia"/>
                <w:b/>
                <w:bCs/>
                <w:highlight w:val="yellow"/>
              </w:rPr>
              <w:t xml:space="preserve"> </w:t>
            </w:r>
            <w:r w:rsidR="00D67881" w:rsidRPr="003F5082">
              <w:rPr>
                <w:b/>
                <w:bCs/>
                <w:highlight w:val="yellow"/>
              </w:rPr>
              <w:t>thoroughfare</w:t>
            </w:r>
          </w:p>
          <w:p w:rsidR="007B249D" w:rsidRPr="00695458" w:rsidRDefault="007B249D" w:rsidP="001053C5">
            <w:pPr>
              <w:pStyle w:val="ListParagraph"/>
              <w:numPr>
                <w:ilvl w:val="0"/>
                <w:numId w:val="46"/>
              </w:numPr>
            </w:pPr>
            <w:r w:rsidRPr="00695458">
              <w:t>[C] the main road through a place such as a city or village</w:t>
            </w:r>
            <w:r w:rsidRPr="00695458">
              <w:rPr>
                <w:rFonts w:hint="eastAsia"/>
              </w:rPr>
              <w:t>大街，大道</w:t>
            </w:r>
            <w:r w:rsidR="00F646B3">
              <w:br/>
              <w:t xml:space="preserve">e.g. </w:t>
            </w:r>
            <w:r w:rsidRPr="00695458">
              <w:t xml:space="preserve">The motel was off the main </w:t>
            </w:r>
            <w:proofErr w:type="gramStart"/>
            <w:r w:rsidRPr="00695458">
              <w:t>thoroughfare .</w:t>
            </w:r>
            <w:proofErr w:type="gramEnd"/>
            <w:r w:rsidRPr="00695458">
              <w:t xml:space="preserve"> </w:t>
            </w:r>
            <w:r w:rsidRPr="00695458">
              <w:rPr>
                <w:rFonts w:hint="eastAsia"/>
              </w:rPr>
              <w:t>那家汽车旅馆远离大路。</w:t>
            </w:r>
          </w:p>
          <w:p w:rsidR="007B249D" w:rsidRPr="00695458" w:rsidRDefault="00F646B3" w:rsidP="001053C5">
            <w:pPr>
              <w:pStyle w:val="ListParagraph"/>
              <w:numPr>
                <w:ilvl w:val="0"/>
                <w:numId w:val="46"/>
              </w:numPr>
            </w:pPr>
            <w:r w:rsidRPr="002A56E7">
              <w:rPr>
                <w:b/>
                <w:bCs/>
                <w:color w:val="FF0000"/>
                <w:highlight w:val="yellow"/>
              </w:rPr>
              <w:t xml:space="preserve">[ </w:t>
            </w:r>
            <w:r w:rsidR="007B249D" w:rsidRPr="002A56E7">
              <w:rPr>
                <w:b/>
                <w:bCs/>
                <w:color w:val="FF0000"/>
                <w:highlight w:val="yellow"/>
              </w:rPr>
              <w:t>no thoroughfare</w:t>
            </w:r>
            <w:r w:rsidRPr="002A56E7">
              <w:rPr>
                <w:b/>
                <w:bCs/>
                <w:color w:val="FF0000"/>
                <w:highlight w:val="yellow"/>
              </w:rPr>
              <w:t xml:space="preserve"> ]</w:t>
            </w:r>
            <w:r w:rsidRPr="002A56E7">
              <w:rPr>
                <w:color w:val="FF0000"/>
              </w:rPr>
              <w:t xml:space="preserve">  </w:t>
            </w:r>
            <w:r w:rsidR="007B249D" w:rsidRPr="00695458">
              <w:t>a written sign used to tell people that they cannot go on a particular road or path</w:t>
            </w:r>
            <w:r w:rsidR="007B249D" w:rsidRPr="00695458">
              <w:rPr>
                <w:rFonts w:hint="eastAsia"/>
              </w:rPr>
              <w:t>此路不通；禁止通行〔标牌用语〕</w:t>
            </w:r>
          </w:p>
          <w:p w:rsidR="007B249D" w:rsidRDefault="005004A7" w:rsidP="00695458">
            <w:r>
              <w:t xml:space="preserve">e.g. </w:t>
            </w:r>
            <w:r w:rsidR="00E87FC5" w:rsidRPr="0055278A">
              <w:t xml:space="preserve">Police fired </w:t>
            </w:r>
            <w:r w:rsidR="00E87FC5" w:rsidRPr="006E2E63">
              <w:rPr>
                <w:b/>
                <w:bCs/>
              </w:rPr>
              <w:t>tear gas, pepper spray</w:t>
            </w:r>
            <w:r w:rsidR="00E87FC5" w:rsidRPr="0055278A">
              <w:t xml:space="preserve">, and rubber bullets at protesters </w:t>
            </w:r>
            <w:r w:rsidR="00E87FC5">
              <w:rPr>
                <w:rFonts w:hint="eastAsia"/>
              </w:rPr>
              <w:t>t</w:t>
            </w:r>
            <w:r w:rsidR="00E87FC5">
              <w:t xml:space="preserve">o </w:t>
            </w:r>
            <w:r w:rsidR="00E87FC5" w:rsidRPr="009514F5">
              <w:rPr>
                <w:b/>
                <w:bCs/>
              </w:rPr>
              <w:t>disperse</w:t>
            </w:r>
            <w:r w:rsidR="00E87FC5">
              <w:rPr>
                <w:rFonts w:ascii="Arial" w:hAnsi="Arial" w:cs="Arial"/>
                <w:color w:val="5F6266"/>
                <w:sz w:val="20"/>
                <w:szCs w:val="20"/>
                <w:shd w:val="clear" w:color="auto" w:fill="F9FBFC"/>
              </w:rPr>
              <w:t>驱</w:t>
            </w:r>
            <w:r w:rsidR="00E87FC5">
              <w:rPr>
                <w:rFonts w:ascii="Microsoft YaHei" w:eastAsia="Microsoft YaHei" w:hAnsi="Microsoft YaHei" w:cs="Microsoft YaHei" w:hint="eastAsia"/>
                <w:color w:val="5F6266"/>
                <w:sz w:val="20"/>
                <w:szCs w:val="20"/>
                <w:shd w:val="clear" w:color="auto" w:fill="F9FBFC"/>
              </w:rPr>
              <w:t>散</w:t>
            </w:r>
            <w:r w:rsidR="00E87FC5">
              <w:t xml:space="preserve">them </w:t>
            </w:r>
            <w:r w:rsidR="00E87FC5" w:rsidRPr="0055278A">
              <w:t>in Hong Kong</w:t>
            </w:r>
            <w:r w:rsidR="00E87FC5">
              <w:t xml:space="preserve">, who had occupied the city's main </w:t>
            </w:r>
            <w:r w:rsidR="00E87FC5" w:rsidRPr="00E4333A">
              <w:rPr>
                <w:b/>
                <w:bCs/>
                <w:highlight w:val="yellow"/>
              </w:rPr>
              <w:t>thoroughfare /ˈ</w:t>
            </w:r>
            <w:proofErr w:type="spellStart"/>
            <w:r w:rsidR="00E87FC5" w:rsidRPr="00E4333A">
              <w:rPr>
                <w:b/>
                <w:bCs/>
                <w:highlight w:val="yellow"/>
              </w:rPr>
              <w:t>θʌrəˌfɛə</w:t>
            </w:r>
            <w:proofErr w:type="spellEnd"/>
            <w:r w:rsidR="00E87FC5" w:rsidRPr="00E4333A">
              <w:rPr>
                <w:b/>
                <w:bCs/>
                <w:highlight w:val="yellow"/>
              </w:rPr>
              <w:t>/ (main road)</w:t>
            </w:r>
            <w:r w:rsidR="00E87FC5">
              <w:t xml:space="preserve"> near the government headquarters</w:t>
            </w:r>
            <w:r w:rsidR="00E87FC5" w:rsidRPr="0055278A">
              <w:t xml:space="preserve"> hours after </w:t>
            </w:r>
            <w:hyperlink r:id="rId27" w:tgtFrame="_blank" w:history="1">
              <w:r w:rsidR="00E87FC5" w:rsidRPr="0055278A">
                <w:rPr>
                  <w:rStyle w:val="Hyperlink"/>
                </w:rPr>
                <w:t>tens of thousands</w:t>
              </w:r>
            </w:hyperlink>
            <w:r w:rsidR="00E87FC5" w:rsidRPr="0055278A">
              <w:t xml:space="preserve"> of mostly young people </w:t>
            </w:r>
            <w:r w:rsidR="00E87FC5" w:rsidRPr="0030516C">
              <w:rPr>
                <w:b/>
                <w:bCs/>
                <w:u w:val="single"/>
              </w:rPr>
              <w:t>besieged the city's government headquarters</w:t>
            </w:r>
            <w:r w:rsidR="00E87FC5" w:rsidRPr="0055278A">
              <w:t xml:space="preserve"> </w:t>
            </w:r>
            <w:r w:rsidR="00E4333A">
              <w:rPr>
                <w:rFonts w:hint="eastAsia"/>
              </w:rPr>
              <w:t xml:space="preserve">围攻围困 </w:t>
            </w:r>
            <w:r w:rsidR="00E87FC5" w:rsidRPr="0055278A">
              <w:t xml:space="preserve">and postponed the debate over a </w:t>
            </w:r>
            <w:hyperlink r:id="rId28" w:tgtFrame="_blank" w:history="1">
              <w:r w:rsidR="00E87FC5" w:rsidRPr="0055278A">
                <w:rPr>
                  <w:rStyle w:val="Hyperlink"/>
                </w:rPr>
                <w:t>controversial bill</w:t>
              </w:r>
            </w:hyperlink>
            <w:r w:rsidR="00E87FC5" w:rsidRPr="0055278A">
              <w:t xml:space="preserve"> that would allow fugitives to be extradited to China.</w:t>
            </w:r>
          </w:p>
          <w:p w:rsidR="002A56E7" w:rsidRPr="00695458" w:rsidRDefault="002A56E7" w:rsidP="00695458"/>
        </w:tc>
      </w:tr>
      <w:tr w:rsidR="00F34ECA" w:rsidRPr="006070B4" w:rsidTr="00BB3132">
        <w:trPr>
          <w:trHeight w:val="841"/>
        </w:trPr>
        <w:tc>
          <w:tcPr>
            <w:tcW w:w="11057" w:type="dxa"/>
          </w:tcPr>
          <w:p w:rsidR="00F34ECA" w:rsidRPr="00D11CC1" w:rsidRDefault="00F34ECA" w:rsidP="006070B4">
            <w:pPr>
              <w:rPr>
                <w:b/>
                <w:bCs/>
              </w:rPr>
            </w:pPr>
            <w:r w:rsidRPr="00D11CC1">
              <w:rPr>
                <w:b/>
                <w:bCs/>
              </w:rPr>
              <w:t>[ stretch</w:t>
            </w:r>
            <w:r w:rsidR="00D11CC1" w:rsidRPr="00D11CC1">
              <w:rPr>
                <w:b/>
                <w:bCs/>
              </w:rPr>
              <w:t>er</w:t>
            </w:r>
            <w:r w:rsidRPr="00D11CC1">
              <w:rPr>
                <w:b/>
                <w:bCs/>
              </w:rPr>
              <w:t xml:space="preserve"> V.S. </w:t>
            </w:r>
            <w:r w:rsidR="00BE6C01" w:rsidRPr="00D11CC1">
              <w:rPr>
                <w:b/>
                <w:bCs/>
              </w:rPr>
              <w:t>gurney</w:t>
            </w:r>
            <w:r w:rsidRPr="00D11CC1">
              <w:rPr>
                <w:b/>
                <w:bCs/>
              </w:rPr>
              <w:t>]</w:t>
            </w:r>
          </w:p>
          <w:p w:rsidR="00BE6C01" w:rsidRPr="00D11CC1" w:rsidRDefault="00BE6C01" w:rsidP="00D11CC1">
            <w:r w:rsidRPr="00D11CC1">
              <w:t xml:space="preserve">## </w:t>
            </w:r>
            <w:r w:rsidR="00D11CC1" w:rsidRPr="00D11CC1">
              <w:t>A </w:t>
            </w:r>
            <w:r w:rsidR="00D11CC1" w:rsidRPr="00F42FE4">
              <w:rPr>
                <w:b/>
                <w:bCs/>
              </w:rPr>
              <w:t>stretcher</w:t>
            </w:r>
            <w:r w:rsidR="00D11CC1" w:rsidRPr="00D11CC1">
              <w:t> is a long piece of canvas with a pole along each side, which is used to carry an injured or sick person. 担</w:t>
            </w:r>
            <w:r w:rsidR="00D11CC1" w:rsidRPr="00D11CC1">
              <w:rPr>
                <w:rFonts w:hint="eastAsia"/>
              </w:rPr>
              <w:t>架</w:t>
            </w:r>
          </w:p>
          <w:p w:rsidR="00BE6C01" w:rsidRPr="00D11CC1" w:rsidRDefault="00BE6C01" w:rsidP="00D11CC1">
            <w:r w:rsidRPr="00D11CC1">
              <w:t xml:space="preserve">## </w:t>
            </w:r>
            <w:r w:rsidRPr="00F42FE4">
              <w:rPr>
                <w:b/>
                <w:bCs/>
              </w:rPr>
              <w:t>gurney /ˈ</w:t>
            </w:r>
            <w:proofErr w:type="spellStart"/>
            <w:r w:rsidRPr="00F42FE4">
              <w:rPr>
                <w:b/>
                <w:bCs/>
              </w:rPr>
              <w:t>ɡɜːnɪ</w:t>
            </w:r>
            <w:proofErr w:type="spellEnd"/>
            <w:r w:rsidRPr="00F42FE4">
              <w:rPr>
                <w:b/>
                <w:bCs/>
              </w:rPr>
              <w:t>/</w:t>
            </w:r>
            <w:r w:rsidR="00D11CC1" w:rsidRPr="00F42FE4">
              <w:rPr>
                <w:b/>
                <w:bCs/>
              </w:rPr>
              <w:t>:</w:t>
            </w:r>
            <w:r w:rsidR="00D11CC1" w:rsidRPr="00D11CC1">
              <w:t xml:space="preserve"> </w:t>
            </w:r>
            <w:r w:rsidRPr="00D11CC1">
              <w:t xml:space="preserve">A gurney is a bed on wheels that is used in hospitals for moving sick or injured people. </w:t>
            </w:r>
            <w:r w:rsidR="00873DF8" w:rsidRPr="00D11CC1">
              <w:rPr>
                <w:rFonts w:hint="eastAsia"/>
              </w:rPr>
              <w:t>〔医院中移动病人用的〕轮床</w:t>
            </w:r>
          </w:p>
          <w:p w:rsidR="00F34ECA" w:rsidRDefault="00F34ECA" w:rsidP="006070B4"/>
          <w:p w:rsidR="00F34ECA" w:rsidRDefault="00F34ECA" w:rsidP="006070B4">
            <w:r>
              <w:t xml:space="preserve">e.g. Ambulances were seen rushing towards Harcourt Road, the main site of Wednesday's protest, amid reports of people being removed from the scene on </w:t>
            </w:r>
            <w:r w:rsidRPr="00104A69">
              <w:rPr>
                <w:b/>
                <w:bCs/>
              </w:rPr>
              <w:t>stretchers</w:t>
            </w:r>
            <w:r>
              <w:t>. Lo said the number of officers injured was still being tallied.</w:t>
            </w:r>
          </w:p>
          <w:p w:rsidR="00BE6C01" w:rsidRPr="006070B4" w:rsidRDefault="00BE6C01" w:rsidP="006070B4"/>
        </w:tc>
      </w:tr>
      <w:tr w:rsidR="0002560E" w:rsidRPr="006070B4" w:rsidTr="00BB3132">
        <w:trPr>
          <w:trHeight w:val="841"/>
        </w:trPr>
        <w:tc>
          <w:tcPr>
            <w:tcW w:w="11057" w:type="dxa"/>
          </w:tcPr>
          <w:p w:rsidR="0002560E" w:rsidRDefault="0002560E" w:rsidP="006070B4"/>
          <w:p w:rsidR="0002560E" w:rsidRPr="0002560E" w:rsidRDefault="0002560E" w:rsidP="0002560E">
            <w:r>
              <w:t xml:space="preserve">e.g. </w:t>
            </w:r>
            <w:r w:rsidRPr="0002560E">
              <w:t>Up to 5,000 police in</w:t>
            </w:r>
            <w:r w:rsidRPr="0002560E">
              <w:rPr>
                <w:b/>
                <w:bCs/>
                <w:u w:val="single"/>
              </w:rPr>
              <w:t xml:space="preserve"> riot gear </w:t>
            </w:r>
            <w:r w:rsidRPr="0002560E">
              <w:t xml:space="preserve">were deployed to guard the building. Protesters were seen wearing helmets, goggles and heavy-duty workman's gloves, and pulling bricks from the sidewalks. Hundreds of businesses, parents and teachers called for a </w:t>
            </w:r>
            <w:r w:rsidRPr="0002560E">
              <w:rPr>
                <w:b/>
                <w:bCs/>
              </w:rPr>
              <w:t>boycott</w:t>
            </w:r>
            <w:r w:rsidRPr="0002560E">
              <w:t xml:space="preserve"> of works and school on Wednesday to show their opposition to the bill. </w:t>
            </w:r>
          </w:p>
          <w:p w:rsidR="0002560E" w:rsidRPr="0002560E" w:rsidRDefault="0002560E" w:rsidP="0002560E">
            <w:pPr>
              <w:rPr>
                <w:b/>
                <w:bCs/>
                <w:u w:val="single"/>
              </w:rPr>
            </w:pPr>
            <w:r w:rsidRPr="0002560E">
              <w:t xml:space="preserve">By Wednesday morning, tens of thousands of mainly young people had arrived in the area, blocking streets and </w:t>
            </w:r>
            <w:r w:rsidRPr="0002560E">
              <w:rPr>
                <w:b/>
                <w:bCs/>
                <w:highlight w:val="yellow"/>
                <w:u w:val="single"/>
              </w:rPr>
              <w:t>bringing central Hong Kong to a standstill</w:t>
            </w:r>
            <w:r w:rsidRPr="0060131C">
              <w:rPr>
                <w:b/>
                <w:bCs/>
                <w:highlight w:val="yellow"/>
                <w:u w:val="single"/>
              </w:rPr>
              <w:t xml:space="preserve"> </w:t>
            </w:r>
            <w:r w:rsidRPr="0060131C">
              <w:rPr>
                <w:rFonts w:hint="eastAsia"/>
                <w:b/>
                <w:bCs/>
                <w:highlight w:val="yellow"/>
                <w:u w:val="single"/>
              </w:rPr>
              <w:t>把(城市交通系统， 水电系统</w:t>
            </w:r>
            <w:r w:rsidRPr="0060131C">
              <w:rPr>
                <w:b/>
                <w:bCs/>
                <w:highlight w:val="yellow"/>
                <w:u w:val="single"/>
              </w:rPr>
              <w:t xml:space="preserve">) </w:t>
            </w:r>
            <w:r w:rsidRPr="0060131C">
              <w:rPr>
                <w:rFonts w:hint="eastAsia"/>
                <w:b/>
                <w:bCs/>
                <w:highlight w:val="yellow"/>
                <w:u w:val="single"/>
              </w:rPr>
              <w:t>搞到瘫痪</w:t>
            </w:r>
            <w:r w:rsidRPr="0002560E">
              <w:rPr>
                <w:b/>
                <w:bCs/>
                <w:u w:val="single"/>
              </w:rPr>
              <w:t xml:space="preserve">. </w:t>
            </w:r>
          </w:p>
          <w:p w:rsidR="0002560E" w:rsidRPr="006070B4" w:rsidRDefault="0002560E" w:rsidP="006070B4"/>
        </w:tc>
      </w:tr>
      <w:tr w:rsidR="00E46ABD" w:rsidRPr="006070B4" w:rsidTr="00BB3132">
        <w:trPr>
          <w:trHeight w:val="841"/>
        </w:trPr>
        <w:tc>
          <w:tcPr>
            <w:tcW w:w="11057" w:type="dxa"/>
          </w:tcPr>
          <w:p w:rsidR="00E46ABD" w:rsidRPr="006070B4" w:rsidRDefault="00E46ABD" w:rsidP="006070B4">
            <w:r w:rsidRPr="006070B4">
              <w:t xml:space="preserve">`embark` </w:t>
            </w:r>
            <w:proofErr w:type="spellStart"/>
            <w:r w:rsidRPr="006070B4">
              <w:t>v.s</w:t>
            </w:r>
            <w:proofErr w:type="spellEnd"/>
            <w:r w:rsidRPr="006070B4">
              <w:t>. `disembark`</w:t>
            </w:r>
          </w:p>
          <w:p w:rsidR="00841D86" w:rsidRPr="006070B4" w:rsidRDefault="00841D86" w:rsidP="00EB2D5B">
            <w:pPr>
              <w:pStyle w:val="ListParagraph"/>
              <w:numPr>
                <w:ilvl w:val="0"/>
                <w:numId w:val="42"/>
              </w:numPr>
            </w:pPr>
            <w:r w:rsidRPr="006070B4">
              <w:t xml:space="preserve">to go onto a ship or a plane, or to put or take something onto a ship or plane; </w:t>
            </w:r>
            <w:hyperlink r:id="rId29" w:history="1">
              <w:r w:rsidRPr="006070B4">
                <w:rPr>
                  <w:rStyle w:val="Hyperlink"/>
                </w:rPr>
                <w:t>V-I </w:t>
              </w:r>
            </w:hyperlink>
            <w:r w:rsidRPr="006070B4">
              <w:t xml:space="preserve">When someone embarks on a ship/plane, they go on board before the start of a journey. </w:t>
            </w:r>
            <w:r w:rsidRPr="006070B4">
              <w:rPr>
                <w:rFonts w:hint="eastAsia"/>
              </w:rPr>
              <w:t>登上</w:t>
            </w:r>
            <w:r w:rsidRPr="006070B4">
              <w:t xml:space="preserve"> (</w:t>
            </w:r>
            <w:r w:rsidRPr="006070B4">
              <w:rPr>
                <w:rFonts w:hint="eastAsia"/>
              </w:rPr>
              <w:t>船</w:t>
            </w:r>
            <w:r w:rsidRPr="006070B4">
              <w:t>)</w:t>
            </w:r>
            <w:r w:rsidR="00A90522" w:rsidRPr="006070B4">
              <w:t xml:space="preserve"> (</w:t>
            </w:r>
            <w:r w:rsidR="00A90522" w:rsidRPr="006070B4">
              <w:rPr>
                <w:rFonts w:hint="eastAsia"/>
              </w:rPr>
              <w:t>使</w:t>
            </w:r>
            <w:r w:rsidR="00A90522" w:rsidRPr="006070B4">
              <w:t>)</w:t>
            </w:r>
            <w:r w:rsidR="00A90522" w:rsidRPr="006070B4">
              <w:rPr>
                <w:rFonts w:hint="eastAsia"/>
              </w:rPr>
              <w:t>上船</w:t>
            </w:r>
            <w:r w:rsidR="00A90522" w:rsidRPr="006070B4">
              <w:t>[</w:t>
            </w:r>
            <w:r w:rsidR="00A90522" w:rsidRPr="006070B4">
              <w:rPr>
                <w:rFonts w:hint="eastAsia"/>
              </w:rPr>
              <w:t>飞机</w:t>
            </w:r>
            <w:r w:rsidR="00A90522" w:rsidRPr="006070B4">
              <w:t>]</w:t>
            </w:r>
            <w:r w:rsidR="00A90522" w:rsidRPr="006070B4">
              <w:rPr>
                <w:rFonts w:hint="eastAsia"/>
              </w:rPr>
              <w:t>；</w:t>
            </w:r>
            <w:r w:rsidR="00A90522" w:rsidRPr="006070B4">
              <w:t>(</w:t>
            </w:r>
            <w:r w:rsidR="00A90522" w:rsidRPr="006070B4">
              <w:rPr>
                <w:rFonts w:hint="eastAsia"/>
              </w:rPr>
              <w:t>使</w:t>
            </w:r>
            <w:r w:rsidR="00A90522" w:rsidRPr="006070B4">
              <w:t>)</w:t>
            </w:r>
            <w:r w:rsidR="00A90522" w:rsidRPr="006070B4">
              <w:rPr>
                <w:rFonts w:hint="eastAsia"/>
              </w:rPr>
              <w:t>装船</w:t>
            </w:r>
            <w:r w:rsidR="00A90522" w:rsidRPr="006070B4">
              <w:t>[</w:t>
            </w:r>
            <w:r w:rsidR="00A90522" w:rsidRPr="006070B4">
              <w:rPr>
                <w:rFonts w:hint="eastAsia"/>
              </w:rPr>
              <w:t>飞机</w:t>
            </w:r>
            <w:r w:rsidR="00A90522" w:rsidRPr="006070B4">
              <w:t>]</w:t>
            </w:r>
            <w:r w:rsidR="001D04CE">
              <w:br/>
              <w:t xml:space="preserve">e.g. </w:t>
            </w:r>
            <w:r w:rsidRPr="006070B4">
              <w:t xml:space="preserve">They </w:t>
            </w:r>
            <w:r w:rsidRPr="001D04CE">
              <w:rPr>
                <w:b/>
                <w:bCs/>
                <w:highlight w:val="yellow"/>
                <w:u w:val="single"/>
              </w:rPr>
              <w:t>embarked on a ship</w:t>
            </w:r>
            <w:r w:rsidR="000E30F3" w:rsidRPr="001D04CE">
              <w:rPr>
                <w:b/>
                <w:bCs/>
                <w:highlight w:val="yellow"/>
                <w:u w:val="single"/>
              </w:rPr>
              <w:t>/embark on the plane</w:t>
            </w:r>
            <w:r w:rsidRPr="006070B4">
              <w:t xml:space="preserve"> bound for Europe.  </w:t>
            </w:r>
            <w:r w:rsidRPr="006070B4">
              <w:rPr>
                <w:rFonts w:hint="eastAsia"/>
              </w:rPr>
              <w:t>他们登上了一艘去欧洲的船。</w:t>
            </w:r>
          </w:p>
          <w:p w:rsidR="00E23879" w:rsidRPr="001853EF" w:rsidRDefault="00DD4908" w:rsidP="00EB2D5B">
            <w:pPr>
              <w:pStyle w:val="ListParagraph"/>
              <w:numPr>
                <w:ilvl w:val="0"/>
                <w:numId w:val="42"/>
              </w:numPr>
              <w:rPr>
                <w:color w:val="FF0000"/>
              </w:rPr>
            </w:pPr>
            <w:r w:rsidRPr="001853EF">
              <w:rPr>
                <w:b/>
                <w:bCs/>
                <w:color w:val="FF0000"/>
                <w:highlight w:val="yellow"/>
              </w:rPr>
              <w:t xml:space="preserve"> [embark on/upon </w:t>
            </w:r>
            <w:proofErr w:type="spellStart"/>
            <w:r w:rsidRPr="001853EF">
              <w:rPr>
                <w:b/>
                <w:bCs/>
                <w:color w:val="FF0000"/>
                <w:highlight w:val="yellow"/>
              </w:rPr>
              <w:t>sthphr</w:t>
            </w:r>
            <w:proofErr w:type="spellEnd"/>
            <w:r w:rsidRPr="001853EF">
              <w:rPr>
                <w:b/>
                <w:bCs/>
                <w:color w:val="FF0000"/>
                <w:highlight w:val="yellow"/>
              </w:rPr>
              <w:t xml:space="preserve"> v]</w:t>
            </w:r>
            <w:r w:rsidR="003967B0" w:rsidRPr="001853EF">
              <w:rPr>
                <w:b/>
                <w:bCs/>
                <w:color w:val="FF0000"/>
              </w:rPr>
              <w:t xml:space="preserve"> </w:t>
            </w:r>
            <w:r w:rsidRPr="001853EF">
              <w:rPr>
                <w:color w:val="FF0000"/>
              </w:rPr>
              <w:t xml:space="preserve">to start something, especially something new, difficult, or exciting; </w:t>
            </w:r>
            <w:hyperlink r:id="rId30" w:history="1">
              <w:r w:rsidRPr="001853EF">
                <w:rPr>
                  <w:rStyle w:val="Hyperlink"/>
                  <w:color w:val="FF0000"/>
                </w:rPr>
                <w:br/>
                <w:t>V-I </w:t>
              </w:r>
            </w:hyperlink>
            <w:r w:rsidRPr="001853EF">
              <w:rPr>
                <w:color w:val="FF0000"/>
              </w:rPr>
              <w:t>If you </w:t>
            </w:r>
            <w:r w:rsidRPr="001853EF">
              <w:rPr>
                <w:b/>
                <w:bCs/>
                <w:color w:val="FF0000"/>
                <w:u w:val="single"/>
              </w:rPr>
              <w:t>embark on something new, difficult, or exciting</w:t>
            </w:r>
            <w:r w:rsidRPr="001853EF">
              <w:rPr>
                <w:color w:val="FF0000"/>
              </w:rPr>
              <w:t xml:space="preserve">, you start doing it. </w:t>
            </w:r>
            <w:r w:rsidR="00E23879" w:rsidRPr="001853EF">
              <w:rPr>
                <w:rFonts w:hint="eastAsia"/>
                <w:color w:val="FF0000"/>
              </w:rPr>
              <w:t>开始，着手〔尤指新的、困难的或令人激动的事〕</w:t>
            </w:r>
          </w:p>
          <w:p w:rsidR="00841D86" w:rsidRPr="001853EF" w:rsidRDefault="003967B0" w:rsidP="00EA06E5">
            <w:pPr>
              <w:pStyle w:val="ListParagraph"/>
              <w:rPr>
                <w:color w:val="FF0000"/>
              </w:rPr>
            </w:pPr>
            <w:r w:rsidRPr="001853EF">
              <w:rPr>
                <w:color w:val="FF0000"/>
              </w:rPr>
              <w:t xml:space="preserve">e.g. </w:t>
            </w:r>
            <w:r w:rsidRPr="001853EF">
              <w:rPr>
                <w:color w:val="FF0000"/>
                <w:highlight w:val="yellow"/>
              </w:rPr>
              <w:t xml:space="preserve">I’m </w:t>
            </w:r>
            <w:r w:rsidR="00DD4908" w:rsidRPr="001853EF">
              <w:rPr>
                <w:b/>
                <w:bCs/>
                <w:color w:val="FF0000"/>
                <w:highlight w:val="yellow"/>
              </w:rPr>
              <w:t>embarking on</w:t>
            </w:r>
            <w:r w:rsidR="00DD4908" w:rsidRPr="001853EF">
              <w:rPr>
                <w:color w:val="FF0000"/>
                <w:highlight w:val="yellow"/>
              </w:rPr>
              <w:t xml:space="preserve"> a new career as a</w:t>
            </w:r>
            <w:r w:rsidRPr="001853EF">
              <w:rPr>
                <w:color w:val="FF0000"/>
                <w:highlight w:val="yellow"/>
              </w:rPr>
              <w:t xml:space="preserve"> </w:t>
            </w:r>
            <w:proofErr w:type="spellStart"/>
            <w:r w:rsidRPr="001853EF">
              <w:rPr>
                <w:color w:val="FF0000"/>
                <w:highlight w:val="yellow"/>
              </w:rPr>
              <w:t>CloudOps</w:t>
            </w:r>
            <w:proofErr w:type="spellEnd"/>
            <w:r w:rsidRPr="001853EF">
              <w:rPr>
                <w:color w:val="FF0000"/>
                <w:highlight w:val="yellow"/>
              </w:rPr>
              <w:t xml:space="preserve"> engineer</w:t>
            </w:r>
            <w:r w:rsidR="009C175D" w:rsidRPr="001853EF">
              <w:rPr>
                <w:color w:val="FF0000"/>
                <w:highlight w:val="yellow"/>
              </w:rPr>
              <w:t xml:space="preserve"> in IBM</w:t>
            </w:r>
            <w:r w:rsidR="00DD4908" w:rsidRPr="001853EF">
              <w:rPr>
                <w:color w:val="FF0000"/>
              </w:rPr>
              <w:t>  </w:t>
            </w:r>
            <w:r w:rsidR="00E23879" w:rsidRPr="001853EF">
              <w:rPr>
                <w:color w:val="FF0000"/>
              </w:rPr>
              <w:br/>
              <w:t xml:space="preserve">e.g. I’m </w:t>
            </w:r>
            <w:r w:rsidR="00E23879" w:rsidRPr="001853EF">
              <w:rPr>
                <w:b/>
                <w:bCs/>
                <w:color w:val="FF0000"/>
                <w:u w:val="single"/>
              </w:rPr>
              <w:t>embarking on</w:t>
            </w:r>
            <w:r w:rsidR="00E23879" w:rsidRPr="001853EF">
              <w:rPr>
                <w:color w:val="FF0000"/>
              </w:rPr>
              <w:t xml:space="preserve"> </w:t>
            </w:r>
            <w:r w:rsidR="00A1120F" w:rsidRPr="001853EF">
              <w:rPr>
                <w:color w:val="FF0000"/>
              </w:rPr>
              <w:t xml:space="preserve">the </w:t>
            </w:r>
            <w:r w:rsidR="00E23879" w:rsidRPr="001853EF">
              <w:rPr>
                <w:color w:val="FF0000"/>
              </w:rPr>
              <w:t>Python programming</w:t>
            </w:r>
            <w:r w:rsidR="00A1120F" w:rsidRPr="001853EF">
              <w:rPr>
                <w:color w:val="FF0000"/>
              </w:rPr>
              <w:t xml:space="preserve"> task</w:t>
            </w:r>
            <w:r w:rsidR="00E23879" w:rsidRPr="001853EF">
              <w:rPr>
                <w:color w:val="FF0000"/>
              </w:rPr>
              <w:t xml:space="preserve"> from this week</w:t>
            </w:r>
            <w:r w:rsidR="00EA06E5" w:rsidRPr="001853EF">
              <w:rPr>
                <w:color w:val="FF0000"/>
              </w:rPr>
              <w:t xml:space="preserve">, which I thought </w:t>
            </w:r>
            <w:r w:rsidR="00EA06E5" w:rsidRPr="001853EF">
              <w:rPr>
                <w:b/>
                <w:bCs/>
                <w:color w:val="FF0000"/>
              </w:rPr>
              <w:t xml:space="preserve">a daunting task </w:t>
            </w:r>
            <w:r w:rsidR="00EA06E5" w:rsidRPr="001853EF">
              <w:rPr>
                <w:color w:val="FF0000"/>
              </w:rPr>
              <w:t>to me before.</w:t>
            </w:r>
            <w:r w:rsidR="00EA06E5" w:rsidRPr="001853EF">
              <w:rPr>
                <w:color w:val="FF0000"/>
              </w:rPr>
              <w:br/>
              <w:t>e.g.</w:t>
            </w:r>
            <w:r w:rsidR="001853EF" w:rsidRPr="001853EF">
              <w:rPr>
                <w:color w:val="FF0000"/>
              </w:rPr>
              <w:t xml:space="preserve"> </w:t>
            </w:r>
            <w:r w:rsidR="00841D86" w:rsidRPr="001853EF">
              <w:rPr>
                <w:color w:val="FF0000"/>
              </w:rPr>
              <w:t xml:space="preserve">He </w:t>
            </w:r>
            <w:r w:rsidR="00841D86" w:rsidRPr="001853EF">
              <w:rPr>
                <w:b/>
                <w:bCs/>
                <w:color w:val="FF0000"/>
              </w:rPr>
              <w:t>embarked on</w:t>
            </w:r>
            <w:r w:rsidR="00841D86" w:rsidRPr="001853EF">
              <w:rPr>
                <w:color w:val="FF0000"/>
              </w:rPr>
              <w:t xml:space="preserve"> a new career as a teacher. </w:t>
            </w:r>
            <w:r w:rsidR="00841D86" w:rsidRPr="001853EF">
              <w:rPr>
                <w:rFonts w:hint="eastAsia"/>
                <w:color w:val="FF0000"/>
              </w:rPr>
              <w:t>他开始了教书的新生涯。</w:t>
            </w:r>
          </w:p>
          <w:p w:rsidR="009B1B6B" w:rsidRPr="006070B4" w:rsidRDefault="009B1B6B" w:rsidP="006070B4"/>
          <w:p w:rsidR="009A6925" w:rsidRPr="006070B4" w:rsidRDefault="009A6925" w:rsidP="006070B4">
            <w:r w:rsidRPr="006070B4">
              <w:t>## disembark /ˌ</w:t>
            </w:r>
            <w:proofErr w:type="spellStart"/>
            <w:r w:rsidRPr="009B1B6B">
              <w:rPr>
                <w:b/>
                <w:bCs/>
                <w:highlight w:val="yellow"/>
              </w:rPr>
              <w:t>dɪsɪm</w:t>
            </w:r>
            <w:r w:rsidRPr="006070B4">
              <w:t>ˈbɑːk</w:t>
            </w:r>
            <w:proofErr w:type="spellEnd"/>
            <w:r w:rsidRPr="006070B4">
              <w:t>/ </w:t>
            </w:r>
          </w:p>
          <w:p w:rsidR="009A6925" w:rsidRPr="006070B4" w:rsidRDefault="00551FDE" w:rsidP="0023201F">
            <w:pPr>
              <w:pStyle w:val="ListParagraph"/>
              <w:numPr>
                <w:ilvl w:val="0"/>
                <w:numId w:val="41"/>
              </w:numPr>
            </w:pPr>
            <w:hyperlink r:id="rId31" w:history="1">
              <w:r w:rsidR="009A6925" w:rsidRPr="006070B4">
                <w:rPr>
                  <w:rStyle w:val="Hyperlink"/>
                </w:rPr>
                <w:t>V-I </w:t>
              </w:r>
            </w:hyperlink>
            <w:r w:rsidR="009A6925" w:rsidRPr="006070B4">
              <w:t xml:space="preserve">When passengers disembark from a ship, aeroplane, or bus, they leave it at the end of their trip. </w:t>
            </w:r>
            <w:r w:rsidR="009A6925" w:rsidRPr="006070B4">
              <w:rPr>
                <w:rFonts w:hint="eastAsia"/>
              </w:rPr>
              <w:t>着陆</w:t>
            </w:r>
            <w:r w:rsidR="009A6925" w:rsidRPr="006070B4">
              <w:t xml:space="preserve">; </w:t>
            </w:r>
            <w:r w:rsidR="009A6925" w:rsidRPr="006070B4">
              <w:rPr>
                <w:rFonts w:hint="eastAsia"/>
              </w:rPr>
              <w:t>上岸</w:t>
            </w:r>
            <w:r w:rsidR="009A6925" w:rsidRPr="006070B4">
              <w:t xml:space="preserve">; </w:t>
            </w:r>
            <w:r w:rsidR="009A6925" w:rsidRPr="006070B4">
              <w:rPr>
                <w:rFonts w:hint="eastAsia"/>
              </w:rPr>
              <w:t>下车</w:t>
            </w:r>
          </w:p>
          <w:p w:rsidR="009A6925" w:rsidRPr="006070B4" w:rsidRDefault="009A6925" w:rsidP="006070B4">
            <w:r w:rsidRPr="006070B4">
              <w:t>•  I looked toward the plane. Six passengers had already disembarked.  </w:t>
            </w:r>
            <w:r w:rsidRPr="006070B4">
              <w:rPr>
                <w:rFonts w:hint="eastAsia"/>
              </w:rPr>
              <w:t>我向飞机看去。</w:t>
            </w:r>
            <w:r w:rsidRPr="006070B4">
              <w:t>6</w:t>
            </w:r>
            <w:r w:rsidRPr="006070B4">
              <w:rPr>
                <w:rFonts w:hint="eastAsia"/>
              </w:rPr>
              <w:t>名乘客已下机。</w:t>
            </w:r>
          </w:p>
          <w:p w:rsidR="009A6925" w:rsidRPr="006070B4" w:rsidRDefault="00551FDE" w:rsidP="0023201F">
            <w:pPr>
              <w:pStyle w:val="ListParagraph"/>
              <w:numPr>
                <w:ilvl w:val="0"/>
                <w:numId w:val="41"/>
              </w:numPr>
            </w:pPr>
            <w:hyperlink r:id="rId32" w:history="1">
              <w:r w:rsidR="009A6925" w:rsidRPr="006070B4">
                <w:rPr>
                  <w:rStyle w:val="Hyperlink"/>
                </w:rPr>
                <w:t>N-UNCOUNT</w:t>
              </w:r>
            </w:hyperlink>
            <w:proofErr w:type="gramStart"/>
            <w:r w:rsidR="009A6925" w:rsidRPr="006070B4">
              <w:t>•  Disembarkation</w:t>
            </w:r>
            <w:proofErr w:type="gramEnd"/>
            <w:r w:rsidR="009A6925" w:rsidRPr="006070B4">
              <w:t xml:space="preserve"> is at 7:30 a.m.  </w:t>
            </w:r>
            <w:r w:rsidR="009A6925" w:rsidRPr="006070B4">
              <w:rPr>
                <w:rFonts w:hint="eastAsia"/>
              </w:rPr>
              <w:t>着陆时间为早晨</w:t>
            </w:r>
            <w:r w:rsidR="009A6925" w:rsidRPr="006070B4">
              <w:t>7</w:t>
            </w:r>
            <w:r w:rsidR="009A6925" w:rsidRPr="006070B4">
              <w:rPr>
                <w:rFonts w:hint="eastAsia"/>
              </w:rPr>
              <w:t>点</w:t>
            </w:r>
            <w:r w:rsidR="009A6925" w:rsidRPr="006070B4">
              <w:t>30</w:t>
            </w:r>
            <w:r w:rsidR="009A6925" w:rsidRPr="006070B4">
              <w:rPr>
                <w:rFonts w:hint="eastAsia"/>
              </w:rPr>
              <w:t>分。</w:t>
            </w:r>
          </w:p>
          <w:p w:rsidR="00E46ABD" w:rsidRPr="006070B4" w:rsidRDefault="00E46ABD" w:rsidP="006070B4"/>
        </w:tc>
      </w:tr>
      <w:tr w:rsidR="00306CED" w:rsidRPr="00E672E4" w:rsidTr="00BB3132">
        <w:trPr>
          <w:trHeight w:val="841"/>
        </w:trPr>
        <w:tc>
          <w:tcPr>
            <w:tcW w:w="11057" w:type="dxa"/>
          </w:tcPr>
          <w:p w:rsidR="00306CED" w:rsidRPr="00E672E4" w:rsidRDefault="00306CED" w:rsidP="00B40022">
            <w:r w:rsidRPr="00E672E4">
              <w:lastRenderedPageBreak/>
              <w:t>oblique /</w:t>
            </w:r>
            <w:proofErr w:type="spellStart"/>
            <w:r w:rsidRPr="00E672E4">
              <w:t>əˈbliːk</w:t>
            </w:r>
            <w:proofErr w:type="spellEnd"/>
            <w:r w:rsidRPr="00E672E4">
              <w:t>/ </w:t>
            </w:r>
          </w:p>
          <w:p w:rsidR="00306CED" w:rsidRPr="00CC2620" w:rsidRDefault="00551FDE" w:rsidP="00B40022">
            <w:pPr>
              <w:pStyle w:val="ListParagraph"/>
              <w:numPr>
                <w:ilvl w:val="1"/>
                <w:numId w:val="37"/>
              </w:numPr>
              <w:ind w:left="317"/>
              <w:rPr>
                <w:b/>
                <w:bCs/>
                <w:color w:val="FF0000"/>
                <w:highlight w:val="yellow"/>
              </w:rPr>
            </w:pPr>
            <w:hyperlink r:id="rId33" w:history="1">
              <w:r w:rsidR="00306CED" w:rsidRPr="00E672E4">
                <w:rPr>
                  <w:rStyle w:val="Hyperlink"/>
                </w:rPr>
                <w:t>ADJ </w:t>
              </w:r>
            </w:hyperlink>
            <w:r w:rsidR="00306CED" w:rsidRPr="00E672E4">
              <w:t xml:space="preserve">If you describe a statement as oblique, you mean that is not expressed directly or openly, making it difficult to understand. </w:t>
            </w:r>
            <w:r w:rsidR="00306CED" w:rsidRPr="00E672E4">
              <w:rPr>
                <w:rFonts w:hint="eastAsia"/>
              </w:rPr>
              <w:t>隐晦/拐弯抹角的</w:t>
            </w:r>
            <w:r w:rsidR="00306CED">
              <w:rPr>
                <w:rFonts w:hint="eastAsia"/>
              </w:rPr>
              <w:t xml:space="preserve"> </w:t>
            </w:r>
            <w:r w:rsidR="00306CED">
              <w:t xml:space="preserve">  </w:t>
            </w:r>
            <w:r w:rsidR="00306CED">
              <w:br/>
            </w:r>
            <w:r w:rsidR="00306CED" w:rsidRPr="00CC2620">
              <w:rPr>
                <w:b/>
                <w:bCs/>
                <w:color w:val="FF0000"/>
                <w:highlight w:val="yellow"/>
              </w:rPr>
              <w:t xml:space="preserve">[ </w:t>
            </w:r>
            <w:r w:rsidR="00306CED" w:rsidRPr="00CC2620">
              <w:rPr>
                <w:rFonts w:hint="eastAsia"/>
                <w:b/>
                <w:bCs/>
                <w:color w:val="FF0000"/>
                <w:highlight w:val="yellow"/>
              </w:rPr>
              <w:t>拐弯抹角的隐晦的批评/责备</w:t>
            </w:r>
            <w:r w:rsidR="00306CED" w:rsidRPr="00CC2620">
              <w:rPr>
                <w:b/>
                <w:bCs/>
                <w:color w:val="FF0000"/>
                <w:highlight w:val="yellow"/>
              </w:rPr>
              <w:t xml:space="preserve">: an oblique critique;  an oblique blame;  </w:t>
            </w:r>
            <w:r w:rsidR="00892179" w:rsidRPr="00CC2620">
              <w:rPr>
                <w:b/>
                <w:bCs/>
                <w:color w:val="FF0000"/>
                <w:highlight w:val="yellow"/>
              </w:rPr>
              <w:t xml:space="preserve"> </w:t>
            </w:r>
            <w:r w:rsidR="00306CED" w:rsidRPr="00CC2620">
              <w:rPr>
                <w:b/>
                <w:bCs/>
                <w:color w:val="FF0000"/>
                <w:highlight w:val="yellow"/>
              </w:rPr>
              <w:t xml:space="preserve"> </w:t>
            </w:r>
            <w:r w:rsidR="00306CED" w:rsidRPr="00CC2620">
              <w:rPr>
                <w:rFonts w:hint="eastAsia"/>
                <w:b/>
                <w:bCs/>
                <w:color w:val="FF0000"/>
                <w:highlight w:val="yellow"/>
              </w:rPr>
              <w:t>隐射</w:t>
            </w:r>
            <w:r w:rsidR="0065302C">
              <w:rPr>
                <w:rFonts w:hint="eastAsia"/>
                <w:b/>
                <w:bCs/>
                <w:color w:val="FF0000"/>
                <w:highlight w:val="yellow"/>
              </w:rPr>
              <w:t>,</w:t>
            </w:r>
            <w:r w:rsidR="0065302C">
              <w:rPr>
                <w:b/>
                <w:bCs/>
                <w:color w:val="FF0000"/>
                <w:highlight w:val="yellow"/>
              </w:rPr>
              <w:t xml:space="preserve"> </w:t>
            </w:r>
            <w:r w:rsidR="0065302C" w:rsidRPr="0065302C">
              <w:rPr>
                <w:rFonts w:hint="eastAsia"/>
                <w:b/>
                <w:bCs/>
                <w:color w:val="FF0000"/>
                <w:highlight w:val="yellow"/>
              </w:rPr>
              <w:t>拐弯抹角地提及</w:t>
            </w:r>
            <w:r w:rsidR="00306CED" w:rsidRPr="00CC2620">
              <w:rPr>
                <w:rFonts w:hint="eastAsia"/>
                <w:b/>
                <w:bCs/>
                <w:color w:val="FF0000"/>
                <w:highlight w:val="yellow"/>
              </w:rPr>
              <w:t>:</w:t>
            </w:r>
            <w:r w:rsidR="00306CED" w:rsidRPr="00CC2620">
              <w:rPr>
                <w:b/>
                <w:bCs/>
                <w:color w:val="FF0000"/>
                <w:highlight w:val="yellow"/>
              </w:rPr>
              <w:t xml:space="preserve"> an oblique reference]</w:t>
            </w:r>
          </w:p>
          <w:p w:rsidR="00306CED" w:rsidRPr="00E672E4" w:rsidRDefault="00306CED" w:rsidP="00B40022">
            <w:r w:rsidRPr="00E672E4">
              <w:t xml:space="preserve">•  It was an </w:t>
            </w:r>
            <w:r w:rsidRPr="0087427B">
              <w:rPr>
                <w:b/>
                <w:bCs/>
                <w:u w:val="single"/>
              </w:rPr>
              <w:t>oblique reference</w:t>
            </w:r>
            <w:r w:rsidRPr="00E672E4">
              <w:t xml:space="preserve"> to his mother. </w:t>
            </w:r>
            <w:r>
              <w:t xml:space="preserve"> </w:t>
            </w:r>
            <w:r w:rsidRPr="00E672E4">
              <w:t> </w:t>
            </w:r>
            <w:r w:rsidRPr="00E672E4">
              <w:rPr>
                <w:rFonts w:hint="eastAsia"/>
              </w:rPr>
              <w:t>这是对他母亲</w:t>
            </w:r>
            <w:r w:rsidRPr="00424212">
              <w:rPr>
                <w:rFonts w:hint="eastAsia"/>
              </w:rPr>
              <w:t>的</w:t>
            </w:r>
            <w:r w:rsidRPr="0087427B">
              <w:rPr>
                <w:rFonts w:hint="eastAsia"/>
                <w:b/>
                <w:bCs/>
                <w:highlight w:val="yellow"/>
              </w:rPr>
              <w:t>隐射</w:t>
            </w:r>
            <w:r w:rsidR="00424212" w:rsidRPr="00424212">
              <w:rPr>
                <w:rFonts w:hint="eastAsia"/>
                <w:b/>
                <w:bCs/>
                <w:highlight w:val="yellow"/>
              </w:rPr>
              <w:t>/拐弯抹角地提及他的母亲</w:t>
            </w:r>
            <w:r w:rsidRPr="00E672E4">
              <w:rPr>
                <w:rFonts w:hint="eastAsia"/>
              </w:rPr>
              <w:t>。</w:t>
            </w:r>
          </w:p>
          <w:p w:rsidR="00306CED" w:rsidRPr="00E672E4" w:rsidRDefault="00306CED" w:rsidP="00B40022">
            <w:r w:rsidRPr="00E672E4">
              <w:t>• an </w:t>
            </w:r>
            <w:r w:rsidRPr="002E3459">
              <w:rPr>
                <w:b/>
                <w:bCs/>
                <w:u w:val="single"/>
              </w:rPr>
              <w:t>oblique reference</w:t>
            </w:r>
            <w:r w:rsidRPr="00E672E4">
              <w:t xml:space="preserve"> to his drinking problem </w:t>
            </w:r>
            <w:r w:rsidRPr="0039349F">
              <w:rPr>
                <w:rFonts w:hint="eastAsia"/>
                <w:b/>
                <w:bCs/>
                <w:highlight w:val="yellow"/>
              </w:rPr>
              <w:t>拐弯抹角地提及</w:t>
            </w:r>
            <w:r w:rsidRPr="00E672E4">
              <w:rPr>
                <w:rFonts w:hint="eastAsia"/>
              </w:rPr>
              <w:t>他的酗酒问题</w:t>
            </w:r>
          </w:p>
          <w:p w:rsidR="00306CED" w:rsidRPr="00E672E4" w:rsidRDefault="00551FDE" w:rsidP="00B40022">
            <w:pPr>
              <w:pStyle w:val="ListParagraph"/>
              <w:numPr>
                <w:ilvl w:val="1"/>
                <w:numId w:val="37"/>
              </w:numPr>
              <w:ind w:left="312"/>
            </w:pPr>
            <w:hyperlink r:id="rId34" w:history="1">
              <w:r w:rsidR="00306CED" w:rsidRPr="00E672E4">
                <w:rPr>
                  <w:rStyle w:val="Hyperlink"/>
                </w:rPr>
                <w:t>ADV </w:t>
              </w:r>
            </w:hyperlink>
            <w:r w:rsidR="00306CED" w:rsidRPr="00E672E4">
              <w:rPr>
                <w:rFonts w:hint="eastAsia"/>
              </w:rPr>
              <w:t>隐晦地</w:t>
            </w:r>
          </w:p>
          <w:p w:rsidR="00306CED" w:rsidRPr="00E672E4" w:rsidRDefault="00306CED" w:rsidP="00B40022">
            <w:r w:rsidRPr="00E672E4">
              <w:t xml:space="preserve">•  He </w:t>
            </w:r>
            <w:r w:rsidRPr="00BA1C77">
              <w:rPr>
                <w:b/>
                <w:bCs/>
              </w:rPr>
              <w:t>obliquely</w:t>
            </w:r>
            <w:r w:rsidRPr="00E672E4">
              <w:t xml:space="preserve"> referred to the U.S., Britain and Saudi Arabia. </w:t>
            </w:r>
            <w:r>
              <w:t xml:space="preserve"> </w:t>
            </w:r>
            <w:r w:rsidRPr="00E672E4">
              <w:t> </w:t>
            </w:r>
            <w:r w:rsidRPr="00E672E4">
              <w:rPr>
                <w:rFonts w:hint="eastAsia"/>
              </w:rPr>
              <w:t>他隐晦提到美国、英国和沙特阿拉伯</w:t>
            </w:r>
          </w:p>
          <w:p w:rsidR="00306CED" w:rsidRDefault="00306CED" w:rsidP="00A85074">
            <w:pPr>
              <w:pStyle w:val="ListParagraph"/>
              <w:numPr>
                <w:ilvl w:val="1"/>
                <w:numId w:val="37"/>
              </w:numPr>
              <w:ind w:left="312"/>
            </w:pPr>
            <w:r>
              <w:t xml:space="preserve">oblique: </w:t>
            </w:r>
            <w:r w:rsidRPr="00E672E4">
              <w:t>not looking, pointing etc directly at something</w:t>
            </w:r>
            <w:r>
              <w:t xml:space="preserve"> </w:t>
            </w:r>
            <w:r w:rsidRPr="00E672E4">
              <w:rPr>
                <w:rFonts w:hint="eastAsia"/>
              </w:rPr>
              <w:t>斜的，倾斜的</w:t>
            </w:r>
            <w:r w:rsidR="00103163">
              <w:rPr>
                <w:rFonts w:hint="eastAsia"/>
              </w:rPr>
              <w:t xml:space="preserve"> </w:t>
            </w:r>
            <w:r w:rsidRPr="00E672E4">
              <w:t>•</w:t>
            </w:r>
            <w:r w:rsidR="00103163">
              <w:t xml:space="preserve"> </w:t>
            </w:r>
            <w:r w:rsidRPr="00E672E4">
              <w:t xml:space="preserve">an oblique glance </w:t>
            </w:r>
            <w:r w:rsidRPr="00E672E4">
              <w:rPr>
                <w:rFonts w:hint="eastAsia"/>
              </w:rPr>
              <w:t>斜瞥</w:t>
            </w:r>
          </w:p>
          <w:p w:rsidR="00306CED" w:rsidRPr="00103163" w:rsidRDefault="00306CED" w:rsidP="00B40022">
            <w:pPr>
              <w:pStyle w:val="ListParagraph"/>
              <w:numPr>
                <w:ilvl w:val="1"/>
                <w:numId w:val="37"/>
              </w:numPr>
              <w:ind w:left="312"/>
              <w:rPr>
                <w:b/>
                <w:bCs/>
              </w:rPr>
            </w:pPr>
            <w:r w:rsidRPr="00103163">
              <w:rPr>
                <w:b/>
                <w:bCs/>
              </w:rPr>
              <w:t xml:space="preserve">[ oblique line/stroke etc: a sloping line et, inclination </w:t>
            </w:r>
            <w:r w:rsidRPr="00103163">
              <w:rPr>
                <w:rFonts w:hint="eastAsia"/>
                <w:b/>
                <w:bCs/>
              </w:rPr>
              <w:t xml:space="preserve">斜线等 </w:t>
            </w:r>
            <w:r w:rsidRPr="00103163">
              <w:rPr>
                <w:b/>
                <w:bCs/>
              </w:rPr>
              <w:t xml:space="preserve">] </w:t>
            </w:r>
          </w:p>
          <w:p w:rsidR="00306CED" w:rsidRPr="00E672E4" w:rsidRDefault="00306CED" w:rsidP="00B40022"/>
          <w:p w:rsidR="00306CED" w:rsidRPr="00E672E4" w:rsidRDefault="00306CED" w:rsidP="00B40022"/>
        </w:tc>
      </w:tr>
      <w:tr w:rsidR="004E7A13" w:rsidRPr="004E7A13" w:rsidTr="00BB3132">
        <w:trPr>
          <w:trHeight w:val="841"/>
        </w:trPr>
        <w:tc>
          <w:tcPr>
            <w:tcW w:w="11057" w:type="dxa"/>
          </w:tcPr>
          <w:p w:rsidR="004E7A13" w:rsidRPr="004E7A13" w:rsidRDefault="004E7A13" w:rsidP="004E7A13">
            <w:r w:rsidRPr="004E7A13">
              <w:t> ['</w:t>
            </w:r>
            <w:proofErr w:type="spellStart"/>
            <w:r w:rsidRPr="004E7A13">
              <w:t>fjuːdʒɪtɪv</w:t>
            </w:r>
            <w:proofErr w:type="spellEnd"/>
            <w:r w:rsidRPr="004E7A13">
              <w:t>,'</w:t>
            </w:r>
            <w:proofErr w:type="spellStart"/>
            <w:r w:rsidRPr="004E7A13">
              <w:t>fjuːdʒətɪv</w:t>
            </w:r>
            <w:proofErr w:type="spellEnd"/>
            <w:r w:rsidRPr="004E7A13">
              <w:t>] </w:t>
            </w:r>
            <w:r w:rsidR="00336BA5">
              <w:t xml:space="preserve"> </w:t>
            </w:r>
          </w:p>
          <w:p w:rsidR="00097A7B" w:rsidRDefault="00097A7B" w:rsidP="0023201F">
            <w:pPr>
              <w:pStyle w:val="ListParagraph"/>
              <w:numPr>
                <w:ilvl w:val="0"/>
                <w:numId w:val="40"/>
              </w:numPr>
            </w:pPr>
            <w:r>
              <w:t xml:space="preserve">N) </w:t>
            </w:r>
            <w:r w:rsidR="00F0038A">
              <w:t>f</w:t>
            </w:r>
            <w:r w:rsidR="009B3943">
              <w:t xml:space="preserve">ugitive is </w:t>
            </w:r>
            <w:r w:rsidR="004E7A13" w:rsidRPr="004E7A13">
              <w:t xml:space="preserve">someone who is trying to </w:t>
            </w:r>
            <w:r w:rsidR="00A61A82">
              <w:t xml:space="preserve">escape from </w:t>
            </w:r>
            <w:r w:rsidR="00A61A82" w:rsidRPr="00097A7B">
              <w:rPr>
                <w:b/>
                <w:bCs/>
              </w:rPr>
              <w:t>arrest/apprehension</w:t>
            </w:r>
            <w:r w:rsidR="00A61A82">
              <w:t xml:space="preserve"> and </w:t>
            </w:r>
            <w:r w:rsidR="004E7A13" w:rsidRPr="004E7A13">
              <w:t>avoid being caught by the police</w:t>
            </w:r>
            <w:r w:rsidR="00400D09">
              <w:t xml:space="preserve"> </w:t>
            </w:r>
            <w:r w:rsidR="004E7A13" w:rsidRPr="004E7A13">
              <w:rPr>
                <w:rFonts w:hint="eastAsia"/>
              </w:rPr>
              <w:t>逃犯；逃亡者</w:t>
            </w:r>
            <w:r>
              <w:rPr>
                <w:rFonts w:hint="eastAsia"/>
              </w:rPr>
              <w:t xml:space="preserve"> </w:t>
            </w:r>
            <w:r>
              <w:t xml:space="preserve"> [ </w:t>
            </w:r>
            <w:r w:rsidR="004E7A13" w:rsidRPr="004E7A13">
              <w:t xml:space="preserve">a fugitive from US justice </w:t>
            </w:r>
            <w:r w:rsidR="004E7A13" w:rsidRPr="004E7A13">
              <w:rPr>
                <w:rFonts w:hint="eastAsia"/>
              </w:rPr>
              <w:t>一个在美国司法制度下逃脱的罪犯</w:t>
            </w:r>
            <w:r>
              <w:rPr>
                <w:rFonts w:hint="eastAsia"/>
              </w:rPr>
              <w:t xml:space="preserve"> </w:t>
            </w:r>
            <w:r>
              <w:t>]</w:t>
            </w:r>
          </w:p>
          <w:p w:rsidR="00B06423" w:rsidRPr="00B06423" w:rsidRDefault="004E7A13" w:rsidP="0023201F">
            <w:pPr>
              <w:pStyle w:val="ListParagraph"/>
              <w:numPr>
                <w:ilvl w:val="0"/>
                <w:numId w:val="40"/>
              </w:numPr>
            </w:pPr>
            <w:r w:rsidRPr="004E7A13">
              <w:t>adj. [only before noun </w:t>
            </w:r>
            <w:proofErr w:type="gramStart"/>
            <w:r w:rsidRPr="004E7A13">
              <w:t>仅用于名词前]</w:t>
            </w:r>
            <w:r w:rsidR="00A1672C">
              <w:t xml:space="preserve"> </w:t>
            </w:r>
            <w:r w:rsidR="00400D09">
              <w:t xml:space="preserve"> </w:t>
            </w:r>
            <w:r w:rsidR="00400D09" w:rsidRPr="004E7A13">
              <w:rPr>
                <w:rFonts w:hint="eastAsia"/>
              </w:rPr>
              <w:t>逃跑的</w:t>
            </w:r>
            <w:proofErr w:type="gramEnd"/>
            <w:r w:rsidR="00400D09" w:rsidRPr="004E7A13">
              <w:rPr>
                <w:rFonts w:hint="eastAsia"/>
              </w:rPr>
              <w:t>；逃亡的</w:t>
            </w:r>
            <w:r w:rsidR="00400D09">
              <w:t xml:space="preserve"> </w:t>
            </w:r>
            <w:r w:rsidR="00400D09" w:rsidRPr="00B06423">
              <w:rPr>
                <w:b/>
                <w:bCs/>
                <w:highlight w:val="yellow"/>
              </w:rPr>
              <w:t xml:space="preserve">[ fugitive criminal: </w:t>
            </w:r>
            <w:r w:rsidR="00400D09" w:rsidRPr="00B06423">
              <w:rPr>
                <w:rFonts w:ascii="SimSun" w:eastAsia="SimSun" w:hAnsi="SimSun" w:cs="SimSun" w:hint="eastAsia"/>
                <w:b/>
                <w:bCs/>
                <w:highlight w:val="yellow"/>
              </w:rPr>
              <w:t>逃犯</w:t>
            </w:r>
            <w:r w:rsidR="00400D09" w:rsidRPr="00B06423">
              <w:rPr>
                <w:rFonts w:hint="eastAsia"/>
                <w:b/>
                <w:bCs/>
                <w:highlight w:val="yellow"/>
              </w:rPr>
              <w:t>]</w:t>
            </w:r>
          </w:p>
          <w:p w:rsidR="004E7A13" w:rsidRPr="00CC0652" w:rsidRDefault="004E7A13" w:rsidP="0023201F">
            <w:pPr>
              <w:pStyle w:val="ListParagraph"/>
              <w:numPr>
                <w:ilvl w:val="0"/>
                <w:numId w:val="40"/>
              </w:numPr>
              <w:rPr>
                <w:color w:val="FF0000"/>
              </w:rPr>
            </w:pPr>
            <w:r w:rsidRPr="00CC0652">
              <w:rPr>
                <w:color w:val="FF0000"/>
              </w:rPr>
              <w:t>literary lasting for a very short time</w:t>
            </w:r>
            <w:r w:rsidR="00400D09" w:rsidRPr="00CC0652">
              <w:rPr>
                <w:color w:val="FF0000"/>
              </w:rPr>
              <w:t xml:space="preserve"> </w:t>
            </w:r>
            <w:r w:rsidRPr="00CC0652">
              <w:rPr>
                <w:rFonts w:hint="eastAsia"/>
                <w:color w:val="FF0000"/>
              </w:rPr>
              <w:t>短暂的</w:t>
            </w:r>
            <w:r w:rsidR="00400D09" w:rsidRPr="00CC0652">
              <w:rPr>
                <w:rFonts w:hint="eastAsia"/>
                <w:color w:val="FF0000"/>
              </w:rPr>
              <w:t xml:space="preserve"> </w:t>
            </w:r>
            <w:r w:rsidR="00BD13B6" w:rsidRPr="00CC0652">
              <w:rPr>
                <w:color w:val="FF0000"/>
              </w:rPr>
              <w:t xml:space="preserve"> </w:t>
            </w:r>
            <w:r w:rsidR="00BD13B6" w:rsidRPr="00CC0652">
              <w:rPr>
                <w:b/>
                <w:bCs/>
                <w:color w:val="FF0000"/>
                <w:highlight w:val="yellow"/>
              </w:rPr>
              <w:t xml:space="preserve">[ </w:t>
            </w:r>
            <w:r w:rsidR="003E6432">
              <w:rPr>
                <w:b/>
                <w:bCs/>
                <w:color w:val="FF0000"/>
                <w:highlight w:val="yellow"/>
              </w:rPr>
              <w:t xml:space="preserve">a </w:t>
            </w:r>
            <w:r w:rsidRPr="00CC0652">
              <w:rPr>
                <w:b/>
                <w:bCs/>
                <w:color w:val="FF0000"/>
                <w:highlight w:val="yellow"/>
              </w:rPr>
              <w:t>rare and fugitive visit</w:t>
            </w:r>
            <w:r w:rsidR="003E6432">
              <w:rPr>
                <w:b/>
                <w:bCs/>
                <w:color w:val="FF0000"/>
                <w:highlight w:val="yellow"/>
              </w:rPr>
              <w:t xml:space="preserve"> </w:t>
            </w:r>
            <w:r w:rsidRPr="00CC0652">
              <w:rPr>
                <w:rFonts w:ascii="SimSun" w:eastAsia="SimSun" w:hAnsi="SimSun" w:cs="SimSun" w:hint="eastAsia"/>
                <w:b/>
                <w:bCs/>
                <w:color w:val="FF0000"/>
                <w:highlight w:val="yellow"/>
              </w:rPr>
              <w:t>难得的短暂访问</w:t>
            </w:r>
            <w:r w:rsidR="00BD13B6" w:rsidRPr="00CC0652">
              <w:rPr>
                <w:rFonts w:hint="eastAsia"/>
                <w:b/>
                <w:bCs/>
                <w:color w:val="FF0000"/>
                <w:highlight w:val="yellow"/>
              </w:rPr>
              <w:t xml:space="preserve"> </w:t>
            </w:r>
            <w:r w:rsidR="00BD13B6" w:rsidRPr="00CC0652">
              <w:rPr>
                <w:b/>
                <w:bCs/>
                <w:color w:val="FF0000"/>
                <w:highlight w:val="yellow"/>
              </w:rPr>
              <w:t>]</w:t>
            </w:r>
            <w:r w:rsidR="009D517A">
              <w:rPr>
                <w:b/>
                <w:bCs/>
                <w:color w:val="FF0000"/>
              </w:rPr>
              <w:t xml:space="preserve"> </w:t>
            </w:r>
          </w:p>
          <w:p w:rsidR="004E7A13" w:rsidRDefault="00460AE5" w:rsidP="005245B6">
            <w:pPr>
              <w:pStyle w:val="zn-bodyparagraph"/>
              <w:rPr>
                <w:b/>
                <w:bCs/>
                <w:color w:val="FF0000"/>
                <w:u w:val="single"/>
              </w:rPr>
            </w:pPr>
            <w:r>
              <w:t xml:space="preserve">e.g. Thousands have </w:t>
            </w:r>
            <w:r w:rsidR="00DD0E82">
              <w:t>poured</w:t>
            </w:r>
            <w:r>
              <w:t xml:space="preserve"> to the streets of Hong Kong Sunday to oppose a </w:t>
            </w:r>
            <w:hyperlink r:id="rId35" w:tgtFrame="_blank" w:history="1">
              <w:r>
                <w:rPr>
                  <w:rStyle w:val="Hyperlink"/>
                  <w:rFonts w:eastAsiaTheme="majorEastAsia"/>
                </w:rPr>
                <w:t>controversial extradition bill</w:t>
              </w:r>
            </w:hyperlink>
            <w:r w:rsidR="00384FB4" w:rsidRPr="00384FB4">
              <w:rPr>
                <w:rFonts w:eastAsiaTheme="minorEastAsia" w:hint="eastAsia"/>
              </w:rPr>
              <w:t>有争议的</w:t>
            </w:r>
            <w:r w:rsidR="00B5680C">
              <w:rPr>
                <w:rFonts w:eastAsiaTheme="minorEastAsia" w:hint="eastAsia"/>
              </w:rPr>
              <w:t>引渡条款</w:t>
            </w:r>
            <w:r w:rsidR="00B5680C">
              <w:rPr>
                <w:rFonts w:eastAsiaTheme="minorEastAsia" w:hint="eastAsia"/>
              </w:rPr>
              <w:t xml:space="preserve"> </w:t>
            </w:r>
            <w:r>
              <w:t xml:space="preserve">that would enable China to </w:t>
            </w:r>
            <w:r w:rsidRPr="00F701DC">
              <w:rPr>
                <w:b/>
                <w:bCs/>
                <w:highlight w:val="yellow"/>
              </w:rPr>
              <w:t xml:space="preserve">extradite </w:t>
            </w:r>
            <w:r w:rsidR="00F701DC" w:rsidRPr="00F701DC">
              <w:rPr>
                <w:b/>
                <w:bCs/>
                <w:highlight w:val="yellow"/>
              </w:rPr>
              <w:t>/ˈ</w:t>
            </w:r>
            <w:proofErr w:type="spellStart"/>
            <w:r w:rsidR="00F701DC" w:rsidRPr="00F701DC">
              <w:rPr>
                <w:b/>
                <w:bCs/>
                <w:highlight w:val="yellow"/>
              </w:rPr>
              <w:t>ɛkstrəˌdaɪt</w:t>
            </w:r>
            <w:proofErr w:type="spellEnd"/>
            <w:r w:rsidR="00F701DC" w:rsidRPr="00F701DC">
              <w:rPr>
                <w:b/>
                <w:bCs/>
                <w:highlight w:val="yellow"/>
              </w:rPr>
              <w:t>/</w:t>
            </w:r>
            <w:r w:rsidR="00F701DC">
              <w:rPr>
                <w:b/>
                <w:bCs/>
                <w:highlight w:val="yellow"/>
              </w:rPr>
              <w:t xml:space="preserve"> </w:t>
            </w:r>
            <w:r w:rsidRPr="00F701DC">
              <w:rPr>
                <w:b/>
                <w:bCs/>
                <w:highlight w:val="yellow"/>
              </w:rPr>
              <w:t>fugitives</w:t>
            </w:r>
            <w:r w:rsidR="00F30FA7" w:rsidRPr="00F701DC">
              <w:rPr>
                <w:rFonts w:ascii="SimSun" w:eastAsia="SimSun" w:hAnsi="SimSun" w:cs="SimSun" w:hint="eastAsia"/>
                <w:b/>
                <w:bCs/>
                <w:highlight w:val="yellow"/>
              </w:rPr>
              <w:t>逃犯</w:t>
            </w:r>
            <w:r>
              <w:t xml:space="preserve">from the city. Critics say the bill will leave anyone on Hong Kong soil </w:t>
            </w:r>
            <w:r w:rsidRPr="00B5680C">
              <w:rPr>
                <w:b/>
                <w:bCs/>
              </w:rPr>
              <w:t>vulnerable</w:t>
            </w:r>
            <w:r>
              <w:t xml:space="preserve"> to being grabbed</w:t>
            </w:r>
            <w:r w:rsidR="00B5680C">
              <w:t xml:space="preserve"> and controlled</w:t>
            </w:r>
            <w:r>
              <w:t xml:space="preserve"> by the Chinese authorities for political reasons or </w:t>
            </w:r>
            <w:r w:rsidRPr="00046166">
              <w:rPr>
                <w:b/>
                <w:bCs/>
                <w:highlight w:val="yellow"/>
              </w:rPr>
              <w:t xml:space="preserve">inadvertent </w:t>
            </w:r>
            <w:r w:rsidR="00046166" w:rsidRPr="009F1F32">
              <w:rPr>
                <w:b/>
                <w:bCs/>
                <w:highlight w:val="yellow"/>
              </w:rPr>
              <w:t>/ˌ</w:t>
            </w:r>
            <w:proofErr w:type="spellStart"/>
            <w:r w:rsidR="00046166" w:rsidRPr="009F1F32">
              <w:rPr>
                <w:b/>
                <w:bCs/>
                <w:highlight w:val="yellow"/>
              </w:rPr>
              <w:t>ɪ</w:t>
            </w:r>
            <w:r w:rsidR="00046166" w:rsidRPr="00F35011">
              <w:rPr>
                <w:b/>
                <w:bCs/>
                <w:color w:val="FF0000"/>
                <w:highlight w:val="yellow"/>
              </w:rPr>
              <w:t>nə</w:t>
            </w:r>
            <w:r w:rsidR="00046166" w:rsidRPr="009F1F32">
              <w:rPr>
                <w:b/>
                <w:bCs/>
                <w:highlight w:val="yellow"/>
              </w:rPr>
              <w:t>dˈvɜːtənt</w:t>
            </w:r>
            <w:proofErr w:type="spellEnd"/>
            <w:r w:rsidR="00046166" w:rsidRPr="009F1F32">
              <w:rPr>
                <w:b/>
                <w:bCs/>
                <w:highlight w:val="yellow"/>
              </w:rPr>
              <w:t xml:space="preserve">/ </w:t>
            </w:r>
            <w:r w:rsidR="009F1F32" w:rsidRPr="009F1F32">
              <w:rPr>
                <w:rFonts w:ascii="SimSun" w:eastAsia="SimSun" w:hAnsi="SimSun" w:cs="SimSun" w:hint="eastAsia"/>
                <w:b/>
                <w:bCs/>
                <w:highlight w:val="yellow"/>
              </w:rPr>
              <w:t>不是故意的</w:t>
            </w:r>
            <w:r w:rsidR="009F1F32">
              <w:rPr>
                <w:rFonts w:eastAsiaTheme="minorEastAsia" w:hint="eastAsia"/>
              </w:rPr>
              <w:t xml:space="preserve"> </w:t>
            </w:r>
            <w:r>
              <w:t xml:space="preserve">business offenses and </w:t>
            </w:r>
            <w:r w:rsidRPr="002C1E9B">
              <w:rPr>
                <w:b/>
                <w:bCs/>
              </w:rPr>
              <w:t>undermine</w:t>
            </w:r>
            <w:r w:rsidR="00744495" w:rsidRPr="002C1E9B">
              <w:rPr>
                <w:b/>
                <w:bCs/>
              </w:rPr>
              <w:t>/destroy</w:t>
            </w:r>
            <w:r>
              <w:t xml:space="preserve"> the city's semi-autonomous legal system.</w:t>
            </w:r>
            <w:r w:rsidR="004012B7">
              <w:t xml:space="preserve"> </w:t>
            </w:r>
            <w:r w:rsidR="005B40C2">
              <w:t xml:space="preserve">The government says the </w:t>
            </w:r>
            <w:hyperlink r:id="rId36" w:tgtFrame="_blank" w:history="1">
              <w:r w:rsidR="005B40C2">
                <w:rPr>
                  <w:rStyle w:val="Hyperlink"/>
                  <w:rFonts w:eastAsiaTheme="majorEastAsia"/>
                </w:rPr>
                <w:t>controversial extradition bill</w:t>
              </w:r>
            </w:hyperlink>
            <w:r w:rsidR="005B40C2">
              <w:t xml:space="preserve"> </w:t>
            </w:r>
            <w:r w:rsidR="005B40C2">
              <w:rPr>
                <w:rFonts w:eastAsiaTheme="minorEastAsia" w:hint="eastAsia"/>
              </w:rPr>
              <w:t>引渡条款</w:t>
            </w:r>
            <w:r w:rsidR="005B40C2">
              <w:t xml:space="preserve">is designed to </w:t>
            </w:r>
            <w:r w:rsidR="005B40C2" w:rsidRPr="001957AB">
              <w:rPr>
                <w:b/>
                <w:bCs/>
                <w:color w:val="FF0000"/>
                <w:highlight w:val="yellow"/>
                <w:u w:val="single"/>
              </w:rPr>
              <w:t>plug loopholes in current law</w:t>
            </w:r>
            <w:r w:rsidR="00D12D9E">
              <w:rPr>
                <w:rFonts w:asciiTheme="minorEastAsia" w:eastAsiaTheme="minorEastAsia" w:hAnsiTheme="minorEastAsia" w:hint="eastAsia"/>
                <w:b/>
                <w:bCs/>
                <w:color w:val="FF0000"/>
                <w:highlight w:val="yellow"/>
                <w:u w:val="single"/>
              </w:rPr>
              <w:t xml:space="preserve"> </w:t>
            </w:r>
            <w:r w:rsidR="00D12D9E">
              <w:rPr>
                <w:rFonts w:ascii="SimSun" w:eastAsia="SimSun" w:hAnsi="SimSun" w:cs="SimSun" w:hint="eastAsia"/>
                <w:b/>
                <w:bCs/>
                <w:color w:val="FF0000"/>
                <w:highlight w:val="yellow"/>
                <w:u w:val="single"/>
              </w:rPr>
              <w:t>给</w:t>
            </w:r>
            <w:r w:rsidR="001957AB" w:rsidRPr="001957AB">
              <w:rPr>
                <w:rFonts w:ascii="SimSun" w:eastAsia="SimSun" w:hAnsi="SimSun" w:cs="SimSun" w:hint="eastAsia"/>
                <w:b/>
                <w:bCs/>
                <w:color w:val="FF0000"/>
                <w:highlight w:val="yellow"/>
                <w:u w:val="single"/>
              </w:rPr>
              <w:t>法律</w:t>
            </w:r>
            <w:r w:rsidR="00D12D9E">
              <w:rPr>
                <w:rFonts w:ascii="SimSun" w:eastAsia="SimSun" w:hAnsi="SimSun" w:cs="SimSun" w:hint="eastAsia"/>
                <w:b/>
                <w:bCs/>
                <w:color w:val="FF0000"/>
                <w:highlight w:val="yellow"/>
                <w:u w:val="single"/>
              </w:rPr>
              <w:t>插一个</w:t>
            </w:r>
            <w:r w:rsidR="001957AB" w:rsidRPr="001957AB">
              <w:rPr>
                <w:rFonts w:ascii="SimSun" w:eastAsia="SimSun" w:hAnsi="SimSun" w:cs="SimSun" w:hint="eastAsia"/>
                <w:b/>
                <w:bCs/>
                <w:color w:val="FF0000"/>
                <w:highlight w:val="yellow"/>
                <w:u w:val="single"/>
              </w:rPr>
              <w:t>漏洞</w:t>
            </w:r>
            <w:r w:rsidR="00D12D9E">
              <w:rPr>
                <w:rFonts w:ascii="SimSun" w:eastAsia="SimSun" w:hAnsi="SimSun" w:cs="SimSun" w:hint="eastAsia"/>
                <w:b/>
                <w:bCs/>
                <w:color w:val="FF0000"/>
                <w:highlight w:val="yellow"/>
                <w:u w:val="single"/>
              </w:rPr>
              <w:t>/</w:t>
            </w:r>
            <w:r w:rsidR="001957AB" w:rsidRPr="001957AB">
              <w:rPr>
                <w:rFonts w:ascii="SimSun" w:eastAsia="SimSun" w:hAnsi="SimSun" w:cs="SimSun" w:hint="eastAsia"/>
                <w:b/>
                <w:bCs/>
                <w:color w:val="FF0000"/>
                <w:highlight w:val="yellow"/>
                <w:u w:val="single"/>
              </w:rPr>
              <w:t>空子</w:t>
            </w:r>
            <w:r w:rsidR="005B40C2" w:rsidRPr="001957AB">
              <w:rPr>
                <w:b/>
                <w:bCs/>
                <w:color w:val="FF0000"/>
                <w:highlight w:val="yellow"/>
                <w:u w:val="single"/>
              </w:rPr>
              <w:t>,</w:t>
            </w:r>
            <w:r w:rsidR="005B40C2" w:rsidRPr="001957AB">
              <w:rPr>
                <w:color w:val="FF0000"/>
              </w:rPr>
              <w:t xml:space="preserve"> </w:t>
            </w:r>
            <w:r w:rsidR="005B40C2">
              <w:t xml:space="preserve">by allowing Hong Kong to decide on a case-by-case basis whether or not to send </w:t>
            </w:r>
            <w:r w:rsidR="005B40C2" w:rsidRPr="00F30FA7">
              <w:rPr>
                <w:b/>
                <w:bCs/>
                <w:highlight w:val="yellow"/>
              </w:rPr>
              <w:t>fugitives</w:t>
            </w:r>
            <w:r w:rsidR="00F30FA7" w:rsidRPr="00F30FA7">
              <w:rPr>
                <w:b/>
                <w:bCs/>
                <w:highlight w:val="yellow"/>
              </w:rPr>
              <w:t xml:space="preserve"> </w:t>
            </w:r>
            <w:r w:rsidR="00F30FA7" w:rsidRPr="00F30FA7">
              <w:rPr>
                <w:rFonts w:eastAsia="Microsoft YaHei" w:hint="eastAsia"/>
                <w:highlight w:val="yellow"/>
              </w:rPr>
              <w:t>逃犯</w:t>
            </w:r>
            <w:r w:rsidR="005B40C2">
              <w:t xml:space="preserve"> to territories where it doesn't have formal extradition deals</w:t>
            </w:r>
            <w:r w:rsidR="005B40C2" w:rsidRPr="005B40C2">
              <w:rPr>
                <w:b/>
                <w:bCs/>
              </w:rPr>
              <w:t xml:space="preserve"> </w:t>
            </w:r>
            <w:r w:rsidR="005B40C2">
              <w:t xml:space="preserve">-- such as Taiwan, Macau and mainland China. </w:t>
            </w:r>
            <w:r w:rsidR="00F0249E">
              <w:t xml:space="preserve">   //</w:t>
            </w:r>
            <w:r w:rsidR="00F0249E" w:rsidRPr="007B258A">
              <w:rPr>
                <w:rFonts w:eastAsia="Microsoft YaHei" w:hint="eastAsia"/>
                <w:b/>
                <w:bCs/>
                <w:color w:val="FF0000"/>
                <w:highlight w:val="yellow"/>
                <w:u w:val="single"/>
              </w:rPr>
              <w:t>钻法律的空子</w:t>
            </w:r>
            <w:r w:rsidR="00F0249E" w:rsidRPr="007B258A">
              <w:rPr>
                <w:rFonts w:hint="eastAsia"/>
                <w:b/>
                <w:bCs/>
                <w:color w:val="FF0000"/>
                <w:highlight w:val="yellow"/>
                <w:u w:val="single"/>
              </w:rPr>
              <w:t>:</w:t>
            </w:r>
            <w:r w:rsidR="00F0249E" w:rsidRPr="007B258A">
              <w:rPr>
                <w:b/>
                <w:bCs/>
                <w:color w:val="FF0000"/>
                <w:highlight w:val="yellow"/>
                <w:u w:val="single"/>
              </w:rPr>
              <w:t xml:space="preserve"> exploit a loophole in a law</w:t>
            </w:r>
          </w:p>
          <w:p w:rsidR="005245B6" w:rsidRDefault="00CA13ED" w:rsidP="005245B6">
            <w:pPr>
              <w:pStyle w:val="zn-bodyparagraph"/>
              <w:rPr>
                <w:rFonts w:eastAsiaTheme="minorEastAsia"/>
                <w:b/>
                <w:bCs/>
              </w:rPr>
            </w:pPr>
            <w:r w:rsidRPr="00CA13ED">
              <w:t xml:space="preserve">e.g. U.S. president </w:t>
            </w:r>
            <w:r w:rsidRPr="00CA13ED">
              <w:rPr>
                <w:b/>
                <w:bCs/>
                <w:u w:val="single"/>
              </w:rPr>
              <w:t xml:space="preserve">paid a rare and </w:t>
            </w:r>
            <w:r w:rsidRPr="009D517A">
              <w:rPr>
                <w:b/>
                <w:bCs/>
                <w:color w:val="FF0000"/>
                <w:highlight w:val="yellow"/>
                <w:u w:val="single"/>
              </w:rPr>
              <w:t>fugitive</w:t>
            </w:r>
            <w:r w:rsidR="009D517A" w:rsidRPr="009D517A">
              <w:rPr>
                <w:rFonts w:ascii="SimSun" w:eastAsia="SimSun" w:hAnsi="SimSun" w:cs="SimSun" w:hint="eastAsia"/>
                <w:b/>
                <w:bCs/>
                <w:color w:val="FF0000"/>
                <w:highlight w:val="yellow"/>
                <w:u w:val="single"/>
              </w:rPr>
              <w:t>短暂的</w:t>
            </w:r>
            <w:r w:rsidRPr="00CA13ED">
              <w:rPr>
                <w:b/>
                <w:bCs/>
                <w:u w:val="single"/>
              </w:rPr>
              <w:t>state visit</w:t>
            </w:r>
            <w:r w:rsidRPr="00CA13ED">
              <w:t xml:space="preserve"> to DPRK.</w:t>
            </w:r>
            <w:r>
              <w:t xml:space="preserve">  </w:t>
            </w:r>
            <w:r>
              <w:rPr>
                <w:rFonts w:eastAsiaTheme="minorEastAsia" w:hint="eastAsia"/>
              </w:rPr>
              <w:t>进行国事访问</w:t>
            </w:r>
            <w:r>
              <w:rPr>
                <w:rFonts w:eastAsiaTheme="minorEastAsia"/>
              </w:rPr>
              <w:t xml:space="preserve"> </w:t>
            </w:r>
            <w:r w:rsidRPr="00CA13ED">
              <w:rPr>
                <w:rFonts w:eastAsiaTheme="minorEastAsia"/>
                <w:b/>
                <w:bCs/>
              </w:rPr>
              <w:t>(pay a state visit to a nation</w:t>
            </w:r>
          </w:p>
          <w:p w:rsidR="00834F20" w:rsidRPr="00834F20" w:rsidRDefault="00834F20" w:rsidP="005245B6">
            <w:pPr>
              <w:pStyle w:val="zn-bodyparagraph"/>
              <w:rPr>
                <w:rFonts w:eastAsiaTheme="minorEastAsia"/>
              </w:rPr>
            </w:pPr>
          </w:p>
        </w:tc>
      </w:tr>
      <w:tr w:rsidR="003D660F" w:rsidRPr="009C533B" w:rsidTr="00BB3132">
        <w:trPr>
          <w:trHeight w:val="841"/>
        </w:trPr>
        <w:tc>
          <w:tcPr>
            <w:tcW w:w="11057" w:type="dxa"/>
          </w:tcPr>
          <w:p w:rsidR="009C533B" w:rsidRPr="00DB540A" w:rsidRDefault="009C533B" w:rsidP="00DB540A">
            <w:pPr>
              <w:pStyle w:val="zn-bodyparagraph"/>
              <w:rPr>
                <w:b/>
                <w:bCs/>
                <w:highlight w:val="yellow"/>
              </w:rPr>
            </w:pPr>
            <w:r w:rsidRPr="00DB540A">
              <w:rPr>
                <w:b/>
                <w:bCs/>
                <w:highlight w:val="yellow"/>
              </w:rPr>
              <w:t>[(</w:t>
            </w:r>
            <w:r w:rsidRPr="00DB540A">
              <w:rPr>
                <w:rFonts w:ascii="SimSun" w:eastAsia="SimSun" w:hAnsi="SimSun" w:cs="SimSun" w:hint="eastAsia"/>
                <w:b/>
                <w:bCs/>
                <w:highlight w:val="yellow"/>
              </w:rPr>
              <w:t>警察穿的</w:t>
            </w:r>
            <w:r w:rsidRPr="00DB540A">
              <w:rPr>
                <w:b/>
                <w:bCs/>
                <w:highlight w:val="yellow"/>
              </w:rPr>
              <w:t>)</w:t>
            </w:r>
            <w:r w:rsidRPr="00DB540A">
              <w:rPr>
                <w:rFonts w:ascii="SimSun" w:eastAsia="SimSun" w:hAnsi="SimSun" w:cs="SimSun" w:hint="eastAsia"/>
                <w:b/>
                <w:bCs/>
                <w:highlight w:val="yellow"/>
              </w:rPr>
              <w:t>防暴装备</w:t>
            </w:r>
            <w:r w:rsidRPr="00DB540A">
              <w:rPr>
                <w:rFonts w:hint="eastAsia"/>
                <w:b/>
                <w:bCs/>
                <w:highlight w:val="yellow"/>
              </w:rPr>
              <w:t xml:space="preserve"> </w:t>
            </w:r>
            <w:r w:rsidRPr="00DB540A">
              <w:rPr>
                <w:b/>
                <w:bCs/>
                <w:highlight w:val="yellow"/>
              </w:rPr>
              <w:t xml:space="preserve">riot gear]  </w:t>
            </w:r>
          </w:p>
          <w:p w:rsidR="009C533B" w:rsidRDefault="009C533B" w:rsidP="009C533B">
            <w:r w:rsidRPr="009C533B">
              <w:t>Riot gear is the special clothing and equipment worn by police officers or soldiers when they have to deal with a riot</w:t>
            </w:r>
            <w:r>
              <w:t>/turmoil/chaos</w:t>
            </w:r>
            <w:r w:rsidR="00376499">
              <w:t>, which protect them from being attacked</w:t>
            </w:r>
            <w:r w:rsidR="00090F5D">
              <w:t>, just for the sake of safety.</w:t>
            </w:r>
          </w:p>
          <w:p w:rsidR="00584391" w:rsidRDefault="00584391" w:rsidP="009C533B"/>
          <w:p w:rsidR="00DB540A" w:rsidRPr="009C533B" w:rsidRDefault="009C533B" w:rsidP="00243974">
            <w:r>
              <w:t xml:space="preserve">e.g. </w:t>
            </w:r>
            <w:r w:rsidR="000A6B32">
              <w:t xml:space="preserve">Police equipped with </w:t>
            </w:r>
            <w:r w:rsidR="000A6B32" w:rsidRPr="000A6B32">
              <w:rPr>
                <w:b/>
                <w:bCs/>
                <w:u w:val="single"/>
              </w:rPr>
              <w:t>riot gear</w:t>
            </w:r>
            <w:proofErr w:type="gramStart"/>
            <w:r w:rsidR="00AD4D6D" w:rsidRPr="00DB540A">
              <w:rPr>
                <w:rFonts w:ascii="SimSun" w:eastAsia="SimSun" w:hAnsi="SimSun" w:cs="SimSun" w:hint="eastAsia"/>
                <w:b/>
                <w:bCs/>
                <w:highlight w:val="yellow"/>
              </w:rPr>
              <w:t>警察穿的</w:t>
            </w:r>
            <w:r w:rsidR="00AD4D6D" w:rsidRPr="00DB540A">
              <w:rPr>
                <w:b/>
                <w:bCs/>
                <w:highlight w:val="yellow"/>
              </w:rPr>
              <w:t>)</w:t>
            </w:r>
            <w:r w:rsidR="00AD4D6D" w:rsidRPr="00DB540A">
              <w:rPr>
                <w:rFonts w:ascii="SimSun" w:eastAsia="SimSun" w:hAnsi="SimSun" w:cs="SimSun" w:hint="eastAsia"/>
                <w:b/>
                <w:bCs/>
                <w:highlight w:val="yellow"/>
              </w:rPr>
              <w:t>防暴装备</w:t>
            </w:r>
            <w:proofErr w:type="gramEnd"/>
            <w:r w:rsidR="00AD4D6D">
              <w:rPr>
                <w:rFonts w:ascii="SimSun" w:eastAsia="SimSun" w:hAnsi="SimSun" w:cs="SimSun" w:hint="eastAsia"/>
                <w:b/>
                <w:bCs/>
              </w:rPr>
              <w:t xml:space="preserve"> </w:t>
            </w:r>
            <w:r w:rsidR="000A6B32">
              <w:t xml:space="preserve">was also seen at the </w:t>
            </w:r>
            <w:proofErr w:type="spellStart"/>
            <w:r w:rsidR="000A6B32">
              <w:t>scene.“They</w:t>
            </w:r>
            <w:proofErr w:type="spellEnd"/>
            <w:r w:rsidR="000A6B32">
              <w:t xml:space="preserve"> [police] are stopping and searching every youngster near the Admiralty MTR statio</w:t>
            </w:r>
            <w:r w:rsidR="00665025">
              <w:t xml:space="preserve">n” … </w:t>
            </w:r>
            <w:r w:rsidR="00665025" w:rsidRPr="00F013D8">
              <w:t xml:space="preserve">The protest was mostly peaceful during the day, but it turned </w:t>
            </w:r>
            <w:r w:rsidR="00665025">
              <w:t xml:space="preserve">out to be </w:t>
            </w:r>
            <w:r w:rsidR="00665025" w:rsidRPr="00F013D8">
              <w:t xml:space="preserve">violent overnight, with police trying to clear protesters with </w:t>
            </w:r>
            <w:r w:rsidR="00665025" w:rsidRPr="00F013D8">
              <w:rPr>
                <w:b/>
                <w:bCs/>
                <w:highlight w:val="yellow"/>
              </w:rPr>
              <w:t>batons</w:t>
            </w:r>
            <w:r w:rsidR="00665025" w:rsidRPr="00352B9E">
              <w:rPr>
                <w:b/>
                <w:bCs/>
                <w:highlight w:val="yellow"/>
              </w:rPr>
              <w:t xml:space="preserve"> /ˈ</w:t>
            </w:r>
            <w:proofErr w:type="spellStart"/>
            <w:r w:rsidR="00665025" w:rsidRPr="00352B9E">
              <w:rPr>
                <w:b/>
                <w:bCs/>
                <w:highlight w:val="yellow"/>
              </w:rPr>
              <w:t>bætən</w:t>
            </w:r>
            <w:proofErr w:type="spellEnd"/>
            <w:r w:rsidR="00665025" w:rsidRPr="00352B9E">
              <w:rPr>
                <w:b/>
                <w:bCs/>
                <w:highlight w:val="yellow"/>
              </w:rPr>
              <w:t>/</w:t>
            </w:r>
            <w:r w:rsidR="00665025" w:rsidRPr="00352B9E">
              <w:rPr>
                <w:rFonts w:ascii="SimSun" w:eastAsia="SimSun" w:hAnsi="SimSun" w:cs="SimSun" w:hint="eastAsia"/>
                <w:b/>
                <w:bCs/>
                <w:highlight w:val="yellow"/>
              </w:rPr>
              <w:t>警棍</w:t>
            </w:r>
            <w:r w:rsidR="00665025">
              <w:rPr>
                <w:rFonts w:ascii="SimSun" w:eastAsia="SimSun" w:hAnsi="SimSun" w:cs="SimSun"/>
                <w:b/>
                <w:bCs/>
              </w:rPr>
              <w:t>.</w:t>
            </w:r>
            <w:r w:rsidR="00243974" w:rsidRPr="00F013D8">
              <w:t xml:space="preserve"> Police said they used</w:t>
            </w:r>
            <w:r w:rsidR="00243974">
              <w:t xml:space="preserve"> </w:t>
            </w:r>
            <w:r w:rsidR="00243974" w:rsidRPr="000F18AC">
              <w:rPr>
                <w:b/>
                <w:bCs/>
                <w:highlight w:val="yellow"/>
              </w:rPr>
              <w:t xml:space="preserve">tear gas </w:t>
            </w:r>
            <w:proofErr w:type="gramStart"/>
            <w:r w:rsidR="00243974" w:rsidRPr="000F18AC">
              <w:rPr>
                <w:b/>
                <w:bCs/>
                <w:highlight w:val="yellow"/>
              </w:rPr>
              <w:t xml:space="preserve">and  </w:t>
            </w:r>
            <w:r w:rsidR="00243974" w:rsidRPr="00F8440B">
              <w:rPr>
                <w:b/>
                <w:bCs/>
                <w:highlight w:val="yellow"/>
              </w:rPr>
              <w:t>pepper</w:t>
            </w:r>
            <w:proofErr w:type="gramEnd"/>
            <w:r w:rsidR="00243974" w:rsidRPr="00F8440B">
              <w:rPr>
                <w:b/>
                <w:bCs/>
                <w:highlight w:val="yellow"/>
              </w:rPr>
              <w:t xml:space="preserve"> spray</w:t>
            </w:r>
            <w:r w:rsidR="00243974" w:rsidRPr="000F18AC">
              <w:rPr>
                <w:b/>
                <w:bCs/>
                <w:highlight w:val="yellow"/>
              </w:rPr>
              <w:t xml:space="preserve"> </w:t>
            </w:r>
            <w:r w:rsidR="00243974" w:rsidRPr="00F013D8">
              <w:t xml:space="preserve">on the protesters before they escaped the area. Officers urged protesters to </w:t>
            </w:r>
            <w:r w:rsidR="00243974" w:rsidRPr="00F609F9">
              <w:rPr>
                <w:b/>
                <w:bCs/>
                <w:highlight w:val="yellow"/>
              </w:rPr>
              <w:t>disperse</w:t>
            </w:r>
            <w:r w:rsidR="00341B47">
              <w:rPr>
                <w:rFonts w:ascii="Arial" w:hAnsi="Arial" w:cs="Arial"/>
                <w:color w:val="5F6266"/>
                <w:sz w:val="20"/>
                <w:szCs w:val="20"/>
                <w:shd w:val="clear" w:color="auto" w:fill="F9FBFC"/>
              </w:rPr>
              <w:t>驱</w:t>
            </w:r>
            <w:r w:rsidR="00341B47">
              <w:rPr>
                <w:rFonts w:ascii="Microsoft YaHei" w:eastAsia="Microsoft YaHei" w:hAnsi="Microsoft YaHei" w:cs="Microsoft YaHei" w:hint="eastAsia"/>
                <w:color w:val="5F6266"/>
                <w:sz w:val="20"/>
                <w:szCs w:val="20"/>
                <w:shd w:val="clear" w:color="auto" w:fill="F9FBFC"/>
              </w:rPr>
              <w:t>散</w:t>
            </w:r>
            <w:r w:rsidR="00243974" w:rsidRPr="00F013D8">
              <w:t xml:space="preserve">. </w:t>
            </w:r>
          </w:p>
        </w:tc>
      </w:tr>
      <w:tr w:rsidR="00884048" w:rsidRPr="009C533B" w:rsidTr="00BB3132">
        <w:trPr>
          <w:trHeight w:val="841"/>
        </w:trPr>
        <w:tc>
          <w:tcPr>
            <w:tcW w:w="11057" w:type="dxa"/>
          </w:tcPr>
          <w:p w:rsidR="00887488" w:rsidRPr="00D451CF" w:rsidRDefault="00551FDE" w:rsidP="00887488">
            <w:pPr>
              <w:rPr>
                <w:b/>
                <w:bCs/>
                <w:color w:val="FF0000"/>
                <w:highlight w:val="yellow"/>
                <w:u w:val="single"/>
              </w:rPr>
            </w:pPr>
            <w:hyperlink r:id="rId37" w:history="1">
              <w:r w:rsidR="002E0344" w:rsidRPr="009C533B">
                <w:rPr>
                  <w:rStyle w:val="Hyperlink"/>
                </w:rPr>
                <w:t>N-COUNT </w:t>
              </w:r>
            </w:hyperlink>
            <w:r w:rsidR="002E0344" w:rsidRPr="00313001">
              <w:rPr>
                <w:b/>
                <w:bCs/>
                <w:color w:val="FF0000"/>
                <w:highlight w:val="yellow"/>
                <w:u w:val="single"/>
              </w:rPr>
              <w:t>A loophole in the law</w:t>
            </w:r>
            <w:r w:rsidR="002E0344" w:rsidRPr="00313001">
              <w:rPr>
                <w:color w:val="FF0000"/>
              </w:rPr>
              <w:t xml:space="preserve"> </w:t>
            </w:r>
            <w:r w:rsidR="002E0344" w:rsidRPr="009C533B">
              <w:t>is a small mistake which allows people to do something that would otherwise be illegal</w:t>
            </w:r>
            <w:r w:rsidR="00887488" w:rsidRPr="009C533B">
              <w:rPr>
                <w:rFonts w:hint="eastAsia"/>
              </w:rPr>
              <w:t>〔法律中的〕漏洞空</w:t>
            </w:r>
            <w:r w:rsidR="00887488" w:rsidRPr="009C533B">
              <w:t>子</w:t>
            </w:r>
            <w:r w:rsidR="007B258A">
              <w:rPr>
                <w:rFonts w:hint="eastAsia"/>
              </w:rPr>
              <w:t xml:space="preserve"> </w:t>
            </w:r>
            <w:r w:rsidR="007B258A">
              <w:t xml:space="preserve"> </w:t>
            </w:r>
            <w:r w:rsidR="007B258A" w:rsidRPr="007B258A">
              <w:rPr>
                <w:b/>
                <w:bCs/>
                <w:color w:val="FF0000"/>
                <w:highlight w:val="yellow"/>
                <w:u w:val="single"/>
              </w:rPr>
              <w:t xml:space="preserve"> [</w:t>
            </w:r>
            <w:r w:rsidR="007D58D5">
              <w:rPr>
                <w:b/>
                <w:bCs/>
                <w:color w:val="FF0000"/>
                <w:highlight w:val="yellow"/>
                <w:u w:val="single"/>
              </w:rPr>
              <w:t xml:space="preserve"> </w:t>
            </w:r>
            <w:r w:rsidR="007B258A" w:rsidRPr="007B258A">
              <w:rPr>
                <w:rFonts w:hint="eastAsia"/>
                <w:b/>
                <w:bCs/>
                <w:color w:val="FF0000"/>
                <w:highlight w:val="yellow"/>
                <w:u w:val="single"/>
              </w:rPr>
              <w:t>钻法律的空子:</w:t>
            </w:r>
            <w:r w:rsidR="007B258A" w:rsidRPr="007B258A">
              <w:rPr>
                <w:b/>
                <w:bCs/>
                <w:color w:val="FF0000"/>
                <w:highlight w:val="yellow"/>
                <w:u w:val="single"/>
              </w:rPr>
              <w:t xml:space="preserve"> exploit a loophole in a law</w:t>
            </w:r>
            <w:r w:rsidR="007B258A">
              <w:rPr>
                <w:b/>
                <w:bCs/>
                <w:color w:val="FF0000"/>
                <w:highlight w:val="yellow"/>
                <w:u w:val="single"/>
              </w:rPr>
              <w:t xml:space="preserve">; </w:t>
            </w:r>
            <w:r w:rsidR="007D58D5">
              <w:rPr>
                <w:b/>
                <w:bCs/>
                <w:color w:val="FF0000"/>
                <w:highlight w:val="yellow"/>
                <w:u w:val="single"/>
              </w:rPr>
              <w:t xml:space="preserve"> </w:t>
            </w:r>
            <w:r w:rsidR="007B258A" w:rsidRPr="007B258A">
              <w:rPr>
                <w:rFonts w:hint="eastAsia"/>
                <w:b/>
                <w:bCs/>
                <w:color w:val="FF0000"/>
                <w:highlight w:val="yellow"/>
                <w:u w:val="single"/>
              </w:rPr>
              <w:t>法律上的一个漏</w:t>
            </w:r>
            <w:r w:rsidR="007B258A" w:rsidRPr="007B258A">
              <w:rPr>
                <w:b/>
                <w:bCs/>
                <w:color w:val="FF0000"/>
                <w:highlight w:val="yellow"/>
                <w:u w:val="single"/>
              </w:rPr>
              <w:t>洞</w:t>
            </w:r>
            <w:r w:rsidR="007B258A" w:rsidRPr="007B258A">
              <w:rPr>
                <w:rFonts w:hint="eastAsia"/>
                <w:b/>
                <w:bCs/>
                <w:color w:val="FF0000"/>
                <w:highlight w:val="yellow"/>
                <w:u w:val="single"/>
              </w:rPr>
              <w:t>:</w:t>
            </w:r>
            <w:r w:rsidR="007B258A" w:rsidRPr="007B258A">
              <w:rPr>
                <w:b/>
                <w:bCs/>
                <w:color w:val="FF0000"/>
                <w:highlight w:val="yellow"/>
                <w:u w:val="single"/>
              </w:rPr>
              <w:t xml:space="preserve"> a loophole in the law</w:t>
            </w:r>
            <w:r w:rsidR="007D58D5">
              <w:rPr>
                <w:b/>
                <w:bCs/>
                <w:color w:val="FF0000"/>
                <w:highlight w:val="yellow"/>
                <w:u w:val="single"/>
              </w:rPr>
              <w:t xml:space="preserve">;  </w:t>
            </w:r>
            <w:r w:rsidR="007D58D5" w:rsidRPr="00D451CF">
              <w:rPr>
                <w:rFonts w:hint="eastAsia"/>
                <w:b/>
                <w:bCs/>
                <w:color w:val="FF0000"/>
                <w:highlight w:val="yellow"/>
                <w:u w:val="single"/>
              </w:rPr>
              <w:t>在法律上安插一个漏洞/空子:</w:t>
            </w:r>
            <w:r w:rsidR="007D58D5" w:rsidRPr="00D451CF">
              <w:rPr>
                <w:b/>
                <w:bCs/>
                <w:color w:val="FF0000"/>
                <w:highlight w:val="yellow"/>
                <w:u w:val="single"/>
              </w:rPr>
              <w:t xml:space="preserve"> plug a loophole in a law</w:t>
            </w:r>
            <w:r w:rsidR="007B258A" w:rsidRPr="007B258A">
              <w:rPr>
                <w:b/>
                <w:bCs/>
                <w:color w:val="FF0000"/>
                <w:highlight w:val="yellow"/>
                <w:u w:val="single"/>
              </w:rPr>
              <w:t>]</w:t>
            </w:r>
          </w:p>
          <w:p w:rsidR="002E0344" w:rsidRPr="009C533B" w:rsidRDefault="002E0344" w:rsidP="009C533B"/>
          <w:p w:rsidR="002E0344" w:rsidRPr="009C533B" w:rsidRDefault="0034648C" w:rsidP="009C533B">
            <w:r>
              <w:t xml:space="preserve">e.g. </w:t>
            </w:r>
            <w:r w:rsidR="002E0344" w:rsidRPr="009C533B">
              <w:t xml:space="preserve">It is estimated that 60,000 businesses are </w:t>
            </w:r>
            <w:r w:rsidR="002E0344" w:rsidRPr="0034648C">
              <w:rPr>
                <w:b/>
                <w:bCs/>
                <w:highlight w:val="yellow"/>
                <w:u w:val="single"/>
              </w:rPr>
              <w:t>exploiting a loophole in the law</w:t>
            </w:r>
            <w:r w:rsidR="002E0344" w:rsidRPr="009C533B">
              <w:t xml:space="preserve"> to avoid prosecution. </w:t>
            </w:r>
            <w:r w:rsidR="002E0344" w:rsidRPr="009C533B">
              <w:rPr>
                <w:rFonts w:hint="eastAsia"/>
              </w:rPr>
              <w:t>钻法律的空子</w:t>
            </w:r>
          </w:p>
          <w:p w:rsidR="003F5010" w:rsidRDefault="003F5010" w:rsidP="003F5010">
            <w:r>
              <w:lastRenderedPageBreak/>
              <w:t xml:space="preserve">e.g. Thousands have poured to the streets of Hong Kong Sunday to oppose a </w:t>
            </w:r>
            <w:hyperlink r:id="rId38" w:tgtFrame="_blank" w:history="1">
              <w:r>
                <w:rPr>
                  <w:rStyle w:val="Hyperlink"/>
                  <w:rFonts w:eastAsiaTheme="majorEastAsia"/>
                </w:rPr>
                <w:t>controversial extradition bill</w:t>
              </w:r>
            </w:hyperlink>
            <w:r w:rsidRPr="00384FB4">
              <w:rPr>
                <w:rFonts w:hint="eastAsia"/>
              </w:rPr>
              <w:t>有争议的</w:t>
            </w:r>
            <w:r>
              <w:rPr>
                <w:rFonts w:hint="eastAsia"/>
              </w:rPr>
              <w:t xml:space="preserve">引渡条款 </w:t>
            </w:r>
            <w:r>
              <w:t xml:space="preserve">that would enable China to </w:t>
            </w:r>
            <w:r w:rsidRPr="00F701DC">
              <w:rPr>
                <w:b/>
                <w:bCs/>
                <w:highlight w:val="yellow"/>
              </w:rPr>
              <w:t>extradite /ˈ</w:t>
            </w:r>
            <w:proofErr w:type="spellStart"/>
            <w:r w:rsidRPr="00F701DC">
              <w:rPr>
                <w:b/>
                <w:bCs/>
                <w:highlight w:val="yellow"/>
              </w:rPr>
              <w:t>ɛkstrəˌdaɪt</w:t>
            </w:r>
            <w:proofErr w:type="spellEnd"/>
            <w:r w:rsidRPr="00F701DC">
              <w:rPr>
                <w:b/>
                <w:bCs/>
                <w:highlight w:val="yellow"/>
              </w:rPr>
              <w:t>/</w:t>
            </w:r>
            <w:r>
              <w:rPr>
                <w:b/>
                <w:bCs/>
                <w:highlight w:val="yellow"/>
              </w:rPr>
              <w:t xml:space="preserve"> </w:t>
            </w:r>
            <w:r w:rsidRPr="00F701DC">
              <w:rPr>
                <w:b/>
                <w:bCs/>
                <w:highlight w:val="yellow"/>
              </w:rPr>
              <w:t>fugitives</w:t>
            </w:r>
            <w:r w:rsidRPr="00F701DC">
              <w:rPr>
                <w:rFonts w:ascii="SimSun" w:eastAsia="SimSun" w:hAnsi="SimSun" w:cs="SimSun" w:hint="eastAsia"/>
                <w:b/>
                <w:bCs/>
                <w:highlight w:val="yellow"/>
              </w:rPr>
              <w:t>逃犯</w:t>
            </w:r>
            <w:r>
              <w:t xml:space="preserve">from the city. Critics say the bill will leave anyone on Hong Kong soil </w:t>
            </w:r>
            <w:r w:rsidRPr="00B5680C">
              <w:rPr>
                <w:b/>
                <w:bCs/>
              </w:rPr>
              <w:t>vulnerable</w:t>
            </w:r>
            <w:r>
              <w:t xml:space="preserve"> to being grabbed and controlled by the Chinese authorities for political reasons or </w:t>
            </w:r>
            <w:r w:rsidRPr="00046166">
              <w:rPr>
                <w:b/>
                <w:bCs/>
                <w:highlight w:val="yellow"/>
              </w:rPr>
              <w:t xml:space="preserve">inadvertent </w:t>
            </w:r>
            <w:r w:rsidRPr="009F1F32">
              <w:rPr>
                <w:b/>
                <w:bCs/>
                <w:highlight w:val="yellow"/>
              </w:rPr>
              <w:t>/ˌ</w:t>
            </w:r>
            <w:proofErr w:type="spellStart"/>
            <w:r w:rsidRPr="009F1F32">
              <w:rPr>
                <w:b/>
                <w:bCs/>
                <w:highlight w:val="yellow"/>
              </w:rPr>
              <w:t>ɪnədˈvɜːtənt</w:t>
            </w:r>
            <w:proofErr w:type="spellEnd"/>
            <w:r w:rsidRPr="009F1F32">
              <w:rPr>
                <w:b/>
                <w:bCs/>
                <w:highlight w:val="yellow"/>
              </w:rPr>
              <w:t xml:space="preserve">/ </w:t>
            </w:r>
            <w:r w:rsidRPr="009F1F32">
              <w:rPr>
                <w:rFonts w:ascii="SimSun" w:eastAsia="SimSun" w:hAnsi="SimSun" w:cs="SimSun" w:hint="eastAsia"/>
                <w:b/>
                <w:bCs/>
                <w:highlight w:val="yellow"/>
              </w:rPr>
              <w:t>不是故意的</w:t>
            </w:r>
            <w:r>
              <w:rPr>
                <w:rFonts w:hint="eastAsia"/>
              </w:rPr>
              <w:t xml:space="preserve"> </w:t>
            </w:r>
            <w:r>
              <w:t xml:space="preserve">business offenses and </w:t>
            </w:r>
            <w:r w:rsidRPr="002C1E9B">
              <w:rPr>
                <w:b/>
                <w:bCs/>
              </w:rPr>
              <w:t>undermine/destroy</w:t>
            </w:r>
            <w:r>
              <w:t xml:space="preserve"> the city's semi-autonomous legal system. The government says the </w:t>
            </w:r>
            <w:hyperlink r:id="rId39" w:tgtFrame="_blank" w:history="1">
              <w:r>
                <w:rPr>
                  <w:rStyle w:val="Hyperlink"/>
                  <w:rFonts w:eastAsiaTheme="majorEastAsia"/>
                </w:rPr>
                <w:t>controversial extradition bill</w:t>
              </w:r>
            </w:hyperlink>
            <w:r>
              <w:t xml:space="preserve"> </w:t>
            </w:r>
            <w:r>
              <w:rPr>
                <w:rFonts w:hint="eastAsia"/>
              </w:rPr>
              <w:t>引渡条款</w:t>
            </w:r>
            <w:r>
              <w:t xml:space="preserve">is designed to </w:t>
            </w:r>
            <w:r w:rsidRPr="001957AB">
              <w:rPr>
                <w:b/>
                <w:bCs/>
                <w:color w:val="FF0000"/>
                <w:highlight w:val="yellow"/>
                <w:u w:val="single"/>
              </w:rPr>
              <w:t>p</w:t>
            </w:r>
            <w:r w:rsidR="006914F1">
              <w:rPr>
                <w:b/>
                <w:bCs/>
                <w:color w:val="FF0000"/>
                <w:highlight w:val="yellow"/>
                <w:u w:val="single"/>
              </w:rPr>
              <w:t>lug</w:t>
            </w:r>
            <w:r w:rsidRPr="001957AB">
              <w:rPr>
                <w:b/>
                <w:bCs/>
                <w:color w:val="FF0000"/>
                <w:highlight w:val="yellow"/>
                <w:u w:val="single"/>
              </w:rPr>
              <w:t xml:space="preserve"> loopholes in current law</w:t>
            </w:r>
            <w:r w:rsidR="006914F1" w:rsidRPr="00D451CF">
              <w:rPr>
                <w:rFonts w:hint="eastAsia"/>
                <w:b/>
                <w:bCs/>
                <w:color w:val="FF0000"/>
                <w:highlight w:val="yellow"/>
                <w:u w:val="single"/>
              </w:rPr>
              <w:t>在法律上安插一个漏洞/空子</w:t>
            </w:r>
            <w:r w:rsidRPr="001957AB">
              <w:rPr>
                <w:b/>
                <w:bCs/>
                <w:color w:val="FF0000"/>
                <w:highlight w:val="yellow"/>
                <w:u w:val="single"/>
              </w:rPr>
              <w:t>,</w:t>
            </w:r>
            <w:r w:rsidRPr="001957AB">
              <w:rPr>
                <w:color w:val="FF0000"/>
              </w:rPr>
              <w:t xml:space="preserve"> </w:t>
            </w:r>
            <w:r>
              <w:t xml:space="preserve">by allowing Hong Kong to decide on a case-by-case basis whether or not to send </w:t>
            </w:r>
            <w:r w:rsidRPr="00F30FA7">
              <w:rPr>
                <w:b/>
                <w:bCs/>
                <w:highlight w:val="yellow"/>
              </w:rPr>
              <w:t xml:space="preserve">fugitives </w:t>
            </w:r>
            <w:r w:rsidRPr="00F30FA7">
              <w:rPr>
                <w:rFonts w:eastAsia="Microsoft YaHei" w:hint="eastAsia"/>
                <w:highlight w:val="yellow"/>
              </w:rPr>
              <w:t>逃犯</w:t>
            </w:r>
            <w:r>
              <w:t xml:space="preserve"> to territories where it doesn't have formal extradition deals</w:t>
            </w:r>
            <w:r w:rsidRPr="005B40C2">
              <w:rPr>
                <w:b/>
                <w:bCs/>
              </w:rPr>
              <w:t xml:space="preserve"> </w:t>
            </w:r>
            <w:r>
              <w:t xml:space="preserve">-- such as Taiwan, Macau and mainland China. </w:t>
            </w:r>
          </w:p>
          <w:p w:rsidR="00884048" w:rsidRDefault="00884048" w:rsidP="009C533B"/>
          <w:p w:rsidR="007D58D5" w:rsidRDefault="007D58D5" w:rsidP="009C533B">
            <w:r w:rsidRPr="00A855E6">
              <w:t xml:space="preserve">e.g. </w:t>
            </w:r>
            <w:r>
              <w:t xml:space="preserve">Hong Kong’s parliament will dedicate 66 hours to discussions of a controversial </w:t>
            </w:r>
            <w:r w:rsidRPr="00216A41">
              <w:rPr>
                <w:b/>
                <w:bCs/>
              </w:rPr>
              <w:t>extradition bill</w:t>
            </w:r>
            <w:r>
              <w:t xml:space="preserve"> </w:t>
            </w:r>
            <w:r>
              <w:rPr>
                <w:rFonts w:hint="eastAsia"/>
              </w:rPr>
              <w:t>引渡条款</w:t>
            </w:r>
            <w:r>
              <w:t xml:space="preserve">that would allow extradition of </w:t>
            </w:r>
            <w:r w:rsidRPr="00DD2DCF">
              <w:rPr>
                <w:b/>
                <w:bCs/>
              </w:rPr>
              <w:t>fugitives</w:t>
            </w:r>
            <w:r>
              <w:rPr>
                <w:rFonts w:hint="eastAsia"/>
              </w:rPr>
              <w:t>逃犯</w:t>
            </w:r>
            <w:r>
              <w:t xml:space="preserve"> to mainland China. </w:t>
            </w:r>
            <w:proofErr w:type="spellStart"/>
            <w:r>
              <w:t>Councilors</w:t>
            </w:r>
            <w:proofErr w:type="spellEnd"/>
            <w:r>
              <w:t xml:space="preserve"> will discuss proposed </w:t>
            </w:r>
            <w:r w:rsidRPr="00341ADB">
              <w:rPr>
                <w:b/>
                <w:bCs/>
                <w:highlight w:val="yellow"/>
              </w:rPr>
              <w:t>amendments</w:t>
            </w:r>
            <w:r w:rsidRPr="00341ADB">
              <w:rPr>
                <w:rFonts w:hint="eastAsia"/>
                <w:highlight w:val="yellow"/>
              </w:rPr>
              <w:t>修正案</w:t>
            </w:r>
            <w:r>
              <w:t xml:space="preserve">to the controversial law in which is said to be </w:t>
            </w:r>
            <w:r w:rsidRPr="00494C3B">
              <w:rPr>
                <w:b/>
                <w:bCs/>
                <w:highlight w:val="yellow"/>
              </w:rPr>
              <w:t>plugged</w:t>
            </w:r>
            <w:r w:rsidRPr="00892A17">
              <w:rPr>
                <w:b/>
                <w:bCs/>
                <w:highlight w:val="yellow"/>
              </w:rPr>
              <w:t xml:space="preserve"> a loophole</w:t>
            </w:r>
            <w:r>
              <w:rPr>
                <w:b/>
                <w:bCs/>
                <w:highlight w:val="yellow"/>
              </w:rPr>
              <w:t xml:space="preserve"> </w:t>
            </w:r>
            <w:r>
              <w:rPr>
                <w:rFonts w:hint="eastAsia"/>
                <w:b/>
                <w:bCs/>
                <w:highlight w:val="yellow"/>
              </w:rPr>
              <w:t>(在法律上安插一个漏洞/空子</w:t>
            </w:r>
            <w:r w:rsidRPr="00494C3B">
              <w:rPr>
                <w:b/>
                <w:bCs/>
                <w:highlight w:val="yellow"/>
              </w:rPr>
              <w:t>)</w:t>
            </w:r>
            <w:r>
              <w:rPr>
                <w:b/>
                <w:bCs/>
                <w:highlight w:val="yellow"/>
              </w:rPr>
              <w:t xml:space="preserve"> </w:t>
            </w:r>
            <w:r w:rsidRPr="00970594">
              <w:t>by mainland China</w:t>
            </w:r>
            <w:r>
              <w:rPr>
                <w:b/>
                <w:bCs/>
                <w:highlight w:val="yellow"/>
              </w:rPr>
              <w:t>.</w:t>
            </w:r>
            <w:r>
              <w:t xml:space="preserve">, which drew hundreds of thousands onto Hong Kong’s streets on Sunday.   </w:t>
            </w:r>
          </w:p>
          <w:p w:rsidR="00494C3B" w:rsidRPr="009C533B" w:rsidRDefault="00494C3B" w:rsidP="009C533B"/>
        </w:tc>
      </w:tr>
      <w:tr w:rsidR="00C568AE" w:rsidRPr="00ED1272" w:rsidTr="00BB3132">
        <w:trPr>
          <w:trHeight w:val="841"/>
        </w:trPr>
        <w:tc>
          <w:tcPr>
            <w:tcW w:w="11057" w:type="dxa"/>
          </w:tcPr>
          <w:p w:rsidR="00D6284F" w:rsidRDefault="00D6284F" w:rsidP="00ED1272">
            <w:r>
              <w:lastRenderedPageBreak/>
              <w:t>gridlock</w:t>
            </w:r>
          </w:p>
          <w:p w:rsidR="00D6284F" w:rsidRDefault="00CD50E5" w:rsidP="0023201F">
            <w:pPr>
              <w:pStyle w:val="ListParagraph"/>
              <w:numPr>
                <w:ilvl w:val="0"/>
                <w:numId w:val="39"/>
              </w:numPr>
            </w:pPr>
            <w:r>
              <w:rPr>
                <w:b/>
                <w:bCs/>
                <w:highlight w:val="yellow"/>
                <w:u w:val="single"/>
              </w:rPr>
              <w:t xml:space="preserve">[ traffic </w:t>
            </w:r>
            <w:r w:rsidR="00D6284F" w:rsidRPr="006B2164">
              <w:rPr>
                <w:b/>
                <w:bCs/>
                <w:highlight w:val="yellow"/>
                <w:u w:val="single"/>
              </w:rPr>
              <w:t>gridlock= traffic congestion or traffic standstill</w:t>
            </w:r>
            <w:r w:rsidR="00837107">
              <w:rPr>
                <w:b/>
                <w:bCs/>
                <w:highlight w:val="yellow"/>
                <w:u w:val="single"/>
              </w:rPr>
              <w:t xml:space="preserve"> </w:t>
            </w:r>
            <w:r>
              <w:rPr>
                <w:b/>
                <w:bCs/>
                <w:highlight w:val="yellow"/>
                <w:u w:val="single"/>
              </w:rPr>
              <w:t>]</w:t>
            </w:r>
            <w:r w:rsidR="00D6284F" w:rsidRPr="006B2164">
              <w:rPr>
                <w:b/>
                <w:bCs/>
                <w:highlight w:val="yellow"/>
                <w:u w:val="single"/>
              </w:rPr>
              <w:t>,</w:t>
            </w:r>
            <w:r w:rsidR="00D6284F">
              <w:t xml:space="preserve"> </w:t>
            </w:r>
            <w:r w:rsidR="00C568AE" w:rsidRPr="00ED1272">
              <w:t>a situation in which streets in a city are so full of cars that they cannot move</w:t>
            </w:r>
            <w:r w:rsidR="006B2164">
              <w:t xml:space="preserve"> </w:t>
            </w:r>
            <w:r w:rsidR="00C568AE" w:rsidRPr="00ED1272">
              <w:rPr>
                <w:rFonts w:hint="eastAsia"/>
              </w:rPr>
              <w:t>〔市区街道的〕交通堵塞</w:t>
            </w:r>
            <w:r w:rsidR="00D6284F">
              <w:rPr>
                <w:rFonts w:hint="eastAsia"/>
              </w:rPr>
              <w:t xml:space="preserve"> </w:t>
            </w:r>
            <w:r w:rsidR="008B1C7D">
              <w:br/>
            </w:r>
            <w:r w:rsidR="009F1F32" w:rsidRPr="009F1F32">
              <w:rPr>
                <w:rFonts w:ascii="SimSun" w:eastAsia="SimSun" w:hAnsi="SimSun" w:cs="SimSun"/>
                <w:b/>
                <w:bCs/>
                <w:color w:val="FF0000"/>
                <w:highlight w:val="yellow"/>
                <w:u w:val="single"/>
              </w:rPr>
              <w:t>[</w:t>
            </w:r>
            <w:r w:rsidR="00530349">
              <w:rPr>
                <w:rFonts w:ascii="SimSun" w:eastAsia="SimSun" w:hAnsi="SimSun" w:cs="SimSun"/>
                <w:b/>
                <w:bCs/>
                <w:color w:val="FF0000"/>
                <w:highlight w:val="yellow"/>
                <w:u w:val="single"/>
              </w:rPr>
              <w:t xml:space="preserve"> </w:t>
            </w:r>
            <w:r w:rsidR="009F1F32" w:rsidRPr="009F1F32">
              <w:rPr>
                <w:rFonts w:ascii="SimSun" w:eastAsia="SimSun" w:hAnsi="SimSun" w:cs="SimSun"/>
                <w:b/>
                <w:bCs/>
                <w:color w:val="FF0000"/>
                <w:highlight w:val="yellow"/>
                <w:u w:val="single"/>
              </w:rPr>
              <w:t>bring the city traffic into a standstill</w:t>
            </w:r>
            <w:r w:rsidR="009F1F32">
              <w:rPr>
                <w:rFonts w:ascii="SimSun" w:eastAsia="SimSun" w:hAnsi="SimSun" w:cs="SimSun" w:hint="eastAsia"/>
                <w:b/>
                <w:bCs/>
                <w:color w:val="FF0000"/>
                <w:highlight w:val="yellow"/>
                <w:u w:val="single"/>
              </w:rPr>
              <w:t xml:space="preserve"> 把整个城市交通搞的瘫痪了</w:t>
            </w:r>
            <w:r w:rsidR="009F1F32" w:rsidRPr="009F1F32">
              <w:rPr>
                <w:rFonts w:ascii="SimSun" w:eastAsia="SimSun" w:hAnsi="SimSun" w:cs="SimSun"/>
                <w:b/>
                <w:bCs/>
                <w:color w:val="FF0000"/>
                <w:highlight w:val="yellow"/>
                <w:u w:val="single"/>
              </w:rPr>
              <w:t xml:space="preserve"> ]</w:t>
            </w:r>
          </w:p>
          <w:p w:rsidR="00467D67" w:rsidRPr="00467D67" w:rsidRDefault="0039194C" w:rsidP="006F1B31">
            <w:pPr>
              <w:pStyle w:val="ListParagraph"/>
              <w:numPr>
                <w:ilvl w:val="0"/>
                <w:numId w:val="39"/>
              </w:numPr>
              <w:rPr>
                <w:b/>
                <w:bCs/>
              </w:rPr>
            </w:pPr>
            <w:r>
              <w:t xml:space="preserve">a grid is </w:t>
            </w:r>
            <w:r w:rsidR="00C568AE" w:rsidRPr="00ED1272">
              <w:t>a situation in which nothing can happen, usually because people disagree strongly</w:t>
            </w:r>
            <w:r w:rsidR="006B2164">
              <w:t xml:space="preserve"> </w:t>
            </w:r>
            <w:r w:rsidR="00C568AE" w:rsidRPr="00ED1272">
              <w:rPr>
                <w:rFonts w:hint="eastAsia"/>
              </w:rPr>
              <w:t xml:space="preserve">〔由于强烈的意见分歧而造成的〕僵局 </w:t>
            </w:r>
            <w:r w:rsidR="005E5836" w:rsidRPr="00467D67">
              <w:rPr>
                <w:b/>
                <w:bCs/>
                <w:highlight w:val="yellow"/>
                <w:u w:val="single"/>
              </w:rPr>
              <w:t>gridlock= deadlock/impasse/stalemate</w:t>
            </w:r>
            <w:r w:rsidR="005E5836">
              <w:t xml:space="preserve"> </w:t>
            </w:r>
            <w:r w:rsidR="00C568AE" w:rsidRPr="00ED1272">
              <w:t xml:space="preserve"> </w:t>
            </w:r>
            <w:r w:rsidR="00B2009B">
              <w:br/>
            </w:r>
            <w:r w:rsidR="00C568AE" w:rsidRPr="00467D67">
              <w:rPr>
                <w:b/>
                <w:bCs/>
                <w:color w:val="FF0000"/>
                <w:highlight w:val="yellow"/>
                <w:u w:val="single"/>
              </w:rPr>
              <w:t>[</w:t>
            </w:r>
            <w:r w:rsidR="006B46D9" w:rsidRPr="00467D67">
              <w:rPr>
                <w:b/>
                <w:bCs/>
                <w:color w:val="FF0000"/>
                <w:highlight w:val="yellow"/>
                <w:u w:val="single"/>
              </w:rPr>
              <w:t xml:space="preserve"> </w:t>
            </w:r>
            <w:r w:rsidR="00C568AE" w:rsidRPr="00467D67">
              <w:rPr>
                <w:rFonts w:ascii="SimSun" w:eastAsia="SimSun" w:hAnsi="SimSun" w:cs="SimSun" w:hint="eastAsia"/>
                <w:b/>
                <w:bCs/>
                <w:color w:val="FF0000"/>
                <w:highlight w:val="yellow"/>
                <w:u w:val="single"/>
              </w:rPr>
              <w:t>政治僵局</w:t>
            </w:r>
            <w:r w:rsidR="00C568AE" w:rsidRPr="00467D67">
              <w:rPr>
                <w:rFonts w:hint="eastAsia"/>
                <w:b/>
                <w:bCs/>
                <w:color w:val="FF0000"/>
                <w:highlight w:val="yellow"/>
                <w:u w:val="single"/>
              </w:rPr>
              <w:t>:</w:t>
            </w:r>
            <w:r w:rsidR="00C568AE" w:rsidRPr="00467D67">
              <w:rPr>
                <w:b/>
                <w:bCs/>
                <w:color w:val="FF0000"/>
                <w:highlight w:val="yellow"/>
                <w:u w:val="single"/>
              </w:rPr>
              <w:t xml:space="preserve"> political gridlock</w:t>
            </w:r>
            <w:r w:rsidR="006B46D9" w:rsidRPr="00467D67">
              <w:rPr>
                <w:b/>
                <w:bCs/>
                <w:color w:val="FF0000"/>
                <w:highlight w:val="yellow"/>
                <w:u w:val="single"/>
              </w:rPr>
              <w:t>/di</w:t>
            </w:r>
            <w:r w:rsidR="00074A65" w:rsidRPr="00467D67">
              <w:rPr>
                <w:b/>
                <w:bCs/>
                <w:color w:val="FF0000"/>
                <w:highlight w:val="yellow"/>
                <w:u w:val="single"/>
              </w:rPr>
              <w:t>l</w:t>
            </w:r>
            <w:r w:rsidR="006B46D9" w:rsidRPr="00467D67">
              <w:rPr>
                <w:b/>
                <w:bCs/>
                <w:color w:val="FF0000"/>
                <w:highlight w:val="yellow"/>
                <w:u w:val="single"/>
              </w:rPr>
              <w:t>emma</w:t>
            </w:r>
            <w:r w:rsidR="00467D67" w:rsidRPr="00467D67">
              <w:rPr>
                <w:b/>
                <w:bCs/>
                <w:color w:val="FF0000"/>
                <w:u w:val="single"/>
              </w:rPr>
              <w:t>]</w:t>
            </w:r>
          </w:p>
          <w:p w:rsidR="00467D67" w:rsidRDefault="00467D67" w:rsidP="00467D67">
            <w:pPr>
              <w:pStyle w:val="ListParagraph"/>
              <w:rPr>
                <w:u w:val="single"/>
              </w:rPr>
            </w:pPr>
            <w:r w:rsidRPr="00467D67">
              <w:rPr>
                <w:b/>
                <w:bCs/>
                <w:highlight w:val="yellow"/>
              </w:rPr>
              <w:t>[</w:t>
            </w:r>
            <w:r w:rsidRPr="00467D67">
              <w:rPr>
                <w:rFonts w:hint="eastAsia"/>
                <w:b/>
                <w:bCs/>
                <w:highlight w:val="yellow"/>
              </w:rPr>
              <w:t xml:space="preserve">陷入了僵局 </w:t>
            </w:r>
            <w:r w:rsidRPr="00467D67">
              <w:rPr>
                <w:b/>
                <w:bCs/>
                <w:highlight w:val="yellow"/>
              </w:rPr>
              <w:t xml:space="preserve">: bring </w:t>
            </w:r>
            <w:proofErr w:type="spellStart"/>
            <w:r w:rsidRPr="00467D67">
              <w:rPr>
                <w:b/>
                <w:bCs/>
                <w:highlight w:val="yellow"/>
              </w:rPr>
              <w:t>sth</w:t>
            </w:r>
            <w:proofErr w:type="spellEnd"/>
            <w:r w:rsidRPr="00467D67">
              <w:rPr>
                <w:b/>
                <w:bCs/>
                <w:highlight w:val="yellow"/>
              </w:rPr>
              <w:t xml:space="preserve"> to deadlock/logjam/an impasse/a </w:t>
            </w:r>
            <w:proofErr w:type="spellStart"/>
            <w:r w:rsidRPr="00467D67">
              <w:rPr>
                <w:b/>
                <w:bCs/>
                <w:highlight w:val="yellow"/>
              </w:rPr>
              <w:t>stalement</w:t>
            </w:r>
            <w:proofErr w:type="spellEnd"/>
            <w:r>
              <w:rPr>
                <w:b/>
                <w:bCs/>
              </w:rPr>
              <w:t xml:space="preserve"> </w:t>
            </w:r>
            <w:r>
              <w:rPr>
                <w:u w:val="single"/>
              </w:rPr>
              <w:t>]</w:t>
            </w:r>
          </w:p>
          <w:p w:rsidR="00AB6D2C" w:rsidRPr="00AB6D2C" w:rsidRDefault="00AB6D2C" w:rsidP="00AB6D2C">
            <w:pPr>
              <w:rPr>
                <w:u w:val="single"/>
              </w:rPr>
            </w:pPr>
          </w:p>
          <w:p w:rsidR="00C568AE" w:rsidRPr="002900AB" w:rsidRDefault="00941BA6" w:rsidP="00ED1272">
            <w:pPr>
              <w:rPr>
                <w:b/>
                <w:bCs/>
              </w:rPr>
            </w:pPr>
            <w:r>
              <w:t xml:space="preserve">e.g. </w:t>
            </w:r>
            <w:r w:rsidR="00C568AE" w:rsidRPr="00ED1272">
              <w:t xml:space="preserve">The battle over spending led to gridlock. </w:t>
            </w:r>
            <w:r w:rsidR="00C568AE" w:rsidRPr="00ED1272">
              <w:rPr>
                <w:rFonts w:hint="eastAsia"/>
              </w:rPr>
              <w:t>支出之争使事情陷入了僵局</w:t>
            </w:r>
            <w:r w:rsidR="002900AB">
              <w:rPr>
                <w:rFonts w:hint="eastAsia"/>
              </w:rPr>
              <w:t xml:space="preserve"> </w:t>
            </w:r>
            <w:r w:rsidR="002900AB">
              <w:t xml:space="preserve"> </w:t>
            </w:r>
            <w:r w:rsidR="002900AB" w:rsidRPr="002900AB">
              <w:rPr>
                <w:b/>
                <w:bCs/>
                <w:highlight w:val="yellow"/>
              </w:rPr>
              <w:t xml:space="preserve">(bring </w:t>
            </w:r>
            <w:proofErr w:type="spellStart"/>
            <w:r w:rsidR="002900AB" w:rsidRPr="002900AB">
              <w:rPr>
                <w:b/>
                <w:bCs/>
                <w:highlight w:val="yellow"/>
              </w:rPr>
              <w:t>sth</w:t>
            </w:r>
            <w:proofErr w:type="spellEnd"/>
            <w:r w:rsidR="002900AB" w:rsidRPr="002900AB">
              <w:rPr>
                <w:b/>
                <w:bCs/>
                <w:highlight w:val="yellow"/>
              </w:rPr>
              <w:t xml:space="preserve"> to deadlock/logjam/an impasse/a </w:t>
            </w:r>
            <w:proofErr w:type="spellStart"/>
            <w:r w:rsidR="002900AB" w:rsidRPr="002900AB">
              <w:rPr>
                <w:b/>
                <w:bCs/>
                <w:highlight w:val="yellow"/>
              </w:rPr>
              <w:t>stalement</w:t>
            </w:r>
            <w:proofErr w:type="spellEnd"/>
            <w:r w:rsidR="00EF1DB4">
              <w:rPr>
                <w:b/>
                <w:bCs/>
              </w:rPr>
              <w:t>)</w:t>
            </w:r>
          </w:p>
          <w:p w:rsidR="00D666DB" w:rsidRPr="00ED1272" w:rsidRDefault="00D666DB" w:rsidP="00D666DB">
            <w:r>
              <w:t xml:space="preserve">e.g. The controversial </w:t>
            </w:r>
            <w:r w:rsidRPr="007A52E2">
              <w:rPr>
                <w:b/>
                <w:bCs/>
                <w:u w:val="single"/>
              </w:rPr>
              <w:t>extradition bill</w:t>
            </w:r>
            <w:r w:rsidRPr="007A52E2">
              <w:rPr>
                <w:rFonts w:hint="eastAsia"/>
                <w:b/>
                <w:bCs/>
                <w:u w:val="single"/>
              </w:rPr>
              <w:t>引渡条款</w:t>
            </w:r>
            <w:r>
              <w:t xml:space="preserve">has caused </w:t>
            </w:r>
            <w:r w:rsidRPr="006C2AAF">
              <w:rPr>
                <w:b/>
                <w:bCs/>
                <w:highlight w:val="yellow"/>
                <w:u w:val="single"/>
              </w:rPr>
              <w:t>political gridlock</w:t>
            </w:r>
            <w:r w:rsidRPr="006C2AAF">
              <w:rPr>
                <w:rFonts w:ascii="SimSun" w:eastAsia="SimSun" w:hAnsi="SimSun" w:cs="SimSun" w:hint="eastAsia"/>
                <w:b/>
                <w:bCs/>
                <w:highlight w:val="yellow"/>
                <w:u w:val="single"/>
              </w:rPr>
              <w:t>政治僵局</w:t>
            </w:r>
            <w:r w:rsidRPr="00F150B3">
              <w:rPr>
                <w:b/>
                <w:bCs/>
                <w:highlight w:val="yellow"/>
              </w:rPr>
              <w:t>,</w:t>
            </w:r>
            <w:r>
              <w:t xml:space="preserve"> </w:t>
            </w:r>
            <w:r w:rsidRPr="003C329A">
              <w:rPr>
                <w:b/>
                <w:bCs/>
                <w:color w:val="FF0000"/>
                <w:highlight w:val="yellow"/>
                <w:u w:val="single"/>
              </w:rPr>
              <w:t xml:space="preserve">public </w:t>
            </w:r>
            <w:r w:rsidRPr="0024125B">
              <w:rPr>
                <w:b/>
                <w:bCs/>
                <w:color w:val="FF0000"/>
                <w:highlight w:val="yellow"/>
                <w:u w:val="single"/>
              </w:rPr>
              <w:t>outcry</w:t>
            </w:r>
            <w:r w:rsidRPr="0024125B">
              <w:rPr>
                <w:rFonts w:ascii="SimSun" w:eastAsia="SimSun" w:hAnsi="SimSun" w:cs="SimSun" w:hint="eastAsia"/>
                <w:b/>
                <w:bCs/>
                <w:color w:val="FF0000"/>
                <w:highlight w:val="yellow"/>
                <w:u w:val="single"/>
              </w:rPr>
              <w:t>公众的强烈的抗议</w:t>
            </w:r>
            <w:r w:rsidRPr="00BD22F7">
              <w:t>among the city's</w:t>
            </w:r>
            <w:r>
              <w:t xml:space="preserve"> usually pro-conservative business community,</w:t>
            </w:r>
            <w:r w:rsidRPr="00BD22F7">
              <w:rPr>
                <w:b/>
                <w:bCs/>
              </w:rPr>
              <w:t xml:space="preserve"> </w:t>
            </w:r>
            <w:r>
              <w:t xml:space="preserve">and even physical </w:t>
            </w:r>
            <w:r w:rsidRPr="00BD22F7">
              <w:rPr>
                <w:rFonts w:ascii="SimSun" w:eastAsia="SimSun" w:hAnsi="SimSun" w:cs="SimSun"/>
                <w:b/>
                <w:bCs/>
                <w:highlight w:val="yellow"/>
              </w:rPr>
              <w:t>scuffles/fight混战扭</w:t>
            </w:r>
            <w:r w:rsidRPr="00BD22F7">
              <w:rPr>
                <w:rFonts w:ascii="SimSun" w:eastAsia="SimSun" w:hAnsi="SimSun" w:cs="SimSun" w:hint="eastAsia"/>
                <w:b/>
                <w:bCs/>
                <w:highlight w:val="yellow"/>
              </w:rPr>
              <w:t>打</w:t>
            </w:r>
            <w:r>
              <w:t>in the city's legislature, as well as criticism of the Hong Kong government by the United States and European Union.</w:t>
            </w:r>
          </w:p>
          <w:p w:rsidR="00C568AE" w:rsidRPr="00ED1272" w:rsidRDefault="00C568AE" w:rsidP="00ED1272"/>
        </w:tc>
      </w:tr>
      <w:tr w:rsidR="00811240" w:rsidRPr="00AE117C" w:rsidTr="00BB3132">
        <w:trPr>
          <w:trHeight w:val="841"/>
        </w:trPr>
        <w:tc>
          <w:tcPr>
            <w:tcW w:w="11057" w:type="dxa"/>
          </w:tcPr>
          <w:p w:rsidR="00811240" w:rsidRPr="00AE117C" w:rsidRDefault="00811240" w:rsidP="00AE117C">
            <w:r w:rsidRPr="00AE117C">
              <w:t>scuffle /ˈ</w:t>
            </w:r>
            <w:proofErr w:type="spellStart"/>
            <w:r w:rsidRPr="00AE117C">
              <w:t>skʌfəl</w:t>
            </w:r>
            <w:proofErr w:type="spellEnd"/>
            <w:r w:rsidRPr="00AE117C">
              <w:t>/ </w:t>
            </w:r>
          </w:p>
          <w:p w:rsidR="00811240" w:rsidRPr="00AE117C" w:rsidRDefault="00811240" w:rsidP="00AE117C">
            <w:r w:rsidRPr="00AE117C">
              <w:t>1.</w:t>
            </w:r>
            <w:hyperlink r:id="rId40" w:history="1">
              <w:r w:rsidRPr="00AE117C">
                <w:rPr>
                  <w:rStyle w:val="Hyperlink"/>
                </w:rPr>
                <w:t>N-COUNT </w:t>
              </w:r>
            </w:hyperlink>
            <w:r w:rsidRPr="00AE117C">
              <w:t xml:space="preserve">A scuffle is a short, disorganized fight or struggle. </w:t>
            </w:r>
            <w:r w:rsidRPr="00AE117C">
              <w:rPr>
                <w:rFonts w:hint="eastAsia"/>
              </w:rPr>
              <w:t>打斗</w:t>
            </w:r>
            <w:r w:rsidRPr="00AE117C">
              <w:t xml:space="preserve">; </w:t>
            </w:r>
            <w:r w:rsidRPr="00AE117C">
              <w:rPr>
                <w:rFonts w:hint="eastAsia"/>
              </w:rPr>
              <w:t>混战</w:t>
            </w:r>
          </w:p>
          <w:p w:rsidR="00811240" w:rsidRDefault="00811240" w:rsidP="00AE117C">
            <w:r w:rsidRPr="00AE117C">
              <w:t>•  </w:t>
            </w:r>
            <w:r w:rsidRPr="00D043C5">
              <w:rPr>
                <w:highlight w:val="yellow"/>
              </w:rPr>
              <w:t xml:space="preserve">Violent </w:t>
            </w:r>
            <w:r w:rsidRPr="00D043C5">
              <w:rPr>
                <w:b/>
                <w:bCs/>
                <w:highlight w:val="yellow"/>
              </w:rPr>
              <w:t>scuffle</w:t>
            </w:r>
            <w:r w:rsidRPr="00D043C5">
              <w:rPr>
                <w:b/>
                <w:bCs/>
                <w:color w:val="FF0000"/>
                <w:highlight w:val="yellow"/>
              </w:rPr>
              <w:t>s</w:t>
            </w:r>
            <w:r w:rsidRPr="00D043C5">
              <w:rPr>
                <w:color w:val="FF0000"/>
                <w:highlight w:val="yellow"/>
              </w:rPr>
              <w:t xml:space="preserve"> </w:t>
            </w:r>
            <w:r w:rsidRPr="00D043C5">
              <w:rPr>
                <w:highlight w:val="yellow"/>
              </w:rPr>
              <w:t>broke out</w:t>
            </w:r>
            <w:r w:rsidRPr="00AE117C">
              <w:t xml:space="preserve"> between rival groups demonstrating for and against independence. </w:t>
            </w:r>
            <w:r w:rsidRPr="00AE117C">
              <w:rPr>
                <w:rFonts w:hint="eastAsia"/>
              </w:rPr>
              <w:t>爆发了激烈混战。</w:t>
            </w:r>
          </w:p>
          <w:p w:rsidR="002047D6" w:rsidRPr="00AE117C" w:rsidRDefault="002047D6" w:rsidP="002047D6">
            <w:r w:rsidRPr="00AE117C">
              <w:t>•</w:t>
            </w:r>
            <w:r>
              <w:t xml:space="preserve"> </w:t>
            </w:r>
            <w:r w:rsidRPr="00D043C5">
              <w:rPr>
                <w:b/>
                <w:bCs/>
                <w:highlight w:val="yellow"/>
              </w:rPr>
              <w:t>Scuffle</w:t>
            </w:r>
            <w:r w:rsidRPr="00D043C5">
              <w:rPr>
                <w:b/>
                <w:bCs/>
                <w:color w:val="FF0000"/>
                <w:highlight w:val="yellow"/>
              </w:rPr>
              <w:t>s</w:t>
            </w:r>
            <w:r w:rsidRPr="00D043C5">
              <w:rPr>
                <w:color w:val="FF0000"/>
                <w:highlight w:val="yellow"/>
              </w:rPr>
              <w:t xml:space="preserve"> </w:t>
            </w:r>
            <w:r w:rsidRPr="00D043C5">
              <w:rPr>
                <w:highlight w:val="yellow"/>
              </w:rPr>
              <w:t>broke out</w:t>
            </w:r>
            <w:r w:rsidRPr="00AE117C">
              <w:t xml:space="preserve"> between rival supporters during the match. </w:t>
            </w:r>
            <w:r w:rsidRPr="00AE117C">
              <w:rPr>
                <w:rFonts w:hint="eastAsia"/>
              </w:rPr>
              <w:t>比赛过程中，双方球迷之间发生了打斗。</w:t>
            </w:r>
          </w:p>
          <w:p w:rsidR="002047D6" w:rsidRPr="00AE117C" w:rsidRDefault="002047D6" w:rsidP="002047D6">
            <w:r w:rsidRPr="00AE117C">
              <w:t>•</w:t>
            </w:r>
            <w:r>
              <w:t xml:space="preserve"> </w:t>
            </w:r>
            <w:r w:rsidRPr="00222DE0">
              <w:rPr>
                <w:b/>
                <w:bCs/>
              </w:rPr>
              <w:t>scuffle</w:t>
            </w:r>
            <w:r w:rsidRPr="002D33C0">
              <w:rPr>
                <w:b/>
                <w:bCs/>
                <w:color w:val="FF0000"/>
              </w:rPr>
              <w:t xml:space="preserve">s </w:t>
            </w:r>
            <w:r w:rsidRPr="00222DE0">
              <w:rPr>
                <w:b/>
                <w:bCs/>
              </w:rPr>
              <w:t>with police</w:t>
            </w:r>
            <w:r w:rsidRPr="00AE117C">
              <w:t xml:space="preserve"> </w:t>
            </w:r>
            <w:r w:rsidRPr="00AE117C">
              <w:rPr>
                <w:rFonts w:hint="eastAsia"/>
              </w:rPr>
              <w:t>和警察扭打</w:t>
            </w:r>
          </w:p>
          <w:p w:rsidR="002047D6" w:rsidRPr="00AE117C" w:rsidRDefault="002047D6" w:rsidP="00AE117C"/>
          <w:p w:rsidR="00811240" w:rsidRPr="00AE117C" w:rsidRDefault="00811240" w:rsidP="00AE117C">
            <w:r w:rsidRPr="00AE117C">
              <w:t>2.</w:t>
            </w:r>
            <w:hyperlink r:id="rId41" w:history="1">
              <w:r w:rsidRPr="00AE117C">
                <w:rPr>
                  <w:rStyle w:val="Hyperlink"/>
                </w:rPr>
                <w:t>V-RECIP </w:t>
              </w:r>
            </w:hyperlink>
            <w:r w:rsidRPr="00AE117C">
              <w:t>If people scuffle, they fight for a short time in a disorganized way</w:t>
            </w:r>
            <w:r w:rsidR="00483141">
              <w:t xml:space="preserve"> , </w:t>
            </w:r>
            <w:r w:rsidR="00483141" w:rsidRPr="00AE117C">
              <w:t>in a way that is not very serious or violent</w:t>
            </w:r>
            <w:r w:rsidRPr="00AE117C">
              <w:rPr>
                <w:rFonts w:hint="eastAsia"/>
              </w:rPr>
              <w:t>打斗</w:t>
            </w:r>
            <w:r w:rsidRPr="00AE117C">
              <w:t xml:space="preserve">; </w:t>
            </w:r>
            <w:r w:rsidRPr="00AE117C">
              <w:rPr>
                <w:rFonts w:hint="eastAsia"/>
              </w:rPr>
              <w:t>混战</w:t>
            </w:r>
            <w:r w:rsidR="00D043C5">
              <w:rPr>
                <w:rFonts w:hint="eastAsia"/>
              </w:rPr>
              <w:t xml:space="preserve"> </w:t>
            </w:r>
            <w:r w:rsidR="00D043C5" w:rsidRPr="00D043C5">
              <w:rPr>
                <w:b/>
                <w:bCs/>
                <w:highlight w:val="yellow"/>
              </w:rPr>
              <w:t>[ scuffle with sb.]</w:t>
            </w:r>
          </w:p>
          <w:p w:rsidR="00811240" w:rsidRDefault="00811240" w:rsidP="00AE117C">
            <w:r w:rsidRPr="00AE117C">
              <w:t xml:space="preserve">•  Police </w:t>
            </w:r>
            <w:r w:rsidRPr="00222DE0">
              <w:rPr>
                <w:b/>
                <w:bCs/>
              </w:rPr>
              <w:t>scuffled with</w:t>
            </w:r>
            <w:r w:rsidRPr="00AE117C">
              <w:t xml:space="preserve"> some of the protesters.  </w:t>
            </w:r>
            <w:r w:rsidRPr="00AE117C">
              <w:rPr>
                <w:rFonts w:hint="eastAsia"/>
              </w:rPr>
              <w:t>警察和一些抗议者打了起来。</w:t>
            </w:r>
          </w:p>
          <w:p w:rsidR="002D33C0" w:rsidRPr="00AE117C" w:rsidRDefault="00D043C5" w:rsidP="002D33C0">
            <w:r w:rsidRPr="00AE117C">
              <w:t>•  </w:t>
            </w:r>
            <w:r w:rsidR="002D33C0" w:rsidRPr="00AE117C">
              <w:t xml:space="preserve">Some of the demonstrators </w:t>
            </w:r>
            <w:r w:rsidR="002D33C0" w:rsidRPr="00511F10">
              <w:rPr>
                <w:b/>
                <w:bCs/>
              </w:rPr>
              <w:t>scuffled with</w:t>
            </w:r>
            <w:r w:rsidR="002D33C0" w:rsidRPr="00AE117C">
              <w:t xml:space="preserve"> the police. </w:t>
            </w:r>
            <w:r w:rsidR="002D33C0" w:rsidRPr="00AE117C">
              <w:rPr>
                <w:rFonts w:hint="eastAsia"/>
              </w:rPr>
              <w:t>示威者中有些人和警察扭打起来。</w:t>
            </w:r>
          </w:p>
          <w:p w:rsidR="002D33C0" w:rsidRPr="00AE117C" w:rsidRDefault="002D33C0" w:rsidP="00AE117C"/>
          <w:p w:rsidR="00811240" w:rsidRPr="00AE117C" w:rsidRDefault="00A22691" w:rsidP="00AE117C">
            <w:r>
              <w:t xml:space="preserve">3. </w:t>
            </w:r>
            <w:r w:rsidR="00811240" w:rsidRPr="00AE117C">
              <w:t xml:space="preserve">[always + adv/prep] to walk quickly and make a noise as your feet rub on the </w:t>
            </w:r>
            <w:proofErr w:type="gramStart"/>
            <w:r w:rsidR="00811240" w:rsidRPr="00AE117C">
              <w:t>ground</w:t>
            </w:r>
            <w:r>
              <w:t xml:space="preserve">  </w:t>
            </w:r>
            <w:r w:rsidR="00811240" w:rsidRPr="00AE117C">
              <w:rPr>
                <w:rFonts w:hint="eastAsia"/>
              </w:rPr>
              <w:t>拖着脚快走</w:t>
            </w:r>
            <w:proofErr w:type="gramEnd"/>
          </w:p>
          <w:p w:rsidR="00811240" w:rsidRDefault="00811240" w:rsidP="00AE117C"/>
          <w:p w:rsidR="00AE117C" w:rsidRPr="00ED1272" w:rsidRDefault="00AE117C" w:rsidP="00AE117C">
            <w:r>
              <w:t xml:space="preserve">e.g. </w:t>
            </w:r>
            <w:r w:rsidR="0053558F">
              <w:t xml:space="preserve">Critics say the bill will leave anyone on Hong Kong soil </w:t>
            </w:r>
            <w:r w:rsidR="0053558F" w:rsidRPr="00B5680C">
              <w:rPr>
                <w:b/>
                <w:bCs/>
              </w:rPr>
              <w:t>vulnerable</w:t>
            </w:r>
            <w:r w:rsidR="0053558F">
              <w:t xml:space="preserve"> to being grabbed and controlled by the Chinese authorities for political reasons or </w:t>
            </w:r>
            <w:r w:rsidR="0053558F" w:rsidRPr="00046166">
              <w:rPr>
                <w:b/>
                <w:bCs/>
                <w:highlight w:val="yellow"/>
              </w:rPr>
              <w:t xml:space="preserve">inadvertent </w:t>
            </w:r>
            <w:r w:rsidR="0053558F" w:rsidRPr="009F1F32">
              <w:rPr>
                <w:b/>
                <w:bCs/>
                <w:highlight w:val="yellow"/>
              </w:rPr>
              <w:t>/ˌ</w:t>
            </w:r>
            <w:proofErr w:type="spellStart"/>
            <w:r w:rsidR="0053558F" w:rsidRPr="009F1F32">
              <w:rPr>
                <w:b/>
                <w:bCs/>
                <w:highlight w:val="yellow"/>
              </w:rPr>
              <w:t>ɪnədˈvɜːtənt</w:t>
            </w:r>
            <w:proofErr w:type="spellEnd"/>
            <w:r w:rsidR="0053558F" w:rsidRPr="009F1F32">
              <w:rPr>
                <w:b/>
                <w:bCs/>
                <w:highlight w:val="yellow"/>
              </w:rPr>
              <w:t xml:space="preserve">/ </w:t>
            </w:r>
            <w:r w:rsidR="0053558F" w:rsidRPr="009F1F32">
              <w:rPr>
                <w:rFonts w:ascii="SimSun" w:eastAsia="SimSun" w:hAnsi="SimSun" w:cs="SimSun" w:hint="eastAsia"/>
                <w:b/>
                <w:bCs/>
                <w:highlight w:val="yellow"/>
              </w:rPr>
              <w:t>不是故意的</w:t>
            </w:r>
            <w:r w:rsidR="0053558F">
              <w:rPr>
                <w:rFonts w:hint="eastAsia"/>
              </w:rPr>
              <w:t xml:space="preserve"> </w:t>
            </w:r>
            <w:r w:rsidR="0053558F">
              <w:t xml:space="preserve">business offenses and </w:t>
            </w:r>
            <w:r w:rsidR="0053558F" w:rsidRPr="00744495">
              <w:rPr>
                <w:b/>
                <w:bCs/>
              </w:rPr>
              <w:t>undermine</w:t>
            </w:r>
            <w:r w:rsidR="0053558F">
              <w:t xml:space="preserve">/destroy the city's semi-autonomous legal system. </w:t>
            </w:r>
            <w:r>
              <w:t xml:space="preserve">The controversial </w:t>
            </w:r>
            <w:r w:rsidRPr="007A52E2">
              <w:rPr>
                <w:b/>
                <w:bCs/>
                <w:u w:val="single"/>
              </w:rPr>
              <w:t>extradition bill</w:t>
            </w:r>
            <w:r w:rsidRPr="007A52E2">
              <w:rPr>
                <w:rFonts w:hint="eastAsia"/>
                <w:b/>
                <w:bCs/>
                <w:u w:val="single"/>
              </w:rPr>
              <w:t>引渡条款</w:t>
            </w:r>
            <w:r>
              <w:t xml:space="preserve">has caused </w:t>
            </w:r>
            <w:r w:rsidRPr="00FA775A">
              <w:rPr>
                <w:b/>
                <w:bCs/>
                <w:color w:val="FF0000"/>
                <w:highlight w:val="yellow"/>
                <w:u w:val="single"/>
              </w:rPr>
              <w:t>political gridlock</w:t>
            </w:r>
            <w:r w:rsidRPr="00FA775A">
              <w:rPr>
                <w:rFonts w:ascii="SimSun" w:eastAsia="SimSun" w:hAnsi="SimSun" w:cs="SimSun" w:hint="eastAsia"/>
                <w:b/>
                <w:bCs/>
                <w:color w:val="FF0000"/>
                <w:highlight w:val="yellow"/>
                <w:u w:val="single"/>
              </w:rPr>
              <w:t>政治僵局</w:t>
            </w:r>
            <w:r w:rsidRPr="00F150B3">
              <w:rPr>
                <w:b/>
                <w:bCs/>
                <w:highlight w:val="yellow"/>
              </w:rPr>
              <w:t>,</w:t>
            </w:r>
            <w:r>
              <w:t xml:space="preserve"> </w:t>
            </w:r>
            <w:r w:rsidRPr="002E57BD">
              <w:rPr>
                <w:rFonts w:ascii="SimSun" w:eastAsia="SimSun" w:hAnsi="SimSun" w:cs="SimSun"/>
                <w:b/>
                <w:bCs/>
                <w:color w:val="FF0000"/>
                <w:highlight w:val="yellow"/>
                <w:u w:val="single"/>
              </w:rPr>
              <w:t>public outcry 强烈抗</w:t>
            </w:r>
            <w:r w:rsidRPr="002E57BD">
              <w:rPr>
                <w:rFonts w:ascii="SimSun" w:eastAsia="SimSun" w:hAnsi="SimSun" w:cs="SimSun" w:hint="eastAsia"/>
                <w:b/>
                <w:bCs/>
                <w:color w:val="FF0000"/>
                <w:highlight w:val="yellow"/>
                <w:u w:val="single"/>
              </w:rPr>
              <w:t>议</w:t>
            </w:r>
            <w:r w:rsidRPr="00BD22F7">
              <w:t>among the city's</w:t>
            </w:r>
            <w:r>
              <w:t xml:space="preserve"> usually pro-conservative business community,</w:t>
            </w:r>
            <w:r w:rsidRPr="00BD22F7">
              <w:rPr>
                <w:b/>
                <w:bCs/>
              </w:rPr>
              <w:t xml:space="preserve"> </w:t>
            </w:r>
            <w:r>
              <w:t xml:space="preserve">and even physical </w:t>
            </w:r>
            <w:r w:rsidRPr="00BD22F7">
              <w:rPr>
                <w:rFonts w:ascii="SimSun" w:eastAsia="SimSun" w:hAnsi="SimSun" w:cs="SimSun"/>
                <w:b/>
                <w:bCs/>
                <w:highlight w:val="yellow"/>
              </w:rPr>
              <w:lastRenderedPageBreak/>
              <w:t>scuffle</w:t>
            </w:r>
            <w:r w:rsidRPr="000131C8">
              <w:rPr>
                <w:rFonts w:ascii="SimSun" w:eastAsia="SimSun" w:hAnsi="SimSun" w:cs="SimSun"/>
                <w:b/>
                <w:bCs/>
                <w:color w:val="FF0000"/>
                <w:highlight w:val="yellow"/>
              </w:rPr>
              <w:t>s</w:t>
            </w:r>
            <w:r w:rsidRPr="00BD22F7">
              <w:rPr>
                <w:rFonts w:ascii="SimSun" w:eastAsia="SimSun" w:hAnsi="SimSun" w:cs="SimSun"/>
                <w:b/>
                <w:bCs/>
                <w:highlight w:val="yellow"/>
              </w:rPr>
              <w:t>/fight 混战；扭</w:t>
            </w:r>
            <w:r w:rsidRPr="00BD22F7">
              <w:rPr>
                <w:rFonts w:ascii="SimSun" w:eastAsia="SimSun" w:hAnsi="SimSun" w:cs="SimSun" w:hint="eastAsia"/>
                <w:b/>
                <w:bCs/>
                <w:highlight w:val="yellow"/>
              </w:rPr>
              <w:t>打</w:t>
            </w:r>
            <w:r>
              <w:t>in the city's legislature, as well as criticism of the Hong Kong government by the United States and European Union.</w:t>
            </w:r>
          </w:p>
          <w:p w:rsidR="00AE117C" w:rsidRPr="00AE117C" w:rsidRDefault="00AE117C" w:rsidP="00AE117C"/>
        </w:tc>
      </w:tr>
      <w:tr w:rsidR="00A978A7" w:rsidRPr="001F14FF" w:rsidTr="00D937BE">
        <w:trPr>
          <w:trHeight w:val="841"/>
        </w:trPr>
        <w:tc>
          <w:tcPr>
            <w:tcW w:w="11057" w:type="dxa"/>
          </w:tcPr>
          <w:p w:rsidR="00A978A7" w:rsidRPr="00232767" w:rsidRDefault="00A978A7" w:rsidP="00D937BE">
            <w:pPr>
              <w:rPr>
                <w:b/>
                <w:bCs/>
              </w:rPr>
            </w:pPr>
            <w:r w:rsidRPr="00232767">
              <w:rPr>
                <w:rFonts w:hint="eastAsia"/>
                <w:b/>
                <w:bCs/>
              </w:rPr>
              <w:lastRenderedPageBreak/>
              <w:t xml:space="preserve">公众的强烈的抗议 </w:t>
            </w:r>
            <w:r w:rsidRPr="00232767">
              <w:rPr>
                <w:b/>
                <w:bCs/>
              </w:rPr>
              <w:t>outcry /ˈ</w:t>
            </w:r>
            <w:proofErr w:type="spellStart"/>
            <w:r w:rsidRPr="00232767">
              <w:rPr>
                <w:b/>
                <w:bCs/>
              </w:rPr>
              <w:t>aʊtkraɪ</w:t>
            </w:r>
            <w:proofErr w:type="spellEnd"/>
            <w:r w:rsidRPr="00232767">
              <w:rPr>
                <w:b/>
                <w:bCs/>
              </w:rPr>
              <w:t>/ </w:t>
            </w:r>
            <w:r>
              <w:rPr>
                <w:b/>
                <w:bCs/>
              </w:rPr>
              <w:t>or “public outcry”</w:t>
            </w:r>
          </w:p>
          <w:p w:rsidR="00A978A7" w:rsidRDefault="00551FDE" w:rsidP="00D937BE">
            <w:hyperlink r:id="rId42" w:history="1">
              <w:r w:rsidR="00A978A7" w:rsidRPr="00DB0523">
                <w:t>N-VAR </w:t>
              </w:r>
            </w:hyperlink>
            <w:r w:rsidR="00A978A7" w:rsidRPr="00DB0523">
              <w:t>An outcry is a reaction of strong disapproval</w:t>
            </w:r>
            <w:r w:rsidR="00A978A7">
              <w:t xml:space="preserve">, </w:t>
            </w:r>
            <w:r w:rsidR="00A978A7" w:rsidRPr="00DB0523">
              <w:t>anger</w:t>
            </w:r>
            <w:r w:rsidR="00A978A7">
              <w:t>, or outrage</w:t>
            </w:r>
            <w:r w:rsidR="00A978A7" w:rsidRPr="00DB0523">
              <w:t xml:space="preserve"> shown by the public or media about a recent event. </w:t>
            </w:r>
          </w:p>
          <w:p w:rsidR="00A978A7" w:rsidRPr="00ED1272" w:rsidRDefault="00A978A7" w:rsidP="00D937BE">
            <w:r>
              <w:t xml:space="preserve">e.g. The controversial </w:t>
            </w:r>
            <w:r w:rsidRPr="007A52E2">
              <w:rPr>
                <w:b/>
                <w:bCs/>
                <w:u w:val="single"/>
              </w:rPr>
              <w:t>extradition bill</w:t>
            </w:r>
            <w:r w:rsidRPr="007A52E2">
              <w:rPr>
                <w:rFonts w:hint="eastAsia"/>
                <w:b/>
                <w:bCs/>
                <w:u w:val="single"/>
              </w:rPr>
              <w:t>引渡条款</w:t>
            </w:r>
            <w:r>
              <w:t xml:space="preserve">has caused </w:t>
            </w:r>
            <w:r w:rsidRPr="006C2AAF">
              <w:rPr>
                <w:b/>
                <w:bCs/>
                <w:highlight w:val="yellow"/>
                <w:u w:val="single"/>
              </w:rPr>
              <w:t>political gridlock</w:t>
            </w:r>
            <w:r w:rsidRPr="006C2AAF">
              <w:rPr>
                <w:rFonts w:ascii="SimSun" w:eastAsia="SimSun" w:hAnsi="SimSun" w:cs="SimSun" w:hint="eastAsia"/>
                <w:b/>
                <w:bCs/>
                <w:highlight w:val="yellow"/>
                <w:u w:val="single"/>
              </w:rPr>
              <w:t>政治僵局</w:t>
            </w:r>
            <w:r w:rsidRPr="00F150B3">
              <w:rPr>
                <w:b/>
                <w:bCs/>
                <w:highlight w:val="yellow"/>
              </w:rPr>
              <w:t>,</w:t>
            </w:r>
            <w:r>
              <w:t xml:space="preserve"> </w:t>
            </w:r>
            <w:r w:rsidRPr="003C329A">
              <w:rPr>
                <w:b/>
                <w:bCs/>
                <w:color w:val="FF0000"/>
                <w:highlight w:val="yellow"/>
                <w:u w:val="single"/>
              </w:rPr>
              <w:t xml:space="preserve">public </w:t>
            </w:r>
            <w:r w:rsidRPr="0024125B">
              <w:rPr>
                <w:b/>
                <w:bCs/>
                <w:color w:val="FF0000"/>
                <w:highlight w:val="yellow"/>
                <w:u w:val="single"/>
              </w:rPr>
              <w:t>outcry</w:t>
            </w:r>
            <w:r w:rsidRPr="0024125B">
              <w:rPr>
                <w:rFonts w:ascii="SimSun" w:eastAsia="SimSun" w:hAnsi="SimSun" w:cs="SimSun" w:hint="eastAsia"/>
                <w:b/>
                <w:bCs/>
                <w:color w:val="FF0000"/>
                <w:highlight w:val="yellow"/>
                <w:u w:val="single"/>
              </w:rPr>
              <w:t>公众的强烈的抗议</w:t>
            </w:r>
            <w:r w:rsidRPr="00BD22F7">
              <w:t>among the city's</w:t>
            </w:r>
            <w:r>
              <w:t xml:space="preserve"> usually pro-conservative business community,</w:t>
            </w:r>
            <w:r w:rsidRPr="00BD22F7">
              <w:rPr>
                <w:b/>
                <w:bCs/>
              </w:rPr>
              <w:t xml:space="preserve"> </w:t>
            </w:r>
            <w:r>
              <w:t xml:space="preserve">and even physical </w:t>
            </w:r>
            <w:r w:rsidRPr="00BD22F7">
              <w:rPr>
                <w:rFonts w:ascii="SimSun" w:eastAsia="SimSun" w:hAnsi="SimSun" w:cs="SimSun"/>
                <w:b/>
                <w:bCs/>
                <w:highlight w:val="yellow"/>
              </w:rPr>
              <w:t>scuffles/fight混战扭</w:t>
            </w:r>
            <w:r w:rsidRPr="00BD22F7">
              <w:rPr>
                <w:rFonts w:ascii="SimSun" w:eastAsia="SimSun" w:hAnsi="SimSun" w:cs="SimSun" w:hint="eastAsia"/>
                <w:b/>
                <w:bCs/>
                <w:highlight w:val="yellow"/>
              </w:rPr>
              <w:t>打</w:t>
            </w:r>
            <w:r>
              <w:t>in the city's legislature, as well as criticism of the Hong Kong government by the United States and European Union.</w:t>
            </w:r>
          </w:p>
          <w:p w:rsidR="00A978A7" w:rsidRDefault="00A978A7" w:rsidP="00D937BE"/>
          <w:p w:rsidR="00A978A7" w:rsidRPr="001F14FF" w:rsidRDefault="00A978A7" w:rsidP="00D937BE">
            <w:r w:rsidRPr="001F14FF">
              <w:t>•The closure of the local hospital has caused a huge </w:t>
            </w:r>
            <w:r w:rsidRPr="00B934ED">
              <w:rPr>
                <w:b/>
                <w:bCs/>
                <w:color w:val="FF0000"/>
                <w:highlight w:val="yellow"/>
                <w:u w:val="single"/>
              </w:rPr>
              <w:t>public outcry</w:t>
            </w:r>
            <w:r w:rsidRPr="001F14FF">
              <w:t xml:space="preserve">. </w:t>
            </w:r>
            <w:r w:rsidRPr="001F14FF">
              <w:rPr>
                <w:rFonts w:hint="eastAsia"/>
              </w:rPr>
              <w:t>当地医院的关闭激起了大规模的</w:t>
            </w:r>
            <w:r w:rsidRPr="00B934ED">
              <w:rPr>
                <w:rFonts w:ascii="SimSun" w:eastAsia="SimSun" w:hAnsi="SimSun" w:cs="SimSun" w:hint="eastAsia"/>
                <w:b/>
                <w:bCs/>
                <w:color w:val="FF0000"/>
                <w:highlight w:val="yellow"/>
                <w:u w:val="single"/>
              </w:rPr>
              <w:t>公众抗议</w:t>
            </w:r>
            <w:r w:rsidRPr="001F14FF">
              <w:t>。</w:t>
            </w:r>
          </w:p>
          <w:p w:rsidR="00A978A7" w:rsidRPr="001F14FF" w:rsidRDefault="00A978A7" w:rsidP="00D937BE">
            <w:r w:rsidRPr="001F14FF">
              <w:t>•</w:t>
            </w:r>
            <w:r w:rsidRPr="00B934ED">
              <w:rPr>
                <w:b/>
                <w:bCs/>
                <w:color w:val="FF0000"/>
                <w:highlight w:val="yellow"/>
                <w:u w:val="single"/>
              </w:rPr>
              <w:t>a national outcry</w:t>
            </w:r>
            <w:r w:rsidRPr="001F14FF">
              <w:t xml:space="preserve"> about the lack of gun control laws </w:t>
            </w:r>
            <w:r w:rsidRPr="001F14FF">
              <w:rPr>
                <w:rFonts w:hint="eastAsia"/>
              </w:rPr>
              <w:t>对枪支管控无法可依的</w:t>
            </w:r>
            <w:r w:rsidRPr="00B934ED">
              <w:rPr>
                <w:rFonts w:ascii="SimSun" w:eastAsia="SimSun" w:hAnsi="SimSun" w:cs="SimSun" w:hint="eastAsia"/>
                <w:b/>
                <w:bCs/>
                <w:color w:val="FF0000"/>
                <w:highlight w:val="yellow"/>
                <w:u w:val="single"/>
              </w:rPr>
              <w:t>全国性抗议</w:t>
            </w:r>
          </w:p>
          <w:p w:rsidR="00A978A7" w:rsidRPr="001F14FF" w:rsidRDefault="00A978A7" w:rsidP="00D937BE"/>
        </w:tc>
      </w:tr>
      <w:tr w:rsidR="00A978A7" w:rsidRPr="008A5E88" w:rsidTr="00BB3132">
        <w:trPr>
          <w:trHeight w:val="841"/>
        </w:trPr>
        <w:tc>
          <w:tcPr>
            <w:tcW w:w="11057" w:type="dxa"/>
          </w:tcPr>
          <w:p w:rsidR="00A978A7" w:rsidRPr="008A5E88" w:rsidRDefault="00A978A7" w:rsidP="008A5E88"/>
        </w:tc>
      </w:tr>
      <w:tr w:rsidR="008A5E88" w:rsidRPr="008A5E88" w:rsidTr="00BB3132">
        <w:trPr>
          <w:trHeight w:val="841"/>
        </w:trPr>
        <w:tc>
          <w:tcPr>
            <w:tcW w:w="11057" w:type="dxa"/>
          </w:tcPr>
          <w:p w:rsidR="008A5E88" w:rsidRPr="008A5E88" w:rsidRDefault="008A5E88" w:rsidP="008A5E88">
            <w:r w:rsidRPr="008A5E88">
              <w:t>chant</w:t>
            </w:r>
          </w:p>
          <w:p w:rsidR="008A5E88" w:rsidRPr="008A5E88" w:rsidRDefault="00551FDE" w:rsidP="008A5E88">
            <w:hyperlink r:id="rId43" w:history="1">
              <w:r w:rsidR="008A5E88" w:rsidRPr="008A5E88">
                <w:rPr>
                  <w:rStyle w:val="Hyperlink"/>
                </w:rPr>
                <w:t>V-T/V-I </w:t>
              </w:r>
            </w:hyperlink>
            <w:r w:rsidR="008A5E88" w:rsidRPr="008A5E88">
              <w:t xml:space="preserve">If you chant something or if you chant, you repeat the same words over and over again. </w:t>
            </w:r>
            <w:r w:rsidR="008A5E88" w:rsidRPr="008A5E88">
              <w:rPr>
                <w:rFonts w:hint="eastAsia"/>
              </w:rPr>
              <w:t xml:space="preserve">反复地说 </w:t>
            </w:r>
            <w:r w:rsidR="008A5E88" w:rsidRPr="008A5E88">
              <w:t>(</w:t>
            </w:r>
            <w:r w:rsidR="008A5E88" w:rsidRPr="008A5E88">
              <w:rPr>
                <w:rFonts w:hint="eastAsia"/>
              </w:rPr>
              <w:t>在游行，抗议中的呐喊，喊口号)</w:t>
            </w:r>
          </w:p>
          <w:p w:rsidR="008A5E88" w:rsidRPr="008A5E88" w:rsidRDefault="008774CF" w:rsidP="008A5E88">
            <w:r>
              <w:t>e.g.</w:t>
            </w:r>
            <w:r w:rsidR="008A5E88" w:rsidRPr="008A5E88">
              <w:t xml:space="preserve">  Demonstrators </w:t>
            </w:r>
            <w:r w:rsidR="008A5E88" w:rsidRPr="008F7349">
              <w:rPr>
                <w:b/>
                <w:bCs/>
                <w:highlight w:val="yellow"/>
                <w:u w:val="single"/>
              </w:rPr>
              <w:t>chanted slogans</w:t>
            </w:r>
            <w:r>
              <w:t xml:space="preserve"> </w:t>
            </w:r>
            <w:r w:rsidRPr="008A5E88">
              <w:t>"We are with you." </w:t>
            </w:r>
            <w:r w:rsidR="008A5E88" w:rsidRPr="008A5E88">
              <w:t> </w:t>
            </w:r>
            <w:r w:rsidR="008A5E88" w:rsidRPr="008A5E88">
              <w:rPr>
                <w:rFonts w:hint="eastAsia"/>
              </w:rPr>
              <w:t>示威者们反复地喊着口号。</w:t>
            </w:r>
          </w:p>
          <w:p w:rsidR="00F90059" w:rsidRDefault="008A5E88" w:rsidP="008A5E88">
            <w:r>
              <w:t xml:space="preserve">e.g. </w:t>
            </w:r>
            <w:r w:rsidRPr="008A5E88">
              <w:t xml:space="preserve">On Sunday afternoon, protestors gathered in central Hong Kong, waving placards and wearing white -- the designated </w:t>
            </w:r>
            <w:proofErr w:type="spellStart"/>
            <w:r w:rsidRPr="008A5E88">
              <w:t>color</w:t>
            </w:r>
            <w:proofErr w:type="spellEnd"/>
            <w:r w:rsidRPr="008A5E88">
              <w:t xml:space="preserve"> of the rally. "Hong Kong, never give up!" some </w:t>
            </w:r>
            <w:r w:rsidRPr="008A5E88">
              <w:rPr>
                <w:b/>
                <w:bCs/>
              </w:rPr>
              <w:t>chanted</w:t>
            </w:r>
            <w:r w:rsidRPr="008A5E88">
              <w:t>.</w:t>
            </w:r>
            <w:r w:rsidR="00F90059">
              <w:t xml:space="preserve"> Other protesters were heard </w:t>
            </w:r>
            <w:r w:rsidR="00F90059" w:rsidRPr="00F90059">
              <w:rPr>
                <w:b/>
                <w:bCs/>
              </w:rPr>
              <w:t>chanting</w:t>
            </w:r>
            <w:r w:rsidR="00F90059">
              <w:rPr>
                <w:rStyle w:val="Strong"/>
              </w:rPr>
              <w:t xml:space="preserve"> </w:t>
            </w:r>
            <w:r w:rsidR="00F90059">
              <w:t>"step down," "shelve the evil law," "</w:t>
            </w:r>
            <w:proofErr w:type="spellStart"/>
            <w:r w:rsidR="00F90059">
              <w:t>anti extradition</w:t>
            </w:r>
            <w:proofErr w:type="spellEnd"/>
            <w:r w:rsidR="00F90059">
              <w:t xml:space="preserve"> to China," and called for Carrie Lam, the chief executive of Hong Kong, to step down, as the marchers made their way along the 3-kilometer (1.86-mile) route to the Legislative Council in the Admiralty business district.</w:t>
            </w:r>
          </w:p>
          <w:p w:rsidR="008A5E88" w:rsidRPr="008A5E88" w:rsidRDefault="008A5E88" w:rsidP="008A5E88"/>
        </w:tc>
      </w:tr>
      <w:tr w:rsidR="009C1B31" w:rsidRPr="001F14FF" w:rsidTr="00D937BE">
        <w:trPr>
          <w:trHeight w:val="841"/>
        </w:trPr>
        <w:tc>
          <w:tcPr>
            <w:tcW w:w="11057" w:type="dxa"/>
          </w:tcPr>
          <w:p w:rsidR="009C1B31" w:rsidRPr="00B40022" w:rsidRDefault="009C1B31" w:rsidP="00D937BE">
            <w:pPr>
              <w:pStyle w:val="zn-bodyparagraph"/>
            </w:pPr>
            <w:r w:rsidRPr="00B40022">
              <w:t>inadvertent /ˌ</w:t>
            </w:r>
            <w:proofErr w:type="spellStart"/>
            <w:r w:rsidRPr="00B40022">
              <w:t>ɪn</w:t>
            </w:r>
            <w:r w:rsidRPr="00FD6625">
              <w:rPr>
                <w:b/>
                <w:bCs/>
                <w:color w:val="FF0000"/>
                <w:highlight w:val="yellow"/>
              </w:rPr>
              <w:t>ə</w:t>
            </w:r>
            <w:r w:rsidRPr="00B40022">
              <w:t>dˈvɜːtənt</w:t>
            </w:r>
            <w:proofErr w:type="spellEnd"/>
            <w:r w:rsidRPr="00B40022">
              <w:t>/</w:t>
            </w:r>
            <w:r>
              <w:t>; inadvertently</w:t>
            </w:r>
            <w:r w:rsidRPr="00B40022">
              <w:t>   </w:t>
            </w:r>
          </w:p>
          <w:p w:rsidR="009C1B31" w:rsidRPr="00B40022" w:rsidRDefault="00551FDE" w:rsidP="00D937BE">
            <w:pPr>
              <w:pStyle w:val="zn-bodyparagraph"/>
              <w:numPr>
                <w:ilvl w:val="0"/>
                <w:numId w:val="43"/>
              </w:numPr>
            </w:pPr>
            <w:hyperlink r:id="rId44" w:history="1">
              <w:r w:rsidR="009C1B31" w:rsidRPr="00B40022">
                <w:t>ADJ </w:t>
              </w:r>
            </w:hyperlink>
            <w:r w:rsidR="009C1B31" w:rsidRPr="00B40022">
              <w:t xml:space="preserve">An inadvertent action is one that you do without realizing what you are doing. </w:t>
            </w:r>
            <w:r w:rsidR="009C1B31" w:rsidRPr="00B40022">
              <w:rPr>
                <w:rFonts w:ascii="SimSun" w:eastAsia="SimSun" w:hAnsi="SimSun" w:cs="SimSun" w:hint="eastAsia"/>
              </w:rPr>
              <w:t>无意的</w:t>
            </w:r>
          </w:p>
          <w:p w:rsidR="009C1B31" w:rsidRPr="00B40022" w:rsidRDefault="009C1B31" w:rsidP="00D937BE">
            <w:pPr>
              <w:pStyle w:val="zn-bodyparagraph"/>
            </w:pPr>
            <w:r w:rsidRPr="00B40022">
              <w:t>•  The government has said it was an inadvertent error. </w:t>
            </w:r>
            <w:r>
              <w:t xml:space="preserve"> </w:t>
            </w:r>
            <w:r w:rsidRPr="00B40022">
              <w:t> </w:t>
            </w:r>
            <w:r w:rsidRPr="00B40022">
              <w:rPr>
                <w:rFonts w:ascii="SimSun" w:eastAsia="SimSun" w:hAnsi="SimSun" w:cs="SimSun" w:hint="eastAsia"/>
              </w:rPr>
              <w:t>政府声称那是无意的过失。</w:t>
            </w:r>
          </w:p>
          <w:p w:rsidR="009C1B31" w:rsidRPr="00B40022" w:rsidRDefault="00551FDE" w:rsidP="00D937BE">
            <w:pPr>
              <w:pStyle w:val="zn-bodyparagraph"/>
              <w:numPr>
                <w:ilvl w:val="0"/>
                <w:numId w:val="43"/>
              </w:numPr>
            </w:pPr>
            <w:hyperlink r:id="rId45" w:history="1">
              <w:r w:rsidR="009C1B31" w:rsidRPr="00B40022">
                <w:t>ADV </w:t>
              </w:r>
            </w:hyperlink>
            <w:r w:rsidR="009C1B31" w:rsidRPr="00B40022">
              <w:rPr>
                <w:rFonts w:ascii="SimSun" w:eastAsia="SimSun" w:hAnsi="SimSun" w:cs="SimSun" w:hint="eastAsia"/>
              </w:rPr>
              <w:t>无意中</w:t>
            </w:r>
          </w:p>
          <w:p w:rsidR="009C1B31" w:rsidRPr="00B40022" w:rsidRDefault="009C1B31" w:rsidP="00D937BE">
            <w:pPr>
              <w:pStyle w:val="zn-bodyparagraph"/>
            </w:pPr>
            <w:r w:rsidRPr="00B40022">
              <w:t>•  You may have inadvertently pressed the wrong button. </w:t>
            </w:r>
            <w:r>
              <w:t xml:space="preserve"> </w:t>
            </w:r>
            <w:r w:rsidRPr="00B40022">
              <w:t> </w:t>
            </w:r>
            <w:r w:rsidRPr="00B40022">
              <w:rPr>
                <w:rFonts w:ascii="SimSun" w:eastAsia="SimSun" w:hAnsi="SimSun" w:cs="SimSun" w:hint="eastAsia"/>
              </w:rPr>
              <w:t>你也许无意中按错了按钮。</w:t>
            </w:r>
          </w:p>
          <w:p w:rsidR="009C1B31" w:rsidRDefault="009C1B31" w:rsidP="00D937BE">
            <w:pPr>
              <w:pStyle w:val="zn-bodyparagraph"/>
            </w:pPr>
            <w:r>
              <w:t xml:space="preserve">e.g. Thousands have poured to the streets of Hong Kong Sunday to oppose a </w:t>
            </w:r>
            <w:hyperlink r:id="rId46" w:tgtFrame="_blank" w:history="1">
              <w:r>
                <w:rPr>
                  <w:rStyle w:val="Hyperlink"/>
                  <w:rFonts w:eastAsiaTheme="majorEastAsia"/>
                </w:rPr>
                <w:t>controversial extradition bill</w:t>
              </w:r>
            </w:hyperlink>
            <w:r w:rsidRPr="00384FB4">
              <w:rPr>
                <w:rFonts w:eastAsiaTheme="minorEastAsia" w:hint="eastAsia"/>
              </w:rPr>
              <w:t>有争议的</w:t>
            </w:r>
            <w:r>
              <w:rPr>
                <w:rFonts w:eastAsiaTheme="minorEastAsia" w:hint="eastAsia"/>
              </w:rPr>
              <w:t>引渡条款</w:t>
            </w:r>
            <w:r>
              <w:rPr>
                <w:rFonts w:eastAsiaTheme="minorEastAsia" w:hint="eastAsia"/>
              </w:rPr>
              <w:t xml:space="preserve"> </w:t>
            </w:r>
            <w:r>
              <w:t xml:space="preserve">that would enable China to </w:t>
            </w:r>
            <w:r w:rsidRPr="00F701DC">
              <w:rPr>
                <w:b/>
                <w:bCs/>
                <w:highlight w:val="yellow"/>
              </w:rPr>
              <w:t>extradite /ˈ</w:t>
            </w:r>
            <w:proofErr w:type="spellStart"/>
            <w:r w:rsidRPr="00F701DC">
              <w:rPr>
                <w:b/>
                <w:bCs/>
                <w:highlight w:val="yellow"/>
              </w:rPr>
              <w:t>ɛkstrəˌdaɪt</w:t>
            </w:r>
            <w:proofErr w:type="spellEnd"/>
            <w:r w:rsidRPr="00F701DC">
              <w:rPr>
                <w:b/>
                <w:bCs/>
                <w:highlight w:val="yellow"/>
              </w:rPr>
              <w:t>/</w:t>
            </w:r>
            <w:r>
              <w:rPr>
                <w:b/>
                <w:bCs/>
                <w:highlight w:val="yellow"/>
              </w:rPr>
              <w:t xml:space="preserve"> </w:t>
            </w:r>
            <w:r w:rsidRPr="00F701DC">
              <w:rPr>
                <w:b/>
                <w:bCs/>
                <w:highlight w:val="yellow"/>
              </w:rPr>
              <w:t>fugitives</w:t>
            </w:r>
            <w:r w:rsidRPr="00F701DC">
              <w:rPr>
                <w:rFonts w:ascii="SimSun" w:eastAsia="SimSun" w:hAnsi="SimSun" w:cs="SimSun" w:hint="eastAsia"/>
                <w:b/>
                <w:bCs/>
                <w:highlight w:val="yellow"/>
              </w:rPr>
              <w:t>逃犯</w:t>
            </w:r>
            <w:r>
              <w:t xml:space="preserve">from the city. Critics say the bill will leave anyone on Hong Kong soil </w:t>
            </w:r>
            <w:r w:rsidRPr="00B5680C">
              <w:rPr>
                <w:b/>
                <w:bCs/>
              </w:rPr>
              <w:t>vulnerable</w:t>
            </w:r>
            <w:r>
              <w:t xml:space="preserve"> to being grabbed and controlled by the Chinese authorities for political reasons or </w:t>
            </w:r>
            <w:r w:rsidRPr="00046166">
              <w:rPr>
                <w:b/>
                <w:bCs/>
                <w:highlight w:val="yellow"/>
              </w:rPr>
              <w:t xml:space="preserve">inadvertent </w:t>
            </w:r>
            <w:r w:rsidRPr="009F1F32">
              <w:rPr>
                <w:b/>
                <w:bCs/>
                <w:highlight w:val="yellow"/>
              </w:rPr>
              <w:t>/ˌ</w:t>
            </w:r>
            <w:proofErr w:type="spellStart"/>
            <w:r w:rsidRPr="009F1F32">
              <w:rPr>
                <w:b/>
                <w:bCs/>
                <w:highlight w:val="yellow"/>
              </w:rPr>
              <w:t>ɪnədˈvɜːtənt</w:t>
            </w:r>
            <w:proofErr w:type="spellEnd"/>
            <w:r w:rsidRPr="009F1F32">
              <w:rPr>
                <w:b/>
                <w:bCs/>
                <w:highlight w:val="yellow"/>
              </w:rPr>
              <w:t xml:space="preserve">/ </w:t>
            </w:r>
            <w:r w:rsidRPr="009F1F32">
              <w:rPr>
                <w:rFonts w:ascii="SimSun" w:eastAsia="SimSun" w:hAnsi="SimSun" w:cs="SimSun" w:hint="eastAsia"/>
                <w:b/>
                <w:bCs/>
                <w:highlight w:val="yellow"/>
              </w:rPr>
              <w:t>不是故意的</w:t>
            </w:r>
            <w:r>
              <w:rPr>
                <w:rFonts w:eastAsiaTheme="minorEastAsia" w:hint="eastAsia"/>
              </w:rPr>
              <w:t xml:space="preserve"> </w:t>
            </w:r>
            <w:r>
              <w:t xml:space="preserve">business offenses and </w:t>
            </w:r>
            <w:r w:rsidRPr="00744495">
              <w:rPr>
                <w:b/>
                <w:bCs/>
              </w:rPr>
              <w:t>undermine</w:t>
            </w:r>
            <w:r>
              <w:t xml:space="preserve">/destroy the city's semi-autonomous legal system. The government says the </w:t>
            </w:r>
            <w:hyperlink r:id="rId47" w:tgtFrame="_blank" w:history="1">
              <w:r>
                <w:rPr>
                  <w:rStyle w:val="Hyperlink"/>
                  <w:rFonts w:eastAsiaTheme="majorEastAsia"/>
                </w:rPr>
                <w:t>controversial extradition bill</w:t>
              </w:r>
            </w:hyperlink>
            <w:r>
              <w:t xml:space="preserve"> </w:t>
            </w:r>
            <w:r>
              <w:rPr>
                <w:rFonts w:eastAsiaTheme="minorEastAsia" w:hint="eastAsia"/>
              </w:rPr>
              <w:t>引渡条款</w:t>
            </w:r>
            <w:r>
              <w:t xml:space="preserve">is designed to plug </w:t>
            </w:r>
            <w:r w:rsidRPr="00FC5512">
              <w:rPr>
                <w:b/>
                <w:bCs/>
              </w:rPr>
              <w:t>loopholes</w:t>
            </w:r>
            <w:r>
              <w:t xml:space="preserve"> in current law, by allowing Hong Kong to decide on a case-by-case basis whether or not to send </w:t>
            </w:r>
            <w:r w:rsidRPr="00F30FA7">
              <w:rPr>
                <w:b/>
                <w:bCs/>
                <w:highlight w:val="yellow"/>
              </w:rPr>
              <w:t xml:space="preserve">fugitives </w:t>
            </w:r>
            <w:r w:rsidRPr="00F30FA7">
              <w:rPr>
                <w:rFonts w:eastAsia="Microsoft YaHei" w:hint="eastAsia"/>
                <w:highlight w:val="yellow"/>
              </w:rPr>
              <w:t>逃犯</w:t>
            </w:r>
            <w:r>
              <w:t xml:space="preserve"> to territories where it doesn't have formal extradition deals</w:t>
            </w:r>
            <w:r w:rsidRPr="005B40C2">
              <w:rPr>
                <w:b/>
                <w:bCs/>
              </w:rPr>
              <w:t xml:space="preserve"> </w:t>
            </w:r>
            <w:r>
              <w:t xml:space="preserve">-- such as Taiwan, Macau and mainland China. </w:t>
            </w:r>
          </w:p>
          <w:p w:rsidR="009C1B31" w:rsidRPr="00232767" w:rsidRDefault="009C1B31" w:rsidP="00D937BE">
            <w:pPr>
              <w:rPr>
                <w:b/>
                <w:bCs/>
              </w:rPr>
            </w:pPr>
          </w:p>
        </w:tc>
      </w:tr>
      <w:tr w:rsidR="009C1B31" w:rsidRPr="00AC5842" w:rsidTr="00BB3132">
        <w:trPr>
          <w:trHeight w:val="841"/>
        </w:trPr>
        <w:tc>
          <w:tcPr>
            <w:tcW w:w="11057" w:type="dxa"/>
          </w:tcPr>
          <w:p w:rsidR="009C1B31" w:rsidRPr="00AC5842" w:rsidRDefault="009C1B31" w:rsidP="00AC5842"/>
        </w:tc>
      </w:tr>
      <w:tr w:rsidR="00AC5842" w:rsidRPr="00AC5842" w:rsidTr="00BB3132">
        <w:trPr>
          <w:trHeight w:val="841"/>
        </w:trPr>
        <w:tc>
          <w:tcPr>
            <w:tcW w:w="11057" w:type="dxa"/>
          </w:tcPr>
          <w:p w:rsidR="00AC5842" w:rsidRPr="00AC5842" w:rsidRDefault="00AC5842" w:rsidP="00AC5842">
            <w:r w:rsidRPr="00AC5842">
              <w:t>expedite </w:t>
            </w:r>
            <w:proofErr w:type="spellStart"/>
            <w:r w:rsidRPr="00AC5842">
              <w:t>sth</w:t>
            </w:r>
            <w:proofErr w:type="spellEnd"/>
            <w:r w:rsidRPr="00AC5842">
              <w:t xml:space="preserve"> /ˈ</w:t>
            </w:r>
            <w:proofErr w:type="spellStart"/>
            <w:r w:rsidRPr="00AC5842">
              <w:t>ɛkspɪˌdaɪt</w:t>
            </w:r>
            <w:proofErr w:type="spellEnd"/>
            <w:proofErr w:type="gramStart"/>
            <w:r w:rsidRPr="00AC5842">
              <w:t>/</w:t>
            </w:r>
            <w:r w:rsidR="007E39D9">
              <w:t xml:space="preserve"> </w:t>
            </w:r>
            <w:r w:rsidRPr="00AC5842">
              <w:t> </w:t>
            </w:r>
            <w:r w:rsidR="007E39D9" w:rsidRPr="007E39D9">
              <w:rPr>
                <w:b/>
                <w:bCs/>
                <w:highlight w:val="yellow"/>
                <w:u w:val="single"/>
              </w:rPr>
              <w:t>[</w:t>
            </w:r>
            <w:proofErr w:type="gramEnd"/>
            <w:r w:rsidR="007E39D9" w:rsidRPr="007E39D9">
              <w:rPr>
                <w:b/>
                <w:bCs/>
                <w:highlight w:val="yellow"/>
                <w:u w:val="single"/>
              </w:rPr>
              <w:t xml:space="preserve"> expedite your plan; expedite your process ]</w:t>
            </w:r>
          </w:p>
          <w:p w:rsidR="00AC5842" w:rsidRDefault="00551FDE" w:rsidP="00AC5842">
            <w:hyperlink r:id="rId48" w:history="1">
              <w:r w:rsidR="00AC5842" w:rsidRPr="00AC5842">
                <w:rPr>
                  <w:rStyle w:val="Hyperlink"/>
                </w:rPr>
                <w:t>V-T </w:t>
              </w:r>
            </w:hyperlink>
            <w:r w:rsidR="00AC5842" w:rsidRPr="00AC5842">
              <w:t xml:space="preserve">If you expedite something, you cause it to be done more quickly. </w:t>
            </w:r>
            <w:r w:rsidR="00AC5842" w:rsidRPr="00AC5842">
              <w:rPr>
                <w:rFonts w:hint="eastAsia"/>
              </w:rPr>
              <w:t>加快</w:t>
            </w:r>
            <w:r w:rsidR="00AC5842">
              <w:rPr>
                <w:rFonts w:hint="eastAsia"/>
              </w:rPr>
              <w:t xml:space="preserve"> </w:t>
            </w:r>
          </w:p>
          <w:p w:rsidR="00AC5842" w:rsidRPr="00AC5842" w:rsidRDefault="00AC5842" w:rsidP="00AC5842">
            <w:r>
              <w:t xml:space="preserve">e.g. </w:t>
            </w:r>
            <w:r w:rsidRPr="00AC5842">
              <w:t xml:space="preserve"> We tried to help you </w:t>
            </w:r>
            <w:r w:rsidRPr="00AC5842">
              <w:rPr>
                <w:b/>
                <w:bCs/>
                <w:highlight w:val="yellow"/>
              </w:rPr>
              <w:t>expedite your plans</w:t>
            </w:r>
            <w:r w:rsidRPr="00AC5842">
              <w:t>. </w:t>
            </w:r>
            <w:r w:rsidRPr="00AC5842">
              <w:rPr>
                <w:rFonts w:hint="eastAsia"/>
              </w:rPr>
              <w:t>我们试图帮你</w:t>
            </w:r>
            <w:r w:rsidRPr="00AC5842">
              <w:rPr>
                <w:rFonts w:hint="eastAsia"/>
                <w:b/>
                <w:bCs/>
                <w:highlight w:val="yellow"/>
              </w:rPr>
              <w:t>加快你的计划</w:t>
            </w:r>
            <w:r w:rsidRPr="00AC5842">
              <w:rPr>
                <w:rFonts w:hint="eastAsia"/>
              </w:rPr>
              <w:t>。</w:t>
            </w:r>
          </w:p>
          <w:p w:rsidR="00AC5842" w:rsidRPr="00AC5842" w:rsidRDefault="00AC5842" w:rsidP="00AC5842"/>
        </w:tc>
      </w:tr>
      <w:tr w:rsidR="00F013D8" w:rsidRPr="004F6E8E" w:rsidTr="00BB3132">
        <w:trPr>
          <w:trHeight w:val="841"/>
        </w:trPr>
        <w:tc>
          <w:tcPr>
            <w:tcW w:w="11057" w:type="dxa"/>
          </w:tcPr>
          <w:p w:rsidR="00F013D8" w:rsidRPr="00352B9E" w:rsidRDefault="00F013D8" w:rsidP="004F6E8E">
            <w:pPr>
              <w:rPr>
                <w:b/>
                <w:bCs/>
              </w:rPr>
            </w:pPr>
            <w:r w:rsidRPr="00352B9E">
              <w:rPr>
                <w:b/>
                <w:bCs/>
                <w:highlight w:val="yellow"/>
              </w:rPr>
              <w:t>[ pepper sp</w:t>
            </w:r>
            <w:r w:rsidR="009B17C3" w:rsidRPr="00352B9E">
              <w:rPr>
                <w:b/>
                <w:bCs/>
                <w:highlight w:val="yellow"/>
              </w:rPr>
              <w:t>ray</w:t>
            </w:r>
            <w:r w:rsidR="00DE4C89" w:rsidRPr="00DE4C89">
              <w:rPr>
                <w:b/>
                <w:bCs/>
                <w:highlight w:val="yellow"/>
              </w:rPr>
              <w:t xml:space="preserve"> V.S. tear </w:t>
            </w:r>
            <w:proofErr w:type="gramStart"/>
            <w:r w:rsidR="00DE4C89" w:rsidRPr="00DE4C89">
              <w:rPr>
                <w:b/>
                <w:bCs/>
                <w:highlight w:val="yellow"/>
              </w:rPr>
              <w:t>gas ]</w:t>
            </w:r>
            <w:proofErr w:type="gramEnd"/>
          </w:p>
          <w:p w:rsidR="00352B9E" w:rsidRDefault="003176F6" w:rsidP="00352B9E">
            <w:pPr>
              <w:rPr>
                <w:rFonts w:ascii="SimSun" w:eastAsia="SimSun" w:hAnsi="SimSun" w:cs="SimSun"/>
              </w:rPr>
            </w:pPr>
            <w:r w:rsidRPr="003176F6">
              <w:rPr>
                <w:b/>
                <w:bCs/>
              </w:rPr>
              <w:t># paper spray:</w:t>
            </w:r>
            <w:r>
              <w:t xml:space="preserve"> </w:t>
            </w:r>
            <w:r w:rsidR="009B17C3" w:rsidRPr="009B17C3">
              <w:t>a substance used especially by the police for controlling people. It contains red pepper and is sprayed</w:t>
            </w:r>
            <w:r>
              <w:t xml:space="preserve"> </w:t>
            </w:r>
            <w:r w:rsidR="009B17C3" w:rsidRPr="009B17C3">
              <w:t>into people’s eyes to make them blind for a short time.</w:t>
            </w:r>
            <w:r w:rsidR="00352B9E" w:rsidRPr="00352B9E">
              <w:t xml:space="preserve">; pepper spray is a device that releases a substance which stings the skin, and that is used as a defence against rioters or attackers. </w:t>
            </w:r>
            <w:r w:rsidR="00352B9E" w:rsidRPr="009B17C3">
              <w:rPr>
                <w:rFonts w:ascii="Cambria Math" w:eastAsia="Cambria Math" w:hAnsi="Cambria Math" w:cs="Cambria Math" w:hint="eastAsia"/>
              </w:rPr>
              <w:t>〔</w:t>
            </w:r>
            <w:r w:rsidR="00352B9E" w:rsidRPr="009B17C3">
              <w:rPr>
                <w:rFonts w:ascii="SimSun" w:eastAsia="SimSun" w:hAnsi="SimSun" w:cs="SimSun" w:hint="eastAsia"/>
              </w:rPr>
              <w:t>尤指警察用于制服他人的〕辣椒喷雾剂</w:t>
            </w:r>
          </w:p>
          <w:p w:rsidR="003176F6" w:rsidRDefault="003176F6" w:rsidP="00352B9E">
            <w:pPr>
              <w:rPr>
                <w:rFonts w:ascii="SimSun" w:eastAsia="SimSun" w:hAnsi="SimSun" w:cs="SimSun"/>
              </w:rPr>
            </w:pPr>
          </w:p>
          <w:p w:rsidR="003176F6" w:rsidRPr="003176F6" w:rsidRDefault="003176F6" w:rsidP="003176F6">
            <w:pPr>
              <w:rPr>
                <w:b/>
                <w:bCs/>
              </w:rPr>
            </w:pPr>
            <w:r w:rsidRPr="003176F6">
              <w:rPr>
                <w:b/>
                <w:bCs/>
              </w:rPr>
              <w:t># tear gas /</w:t>
            </w:r>
            <w:proofErr w:type="spellStart"/>
            <w:r w:rsidRPr="003176F6">
              <w:rPr>
                <w:b/>
                <w:bCs/>
              </w:rPr>
              <w:t>tɪə</w:t>
            </w:r>
            <w:proofErr w:type="spellEnd"/>
            <w:r w:rsidRPr="003176F6">
              <w:rPr>
                <w:b/>
                <w:bCs/>
              </w:rPr>
              <w:t>/ </w:t>
            </w:r>
          </w:p>
          <w:p w:rsidR="003176F6" w:rsidRPr="003176F6" w:rsidRDefault="00551FDE" w:rsidP="003176F6">
            <w:hyperlink r:id="rId49" w:history="1">
              <w:r w:rsidR="003176F6" w:rsidRPr="003176F6">
                <w:t>N-UNCOUNT </w:t>
              </w:r>
            </w:hyperlink>
            <w:r w:rsidR="003176F6" w:rsidRPr="003176F6">
              <w:t xml:space="preserve">Tear gas is a gas that causes your eyes to sting and fill with tears so that you cannot see. It is sometimes used by the police or army to control crowds. </w:t>
            </w:r>
            <w:r w:rsidR="003176F6" w:rsidRPr="003176F6">
              <w:rPr>
                <w:rFonts w:ascii="SimSun" w:eastAsia="SimSun" w:hAnsi="SimSun" w:cs="SimSun" w:hint="eastAsia"/>
              </w:rPr>
              <w:t>催泪瓦斯</w:t>
            </w:r>
          </w:p>
          <w:p w:rsidR="003176F6" w:rsidRPr="009B17C3" w:rsidRDefault="003176F6" w:rsidP="00352B9E"/>
          <w:p w:rsidR="009B17C3" w:rsidRPr="009B17C3" w:rsidRDefault="00352B9E" w:rsidP="00352B9E">
            <w:r>
              <w:t xml:space="preserve">e.g. </w:t>
            </w:r>
            <w:r w:rsidRPr="00352B9E">
              <w:t> The officers blasted him with pepper spray.  </w:t>
            </w:r>
            <w:r w:rsidRPr="00352B9E">
              <w:rPr>
                <w:rFonts w:ascii="SimSun" w:eastAsia="SimSun" w:hAnsi="SimSun" w:cs="SimSun" w:hint="eastAsia"/>
              </w:rPr>
              <w:t>该警察用胡椒粉喷雾剂喷他。</w:t>
            </w:r>
          </w:p>
          <w:p w:rsidR="00F013D8" w:rsidRDefault="00FD6625" w:rsidP="004F6E8E">
            <w:r>
              <w:t xml:space="preserve">e.g. Police equipped with </w:t>
            </w:r>
            <w:r w:rsidRPr="00911C82">
              <w:rPr>
                <w:rFonts w:ascii="SimSun" w:eastAsia="SimSun" w:hAnsi="SimSun" w:cs="SimSun"/>
                <w:b/>
                <w:bCs/>
                <w:highlight w:val="yellow"/>
              </w:rPr>
              <w:t>riot gear</w:t>
            </w:r>
            <w:proofErr w:type="gramStart"/>
            <w:r w:rsidRPr="00DB540A">
              <w:rPr>
                <w:rFonts w:ascii="SimSun" w:eastAsia="SimSun" w:hAnsi="SimSun" w:cs="SimSun" w:hint="eastAsia"/>
                <w:b/>
                <w:bCs/>
                <w:highlight w:val="yellow"/>
              </w:rPr>
              <w:t>警察穿的</w:t>
            </w:r>
            <w:r w:rsidRPr="00911C82">
              <w:rPr>
                <w:rFonts w:ascii="SimSun" w:eastAsia="SimSun" w:hAnsi="SimSun" w:cs="SimSun"/>
                <w:b/>
                <w:bCs/>
                <w:highlight w:val="yellow"/>
              </w:rPr>
              <w:t>)</w:t>
            </w:r>
            <w:r w:rsidRPr="00DB540A">
              <w:rPr>
                <w:rFonts w:ascii="SimSun" w:eastAsia="SimSun" w:hAnsi="SimSun" w:cs="SimSun" w:hint="eastAsia"/>
                <w:b/>
                <w:bCs/>
                <w:highlight w:val="yellow"/>
              </w:rPr>
              <w:t>防暴装备</w:t>
            </w:r>
            <w:proofErr w:type="gramEnd"/>
            <w:r>
              <w:rPr>
                <w:rFonts w:ascii="SimSun" w:eastAsia="SimSun" w:hAnsi="SimSun" w:cs="SimSun" w:hint="eastAsia"/>
                <w:b/>
                <w:bCs/>
              </w:rPr>
              <w:t xml:space="preserve"> </w:t>
            </w:r>
            <w:r>
              <w:t xml:space="preserve">was also seen at the </w:t>
            </w:r>
            <w:proofErr w:type="spellStart"/>
            <w:r>
              <w:t>scene.“They</w:t>
            </w:r>
            <w:proofErr w:type="spellEnd"/>
            <w:r>
              <w:t xml:space="preserve"> [police] are stopping and searching every youngster near the Admiralty MTR station” … </w:t>
            </w:r>
            <w:r w:rsidRPr="00F013D8">
              <w:t xml:space="preserve">The protest was mostly peaceful during the day, but it turned </w:t>
            </w:r>
            <w:r>
              <w:t xml:space="preserve">out to be </w:t>
            </w:r>
            <w:r w:rsidRPr="00F013D8">
              <w:t xml:space="preserve">violent overnight, with police trying to clear protesters with </w:t>
            </w:r>
            <w:r w:rsidRPr="00F013D8">
              <w:rPr>
                <w:b/>
                <w:bCs/>
                <w:highlight w:val="yellow"/>
              </w:rPr>
              <w:t>batons</w:t>
            </w:r>
            <w:r w:rsidRPr="00352B9E">
              <w:rPr>
                <w:b/>
                <w:bCs/>
                <w:highlight w:val="yellow"/>
              </w:rPr>
              <w:t xml:space="preserve"> /ˈ</w:t>
            </w:r>
            <w:proofErr w:type="spellStart"/>
            <w:r w:rsidRPr="00352B9E">
              <w:rPr>
                <w:b/>
                <w:bCs/>
                <w:highlight w:val="yellow"/>
              </w:rPr>
              <w:t>bætən</w:t>
            </w:r>
            <w:proofErr w:type="spellEnd"/>
            <w:r w:rsidRPr="00352B9E">
              <w:rPr>
                <w:b/>
                <w:bCs/>
                <w:highlight w:val="yellow"/>
              </w:rPr>
              <w:t>/</w:t>
            </w:r>
            <w:r w:rsidRPr="00352B9E">
              <w:rPr>
                <w:rFonts w:ascii="SimSun" w:eastAsia="SimSun" w:hAnsi="SimSun" w:cs="SimSun" w:hint="eastAsia"/>
                <w:b/>
                <w:bCs/>
                <w:highlight w:val="yellow"/>
              </w:rPr>
              <w:t>警棍</w:t>
            </w:r>
            <w:r>
              <w:rPr>
                <w:rFonts w:ascii="SimSun" w:eastAsia="SimSun" w:hAnsi="SimSun" w:cs="SimSun"/>
                <w:b/>
                <w:bCs/>
              </w:rPr>
              <w:t>.</w:t>
            </w:r>
            <w:r w:rsidRPr="00F013D8">
              <w:t xml:space="preserve"> Police said they used</w:t>
            </w:r>
            <w:r>
              <w:t xml:space="preserve"> </w:t>
            </w:r>
            <w:r w:rsidRPr="000F18AC">
              <w:rPr>
                <w:b/>
                <w:bCs/>
                <w:highlight w:val="yellow"/>
              </w:rPr>
              <w:t xml:space="preserve">tear gas </w:t>
            </w:r>
            <w:proofErr w:type="gramStart"/>
            <w:r w:rsidRPr="000F18AC">
              <w:rPr>
                <w:b/>
                <w:bCs/>
                <w:highlight w:val="yellow"/>
              </w:rPr>
              <w:t xml:space="preserve">and  </w:t>
            </w:r>
            <w:r w:rsidRPr="00F8440B">
              <w:rPr>
                <w:b/>
                <w:bCs/>
                <w:highlight w:val="yellow"/>
              </w:rPr>
              <w:t>pepper</w:t>
            </w:r>
            <w:proofErr w:type="gramEnd"/>
            <w:r w:rsidRPr="00F8440B">
              <w:rPr>
                <w:b/>
                <w:bCs/>
                <w:highlight w:val="yellow"/>
              </w:rPr>
              <w:t xml:space="preserve"> spray</w:t>
            </w:r>
            <w:r w:rsidRPr="000F18AC">
              <w:rPr>
                <w:b/>
                <w:bCs/>
                <w:highlight w:val="yellow"/>
              </w:rPr>
              <w:t xml:space="preserve"> </w:t>
            </w:r>
            <w:r w:rsidRPr="00F013D8">
              <w:t xml:space="preserve">on the protesters before they escaped the area. Officers urged protesters to </w:t>
            </w:r>
            <w:r w:rsidRPr="00F609F9">
              <w:rPr>
                <w:b/>
                <w:bCs/>
                <w:highlight w:val="yellow"/>
              </w:rPr>
              <w:t>disperse</w:t>
            </w:r>
            <w:r w:rsidR="00341B47">
              <w:rPr>
                <w:rFonts w:ascii="Arial" w:hAnsi="Arial" w:cs="Arial"/>
                <w:color w:val="5F6266"/>
                <w:sz w:val="20"/>
                <w:szCs w:val="20"/>
                <w:shd w:val="clear" w:color="auto" w:fill="F9FBFC"/>
              </w:rPr>
              <w:t>驱</w:t>
            </w:r>
            <w:r w:rsidR="00341B47">
              <w:rPr>
                <w:rFonts w:ascii="Microsoft YaHei" w:eastAsia="Microsoft YaHei" w:hAnsi="Microsoft YaHei" w:cs="Microsoft YaHei" w:hint="eastAsia"/>
                <w:color w:val="5F6266"/>
                <w:sz w:val="20"/>
                <w:szCs w:val="20"/>
                <w:shd w:val="clear" w:color="auto" w:fill="F9FBFC"/>
              </w:rPr>
              <w:t>散</w:t>
            </w:r>
            <w:r w:rsidRPr="00F013D8">
              <w:t xml:space="preserve">. </w:t>
            </w:r>
          </w:p>
          <w:p w:rsidR="00951F12" w:rsidRPr="004F6E8E" w:rsidRDefault="00951F12" w:rsidP="004F6E8E"/>
        </w:tc>
      </w:tr>
      <w:tr w:rsidR="00127DE5" w:rsidRPr="004F6E8E" w:rsidTr="00BB3132">
        <w:trPr>
          <w:trHeight w:val="841"/>
        </w:trPr>
        <w:tc>
          <w:tcPr>
            <w:tcW w:w="11057" w:type="dxa"/>
          </w:tcPr>
          <w:p w:rsidR="00572C2D" w:rsidRPr="00572C2D" w:rsidRDefault="00572C2D" w:rsidP="00572C2D">
            <w:r w:rsidRPr="00572C2D">
              <w:t>scrutinize something /ˈ</w:t>
            </w:r>
            <w:proofErr w:type="spellStart"/>
            <w:r w:rsidRPr="00572C2D">
              <w:t>skruːtɪˌnaɪz</w:t>
            </w:r>
            <w:proofErr w:type="spellEnd"/>
            <w:r w:rsidRPr="00572C2D">
              <w:t>/ </w:t>
            </w:r>
            <w:r>
              <w:sym w:font="Wingdings" w:char="F0E8"/>
            </w:r>
            <w:r>
              <w:t xml:space="preserve"> </w:t>
            </w:r>
            <w:r w:rsidRPr="00572C2D">
              <w:t>scrutiny /ˈ</w:t>
            </w:r>
            <w:proofErr w:type="spellStart"/>
            <w:r w:rsidRPr="00572C2D">
              <w:t>skruːtɪnɪ</w:t>
            </w:r>
            <w:proofErr w:type="spellEnd"/>
            <w:r w:rsidRPr="00572C2D">
              <w:t>/ </w:t>
            </w:r>
          </w:p>
          <w:p w:rsidR="00572C2D" w:rsidRPr="00572C2D" w:rsidRDefault="00551FDE" w:rsidP="00572C2D">
            <w:hyperlink r:id="rId50" w:history="1">
              <w:r w:rsidR="00572C2D" w:rsidRPr="00572C2D">
                <w:t>V-T </w:t>
              </w:r>
            </w:hyperlink>
            <w:r w:rsidR="00572C2D" w:rsidRPr="00572C2D">
              <w:t xml:space="preserve">If you scrutinize something, you examine it very carefully, often to find out some information from it or about it. </w:t>
            </w:r>
            <w:r w:rsidR="00572C2D" w:rsidRPr="00572C2D">
              <w:rPr>
                <w:rFonts w:hint="eastAsia"/>
              </w:rPr>
              <w:t>仔细察看</w:t>
            </w:r>
          </w:p>
          <w:p w:rsidR="00572C2D" w:rsidRPr="00572C2D" w:rsidRDefault="00572C2D" w:rsidP="00572C2D">
            <w:r w:rsidRPr="00572C2D">
              <w:t>•  Her purpose was to scrutinize his features to see if he was an honest man.  她的目的是仔细察看他的特征看他是不是个诚实的人。</w:t>
            </w:r>
          </w:p>
          <w:p w:rsidR="00572C2D" w:rsidRPr="00572C2D" w:rsidRDefault="00572C2D" w:rsidP="00572C2D">
            <w:r w:rsidRPr="00572C2D">
              <w:t>    </w:t>
            </w:r>
          </w:p>
          <w:p w:rsidR="00572C2D" w:rsidRPr="00572C2D" w:rsidRDefault="00572C2D" w:rsidP="00572C2D">
            <w:r w:rsidRPr="00572C2D">
              <w:t> </w:t>
            </w:r>
          </w:p>
          <w:p w:rsidR="00572C2D" w:rsidRPr="00572C2D" w:rsidRDefault="00551FDE" w:rsidP="00572C2D">
            <w:hyperlink r:id="rId51" w:history="1">
              <w:r w:rsidR="00572C2D" w:rsidRPr="00572C2D">
                <w:t>N-UNCOUNT</w:t>
              </w:r>
              <w:r w:rsidR="009E4B6F">
                <w:t xml:space="preserve">, </w:t>
              </w:r>
              <w:r w:rsidR="009E4B6F" w:rsidRPr="00572C2D">
                <w:t>scrutiny /ˈ</w:t>
              </w:r>
              <w:proofErr w:type="spellStart"/>
              <w:r w:rsidR="009E4B6F" w:rsidRPr="00572C2D">
                <w:t>skruːtɪnɪ</w:t>
              </w:r>
              <w:proofErr w:type="spellEnd"/>
              <w:r w:rsidR="009E4B6F" w:rsidRPr="00572C2D">
                <w:t>/ </w:t>
              </w:r>
              <w:r w:rsidR="009E4B6F">
                <w:t xml:space="preserve"> </w:t>
              </w:r>
              <w:r w:rsidR="00572C2D" w:rsidRPr="00572C2D">
                <w:t> </w:t>
              </w:r>
            </w:hyperlink>
            <w:r w:rsidR="00572C2D" w:rsidRPr="00572C2D">
              <w:t xml:space="preserve">If a person or thing is under scrutiny, they are being studied or observed very carefully. </w:t>
            </w:r>
            <w:r w:rsidR="00572C2D" w:rsidRPr="00572C2D">
              <w:rPr>
                <w:rFonts w:hint="eastAsia"/>
              </w:rPr>
              <w:t>仔细研究</w:t>
            </w:r>
            <w:r w:rsidR="00572C2D" w:rsidRPr="00572C2D">
              <w:t xml:space="preserve">; </w:t>
            </w:r>
            <w:r w:rsidR="00572C2D" w:rsidRPr="00572C2D">
              <w:rPr>
                <w:rFonts w:hint="eastAsia"/>
              </w:rPr>
              <w:t>仔细观察</w:t>
            </w:r>
          </w:p>
          <w:p w:rsidR="00572C2D" w:rsidRPr="00572C2D" w:rsidRDefault="00572C2D" w:rsidP="00572C2D">
            <w:r w:rsidRPr="00572C2D">
              <w:t>•  His private life came under media scrutiny. </w:t>
            </w:r>
            <w:r w:rsidR="009E4B6F">
              <w:t xml:space="preserve"> </w:t>
            </w:r>
            <w:r w:rsidRPr="00572C2D">
              <w:t> 他的私生活开始受到媒体的密切关注。</w:t>
            </w:r>
          </w:p>
          <w:p w:rsidR="00572C2D" w:rsidRDefault="00572C2D" w:rsidP="00572C2D">
            <w:r>
              <w:t xml:space="preserve"> </w:t>
            </w:r>
          </w:p>
          <w:p w:rsidR="00127DE5" w:rsidRDefault="00127DE5" w:rsidP="00572C2D">
            <w:r>
              <w:t xml:space="preserve">e.g. "We urge the Legislative Council to </w:t>
            </w:r>
            <w:r w:rsidRPr="009E4B6F">
              <w:rPr>
                <w:b/>
                <w:bCs/>
              </w:rPr>
              <w:t>scrutinize</w:t>
            </w:r>
            <w:r>
              <w:t xml:space="preserve"> the Bill in a calm, reasonable and respectful manner to help ensure Hong Kong remains a safe city for residents and business," it said.</w:t>
            </w:r>
          </w:p>
          <w:p w:rsidR="009E4B6F" w:rsidRDefault="009E4B6F" w:rsidP="00572C2D"/>
          <w:p w:rsidR="009E4B6F" w:rsidRPr="004F6E8E" w:rsidRDefault="009E4B6F" w:rsidP="00572C2D"/>
        </w:tc>
      </w:tr>
      <w:tr w:rsidR="00796B56" w:rsidRPr="00352B9E" w:rsidTr="00D937BE">
        <w:trPr>
          <w:trHeight w:val="841"/>
        </w:trPr>
        <w:tc>
          <w:tcPr>
            <w:tcW w:w="11057" w:type="dxa"/>
          </w:tcPr>
          <w:p w:rsidR="00796B56" w:rsidRPr="00352B9E" w:rsidRDefault="00796B56" w:rsidP="00D937BE">
            <w:r w:rsidRPr="00352B9E">
              <w:t>baton /ˈ</w:t>
            </w:r>
            <w:proofErr w:type="spellStart"/>
            <w:r w:rsidRPr="00352B9E">
              <w:t>bætən</w:t>
            </w:r>
            <w:proofErr w:type="spellEnd"/>
            <w:r w:rsidRPr="00352B9E">
              <w:t>/ </w:t>
            </w:r>
          </w:p>
          <w:p w:rsidR="00796B56" w:rsidRPr="00352B9E" w:rsidRDefault="00551FDE" w:rsidP="00D937BE">
            <w:pPr>
              <w:pStyle w:val="ListParagraph"/>
              <w:numPr>
                <w:ilvl w:val="0"/>
                <w:numId w:val="44"/>
              </w:numPr>
            </w:pPr>
            <w:hyperlink r:id="rId52" w:history="1">
              <w:r w:rsidR="00796B56" w:rsidRPr="00352B9E">
                <w:rPr>
                  <w:rStyle w:val="Hyperlink"/>
                </w:rPr>
                <w:t>N-COUNT </w:t>
              </w:r>
            </w:hyperlink>
            <w:r w:rsidR="00796B56" w:rsidRPr="00352B9E">
              <w:t>A baton is a light, thin stick used by a conductor to conduct an orchestra or a choir. (</w:t>
            </w:r>
            <w:r w:rsidR="00796B56" w:rsidRPr="00352B9E">
              <w:rPr>
                <w:rFonts w:hint="eastAsia"/>
              </w:rPr>
              <w:t>乐队</w:t>
            </w:r>
            <w:r w:rsidR="00796B56" w:rsidRPr="00352B9E">
              <w:t xml:space="preserve">) </w:t>
            </w:r>
            <w:r w:rsidR="00796B56" w:rsidRPr="00352B9E">
              <w:rPr>
                <w:rFonts w:hint="eastAsia"/>
              </w:rPr>
              <w:t>指挥棒</w:t>
            </w:r>
          </w:p>
          <w:p w:rsidR="00796B56" w:rsidRPr="00352B9E" w:rsidRDefault="00796B56" w:rsidP="00D937BE">
            <w:r w:rsidRPr="00352B9E">
              <w:t>•  The maestro raises his baton.</w:t>
            </w:r>
            <w:r>
              <w:t xml:space="preserve">  </w:t>
            </w:r>
            <w:r w:rsidRPr="00352B9E">
              <w:t> </w:t>
            </w:r>
            <w:r w:rsidRPr="00352B9E">
              <w:rPr>
                <w:rFonts w:hint="eastAsia"/>
              </w:rPr>
              <w:t>大师举起他的指挥棒。</w:t>
            </w:r>
          </w:p>
          <w:p w:rsidR="00796B56" w:rsidRPr="00352B9E" w:rsidRDefault="00551FDE" w:rsidP="00D937BE">
            <w:pPr>
              <w:pStyle w:val="ListParagraph"/>
              <w:numPr>
                <w:ilvl w:val="0"/>
                <w:numId w:val="44"/>
              </w:numPr>
            </w:pPr>
            <w:hyperlink r:id="rId53" w:history="1">
              <w:r w:rsidR="00796B56" w:rsidRPr="00352B9E">
                <w:rPr>
                  <w:rStyle w:val="Hyperlink"/>
                </w:rPr>
                <w:t>N-COUNT </w:t>
              </w:r>
            </w:hyperlink>
            <w:r w:rsidR="00796B56" w:rsidRPr="00352B9E">
              <w:t xml:space="preserve">In </w:t>
            </w:r>
            <w:r w:rsidR="00796B56" w:rsidRPr="00A71427">
              <w:rPr>
                <w:b/>
                <w:bCs/>
                <w:color w:val="FF0000"/>
                <w:highlight w:val="yellow"/>
                <w:u w:val="single"/>
              </w:rPr>
              <w:t>track and field events</w:t>
            </w:r>
            <w:r w:rsidR="00796B56" w:rsidRPr="00A71427">
              <w:rPr>
                <w:rFonts w:ascii="SimSun" w:eastAsia="SimSun" w:hAnsi="SimSun" w:cs="SimSun" w:hint="eastAsia"/>
                <w:b/>
                <w:bCs/>
                <w:color w:val="FF0000"/>
                <w:highlight w:val="yellow"/>
                <w:u w:val="single"/>
              </w:rPr>
              <w:t>田径赛事</w:t>
            </w:r>
            <w:r w:rsidR="00796B56" w:rsidRPr="00352B9E">
              <w:t xml:space="preserve">, a baton is a short stick that is passed from one runner to another in </w:t>
            </w:r>
            <w:r w:rsidR="00796B56" w:rsidRPr="00F8440B">
              <w:rPr>
                <w:b/>
                <w:bCs/>
                <w:highlight w:val="yellow"/>
              </w:rPr>
              <w:t xml:space="preserve">a relay race. </w:t>
            </w:r>
            <w:r w:rsidR="00796B56">
              <w:rPr>
                <w:b/>
                <w:bCs/>
                <w:highlight w:val="yellow"/>
              </w:rPr>
              <w:t>(</w:t>
            </w:r>
            <w:r w:rsidR="00796B56">
              <w:rPr>
                <w:rFonts w:hint="eastAsia"/>
                <w:b/>
                <w:bCs/>
                <w:highlight w:val="yellow"/>
              </w:rPr>
              <w:t>接力赛用的</w:t>
            </w:r>
            <w:r w:rsidR="00796B56">
              <w:rPr>
                <w:b/>
                <w:bCs/>
                <w:highlight w:val="yellow"/>
              </w:rPr>
              <w:t>)</w:t>
            </w:r>
            <w:r w:rsidR="00796B56" w:rsidRPr="00F8440B">
              <w:rPr>
                <w:rFonts w:hint="eastAsia"/>
                <w:b/>
                <w:bCs/>
                <w:highlight w:val="yellow"/>
              </w:rPr>
              <w:t>接力棒</w:t>
            </w:r>
          </w:p>
          <w:p w:rsidR="00796B56" w:rsidRPr="00352B9E" w:rsidRDefault="00796B56" w:rsidP="00D937BE">
            <w:r w:rsidRPr="00352B9E">
              <w:t>•  ...their biggest relay outing since dropping the baton in Edmonton last August.  …</w:t>
            </w:r>
            <w:r w:rsidRPr="00352B9E">
              <w:rPr>
                <w:rFonts w:hint="eastAsia"/>
              </w:rPr>
              <w:t>自去年</w:t>
            </w:r>
            <w:r w:rsidRPr="00352B9E">
              <w:t>8</w:t>
            </w:r>
            <w:r w:rsidRPr="00352B9E">
              <w:rPr>
                <w:rFonts w:hint="eastAsia"/>
              </w:rPr>
              <w:t>月在埃德蒙顿丢棒以来他们参加的最大的接力赛。</w:t>
            </w:r>
          </w:p>
          <w:p w:rsidR="00796B56" w:rsidRDefault="00551FDE" w:rsidP="00D937BE">
            <w:hyperlink r:id="rId54" w:history="1">
              <w:r w:rsidR="00796B56" w:rsidRPr="00352B9E">
                <w:rPr>
                  <w:rStyle w:val="Hyperlink"/>
                </w:rPr>
                <w:t>N-COUNT </w:t>
              </w:r>
            </w:hyperlink>
            <w:r w:rsidR="00796B56" w:rsidRPr="00352B9E">
              <w:t xml:space="preserve">A baton is a short heavy stick which is sometimes used as a weapon by the police. </w:t>
            </w:r>
            <w:r w:rsidR="00796B56" w:rsidRPr="00352B9E">
              <w:rPr>
                <w:rFonts w:hint="eastAsia"/>
              </w:rPr>
              <w:t>警棍</w:t>
            </w:r>
            <w:r w:rsidR="00796B56">
              <w:br/>
              <w:t xml:space="preserve">e.g. Police equipped with </w:t>
            </w:r>
            <w:r w:rsidR="00796B56" w:rsidRPr="00911C82">
              <w:rPr>
                <w:rFonts w:ascii="SimSun" w:eastAsia="SimSun" w:hAnsi="SimSun" w:cs="SimSun"/>
                <w:b/>
                <w:bCs/>
                <w:highlight w:val="yellow"/>
              </w:rPr>
              <w:t>riot gear</w:t>
            </w:r>
            <w:r w:rsidR="00796B56" w:rsidRPr="00DB540A">
              <w:rPr>
                <w:rFonts w:ascii="SimSun" w:eastAsia="SimSun" w:hAnsi="SimSun" w:cs="SimSun" w:hint="eastAsia"/>
                <w:b/>
                <w:bCs/>
                <w:highlight w:val="yellow"/>
              </w:rPr>
              <w:t>警察穿的</w:t>
            </w:r>
            <w:r w:rsidR="00796B56" w:rsidRPr="00911C82">
              <w:rPr>
                <w:rFonts w:ascii="SimSun" w:eastAsia="SimSun" w:hAnsi="SimSun" w:cs="SimSun"/>
                <w:b/>
                <w:bCs/>
                <w:highlight w:val="yellow"/>
              </w:rPr>
              <w:t>)</w:t>
            </w:r>
            <w:r w:rsidR="00796B56" w:rsidRPr="00DB540A">
              <w:rPr>
                <w:rFonts w:ascii="SimSun" w:eastAsia="SimSun" w:hAnsi="SimSun" w:cs="SimSun" w:hint="eastAsia"/>
                <w:b/>
                <w:bCs/>
                <w:highlight w:val="yellow"/>
              </w:rPr>
              <w:t>防暴装备</w:t>
            </w:r>
            <w:r w:rsidR="00796B56">
              <w:rPr>
                <w:rFonts w:ascii="SimSun" w:eastAsia="SimSun" w:hAnsi="SimSun" w:cs="SimSun" w:hint="eastAsia"/>
                <w:b/>
                <w:bCs/>
              </w:rPr>
              <w:t xml:space="preserve"> </w:t>
            </w:r>
            <w:r w:rsidR="00796B56">
              <w:t xml:space="preserve">was also seen at the </w:t>
            </w:r>
            <w:proofErr w:type="spellStart"/>
            <w:r w:rsidR="00796B56">
              <w:t>scene.“They</w:t>
            </w:r>
            <w:proofErr w:type="spellEnd"/>
            <w:r w:rsidR="00796B56">
              <w:t xml:space="preserve"> [police] are stopping and searching every youngster near the Admiralty MTR station” … </w:t>
            </w:r>
            <w:r w:rsidR="00796B56" w:rsidRPr="00F013D8">
              <w:t xml:space="preserve">The protest was mostly peaceful during the day, but it </w:t>
            </w:r>
            <w:r w:rsidR="00796B56" w:rsidRPr="00F013D8">
              <w:lastRenderedPageBreak/>
              <w:t xml:space="preserve">turned </w:t>
            </w:r>
            <w:r w:rsidR="00796B56">
              <w:t xml:space="preserve">out to be </w:t>
            </w:r>
            <w:r w:rsidR="00796B56" w:rsidRPr="00F013D8">
              <w:t xml:space="preserve">violent overnight, with police trying to clear protesters with </w:t>
            </w:r>
            <w:r w:rsidR="00796B56" w:rsidRPr="00F013D8">
              <w:rPr>
                <w:b/>
                <w:bCs/>
                <w:highlight w:val="yellow"/>
              </w:rPr>
              <w:t>batons</w:t>
            </w:r>
            <w:r w:rsidR="00796B56" w:rsidRPr="00352B9E">
              <w:rPr>
                <w:b/>
                <w:bCs/>
                <w:highlight w:val="yellow"/>
              </w:rPr>
              <w:t xml:space="preserve"> /ˈ</w:t>
            </w:r>
            <w:proofErr w:type="spellStart"/>
            <w:r w:rsidR="00796B56" w:rsidRPr="00352B9E">
              <w:rPr>
                <w:b/>
                <w:bCs/>
                <w:highlight w:val="yellow"/>
              </w:rPr>
              <w:t>bætən</w:t>
            </w:r>
            <w:proofErr w:type="spellEnd"/>
            <w:r w:rsidR="00796B56" w:rsidRPr="00352B9E">
              <w:rPr>
                <w:b/>
                <w:bCs/>
                <w:highlight w:val="yellow"/>
              </w:rPr>
              <w:t>/</w:t>
            </w:r>
            <w:r w:rsidR="00796B56" w:rsidRPr="00352B9E">
              <w:rPr>
                <w:rFonts w:ascii="SimSun" w:eastAsia="SimSun" w:hAnsi="SimSun" w:cs="SimSun" w:hint="eastAsia"/>
                <w:b/>
                <w:bCs/>
                <w:highlight w:val="yellow"/>
              </w:rPr>
              <w:t>警棍</w:t>
            </w:r>
            <w:r w:rsidR="00796B56">
              <w:rPr>
                <w:rFonts w:ascii="SimSun" w:eastAsia="SimSun" w:hAnsi="SimSun" w:cs="SimSun"/>
                <w:b/>
                <w:bCs/>
              </w:rPr>
              <w:t>.</w:t>
            </w:r>
            <w:r w:rsidR="00796B56" w:rsidRPr="00F013D8">
              <w:t xml:space="preserve"> Police said they used</w:t>
            </w:r>
            <w:r w:rsidR="00796B56">
              <w:t xml:space="preserve"> </w:t>
            </w:r>
            <w:r w:rsidR="00796B56" w:rsidRPr="000F18AC">
              <w:rPr>
                <w:b/>
                <w:bCs/>
                <w:highlight w:val="yellow"/>
              </w:rPr>
              <w:t xml:space="preserve">tear gas </w:t>
            </w:r>
            <w:proofErr w:type="gramStart"/>
            <w:r w:rsidR="00796B56" w:rsidRPr="000F18AC">
              <w:rPr>
                <w:b/>
                <w:bCs/>
                <w:highlight w:val="yellow"/>
              </w:rPr>
              <w:t xml:space="preserve">and  </w:t>
            </w:r>
            <w:r w:rsidR="00796B56" w:rsidRPr="00F8440B">
              <w:rPr>
                <w:b/>
                <w:bCs/>
                <w:highlight w:val="yellow"/>
              </w:rPr>
              <w:t>pepper</w:t>
            </w:r>
            <w:proofErr w:type="gramEnd"/>
            <w:r w:rsidR="00796B56" w:rsidRPr="00F8440B">
              <w:rPr>
                <w:b/>
                <w:bCs/>
                <w:highlight w:val="yellow"/>
              </w:rPr>
              <w:t xml:space="preserve"> spray</w:t>
            </w:r>
            <w:r w:rsidR="00796B56" w:rsidRPr="000F18AC">
              <w:rPr>
                <w:b/>
                <w:bCs/>
                <w:highlight w:val="yellow"/>
              </w:rPr>
              <w:t xml:space="preserve"> </w:t>
            </w:r>
            <w:r w:rsidR="00796B56" w:rsidRPr="00F013D8">
              <w:t xml:space="preserve">on the protesters before they escaped the area. Officers urged protesters to </w:t>
            </w:r>
            <w:r w:rsidR="00796B56" w:rsidRPr="00F609F9">
              <w:rPr>
                <w:b/>
                <w:bCs/>
                <w:highlight w:val="yellow"/>
              </w:rPr>
              <w:t>disperse</w:t>
            </w:r>
            <w:r w:rsidR="00B27DB5">
              <w:rPr>
                <w:rFonts w:ascii="Arial" w:hAnsi="Arial" w:cs="Arial"/>
                <w:color w:val="5F6266"/>
                <w:sz w:val="20"/>
                <w:szCs w:val="20"/>
                <w:shd w:val="clear" w:color="auto" w:fill="F9FBFC"/>
              </w:rPr>
              <w:t>驱</w:t>
            </w:r>
            <w:r w:rsidR="00B27DB5">
              <w:rPr>
                <w:rFonts w:ascii="Microsoft YaHei" w:eastAsia="Microsoft YaHei" w:hAnsi="Microsoft YaHei" w:cs="Microsoft YaHei" w:hint="eastAsia"/>
                <w:color w:val="5F6266"/>
                <w:sz w:val="20"/>
                <w:szCs w:val="20"/>
                <w:shd w:val="clear" w:color="auto" w:fill="F9FBFC"/>
              </w:rPr>
              <w:t>散</w:t>
            </w:r>
            <w:r w:rsidR="00796B56" w:rsidRPr="00F013D8">
              <w:t xml:space="preserve">. </w:t>
            </w:r>
          </w:p>
          <w:p w:rsidR="00796B56" w:rsidRPr="00796B56" w:rsidRDefault="00796B56" w:rsidP="00D937BE"/>
          <w:p w:rsidR="00796B56" w:rsidRPr="00352B9E" w:rsidRDefault="00796B56" w:rsidP="00D937BE"/>
        </w:tc>
      </w:tr>
      <w:tr w:rsidR="00796B56" w:rsidRPr="004F6E8E" w:rsidTr="00BB3132">
        <w:trPr>
          <w:trHeight w:val="841"/>
        </w:trPr>
        <w:tc>
          <w:tcPr>
            <w:tcW w:w="11057" w:type="dxa"/>
          </w:tcPr>
          <w:p w:rsidR="00796B56" w:rsidRPr="004F6E8E" w:rsidRDefault="00796B56" w:rsidP="004F6E8E"/>
        </w:tc>
      </w:tr>
      <w:tr w:rsidR="004F6E8E" w:rsidRPr="004F6E8E" w:rsidTr="00BB3132">
        <w:trPr>
          <w:trHeight w:val="841"/>
        </w:trPr>
        <w:tc>
          <w:tcPr>
            <w:tcW w:w="11057" w:type="dxa"/>
          </w:tcPr>
          <w:p w:rsidR="004F6E8E" w:rsidRPr="004F6E8E" w:rsidRDefault="004F6E8E" w:rsidP="004F6E8E">
            <w:r w:rsidRPr="004F6E8E">
              <w:t>explanatory /</w:t>
            </w:r>
            <w:proofErr w:type="spellStart"/>
            <w:r w:rsidRPr="004F6E8E">
              <w:t>ɪkˈs</w:t>
            </w:r>
            <w:r w:rsidRPr="004E3883">
              <w:rPr>
                <w:b/>
                <w:bCs/>
                <w:highlight w:val="yellow"/>
              </w:rPr>
              <w:t>pl</w:t>
            </w:r>
            <w:r w:rsidRPr="004D679F">
              <w:rPr>
                <w:b/>
                <w:bCs/>
                <w:color w:val="FF0000"/>
                <w:highlight w:val="yellow"/>
              </w:rPr>
              <w:t>æ</w:t>
            </w:r>
            <w:r w:rsidRPr="004E3883">
              <w:rPr>
                <w:b/>
                <w:bCs/>
                <w:highlight w:val="yellow"/>
              </w:rPr>
              <w:t>nə</w:t>
            </w:r>
            <w:r w:rsidRPr="004F6E8E">
              <w:t>tərɪ</w:t>
            </w:r>
            <w:proofErr w:type="spellEnd"/>
            <w:r w:rsidRPr="004F6E8E">
              <w:t>/ </w:t>
            </w:r>
          </w:p>
          <w:p w:rsidR="004F6E8E" w:rsidRPr="004F6E8E" w:rsidRDefault="00551FDE" w:rsidP="004F6E8E">
            <w:hyperlink r:id="rId55" w:history="1">
              <w:r w:rsidR="004F6E8E" w:rsidRPr="004F6E8E">
                <w:rPr>
                  <w:rStyle w:val="Hyperlink"/>
                </w:rPr>
                <w:t>ADJ </w:t>
              </w:r>
            </w:hyperlink>
            <w:r w:rsidR="004F6E8E" w:rsidRPr="004F6E8E">
              <w:t xml:space="preserve">Explanatory statements or theories are intended to make people understand something by describing it or giving the reasons for it. </w:t>
            </w:r>
            <w:r w:rsidR="004F6E8E" w:rsidRPr="004F6E8E">
              <w:rPr>
                <w:rFonts w:hint="eastAsia"/>
              </w:rPr>
              <w:t>解释性的</w:t>
            </w:r>
          </w:p>
          <w:p w:rsidR="004F6E8E" w:rsidRPr="004F6E8E" w:rsidRDefault="004F6E8E" w:rsidP="004F6E8E">
            <w:r w:rsidRPr="004F6E8E">
              <w:t xml:space="preserve">•  These statements are accompanied by a series of explanatory </w:t>
            </w:r>
            <w:r w:rsidR="00CF1B4C" w:rsidRPr="004F6E8E">
              <w:t>/</w:t>
            </w:r>
            <w:proofErr w:type="spellStart"/>
            <w:r w:rsidR="00CF1B4C" w:rsidRPr="004F6E8E">
              <w:t>ɪkˈs</w:t>
            </w:r>
            <w:r w:rsidR="00CF1B4C" w:rsidRPr="004E3883">
              <w:rPr>
                <w:b/>
                <w:bCs/>
                <w:highlight w:val="yellow"/>
              </w:rPr>
              <w:t>pl</w:t>
            </w:r>
            <w:r w:rsidR="00CF1B4C" w:rsidRPr="004D679F">
              <w:rPr>
                <w:b/>
                <w:bCs/>
                <w:color w:val="FF0000"/>
                <w:highlight w:val="yellow"/>
              </w:rPr>
              <w:t>æ</w:t>
            </w:r>
            <w:r w:rsidR="00CF1B4C" w:rsidRPr="004E3883">
              <w:rPr>
                <w:b/>
                <w:bCs/>
                <w:highlight w:val="yellow"/>
              </w:rPr>
              <w:t>nə</w:t>
            </w:r>
            <w:r w:rsidR="00CF1B4C" w:rsidRPr="004F6E8E">
              <w:t>tərɪ</w:t>
            </w:r>
            <w:proofErr w:type="spellEnd"/>
            <w:proofErr w:type="gramStart"/>
            <w:r w:rsidR="00CF1B4C" w:rsidRPr="004F6E8E">
              <w:t>/ </w:t>
            </w:r>
            <w:r w:rsidR="00CF1B4C">
              <w:t xml:space="preserve"> </w:t>
            </w:r>
            <w:r w:rsidRPr="004F6E8E">
              <w:t>notes</w:t>
            </w:r>
            <w:proofErr w:type="gramEnd"/>
            <w:r w:rsidRPr="004F6E8E">
              <w:t>. </w:t>
            </w:r>
            <w:r w:rsidRPr="004F6E8E">
              <w:rPr>
                <w:rFonts w:hint="eastAsia"/>
              </w:rPr>
              <w:t>解释性注释。</w:t>
            </w:r>
          </w:p>
          <w:p w:rsidR="004F6E8E" w:rsidRPr="004F6E8E" w:rsidRDefault="004F6E8E" w:rsidP="004F6E8E"/>
        </w:tc>
      </w:tr>
      <w:tr w:rsidR="00D53982" w:rsidRPr="006C3330" w:rsidTr="00BB3132">
        <w:trPr>
          <w:trHeight w:val="841"/>
        </w:trPr>
        <w:tc>
          <w:tcPr>
            <w:tcW w:w="11057" w:type="dxa"/>
          </w:tcPr>
          <w:p w:rsidR="00D53982" w:rsidRPr="00FA3E65" w:rsidRDefault="004F6E8E" w:rsidP="006C3330">
            <w:pPr>
              <w:rPr>
                <w:b/>
                <w:bCs/>
              </w:rPr>
            </w:pPr>
            <w:r w:rsidRPr="00FA3E65">
              <w:rPr>
                <w:b/>
                <w:bCs/>
                <w:highlight w:val="yellow"/>
              </w:rPr>
              <w:t xml:space="preserve">[ </w:t>
            </w:r>
            <w:r w:rsidR="00195B9A" w:rsidRPr="00FA3E65">
              <w:rPr>
                <w:b/>
                <w:bCs/>
                <w:highlight w:val="yellow"/>
              </w:rPr>
              <w:t>r</w:t>
            </w:r>
            <w:r w:rsidR="00D53982" w:rsidRPr="00FA3E65">
              <w:rPr>
                <w:b/>
                <w:bCs/>
                <w:highlight w:val="yellow"/>
              </w:rPr>
              <w:t>esuscitate</w:t>
            </w:r>
            <w:r w:rsidR="00195B9A" w:rsidRPr="00FA3E65">
              <w:rPr>
                <w:b/>
                <w:bCs/>
                <w:highlight w:val="yellow"/>
              </w:rPr>
              <w:t xml:space="preserve"> </w:t>
            </w:r>
            <w:proofErr w:type="gramStart"/>
            <w:r w:rsidR="00195B9A" w:rsidRPr="00FA3E65">
              <w:rPr>
                <w:b/>
                <w:bCs/>
                <w:highlight w:val="yellow"/>
              </w:rPr>
              <w:t>s</w:t>
            </w:r>
            <w:r w:rsidR="00D9185C">
              <w:rPr>
                <w:b/>
                <w:bCs/>
                <w:highlight w:val="yellow"/>
              </w:rPr>
              <w:t>omeone</w:t>
            </w:r>
            <w:r w:rsidR="00195B9A" w:rsidRPr="00FA3E65">
              <w:rPr>
                <w:b/>
                <w:bCs/>
                <w:highlight w:val="yellow"/>
              </w:rPr>
              <w:t xml:space="preserve"> </w:t>
            </w:r>
            <w:r w:rsidR="00D53982" w:rsidRPr="00FA3E65">
              <w:rPr>
                <w:b/>
                <w:bCs/>
                <w:highlight w:val="yellow"/>
              </w:rPr>
              <w:t> /</w:t>
            </w:r>
            <w:proofErr w:type="spellStart"/>
            <w:proofErr w:type="gramEnd"/>
            <w:r w:rsidR="00D53982" w:rsidRPr="00FA3E65">
              <w:rPr>
                <w:b/>
                <w:bCs/>
                <w:highlight w:val="yellow"/>
              </w:rPr>
              <w:t>rɪˈsʌsɪˌteɪt</w:t>
            </w:r>
            <w:proofErr w:type="spellEnd"/>
            <w:r w:rsidR="00D53982" w:rsidRPr="00FA3E65">
              <w:rPr>
                <w:b/>
                <w:bCs/>
                <w:highlight w:val="yellow"/>
              </w:rPr>
              <w:t>/ </w:t>
            </w:r>
            <w:r w:rsidRPr="00FA3E65">
              <w:rPr>
                <w:b/>
                <w:bCs/>
                <w:highlight w:val="yellow"/>
              </w:rPr>
              <w:t xml:space="preserve"> ]</w:t>
            </w:r>
            <w:r w:rsidR="00D9185C">
              <w:rPr>
                <w:b/>
                <w:bCs/>
              </w:rPr>
              <w:t xml:space="preserve"> </w:t>
            </w:r>
          </w:p>
          <w:p w:rsidR="00D53982" w:rsidRPr="006C3330" w:rsidRDefault="00551FDE" w:rsidP="00A8374A">
            <w:pPr>
              <w:pStyle w:val="ListParagraph"/>
              <w:numPr>
                <w:ilvl w:val="0"/>
                <w:numId w:val="38"/>
              </w:numPr>
            </w:pPr>
            <w:hyperlink r:id="rId56" w:history="1">
              <w:r w:rsidR="00D53982" w:rsidRPr="006C3330">
                <w:rPr>
                  <w:rStyle w:val="Hyperlink"/>
                </w:rPr>
                <w:t>V-T </w:t>
              </w:r>
            </w:hyperlink>
            <w:r w:rsidR="00D53982" w:rsidRPr="006C3330">
              <w:t xml:space="preserve">If you resuscitate someone who has stopped breathing, you cause them to start breathing again. </w:t>
            </w:r>
            <w:r w:rsidR="00D53982" w:rsidRPr="006C3330">
              <w:rPr>
                <w:rFonts w:hint="eastAsia"/>
              </w:rPr>
              <w:t>救醒</w:t>
            </w:r>
          </w:p>
          <w:p w:rsidR="00D53982" w:rsidRPr="006C3330" w:rsidRDefault="00D53982" w:rsidP="006C3330">
            <w:r w:rsidRPr="006C3330">
              <w:t>•  A policeman and then a paramedic tried to resuscitate her.  </w:t>
            </w:r>
            <w:r w:rsidRPr="006C3330">
              <w:rPr>
                <w:rFonts w:hint="eastAsia"/>
              </w:rPr>
              <w:t>一名警察，接着是一名医护人员试图把她救醒。</w:t>
            </w:r>
          </w:p>
          <w:p w:rsidR="00D53982" w:rsidRPr="006C3330" w:rsidRDefault="00551FDE" w:rsidP="00A8374A">
            <w:pPr>
              <w:pStyle w:val="ListParagraph"/>
              <w:numPr>
                <w:ilvl w:val="0"/>
                <w:numId w:val="38"/>
              </w:numPr>
            </w:pPr>
            <w:hyperlink r:id="rId57" w:history="1">
              <w:r w:rsidR="00D53982" w:rsidRPr="006C3330">
                <w:rPr>
                  <w:rStyle w:val="Hyperlink"/>
                </w:rPr>
                <w:t>N-UNCOUNT </w:t>
              </w:r>
            </w:hyperlink>
            <w:r w:rsidR="00D53982" w:rsidRPr="006C3330">
              <w:rPr>
                <w:rFonts w:hint="eastAsia"/>
              </w:rPr>
              <w:t>救醒</w:t>
            </w:r>
          </w:p>
          <w:p w:rsidR="00430BF1" w:rsidRPr="006C3330" w:rsidRDefault="00D53982" w:rsidP="006C3330">
            <w:r w:rsidRPr="006C3330">
              <w:t>•  They must even now be rushing her to the hospital for resuscitation and treatment. </w:t>
            </w:r>
            <w:r w:rsidR="00F31814">
              <w:t xml:space="preserve"> </w:t>
            </w:r>
            <w:r w:rsidRPr="006C3330">
              <w:rPr>
                <w:rFonts w:hint="eastAsia"/>
              </w:rPr>
              <w:t>他们肯定在我说话这会儿正火速把她送往那家医院抢救治疗。</w:t>
            </w:r>
            <w:r w:rsidR="00F72034">
              <w:rPr>
                <w:rFonts w:hint="eastAsia"/>
              </w:rPr>
              <w:t xml:space="preserve"> </w:t>
            </w:r>
            <w:r w:rsidR="00430BF1" w:rsidRPr="006C3330">
              <w:t>e.g. My laptop died, trying to resuscitate it</w:t>
            </w:r>
          </w:p>
          <w:p w:rsidR="00D53982" w:rsidRPr="006C3330" w:rsidRDefault="00551FDE" w:rsidP="00A8374A">
            <w:pPr>
              <w:pStyle w:val="ListParagraph"/>
              <w:numPr>
                <w:ilvl w:val="0"/>
                <w:numId w:val="38"/>
              </w:numPr>
            </w:pPr>
            <w:hyperlink r:id="rId58" w:history="1">
              <w:r w:rsidR="00D53982" w:rsidRPr="006C3330">
                <w:rPr>
                  <w:rStyle w:val="Hyperlink"/>
                </w:rPr>
                <w:t>V-T </w:t>
              </w:r>
            </w:hyperlink>
            <w:r w:rsidR="00D53982" w:rsidRPr="006C3330">
              <w:t xml:space="preserve">If </w:t>
            </w:r>
            <w:r w:rsidR="00D53982" w:rsidRPr="00F31814">
              <w:rPr>
                <w:rStyle w:val="Hyperlink"/>
              </w:rPr>
              <w:t>you</w:t>
            </w:r>
            <w:r w:rsidR="00D53982" w:rsidRPr="006C3330">
              <w:t xml:space="preserve"> resuscitate something, you cause it to become active or successful again. </w:t>
            </w:r>
            <w:r w:rsidR="00D53982" w:rsidRPr="006C3330">
              <w:rPr>
                <w:rFonts w:hint="eastAsia"/>
              </w:rPr>
              <w:t>使复兴</w:t>
            </w:r>
          </w:p>
          <w:p w:rsidR="00D53982" w:rsidRPr="006C3330" w:rsidRDefault="00D53982" w:rsidP="006C3330">
            <w:r w:rsidRPr="006C3330">
              <w:t>•  He has submitted a bid to resuscitate the weekly magazine, which closed in April with losses of $1 million a year. </w:t>
            </w:r>
            <w:r w:rsidRPr="006C3330">
              <w:br/>
              <w:t> </w:t>
            </w:r>
            <w:r w:rsidRPr="006C3330">
              <w:rPr>
                <w:rFonts w:hint="eastAsia"/>
              </w:rPr>
              <w:t>他已经竞标以使由于</w:t>
            </w:r>
            <w:r w:rsidRPr="006C3330">
              <w:t>100</w:t>
            </w:r>
            <w:r w:rsidRPr="006C3330">
              <w:rPr>
                <w:rFonts w:hint="eastAsia"/>
              </w:rPr>
              <w:t>万美元</w:t>
            </w:r>
            <w:r w:rsidRPr="006C3330">
              <w:t>1</w:t>
            </w:r>
            <w:r w:rsidRPr="006C3330">
              <w:rPr>
                <w:rFonts w:hint="eastAsia"/>
              </w:rPr>
              <w:t>年的损失于</w:t>
            </w:r>
            <w:r w:rsidRPr="006C3330">
              <w:t>4</w:t>
            </w:r>
            <w:r w:rsidRPr="006C3330">
              <w:rPr>
                <w:rFonts w:hint="eastAsia"/>
              </w:rPr>
              <w:t>月份停刊了的那个周刊起死回生。</w:t>
            </w:r>
          </w:p>
          <w:p w:rsidR="00D53982" w:rsidRPr="006C3330" w:rsidRDefault="00551FDE" w:rsidP="00A8374A">
            <w:pPr>
              <w:pStyle w:val="ListParagraph"/>
              <w:numPr>
                <w:ilvl w:val="0"/>
                <w:numId w:val="38"/>
              </w:numPr>
            </w:pPr>
            <w:hyperlink r:id="rId59" w:history="1">
              <w:r w:rsidR="00D53982" w:rsidRPr="006C3330">
                <w:rPr>
                  <w:rStyle w:val="Hyperlink"/>
                </w:rPr>
                <w:t>N-UNCOUNT </w:t>
              </w:r>
            </w:hyperlink>
            <w:r w:rsidR="00D53982" w:rsidRPr="006C3330">
              <w:rPr>
                <w:rFonts w:hint="eastAsia"/>
              </w:rPr>
              <w:t>复兴</w:t>
            </w:r>
          </w:p>
          <w:p w:rsidR="00D53982" w:rsidRPr="006C3330" w:rsidRDefault="00D53982" w:rsidP="006C3330">
            <w:r w:rsidRPr="006C3330">
              <w:t>•  The economy needs vigorous resuscitation.  </w:t>
            </w:r>
            <w:r w:rsidRPr="006C3330">
              <w:rPr>
                <w:rFonts w:hint="eastAsia"/>
              </w:rPr>
              <w:t>该经济需要强劲的复兴。</w:t>
            </w:r>
          </w:p>
          <w:p w:rsidR="00D53982" w:rsidRPr="006C3330" w:rsidRDefault="00D53982" w:rsidP="006C3330"/>
          <w:p w:rsidR="007E368A" w:rsidRPr="006C3330" w:rsidRDefault="00551FDE" w:rsidP="006C3330">
            <w:hyperlink r:id="rId60" w:history="1">
              <w:r w:rsidR="007E368A" w:rsidRPr="006C3330">
                <w:rPr>
                  <w:rStyle w:val="Hyperlink"/>
                </w:rPr>
                <w:t>resuscitation</w:t>
              </w:r>
            </w:hyperlink>
            <w:r w:rsidR="007E368A" w:rsidRPr="006C3330">
              <w:t> </w:t>
            </w:r>
            <w:r w:rsidR="007E368A" w:rsidRPr="006C3330">
              <w:rPr>
                <w:rFonts w:hint="eastAsia"/>
              </w:rPr>
              <w:t>复苏术</w:t>
            </w:r>
          </w:p>
          <w:p w:rsidR="007E368A" w:rsidRDefault="00551FDE" w:rsidP="006C3330">
            <w:hyperlink r:id="rId61" w:history="1">
              <w:r w:rsidR="007E368A" w:rsidRPr="006C3330">
                <w:rPr>
                  <w:rStyle w:val="Hyperlink"/>
                </w:rPr>
                <w:t>cerebral resuscitation</w:t>
              </w:r>
            </w:hyperlink>
            <w:r w:rsidR="007E368A" w:rsidRPr="006C3330">
              <w:t> </w:t>
            </w:r>
            <w:r w:rsidR="007E368A" w:rsidRPr="006C3330">
              <w:rPr>
                <w:rFonts w:hint="eastAsia"/>
              </w:rPr>
              <w:t>脑复苏</w:t>
            </w:r>
          </w:p>
          <w:p w:rsidR="00180E01" w:rsidRPr="006C3330" w:rsidRDefault="00551FDE" w:rsidP="00180E01">
            <w:hyperlink r:id="rId62" w:history="1">
              <w:r w:rsidR="00180E01" w:rsidRPr="006C3330">
                <w:rPr>
                  <w:rStyle w:val="Hyperlink"/>
                </w:rPr>
                <w:t>cardiopulmonary resuscitation</w:t>
              </w:r>
            </w:hyperlink>
            <w:r w:rsidR="00180E01" w:rsidRPr="006C3330">
              <w:rPr>
                <w:rFonts w:hint="eastAsia"/>
              </w:rPr>
              <w:t>心肺复苏术</w:t>
            </w:r>
          </w:p>
          <w:p w:rsidR="00180E01" w:rsidRPr="006C3330" w:rsidRDefault="00551FDE" w:rsidP="00180E01">
            <w:hyperlink r:id="rId63" w:history="1">
              <w:r w:rsidR="00180E01" w:rsidRPr="006C3330">
                <w:rPr>
                  <w:rStyle w:val="Hyperlink"/>
                </w:rPr>
                <w:t>mouth-to-mouth resuscitation</w:t>
              </w:r>
            </w:hyperlink>
            <w:r w:rsidR="00180E01" w:rsidRPr="006C3330">
              <w:rPr>
                <w:rFonts w:hint="eastAsia"/>
              </w:rPr>
              <w:t>口对口复苏法</w:t>
            </w:r>
          </w:p>
          <w:p w:rsidR="007E368A" w:rsidRPr="006C3330" w:rsidRDefault="007E368A" w:rsidP="00180E01"/>
        </w:tc>
      </w:tr>
      <w:tr w:rsidR="00BC47AA" w:rsidRPr="0086524C" w:rsidTr="00BB3132">
        <w:trPr>
          <w:trHeight w:val="841"/>
        </w:trPr>
        <w:tc>
          <w:tcPr>
            <w:tcW w:w="11057" w:type="dxa"/>
          </w:tcPr>
          <w:p w:rsidR="00BC47AA" w:rsidRPr="0086524C" w:rsidRDefault="00B408B5" w:rsidP="0086524C">
            <w:r w:rsidRPr="0086524C">
              <w:t>typography /</w:t>
            </w:r>
            <w:proofErr w:type="spellStart"/>
            <w:r w:rsidRPr="0086524C">
              <w:rPr>
                <w:highlight w:val="yellow"/>
              </w:rPr>
              <w:t>t</w:t>
            </w:r>
            <w:r w:rsidRPr="002F394A">
              <w:rPr>
                <w:b/>
                <w:bCs/>
                <w:color w:val="FF0000"/>
                <w:highlight w:val="yellow"/>
              </w:rPr>
              <w:t>aɪ</w:t>
            </w:r>
            <w:r w:rsidRPr="0086524C">
              <w:rPr>
                <w:highlight w:val="yellow"/>
              </w:rPr>
              <w:t>ˈ</w:t>
            </w:r>
            <w:r w:rsidRPr="0086524C">
              <w:t>pɒɡrəfɪ</w:t>
            </w:r>
            <w:proofErr w:type="spellEnd"/>
            <w:r w:rsidRPr="0086524C">
              <w:t xml:space="preserve">/ is the way in which written material is arranged and prepared for printing. </w:t>
            </w:r>
            <w:r w:rsidRPr="0086524C">
              <w:rPr>
                <w:rFonts w:hint="eastAsia"/>
              </w:rPr>
              <w:t>印刷术</w:t>
            </w:r>
          </w:p>
        </w:tc>
      </w:tr>
      <w:tr w:rsidR="00A330F9" w:rsidRPr="00A330F9" w:rsidTr="00BB3132">
        <w:trPr>
          <w:trHeight w:val="841"/>
        </w:trPr>
        <w:tc>
          <w:tcPr>
            <w:tcW w:w="11057" w:type="dxa"/>
          </w:tcPr>
          <w:p w:rsidR="00A330F9" w:rsidRPr="00A330F9" w:rsidRDefault="00A330F9" w:rsidP="00A330F9">
            <w:r w:rsidRPr="00A330F9">
              <w:t>phew /</w:t>
            </w:r>
            <w:proofErr w:type="spellStart"/>
            <w:r w:rsidRPr="00A330F9">
              <w:t>fju</w:t>
            </w:r>
            <w:proofErr w:type="spellEnd"/>
            <w:r w:rsidRPr="00A330F9">
              <w:t>ː/ </w:t>
            </w:r>
            <w:r w:rsidRPr="00A330F9">
              <w:rPr>
                <w:rFonts w:hint="eastAsia"/>
              </w:rPr>
              <w:t>唷</w:t>
            </w:r>
            <w:r w:rsidRPr="00A330F9">
              <w:t xml:space="preserve">; </w:t>
            </w:r>
            <w:r w:rsidRPr="00A330F9">
              <w:rPr>
                <w:rFonts w:hint="eastAsia"/>
              </w:rPr>
              <w:t>书面语中用来表示吃惊、松口气或酷热难耐等</w:t>
            </w:r>
          </w:p>
          <w:p w:rsidR="00A330F9" w:rsidRPr="00A330F9" w:rsidRDefault="00A330F9" w:rsidP="00A330F9"/>
          <w:p w:rsidR="001120D1" w:rsidRDefault="00551FDE" w:rsidP="00A330F9">
            <w:hyperlink r:id="rId64" w:history="1">
              <w:r w:rsidR="00A330F9" w:rsidRPr="00A330F9">
                <w:rPr>
                  <w:rStyle w:val="Hyperlink"/>
                </w:rPr>
                <w:t>INTERJ </w:t>
              </w:r>
            </w:hyperlink>
            <w:r w:rsidR="00A330F9" w:rsidRPr="00A330F9">
              <w:t xml:space="preserve">Phew is used in writing to represent the soft whistling sound that you make when you breathe out quickly, for example, when you are relieved or shocked about something or when you are very hot. </w:t>
            </w:r>
          </w:p>
          <w:p w:rsidR="001120D1" w:rsidRDefault="001120D1" w:rsidP="00A330F9"/>
          <w:p w:rsidR="00A330F9" w:rsidRPr="00BE180E" w:rsidRDefault="00A330F9" w:rsidP="00A330F9">
            <w:pPr>
              <w:rPr>
                <w:b/>
                <w:color w:val="FF0000"/>
                <w:highlight w:val="yellow"/>
                <w:u w:val="single"/>
              </w:rPr>
            </w:pPr>
            <w:r w:rsidRPr="00BE180E">
              <w:rPr>
                <w:b/>
                <w:color w:val="FF0000"/>
                <w:highlight w:val="yellow"/>
                <w:u w:val="single"/>
              </w:rPr>
              <w:t>•  Phew, what a relief! </w:t>
            </w:r>
            <w:r w:rsidRPr="00BE180E">
              <w:rPr>
                <w:rFonts w:hint="eastAsia"/>
                <w:b/>
                <w:color w:val="FF0000"/>
                <w:highlight w:val="yellow"/>
                <w:u w:val="single"/>
              </w:rPr>
              <w:t>唷，真是大松一口气！</w:t>
            </w:r>
          </w:p>
          <w:p w:rsidR="00A330F9" w:rsidRPr="00A330F9" w:rsidRDefault="00A330F9" w:rsidP="00A330F9">
            <w:pPr>
              <w:rPr>
                <w:highlight w:val="yellow"/>
              </w:rPr>
            </w:pPr>
          </w:p>
        </w:tc>
      </w:tr>
      <w:tr w:rsidR="00BE0604" w:rsidTr="00BB3132">
        <w:trPr>
          <w:trHeight w:val="841"/>
        </w:trPr>
        <w:tc>
          <w:tcPr>
            <w:tcW w:w="11057" w:type="dxa"/>
          </w:tcPr>
          <w:p w:rsidR="00BE0604" w:rsidRDefault="00BE0604" w:rsidP="0082361D">
            <w:pPr>
              <w:rPr>
                <w:b/>
                <w:color w:val="FF0000"/>
                <w:highlight w:val="yellow"/>
                <w:u w:val="single"/>
              </w:rPr>
            </w:pPr>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表明立场</w:t>
            </w:r>
            <w:r w:rsidRPr="00AD6BA0">
              <w:rPr>
                <w:rFonts w:hint="eastAsia"/>
                <w:b/>
                <w:color w:val="FF0000"/>
                <w:highlight w:val="yellow"/>
                <w:u w:val="single"/>
              </w:rPr>
              <w:t>/态度:</w:t>
            </w:r>
            <w:r w:rsidRPr="00AD6BA0">
              <w:rPr>
                <w:b/>
                <w:color w:val="FF0000"/>
                <w:highlight w:val="yellow"/>
                <w:u w:val="single"/>
              </w:rPr>
              <w:t xml:space="preserve">  take a stand; take a stand on </w:t>
            </w:r>
            <w:proofErr w:type="spellStart"/>
            <w:r w:rsidRPr="00AD6BA0">
              <w:rPr>
                <w:b/>
                <w:color w:val="FF0000"/>
                <w:highlight w:val="yellow"/>
                <w:u w:val="single"/>
              </w:rPr>
              <w:t>sth</w:t>
            </w:r>
            <w:proofErr w:type="spellEnd"/>
            <w:r w:rsidRPr="00AD6BA0">
              <w:rPr>
                <w:b/>
                <w:color w:val="FF0000"/>
                <w:highlight w:val="yellow"/>
                <w:u w:val="single"/>
              </w:rPr>
              <w:t>]</w:t>
            </w:r>
          </w:p>
          <w:p w:rsidR="00BE0604" w:rsidRPr="00AD6BA0" w:rsidRDefault="00BE0604" w:rsidP="0082361D">
            <w:pPr>
              <w:rPr>
                <w:b/>
                <w:color w:val="FF0000"/>
                <w:u w:val="single"/>
              </w:rPr>
            </w:pPr>
          </w:p>
          <w:p w:rsidR="00BE0604" w:rsidRPr="00CF44EA" w:rsidRDefault="00BE0604" w:rsidP="0082361D">
            <w:r>
              <w:t xml:space="preserve">e.g. </w:t>
            </w:r>
            <w:r w:rsidRPr="00CF44EA">
              <w:t>Then you will think it useless to express an opinion, to </w:t>
            </w:r>
            <w:r w:rsidRPr="00BE0604">
              <w:rPr>
                <w:b/>
                <w:u w:val="single"/>
              </w:rPr>
              <w:t>take a stand</w:t>
            </w:r>
            <w:r w:rsidRPr="00BE0604">
              <w:rPr>
                <w:rFonts w:hint="eastAsia"/>
                <w:b/>
                <w:u w:val="single"/>
              </w:rPr>
              <w:t>表达立场</w:t>
            </w:r>
            <w:r w:rsidRPr="00CF44EA">
              <w:t>, to make an impression; thenoises you have renounced increase the anxiety of your soul. </w:t>
            </w:r>
          </w:p>
          <w:p w:rsidR="00BE0604" w:rsidRPr="00CF44EA" w:rsidRDefault="00BE0604" w:rsidP="0082361D">
            <w:r w:rsidRPr="00CF44EA">
              <w:rPr>
                <w:rFonts w:hint="eastAsia"/>
              </w:rPr>
              <w:t>于是你将发现，陈述观点，表达立场，描绘想法都变得毫无价值；你宣布放弃的声音只是徒然增加灵魂的焦虑</w:t>
            </w:r>
            <w:r w:rsidRPr="00CF44EA">
              <w:t>。</w:t>
            </w:r>
          </w:p>
          <w:p w:rsidR="00BE0604" w:rsidRDefault="00BE0604" w:rsidP="0082361D"/>
          <w:p w:rsidR="00BE0604" w:rsidRDefault="00BE0604" w:rsidP="00BE0604">
            <w:pPr>
              <w:pStyle w:val="ListParagraph"/>
              <w:numPr>
                <w:ilvl w:val="0"/>
                <w:numId w:val="32"/>
              </w:numPr>
            </w:pPr>
            <w:r>
              <w:rPr>
                <w:rFonts w:hint="eastAsia"/>
              </w:rPr>
              <w:t>表示赞同，支撑</w:t>
            </w:r>
            <w:r w:rsidR="00DC497C">
              <w:rPr>
                <w:rFonts w:hint="eastAsia"/>
              </w:rPr>
              <w:t xml:space="preserve"> </w:t>
            </w:r>
            <w:r w:rsidR="00DC497C">
              <w:t>approve and support</w:t>
            </w:r>
          </w:p>
          <w:p w:rsidR="00BE0604" w:rsidRDefault="00BE0604" w:rsidP="00BE0604">
            <w:pPr>
              <w:pStyle w:val="ListParagraph"/>
              <w:numPr>
                <w:ilvl w:val="0"/>
                <w:numId w:val="32"/>
              </w:numPr>
              <w:ind w:left="1169"/>
            </w:pPr>
            <w:r w:rsidRPr="003503C1">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lastRenderedPageBreak/>
              <w:t>I support it.</w:t>
            </w:r>
          </w:p>
          <w:p w:rsidR="00BE0604" w:rsidRDefault="00BE0604" w:rsidP="00BE0604">
            <w:pPr>
              <w:pStyle w:val="ListParagraph"/>
              <w:numPr>
                <w:ilvl w:val="0"/>
                <w:numId w:val="32"/>
              </w:numPr>
              <w:ind w:left="1169"/>
            </w:pPr>
            <w:r>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Pr="00695194" w:rsidRDefault="00BE0604" w:rsidP="00B40022">
            <w:pPr>
              <w:pStyle w:val="ListParagraph"/>
              <w:numPr>
                <w:ilvl w:val="0"/>
                <w:numId w:val="32"/>
              </w:numPr>
              <w:ind w:left="1169"/>
              <w:rPr>
                <w:b/>
                <w:color w:val="FF0000"/>
                <w:highlight w:val="yellow"/>
              </w:rPr>
            </w:pPr>
            <w:r>
              <w:t xml:space="preserve">I’m a </w:t>
            </w:r>
            <w:r w:rsidRPr="00877691">
              <w:rPr>
                <w:b/>
                <w:highlight w:val="yellow"/>
              </w:rPr>
              <w:t>proponent</w:t>
            </w:r>
            <w:r w:rsidR="00877691" w:rsidRPr="00877691">
              <w:rPr>
                <w:b/>
                <w:highlight w:val="yellow"/>
              </w:rPr>
              <w:t xml:space="preserve"> </w:t>
            </w:r>
            <w:r w:rsidR="00877691" w:rsidRPr="00877691">
              <w:rPr>
                <w:highlight w:val="yellow"/>
              </w:rPr>
              <w:t>/</w:t>
            </w:r>
            <w:proofErr w:type="spellStart"/>
            <w:r w:rsidR="00877691" w:rsidRPr="00877691">
              <w:rPr>
                <w:highlight w:val="yellow"/>
              </w:rPr>
              <w:t>prəˈpəʊnənt</w:t>
            </w:r>
            <w:proofErr w:type="spellEnd"/>
            <w:r w:rsidR="00877691" w:rsidRPr="00877691">
              <w:rPr>
                <w:highlight w:val="yellow"/>
              </w:rPr>
              <w:t>/</w:t>
            </w:r>
            <w:r>
              <w:t xml:space="preserve"> for that. </w:t>
            </w:r>
            <w:r w:rsidRPr="003503C1">
              <w:t>If you are a </w:t>
            </w:r>
            <w:r w:rsidRPr="00877691">
              <w:rPr>
                <w:b/>
                <w:highlight w:val="yellow"/>
              </w:rPr>
              <w:t>proponent</w:t>
            </w:r>
            <w:r w:rsidRPr="003503C1">
              <w:t> of a particular idea or course of action, you actively support it. (某观念或行为的) 支持</w:t>
            </w:r>
            <w:r w:rsidRPr="003503C1">
              <w:rPr>
                <w:rFonts w:hint="eastAsia"/>
              </w:rPr>
              <w:t>者</w:t>
            </w:r>
            <w:r w:rsidR="00877691">
              <w:rPr>
                <w:rFonts w:hint="eastAsia"/>
              </w:rPr>
              <w:t xml:space="preserve"> </w:t>
            </w:r>
            <w:r w:rsidR="00877691">
              <w:t xml:space="preserve"> </w:t>
            </w:r>
            <w:r w:rsidR="00877691" w:rsidRPr="00695194">
              <w:rPr>
                <w:b/>
                <w:color w:val="FF0000"/>
                <w:highlight w:val="yellow"/>
              </w:rPr>
              <w:t>(oppose =&gt; opponent V.S. propose =&gt; proponent)</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Pr="001141E0" w:rsidRDefault="005F06DF" w:rsidP="00BE0604">
            <w:pPr>
              <w:pStyle w:val="ListParagraph"/>
              <w:numPr>
                <w:ilvl w:val="0"/>
                <w:numId w:val="32"/>
              </w:numPr>
              <w:ind w:left="1169"/>
              <w:rPr>
                <w:b/>
                <w:color w:val="FF0000"/>
                <w:highlight w:val="yellow"/>
              </w:rPr>
            </w:pPr>
            <w:r>
              <w:t xml:space="preserve">I hate to say that, but </w:t>
            </w:r>
            <w:r w:rsidR="00BE0604">
              <w:t xml:space="preserve">I’m going </w:t>
            </w:r>
            <w:r w:rsidR="00BE0604" w:rsidRPr="00C741EF">
              <w:rPr>
                <w:b/>
                <w:highlight w:val="yellow"/>
              </w:rPr>
              <w:t>against</w:t>
            </w:r>
            <w:r w:rsidR="00BE0604">
              <w:t xml:space="preserve"> that; I’m totally </w:t>
            </w:r>
            <w:r w:rsidR="00BE0604" w:rsidRPr="00C741EF">
              <w:rPr>
                <w:b/>
                <w:highlight w:val="yellow"/>
              </w:rPr>
              <w:t>against</w:t>
            </w:r>
            <w:r w:rsidR="00BE0604">
              <w:t xml:space="preserve"> that</w:t>
            </w:r>
            <w:r w:rsidR="001141E0">
              <w:t xml:space="preserve"> </w:t>
            </w:r>
            <w:r w:rsidR="008D468B">
              <w:t xml:space="preserve"> </w:t>
            </w:r>
            <w:r w:rsidR="001141E0">
              <w:sym w:font="Wingdings" w:char="F0E8"/>
            </w:r>
            <w:r w:rsidR="001141E0">
              <w:t xml:space="preserve"> use </w:t>
            </w:r>
            <w:r w:rsidR="001141E0" w:rsidRPr="001141E0">
              <w:rPr>
                <w:b/>
                <w:color w:val="FF0000"/>
                <w:highlight w:val="yellow"/>
              </w:rPr>
              <w:t>“I hate to say that</w:t>
            </w:r>
            <w:r w:rsidR="00F07FAB">
              <w:rPr>
                <w:b/>
                <w:color w:val="FF0000"/>
                <w:highlight w:val="yellow"/>
              </w:rPr>
              <w:t xml:space="preserve">, </w:t>
            </w:r>
            <w:proofErr w:type="gramStart"/>
            <w:r w:rsidR="00F07FAB">
              <w:rPr>
                <w:b/>
                <w:color w:val="FF0000"/>
                <w:highlight w:val="yellow"/>
              </w:rPr>
              <w:t xml:space="preserve">but </w:t>
            </w:r>
            <w:r w:rsidR="001141E0" w:rsidRPr="001141E0">
              <w:rPr>
                <w:b/>
                <w:color w:val="FF0000"/>
                <w:highlight w:val="yellow"/>
              </w:rPr>
              <w:t>”</w:t>
            </w:r>
            <w:proofErr w:type="gramEnd"/>
            <w:r w:rsidR="001141E0" w:rsidRPr="001141E0">
              <w:rPr>
                <w:b/>
                <w:color w:val="FF0000"/>
                <w:highlight w:val="yellow"/>
              </w:rPr>
              <w:t xml:space="preserve"> to soften your tone of voice</w:t>
            </w:r>
          </w:p>
          <w:p w:rsidR="00BE0604" w:rsidRDefault="008167C4" w:rsidP="00BE0604">
            <w:pPr>
              <w:pStyle w:val="ListParagraph"/>
              <w:numPr>
                <w:ilvl w:val="0"/>
                <w:numId w:val="32"/>
              </w:numPr>
              <w:ind w:left="1169"/>
            </w:pPr>
            <w:r>
              <w:t xml:space="preserve">I hate to say that, but </w:t>
            </w:r>
            <w:r w:rsidR="00BE0604">
              <w:t xml:space="preserve">I’m an </w:t>
            </w:r>
            <w:r w:rsidR="00BE0604" w:rsidRPr="003B5195">
              <w:rPr>
                <w:b/>
                <w:highlight w:val="yellow"/>
              </w:rPr>
              <w:t>opponent</w:t>
            </w:r>
            <w:r w:rsidR="00BE0604">
              <w:t xml:space="preserve"> for that.</w:t>
            </w:r>
          </w:p>
          <w:p w:rsidR="00BE0604" w:rsidRDefault="00D97CBA" w:rsidP="00BE0604">
            <w:pPr>
              <w:pStyle w:val="ListParagraph"/>
              <w:numPr>
                <w:ilvl w:val="0"/>
                <w:numId w:val="32"/>
              </w:numPr>
              <w:ind w:left="1169"/>
            </w:pPr>
            <w:r>
              <w:t xml:space="preserve">I hate to say that, but </w:t>
            </w:r>
            <w:r w:rsidR="00BE0604">
              <w:t xml:space="preserve">I </w:t>
            </w:r>
            <w:r w:rsidR="00BE0604" w:rsidRPr="00C741EF">
              <w:rPr>
                <w:b/>
                <w:highlight w:val="yellow"/>
                <w:u w:val="single"/>
              </w:rPr>
              <w:t>disagree with</w:t>
            </w:r>
            <w:r w:rsidR="00BE0604">
              <w:t xml:space="preserve"> it.</w:t>
            </w:r>
          </w:p>
          <w:p w:rsidR="00BE0604" w:rsidRDefault="00FE7DA8" w:rsidP="00BE0604">
            <w:pPr>
              <w:pStyle w:val="ListParagraph"/>
              <w:numPr>
                <w:ilvl w:val="0"/>
                <w:numId w:val="32"/>
              </w:numPr>
              <w:ind w:left="1169"/>
            </w:pPr>
            <w:r>
              <w:t>I hate to say that</w:t>
            </w:r>
            <w:r w:rsidRPr="00FE7DA8">
              <w:t xml:space="preserve">, but </w:t>
            </w:r>
            <w:r w:rsidR="00BE0604" w:rsidRPr="00FE7DA8">
              <w:rPr>
                <w:b/>
                <w:highlight w:val="yellow"/>
                <w:u w:val="single"/>
              </w:rPr>
              <w:t>I’m</w:t>
            </w:r>
            <w:r w:rsidR="00BE0604" w:rsidRPr="003B5195">
              <w:rPr>
                <w:b/>
                <w:highlight w:val="yellow"/>
                <w:u w:val="single"/>
              </w:rPr>
              <w:t xml:space="preserve"> not for</w:t>
            </w:r>
            <w:r w:rsidR="00BE0604" w:rsidRPr="00FE7DA8">
              <w:rPr>
                <w:b/>
                <w:highlight w:val="yellow"/>
                <w:u w:val="single"/>
              </w:rPr>
              <w:t xml:space="preserve"> that</w:t>
            </w:r>
            <w:r w:rsidR="00BE0604">
              <w:t>.</w:t>
            </w:r>
          </w:p>
          <w:p w:rsidR="008D468B" w:rsidRPr="001141E0" w:rsidRDefault="00BE0604" w:rsidP="008D468B">
            <w:pPr>
              <w:pStyle w:val="ListParagraph"/>
              <w:numPr>
                <w:ilvl w:val="0"/>
                <w:numId w:val="32"/>
              </w:numPr>
              <w:ind w:left="1169"/>
              <w:rPr>
                <w:b/>
                <w:color w:val="FF0000"/>
                <w:highlight w:val="yellow"/>
              </w:rPr>
            </w:pPr>
            <w:r>
              <w:rPr>
                <w:b/>
                <w:highlight w:val="yellow"/>
                <w:u w:val="single"/>
              </w:rPr>
              <w:t>That sounds good, but can I have some different thoughts?</w:t>
            </w:r>
            <w:r w:rsidR="008D468B">
              <w:rPr>
                <w:b/>
                <w:u w:val="single"/>
              </w:rPr>
              <w:t xml:space="preserve">     </w:t>
            </w:r>
            <w:r w:rsidR="008D468B">
              <w:sym w:font="Wingdings" w:char="F0E8"/>
            </w:r>
            <w:r w:rsidR="008D468B">
              <w:t xml:space="preserve"> use </w:t>
            </w:r>
            <w:r w:rsidR="008D468B" w:rsidRPr="001141E0">
              <w:rPr>
                <w:b/>
                <w:color w:val="FF0000"/>
                <w:highlight w:val="yellow"/>
              </w:rPr>
              <w:t>“</w:t>
            </w:r>
            <w:r w:rsidR="008D468B" w:rsidRPr="000500A1">
              <w:rPr>
                <w:b/>
                <w:color w:val="FF0000"/>
                <w:highlight w:val="yellow"/>
              </w:rPr>
              <w:t>That sounds good, but</w:t>
            </w:r>
            <w:r w:rsidR="008D468B" w:rsidRPr="001141E0">
              <w:rPr>
                <w:b/>
                <w:color w:val="FF0000"/>
                <w:highlight w:val="yellow"/>
              </w:rPr>
              <w:t>” to soften your tone of voice</w:t>
            </w:r>
          </w:p>
          <w:p w:rsidR="00BE0604" w:rsidRDefault="00BE0604" w:rsidP="00BE0604"/>
          <w:p w:rsidR="00BE0604" w:rsidRDefault="00BE0604" w:rsidP="00BE0604">
            <w:r>
              <w:t>Match the two halves of the sentences. </w:t>
            </w:r>
          </w:p>
          <w:p w:rsidR="00BE0604" w:rsidRDefault="00BE0604" w:rsidP="00BE0604">
            <w:r>
              <w:rPr>
                <w:noProof/>
              </w:rPr>
              <w:drawing>
                <wp:inline distT="0" distB="0" distL="0" distR="0" wp14:anchorId="11B57308" wp14:editId="790AA6C9">
                  <wp:extent cx="3606445" cy="206082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D00E9C" w:rsidRDefault="00D00E9C" w:rsidP="00BE0604"/>
          <w:p w:rsidR="00D00E9C" w:rsidRDefault="00D00E9C" w:rsidP="00A8374A">
            <w:pPr>
              <w:pStyle w:val="ListParagraph"/>
              <w:numPr>
                <w:ilvl w:val="0"/>
                <w:numId w:val="36"/>
              </w:numPr>
            </w:pPr>
            <w:r>
              <w:t xml:space="preserve">Propose </w:t>
            </w:r>
            <w:r>
              <w:sym w:font="Wingdings" w:char="F0E8"/>
            </w:r>
            <w:r>
              <w:t xml:space="preserve"> </w:t>
            </w:r>
            <w:r w:rsidRPr="00D00E9C">
              <w:rPr>
                <w:b/>
                <w:highlight w:val="yellow"/>
              </w:rPr>
              <w:t>(某观念或行为的) 支持</w:t>
            </w:r>
            <w:r w:rsidRPr="00D00E9C">
              <w:rPr>
                <w:rFonts w:hint="eastAsia"/>
                <w:b/>
                <w:highlight w:val="yellow"/>
              </w:rPr>
              <w:t>者</w:t>
            </w:r>
            <w:r w:rsidRPr="00D00E9C">
              <w:rPr>
                <w:b/>
                <w:highlight w:val="yellow"/>
              </w:rPr>
              <w:t>proponent</w:t>
            </w:r>
            <w:r w:rsidR="000F47BD" w:rsidRPr="00584D89">
              <w:rPr>
                <w:b/>
                <w:highlight w:val="yellow"/>
              </w:rPr>
              <w:t xml:space="preserve"> /</w:t>
            </w:r>
            <w:proofErr w:type="spellStart"/>
            <w:r w:rsidR="000F47BD" w:rsidRPr="00584D89">
              <w:rPr>
                <w:b/>
                <w:highlight w:val="yellow"/>
              </w:rPr>
              <w:t>prəˈpəʊnənt</w:t>
            </w:r>
            <w:proofErr w:type="spellEnd"/>
            <w:r w:rsidR="000F47BD" w:rsidRPr="00877691">
              <w:rPr>
                <w:highlight w:val="yellow"/>
              </w:rPr>
              <w:t>/</w:t>
            </w:r>
            <w:r>
              <w:t xml:space="preserve">: </w:t>
            </w:r>
            <w:r w:rsidRPr="003503C1">
              <w:t>If you are a </w:t>
            </w:r>
            <w:r w:rsidRPr="00B74F0B">
              <w:rPr>
                <w:b/>
                <w:highlight w:val="yellow"/>
              </w:rPr>
              <w:t>proponent</w:t>
            </w:r>
            <w:r w:rsidRPr="003503C1">
              <w:t xml:space="preserve"> of a particular idea or course of action, you actively support it. </w:t>
            </w:r>
          </w:p>
          <w:p w:rsidR="00D00E9C" w:rsidRPr="00B74F0B" w:rsidRDefault="00D00E9C" w:rsidP="00A8374A">
            <w:pPr>
              <w:pStyle w:val="ListParagraph"/>
              <w:numPr>
                <w:ilvl w:val="0"/>
                <w:numId w:val="36"/>
              </w:numPr>
            </w:pPr>
            <w:r>
              <w:t>Oppose</w:t>
            </w:r>
            <w:r>
              <w:sym w:font="Wingdings" w:char="F0E8"/>
            </w:r>
            <w:r>
              <w:t xml:space="preserve"> </w:t>
            </w:r>
            <w:r w:rsidR="00B528D5" w:rsidRPr="003503C1">
              <w:t>(</w:t>
            </w:r>
            <w:r w:rsidR="00B528D5" w:rsidRPr="00BC4ECF">
              <w:rPr>
                <w:b/>
                <w:highlight w:val="yellow"/>
              </w:rPr>
              <w:t xml:space="preserve">某观念或行为的) </w:t>
            </w:r>
            <w:r w:rsidR="00B528D5"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BE0604" w:rsidRPr="00BE0604" w:rsidRDefault="00BE0604" w:rsidP="00BE0604"/>
        </w:tc>
      </w:tr>
    </w:tbl>
    <w:p w:rsidR="00BE0604" w:rsidRDefault="00BE0604" w:rsidP="0057047E"/>
    <w:tbl>
      <w:tblPr>
        <w:tblStyle w:val="TableGrid"/>
        <w:tblW w:w="10915" w:type="dxa"/>
        <w:tblInd w:w="-1139" w:type="dxa"/>
        <w:tblLook w:val="04A0" w:firstRow="1" w:lastRow="0" w:firstColumn="1" w:lastColumn="0" w:noHBand="0" w:noVBand="1"/>
      </w:tblPr>
      <w:tblGrid>
        <w:gridCol w:w="12286"/>
      </w:tblGrid>
      <w:tr w:rsidR="004046C3" w:rsidTr="004046C3">
        <w:tc>
          <w:tcPr>
            <w:tcW w:w="10915" w:type="dxa"/>
          </w:tcPr>
          <w:p w:rsidR="004046C3" w:rsidRDefault="00D04AA9">
            <w:r>
              <w:t xml:space="preserve">## </w:t>
            </w:r>
            <w:r w:rsidR="004046C3">
              <w:t>/ˈ</w:t>
            </w:r>
            <w:proofErr w:type="spellStart"/>
            <w:r w:rsidR="004046C3">
              <w:t>skɔːtʃɪŋ</w:t>
            </w:r>
            <w:proofErr w:type="spellEnd"/>
            <w:r w:rsidR="004046C3">
              <w:t>/ scorching weather</w:t>
            </w:r>
          </w:p>
          <w:p w:rsidR="004046C3" w:rsidRDefault="00551FDE">
            <w:hyperlink r:id="rId66" w:history="1">
              <w:r w:rsidR="004046C3">
                <w:rPr>
                  <w:rStyle w:val="Hyperlink"/>
                </w:rPr>
                <w:t>ADJ </w:t>
              </w:r>
            </w:hyperlink>
            <w:r w:rsidR="004046C3">
              <w:t xml:space="preserve">Scorching or scorching hot weather or temperatures are very hot indeed. </w:t>
            </w:r>
            <w:r w:rsidR="004046C3">
              <w:rPr>
                <w:rFonts w:hint="eastAsia"/>
              </w:rPr>
              <w:t>酷热的</w:t>
            </w:r>
          </w:p>
          <w:p w:rsidR="004046C3" w:rsidRDefault="004046C3">
            <w:pPr>
              <w:rPr>
                <w:b/>
                <w:color w:val="FF0000"/>
                <w:highlight w:val="yellow"/>
                <w:u w:val="single"/>
              </w:rPr>
            </w:pPr>
            <w:r>
              <w:rPr>
                <w:b/>
                <w:color w:val="FF0000"/>
                <w:highlight w:val="yellow"/>
                <w:u w:val="single"/>
              </w:rPr>
              <w:t>[</w:t>
            </w:r>
            <w:r>
              <w:rPr>
                <w:rFonts w:hint="eastAsia"/>
                <w:b/>
                <w:color w:val="FF0000"/>
                <w:highlight w:val="yellow"/>
                <w:u w:val="single"/>
              </w:rPr>
              <w:t>酷热的天气：</w:t>
            </w:r>
            <w:r>
              <w:rPr>
                <w:b/>
                <w:color w:val="FF0000"/>
                <w:highlight w:val="yellow"/>
                <w:u w:val="single"/>
              </w:rPr>
              <w:t xml:space="preserve">scorching weather;   </w:t>
            </w:r>
            <w:r>
              <w:rPr>
                <w:rFonts w:hint="eastAsia"/>
                <w:b/>
                <w:color w:val="FF0000"/>
                <w:highlight w:val="yellow"/>
                <w:u w:val="single"/>
              </w:rPr>
              <w:t>酷热的温度：</w:t>
            </w:r>
            <w:r>
              <w:rPr>
                <w:b/>
                <w:color w:val="FF0000"/>
                <w:highlight w:val="yellow"/>
                <w:u w:val="single"/>
              </w:rPr>
              <w:t>scorching temperature</w:t>
            </w:r>
            <w:r w:rsidR="00D04AA9">
              <w:rPr>
                <w:b/>
                <w:color w:val="FF0000"/>
                <w:highlight w:val="yellow"/>
                <w:u w:val="single"/>
              </w:rPr>
              <w:t xml:space="preserve"> = sweltering </w:t>
            </w:r>
            <w:proofErr w:type="spellStart"/>
            <w:r w:rsidR="00D04AA9">
              <w:rPr>
                <w:b/>
                <w:color w:val="FF0000"/>
                <w:highlight w:val="yellow"/>
                <w:u w:val="single"/>
              </w:rPr>
              <w:t>temperatur</w:t>
            </w:r>
            <w:proofErr w:type="spellEnd"/>
            <w:r>
              <w:rPr>
                <w:b/>
                <w:color w:val="FF0000"/>
                <w:highlight w:val="yellow"/>
                <w:u w:val="single"/>
              </w:rPr>
              <w:t>]</w:t>
            </w:r>
          </w:p>
          <w:p w:rsidR="004046C3" w:rsidRDefault="004046C3">
            <w:r>
              <w:t xml:space="preserve">e.g. That </w:t>
            </w:r>
            <w:r w:rsidR="00761760">
              <w:t>relay-</w:t>
            </w:r>
            <w:r>
              <w:t xml:space="preserve">race was run </w:t>
            </w:r>
            <w:r>
              <w:rPr>
                <w:b/>
                <w:color w:val="FF0000"/>
                <w:highlight w:val="yellow"/>
                <w:u w:val="single"/>
              </w:rPr>
              <w:t>in scorching weather.</w:t>
            </w:r>
            <w:r>
              <w:t>  </w:t>
            </w:r>
            <w:r w:rsidR="00761760">
              <w:rPr>
                <w:rFonts w:hint="eastAsia"/>
              </w:rPr>
              <w:t>接力</w:t>
            </w:r>
            <w:r>
              <w:rPr>
                <w:rFonts w:hint="eastAsia"/>
              </w:rPr>
              <w:t>赛跑是在</w:t>
            </w:r>
            <w:r>
              <w:rPr>
                <w:rFonts w:hint="eastAsia"/>
                <w:b/>
                <w:color w:val="FF0000"/>
                <w:highlight w:val="yellow"/>
                <w:u w:val="single"/>
              </w:rPr>
              <w:t>酷热的天气</w:t>
            </w:r>
            <w:r>
              <w:rPr>
                <w:rFonts w:hint="eastAsia"/>
              </w:rPr>
              <w:t>里进行的。</w:t>
            </w:r>
          </w:p>
          <w:p w:rsidR="00226670" w:rsidRPr="00226670" w:rsidRDefault="00226670" w:rsidP="00226670">
            <w:pPr>
              <w:rPr>
                <w:b/>
                <w:color w:val="FF0000"/>
                <w:highlight w:val="yellow"/>
                <w:u w:val="single"/>
              </w:rPr>
            </w:pPr>
            <w:r>
              <w:t xml:space="preserve">e.g. In Summer, we’ve got to suffer from </w:t>
            </w:r>
            <w:r>
              <w:rPr>
                <w:b/>
                <w:color w:val="FF0000"/>
                <w:highlight w:val="yellow"/>
                <w:u w:val="single"/>
              </w:rPr>
              <w:t>scorching temperature</w:t>
            </w:r>
            <w:r>
              <w:t xml:space="preserve"> in Xi’an, where you can be almost burnt by </w:t>
            </w:r>
            <w:r>
              <w:rPr>
                <w:b/>
                <w:color w:val="FF0000"/>
                <w:highlight w:val="yellow"/>
                <w:u w:val="single"/>
              </w:rPr>
              <w:t>the waves of the searing heat</w:t>
            </w:r>
            <w:r w:rsidRPr="00226670">
              <w:rPr>
                <w:rFonts w:hint="eastAsia"/>
                <w:b/>
                <w:color w:val="FF0000"/>
                <w:highlight w:val="yellow"/>
                <w:u w:val="single"/>
              </w:rPr>
              <w:t>灼热</w:t>
            </w:r>
            <w:r>
              <w:rPr>
                <w:b/>
                <w:color w:val="FF0000"/>
                <w:highlight w:val="yellow"/>
                <w:u w:val="single"/>
              </w:rPr>
              <w:t>.</w:t>
            </w:r>
          </w:p>
          <w:p w:rsidR="004046C3" w:rsidRDefault="004046C3"/>
          <w:p w:rsidR="00B531BE" w:rsidRDefault="00B531BE"/>
          <w:p w:rsidR="004046C3" w:rsidRDefault="00D04AA9">
            <w:pPr>
              <w:rPr>
                <w:rFonts w:ascii="Arial" w:hAnsi="Arial" w:cs="Arial"/>
                <w:i/>
                <w:iCs/>
                <w:color w:val="5F6266"/>
                <w:sz w:val="20"/>
                <w:szCs w:val="20"/>
                <w:shd w:val="clear" w:color="auto" w:fill="F9FBFC"/>
              </w:rPr>
            </w:pPr>
            <w:r>
              <w:t>##</w:t>
            </w:r>
            <w:r w:rsidR="004046C3">
              <w:t xml:space="preserve"> searing heat</w:t>
            </w:r>
            <w:r w:rsidR="004046C3">
              <w:rPr>
                <w:rFonts w:ascii="Arial" w:hAnsi="Arial" w:cs="Arial"/>
                <w:i/>
                <w:iCs/>
                <w:color w:val="5F6266"/>
                <w:sz w:val="20"/>
                <w:szCs w:val="20"/>
                <w:shd w:val="clear" w:color="auto" w:fill="F9FBFC"/>
              </w:rPr>
              <w:t>/'</w:t>
            </w:r>
            <w:proofErr w:type="spellStart"/>
            <w:r w:rsidR="004046C3">
              <w:rPr>
                <w:rFonts w:ascii="Arial" w:hAnsi="Arial" w:cs="Arial"/>
                <w:i/>
                <w:iCs/>
                <w:color w:val="5F6266"/>
                <w:sz w:val="20"/>
                <w:szCs w:val="20"/>
                <w:shd w:val="clear" w:color="auto" w:fill="F9FBFC"/>
              </w:rPr>
              <w:t>sɪərɪŋ</w:t>
            </w:r>
            <w:proofErr w:type="spellEnd"/>
            <w:r w:rsidR="004046C3">
              <w:rPr>
                <w:rFonts w:ascii="Arial" w:hAnsi="Arial" w:cs="Arial"/>
                <w:i/>
                <w:iCs/>
                <w:color w:val="5F6266"/>
                <w:sz w:val="20"/>
                <w:szCs w:val="20"/>
                <w:shd w:val="clear" w:color="auto" w:fill="F9FBFC"/>
              </w:rPr>
              <w:t>/</w:t>
            </w:r>
          </w:p>
          <w:p w:rsidR="004046C3" w:rsidRDefault="004046C3">
            <w:pPr>
              <w:rPr>
                <w:sz w:val="21"/>
              </w:rPr>
            </w:pPr>
            <w:r>
              <w:t>1. searing: extremely hot</w:t>
            </w:r>
            <w:r>
              <w:rPr>
                <w:rFonts w:hint="eastAsia"/>
              </w:rPr>
              <w:t xml:space="preserve">炽热的，灼热的 </w:t>
            </w:r>
          </w:p>
          <w:p w:rsidR="004046C3" w:rsidRDefault="004046C3">
            <w:r>
              <w:t>e.g. the</w:t>
            </w:r>
            <w:r>
              <w:rPr>
                <w:b/>
                <w:color w:val="FF0000"/>
                <w:highlight w:val="yellow"/>
                <w:u w:val="single"/>
              </w:rPr>
              <w:t> searing heat</w:t>
            </w:r>
            <w:r>
              <w:t xml:space="preserve"> of the desert </w:t>
            </w:r>
            <w:r>
              <w:rPr>
                <w:rFonts w:hint="eastAsia"/>
              </w:rPr>
              <w:t>沙漠的灼热</w:t>
            </w:r>
          </w:p>
          <w:p w:rsidR="004046C3" w:rsidRPr="00226670" w:rsidRDefault="004046C3">
            <w:pPr>
              <w:rPr>
                <w:b/>
                <w:color w:val="FF0000"/>
                <w:highlight w:val="yellow"/>
                <w:u w:val="single"/>
              </w:rPr>
            </w:pPr>
            <w:r>
              <w:lastRenderedPageBreak/>
              <w:t xml:space="preserve">e.g. </w:t>
            </w:r>
            <w:r w:rsidR="00226670">
              <w:t>In Summer, w</w:t>
            </w:r>
            <w:r>
              <w:t>e</w:t>
            </w:r>
            <w:r w:rsidR="00226670">
              <w:t xml:space="preserve">’ve got to </w:t>
            </w:r>
            <w:r>
              <w:t xml:space="preserve">suffer from </w:t>
            </w:r>
            <w:r>
              <w:rPr>
                <w:b/>
                <w:color w:val="FF0000"/>
                <w:highlight w:val="yellow"/>
                <w:u w:val="single"/>
              </w:rPr>
              <w:t>scorching temperature</w:t>
            </w:r>
            <w:r>
              <w:t xml:space="preserve"> in Xi’an, where you </w:t>
            </w:r>
            <w:r w:rsidR="00226670">
              <w:t xml:space="preserve">can be almost burnt by </w:t>
            </w:r>
            <w:r>
              <w:rPr>
                <w:b/>
                <w:color w:val="FF0000"/>
                <w:highlight w:val="yellow"/>
                <w:u w:val="single"/>
              </w:rPr>
              <w:t>the waves of the searing heat</w:t>
            </w:r>
            <w:r w:rsidRPr="00226670">
              <w:rPr>
                <w:rFonts w:hint="eastAsia"/>
                <w:b/>
                <w:color w:val="FF0000"/>
                <w:highlight w:val="yellow"/>
                <w:u w:val="single"/>
              </w:rPr>
              <w:t>灼热</w:t>
            </w:r>
            <w:r w:rsidR="00791A6D">
              <w:rPr>
                <w:rFonts w:hint="eastAsia"/>
                <w:b/>
                <w:color w:val="FF0000"/>
                <w:highlight w:val="yellow"/>
                <w:u w:val="single"/>
              </w:rPr>
              <w:t>的热浪</w:t>
            </w:r>
            <w:r>
              <w:rPr>
                <w:b/>
                <w:color w:val="FF0000"/>
                <w:highlight w:val="yellow"/>
                <w:u w:val="single"/>
              </w:rPr>
              <w:t>.</w:t>
            </w:r>
          </w:p>
          <w:p w:rsidR="004046C3" w:rsidRDefault="004046C3"/>
          <w:p w:rsidR="004046C3" w:rsidRDefault="004046C3">
            <w:r>
              <w:t>2</w:t>
            </w:r>
            <w:r>
              <w:rPr>
                <w:b/>
                <w:color w:val="FF0000"/>
                <w:highlight w:val="yellow"/>
                <w:u w:val="single"/>
              </w:rPr>
              <w:t xml:space="preserve">.[ </w:t>
            </w:r>
            <w:r>
              <w:rPr>
                <w:rFonts w:hint="eastAsia"/>
                <w:b/>
                <w:color w:val="FF0000"/>
                <w:highlight w:val="yellow"/>
                <w:u w:val="single"/>
              </w:rPr>
              <w:t>灼痛</w:t>
            </w:r>
            <w:r w:rsidR="00AE7CF6">
              <w:rPr>
                <w:rFonts w:hint="eastAsia"/>
                <w:b/>
                <w:color w:val="FF0000"/>
                <w:highlight w:val="yellow"/>
                <w:u w:val="single"/>
              </w:rPr>
              <w:t>;</w:t>
            </w:r>
            <w:r w:rsidR="00AE7CF6">
              <w:rPr>
                <w:b/>
                <w:color w:val="FF0000"/>
                <w:highlight w:val="yellow"/>
                <w:u w:val="single"/>
              </w:rPr>
              <w:t xml:space="preserve"> </w:t>
            </w:r>
            <w:r w:rsidR="00AE7CF6">
              <w:rPr>
                <w:rFonts w:hint="eastAsia"/>
                <w:b/>
                <w:color w:val="FF0000"/>
                <w:highlight w:val="yellow"/>
                <w:u w:val="single"/>
              </w:rPr>
              <w:t>灼伤的痛</w:t>
            </w:r>
            <w:r>
              <w:rPr>
                <w:b/>
                <w:color w:val="FF0000"/>
                <w:highlight w:val="yellow"/>
                <w:u w:val="single"/>
              </w:rPr>
              <w:t>: searing pain]</w:t>
            </w:r>
            <w:r>
              <w:t xml:space="preserve"> is severe and feels like a burn</w:t>
            </w:r>
          </w:p>
          <w:p w:rsidR="004046C3" w:rsidRDefault="004046C3"/>
          <w:p w:rsidR="00287826" w:rsidRDefault="004046C3">
            <w:r>
              <w:t>3</w:t>
            </w:r>
            <w:r>
              <w:rPr>
                <w:b/>
                <w:color w:val="FF0000"/>
                <w:highlight w:val="yellow"/>
                <w:u w:val="single"/>
              </w:rPr>
              <w:t>.[</w:t>
            </w:r>
            <w:r w:rsidR="00287826" w:rsidRPr="00287826">
              <w:rPr>
                <w:rFonts w:hint="eastAsia"/>
                <w:b/>
                <w:color w:val="FF0000"/>
                <w:highlight w:val="yellow"/>
                <w:u w:val="single"/>
              </w:rPr>
              <w:t xml:space="preserve"> 苛刻的辛辣的言词</w:t>
            </w:r>
            <w:r>
              <w:rPr>
                <w:b/>
                <w:color w:val="FF0000"/>
                <w:highlight w:val="yellow"/>
                <w:u w:val="single"/>
              </w:rPr>
              <w:t xml:space="preserve">searing </w:t>
            </w:r>
            <w:proofErr w:type="gramStart"/>
            <w:r>
              <w:rPr>
                <w:b/>
                <w:color w:val="FF0000"/>
                <w:highlight w:val="yellow"/>
                <w:u w:val="single"/>
              </w:rPr>
              <w:t>words</w:t>
            </w:r>
            <w:r w:rsidR="00EF5694">
              <w:rPr>
                <w:b/>
                <w:color w:val="FF0000"/>
                <w:highlight w:val="yellow"/>
                <w:u w:val="single"/>
              </w:rPr>
              <w:t>;</w:t>
            </w:r>
            <w:r w:rsidR="00287826">
              <w:rPr>
                <w:rFonts w:hint="eastAsia"/>
                <w:b/>
                <w:color w:val="FF0000"/>
                <w:highlight w:val="yellow"/>
                <w:u w:val="single"/>
              </w:rPr>
              <w:t xml:space="preserve">　 </w:t>
            </w:r>
            <w:r w:rsidR="00287826" w:rsidRPr="00287826">
              <w:rPr>
                <w:rFonts w:hint="eastAsia"/>
                <w:b/>
                <w:color w:val="FF0000"/>
                <w:highlight w:val="yellow"/>
                <w:u w:val="single"/>
              </w:rPr>
              <w:t>苛刻的辛辣的态度</w:t>
            </w:r>
            <w:proofErr w:type="gramEnd"/>
            <w:r w:rsidR="00287826" w:rsidRPr="00287826">
              <w:rPr>
                <w:rFonts w:hint="eastAsia"/>
                <w:b/>
                <w:color w:val="FF0000"/>
                <w:highlight w:val="yellow"/>
                <w:u w:val="single"/>
              </w:rPr>
              <w:t>：</w:t>
            </w:r>
            <w:r w:rsidR="00EF5694">
              <w:rPr>
                <w:b/>
                <w:color w:val="FF0000"/>
                <w:highlight w:val="yellow"/>
                <w:u w:val="single"/>
              </w:rPr>
              <w:t xml:space="preserve"> searing</w:t>
            </w:r>
            <w:r>
              <w:rPr>
                <w:b/>
                <w:color w:val="FF0000"/>
                <w:highlight w:val="yellow"/>
                <w:u w:val="single"/>
              </w:rPr>
              <w:t xml:space="preserve"> attitudes</w:t>
            </w:r>
            <w:r w:rsidR="00EF5694">
              <w:rPr>
                <w:b/>
                <w:color w:val="FF0000"/>
                <w:highlight w:val="yellow"/>
                <w:u w:val="single"/>
              </w:rPr>
              <w:t xml:space="preserve">; </w:t>
            </w:r>
            <w:r w:rsidR="00287826">
              <w:rPr>
                <w:rFonts w:hint="eastAsia"/>
                <w:b/>
                <w:color w:val="FF0000"/>
                <w:highlight w:val="yellow"/>
                <w:u w:val="single"/>
              </w:rPr>
              <w:t xml:space="preserve">　</w:t>
            </w:r>
            <w:r w:rsidR="00287826" w:rsidRPr="00287826">
              <w:rPr>
                <w:rFonts w:hint="eastAsia"/>
                <w:b/>
                <w:color w:val="FF0000"/>
                <w:highlight w:val="yellow"/>
                <w:u w:val="single"/>
              </w:rPr>
              <w:t xml:space="preserve"> 苛刻的辛辣的分析：</w:t>
            </w:r>
            <w:r w:rsidR="00EF5694">
              <w:rPr>
                <w:b/>
                <w:color w:val="FF0000"/>
                <w:highlight w:val="yellow"/>
                <w:u w:val="single"/>
              </w:rPr>
              <w:t>searing analysis</w:t>
            </w:r>
            <w:r>
              <w:rPr>
                <w:b/>
                <w:color w:val="FF0000"/>
                <w:highlight w:val="yellow"/>
                <w:u w:val="single"/>
              </w:rPr>
              <w:t>]</w:t>
            </w:r>
            <w:r>
              <w:t xml:space="preserve"> </w:t>
            </w:r>
          </w:p>
          <w:p w:rsidR="004046C3" w:rsidRDefault="004046C3">
            <w:r w:rsidRPr="00287826">
              <w:rPr>
                <w:b/>
              </w:rPr>
              <w:t>criticize</w:t>
            </w:r>
            <w:r w:rsidR="00287826" w:rsidRPr="00287826">
              <w:rPr>
                <w:b/>
              </w:rPr>
              <w:t>/reprimand/denounce/decry</w:t>
            </w:r>
            <w:r w:rsidR="00287826">
              <w:rPr>
                <w:b/>
              </w:rPr>
              <w:t>/slam/point finger at</w:t>
            </w:r>
            <w:r>
              <w:t xml:space="preserve"> someone or something very strongly, harshly</w:t>
            </w:r>
            <w:r>
              <w:rPr>
                <w:rFonts w:hint="eastAsia"/>
              </w:rPr>
              <w:t>〔言语、态度〕严厉的苛刻的辛辣的</w:t>
            </w:r>
          </w:p>
          <w:p w:rsidR="004046C3" w:rsidRDefault="004046C3">
            <w:r>
              <w:t xml:space="preserve">e.g. </w:t>
            </w:r>
            <w:r w:rsidR="004B686E">
              <w:t>Jill’s</w:t>
            </w:r>
            <w:r>
              <w:t xml:space="preserve"> </w:t>
            </w:r>
            <w:r>
              <w:rPr>
                <w:b/>
                <w:color w:val="FF0000"/>
                <w:highlight w:val="yellow"/>
                <w:u w:val="single"/>
              </w:rPr>
              <w:t>searing analysis</w:t>
            </w:r>
            <w:r>
              <w:t xml:space="preserve"> of </w:t>
            </w:r>
            <w:r w:rsidRPr="00287826">
              <w:rPr>
                <w:b/>
                <w:u w:val="single"/>
              </w:rPr>
              <w:t>mass culture</w:t>
            </w:r>
            <w:r>
              <w:t xml:space="preserve"> </w:t>
            </w:r>
            <w:proofErr w:type="gramStart"/>
            <w:r>
              <w:rPr>
                <w:rFonts w:hint="eastAsia"/>
              </w:rPr>
              <w:t>阿多诺对</w:t>
            </w:r>
            <w:r w:rsidR="00287826" w:rsidRPr="00287826">
              <w:rPr>
                <w:b/>
                <w:color w:val="FF0000"/>
                <w:highlight w:val="yellow"/>
                <w:u w:val="single"/>
              </w:rPr>
              <w:t>”</w:t>
            </w:r>
            <w:r w:rsidRPr="00287826">
              <w:rPr>
                <w:rFonts w:hint="eastAsia"/>
                <w:b/>
                <w:color w:val="FF0000"/>
                <w:highlight w:val="yellow"/>
                <w:u w:val="single"/>
              </w:rPr>
              <w:t>大众文化</w:t>
            </w:r>
            <w:proofErr w:type="gramEnd"/>
            <w:r w:rsidR="00287826">
              <w:rPr>
                <w:b/>
                <w:color w:val="FF0000"/>
                <w:highlight w:val="yellow"/>
                <w:u w:val="single"/>
              </w:rPr>
              <w:t>”</w:t>
            </w:r>
            <w:r w:rsidRPr="00287826">
              <w:rPr>
                <w:rFonts w:hint="eastAsia"/>
              </w:rPr>
              <w:t>的</w:t>
            </w:r>
            <w:r>
              <w:rPr>
                <w:rFonts w:hint="eastAsia"/>
              </w:rPr>
              <w:t>辛辣分析</w:t>
            </w:r>
          </w:p>
          <w:p w:rsidR="004046C3" w:rsidRDefault="004046C3">
            <w:r>
              <w:t xml:space="preserve">e.g. Emily felt </w:t>
            </w:r>
            <w:r>
              <w:rPr>
                <w:b/>
                <w:color w:val="FF0000"/>
                <w:highlight w:val="yellow"/>
                <w:u w:val="single"/>
              </w:rPr>
              <w:t>a searing anger</w:t>
            </w:r>
            <w:r>
              <w:t xml:space="preserve"> against her father. </w:t>
            </w:r>
            <w:r>
              <w:rPr>
                <w:rFonts w:hint="eastAsia"/>
              </w:rPr>
              <w:t>埃米莉对父亲感到一阵强烈的愤怒。</w:t>
            </w:r>
          </w:p>
          <w:p w:rsidR="004046C3" w:rsidRDefault="004046C3"/>
          <w:p w:rsidR="00B531BE" w:rsidRDefault="00B531BE"/>
          <w:p w:rsidR="004046C3" w:rsidRDefault="00A33409" w:rsidP="004046C3">
            <w:r>
              <w:t xml:space="preserve">## </w:t>
            </w:r>
            <w:r w:rsidR="004046C3">
              <w:t>['</w:t>
            </w:r>
            <w:proofErr w:type="spellStart"/>
            <w:r w:rsidR="004046C3">
              <w:t>sweltə</w:t>
            </w:r>
            <w:proofErr w:type="spellEnd"/>
            <w:r w:rsidR="004046C3">
              <w:t xml:space="preserve">] swelter; </w:t>
            </w:r>
            <w:proofErr w:type="spellStart"/>
            <w:r w:rsidR="004046C3">
              <w:t>adj</w:t>
            </w:r>
            <w:proofErr w:type="spellEnd"/>
            <w:r w:rsidR="004046C3">
              <w:t>) sweltering</w:t>
            </w:r>
            <w:r w:rsidR="00DD6745">
              <w:t xml:space="preserve">  </w:t>
            </w:r>
          </w:p>
          <w:p w:rsidR="004046C3" w:rsidRPr="004046C3" w:rsidRDefault="004046C3" w:rsidP="004046C3">
            <w:pPr>
              <w:rPr>
                <w:b/>
                <w:highlight w:val="yellow"/>
              </w:rPr>
            </w:pPr>
            <w:r>
              <w:t>V) swelter:</w:t>
            </w:r>
            <w:r w:rsidR="00BE1E17">
              <w:t xml:space="preserve"> </w:t>
            </w:r>
            <w:r>
              <w:t>to feel extremely hot and uncomfortable</w:t>
            </w:r>
            <w:r w:rsidR="00BE1E17">
              <w:t>, sometimes you feel dizzy</w:t>
            </w:r>
            <w:r w:rsidR="00C818F0" w:rsidRPr="00C818F0">
              <w:t>晕眩</w:t>
            </w:r>
            <w:r w:rsidR="00C818F0" w:rsidRPr="00C818F0">
              <w:rPr>
                <w:rFonts w:hint="eastAsia"/>
              </w:rPr>
              <w:t>的</w:t>
            </w:r>
            <w:r w:rsidR="00BE1E17">
              <w:t xml:space="preserve"> or faint</w:t>
            </w:r>
            <w:r>
              <w:t xml:space="preserve"> </w:t>
            </w:r>
            <w:r w:rsidRPr="004046C3">
              <w:rPr>
                <w:rFonts w:hint="eastAsia"/>
                <w:b/>
                <w:highlight w:val="yellow"/>
              </w:rPr>
              <w:t>感到酷热难当</w:t>
            </w:r>
            <w:r>
              <w:rPr>
                <w:rFonts w:hint="eastAsia"/>
                <w:b/>
                <w:highlight w:val="yellow"/>
              </w:rPr>
              <w:t>/</w:t>
            </w:r>
            <w:r w:rsidRPr="004046C3">
              <w:rPr>
                <w:rFonts w:hint="eastAsia"/>
                <w:b/>
                <w:highlight w:val="yellow"/>
              </w:rPr>
              <w:t>热得难受，热得发昏</w:t>
            </w:r>
          </w:p>
          <w:p w:rsidR="004046C3" w:rsidRDefault="004046C3" w:rsidP="004046C3">
            <w:r>
              <w:t xml:space="preserve">e.g. Crowds of shoppers </w:t>
            </w:r>
            <w:r w:rsidRPr="004046C3">
              <w:rPr>
                <w:b/>
                <w:highlight w:val="yellow"/>
              </w:rPr>
              <w:t>sweltered</w:t>
            </w:r>
            <w:r>
              <w:t xml:space="preserve"> in the summer heat. </w:t>
            </w:r>
            <w:r w:rsidR="001C099E">
              <w:t xml:space="preserve"> </w:t>
            </w:r>
            <w:r>
              <w:rPr>
                <w:rFonts w:hint="eastAsia"/>
              </w:rPr>
              <w:t>成群的购物者都</w:t>
            </w:r>
            <w:r w:rsidRPr="004046C3">
              <w:rPr>
                <w:rFonts w:hint="eastAsia"/>
                <w:b/>
                <w:highlight w:val="yellow"/>
              </w:rPr>
              <w:t>感到酷热难当</w:t>
            </w:r>
            <w:r>
              <w:rPr>
                <w:rFonts w:hint="eastAsia"/>
              </w:rPr>
              <w:t>。</w:t>
            </w:r>
          </w:p>
          <w:p w:rsidR="00DD6745" w:rsidRPr="00DD6745" w:rsidRDefault="00DD6745" w:rsidP="004046C3">
            <w:pPr>
              <w:rPr>
                <w:b/>
                <w:highlight w:val="yellow"/>
              </w:rPr>
            </w:pPr>
            <w:proofErr w:type="spellStart"/>
            <w:r>
              <w:t>Adj</w:t>
            </w:r>
            <w:proofErr w:type="spellEnd"/>
            <w:r>
              <w:t xml:space="preserve">) </w:t>
            </w:r>
            <w:r w:rsidRPr="00DD6745">
              <w:rPr>
                <w:b/>
                <w:highlight w:val="yellow"/>
              </w:rPr>
              <w:t>[</w:t>
            </w:r>
            <w:r w:rsidRPr="00DD6745">
              <w:rPr>
                <w:rFonts w:hint="eastAsia"/>
                <w:b/>
                <w:highlight w:val="yellow"/>
              </w:rPr>
              <w:t>酷热的温度</w:t>
            </w:r>
            <w:r w:rsidRPr="00DD6745">
              <w:rPr>
                <w:b/>
                <w:highlight w:val="yellow"/>
              </w:rPr>
              <w:t>sweltering temperature = scorching temperature]</w:t>
            </w:r>
          </w:p>
          <w:p w:rsidR="004046C3" w:rsidRDefault="004046C3" w:rsidP="004046C3">
            <w:r>
              <w:t>e.g. Dozens of people have died across Japan as the</w:t>
            </w:r>
            <w:r w:rsidR="00791A6D">
              <w:t xml:space="preserve"> whole</w:t>
            </w:r>
            <w:r>
              <w:t xml:space="preserve"> country continues to </w:t>
            </w:r>
            <w:r w:rsidRPr="004046C3">
              <w:rPr>
                <w:b/>
                <w:highlight w:val="yellow"/>
              </w:rPr>
              <w:t>swelter</w:t>
            </w:r>
            <w:r>
              <w:rPr>
                <w:color w:val="FF0000"/>
              </w:rPr>
              <w:t xml:space="preserve"> </w:t>
            </w:r>
            <w:r>
              <w:t xml:space="preserve">under </w:t>
            </w:r>
            <w:r>
              <w:rPr>
                <w:b/>
                <w:highlight w:val="yellow"/>
                <w:u w:val="single"/>
              </w:rPr>
              <w:t>scorching temperatures</w:t>
            </w:r>
            <w:r>
              <w:rPr>
                <w:rFonts w:hint="eastAsia"/>
                <w:b/>
                <w:highlight w:val="yellow"/>
                <w:u w:val="single"/>
              </w:rPr>
              <w:t>酷热的温度</w:t>
            </w:r>
            <w:r w:rsidR="00FA45DB">
              <w:rPr>
                <w:rFonts w:hint="eastAsia"/>
                <w:b/>
                <w:u w:val="single"/>
              </w:rPr>
              <w:t>,</w:t>
            </w:r>
            <w:r w:rsidR="00FA45DB">
              <w:rPr>
                <w:b/>
                <w:u w:val="single"/>
              </w:rPr>
              <w:t xml:space="preserve"> </w:t>
            </w:r>
            <w:r w:rsidR="00FA45DB" w:rsidRPr="00A37C18">
              <w:t>among which you can feel you</w:t>
            </w:r>
            <w:r w:rsidR="0073721C" w:rsidRPr="00A37C18">
              <w:t>’r</w:t>
            </w:r>
            <w:r w:rsidR="00A37C18">
              <w:t>e</w:t>
            </w:r>
            <w:r w:rsidR="0073721C" w:rsidRPr="00A37C18">
              <w:t xml:space="preserve"> almost</w:t>
            </w:r>
            <w:r w:rsidR="00FA45DB" w:rsidRPr="00A37C18">
              <w:t xml:space="preserve"> burnt by</w:t>
            </w:r>
            <w:r w:rsidR="00FA45DB">
              <w:rPr>
                <w:b/>
                <w:u w:val="single"/>
              </w:rPr>
              <w:t xml:space="preserve"> </w:t>
            </w:r>
            <w:r w:rsidR="00FA45DB" w:rsidRPr="0073721C">
              <w:rPr>
                <w:b/>
                <w:color w:val="FF0000"/>
                <w:highlight w:val="yellow"/>
                <w:u w:val="single"/>
              </w:rPr>
              <w:t>waves of the searing heat</w:t>
            </w:r>
            <w:r w:rsidR="0073721C" w:rsidRPr="00226670">
              <w:rPr>
                <w:rFonts w:hint="eastAsia"/>
                <w:b/>
                <w:color w:val="FF0000"/>
                <w:highlight w:val="yellow"/>
                <w:u w:val="single"/>
              </w:rPr>
              <w:t>灼热</w:t>
            </w:r>
            <w:r w:rsidR="0073721C">
              <w:rPr>
                <w:rFonts w:hint="eastAsia"/>
                <w:b/>
                <w:color w:val="FF0000"/>
                <w:highlight w:val="yellow"/>
                <w:u w:val="single"/>
              </w:rPr>
              <w:t>的热浪</w:t>
            </w:r>
            <w:r w:rsidR="00FA45DB">
              <w:rPr>
                <w:b/>
                <w:u w:val="single"/>
              </w:rPr>
              <w:t>.</w:t>
            </w:r>
          </w:p>
          <w:p w:rsidR="004046C3" w:rsidRDefault="004046C3" w:rsidP="004046C3">
            <w:r>
              <w:t xml:space="preserve">e.g. In Northern Africa's </w:t>
            </w:r>
            <w:r>
              <w:rPr>
                <w:b/>
                <w:highlight w:val="yellow"/>
                <w:u w:val="single"/>
              </w:rPr>
              <w:t>Sahara Desert,</w:t>
            </w:r>
            <w:r>
              <w:t xml:space="preserve"> certainly no stranger to </w:t>
            </w:r>
            <w:r>
              <w:rPr>
                <w:b/>
                <w:color w:val="FF0000"/>
                <w:highlight w:val="yellow"/>
                <w:u w:val="single"/>
              </w:rPr>
              <w:t>sweltering temperatures</w:t>
            </w:r>
            <w:r>
              <w:t xml:space="preserve">, a record high was recorded July 5 in </w:t>
            </w:r>
            <w:proofErr w:type="spellStart"/>
            <w:r>
              <w:t>Ouargla</w:t>
            </w:r>
            <w:proofErr w:type="spellEnd"/>
            <w:r>
              <w:t xml:space="preserve">, Algeria. </w:t>
            </w:r>
          </w:p>
          <w:p w:rsidR="004046C3" w:rsidRDefault="004046C3"/>
          <w:p w:rsidR="004046C3" w:rsidRDefault="004046C3">
            <w:pPr>
              <w:rPr>
                <w:highlight w:val="yellow"/>
              </w:rPr>
            </w:pPr>
          </w:p>
        </w:tc>
      </w:tr>
      <w:tr w:rsidR="004046C3" w:rsidTr="004046C3">
        <w:tc>
          <w:tcPr>
            <w:tcW w:w="10915" w:type="dxa"/>
          </w:tcPr>
          <w:p w:rsidR="004046C3" w:rsidRDefault="004046C3">
            <w:r>
              <w:lastRenderedPageBreak/>
              <w:t>/ˈ</w:t>
            </w:r>
            <w:proofErr w:type="spellStart"/>
            <w:r>
              <w:t>mɜːkjʊrɪ</w:t>
            </w:r>
            <w:proofErr w:type="spellEnd"/>
            <w:r>
              <w:t>/ </w:t>
            </w:r>
            <w:r w:rsidR="00AC2FF0">
              <w:t>mercury</w:t>
            </w:r>
            <w:r w:rsidR="00B116B9">
              <w:rPr>
                <w:rFonts w:hint="eastAsia"/>
              </w:rPr>
              <w:t>水银</w:t>
            </w:r>
            <w:r w:rsidR="00B116B9">
              <w:t xml:space="preserve">; </w:t>
            </w:r>
            <w:r w:rsidR="00B116B9">
              <w:rPr>
                <w:rFonts w:hint="eastAsia"/>
              </w:rPr>
              <w:t>温度表</w:t>
            </w:r>
            <w:r w:rsidR="00F64812">
              <w:rPr>
                <w:rFonts w:hint="eastAsia"/>
              </w:rPr>
              <w:t xml:space="preserve"> </w:t>
            </w:r>
            <w:r w:rsidR="00F64812">
              <w:t xml:space="preserve">  /  </w:t>
            </w:r>
            <w:r w:rsidR="00F64812">
              <w:rPr>
                <w:rFonts w:hint="eastAsia"/>
              </w:rPr>
              <w:t>水星</w:t>
            </w:r>
          </w:p>
          <w:p w:rsidR="004046C3" w:rsidRDefault="004046C3">
            <w:r>
              <w:t xml:space="preserve">1. </w:t>
            </w:r>
            <w:hyperlink r:id="rId67" w:history="1">
              <w:r>
                <w:rPr>
                  <w:rStyle w:val="Hyperlink"/>
                </w:rPr>
                <w:t>N-UNCOUNT </w:t>
              </w:r>
            </w:hyperlink>
            <w:r>
              <w:t xml:space="preserve">mercury is a silver-coloured liquid metal that is used especially in </w:t>
            </w:r>
            <w:r>
              <w:rPr>
                <w:b/>
              </w:rPr>
              <w:t>thermometers</w:t>
            </w:r>
            <w:r w:rsidR="00B116B9">
              <w:rPr>
                <w:rFonts w:hint="eastAsia"/>
              </w:rPr>
              <w:t xml:space="preserve">温度表 </w:t>
            </w:r>
            <w:r>
              <w:t xml:space="preserve">and </w:t>
            </w:r>
            <w:r>
              <w:rPr>
                <w:b/>
              </w:rPr>
              <w:t>barometers</w:t>
            </w:r>
            <w:r w:rsidR="00B116B9">
              <w:rPr>
                <w:b/>
              </w:rPr>
              <w:t xml:space="preserve"> </w:t>
            </w:r>
            <w:r w:rsidR="00B116B9">
              <w:rPr>
                <w:rFonts w:ascii="Arial" w:hAnsi="Arial" w:cs="Arial"/>
                <w:color w:val="5F6266"/>
                <w:sz w:val="20"/>
                <w:szCs w:val="20"/>
                <w:shd w:val="clear" w:color="auto" w:fill="F9FBFC"/>
              </w:rPr>
              <w:t>[</w:t>
            </w:r>
            <w:r w:rsidR="00B116B9" w:rsidRPr="00B116B9">
              <w:t>气象] 气压计；晴雨</w:t>
            </w:r>
            <w:r w:rsidR="00B116B9" w:rsidRPr="00B116B9">
              <w:rPr>
                <w:rFonts w:hint="eastAsia"/>
              </w:rPr>
              <w:t>表</w:t>
            </w:r>
            <w:r>
              <w:t xml:space="preserve">. </w:t>
            </w:r>
          </w:p>
          <w:p w:rsidR="004046C3" w:rsidRDefault="004046C3">
            <w:r>
              <w:t xml:space="preserve">2. </w:t>
            </w:r>
            <w:r w:rsidR="00D918A7">
              <w:t xml:space="preserve">[ </w:t>
            </w:r>
            <w:r>
              <w:t xml:space="preserve">stellar; horoscope; </w:t>
            </w:r>
            <w:proofErr w:type="gramStart"/>
            <w:r>
              <w:t>astrology ]</w:t>
            </w:r>
            <w:proofErr w:type="gramEnd"/>
            <w:r w:rsidR="00D918A7">
              <w:t xml:space="preserve"> </w:t>
            </w:r>
            <w:r>
              <w:rPr>
                <w:rFonts w:hint="eastAsia"/>
              </w:rPr>
              <w:t>水星</w:t>
            </w:r>
          </w:p>
          <w:p w:rsidR="004046C3" w:rsidRDefault="004046C3"/>
          <w:p w:rsidR="004046C3" w:rsidRDefault="004046C3"/>
        </w:tc>
      </w:tr>
      <w:tr w:rsidR="004046C3" w:rsidTr="004046C3">
        <w:tc>
          <w:tcPr>
            <w:tcW w:w="10915" w:type="dxa"/>
          </w:tcPr>
          <w:p w:rsidR="004046C3" w:rsidRDefault="00A16549">
            <w:r>
              <w:t>s</w:t>
            </w:r>
            <w:r w:rsidR="004046C3">
              <w:t>pell</w:t>
            </w:r>
          </w:p>
          <w:p w:rsidR="004046C3" w:rsidRDefault="004046C3">
            <w:r>
              <w:t xml:space="preserve">1.a period of a particular kind of activity, weather, illness etc, usually a short period </w:t>
            </w:r>
            <w:r>
              <w:rPr>
                <w:rFonts w:hint="eastAsia"/>
              </w:rPr>
              <w:t>〔某种活动、天气、疾病等的〕一段时间〔通常时间较短〕</w:t>
            </w:r>
          </w:p>
          <w:p w:rsidR="004046C3" w:rsidRDefault="004046C3">
            <w:r>
              <w:t xml:space="preserve">•a day of sunny spells and scattered showers </w:t>
            </w:r>
            <w:r>
              <w:rPr>
                <w:rFonts w:hint="eastAsia"/>
              </w:rPr>
              <w:t>间晴且有零星阵雨的一天</w:t>
            </w:r>
          </w:p>
          <w:p w:rsidR="004046C3" w:rsidRDefault="004046C3">
            <w:r>
              <w:t xml:space="preserve">•He began to suffer from dizzy </w:t>
            </w:r>
            <w:proofErr w:type="gramStart"/>
            <w:r>
              <w:t>spells .</w:t>
            </w:r>
            <w:proofErr w:type="gramEnd"/>
            <w:r>
              <w:t xml:space="preserve"> </w:t>
            </w:r>
            <w:r>
              <w:rPr>
                <w:rFonts w:hint="eastAsia"/>
              </w:rPr>
              <w:t>他开始一阵阵头晕。</w:t>
            </w:r>
          </w:p>
          <w:p w:rsidR="00E77FD4" w:rsidRDefault="00E77FD4"/>
          <w:p w:rsidR="004046C3" w:rsidRDefault="004046C3">
            <w:r>
              <w:t>2</w:t>
            </w:r>
            <w:r>
              <w:rPr>
                <w:b/>
                <w:color w:val="FF0000"/>
                <w:highlight w:val="yellow"/>
              </w:rPr>
              <w:t xml:space="preserve">.[ </w:t>
            </w:r>
            <w:r>
              <w:rPr>
                <w:rFonts w:hint="eastAsia"/>
                <w:b/>
                <w:color w:val="FF0000"/>
                <w:highlight w:val="yellow"/>
              </w:rPr>
              <w:t>招致</w:t>
            </w:r>
            <w:r>
              <w:rPr>
                <w:b/>
                <w:color w:val="FF0000"/>
                <w:highlight w:val="yellow"/>
              </w:rPr>
              <w:t>[</w:t>
            </w:r>
            <w:r>
              <w:rPr>
                <w:rFonts w:hint="eastAsia"/>
                <w:b/>
                <w:color w:val="FF0000"/>
                <w:highlight w:val="yellow"/>
              </w:rPr>
              <w:t>带来</w:t>
            </w:r>
            <w:r>
              <w:rPr>
                <w:b/>
                <w:color w:val="FF0000"/>
                <w:highlight w:val="yellow"/>
              </w:rPr>
              <w:t>]</w:t>
            </w:r>
            <w:r>
              <w:rPr>
                <w:rFonts w:hint="eastAsia"/>
                <w:b/>
                <w:color w:val="FF0000"/>
                <w:highlight w:val="yellow"/>
              </w:rPr>
              <w:t>麻烦</w:t>
            </w:r>
            <w:r>
              <w:rPr>
                <w:b/>
                <w:color w:val="FF0000"/>
                <w:highlight w:val="yellow"/>
              </w:rPr>
              <w:t>/</w:t>
            </w:r>
            <w:r>
              <w:rPr>
                <w:rFonts w:hint="eastAsia"/>
                <w:b/>
                <w:color w:val="FF0000"/>
                <w:highlight w:val="yellow"/>
              </w:rPr>
              <w:t>灾难</w:t>
            </w:r>
            <w:r>
              <w:rPr>
                <w:b/>
                <w:color w:val="FF0000"/>
                <w:highlight w:val="yellow"/>
              </w:rPr>
              <w:t>/</w:t>
            </w:r>
            <w:r>
              <w:rPr>
                <w:rFonts w:hint="eastAsia"/>
                <w:b/>
                <w:color w:val="FF0000"/>
                <w:highlight w:val="yellow"/>
              </w:rPr>
              <w:t>危险等：</w:t>
            </w:r>
            <w:r>
              <w:rPr>
                <w:b/>
                <w:color w:val="FF0000"/>
                <w:highlight w:val="yellow"/>
              </w:rPr>
              <w:t>spell trouble/disaster/danger etc]</w:t>
            </w:r>
          </w:p>
          <w:p w:rsidR="004046C3" w:rsidRDefault="004046C3">
            <w:r>
              <w:t xml:space="preserve">if a situation or action </w:t>
            </w:r>
            <w:r>
              <w:rPr>
                <w:b/>
                <w:color w:val="FF0000"/>
                <w:highlight w:val="yellow"/>
              </w:rPr>
              <w:t>spells trouble</w:t>
            </w:r>
            <w:r>
              <w:t xml:space="preserve"> etc, it makes you expect trouble etc</w:t>
            </w:r>
          </w:p>
          <w:p w:rsidR="004046C3" w:rsidRDefault="004046C3">
            <w:r>
              <w:t xml:space="preserve">•The lack of rain could </w:t>
            </w:r>
            <w:r>
              <w:rPr>
                <w:b/>
                <w:color w:val="FF0000"/>
                <w:highlight w:val="yellow"/>
              </w:rPr>
              <w:t>spell disaster</w:t>
            </w:r>
            <w:r>
              <w:t xml:space="preserve"> for farmers. </w:t>
            </w:r>
            <w:r>
              <w:rPr>
                <w:rFonts w:hint="eastAsia"/>
              </w:rPr>
              <w:t>缺少雨水会给农民带来灾难</w:t>
            </w:r>
          </w:p>
          <w:p w:rsidR="004046C3" w:rsidRDefault="004046C3"/>
          <w:p w:rsidR="00C666C4" w:rsidRPr="00C666C4" w:rsidRDefault="00C666C4" w:rsidP="00676698">
            <w:r>
              <w:t xml:space="preserve">3. </w:t>
            </w:r>
            <w:r w:rsidRPr="00C666C4">
              <w:t>[T] to do someone else’s work for them for a short period so that they can rest</w:t>
            </w:r>
          </w:p>
          <w:p w:rsidR="00C666C4" w:rsidRPr="00C666C4" w:rsidRDefault="00C666C4" w:rsidP="00676698">
            <w:r w:rsidRPr="00C666C4">
              <w:rPr>
                <w:rFonts w:hint="eastAsia"/>
              </w:rPr>
              <w:t>暂时代替〔某人工作，以便让他休息</w:t>
            </w:r>
            <w:r w:rsidRPr="00C666C4">
              <w:t>〕</w:t>
            </w:r>
          </w:p>
          <w:p w:rsidR="00C666C4" w:rsidRPr="00C666C4" w:rsidRDefault="00C666C4" w:rsidP="00676698">
            <w:pPr>
              <w:rPr>
                <w:b/>
                <w:color w:val="FF0000"/>
                <w:highlight w:val="yellow"/>
              </w:rPr>
            </w:pPr>
            <w:r w:rsidRPr="00C666C4">
              <w:t xml:space="preserve">•I can </w:t>
            </w:r>
            <w:r w:rsidRPr="00C666C4">
              <w:rPr>
                <w:b/>
                <w:color w:val="FF0000"/>
                <w:highlight w:val="yellow"/>
              </w:rPr>
              <w:t>spell you</w:t>
            </w:r>
            <w:r w:rsidRPr="00C666C4">
              <w:t xml:space="preserve"> if you get tired. </w:t>
            </w:r>
            <w:r w:rsidRPr="00C666C4">
              <w:rPr>
                <w:rFonts w:hint="eastAsia"/>
              </w:rPr>
              <w:t>如果你累了，</w:t>
            </w:r>
            <w:r w:rsidRPr="00C666C4">
              <w:rPr>
                <w:rFonts w:hint="eastAsia"/>
                <w:b/>
                <w:color w:val="FF0000"/>
                <w:highlight w:val="yellow"/>
              </w:rPr>
              <w:t>我可以替你一会</w:t>
            </w:r>
            <w:r w:rsidRPr="00C666C4">
              <w:rPr>
                <w:b/>
                <w:color w:val="FF0000"/>
                <w:highlight w:val="yellow"/>
              </w:rPr>
              <w:t>儿</w:t>
            </w:r>
          </w:p>
          <w:p w:rsidR="00C666C4" w:rsidRDefault="00C666C4"/>
          <w:p w:rsidR="00197DA3" w:rsidRPr="00676698" w:rsidRDefault="00197DA3" w:rsidP="00676698">
            <w:r>
              <w:t xml:space="preserve">4. </w:t>
            </w:r>
            <w:r w:rsidRPr="00676698">
              <w:t>a power that attracts, interests, and influences you very strongly</w:t>
            </w:r>
          </w:p>
          <w:p w:rsidR="00197DA3" w:rsidRPr="00197DA3" w:rsidRDefault="00197DA3" w:rsidP="00676698">
            <w:r w:rsidRPr="00197DA3">
              <w:rPr>
                <w:rFonts w:hint="eastAsia"/>
              </w:rPr>
              <w:t>吸引力，魅力；迷惑</w:t>
            </w:r>
            <w:r w:rsidRPr="00197DA3">
              <w:t>力</w:t>
            </w:r>
          </w:p>
          <w:p w:rsidR="00197DA3" w:rsidRPr="00197DA3" w:rsidRDefault="00197DA3" w:rsidP="00676698">
            <w:r w:rsidRPr="00197DA3">
              <w:t xml:space="preserve">•an ancient city that still casts its spell over travellers </w:t>
            </w:r>
            <w:r w:rsidRPr="00197DA3">
              <w:rPr>
                <w:rFonts w:hint="eastAsia"/>
              </w:rPr>
              <w:t>对旅游者依然具有魔力的一座古</w:t>
            </w:r>
            <w:r w:rsidRPr="00197DA3">
              <w:t>城</w:t>
            </w:r>
          </w:p>
          <w:p w:rsidR="00197DA3" w:rsidRPr="00197DA3" w:rsidRDefault="00197DA3" w:rsidP="00676698">
            <w:r w:rsidRPr="00197DA3">
              <w:lastRenderedPageBreak/>
              <w:t>fall/come/be under a spell</w:t>
            </w:r>
          </w:p>
          <w:p w:rsidR="00197DA3" w:rsidRPr="00197DA3" w:rsidRDefault="00197DA3" w:rsidP="00676698">
            <w:r w:rsidRPr="00197DA3">
              <w:t xml:space="preserve">•I </w:t>
            </w:r>
            <w:r w:rsidRPr="00197DA3">
              <w:rPr>
                <w:b/>
                <w:color w:val="FF0000"/>
                <w:highlight w:val="yellow"/>
              </w:rPr>
              <w:t>fell under the spell</w:t>
            </w:r>
            <w:r w:rsidRPr="00197DA3">
              <w:t xml:space="preserve"> of her charm. </w:t>
            </w:r>
            <w:r w:rsidRPr="00197DA3">
              <w:rPr>
                <w:rFonts w:hint="eastAsia"/>
              </w:rPr>
              <w:t>我被她的魅力迷倒</w:t>
            </w:r>
            <w:r w:rsidRPr="00197DA3">
              <w:t>了</w:t>
            </w:r>
          </w:p>
          <w:p w:rsidR="00197DA3" w:rsidRDefault="00197DA3"/>
          <w:p w:rsidR="00477852" w:rsidRPr="00477852" w:rsidRDefault="00477852" w:rsidP="00676698">
            <w:r>
              <w:t xml:space="preserve">5. </w:t>
            </w:r>
            <w:r w:rsidR="0033517D">
              <w:t xml:space="preserve">a spell is </w:t>
            </w:r>
            <w:r w:rsidRPr="00477852">
              <w:t>a piece of magic that someone does, or the special words or ceremonies used in doing it</w:t>
            </w:r>
            <w:r w:rsidR="0033517D">
              <w:t xml:space="preserve"> </w:t>
            </w:r>
            <w:r w:rsidRPr="00477852">
              <w:rPr>
                <w:rFonts w:hint="eastAsia"/>
              </w:rPr>
              <w:t>魔法；符咒，咒</w:t>
            </w:r>
            <w:r w:rsidRPr="00477852">
              <w:t>语</w:t>
            </w:r>
          </w:p>
          <w:p w:rsidR="00477852" w:rsidRPr="00477852" w:rsidRDefault="00477852" w:rsidP="00676698">
            <w:r w:rsidRPr="00477852">
              <w:t>•</w:t>
            </w:r>
            <w:r w:rsidRPr="00477852">
              <w:rPr>
                <w:b/>
                <w:color w:val="FF0000"/>
                <w:highlight w:val="yellow"/>
              </w:rPr>
              <w:t>a magic spell </w:t>
            </w:r>
            <w:r w:rsidRPr="00477852">
              <w:rPr>
                <w:rFonts w:hint="eastAsia"/>
                <w:b/>
                <w:color w:val="FF0000"/>
                <w:highlight w:val="yellow"/>
              </w:rPr>
              <w:t>魔</w:t>
            </w:r>
            <w:r w:rsidRPr="00477852">
              <w:rPr>
                <w:b/>
                <w:color w:val="FF0000"/>
                <w:highlight w:val="yellow"/>
              </w:rPr>
              <w:t>咒</w:t>
            </w:r>
          </w:p>
          <w:p w:rsidR="00477852" w:rsidRPr="00477852" w:rsidRDefault="00477852" w:rsidP="00676698">
            <w:r w:rsidRPr="00477852">
              <w:t xml:space="preserve">•The kiss of the prince broke the spell (= stopped the magic from </w:t>
            </w:r>
            <w:proofErr w:type="gramStart"/>
            <w:r w:rsidRPr="00477852">
              <w:t>working )</w:t>
            </w:r>
            <w:proofErr w:type="gramEnd"/>
            <w:r w:rsidRPr="00477852">
              <w:t xml:space="preserve"> . </w:t>
            </w:r>
            <w:r w:rsidRPr="00477852">
              <w:rPr>
                <w:rFonts w:hint="eastAsia"/>
              </w:rPr>
              <w:t>王子的吻解除了魔咒</w:t>
            </w:r>
            <w:r w:rsidRPr="00477852">
              <w:t>。</w:t>
            </w:r>
          </w:p>
          <w:p w:rsidR="00477852" w:rsidRPr="00477852" w:rsidRDefault="00477852" w:rsidP="00676698">
            <w:r w:rsidRPr="00477852">
              <w:t xml:space="preserve">put/cast a spell on </w:t>
            </w:r>
            <w:proofErr w:type="spellStart"/>
            <w:r w:rsidRPr="00477852">
              <w:t>sb</w:t>
            </w:r>
            <w:proofErr w:type="spellEnd"/>
            <w:r w:rsidRPr="00477852">
              <w:t> (=do a piece of magic to change someone)</w:t>
            </w:r>
            <w:r w:rsidRPr="00477852">
              <w:rPr>
                <w:rFonts w:hint="eastAsia"/>
              </w:rPr>
              <w:t>对某人施魔</w:t>
            </w:r>
            <w:r w:rsidRPr="00477852">
              <w:t>法</w:t>
            </w:r>
          </w:p>
          <w:p w:rsidR="00477852" w:rsidRPr="00477852" w:rsidRDefault="00477852" w:rsidP="00676698">
            <w:r w:rsidRPr="00477852">
              <w:t>be under a spell</w:t>
            </w:r>
          </w:p>
          <w:p w:rsidR="00477852" w:rsidRPr="00477852" w:rsidRDefault="00477852" w:rsidP="00676698">
            <w:r w:rsidRPr="00477852">
              <w:t xml:space="preserve">•The whole town seemed to be under a spell. </w:t>
            </w:r>
            <w:r w:rsidRPr="00477852">
              <w:rPr>
                <w:rFonts w:hint="eastAsia"/>
              </w:rPr>
              <w:t>整个小镇都像中了魔法似的</w:t>
            </w:r>
            <w:r w:rsidRPr="00477852">
              <w:t>。</w:t>
            </w:r>
          </w:p>
          <w:p w:rsidR="00477852" w:rsidRDefault="00477852"/>
        </w:tc>
      </w:tr>
      <w:tr w:rsidR="00CC164F" w:rsidTr="004046C3">
        <w:tc>
          <w:tcPr>
            <w:tcW w:w="10915" w:type="dxa"/>
          </w:tcPr>
          <w:p w:rsidR="00CC164F" w:rsidRDefault="00CC164F" w:rsidP="00533B1C">
            <w:pPr>
              <w:rPr>
                <w:b/>
                <w:color w:val="FF0000"/>
                <w:highlight w:val="yellow"/>
              </w:rPr>
            </w:pPr>
            <w:r>
              <w:rPr>
                <w:b/>
                <w:color w:val="FF0000"/>
                <w:highlight w:val="yellow"/>
              </w:rPr>
              <w:lastRenderedPageBreak/>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CC164F" w:rsidRPr="004D3213" w:rsidRDefault="00CC164F"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w:t>
            </w:r>
            <w:proofErr w:type="spellStart"/>
            <w:r w:rsidRPr="004D3213">
              <w:t>sth</w:t>
            </w:r>
            <w:proofErr w:type="spellEnd"/>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a subject I don’t </w:t>
            </w:r>
            <w:proofErr w:type="spellStart"/>
            <w:r>
              <w:t>wanna</w:t>
            </w:r>
            <w:proofErr w:type="spellEnd"/>
            <w:r>
              <w:t xml:space="preserve"> </w:t>
            </w:r>
            <w:r w:rsidRPr="007E39AF">
              <w:rPr>
                <w:b/>
                <w:highlight w:val="yellow"/>
                <w:u w:val="single"/>
              </w:rPr>
              <w:t>dwell on</w:t>
            </w:r>
            <w:r>
              <w:rPr>
                <w:rFonts w:hint="eastAsia"/>
              </w:rPr>
              <w:t>是一个我不想聊的话题。</w:t>
            </w:r>
          </w:p>
          <w:p w:rsidR="00CC164F" w:rsidRPr="004D3213" w:rsidRDefault="00CC164F"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CC164F" w:rsidRDefault="00CC164F" w:rsidP="00533B1C">
            <w:r>
              <w:t>e.g.</w:t>
            </w:r>
          </w:p>
          <w:p w:rsidR="00CC164F" w:rsidRPr="003503C1" w:rsidRDefault="00CC164F" w:rsidP="00533B1C">
            <w:r w:rsidRPr="003503C1">
              <w:rPr>
                <w:noProof/>
              </w:rPr>
              <w:drawing>
                <wp:inline distT="0" distB="0" distL="0" distR="0" wp14:anchorId="2D9A7E0A" wp14:editId="1AE1FE0E">
                  <wp:extent cx="6254496" cy="545247"/>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41937" cy="552870"/>
                          </a:xfrm>
                          <a:prstGeom prst="rect">
                            <a:avLst/>
                          </a:prstGeom>
                        </pic:spPr>
                      </pic:pic>
                    </a:graphicData>
                  </a:graphic>
                </wp:inline>
              </w:drawing>
            </w:r>
          </w:p>
          <w:p w:rsidR="00CC164F" w:rsidRDefault="00CC164F" w:rsidP="00533B1C">
            <w:r>
              <w:rPr>
                <w:noProof/>
              </w:rPr>
              <w:drawing>
                <wp:inline distT="0" distB="0" distL="0" distR="0" wp14:anchorId="6ADC304E" wp14:editId="1C361CA5">
                  <wp:extent cx="3789274" cy="346369"/>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6083" cy="353390"/>
                          </a:xfrm>
                          <a:prstGeom prst="rect">
                            <a:avLst/>
                          </a:prstGeom>
                        </pic:spPr>
                      </pic:pic>
                    </a:graphicData>
                  </a:graphic>
                </wp:inline>
              </w:drawing>
            </w:r>
          </w:p>
          <w:p w:rsidR="00CC164F" w:rsidRPr="003503C1" w:rsidRDefault="00CC164F" w:rsidP="00533B1C">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CC164F" w:rsidRDefault="00CC164F" w:rsidP="00533B1C"/>
        </w:tc>
      </w:tr>
      <w:tr w:rsidR="00CC164F" w:rsidRPr="00AA6484" w:rsidTr="004046C3">
        <w:trPr>
          <w:trHeight w:val="326"/>
        </w:trPr>
        <w:tc>
          <w:tcPr>
            <w:tcW w:w="10915" w:type="dxa"/>
          </w:tcPr>
          <w:p w:rsidR="00CC164F" w:rsidRDefault="00CC164F" w:rsidP="00533B1C"/>
          <w:p w:rsidR="00CC164F" w:rsidRPr="00AA6484" w:rsidRDefault="00CC164F" w:rsidP="00533B1C">
            <w:r w:rsidRPr="00AA6484">
              <w:rPr>
                <w:rFonts w:hint="eastAsia"/>
              </w:rPr>
              <w:t>勾引</w:t>
            </w:r>
            <w:proofErr w:type="spellStart"/>
            <w:r w:rsidRPr="00AA6484">
              <w:rPr>
                <w:rFonts w:hint="eastAsia"/>
              </w:rPr>
              <w:t>s</w:t>
            </w:r>
            <w:r w:rsidRPr="00AA6484">
              <w:t>b</w:t>
            </w:r>
            <w:proofErr w:type="spellEnd"/>
            <w:r w:rsidRPr="00AA6484">
              <w:rPr>
                <w:rFonts w:hint="eastAsia"/>
              </w:rPr>
              <w:t>,色诱</w:t>
            </w:r>
            <w:proofErr w:type="spellStart"/>
            <w:r w:rsidRPr="00AA6484">
              <w:rPr>
                <w:rFonts w:hint="eastAsia"/>
              </w:rPr>
              <w:t>s</w:t>
            </w:r>
            <w:r w:rsidRPr="00AA6484">
              <w:t>b</w:t>
            </w:r>
            <w:proofErr w:type="spellEnd"/>
            <w:r w:rsidRPr="00AA6484">
              <w:rPr>
                <w:rFonts w:hint="eastAsia"/>
              </w:rPr>
              <w:t>（发生性关系）</w:t>
            </w:r>
            <w:r w:rsidRPr="00AA6484">
              <w:t>[</w:t>
            </w:r>
            <w:proofErr w:type="spellStart"/>
            <w:r w:rsidRPr="00AA6484">
              <w:t>sɪ'djuːs</w:t>
            </w:r>
            <w:proofErr w:type="spellEnd"/>
            <w:r w:rsidRPr="00AA6484">
              <w:t>] seduce</w:t>
            </w:r>
            <w:r w:rsidRPr="00AA6484">
              <w:rPr>
                <w:rFonts w:hint="eastAsia"/>
              </w:rPr>
              <w:t xml:space="preserve"> </w:t>
            </w:r>
            <w:proofErr w:type="spellStart"/>
            <w:r w:rsidRPr="00AA6484">
              <w:t>sb</w:t>
            </w:r>
            <w:proofErr w:type="spellEnd"/>
            <w:r w:rsidRPr="00AA6484">
              <w:t xml:space="preserve">; </w:t>
            </w:r>
            <w:hyperlink r:id="rId70" w:history="1">
              <w:r w:rsidRPr="00AA6484">
                <w:rPr>
                  <w:rStyle w:val="Hyperlink"/>
                  <w:rFonts w:eastAsiaTheme="majorEastAsia"/>
                </w:rPr>
                <w:t>N-VAR </w:t>
              </w:r>
            </w:hyperlink>
            <w:r w:rsidRPr="00AA6484">
              <w:t xml:space="preserve"> seduction </w:t>
            </w:r>
          </w:p>
          <w:p w:rsidR="00CC164F" w:rsidRPr="00AA6484" w:rsidRDefault="00CC164F" w:rsidP="00533B1C"/>
          <w:p w:rsidR="00CC164F" w:rsidRPr="00AA6484" w:rsidRDefault="00CC164F" w:rsidP="00533B1C">
            <w:r w:rsidRPr="00AA6484">
              <w:t xml:space="preserve">1. </w:t>
            </w:r>
            <w:r w:rsidRPr="00AA6484">
              <w:rPr>
                <w:rFonts w:hint="eastAsia"/>
              </w:rPr>
              <w:t>勾引</w:t>
            </w:r>
            <w:proofErr w:type="spellStart"/>
            <w:r w:rsidRPr="00AA6484">
              <w:rPr>
                <w:rFonts w:hint="eastAsia"/>
              </w:rPr>
              <w:t>s</w:t>
            </w:r>
            <w:r w:rsidRPr="00AA6484">
              <w:t>b</w:t>
            </w:r>
            <w:proofErr w:type="spellEnd"/>
            <w:r w:rsidRPr="00AA6484">
              <w:rPr>
                <w:rFonts w:hint="eastAsia"/>
              </w:rPr>
              <w:t>,色诱</w:t>
            </w:r>
            <w:proofErr w:type="spellStart"/>
            <w:r w:rsidRPr="00AA6484">
              <w:rPr>
                <w:rFonts w:hint="eastAsia"/>
              </w:rPr>
              <w:t>s</w:t>
            </w:r>
            <w:r w:rsidRPr="00AA6484">
              <w:t>b</w:t>
            </w:r>
            <w:proofErr w:type="spellEnd"/>
            <w:r w:rsidRPr="00AA6484">
              <w:rPr>
                <w:rFonts w:hint="eastAsia"/>
              </w:rPr>
              <w:t>（发生性关系）</w:t>
            </w:r>
            <w:r w:rsidR="00DE5B1F">
              <w:rPr>
                <w:rFonts w:eastAsiaTheme="minorEastAsia"/>
              </w:rPr>
              <w:fldChar w:fldCharType="begin"/>
            </w:r>
            <w:r w:rsidR="00DE5B1F">
              <w:instrText xml:space="preserve"> HYPERLINK "javascript:;" </w:instrText>
            </w:r>
            <w:r w:rsidR="00DE5B1F">
              <w:rPr>
                <w:rFonts w:eastAsiaTheme="minorEastAsia"/>
              </w:rPr>
              <w:fldChar w:fldCharType="separate"/>
            </w:r>
            <w:r w:rsidRPr="00AA6484">
              <w:rPr>
                <w:rStyle w:val="Hyperlink"/>
                <w:rFonts w:eastAsiaTheme="majorEastAsia"/>
              </w:rPr>
              <w:t> </w:t>
            </w:r>
            <w:r w:rsidR="00DE5B1F">
              <w:rPr>
                <w:rStyle w:val="Hyperlink"/>
                <w:rFonts w:eastAsiaTheme="majorEastAsia"/>
              </w:rPr>
              <w:fldChar w:fldCharType="end"/>
            </w:r>
            <w:r w:rsidRPr="00AA6484">
              <w:t>If someone seduces another person, they use their charm to persuade that person to have sex with them</w:t>
            </w:r>
            <w:r>
              <w:t>;</w:t>
            </w:r>
            <w:r w:rsidRPr="00AA6484">
              <w:t xml:space="preserve"> to persuade someone to have sex with you, especially in a way that is attractive and not too direct</w:t>
            </w:r>
          </w:p>
          <w:p w:rsidR="00CC164F" w:rsidRPr="00AA6484" w:rsidRDefault="00CC164F" w:rsidP="00533B1C">
            <w:r w:rsidRPr="00AA6484">
              <w:t xml:space="preserve">•  She has set out to </w:t>
            </w:r>
            <w:r w:rsidRPr="00415BC6">
              <w:rPr>
                <w:b/>
                <w:u w:val="single"/>
              </w:rPr>
              <w:t xml:space="preserve">seduce </w:t>
            </w:r>
            <w:proofErr w:type="spellStart"/>
            <w:r w:rsidRPr="00415BC6">
              <w:rPr>
                <w:b/>
                <w:u w:val="single"/>
              </w:rPr>
              <w:t>GaoYunxiang</w:t>
            </w:r>
            <w:proofErr w:type="spellEnd"/>
            <w:r>
              <w:rPr>
                <w:b/>
                <w:u w:val="single"/>
              </w:rPr>
              <w:t xml:space="preserve">; and finally they had </w:t>
            </w:r>
            <w:r w:rsidRPr="00A63102">
              <w:rPr>
                <w:b/>
                <w:color w:val="FF0000"/>
                <w:highlight w:val="yellow"/>
                <w:u w:val="single"/>
              </w:rPr>
              <w:t>an extramarital affair</w:t>
            </w:r>
            <w:r w:rsidRPr="00AA6484">
              <w:rPr>
                <w:rFonts w:hint="eastAsia"/>
              </w:rPr>
              <w:t>开始勾引</w:t>
            </w:r>
            <w:proofErr w:type="spellStart"/>
            <w:r>
              <w:rPr>
                <w:rFonts w:hint="eastAsia"/>
              </w:rPr>
              <w:t>G</w:t>
            </w:r>
            <w:r>
              <w:t>aoYunxiang</w:t>
            </w:r>
            <w:proofErr w:type="spellEnd"/>
            <w:r>
              <w:t>,</w:t>
            </w:r>
            <w:r>
              <w:rPr>
                <w:rFonts w:hint="eastAsia"/>
              </w:rPr>
              <w:t xml:space="preserve"> 有了婚外情     //</w:t>
            </w:r>
            <w:r w:rsidRPr="000525B4">
              <w:rPr>
                <w:rFonts w:hint="eastAsia"/>
                <w:b/>
                <w:color w:val="FF0000"/>
                <w:highlight w:val="yellow"/>
                <w:u w:val="single"/>
              </w:rPr>
              <w:t>婚外情</w:t>
            </w:r>
            <w:r w:rsidRPr="00A63102">
              <w:rPr>
                <w:b/>
                <w:color w:val="FF0000"/>
                <w:highlight w:val="yellow"/>
                <w:u w:val="single"/>
              </w:rPr>
              <w:t>An extramarital affair</w:t>
            </w:r>
            <w:r>
              <w:rPr>
                <w:rFonts w:ascii="Arial" w:hAnsi="Arial" w:cs="Arial"/>
                <w:color w:val="5F6266"/>
                <w:sz w:val="20"/>
                <w:szCs w:val="20"/>
                <w:shd w:val="clear" w:color="auto" w:fill="F9FBFC"/>
              </w:rPr>
              <w:t xml:space="preserve"> is a sexual relationship between a married person and another person who is not their husband or wife. 通奸</w:t>
            </w:r>
            <w:r>
              <w:rPr>
                <w:rFonts w:ascii="Microsoft YaHei" w:eastAsia="Microsoft YaHei" w:hAnsi="Microsoft YaHei" w:cs="Microsoft YaHei" w:hint="eastAsia"/>
                <w:color w:val="5F6266"/>
                <w:sz w:val="20"/>
                <w:szCs w:val="20"/>
                <w:shd w:val="clear" w:color="auto" w:fill="F9FBFC"/>
              </w:rPr>
              <w:t>的</w:t>
            </w:r>
          </w:p>
          <w:p w:rsidR="00CC164F" w:rsidRPr="00AA6484" w:rsidRDefault="00CC164F" w:rsidP="00533B1C">
            <w:r w:rsidRPr="00AA6484">
              <w:t xml:space="preserve">•The head lecturer was </w:t>
            </w:r>
            <w:r w:rsidRPr="005F3E34">
              <w:rPr>
                <w:b/>
                <w:color w:val="FF0000"/>
                <w:highlight w:val="yellow"/>
              </w:rPr>
              <w:t>sacked</w:t>
            </w:r>
            <w:r>
              <w:rPr>
                <w:b/>
              </w:rPr>
              <w:t>/fired</w:t>
            </w:r>
            <w:r w:rsidRPr="00AA6484">
              <w:t xml:space="preserve"> for </w:t>
            </w:r>
            <w:r w:rsidRPr="00415BC6">
              <w:rPr>
                <w:b/>
                <w:u w:val="single"/>
              </w:rPr>
              <w:t>seducing female students</w:t>
            </w:r>
            <w:r w:rsidRPr="00AA6484">
              <w:t xml:space="preserve">. </w:t>
            </w:r>
            <w:r w:rsidRPr="00AA6484">
              <w:rPr>
                <w:rFonts w:hint="eastAsia"/>
              </w:rPr>
              <w:t>这个首席讲师因诱奸女学生而被解雇。</w:t>
            </w:r>
          </w:p>
          <w:p w:rsidR="00CC164F" w:rsidRDefault="00CC164F" w:rsidP="00533B1C">
            <w:r w:rsidRPr="00AA6484">
              <w:t xml:space="preserve">•Are you trying to </w:t>
            </w:r>
            <w:r w:rsidRPr="00C744BD">
              <w:rPr>
                <w:b/>
                <w:color w:val="FF0000"/>
                <w:highlight w:val="yellow"/>
                <w:u w:val="single"/>
              </w:rPr>
              <w:t>seduce me</w:t>
            </w:r>
            <w:r w:rsidRPr="00AA6484">
              <w:t xml:space="preserve">? </w:t>
            </w:r>
            <w:r w:rsidRPr="00AA6484">
              <w:rPr>
                <w:rFonts w:hint="eastAsia"/>
              </w:rPr>
              <w:t>你是在勾引我吗？</w:t>
            </w:r>
          </w:p>
          <w:p w:rsidR="00CC164F" w:rsidRPr="00AA6484" w:rsidRDefault="00CC164F" w:rsidP="00533B1C"/>
          <w:p w:rsidR="00CC164F" w:rsidRPr="00AA6484" w:rsidRDefault="00CC164F" w:rsidP="00533B1C">
            <w:r w:rsidRPr="00AA6484">
              <w:t xml:space="preserve">2.[often </w:t>
            </w:r>
            <w:proofErr w:type="gramStart"/>
            <w:r w:rsidRPr="00AA6484">
              <w:t>passive,</w:t>
            </w:r>
            <w:r w:rsidRPr="00AA6484">
              <w:rPr>
                <w:rFonts w:hint="eastAsia"/>
              </w:rPr>
              <w:t>常用被动态</w:t>
            </w:r>
            <w:proofErr w:type="gramEnd"/>
            <w:r w:rsidRPr="00AA6484">
              <w:t xml:space="preserve">] to make someone want to do something by making it seem very attractive or interesting to them </w:t>
            </w:r>
            <w:r w:rsidRPr="000E7A90">
              <w:rPr>
                <w:b/>
                <w:u w:val="single"/>
              </w:rPr>
              <w:t>[</w:t>
            </w:r>
            <w:r w:rsidRPr="000E7A90">
              <w:rPr>
                <w:rFonts w:hint="eastAsia"/>
                <w:b/>
                <w:u w:val="single"/>
              </w:rPr>
              <w:t>引诱，诱使</w:t>
            </w:r>
            <w:proofErr w:type="spellStart"/>
            <w:r w:rsidRPr="000E7A90">
              <w:rPr>
                <w:rFonts w:hint="eastAsia"/>
                <w:b/>
                <w:u w:val="single"/>
              </w:rPr>
              <w:t>s</w:t>
            </w:r>
            <w:r w:rsidRPr="000E7A90">
              <w:rPr>
                <w:b/>
                <w:u w:val="single"/>
              </w:rPr>
              <w:t>b</w:t>
            </w:r>
            <w:proofErr w:type="spellEnd"/>
            <w:r w:rsidRPr="000E7A90">
              <w:rPr>
                <w:rFonts w:hint="eastAsia"/>
                <w:b/>
                <w:u w:val="single"/>
              </w:rPr>
              <w:t>做</w:t>
            </w:r>
            <w:r w:rsidRPr="000E7A90">
              <w:rPr>
                <w:b/>
                <w:u w:val="single"/>
              </w:rPr>
              <w:t xml:space="preserve">xxx: seduce </w:t>
            </w:r>
            <w:proofErr w:type="spellStart"/>
            <w:r w:rsidRPr="000E7A90">
              <w:rPr>
                <w:b/>
                <w:u w:val="single"/>
              </w:rPr>
              <w:t>sb</w:t>
            </w:r>
            <w:proofErr w:type="spellEnd"/>
            <w:r w:rsidRPr="000E7A90">
              <w:rPr>
                <w:b/>
                <w:u w:val="single"/>
              </w:rPr>
              <w:t xml:space="preserve"> into doing </w:t>
            </w:r>
            <w:proofErr w:type="spellStart"/>
            <w:r w:rsidRPr="000E7A90">
              <w:rPr>
                <w:b/>
                <w:u w:val="single"/>
              </w:rPr>
              <w:t>sth</w:t>
            </w:r>
            <w:proofErr w:type="spellEnd"/>
            <w:r w:rsidRPr="000E7A90">
              <w:rPr>
                <w:b/>
                <w:u w:val="single"/>
              </w:rPr>
              <w:t>]</w:t>
            </w:r>
          </w:p>
          <w:p w:rsidR="00CC164F" w:rsidRPr="00AA6484" w:rsidRDefault="00CC164F" w:rsidP="00533B1C"/>
          <w:p w:rsidR="00CC164F" w:rsidRPr="00AA6484" w:rsidRDefault="00CC164F" w:rsidP="00533B1C">
            <w:r w:rsidRPr="00AA6484">
              <w:t xml:space="preserve">•I was young and seduced by New York. </w:t>
            </w:r>
            <w:r w:rsidRPr="00AA6484">
              <w:rPr>
                <w:rFonts w:hint="eastAsia"/>
              </w:rPr>
              <w:t>我当时年轻，抵挡不住纽约的诱惑。</w:t>
            </w:r>
          </w:p>
          <w:p w:rsidR="00CC164F" w:rsidRPr="00AA6484" w:rsidRDefault="00CC164F" w:rsidP="00533B1C">
            <w:r w:rsidRPr="00AA6484">
              <w:t xml:space="preserve">•Leaders are people who can </w:t>
            </w:r>
            <w:r w:rsidRPr="00F81501">
              <w:rPr>
                <w:b/>
                <w:u w:val="single"/>
              </w:rPr>
              <w:t>seduce other people into sharing</w:t>
            </w:r>
            <w:r w:rsidRPr="00AA6484">
              <w:t xml:space="preserve"> their dream. </w:t>
            </w:r>
            <w:r w:rsidRPr="00AA6484">
              <w:rPr>
                <w:rFonts w:hint="eastAsia"/>
              </w:rPr>
              <w:t>领导人就是要能够说服别人来共同实现他们的梦想</w:t>
            </w:r>
          </w:p>
          <w:p w:rsidR="00CC164F" w:rsidRPr="00AA6484" w:rsidRDefault="00CC164F" w:rsidP="00533B1C"/>
        </w:tc>
      </w:tr>
      <w:tr w:rsidR="00CC164F" w:rsidRPr="00B1637B" w:rsidTr="004046C3">
        <w:trPr>
          <w:trHeight w:val="326"/>
        </w:trPr>
        <w:tc>
          <w:tcPr>
            <w:tcW w:w="10915" w:type="dxa"/>
          </w:tcPr>
          <w:p w:rsidR="00CC164F" w:rsidRPr="00B1637B" w:rsidRDefault="00CC164F" w:rsidP="00533B1C">
            <w:r w:rsidRPr="00B1637B">
              <w:rPr>
                <w:rFonts w:hint="eastAsia"/>
              </w:rPr>
              <w:t>〔战斗双方的〕僵持（状态）</w:t>
            </w:r>
            <w:r w:rsidRPr="00B1637B">
              <w:t>standoff /ˈ</w:t>
            </w:r>
            <w:proofErr w:type="spellStart"/>
            <w:r w:rsidRPr="00B1637B">
              <w:t>stændˌɒf</w:t>
            </w:r>
            <w:proofErr w:type="spellEnd"/>
            <w:r w:rsidRPr="00B1637B">
              <w:t>/ </w:t>
            </w:r>
          </w:p>
          <w:p w:rsidR="00CC164F" w:rsidRDefault="00551FDE" w:rsidP="00533B1C">
            <w:hyperlink r:id="rId71" w:history="1">
              <w:r w:rsidR="00CC164F" w:rsidRPr="00B1637B">
                <w:rPr>
                  <w:rStyle w:val="Hyperlink"/>
                </w:rPr>
                <w:t>N-COUNT</w:t>
              </w:r>
              <w:r w:rsidR="00CC164F" w:rsidRPr="00B1637B">
                <w:rPr>
                  <w:rStyle w:val="Hyperlink"/>
                  <w:rFonts w:eastAsiaTheme="majorEastAsia"/>
                </w:rPr>
                <w:t> </w:t>
              </w:r>
            </w:hyperlink>
            <w:r w:rsidR="00CC164F" w:rsidRPr="00B1637B">
              <w:t xml:space="preserve">A standoff is a situation in which neither of two opposing groups or forces will make a move until the other one does something, so nothing can happen until one of them gives </w:t>
            </w:r>
            <w:proofErr w:type="spellStart"/>
            <w:r w:rsidR="00CC164F" w:rsidRPr="00B1637B">
              <w:t>waya</w:t>
            </w:r>
            <w:proofErr w:type="spellEnd"/>
            <w:r w:rsidR="00CC164F" w:rsidRPr="00B1637B">
              <w:t xml:space="preserve"> situation in which neither side in a fight or battle can gain an advantage</w:t>
            </w:r>
            <w:r w:rsidR="00CC164F">
              <w:t>.</w:t>
            </w:r>
          </w:p>
          <w:p w:rsidR="00CC164F" w:rsidRPr="00B1637B" w:rsidRDefault="00CC164F" w:rsidP="00533B1C"/>
          <w:p w:rsidR="00CC164F" w:rsidRPr="00B1637B" w:rsidRDefault="00CC164F" w:rsidP="00533B1C">
            <w:r w:rsidRPr="00B1637B">
              <w:t xml:space="preserve">e.g.  There is no sign of an end to the </w:t>
            </w:r>
            <w:r w:rsidRPr="005D0A0F">
              <w:rPr>
                <w:b/>
                <w:highlight w:val="yellow"/>
              </w:rPr>
              <w:t>standoff</w:t>
            </w:r>
            <w:r w:rsidRPr="00B1637B">
              <w:t xml:space="preserve"> between Mohawk Indians and the Quebec provincial police. </w:t>
            </w:r>
            <w:r w:rsidRPr="00B1637B">
              <w:br/>
              <w:t> </w:t>
            </w:r>
            <w:r w:rsidRPr="00B1637B">
              <w:rPr>
                <w:rFonts w:hint="eastAsia"/>
              </w:rPr>
              <w:t>莫霍克印第安人和魁北克省警方之间的僵局没有结束的迹象</w:t>
            </w:r>
          </w:p>
          <w:p w:rsidR="00CC164F" w:rsidRPr="00B1637B" w:rsidRDefault="00CC164F" w:rsidP="00533B1C"/>
          <w:p w:rsidR="00CC164F" w:rsidRPr="00B1637B" w:rsidRDefault="00CC164F" w:rsidP="00533B1C"/>
        </w:tc>
      </w:tr>
      <w:tr w:rsidR="00CC164F" w:rsidRPr="00F3592F" w:rsidTr="004046C3">
        <w:trPr>
          <w:trHeight w:val="326"/>
        </w:trPr>
        <w:tc>
          <w:tcPr>
            <w:tcW w:w="10915" w:type="dxa"/>
          </w:tcPr>
          <w:p w:rsidR="00CC164F" w:rsidRPr="00F3592F" w:rsidRDefault="00CC164F" w:rsidP="00533B1C">
            <w:pPr>
              <w:rPr>
                <w:b/>
              </w:rPr>
            </w:pPr>
            <w:r w:rsidRPr="00F3592F">
              <w:rPr>
                <w:b/>
                <w:highlight w:val="yellow"/>
              </w:rPr>
              <w:lastRenderedPageBreak/>
              <w:t xml:space="preserve">[ </w:t>
            </w:r>
            <w:r w:rsidRPr="00F3592F">
              <w:rPr>
                <w:rFonts w:hint="eastAsia"/>
                <w:b/>
                <w:highlight w:val="yellow"/>
              </w:rPr>
              <w:t>和</w:t>
            </w:r>
            <w:r w:rsidRPr="00F3592F">
              <w:rPr>
                <w:b/>
                <w:highlight w:val="yellow"/>
              </w:rPr>
              <w:t xml:space="preserve">xxx </w:t>
            </w:r>
            <w:r w:rsidRPr="00F3592F">
              <w:rPr>
                <w:rFonts w:hint="eastAsia"/>
                <w:b/>
                <w:highlight w:val="yellow"/>
              </w:rPr>
              <w:t>形成鲜明对比:</w:t>
            </w:r>
            <w:r w:rsidRPr="00F3592F">
              <w:rPr>
                <w:b/>
                <w:highlight w:val="yellow"/>
              </w:rPr>
              <w:t xml:space="preserve"> in stark contrast to </w:t>
            </w:r>
            <w:proofErr w:type="spellStart"/>
            <w:r w:rsidRPr="00F3592F">
              <w:rPr>
                <w:b/>
                <w:highlight w:val="yellow"/>
              </w:rPr>
              <w:t>sth</w:t>
            </w:r>
            <w:proofErr w:type="spellEnd"/>
            <w:r>
              <w:rPr>
                <w:b/>
                <w:highlight w:val="yellow"/>
              </w:rPr>
              <w:t xml:space="preserve">;  </w:t>
            </w:r>
            <w:r w:rsidRPr="00316719">
              <w:rPr>
                <w:b/>
                <w:color w:val="FF0000"/>
                <w:highlight w:val="yellow"/>
              </w:rPr>
              <w:t xml:space="preserve">stand </w:t>
            </w:r>
            <w:r>
              <w:rPr>
                <w:b/>
                <w:highlight w:val="yellow"/>
              </w:rPr>
              <w:t xml:space="preserve">in stark contrast to </w:t>
            </w:r>
            <w:proofErr w:type="spellStart"/>
            <w:r>
              <w:rPr>
                <w:b/>
                <w:highlight w:val="yellow"/>
              </w:rPr>
              <w:t>sth</w:t>
            </w:r>
            <w:proofErr w:type="spellEnd"/>
            <w:r w:rsidRPr="00F3592F">
              <w:rPr>
                <w:b/>
                <w:highlight w:val="yellow"/>
              </w:rPr>
              <w:t>]</w:t>
            </w:r>
            <w:r w:rsidRPr="00F3592F">
              <w:rPr>
                <w:b/>
              </w:rPr>
              <w:t xml:space="preserve"> </w:t>
            </w:r>
          </w:p>
          <w:p w:rsidR="00CC164F" w:rsidRPr="00F3592F" w:rsidRDefault="00CC164F" w:rsidP="00533B1C">
            <w:r>
              <w:t xml:space="preserve">e.g. </w:t>
            </w:r>
            <w:r w:rsidRPr="00F3592F">
              <w:t>This need for economic cooperation </w:t>
            </w:r>
            <w:r w:rsidRPr="00316719">
              <w:rPr>
                <w:b/>
                <w:color w:val="FF0000"/>
                <w:highlight w:val="yellow"/>
                <w:u w:val="single"/>
              </w:rPr>
              <w:t>stands </w:t>
            </w:r>
            <w:r w:rsidRPr="00F3592F">
              <w:rPr>
                <w:b/>
                <w:highlight w:val="yellow"/>
                <w:u w:val="single"/>
              </w:rPr>
              <w:t>in stark contrast to</w:t>
            </w:r>
            <w:r w:rsidRPr="00F3592F">
              <w:t> the political conflict over Georgia. </w:t>
            </w:r>
          </w:p>
          <w:p w:rsidR="00CC164F" w:rsidRPr="00F3592F" w:rsidRDefault="00CC164F" w:rsidP="00533B1C">
            <w:r w:rsidRPr="00F3592F">
              <w:rPr>
                <w:rFonts w:hint="eastAsia"/>
              </w:rPr>
              <w:t>经济合作的必要与</w:t>
            </w:r>
            <w:r>
              <w:rPr>
                <w:rFonts w:hint="eastAsia"/>
              </w:rPr>
              <w:t>&lt;</w:t>
            </w:r>
            <w:r w:rsidRPr="00F3592F">
              <w:rPr>
                <w:rFonts w:hint="eastAsia"/>
              </w:rPr>
              <w:t>在格鲁吉亚问题上的政治冲突</w:t>
            </w:r>
            <w:r>
              <w:rPr>
                <w:rFonts w:hint="eastAsia"/>
              </w:rPr>
              <w:t>&gt;</w:t>
            </w:r>
            <w:r w:rsidRPr="00F3592F">
              <w:rPr>
                <w:rFonts w:hint="eastAsia"/>
              </w:rPr>
              <w:t>形成鲜明对比</w:t>
            </w:r>
            <w:r w:rsidRPr="00F3592F">
              <w:t>。</w:t>
            </w:r>
          </w:p>
          <w:p w:rsidR="00CC164F" w:rsidRPr="00F3592F" w:rsidRDefault="00CC164F" w:rsidP="00533B1C">
            <w:r>
              <w:t xml:space="preserve">e.g. </w:t>
            </w:r>
            <w:r w:rsidRPr="00F3592F">
              <w:t>In Brazil, I walked through the crowded impoverished ‘favelas’ of Sao Paulo</w:t>
            </w:r>
            <w:r>
              <w:t xml:space="preserve"> (aka, the slum)</w:t>
            </w:r>
            <w:r w:rsidRPr="00F3592F">
              <w:t xml:space="preserve">, </w:t>
            </w:r>
            <w:r w:rsidRPr="00316719">
              <w:rPr>
                <w:b/>
                <w:color w:val="FF0000"/>
                <w:highlight w:val="yellow"/>
                <w:u w:val="single"/>
              </w:rPr>
              <w:t>standing </w:t>
            </w:r>
            <w:r w:rsidRPr="008213DA">
              <w:rPr>
                <w:b/>
                <w:highlight w:val="yellow"/>
                <w:u w:val="single"/>
              </w:rPr>
              <w:t>in stark contrast to</w:t>
            </w:r>
            <w:r w:rsidRPr="00F3592F">
              <w:t xml:space="preserve"> the rich </w:t>
            </w:r>
            <w:proofErr w:type="spellStart"/>
            <w:r w:rsidRPr="00F3592F">
              <w:t>neighborhoods</w:t>
            </w:r>
            <w:proofErr w:type="spellEnd"/>
            <w:r w:rsidRPr="00F3592F">
              <w:t> just a few blocks away. </w:t>
            </w:r>
            <w:r>
              <w:t xml:space="preserve"> </w:t>
            </w:r>
            <w:r w:rsidRPr="00F3592F">
              <w:rPr>
                <w:rFonts w:hint="eastAsia"/>
              </w:rPr>
              <w:t>我曾经漫步于圣保罗拥挤的居民区棚户区，那里与</w:t>
            </w:r>
            <w:r>
              <w:rPr>
                <w:rFonts w:hint="eastAsia"/>
              </w:rPr>
              <w:t>&lt;</w:t>
            </w:r>
            <w:r w:rsidRPr="00F3592F">
              <w:rPr>
                <w:rFonts w:hint="eastAsia"/>
              </w:rPr>
              <w:t>几个街区之外的富人区</w:t>
            </w:r>
            <w:r>
              <w:rPr>
                <w:rFonts w:hint="eastAsia"/>
              </w:rPr>
              <w:t>&gt;</w:t>
            </w:r>
            <w:r w:rsidRPr="00F3592F">
              <w:rPr>
                <w:rFonts w:hint="eastAsia"/>
              </w:rPr>
              <w:t>形成了鲜明的对比</w:t>
            </w:r>
            <w:r w:rsidRPr="00F3592F">
              <w:t>。</w:t>
            </w:r>
          </w:p>
          <w:p w:rsidR="00CC164F" w:rsidRPr="00F3592F" w:rsidRDefault="00CC164F" w:rsidP="00533B1C"/>
        </w:tc>
      </w:tr>
      <w:tr w:rsidR="0061704A" w:rsidTr="004046C3">
        <w:trPr>
          <w:trHeight w:val="2584"/>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Verb) [</w:t>
            </w:r>
            <w:proofErr w:type="spellStart"/>
            <w:r>
              <w:t>ɪn'dent</w:t>
            </w:r>
            <w:proofErr w:type="spellEnd"/>
            <w:r>
              <w:t xml:space="preserve">] indent:  to start a line of writing further towards the middle of the page than other lines </w:t>
            </w:r>
            <w:r>
              <w:rPr>
                <w:rFonts w:hint="eastAsia"/>
              </w:rPr>
              <w:t>〔书写时〕将〔行首〕缩格</w:t>
            </w:r>
          </w:p>
          <w:p w:rsidR="0061704A" w:rsidRDefault="0061704A" w:rsidP="00533B1C">
            <w:r>
              <w:t xml:space="preserve">•Use the Tab key to indent the first line of the paragraph. </w:t>
            </w:r>
            <w:r>
              <w:rPr>
                <w:rFonts w:hint="eastAsia"/>
              </w:rPr>
              <w:t>用跳格键把该段的首行缩格</w:t>
            </w:r>
          </w:p>
          <w:p w:rsidR="0061704A" w:rsidRDefault="0061704A" w:rsidP="00533B1C"/>
          <w:p w:rsidR="0061704A" w:rsidRDefault="0061704A" w:rsidP="00533B1C">
            <w:r>
              <w:sym w:font="Wingdings" w:char="F0E8"/>
            </w:r>
            <w:r>
              <w:t>indentation:</w:t>
            </w:r>
          </w:p>
          <w:p w:rsidR="0061704A" w:rsidRDefault="0061704A" w:rsidP="00533B1C">
            <w:pPr>
              <w:rPr>
                <w:b/>
                <w:color w:val="FF0000"/>
                <w:highlight w:val="yellow"/>
              </w:rPr>
            </w:pPr>
            <w:r>
              <w:t>1.</w:t>
            </w:r>
            <w:r>
              <w:rPr>
                <w:b/>
                <w:color w:val="FF0000"/>
                <w:highlight w:val="yellow"/>
              </w:rPr>
              <w:t xml:space="preserve">an official order for goods or equipment </w:t>
            </w:r>
            <w:r>
              <w:rPr>
                <w:rFonts w:hint="eastAsia"/>
                <w:b/>
                <w:color w:val="FF0000"/>
                <w:highlight w:val="yellow"/>
              </w:rPr>
              <w:t>〔正式的〕订</w:t>
            </w:r>
            <w:r>
              <w:rPr>
                <w:b/>
                <w:color w:val="FF0000"/>
                <w:highlight w:val="yellow"/>
              </w:rPr>
              <w:t>(</w:t>
            </w:r>
            <w:r>
              <w:rPr>
                <w:rFonts w:hint="eastAsia"/>
                <w:b/>
                <w:color w:val="FF0000"/>
                <w:highlight w:val="yellow"/>
              </w:rPr>
              <w:t>货</w:t>
            </w:r>
            <w:r>
              <w:rPr>
                <w:b/>
                <w:color w:val="FF0000"/>
                <w:highlight w:val="yellow"/>
              </w:rPr>
              <w:t>)</w:t>
            </w:r>
            <w:r>
              <w:rPr>
                <w:rFonts w:hint="eastAsia"/>
                <w:b/>
                <w:color w:val="FF0000"/>
                <w:highlight w:val="yellow"/>
              </w:rPr>
              <w:t>单</w:t>
            </w:r>
          </w:p>
          <w:p w:rsidR="0061704A" w:rsidRDefault="0061704A" w:rsidP="00533B1C">
            <w:r>
              <w:rPr>
                <w:b/>
                <w:color w:val="FF0000"/>
                <w:highlight w:val="yellow"/>
              </w:rPr>
              <w:t xml:space="preserve">[+ for] •He cancelled the indent for silk scarves. </w:t>
            </w:r>
            <w:r>
              <w:rPr>
                <w:rFonts w:hint="eastAsia"/>
                <w:b/>
                <w:color w:val="FF0000"/>
                <w:highlight w:val="yellow"/>
              </w:rPr>
              <w:t>他取消了真丝围巾的订单</w:t>
            </w:r>
            <w:r>
              <w:rPr>
                <w:rFonts w:hint="eastAsia"/>
              </w:rPr>
              <w:t>。</w:t>
            </w:r>
          </w:p>
          <w:p w:rsidR="0061704A" w:rsidRDefault="0061704A" w:rsidP="00533B1C">
            <w:r>
              <w:t xml:space="preserve">2. an indentation </w:t>
            </w:r>
            <w:r>
              <w:rPr>
                <w:rFonts w:hint="eastAsia"/>
              </w:rPr>
              <w:t>行首空格；凹口</w:t>
            </w:r>
          </w:p>
          <w:p w:rsidR="0061704A" w:rsidRDefault="0061704A" w:rsidP="00533B1C"/>
        </w:tc>
      </w:tr>
      <w:tr w:rsidR="0061704A" w:rsidTr="004046C3">
        <w:trPr>
          <w:trHeight w:val="570"/>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rPr>
                <w:b/>
                <w:color w:val="FF0000"/>
                <w:highlight w:val="yellow"/>
                <w:u w:val="single"/>
              </w:rPr>
              <w:t>I am all ears</w:t>
            </w:r>
            <w:r>
              <w:t xml:space="preserve"> </w:t>
            </w:r>
            <w:r>
              <w:rPr>
                <w:rFonts w:hint="eastAsia"/>
              </w:rPr>
              <w:t>我洗耳恭听</w:t>
            </w:r>
            <w:r>
              <w:t xml:space="preserve">; </w:t>
            </w:r>
            <w:r>
              <w:rPr>
                <w:rFonts w:hint="eastAsia"/>
              </w:rPr>
              <w:t xml:space="preserve">我在聆听 </w:t>
            </w:r>
            <w:r>
              <w:t xml:space="preserve"> (</w:t>
            </w:r>
            <w:r>
              <w:rPr>
                <w:rFonts w:hint="eastAsia"/>
              </w:rPr>
              <w:t>注意连读</w:t>
            </w:r>
            <w:r>
              <w:t>)</w:t>
            </w:r>
          </w:p>
          <w:p w:rsidR="0061704A" w:rsidRDefault="0061704A" w:rsidP="00533B1C"/>
        </w:tc>
      </w:tr>
      <w:tr w:rsidR="0061704A" w:rsidRPr="0000126F"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Pr="0000126F" w:rsidRDefault="0061704A" w:rsidP="00533B1C">
            <w:r w:rsidRPr="0000126F">
              <w:t>reveller ['</w:t>
            </w:r>
            <w:proofErr w:type="spellStart"/>
            <w:r w:rsidRPr="0000126F">
              <w:t>revələ</w:t>
            </w:r>
            <w:proofErr w:type="spellEnd"/>
            <w:r w:rsidRPr="0000126F">
              <w:t>]</w:t>
            </w:r>
          </w:p>
          <w:p w:rsidR="0061704A" w:rsidRPr="0000126F" w:rsidRDefault="0061704A" w:rsidP="00533B1C">
            <w:r w:rsidRPr="0000126F">
              <w:t> </w:t>
            </w:r>
          </w:p>
          <w:p w:rsidR="0061704A" w:rsidRPr="0000126F" w:rsidRDefault="0061704A" w:rsidP="00533B1C">
            <w:r w:rsidRPr="0000126F">
              <w:t xml:space="preserve">N-COUNT Revellers are people who are enjoying themselves in a noisy way, often while they are drunk. </w:t>
            </w:r>
            <w:r w:rsidRPr="0000126F">
              <w:rPr>
                <w:rFonts w:hint="eastAsia"/>
              </w:rPr>
              <w:t xml:space="preserve">纵酒狂欢者 </w:t>
            </w:r>
            <w:r w:rsidRPr="0000126F">
              <w:t>•  ...a crowd of Fourth of July revellers. </w:t>
            </w:r>
            <w:r w:rsidRPr="0000126F">
              <w:br/>
              <w:t> ...</w:t>
            </w:r>
            <w:r w:rsidRPr="0000126F">
              <w:rPr>
                <w:rFonts w:hint="eastAsia"/>
              </w:rPr>
              <w:t>一群在</w:t>
            </w:r>
            <w:r w:rsidRPr="0000126F">
              <w:t>7</w:t>
            </w:r>
            <w:r w:rsidRPr="0000126F">
              <w:rPr>
                <w:rFonts w:hint="eastAsia"/>
              </w:rPr>
              <w:t>月</w:t>
            </w:r>
            <w:r w:rsidRPr="0000126F">
              <w:t>4</w:t>
            </w:r>
            <w:r w:rsidRPr="0000126F">
              <w:rPr>
                <w:rFonts w:hint="eastAsia"/>
              </w:rPr>
              <w:t>日国庆日饮酒作乐的人</w:t>
            </w:r>
          </w:p>
          <w:p w:rsidR="0061704A" w:rsidRPr="0000126F" w:rsidRDefault="0061704A" w:rsidP="00533B1C">
            <w:r w:rsidRPr="0000126F">
              <w:t>/ˈ</w:t>
            </w:r>
            <w:proofErr w:type="spellStart"/>
            <w:r w:rsidRPr="0000126F">
              <w:t>rɛvəl</w:t>
            </w:r>
            <w:proofErr w:type="spellEnd"/>
            <w:r w:rsidRPr="0000126F">
              <w:t>/ </w:t>
            </w:r>
          </w:p>
          <w:p w:rsidR="0061704A" w:rsidRPr="0000126F" w:rsidRDefault="0061704A" w:rsidP="00533B1C">
            <w:r w:rsidRPr="0000126F">
              <w:t>    </w:t>
            </w:r>
          </w:p>
          <w:p w:rsidR="0061704A" w:rsidRPr="0000126F" w:rsidRDefault="0061704A" w:rsidP="00533B1C">
            <w:r w:rsidRPr="0000126F">
              <w:t> </w:t>
            </w:r>
          </w:p>
          <w:p w:rsidR="0061704A" w:rsidRPr="0000126F" w:rsidRDefault="0061704A" w:rsidP="00533B1C">
            <w:r w:rsidRPr="0000126F">
              <w:t>|TEM8 (</w:t>
            </w:r>
            <w:proofErr w:type="spellStart"/>
            <w:r w:rsidRPr="0000126F">
              <w:t>revelingreveledrevels</w:t>
            </w:r>
            <w:proofErr w:type="spellEnd"/>
            <w:r w:rsidRPr="0000126F">
              <w:t>)</w:t>
            </w:r>
          </w:p>
          <w:p w:rsidR="0061704A" w:rsidRPr="0000126F" w:rsidRDefault="00551FDE" w:rsidP="00533B1C">
            <w:hyperlink r:id="rId72" w:history="1">
              <w:r w:rsidR="0061704A" w:rsidRPr="0000126F">
                <w:rPr>
                  <w:rStyle w:val="Hyperlink"/>
                </w:rPr>
                <w:t>V-I </w:t>
              </w:r>
            </w:hyperlink>
            <w:r w:rsidR="0061704A" w:rsidRPr="0000126F">
              <w:t xml:space="preserve">If you revel in a situation or experience, you enjoy it very much. </w:t>
            </w:r>
            <w:r w:rsidR="0061704A" w:rsidRPr="0000126F">
              <w:rPr>
                <w:rFonts w:hint="eastAsia"/>
              </w:rPr>
              <w:t>陶醉</w:t>
            </w:r>
            <w:r w:rsidR="0061704A" w:rsidRPr="0000126F">
              <w:t xml:space="preserve">; </w:t>
            </w:r>
            <w:r w:rsidR="0061704A" w:rsidRPr="0000126F">
              <w:rPr>
                <w:rFonts w:hint="eastAsia"/>
              </w:rPr>
              <w:t>沉湎</w:t>
            </w:r>
          </w:p>
          <w:p w:rsidR="0061704A" w:rsidRPr="0000126F" w:rsidRDefault="0061704A" w:rsidP="00533B1C">
            <w:r w:rsidRPr="0000126F">
              <w:t>•  Annie was smiling and laughing, clearly revelling in the attention. </w:t>
            </w:r>
            <w:r w:rsidRPr="0000126F">
              <w:br/>
              <w:t> </w:t>
            </w:r>
            <w:r w:rsidRPr="0000126F">
              <w:rPr>
                <w:rFonts w:hint="eastAsia"/>
              </w:rPr>
              <w:t>安妮时而微笑，时而大笑，显然为受到瞩目而陶醉。</w:t>
            </w:r>
          </w:p>
          <w:p w:rsidR="0061704A" w:rsidRPr="0000126F" w:rsidRDefault="0061704A" w:rsidP="00533B1C"/>
          <w:p w:rsidR="0061704A" w:rsidRPr="0000126F" w:rsidRDefault="0061704A" w:rsidP="00533B1C">
            <w:r w:rsidRPr="0000126F">
              <w:t>to spend time dancing, eating, drinking etc, especially at a party</w:t>
            </w:r>
          </w:p>
          <w:p w:rsidR="0061704A" w:rsidRPr="0000126F" w:rsidRDefault="0061704A" w:rsidP="00533B1C">
            <w:r w:rsidRPr="0000126F">
              <w:rPr>
                <w:rFonts w:hint="eastAsia"/>
              </w:rPr>
              <w:t>狂欢，纵酒，作乐</w:t>
            </w:r>
          </w:p>
          <w:p w:rsidR="0061704A" w:rsidRPr="0000126F" w:rsidRDefault="0061704A" w:rsidP="00533B1C">
            <w:r w:rsidRPr="0000126F">
              <w:t xml:space="preserve">PHRVB </w:t>
            </w:r>
            <w:r w:rsidRPr="0000126F">
              <w:rPr>
                <w:rFonts w:hint="eastAsia"/>
              </w:rPr>
              <w:t>短语动词</w:t>
            </w:r>
          </w:p>
          <w:p w:rsidR="0061704A" w:rsidRPr="0000126F" w:rsidRDefault="0061704A" w:rsidP="00533B1C">
            <w:r w:rsidRPr="0000126F">
              <w:t>revel in </w:t>
            </w:r>
            <w:proofErr w:type="spellStart"/>
            <w:r w:rsidRPr="0000126F">
              <w:t>sthphr</w:t>
            </w:r>
            <w:proofErr w:type="spellEnd"/>
            <w:r w:rsidRPr="0000126F">
              <w:t xml:space="preserve"> v</w:t>
            </w:r>
          </w:p>
          <w:p w:rsidR="0061704A" w:rsidRPr="0000126F" w:rsidRDefault="0061704A" w:rsidP="00533B1C">
            <w:r w:rsidRPr="0000126F">
              <w:t>to enjoy something very much</w:t>
            </w:r>
          </w:p>
          <w:p w:rsidR="0061704A" w:rsidRPr="0000126F" w:rsidRDefault="0061704A" w:rsidP="00533B1C">
            <w:r w:rsidRPr="0000126F">
              <w:rPr>
                <w:rFonts w:hint="eastAsia"/>
              </w:rPr>
              <w:t>陶醉于，沉湎于</w:t>
            </w:r>
          </w:p>
          <w:p w:rsidR="0061704A" w:rsidRPr="0000126F"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551FDE" w:rsidP="00533B1C">
            <w:hyperlink r:id="rId73" w:tgtFrame="_blank" w:history="1">
              <w:r w:rsidR="0061704A">
                <w:rPr>
                  <w:rStyle w:val="Hyperlink"/>
                </w:rPr>
                <w:t>On premise</w:t>
              </w:r>
            </w:hyperlink>
          </w:p>
          <w:p w:rsidR="0061704A" w:rsidRDefault="0061704A" w:rsidP="00533B1C">
            <w:r>
              <w:lastRenderedPageBreak/>
              <w:t xml:space="preserve">On-premises software (sometimes abbreviated as "on-prem" software) is installed and running on computers </w:t>
            </w:r>
            <w:r>
              <w:rPr>
                <w:b/>
                <w:u w:val="single"/>
              </w:rPr>
              <w:t>on the premises (in the building) of the person or organization</w:t>
            </w:r>
            <w:r>
              <w:t xml:space="preserve"> who is using the software</w:t>
            </w:r>
            <w:r>
              <w:rPr>
                <w:b/>
                <w:u w:val="single"/>
              </w:rPr>
              <w:t>, rather than at a remote facility,</w:t>
            </w:r>
            <w:r>
              <w:t xml:space="preserve"> such as at a server farm or cloud somewhere on the Internet. On-premises software is sometimes referred to as “</w:t>
            </w:r>
            <w:proofErr w:type="spellStart"/>
            <w:r>
              <w:t>shrinkwrap</w:t>
            </w:r>
            <w:proofErr w:type="spellEnd"/>
            <w:r>
              <w:t xml:space="preserve">” software, and off-premises software is commonly called “software as a service” or “computing in the cloud”. Within the context of cloud computing, the term "on-premise" is incorrect grammatical English, yet has become commonplace particularly with some of the cloud software </w:t>
            </w:r>
            <w:proofErr w:type="spellStart"/>
            <w:r>
              <w:t>vendors.The</w:t>
            </w:r>
            <w:proofErr w:type="spellEnd"/>
            <w:r>
              <w:t xml:space="preserve"> on-premises approach to deploying and using business software was the most common until around 2005, when software running at a remote location became widely available and adopted.[citation needed] The new, alternative deployment and use model typically uses the Internet to remove the need for the user to install any software on premises and had other accompanying benefits: running software remotely can result in considerable cost savings because of reduced staffing, maintenance, power consumption, and other factors.</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lastRenderedPageBreak/>
              <w:t>Long story short</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rPr>
                <w:rFonts w:hint="eastAsia"/>
              </w:rPr>
              <w:t>胡闹；哄闹</w:t>
            </w:r>
            <w:r>
              <w:t>/</w:t>
            </w:r>
            <w:r>
              <w:rPr>
                <w:rFonts w:hint="eastAsia"/>
              </w:rPr>
              <w:t>闹着玩儿；鬼混</w:t>
            </w:r>
            <w:r>
              <w:t>  horse around </w:t>
            </w:r>
          </w:p>
          <w:p w:rsidR="0061704A" w:rsidRDefault="0061704A" w:rsidP="00533B1C">
            <w:r>
              <w:t xml:space="preserve">PHRASAL VERB If you horse around, you play roughly and carelessly, so that you could hurt someone or damage something. </w:t>
            </w:r>
            <w:r>
              <w:rPr>
                <w:rFonts w:hint="eastAsia"/>
              </w:rPr>
              <w:t>胡闹</w:t>
            </w:r>
          </w:p>
          <w:p w:rsidR="0061704A" w:rsidRDefault="0061704A" w:rsidP="00533B1C">
            <w:r>
              <w:t xml:space="preserve">•  My friends and I would horse around and try to push each other.  </w:t>
            </w:r>
            <w:r>
              <w:rPr>
                <w:rFonts w:hint="eastAsia"/>
              </w:rPr>
              <w:t>我和朋友们有时会闹着玩，互相推来搡去</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Nearly five hours of</w:t>
            </w:r>
            <w:hyperlink r:id="rId74" w:tgtFrame="_blank" w:history="1">
              <w:r>
                <w:rPr>
                  <w:rStyle w:val="Hyperlink"/>
                </w:rPr>
                <w:t xml:space="preserve"> unprecedented/all-time and surreal talks</w:t>
              </w:r>
            </w:hyperlink>
            <w:r>
              <w:t xml:space="preserve"> between US President Trump and North Korea's Kim Jong Un culminated with fulsome declarations of a new friendship but just vague pledges of nuclear disarmament. For Trump, that </w:t>
            </w:r>
            <w:r>
              <w:rPr>
                <w:b/>
                <w:u w:val="single"/>
              </w:rPr>
              <w:t>amounted to</w:t>
            </w:r>
            <w:r>
              <w:t xml:space="preserve"> a triumphant outcome in his</w:t>
            </w:r>
            <w:hyperlink r:id="rId75" w:tgtFrame="_blank" w:history="1">
              <w:r>
                <w:rPr>
                  <w:rStyle w:val="Hyperlink"/>
                </w:rPr>
                <w:t xml:space="preserve"> extraordinary gamble</w:t>
              </w:r>
            </w:hyperlink>
            <w:r>
              <w:t xml:space="preserve"> with the rogue kingdom's despotic leader.    </w:t>
            </w:r>
          </w:p>
          <w:p w:rsidR="0061704A" w:rsidRDefault="0061704A" w:rsidP="00533B1C"/>
          <w:p w:rsidR="0061704A" w:rsidRDefault="0061704A" w:rsidP="00533B1C">
            <w:pPr>
              <w:rPr>
                <w:b/>
                <w:color w:val="FF0000"/>
              </w:rPr>
            </w:pPr>
            <w:r>
              <w:t xml:space="preserve">V.S. </w:t>
            </w:r>
            <w:r>
              <w:rPr>
                <w:b/>
                <w:color w:val="FF0000"/>
                <w:highlight w:val="yellow"/>
              </w:rPr>
              <w:t xml:space="preserve">[ be tantamount to </w:t>
            </w:r>
            <w:proofErr w:type="spellStart"/>
            <w:r>
              <w:rPr>
                <w:b/>
                <w:color w:val="FF0000"/>
                <w:highlight w:val="yellow"/>
              </w:rPr>
              <w:t>sth</w:t>
            </w:r>
            <w:proofErr w:type="spellEnd"/>
            <w:r>
              <w:rPr>
                <w:b/>
                <w:color w:val="FF0000"/>
                <w:highlight w:val="yellow"/>
              </w:rPr>
              <w:t xml:space="preserve"> bad/unpleasant: be tantamount to suicide </w:t>
            </w:r>
            <w:r>
              <w:rPr>
                <w:rFonts w:hint="eastAsia"/>
                <w:b/>
                <w:color w:val="FF0000"/>
                <w:highlight w:val="yellow"/>
              </w:rPr>
              <w:t>无异于（自杀）</w:t>
            </w:r>
            <w:r>
              <w:rPr>
                <w:b/>
                <w:color w:val="FF0000"/>
                <w:highlight w:val="yellow"/>
              </w:rPr>
              <w:t>]</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straight: </w:t>
            </w:r>
          </w:p>
          <w:p w:rsidR="0061704A" w:rsidRDefault="0061704A" w:rsidP="00533B1C">
            <w:r>
              <w:t xml:space="preserve">* </w:t>
            </w:r>
            <w:proofErr w:type="gramStart"/>
            <w:r>
              <w:t>V)straighten</w:t>
            </w:r>
            <w:proofErr w:type="gramEnd"/>
            <w:r>
              <w:t xml:space="preserve"> up </w:t>
            </w:r>
            <w:proofErr w:type="spellStart"/>
            <w:r>
              <w:t>sth</w:t>
            </w:r>
            <w:proofErr w:type="spellEnd"/>
            <w:r>
              <w:t>: It might will take me a few days to get organized and then straighten up everything.</w:t>
            </w:r>
          </w:p>
          <w:p w:rsidR="0061704A" w:rsidRDefault="0061704A" w:rsidP="00533B1C">
            <w:r>
              <w:t xml:space="preserve">* </w:t>
            </w:r>
            <w:proofErr w:type="spellStart"/>
            <w:r>
              <w:t>Adj</w:t>
            </w:r>
            <w:proofErr w:type="spellEnd"/>
            <w:r>
              <w:t xml:space="preserve">) [Let me get this </w:t>
            </w:r>
            <w:proofErr w:type="gramStart"/>
            <w:r>
              <w:t>straight]=</w:t>
            </w:r>
            <w:proofErr w:type="gramEnd"/>
            <w:r>
              <w:t xml:space="preserve"> let me make sure xx   </w:t>
            </w:r>
          </w:p>
          <w:p w:rsidR="0061704A" w:rsidRDefault="0061704A" w:rsidP="00533B1C">
            <w:r>
              <w:t>* [hair straighter]</w:t>
            </w:r>
          </w:p>
          <w:p w:rsidR="0061704A" w:rsidRDefault="0061704A" w:rsidP="00533B1C"/>
        </w:tc>
      </w:tr>
      <w:tr w:rsidR="0061704A" w:rsidTr="004046C3">
        <w:trPr>
          <w:trHeight w:val="1108"/>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break the cod/rule: </w:t>
            </w:r>
            <w:r>
              <w:rPr>
                <w:rFonts w:hint="eastAsia"/>
              </w:rPr>
              <w:t>打破该守则</w:t>
            </w:r>
            <w:r>
              <w:br/>
            </w:r>
            <w:r>
              <w:br/>
              <w:t xml:space="preserve">tell sb. off </w:t>
            </w:r>
            <w:r>
              <w:rPr>
                <w:rFonts w:hint="eastAsia"/>
              </w:rPr>
              <w:t>全告诉了</w:t>
            </w:r>
            <w:r>
              <w:t xml:space="preserve"> </w:t>
            </w:r>
          </w:p>
          <w:p w:rsidR="0061704A" w:rsidRDefault="0061704A" w:rsidP="00533B1C">
            <w:pPr>
              <w:rPr>
                <w:rFonts w:ascii="Arial" w:hAnsi="Arial" w:cs="Arial"/>
                <w:color w:val="DB3E3E"/>
                <w:sz w:val="20"/>
                <w:szCs w:val="20"/>
              </w:rPr>
            </w:pP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smirky /'</w:t>
            </w:r>
            <w:proofErr w:type="spellStart"/>
            <w:r>
              <w:t>smə:ki</w:t>
            </w:r>
            <w:proofErr w:type="spellEnd"/>
            <w:r>
              <w:t xml:space="preserve">/adj. </w:t>
            </w:r>
            <w:r>
              <w:rPr>
                <w:rFonts w:hint="eastAsia"/>
              </w:rPr>
              <w:t>傻笑的；假笑的</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w:t>
            </w:r>
            <w:r>
              <w:rPr>
                <w:rFonts w:hint="eastAsia"/>
              </w:rPr>
              <w:t>把车停到一边</w:t>
            </w:r>
            <w:r>
              <w:t>/</w:t>
            </w:r>
            <w:r>
              <w:rPr>
                <w:rFonts w:hint="eastAsia"/>
              </w:rPr>
              <w:t>靠边停车</w:t>
            </w:r>
            <w:r>
              <w:t xml:space="preserve"> : pull over]</w:t>
            </w:r>
          </w:p>
          <w:p w:rsidR="0061704A" w:rsidRDefault="0061704A" w:rsidP="00533B1C"/>
          <w:p w:rsidR="0061704A" w:rsidRDefault="0061704A" w:rsidP="00533B1C">
            <w:r>
              <w:t>PHRASAL VERB When a vehicle or driver </w:t>
            </w:r>
            <w:r>
              <w:rPr>
                <w:b/>
              </w:rPr>
              <w:t>pulls over</w:t>
            </w:r>
            <w:r>
              <w:t>, or when a police officer pulls them over, the vehicle moves closer to the side of the road and stops there.</w:t>
            </w:r>
          </w:p>
          <w:p w:rsidR="0061704A" w:rsidRDefault="0061704A" w:rsidP="00533B1C">
            <w:pPr>
              <w:rPr>
                <w:b/>
                <w:u w:val="single"/>
              </w:rPr>
            </w:pPr>
            <w:r>
              <w:t xml:space="preserve">•  He noticed a man behind him in a blue Ford gesticulating to </w:t>
            </w:r>
            <w:r>
              <w:rPr>
                <w:b/>
                <w:u w:val="single"/>
              </w:rPr>
              <w:t>pull over. </w:t>
            </w:r>
            <w:r>
              <w:rPr>
                <w:rFonts w:hint="eastAsia"/>
                <w:b/>
                <w:u w:val="single"/>
              </w:rPr>
              <w:t>靠边停车。</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pat=&gt; </w:t>
            </w:r>
            <w:proofErr w:type="spellStart"/>
            <w:r>
              <w:t>backpat</w:t>
            </w:r>
            <w:proofErr w:type="spellEnd"/>
            <w:r>
              <w:t xml:space="preserve">: </w:t>
            </w:r>
            <w:r>
              <w:rPr>
                <w:rFonts w:hint="eastAsia"/>
              </w:rPr>
              <w:t>拍拍</w:t>
            </w:r>
            <w:r>
              <w:t>(</w:t>
            </w:r>
            <w:r>
              <w:rPr>
                <w:rFonts w:hint="eastAsia"/>
              </w:rPr>
              <w:t>某人的</w:t>
            </w:r>
            <w:r>
              <w:t>)</w:t>
            </w:r>
            <w:r>
              <w:rPr>
                <w:rFonts w:hint="eastAsia"/>
              </w:rPr>
              <w:t>肩背</w:t>
            </w:r>
            <w:r>
              <w:t>(</w:t>
            </w:r>
            <w:r>
              <w:rPr>
                <w:rFonts w:hint="eastAsia"/>
              </w:rPr>
              <w:t>表示赞同或鼓励</w:t>
            </w:r>
            <w:r>
              <w:t>)</w:t>
            </w:r>
            <w:r>
              <w:rPr>
                <w:rFonts w:hint="eastAsia"/>
              </w:rPr>
              <w:t>；</w:t>
            </w:r>
            <w:r>
              <w:t>(</w:t>
            </w:r>
            <w:r>
              <w:rPr>
                <w:rFonts w:hint="eastAsia"/>
              </w:rPr>
              <w:t>对某人</w:t>
            </w:r>
            <w:r>
              <w:t>)</w:t>
            </w:r>
            <w:r>
              <w:rPr>
                <w:rFonts w:hint="eastAsia"/>
              </w:rPr>
              <w:t>表示同意</w:t>
            </w:r>
            <w:r>
              <w:t>(</w:t>
            </w:r>
            <w:r>
              <w:rPr>
                <w:rFonts w:hint="eastAsia"/>
              </w:rPr>
              <w:t>或赞许</w:t>
            </w:r>
            <w:r>
              <w:t>)</w:t>
            </w:r>
          </w:p>
          <w:p w:rsidR="0061704A" w:rsidRDefault="0061704A" w:rsidP="00533B1C"/>
          <w:p w:rsidR="0061704A" w:rsidRDefault="0061704A" w:rsidP="00533B1C">
            <w:r>
              <w:t> </w:t>
            </w: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roofErr w:type="spellStart"/>
            <w:r>
              <w:t>cracky</w:t>
            </w:r>
            <w:proofErr w:type="spellEnd"/>
            <w:r>
              <w:t xml:space="preserve">: = OMG, Oh my Jesus. </w:t>
            </w:r>
            <w:r>
              <w:rPr>
                <w:rFonts w:hint="eastAsia"/>
              </w:rPr>
              <w:t>唷</w:t>
            </w:r>
            <w:r>
              <w:t>!</w:t>
            </w:r>
            <w:r>
              <w:rPr>
                <w:rFonts w:hint="eastAsia"/>
              </w:rPr>
              <w:t>嗳呀</w:t>
            </w:r>
            <w:r>
              <w:t>!</w:t>
            </w:r>
            <w:r>
              <w:rPr>
                <w:rFonts w:hint="eastAsia"/>
              </w:rPr>
              <w:t>我的天哪</w:t>
            </w:r>
            <w:r>
              <w:t>!,n.[</w:t>
            </w:r>
            <w:r>
              <w:rPr>
                <w:rFonts w:hint="eastAsia"/>
              </w:rPr>
              <w:t>美国英语</w:t>
            </w:r>
            <w:r>
              <w:t>]</w:t>
            </w:r>
            <w:proofErr w:type="gramStart"/>
            <w:r>
              <w:rPr>
                <w:rFonts w:hint="eastAsia"/>
              </w:rPr>
              <w:t>表示强调语气的感叹词</w:t>
            </w:r>
            <w:r>
              <w:t>[</w:t>
            </w:r>
            <w:proofErr w:type="gramEnd"/>
            <w:r>
              <w:rPr>
                <w:rFonts w:hint="eastAsia"/>
              </w:rPr>
              <w:t>主要用于短语</w:t>
            </w:r>
            <w:r>
              <w:t xml:space="preserve">by </w:t>
            </w:r>
            <w:proofErr w:type="spellStart"/>
            <w:r>
              <w:t>cracky</w:t>
            </w:r>
            <w:proofErr w:type="spellEnd"/>
            <w:r>
              <w:t xml:space="preserve"> ]</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551FDE" w:rsidP="00533B1C">
            <w:hyperlink r:id="rId76" w:tgtFrame="_blank" w:history="1">
              <w:r w:rsidR="0061704A">
                <w:rPr>
                  <w:rStyle w:val="Hyperlink"/>
                </w:rPr>
                <w:t>take a spin</w:t>
              </w:r>
            </w:hyperlink>
            <w:r w:rsidR="0061704A">
              <w:t> </w:t>
            </w:r>
            <w:r w:rsidR="0061704A">
              <w:rPr>
                <w:rFonts w:hint="eastAsia"/>
              </w:rPr>
              <w:t>兜风</w:t>
            </w:r>
            <w:r w:rsidR="0061704A">
              <w:t xml:space="preserve">;  </w:t>
            </w:r>
            <w:hyperlink r:id="rId77" w:tgtFrame="_blank" w:history="1">
              <w:r w:rsidR="0061704A">
                <w:rPr>
                  <w:rStyle w:val="Hyperlink"/>
                </w:rPr>
                <w:t xml:space="preserve">take </w:t>
              </w:r>
              <w:proofErr w:type="spellStart"/>
              <w:r w:rsidR="0061704A">
                <w:rPr>
                  <w:rStyle w:val="Hyperlink"/>
                </w:rPr>
                <w:t>sb</w:t>
              </w:r>
              <w:proofErr w:type="spellEnd"/>
              <w:r w:rsidR="0061704A">
                <w:rPr>
                  <w:rStyle w:val="Hyperlink"/>
                </w:rPr>
                <w:t xml:space="preserve"> for a spin</w:t>
              </w:r>
            </w:hyperlink>
            <w:r w:rsidR="0061704A">
              <w:t> </w:t>
            </w:r>
            <w:r w:rsidR="0061704A">
              <w:rPr>
                <w:rFonts w:hint="eastAsia"/>
              </w:rPr>
              <w:t>开车兜风</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b/>
                <w:color w:val="FF0000"/>
              </w:rPr>
            </w:pPr>
            <w:r>
              <w:rPr>
                <w:b/>
                <w:color w:val="FF0000"/>
                <w:highlight w:val="yellow"/>
              </w:rPr>
              <w:lastRenderedPageBreak/>
              <w:t xml:space="preserve">iron out (difficulties/problems) = sort </w:t>
            </w:r>
            <w:proofErr w:type="gramStart"/>
            <w:r>
              <w:rPr>
                <w:b/>
                <w:color w:val="FF0000"/>
                <w:highlight w:val="yellow"/>
              </w:rPr>
              <w:t>out :PHRASAL</w:t>
            </w:r>
            <w:proofErr w:type="gramEnd"/>
            <w:r>
              <w:rPr>
                <w:b/>
                <w:color w:val="FF0000"/>
                <w:highlight w:val="yellow"/>
              </w:rPr>
              <w:t xml:space="preserve"> VERB If you iron out difficulties, you resolve them and bring them to an end. (</w:t>
            </w:r>
            <w:r>
              <w:rPr>
                <w:rFonts w:hint="eastAsia"/>
                <w:b/>
                <w:color w:val="FF0000"/>
                <w:highlight w:val="yellow"/>
              </w:rPr>
              <w:t>彻底</w:t>
            </w:r>
            <w:r>
              <w:rPr>
                <w:b/>
                <w:color w:val="FF0000"/>
                <w:highlight w:val="yellow"/>
              </w:rPr>
              <w:t>)</w:t>
            </w:r>
            <w:r>
              <w:rPr>
                <w:rFonts w:hint="eastAsia"/>
                <w:b/>
                <w:color w:val="FF0000"/>
                <w:highlight w:val="yellow"/>
              </w:rPr>
              <w:t>解决问题</w:t>
            </w:r>
          </w:p>
          <w:p w:rsidR="0061704A" w:rsidRDefault="0061704A" w:rsidP="00533B1C">
            <w:r>
              <w:t>•  "It was in the beginning, when we were still ironing out problems," a company spokesman said. </w:t>
            </w:r>
            <w:r>
              <w:br/>
              <w:t> “</w:t>
            </w:r>
            <w:r>
              <w:rPr>
                <w:rFonts w:hint="eastAsia"/>
              </w:rPr>
              <w:t>那是在开始的时候，当时我们仍在解决问题，</w:t>
            </w:r>
            <w:r>
              <w:t>”</w:t>
            </w:r>
            <w:r>
              <w:rPr>
                <w:rFonts w:hint="eastAsia"/>
              </w:rPr>
              <w:t>公司的一位发言人说。</w:t>
            </w:r>
          </w:p>
          <w:p w:rsidR="0061704A" w:rsidRDefault="0061704A" w:rsidP="00533B1C">
            <w:r>
              <w:t xml:space="preserve">[ iron out </w:t>
            </w:r>
            <w:proofErr w:type="gramStart"/>
            <w:r>
              <w:t>difficulties ]</w:t>
            </w:r>
            <w:proofErr w:type="gramEnd"/>
          </w:p>
          <w:p w:rsidR="0061704A" w:rsidRDefault="0061704A" w:rsidP="00533B1C">
            <w:r>
              <w:t xml:space="preserve">  </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b/>
              </w:rPr>
            </w:pPr>
            <w:r>
              <w:t>*</w:t>
            </w:r>
            <w:r>
              <w:rPr>
                <w:rFonts w:hint="eastAsia"/>
              </w:rPr>
              <w:t>市场；集市；义卖市场</w:t>
            </w:r>
            <w:r>
              <w:t>  bazar: /</w:t>
            </w:r>
            <w:proofErr w:type="spellStart"/>
            <w:r>
              <w:t>bə'zɑ</w:t>
            </w:r>
            <w:proofErr w:type="spellEnd"/>
            <w:r>
              <w:t>:/  </w:t>
            </w:r>
            <w:r>
              <w:rPr>
                <w:b/>
                <w:highlight w:val="yellow"/>
              </w:rPr>
              <w:t xml:space="preserve">night bazar in </w:t>
            </w:r>
            <w:proofErr w:type="spellStart"/>
            <w:r>
              <w:rPr>
                <w:b/>
                <w:highlight w:val="yellow"/>
              </w:rPr>
              <w:t>chiangmai</w:t>
            </w:r>
            <w:proofErr w:type="spellEnd"/>
          </w:p>
          <w:p w:rsidR="0061704A" w:rsidRDefault="0061704A" w:rsidP="00533B1C">
            <w:proofErr w:type="spellStart"/>
            <w:r>
              <w:t>ChiangMai</w:t>
            </w:r>
            <w:proofErr w:type="spellEnd"/>
            <w:r>
              <w:t xml:space="preserve"> is famous for its various "night bazar"</w:t>
            </w:r>
            <w:r>
              <w:rPr>
                <w:rFonts w:hint="eastAsia"/>
              </w:rPr>
              <w:t>夜市</w:t>
            </w:r>
            <w:r>
              <w:t xml:space="preserve">, bustling with foreigners </w:t>
            </w:r>
            <w:r>
              <w:rPr>
                <w:rFonts w:hint="eastAsia"/>
              </w:rPr>
              <w:t>熙熙攘攘</w:t>
            </w:r>
          </w:p>
          <w:p w:rsidR="0061704A" w:rsidRDefault="0061704A" w:rsidP="00533B1C">
            <w:r>
              <w:t>I was in the native bazar, looking for something unusual. </w:t>
            </w:r>
          </w:p>
          <w:p w:rsidR="0061704A" w:rsidRDefault="0061704A" w:rsidP="00533B1C">
            <w:r>
              <w:rPr>
                <w:rFonts w:hint="eastAsia"/>
              </w:rPr>
              <w:t>那时我在本地的集市，看看有什么特别的东西可买</w:t>
            </w:r>
          </w:p>
          <w:p w:rsidR="0061704A" w:rsidRDefault="0061704A" w:rsidP="00533B1C">
            <w:r>
              <w:br/>
              <w:t>* bizarre: [</w:t>
            </w:r>
            <w:proofErr w:type="spellStart"/>
            <w:r>
              <w:t>bɪˈzɑ</w:t>
            </w:r>
            <w:proofErr w:type="spellEnd"/>
            <w:r>
              <w:t>ː</w:t>
            </w:r>
            <w:r>
              <w:rPr>
                <w:rFonts w:hint="eastAsia"/>
              </w:rPr>
              <w:t>，</w:t>
            </w:r>
            <w:proofErr w:type="spellStart"/>
            <w:r>
              <w:t>bəˈzɑ</w:t>
            </w:r>
            <w:proofErr w:type="spellEnd"/>
            <w:r>
              <w:t xml:space="preserve">ː]  very unusual or strange </w:t>
            </w:r>
            <w:r>
              <w:rPr>
                <w:rFonts w:hint="eastAsia"/>
              </w:rPr>
              <w:t>古怪的；奇异的</w:t>
            </w:r>
            <w:r>
              <w:t xml:space="preserve"> </w:t>
            </w:r>
          </w:p>
          <w:p w:rsidR="0061704A" w:rsidRDefault="0061704A" w:rsidP="00533B1C">
            <w:r>
              <w:t xml:space="preserve">• a bizarre coincidence </w:t>
            </w:r>
            <w:r>
              <w:rPr>
                <w:rFonts w:hint="eastAsia"/>
              </w:rPr>
              <w:t>奇怪的巧合</w:t>
            </w:r>
            <w:r>
              <w:t xml:space="preserve"> </w:t>
            </w:r>
          </w:p>
          <w:p w:rsidR="0061704A" w:rsidRDefault="0061704A" w:rsidP="00533B1C">
            <w:r>
              <w:t xml:space="preserve">•dancers in rather bizarre costumes </w:t>
            </w:r>
            <w:r>
              <w:rPr>
                <w:rFonts w:hint="eastAsia"/>
              </w:rPr>
              <w:t>身着奇装异服的舞者</w:t>
            </w:r>
          </w:p>
          <w:p w:rsidR="0061704A" w:rsidRDefault="0061704A" w:rsidP="00533B1C">
            <w:r>
              <w:br/>
              <w:t>*[</w:t>
            </w:r>
            <w:proofErr w:type="gramStart"/>
            <w:r>
              <w:t>ˈ</w:t>
            </w:r>
            <w:proofErr w:type="spellStart"/>
            <w:r>
              <w:t>blɪzəd</w:t>
            </w:r>
            <w:proofErr w:type="spellEnd"/>
            <w:r>
              <w:t>]  blizzard</w:t>
            </w:r>
            <w:proofErr w:type="gramEnd"/>
            <w:r>
              <w:t xml:space="preserve"> </w:t>
            </w:r>
          </w:p>
          <w:p w:rsidR="0061704A" w:rsidRDefault="0061704A" w:rsidP="00533B1C">
            <w:r>
              <w:t xml:space="preserve"> 1.a severe snowstorm </w:t>
            </w:r>
            <w:r>
              <w:rPr>
                <w:rFonts w:hint="eastAsia"/>
              </w:rPr>
              <w:t>暴风雪</w:t>
            </w:r>
            <w:r>
              <w:t xml:space="preserve"> </w:t>
            </w:r>
            <w:proofErr w:type="spellStart"/>
            <w:r>
              <w:t>e.g.We</w:t>
            </w:r>
            <w:proofErr w:type="spellEnd"/>
            <w:r>
              <w:t xml:space="preserve"> got stuck in a blizzard. </w:t>
            </w:r>
            <w:r>
              <w:rPr>
                <w:rFonts w:hint="eastAsia"/>
              </w:rPr>
              <w:t>我们被暴风雪困住了。</w:t>
            </w:r>
          </w:p>
          <w:p w:rsidR="0061704A" w:rsidRDefault="0061704A" w:rsidP="00533B1C">
            <w:r>
              <w:t xml:space="preserve">2.a sudden large amount of something unpleasant or annoying that you must deal with </w:t>
            </w:r>
            <w:r>
              <w:rPr>
                <w:rFonts w:hint="eastAsia"/>
              </w:rPr>
              <w:t>大量〔要处理的麻烦事〕</w:t>
            </w:r>
          </w:p>
          <w:p w:rsidR="0061704A" w:rsidRDefault="0061704A" w:rsidP="00533B1C">
            <w:pPr>
              <w:rPr>
                <w:b/>
                <w:color w:val="FF0000"/>
                <w:highlight w:val="yellow"/>
              </w:rPr>
            </w:pP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The meeting came only months after the two men traded nuclear taunts, </w:t>
            </w:r>
            <w:r>
              <w:rPr>
                <w:b/>
                <w:highlight w:val="yellow"/>
              </w:rPr>
              <w:t>ratcheting up</w:t>
            </w:r>
            <w:r>
              <w:t xml:space="preserve"> tensions and leading to fears of war. By contrast, Trump appeared to back off a military footing on Tuesday, declaring the US will stop the "war games," an apparent reference to </w:t>
            </w:r>
            <w:r>
              <w:rPr>
                <w:b/>
                <w:highlight w:val="yellow"/>
              </w:rPr>
              <w:t>joint military exercises</w:t>
            </w:r>
            <w:r>
              <w:t xml:space="preserve"> with South Korea that North Korea has long </w:t>
            </w:r>
            <w:r>
              <w:rPr>
                <w:b/>
                <w:highlight w:val="yellow"/>
              </w:rPr>
              <w:t>rebuked</w:t>
            </w:r>
            <w:r>
              <w:t xml:space="preserve"> as provocative.</w:t>
            </w:r>
          </w:p>
          <w:p w:rsidR="0061704A" w:rsidRDefault="0061704A" w:rsidP="00533B1C">
            <w:r>
              <w:t> </w:t>
            </w:r>
          </w:p>
          <w:p w:rsidR="0061704A" w:rsidRDefault="0061704A" w:rsidP="00533B1C">
            <w:r>
              <w:t xml:space="preserve">The talks were quickly revived, leading to the highly </w:t>
            </w:r>
            <w:r>
              <w:rPr>
                <w:b/>
                <w:highlight w:val="yellow"/>
              </w:rPr>
              <w:t>orchestrated and choreographed</w:t>
            </w:r>
            <w:r>
              <w:t xml:space="preserve"> event that unfolded Tuesday.</w:t>
            </w:r>
          </w:p>
          <w:p w:rsidR="0061704A" w:rsidRDefault="0061704A" w:rsidP="00533B1C">
            <w:r>
              <w:t> </w:t>
            </w:r>
          </w:p>
          <w:p w:rsidR="0061704A" w:rsidRDefault="0061704A" w:rsidP="00533B1C">
            <w:r>
              <w:t xml:space="preserve">As part of the advance work, Trump commissioned a highly produced video meant to convince Kim to </w:t>
            </w:r>
            <w:r>
              <w:rPr>
                <w:b/>
                <w:highlight w:val="yellow"/>
              </w:rPr>
              <w:t>relinquish his weapons</w:t>
            </w:r>
            <w:r>
              <w:t xml:space="preserve"> and open his country to outside investment. Trump showed Kim the movie on an iPad during their talks. Kim was cheered by onlookers who caught sight of the dictator, who until earlier this spring was not believed to have ever left North Korea as supreme leader.</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w:t>
            </w:r>
          </w:p>
          <w:p w:rsidR="0061704A" w:rsidRDefault="0061704A" w:rsidP="00533B1C">
            <w:r>
              <w:t xml:space="preserve">1.impossible to accept, </w:t>
            </w:r>
            <w:proofErr w:type="spellStart"/>
            <w:r>
              <w:t>inconceive</w:t>
            </w:r>
            <w:proofErr w:type="spellEnd"/>
            <w:r>
              <w:t>, or imagine;</w:t>
            </w:r>
          </w:p>
          <w:p w:rsidR="0061704A" w:rsidRDefault="0061704A" w:rsidP="00533B1C">
            <w:r>
              <w:t xml:space="preserve"> If you say that something is unthinkable, you are emphasizing that it cannot possibly be accepted or imagined as a possibility. </w:t>
            </w:r>
            <w:r>
              <w:rPr>
                <w:rFonts w:hint="eastAsia"/>
              </w:rPr>
              <w:t>无法接受的</w:t>
            </w:r>
            <w:r>
              <w:t xml:space="preserve">; </w:t>
            </w:r>
            <w:r>
              <w:rPr>
                <w:rFonts w:hint="eastAsia"/>
              </w:rPr>
              <w:t>；难以置信的难以想像的</w:t>
            </w:r>
          </w:p>
          <w:p w:rsidR="0061704A" w:rsidRDefault="0061704A" w:rsidP="00533B1C">
            <w:r>
              <w:t xml:space="preserve">•  Her strong Catholic beliefs made abortion unthinkable.  </w:t>
            </w:r>
            <w:r>
              <w:rPr>
                <w:rFonts w:hint="eastAsia"/>
              </w:rPr>
              <w:t>笃信天主教使她无法接受堕胎。</w:t>
            </w:r>
          </w:p>
          <w:p w:rsidR="0061704A" w:rsidRDefault="0061704A" w:rsidP="00533B1C">
            <w:r>
              <w:t xml:space="preserve">•It is unthinkable/inconceivable that a mistake like this could have happened. </w:t>
            </w:r>
            <w:r>
              <w:rPr>
                <w:rFonts w:hint="eastAsia"/>
              </w:rPr>
              <w:t>竟然发生了这样的错误，真是令人难以置信。</w:t>
            </w:r>
          </w:p>
          <w:p w:rsidR="0061704A" w:rsidRDefault="0061704A" w:rsidP="00533B1C">
            <w:r>
              <w:t xml:space="preserve">it would be unthinkable/inconceivable for </w:t>
            </w:r>
            <w:proofErr w:type="spellStart"/>
            <w:r>
              <w:t>sb</w:t>
            </w:r>
            <w:proofErr w:type="spellEnd"/>
            <w:r>
              <w:t xml:space="preserve"> to do </w:t>
            </w:r>
            <w:proofErr w:type="spellStart"/>
            <w:r>
              <w:t>sth</w:t>
            </w:r>
            <w:proofErr w:type="spellEnd"/>
          </w:p>
          <w:p w:rsidR="0061704A" w:rsidRDefault="0061704A" w:rsidP="00533B1C">
            <w:r>
              <w:t xml:space="preserve">•It would be unthinkable for me to stay anywhere but with the family. </w:t>
            </w:r>
            <w:r>
              <w:rPr>
                <w:rFonts w:hint="eastAsia"/>
              </w:rPr>
              <w:t>对我来说不和家人在一起是难以想象的。</w:t>
            </w:r>
          </w:p>
          <w:p w:rsidR="0061704A" w:rsidRDefault="0061704A" w:rsidP="00533B1C">
            <w:r>
              <w:t>2.</w:t>
            </w:r>
          </w:p>
          <w:p w:rsidR="0061704A" w:rsidRDefault="0061704A" w:rsidP="00533B1C">
            <w:r>
              <w:t>Noun) the unthinkable</w:t>
            </w:r>
          </w:p>
          <w:p w:rsidR="0061704A" w:rsidRDefault="0061704A" w:rsidP="00533B1C">
            <w:r>
              <w:t>something that is impossible to accept or imagine;</w:t>
            </w:r>
          </w:p>
          <w:p w:rsidR="0061704A" w:rsidRDefault="0061704A" w:rsidP="00533B1C">
            <w:r>
              <w:t xml:space="preserve">N-SING The unthinkable is something that is unthinkable/inconceivable. </w:t>
            </w:r>
            <w:r>
              <w:rPr>
                <w:rFonts w:hint="eastAsia"/>
              </w:rPr>
              <w:t>无法接受的事物</w:t>
            </w:r>
            <w:r>
              <w:t xml:space="preserve">; </w:t>
            </w:r>
            <w:r>
              <w:rPr>
                <w:rFonts w:hint="eastAsia"/>
              </w:rPr>
              <w:t>难以想像的事物</w:t>
            </w:r>
          </w:p>
          <w:p w:rsidR="0061704A" w:rsidRDefault="0061704A" w:rsidP="00533B1C">
            <w:r>
              <w:t>•  Teresa Zapata told her family the unthinkable; she was going to work in the United States. </w:t>
            </w:r>
            <w:r>
              <w:br/>
              <w:t> </w:t>
            </w:r>
            <w:r>
              <w:rPr>
                <w:rFonts w:hint="eastAsia"/>
              </w:rPr>
              <w:t>特雷莎</w:t>
            </w:r>
            <w:r>
              <w:t>·</w:t>
            </w:r>
            <w:r>
              <w:rPr>
                <w:rFonts w:hint="eastAsia"/>
              </w:rPr>
              <w:t>扎帕塔告诉了那件她的家人很难想像的事实，她打算到美国工作</w:t>
            </w:r>
          </w:p>
          <w:p w:rsidR="0061704A" w:rsidRDefault="0061704A" w:rsidP="00533B1C">
            <w:r>
              <w:rPr>
                <w:rFonts w:hint="eastAsia"/>
              </w:rPr>
              <w:t>难以想象</w:t>
            </w:r>
            <w:r>
              <w:t>[</w:t>
            </w:r>
            <w:r>
              <w:rPr>
                <w:rFonts w:hint="eastAsia"/>
              </w:rPr>
              <w:t>接受</w:t>
            </w:r>
            <w:r>
              <w:t>]</w:t>
            </w:r>
            <w:r>
              <w:rPr>
                <w:rFonts w:hint="eastAsia"/>
              </w:rPr>
              <w:t>的事情</w:t>
            </w:r>
          </w:p>
          <w:p w:rsidR="0061704A" w:rsidRDefault="0061704A" w:rsidP="00533B1C">
            <w:r>
              <w:t xml:space="preserve">•Then the unthinkable happened and the boat started to sink. </w:t>
            </w:r>
            <w:r>
              <w:rPr>
                <w:rFonts w:hint="eastAsia"/>
              </w:rPr>
              <w:t>接着，意想不到的事情发生了，船开始下沉。</w:t>
            </w:r>
          </w:p>
          <w:p w:rsidR="0061704A" w:rsidRDefault="0061704A" w:rsidP="00533B1C">
            <w:r>
              <w:lastRenderedPageBreak/>
              <w:t xml:space="preserve">•It was the job of the committee to think the </w:t>
            </w:r>
            <w:proofErr w:type="gramStart"/>
            <w:r>
              <w:t>unthinkable(</w:t>
            </w:r>
            <w:proofErr w:type="gramEnd"/>
            <w:r>
              <w:t xml:space="preserve">= plan for unexpected events or situations ). </w:t>
            </w:r>
            <w:r>
              <w:rPr>
                <w:rFonts w:hint="eastAsia"/>
              </w:rPr>
              <w:t>委员会的工作就是要想到意想不到的情况。</w:t>
            </w:r>
          </w:p>
          <w:p w:rsidR="0061704A" w:rsidRDefault="0061704A" w:rsidP="00533B1C">
            <w:r>
              <w:t> </w:t>
            </w:r>
          </w:p>
          <w:p w:rsidR="0061704A" w:rsidRDefault="0061704A" w:rsidP="00533B1C">
            <w:r>
              <w:t> </w:t>
            </w:r>
          </w:p>
          <w:p w:rsidR="0061704A" w:rsidRDefault="0061704A" w:rsidP="00533B1C">
            <w:r>
              <w:t> </w:t>
            </w:r>
          </w:p>
          <w:p w:rsidR="0061704A" w:rsidRDefault="0061704A" w:rsidP="00533B1C">
            <w:r>
              <w:t>herald /ˈ</w:t>
            </w:r>
            <w:proofErr w:type="spellStart"/>
            <w:r>
              <w:t>hɛrəld</w:t>
            </w:r>
            <w:proofErr w:type="spellEnd"/>
            <w:r>
              <w:t>/ </w:t>
            </w:r>
          </w:p>
          <w:p w:rsidR="0061704A" w:rsidRDefault="0061704A" w:rsidP="00533B1C">
            <w:r>
              <w:t>    </w:t>
            </w:r>
          </w:p>
          <w:p w:rsidR="0061704A" w:rsidRDefault="0061704A" w:rsidP="00533B1C">
            <w:r>
              <w:t xml:space="preserve">  </w:t>
            </w:r>
          </w:p>
          <w:p w:rsidR="0061704A" w:rsidRDefault="0061704A" w:rsidP="00533B1C">
            <w:r>
              <w:t>|CET6+ TEM4 (</w:t>
            </w:r>
            <w:proofErr w:type="spellStart"/>
            <w:r>
              <w:t>heraldingheraldedheralds</w:t>
            </w:r>
            <w:proofErr w:type="spellEnd"/>
            <w:r>
              <w:t>)</w:t>
            </w:r>
          </w:p>
          <w:p w:rsidR="0061704A" w:rsidRDefault="0061704A" w:rsidP="00533B1C">
            <w:r>
              <w:t>1.</w:t>
            </w:r>
          </w:p>
          <w:p w:rsidR="0061704A" w:rsidRDefault="0061704A" w:rsidP="00533B1C">
            <w:r>
              <w:t xml:space="preserve">V-T Something that heralds a future event or situation is a sign that it is going to happen or appear. </w:t>
            </w:r>
            <w:r>
              <w:rPr>
                <w:rFonts w:hint="eastAsia"/>
              </w:rPr>
              <w:t>预示</w:t>
            </w:r>
            <w:r>
              <w:t>…</w:t>
            </w:r>
            <w:r>
              <w:rPr>
                <w:rFonts w:hint="eastAsia"/>
              </w:rPr>
              <w:t>的来临</w:t>
            </w:r>
            <w:r>
              <w:t>, to be a sign of something that is going to come or happen soon</w:t>
            </w:r>
          </w:p>
          <w:p w:rsidR="0061704A" w:rsidRDefault="0061704A" w:rsidP="00533B1C">
            <w:r>
              <w:rPr>
                <w:rFonts w:hint="eastAsia"/>
              </w:rPr>
              <w:t>预示</w:t>
            </w:r>
            <w:r>
              <w:t>…</w:t>
            </w:r>
            <w:r>
              <w:rPr>
                <w:rFonts w:hint="eastAsia"/>
              </w:rPr>
              <w:t>的发生</w:t>
            </w:r>
          </w:p>
          <w:p w:rsidR="0061704A" w:rsidRDefault="0061704A" w:rsidP="00533B1C">
            <w:r>
              <w:t xml:space="preserve">•A flash of lightning heralded torrential rain. </w:t>
            </w:r>
            <w:r>
              <w:rPr>
                <w:rFonts w:hint="eastAsia"/>
              </w:rPr>
              <w:t>一道闪电预示着暴雨即将来临。</w:t>
            </w:r>
          </w:p>
          <w:p w:rsidR="0061704A" w:rsidRDefault="0061704A" w:rsidP="00533B1C">
            <w:r>
              <w:t xml:space="preserve">•Flashing blue lights heralded the arrival of the police. </w:t>
            </w:r>
            <w:r>
              <w:rPr>
                <w:rFonts w:hint="eastAsia"/>
              </w:rPr>
              <w:t>闪烁的蓝色灯光预示警察就要到达</w:t>
            </w:r>
          </w:p>
          <w:p w:rsidR="0061704A" w:rsidRDefault="0061704A" w:rsidP="00533B1C">
            <w:r>
              <w:t>•  ...the sultry evening that heralded the end of the baking hot summer. </w:t>
            </w:r>
            <w:r>
              <w:br/>
              <w:t> …</w:t>
            </w:r>
            <w:r>
              <w:rPr>
                <w:rFonts w:hint="eastAsia"/>
              </w:rPr>
              <w:t>预示着炙热的夏天即将结束的那个闷热的夜晚。</w:t>
            </w:r>
          </w:p>
          <w:p w:rsidR="0061704A" w:rsidRDefault="0061704A" w:rsidP="00533B1C">
            <w:r>
              <w:t>2.</w:t>
            </w:r>
          </w:p>
          <w:p w:rsidR="0061704A" w:rsidRDefault="0061704A" w:rsidP="00533B1C">
            <w:r>
              <w:t xml:space="preserve">N-COUNT Something that is a herald of a future event or situation is a sign that it is going to happen or </w:t>
            </w:r>
            <w:proofErr w:type="spellStart"/>
            <w:r>
              <w:t>appear;herald</w:t>
            </w:r>
            <w:proofErr w:type="spellEnd"/>
            <w:r>
              <w:t xml:space="preserve"> of </w:t>
            </w:r>
            <w:proofErr w:type="spellStart"/>
            <w:r>
              <w:t>sth</w:t>
            </w:r>
            <w:proofErr w:type="spellEnd"/>
            <w:r>
              <w:t xml:space="preserve"> a sign that something is soon going to happen </w:t>
            </w:r>
            <w:r>
              <w:rPr>
                <w:rFonts w:hint="eastAsia"/>
              </w:rPr>
              <w:t>某事的预兆</w:t>
            </w:r>
          </w:p>
          <w:p w:rsidR="0061704A" w:rsidRDefault="0061704A" w:rsidP="00533B1C">
            <w:r>
              <w:t xml:space="preserve">•a bowl of daffodils, the first bright heralds of spring </w:t>
            </w:r>
            <w:r>
              <w:rPr>
                <w:rFonts w:hint="eastAsia"/>
              </w:rPr>
              <w:t>一盆水仙花，春天的第一个鲜明的预兆</w:t>
            </w:r>
          </w:p>
          <w:p w:rsidR="0061704A" w:rsidRDefault="0061704A" w:rsidP="00533B1C">
            <w:r>
              <w:rPr>
                <w:rFonts w:hint="eastAsia"/>
              </w:rPr>
              <w:t>预兆</w:t>
            </w:r>
          </w:p>
          <w:p w:rsidR="0061704A" w:rsidRDefault="0061704A" w:rsidP="00533B1C">
            <w:r>
              <w:t>•  I welcome the report as a herald of more freedom. </w:t>
            </w:r>
            <w:r>
              <w:br/>
              <w:t> </w:t>
            </w:r>
            <w:r>
              <w:rPr>
                <w:rFonts w:hint="eastAsia"/>
              </w:rPr>
              <w:t>我欢迎这份报告，认为它预示着更多的自由。</w:t>
            </w:r>
          </w:p>
          <w:p w:rsidR="0061704A" w:rsidRDefault="0061704A" w:rsidP="00533B1C">
            <w:r>
              <w:t>3.</w:t>
            </w:r>
          </w:p>
          <w:p w:rsidR="0061704A" w:rsidRDefault="0061704A" w:rsidP="00533B1C">
            <w:r>
              <w:t xml:space="preserve">V-T If an important event or action is heralded by people, announcements are made about it so that it is publicly known and expected. </w:t>
            </w:r>
            <w:r>
              <w:rPr>
                <w:rFonts w:hint="eastAsia"/>
              </w:rPr>
              <w:t>预告</w:t>
            </w:r>
            <w:r>
              <w:t xml:space="preserve">; </w:t>
            </w:r>
            <w:r>
              <w:rPr>
                <w:rFonts w:hint="eastAsia"/>
              </w:rPr>
              <w:t>宣传</w:t>
            </w:r>
          </w:p>
          <w:p w:rsidR="0061704A" w:rsidRDefault="0061704A" w:rsidP="00533B1C">
            <w:r>
              <w:t>•  Janet Jackson's new album has been heralded by a massive media campaign. </w:t>
            </w:r>
            <w:r>
              <w:br/>
              <w:t> </w:t>
            </w:r>
            <w:r>
              <w:rPr>
                <w:rFonts w:hint="eastAsia"/>
              </w:rPr>
              <w:t>珍妮特</w:t>
            </w:r>
            <w:r>
              <w:t>·</w:t>
            </w:r>
            <w:r>
              <w:rPr>
                <w:rFonts w:hint="eastAsia"/>
              </w:rPr>
              <w:t>杰克逊的新唱片已在媒体上进行了大规模的宣传。</w:t>
            </w:r>
          </w:p>
          <w:p w:rsidR="0061704A" w:rsidRDefault="0061704A" w:rsidP="00533B1C">
            <w:r>
              <w:t>4</w:t>
            </w:r>
            <w:r>
              <w:rPr>
                <w:rFonts w:hint="eastAsia"/>
              </w:rPr>
              <w:t>。</w:t>
            </w:r>
            <w:r>
              <w:t xml:space="preserve"> to say publicly that someone or something will be good or important</w:t>
            </w:r>
            <w:r>
              <w:rPr>
                <w:rFonts w:hint="eastAsia"/>
              </w:rPr>
              <w:t>公开称赞</w:t>
            </w:r>
            <w:r>
              <w:t xml:space="preserve"> </w:t>
            </w:r>
          </w:p>
          <w:p w:rsidR="0061704A" w:rsidRDefault="0061704A" w:rsidP="00533B1C">
            <w:r>
              <w:t xml:space="preserve">be heralded as </w:t>
            </w:r>
            <w:proofErr w:type="spellStart"/>
            <w:r>
              <w:t>sth</w:t>
            </w:r>
            <w:proofErr w:type="spellEnd"/>
          </w:p>
          <w:p w:rsidR="0061704A" w:rsidRDefault="0061704A" w:rsidP="00533B1C">
            <w:r>
              <w:t xml:space="preserve">•When it opened, the hospital was heralded as a new way forward in nursing care. </w:t>
            </w:r>
            <w:r>
              <w:rPr>
                <w:rFonts w:hint="eastAsia"/>
              </w:rPr>
              <w:t>该医院开业时被誉为护理业向前迈进的新的一步。</w:t>
            </w:r>
          </w:p>
          <w:p w:rsidR="0061704A" w:rsidRDefault="0061704A" w:rsidP="00533B1C"/>
          <w:p w:rsidR="0061704A" w:rsidRDefault="0061704A" w:rsidP="00533B1C">
            <w:r>
              <w:t xml:space="preserve">e.g. </w:t>
            </w:r>
            <w:hyperlink r:id="rId78" w:tgtFrame="_blank" w:history="1">
              <w:r>
                <w:rPr>
                  <w:rStyle w:val="Hyperlink"/>
                </w:rPr>
                <w:t>The document he and Kim signed bilaterally</w:t>
              </w:r>
            </w:hyperlink>
            <w:r>
              <w:t xml:space="preserve"> said the North Korean leader "reaffirmed his firm and </w:t>
            </w:r>
            <w:r>
              <w:rPr>
                <w:b/>
                <w:highlight w:val="yellow"/>
              </w:rPr>
              <w:t>unwavering</w:t>
            </w:r>
            <w:r>
              <w:t xml:space="preserve"> commitment and </w:t>
            </w:r>
            <w:r>
              <w:rPr>
                <w:b/>
                <w:highlight w:val="yellow"/>
              </w:rPr>
              <w:t xml:space="preserve">resolution </w:t>
            </w:r>
            <w:r>
              <w:rPr>
                <w:rFonts w:hint="eastAsia"/>
                <w:b/>
                <w:highlight w:val="yellow"/>
              </w:rPr>
              <w:t xml:space="preserve">决心 </w:t>
            </w:r>
            <w:r>
              <w:t>to complete denuclearization of the Korean Peninsula." In exchange/response, Trump agreed to "provide security guarantees" to North Korea.</w:t>
            </w:r>
          </w:p>
          <w:p w:rsidR="0061704A" w:rsidRDefault="0061704A" w:rsidP="00533B1C">
            <w:r>
              <w:t xml:space="preserve"> Trump and Kim -- both intent on making </w:t>
            </w:r>
            <w:r>
              <w:rPr>
                <w:b/>
                <w:highlight w:val="yellow"/>
              </w:rPr>
              <w:t xml:space="preserve">unprecedented/all-time </w:t>
            </w:r>
            <w:r>
              <w:t xml:space="preserve">history, a previously </w:t>
            </w:r>
            <w:r>
              <w:rPr>
                <w:b/>
                <w:highlight w:val="yellow"/>
              </w:rPr>
              <w:t>unthinkable/inconceivable</w:t>
            </w:r>
            <w:r>
              <w:t xml:space="preserve"> sight that reflects a </w:t>
            </w:r>
            <w:hyperlink r:id="rId79" w:tgtFrame="_blank" w:history="1">
              <w:r>
                <w:rPr>
                  <w:rStyle w:val="Hyperlink"/>
                </w:rPr>
                <w:t>new chapter in the two countries' acrimonious relationship</w:t>
              </w:r>
            </w:hyperlink>
            <w:r>
              <w:t xml:space="preserve">. Trump told reporters he would "absolutely" extend an invitation to the White House to Kim, who also </w:t>
            </w:r>
            <w:r>
              <w:rPr>
                <w:b/>
                <w:color w:val="FF0000"/>
                <w:highlight w:val="yellow"/>
                <w:u w:val="single"/>
              </w:rPr>
              <w:t xml:space="preserve">heralded a new era/a chapter in the history </w:t>
            </w:r>
            <w:r>
              <w:rPr>
                <w:rFonts w:hint="eastAsia"/>
                <w:b/>
                <w:color w:val="FF0000"/>
                <w:highlight w:val="yellow"/>
                <w:u w:val="single"/>
              </w:rPr>
              <w:t>预示</w:t>
            </w:r>
            <w:r>
              <w:rPr>
                <w:b/>
                <w:color w:val="FF0000"/>
                <w:highlight w:val="yellow"/>
                <w:u w:val="single"/>
              </w:rPr>
              <w:t>(</w:t>
            </w:r>
            <w:r>
              <w:rPr>
                <w:rFonts w:hint="eastAsia"/>
                <w:b/>
                <w:color w:val="FF0000"/>
                <w:highlight w:val="yellow"/>
                <w:u w:val="single"/>
              </w:rPr>
              <w:t>一个新纪元</w:t>
            </w:r>
            <w:r>
              <w:rPr>
                <w:b/>
                <w:color w:val="FF0000"/>
                <w:highlight w:val="yellow"/>
                <w:u w:val="single"/>
              </w:rPr>
              <w:t>/</w:t>
            </w:r>
            <w:r>
              <w:rPr>
                <w:rFonts w:hint="eastAsia"/>
                <w:b/>
                <w:color w:val="FF0000"/>
                <w:highlight w:val="yellow"/>
                <w:u w:val="single"/>
              </w:rPr>
              <w:t>一个新篇章</w:t>
            </w:r>
            <w:r>
              <w:rPr>
                <w:b/>
                <w:color w:val="FF0000"/>
                <w:highlight w:val="yellow"/>
                <w:u w:val="single"/>
              </w:rPr>
              <w:t>)</w:t>
            </w:r>
            <w:r>
              <w:rPr>
                <w:rFonts w:hint="eastAsia"/>
                <w:b/>
                <w:color w:val="FF0000"/>
                <w:highlight w:val="yellow"/>
                <w:u w:val="single"/>
              </w:rPr>
              <w:t>的来临</w:t>
            </w:r>
            <w:r>
              <w:t>.</w:t>
            </w:r>
          </w:p>
          <w:p w:rsidR="0061704A" w:rsidRDefault="0061704A" w:rsidP="00533B1C"/>
        </w:tc>
      </w:tr>
      <w:tr w:rsidR="0061704A" w:rsidRPr="008F4937"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Pr="008F4937" w:rsidRDefault="0061704A" w:rsidP="00533B1C">
            <w:r w:rsidRPr="008F4937">
              <w:rPr>
                <w:rFonts w:hint="eastAsia"/>
              </w:rPr>
              <w:lastRenderedPageBreak/>
              <w:t>过分恭维的</w:t>
            </w:r>
            <w:r w:rsidRPr="008F4937">
              <w:t xml:space="preserve">/ </w:t>
            </w:r>
            <w:r w:rsidRPr="008F4937">
              <w:rPr>
                <w:rFonts w:hint="eastAsia"/>
              </w:rPr>
              <w:t>虚情假意的</w:t>
            </w:r>
            <w:r w:rsidRPr="008F4937">
              <w:t xml:space="preserve"> fulsome /ˈ</w:t>
            </w:r>
            <w:proofErr w:type="spellStart"/>
            <w:r w:rsidRPr="008F4937">
              <w:t>fʊlsəm</w:t>
            </w:r>
            <w:proofErr w:type="spellEnd"/>
            <w:r w:rsidRPr="008F4937">
              <w:t xml:space="preserve">/; fulsomely, fulsomeness </w:t>
            </w:r>
          </w:p>
          <w:p w:rsidR="0061704A" w:rsidRPr="008F4937" w:rsidRDefault="0061704A" w:rsidP="00533B1C">
            <w:r w:rsidRPr="008F4937">
              <w:t>ADJ If you describe expressions of praise, apology, or gratitude as fulsome, you disapprove of</w:t>
            </w:r>
            <w:r w:rsidRPr="008F4937">
              <w:rPr>
                <w:rFonts w:hint="eastAsia"/>
              </w:rPr>
              <w:t>不认可</w:t>
            </w:r>
            <w:r w:rsidRPr="008F4937">
              <w:t>/</w:t>
            </w:r>
            <w:r w:rsidRPr="008F4937">
              <w:rPr>
                <w:rFonts w:hint="eastAsia"/>
              </w:rPr>
              <w:t>贬义</w:t>
            </w:r>
            <w:r w:rsidRPr="008F4937">
              <w:t xml:space="preserve"> them because they are exaggerated, pretentious </w:t>
            </w:r>
            <w:r w:rsidRPr="008F4937">
              <w:rPr>
                <w:rFonts w:hint="eastAsia"/>
              </w:rPr>
              <w:t>虚假的</w:t>
            </w:r>
            <w:r w:rsidRPr="008F4937">
              <w:t xml:space="preserve"> , and elaborate to kiss </w:t>
            </w:r>
            <w:proofErr w:type="spellStart"/>
            <w:r w:rsidRPr="008F4937">
              <w:t>sb's</w:t>
            </w:r>
            <w:proofErr w:type="spellEnd"/>
            <w:r w:rsidRPr="008F4937">
              <w:t xml:space="preserve"> ass/compliment </w:t>
            </w:r>
            <w:proofErr w:type="spellStart"/>
            <w:r w:rsidRPr="008F4937">
              <w:t>sb</w:t>
            </w:r>
            <w:proofErr w:type="spellEnd"/>
            <w:r w:rsidRPr="008F4937">
              <w:rPr>
                <w:rFonts w:hint="eastAsia"/>
              </w:rPr>
              <w:t>恭维</w:t>
            </w:r>
            <w:r w:rsidRPr="008F4937">
              <w:t>, so that they sound insincere.</w:t>
            </w:r>
          </w:p>
          <w:p w:rsidR="0061704A" w:rsidRPr="008F4937" w:rsidRDefault="0061704A" w:rsidP="00533B1C">
            <w:r w:rsidRPr="008F4937">
              <w:t xml:space="preserve">a fulsomely congratulatory message </w:t>
            </w:r>
            <w:r w:rsidRPr="008F4937">
              <w:rPr>
                <w:rFonts w:hint="eastAsia"/>
              </w:rPr>
              <w:t>溢美的贺词</w:t>
            </w:r>
          </w:p>
          <w:p w:rsidR="0061704A" w:rsidRPr="008F4937" w:rsidRDefault="0061704A" w:rsidP="00533B1C">
            <w:r w:rsidRPr="008F4937">
              <w:t xml:space="preserve">•  Newspapers have been fulsome in their praise of the former president.  </w:t>
            </w:r>
            <w:r w:rsidRPr="008F4937">
              <w:rPr>
                <w:rFonts w:hint="eastAsia"/>
              </w:rPr>
              <w:t>报界对前任总统的赞扬过于恭维了。</w:t>
            </w:r>
          </w:p>
          <w:p w:rsidR="0061704A" w:rsidRPr="008F4937" w:rsidRDefault="0061704A" w:rsidP="00533B1C">
            <w:r w:rsidRPr="008F4937">
              <w:lastRenderedPageBreak/>
              <w:t xml:space="preserve">a fulsome speech or piece of writing sounds insincere because it contains too much praise, expressions of thanks etc </w:t>
            </w:r>
            <w:r w:rsidRPr="008F4937">
              <w:rPr>
                <w:rFonts w:hint="eastAsia"/>
              </w:rPr>
              <w:t>〔讲话或作品〕过分恭维的，有太多溢美之词的，虚伪的</w:t>
            </w:r>
            <w:r w:rsidRPr="008F4937">
              <w:t xml:space="preserve"> </w:t>
            </w:r>
          </w:p>
          <w:p w:rsidR="0061704A" w:rsidRPr="008F4937" w:rsidRDefault="0061704A" w:rsidP="00533B1C">
            <w:r w:rsidRPr="008F4937">
              <w:t> </w:t>
            </w:r>
          </w:p>
          <w:p w:rsidR="0061704A" w:rsidRPr="008F4937" w:rsidRDefault="0061704A" w:rsidP="00533B1C">
            <w:r w:rsidRPr="008F4937">
              <w:t xml:space="preserve">fulsome gratitude/praise/tribute etc •The book contains a fulsome dedication to his wife. </w:t>
            </w:r>
            <w:r w:rsidRPr="008F4937">
              <w:rPr>
                <w:rFonts w:hint="eastAsia"/>
              </w:rPr>
              <w:t>书中有一篇给他妻子的虚华的献词。</w:t>
            </w:r>
          </w:p>
          <w:p w:rsidR="0061704A" w:rsidRPr="008F4937" w:rsidRDefault="0061704A" w:rsidP="00533B1C"/>
          <w:p w:rsidR="0061704A" w:rsidRPr="008F4937" w:rsidRDefault="0061704A" w:rsidP="00533B1C">
            <w:r w:rsidRPr="008F4937">
              <w:t xml:space="preserve">//kick </w:t>
            </w:r>
            <w:proofErr w:type="spellStart"/>
            <w:r w:rsidRPr="008F4937">
              <w:t>sb’s</w:t>
            </w:r>
            <w:proofErr w:type="spellEnd"/>
            <w:r w:rsidRPr="008F4937">
              <w:t xml:space="preserve"> ass = an ass-kisser = an apple polisher</w:t>
            </w:r>
          </w:p>
          <w:p w:rsidR="0061704A" w:rsidRPr="008F4937" w:rsidRDefault="0061704A" w:rsidP="00533B1C">
            <w:r w:rsidRPr="008F4937">
              <w:t>//</w:t>
            </w:r>
            <w:proofErr w:type="spellStart"/>
            <w:r w:rsidRPr="008F4937">
              <w:t>I’’m</w:t>
            </w:r>
            <w:proofErr w:type="spellEnd"/>
            <w:r w:rsidRPr="008F4937">
              <w:t xml:space="preserve"> so flattered.</w:t>
            </w:r>
          </w:p>
          <w:p w:rsidR="0061704A" w:rsidRPr="008F4937" w:rsidRDefault="0061704A" w:rsidP="00533B1C">
            <w:r w:rsidRPr="008F4937">
              <w:t>//compliment: A compliment is a polite remark that you make to someone to show that you like their appearance, appreciate their qualities, or approve of what they have done. 恭维</w:t>
            </w:r>
            <w:r w:rsidRPr="008F4937">
              <w:rPr>
                <w:rFonts w:hint="eastAsia"/>
              </w:rPr>
              <w:t>话</w:t>
            </w:r>
          </w:p>
        </w:tc>
      </w:tr>
    </w:tbl>
    <w:p w:rsidR="0061704A" w:rsidRPr="00382B3C" w:rsidRDefault="0061704A" w:rsidP="0061704A"/>
    <w:p w:rsidR="0061704A" w:rsidRDefault="0061704A" w:rsidP="0061704A"/>
    <w:tbl>
      <w:tblPr>
        <w:tblStyle w:val="TableGrid"/>
        <w:tblW w:w="11199" w:type="dxa"/>
        <w:tblInd w:w="-998" w:type="dxa"/>
        <w:tblLook w:val="04A0" w:firstRow="1" w:lastRow="0" w:firstColumn="1" w:lastColumn="0" w:noHBand="0" w:noVBand="1"/>
      </w:tblPr>
      <w:tblGrid>
        <w:gridCol w:w="11199"/>
      </w:tblGrid>
      <w:tr w:rsidR="0061704A" w:rsidRPr="00C3768F" w:rsidTr="00533B1C">
        <w:trPr>
          <w:trHeight w:val="1724"/>
        </w:trPr>
        <w:tc>
          <w:tcPr>
            <w:tcW w:w="11199" w:type="dxa"/>
          </w:tcPr>
          <w:p w:rsidR="0061704A" w:rsidRPr="00C3768F" w:rsidRDefault="0061704A" w:rsidP="00533B1C">
            <w:r w:rsidRPr="00C3768F">
              <w:t xml:space="preserve">[ mock </w:t>
            </w:r>
            <w:proofErr w:type="spellStart"/>
            <w:r w:rsidRPr="00C3768F">
              <w:t>sb</w:t>
            </w:r>
            <w:proofErr w:type="spellEnd"/>
            <w:r w:rsidRPr="00C3768F">
              <w:t>; mocking </w:t>
            </w:r>
            <w:proofErr w:type="spellStart"/>
            <w:r w:rsidRPr="00C3768F">
              <w:t>adj</w:t>
            </w:r>
            <w:proofErr w:type="spellEnd"/>
            <w:r>
              <w:t>; mockingly]</w:t>
            </w:r>
          </w:p>
          <w:p w:rsidR="0061704A" w:rsidRPr="00C3768F" w:rsidRDefault="0061704A" w:rsidP="00533B1C">
            <w:r>
              <w:t xml:space="preserve">[mock sb.= make fun of </w:t>
            </w:r>
            <w:proofErr w:type="spellStart"/>
            <w:r>
              <w:t>sb</w:t>
            </w:r>
            <w:proofErr w:type="spellEnd"/>
            <w:r>
              <w:t xml:space="preserve">]: </w:t>
            </w:r>
            <w:r w:rsidRPr="00C3768F">
              <w:t xml:space="preserve">formal to laugh at someone or something and try to make them look stupid by saying unkind things about them or by </w:t>
            </w:r>
            <w:r w:rsidRPr="00FC472C">
              <w:rPr>
                <w:b/>
                <w:highlight w:val="yellow"/>
                <w:u w:val="single"/>
              </w:rPr>
              <w:t>imitating/mimicking them</w:t>
            </w:r>
            <w:r w:rsidRPr="00C3768F">
              <w:rPr>
                <w:rFonts w:hint="eastAsia"/>
              </w:rPr>
              <w:t>〔通过模仿〕取</w:t>
            </w:r>
            <w:r w:rsidRPr="00C3768F">
              <w:t>笑</w:t>
            </w:r>
            <w:r>
              <w:rPr>
                <w:rFonts w:hint="eastAsia"/>
              </w:rPr>
              <w:t>/</w:t>
            </w:r>
            <w:r w:rsidRPr="00C3768F">
              <w:t> </w:t>
            </w:r>
            <w:r w:rsidRPr="00C3768F">
              <w:rPr>
                <w:rFonts w:hint="eastAsia"/>
              </w:rPr>
              <w:t>讥笑</w:t>
            </w:r>
            <w:r>
              <w:rPr>
                <w:rFonts w:hint="eastAsia"/>
              </w:rPr>
              <w:t>/</w:t>
            </w:r>
            <w:r w:rsidRPr="00C3768F">
              <w:rPr>
                <w:rFonts w:hint="eastAsia"/>
              </w:rPr>
              <w:t>嘲弄</w:t>
            </w:r>
            <w:r>
              <w:rPr>
                <w:rFonts w:hint="eastAsia"/>
              </w:rPr>
              <w:t>某人</w:t>
            </w:r>
          </w:p>
          <w:p w:rsidR="0061704A" w:rsidRPr="00C3768F" w:rsidRDefault="0061704A" w:rsidP="00533B1C">
            <w:r w:rsidRPr="00C3768F">
              <w:t xml:space="preserve">•Opposition MPs mocked the government’s decision. </w:t>
            </w:r>
            <w:r w:rsidRPr="00C3768F">
              <w:rPr>
                <w:rFonts w:hint="eastAsia"/>
              </w:rPr>
              <w:t>反对党议员讥笑政府的这一决策</w:t>
            </w:r>
            <w:r w:rsidRPr="00C3768F">
              <w:t>。</w:t>
            </w:r>
          </w:p>
          <w:p w:rsidR="0061704A" w:rsidRPr="00C3768F" w:rsidRDefault="0061704A" w:rsidP="00533B1C">
            <w:proofErr w:type="gramStart"/>
            <w:r w:rsidRPr="00C3768F">
              <w:t>•‘</w:t>
            </w:r>
            <w:proofErr w:type="gramEnd"/>
            <w:r w:rsidRPr="00C3768F">
              <w:t>Running away?’ he mocked. “</w:t>
            </w:r>
            <w:r w:rsidRPr="00C3768F">
              <w:rPr>
                <w:rFonts w:hint="eastAsia"/>
              </w:rPr>
              <w:t>想逃跑？</w:t>
            </w:r>
            <w:r w:rsidRPr="00C3768F">
              <w:t>”</w:t>
            </w:r>
            <w:r w:rsidRPr="00C3768F">
              <w:rPr>
                <w:rFonts w:hint="eastAsia"/>
              </w:rPr>
              <w:t>他取笑道</w:t>
            </w:r>
            <w:r w:rsidRPr="00C3768F">
              <w:t>。</w:t>
            </w:r>
          </w:p>
          <w:p w:rsidR="0061704A" w:rsidRPr="00C3768F" w:rsidRDefault="0061704A" w:rsidP="00533B1C">
            <w:r w:rsidRPr="00C3768F">
              <w:t xml:space="preserve">•It’s easy for you to mock, but we put a lot of work into this play. </w:t>
            </w:r>
            <w:r w:rsidRPr="00C3768F">
              <w:rPr>
                <w:rFonts w:hint="eastAsia"/>
              </w:rPr>
              <w:t>你讲风凉话是很轻松，但我们这出戏可是费了很大力气的</w:t>
            </w:r>
            <w:r w:rsidRPr="00C3768F">
              <w:t>。</w:t>
            </w:r>
          </w:p>
          <w:p w:rsidR="0061704A" w:rsidRDefault="0061704A" w:rsidP="00533B1C"/>
          <w:p w:rsidR="0061704A" w:rsidRPr="00C3768F" w:rsidRDefault="0061704A" w:rsidP="00533B1C">
            <w:r w:rsidRPr="00C3768F">
              <w:t>2.[T] formal to make something seem completely useless</w:t>
            </w:r>
            <w:r>
              <w:t xml:space="preserve"> </w:t>
            </w:r>
            <w:r w:rsidRPr="00C3768F">
              <w:rPr>
                <w:rFonts w:hint="eastAsia"/>
              </w:rPr>
              <w:t>使显得无用，是对</w:t>
            </w:r>
            <w:r w:rsidRPr="00C3768F">
              <w:t>…</w:t>
            </w:r>
            <w:r w:rsidRPr="00C3768F">
              <w:rPr>
                <w:rFonts w:hint="eastAsia"/>
              </w:rPr>
              <w:t>的嘲</w:t>
            </w:r>
            <w:r w:rsidRPr="00C3768F">
              <w:t>讽</w:t>
            </w:r>
          </w:p>
          <w:p w:rsidR="0061704A" w:rsidRPr="00C3768F" w:rsidRDefault="0061704A" w:rsidP="00533B1C">
            <w:r w:rsidRPr="00C3768F">
              <w:t xml:space="preserve">•Violent attacks like this mock the peace process. </w:t>
            </w:r>
            <w:r w:rsidRPr="00C3768F">
              <w:rPr>
                <w:rFonts w:hint="eastAsia"/>
              </w:rPr>
              <w:t>像这样的暴力袭击事件是对和平进程的嘲讽</w:t>
            </w:r>
            <w:r w:rsidRPr="00C3768F">
              <w:t>。</w:t>
            </w:r>
          </w:p>
          <w:p w:rsidR="0061704A" w:rsidRDefault="0061704A" w:rsidP="00533B1C"/>
          <w:p w:rsidR="0061704A" w:rsidRPr="007D2DDE" w:rsidRDefault="0061704A" w:rsidP="00533B1C">
            <w:pPr>
              <w:rPr>
                <w:b/>
                <w:highlight w:val="yellow"/>
                <w:u w:val="single"/>
              </w:rPr>
            </w:pPr>
            <w:r w:rsidRPr="007D2DDE">
              <w:rPr>
                <w:b/>
                <w:highlight w:val="yellow"/>
                <w:u w:val="single"/>
              </w:rPr>
              <w:t>3.[mock </w:t>
            </w:r>
            <w:proofErr w:type="spellStart"/>
            <w:r w:rsidRPr="007D2DDE">
              <w:rPr>
                <w:b/>
                <w:highlight w:val="yellow"/>
                <w:u w:val="single"/>
              </w:rPr>
              <w:t>sth</w:t>
            </w:r>
            <w:proofErr w:type="spellEnd"/>
            <w:proofErr w:type="gramStart"/>
            <w:r w:rsidRPr="007D2DDE">
              <w:rPr>
                <w:b/>
                <w:highlight w:val="yellow"/>
                <w:u w:val="single"/>
              </w:rPr>
              <w:t>] :</w:t>
            </w:r>
            <w:proofErr w:type="gramEnd"/>
            <w:r w:rsidRPr="007D2DDE">
              <w:rPr>
                <w:b/>
                <w:highlight w:val="yellow"/>
                <w:u w:val="single"/>
              </w:rPr>
              <w:t xml:space="preserve"> to make a full-size model of something so that it looks real</w:t>
            </w:r>
            <w:r w:rsidRPr="007D2DDE">
              <w:rPr>
                <w:rFonts w:hint="eastAsia"/>
                <w:b/>
                <w:highlight w:val="yellow"/>
                <w:u w:val="single"/>
              </w:rPr>
              <w:t>〔照原尺寸〕模仿，仿制</w:t>
            </w:r>
            <w:r>
              <w:rPr>
                <w:rFonts w:hint="eastAsia"/>
                <w:b/>
                <w:highlight w:val="yellow"/>
                <w:u w:val="single"/>
              </w:rPr>
              <w:t xml:space="preserve"> </w:t>
            </w:r>
            <w:r w:rsidRPr="008E41F5">
              <w:rPr>
                <w:b/>
                <w:highlight w:val="yellow"/>
                <w:u w:val="single"/>
              </w:rPr>
              <w:sym w:font="Wingdings" w:char="F0E8"/>
            </w:r>
            <w:r>
              <w:rPr>
                <w:b/>
                <w:highlight w:val="yellow"/>
                <w:u w:val="single"/>
              </w:rPr>
              <w:t xml:space="preserve"> Noun: mock-up</w:t>
            </w:r>
          </w:p>
          <w:p w:rsidR="0061704A" w:rsidRPr="00C3768F" w:rsidRDefault="0061704A" w:rsidP="00533B1C">
            <w:r w:rsidRPr="00C3768F">
              <w:br/>
            </w:r>
            <w:r>
              <w:t xml:space="preserve">[Noun] </w:t>
            </w:r>
            <w:r w:rsidRPr="00C3768F">
              <w:rPr>
                <w:rFonts w:hint="eastAsia"/>
              </w:rPr>
              <w:t>模拟考</w:t>
            </w:r>
            <w:r w:rsidRPr="00C3768F">
              <w:t>试</w:t>
            </w:r>
            <w:r>
              <w:rPr>
                <w:rFonts w:hint="eastAsia"/>
              </w:rPr>
              <w:t xml:space="preserve"> </w:t>
            </w:r>
            <w:r w:rsidRPr="00C3768F">
              <w:t>mocks</w:t>
            </w:r>
            <w:r>
              <w:t xml:space="preserve">: </w:t>
            </w:r>
            <w:r w:rsidRPr="00C3768F">
              <w:t>[plural,</w:t>
            </w:r>
            <w:r w:rsidRPr="00C3768F">
              <w:rPr>
                <w:rFonts w:hint="eastAsia"/>
              </w:rPr>
              <w:t>复数</w:t>
            </w:r>
            <w:r w:rsidRPr="00C3768F">
              <w:t>] school examinations taken as practice before official</w:t>
            </w:r>
            <w:r>
              <w:t xml:space="preserve"> final</w:t>
            </w:r>
            <w:r w:rsidRPr="00C3768F">
              <w:t xml:space="preserve"> examinations</w:t>
            </w:r>
          </w:p>
          <w:p w:rsidR="0061704A" w:rsidRPr="00C3768F" w:rsidRDefault="0061704A" w:rsidP="00533B1C">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61704A" w:rsidRDefault="0061704A" w:rsidP="00533B1C"/>
          <w:p w:rsidR="0061704A" w:rsidRPr="00C3768F" w:rsidRDefault="0061704A" w:rsidP="00533B1C">
            <w:r w:rsidRPr="00C3768F">
              <w:t>[</w:t>
            </w:r>
            <w:proofErr w:type="spellStart"/>
            <w:r w:rsidRPr="00C3768F">
              <w:t>adj</w:t>
            </w:r>
            <w:proofErr w:type="spellEnd"/>
            <w:r w:rsidRPr="00C3768F">
              <w:t>]</w:t>
            </w:r>
            <w:r>
              <w:t xml:space="preserve"> mock</w:t>
            </w:r>
          </w:p>
          <w:p w:rsidR="0061704A" w:rsidRPr="00C3768F" w:rsidRDefault="0061704A" w:rsidP="00533B1C">
            <w:r w:rsidRPr="00C3768F">
              <w:t>1.not real, but intended to be very similar to a real situation, substance etc</w:t>
            </w:r>
            <w:r w:rsidRPr="00C3768F">
              <w:rPr>
                <w:rFonts w:hint="eastAsia"/>
              </w:rPr>
              <w:t>模拟的；仿制</w:t>
            </w:r>
            <w:r w:rsidRPr="00C3768F">
              <w:t>的</w:t>
            </w:r>
          </w:p>
          <w:p w:rsidR="0061704A" w:rsidRPr="00C3768F" w:rsidRDefault="0061704A" w:rsidP="00533B1C">
            <w:r w:rsidRPr="00C3768F">
              <w:t xml:space="preserve">•war games with mock battles </w:t>
            </w:r>
            <w:r w:rsidRPr="00C3768F">
              <w:rPr>
                <w:rFonts w:hint="eastAsia"/>
              </w:rPr>
              <w:t>有模拟战斗的战争游</w:t>
            </w:r>
            <w:r w:rsidRPr="00C3768F">
              <w:t>戏</w:t>
            </w:r>
          </w:p>
          <w:p w:rsidR="0061704A" w:rsidRDefault="0061704A" w:rsidP="00533B1C">
            <w:r w:rsidRPr="00C3768F">
              <w:t xml:space="preserve">•a mock interview </w:t>
            </w:r>
            <w:r w:rsidRPr="00C3768F">
              <w:rPr>
                <w:rFonts w:hint="eastAsia"/>
              </w:rPr>
              <w:t>模拟面</w:t>
            </w:r>
            <w:r w:rsidRPr="00C3768F">
              <w:t>试</w:t>
            </w:r>
          </w:p>
          <w:p w:rsidR="0061704A" w:rsidRPr="00C3768F" w:rsidRDefault="0061704A" w:rsidP="00533B1C"/>
          <w:p w:rsidR="0061704A" w:rsidRPr="00C3768F" w:rsidRDefault="0061704A" w:rsidP="00533B1C">
            <w:r w:rsidRPr="00C3768F">
              <w:t>2.</w:t>
            </w:r>
            <w:r w:rsidRPr="00C3768F">
              <w:rPr>
                <w:rFonts w:hint="eastAsia"/>
              </w:rPr>
              <w:t xml:space="preserve"> 假装的吃惊</w:t>
            </w:r>
            <w:r w:rsidRPr="00C3768F">
              <w:t>/</w:t>
            </w:r>
            <w:r w:rsidRPr="00C3768F">
              <w:rPr>
                <w:rFonts w:hint="eastAsia"/>
              </w:rPr>
              <w:t>害怕</w:t>
            </w:r>
            <w:r w:rsidRPr="00C3768F">
              <w:t>/</w:t>
            </w:r>
            <w:r w:rsidRPr="00C3768F">
              <w:rPr>
                <w:rFonts w:hint="eastAsia"/>
              </w:rPr>
              <w:t>气愤等〔尤作为玩笑</w:t>
            </w:r>
            <w:r w:rsidRPr="00C3768F">
              <w:t>〕</w:t>
            </w:r>
            <w:r w:rsidRPr="00C3768F">
              <w:rPr>
                <w:rFonts w:hint="eastAsia"/>
              </w:rPr>
              <w:t>;</w:t>
            </w:r>
            <w:r w:rsidRPr="00C3768F">
              <w:t xml:space="preserve"> </w:t>
            </w:r>
            <w:r w:rsidRPr="00C3768F">
              <w:rPr>
                <w:rFonts w:hint="eastAsia"/>
              </w:rPr>
              <w:t>装出(吃惊</w:t>
            </w:r>
            <w:r w:rsidRPr="00C3768F">
              <w:t>/</w:t>
            </w:r>
            <w:r w:rsidRPr="00C3768F">
              <w:rPr>
                <w:rFonts w:hint="eastAsia"/>
              </w:rPr>
              <w:t>害怕</w:t>
            </w:r>
            <w:r w:rsidRPr="00C3768F">
              <w:t>/</w:t>
            </w:r>
            <w:proofErr w:type="gramStart"/>
            <w:r w:rsidRPr="00C3768F">
              <w:rPr>
                <w:rFonts w:hint="eastAsia"/>
              </w:rPr>
              <w:t>气愤等</w:t>
            </w:r>
            <w:r w:rsidRPr="00C3768F">
              <w:t>)</w:t>
            </w:r>
            <w:r w:rsidRPr="00C3768F">
              <w:rPr>
                <w:rFonts w:hint="eastAsia"/>
              </w:rPr>
              <w:t>的样子</w:t>
            </w:r>
            <w:proofErr w:type="gramEnd"/>
            <w:r w:rsidRPr="00C3768F">
              <w:t xml:space="preserve"> </w:t>
            </w:r>
            <w:r w:rsidRPr="0075709F">
              <w:rPr>
                <w:b/>
                <w:color w:val="FF0000"/>
                <w:highlight w:val="yellow"/>
                <w:u w:val="single"/>
              </w:rPr>
              <w:t>[ in mock surprise/horror/indignation</w:t>
            </w:r>
            <w:r>
              <w:rPr>
                <w:b/>
                <w:color w:val="FF0000"/>
                <w:highlight w:val="yellow"/>
                <w:u w:val="single"/>
              </w:rPr>
              <w:t>]</w:t>
            </w:r>
            <w:r w:rsidRPr="00C3768F">
              <w:t xml:space="preserve"> etc: surprise etc that you pretend to feel, especially as a joke </w:t>
            </w:r>
            <w:r w:rsidRPr="00C3768F">
              <w:br/>
              <w:t xml:space="preserve">e.g. She threw her hands up </w:t>
            </w:r>
            <w:r w:rsidRPr="0075709F">
              <w:rPr>
                <w:b/>
                <w:color w:val="FF0000"/>
                <w:highlight w:val="yellow"/>
                <w:u w:val="single"/>
              </w:rPr>
              <w:t>in mock horror.</w:t>
            </w:r>
            <w:r w:rsidRPr="0075709F">
              <w:rPr>
                <w:color w:val="FF0000"/>
              </w:rPr>
              <w:t xml:space="preserve"> </w:t>
            </w:r>
            <w:r w:rsidRPr="00C3768F">
              <w:rPr>
                <w:rFonts w:hint="eastAsia"/>
              </w:rPr>
              <w:t xml:space="preserve">她 </w:t>
            </w:r>
            <w:r w:rsidRPr="0075709F">
              <w:rPr>
                <w:rFonts w:hint="eastAsia"/>
                <w:b/>
                <w:color w:val="FF0000"/>
                <w:highlight w:val="yellow"/>
                <w:u w:val="single"/>
              </w:rPr>
              <w:t>装出害怕的样子</w:t>
            </w:r>
            <w:r w:rsidRPr="00C3768F">
              <w:rPr>
                <w:rFonts w:hint="eastAsia"/>
              </w:rPr>
              <w:t xml:space="preserve"> 举起了双</w:t>
            </w:r>
            <w:r w:rsidRPr="00C3768F">
              <w:t>手</w:t>
            </w:r>
          </w:p>
          <w:p w:rsidR="0061704A" w:rsidRDefault="0061704A" w:rsidP="00533B1C"/>
          <w:p w:rsidR="0061704A" w:rsidRDefault="0061704A" w:rsidP="00FC0F1C">
            <w:pPr>
              <w:pStyle w:val="ListParagraph"/>
              <w:widowControl w:val="0"/>
              <w:numPr>
                <w:ilvl w:val="0"/>
                <w:numId w:val="33"/>
              </w:numPr>
            </w:pPr>
            <w:r>
              <w:t>mocking; mockingly</w:t>
            </w:r>
          </w:p>
          <w:p w:rsidR="0061704A" w:rsidRPr="00C3768F" w:rsidRDefault="0061704A" w:rsidP="00533B1C">
            <w:r w:rsidRPr="00C3768F">
              <w:t xml:space="preserve">•Her tone was mocking. </w:t>
            </w:r>
            <w:r w:rsidRPr="00C3768F">
              <w:rPr>
                <w:rFonts w:hint="eastAsia"/>
              </w:rPr>
              <w:t>她的语调带着嘲讽。</w:t>
            </w:r>
          </w:p>
          <w:p w:rsidR="0061704A" w:rsidRPr="00C3768F" w:rsidRDefault="0061704A" w:rsidP="00533B1C">
            <w:r w:rsidRPr="00C3768F">
              <w:t xml:space="preserve">•His lips twisted mockingly. </w:t>
            </w:r>
            <w:r w:rsidRPr="00C3768F">
              <w:rPr>
                <w:rFonts w:hint="eastAsia"/>
              </w:rPr>
              <w:t>他嘲讽地歪着嘴。</w:t>
            </w:r>
          </w:p>
          <w:p w:rsidR="0061704A" w:rsidRDefault="0061704A" w:rsidP="00533B1C"/>
          <w:p w:rsidR="0061704A" w:rsidRDefault="0061704A" w:rsidP="00533B1C">
            <w:pPr>
              <w:rPr>
                <w:b/>
                <w:color w:val="FF0000"/>
                <w:highlight w:val="yellow"/>
                <w:u w:val="single"/>
              </w:rPr>
            </w:pPr>
            <w:r>
              <w:t>//</w:t>
            </w:r>
            <w:r w:rsidRPr="00064B2B">
              <w:rPr>
                <w:rFonts w:hint="eastAsia"/>
              </w:rPr>
              <w:t>〔因感觉受辱或受到不公平待遇而产生的〕愤慨，义愤</w:t>
            </w:r>
            <w:r>
              <w:rPr>
                <w:rFonts w:hint="eastAsia"/>
              </w:rPr>
              <w:t xml:space="preserve"> (愤愤不平；愤青)</w:t>
            </w:r>
            <w:r>
              <w:t xml:space="preserve"> </w:t>
            </w:r>
            <w:r w:rsidRPr="00064B2B">
              <w:t>[‚</w:t>
            </w:r>
            <w:proofErr w:type="spellStart"/>
            <w:r w:rsidRPr="00064B2B">
              <w:t>ɪndɪɡ'neɪʃən</w:t>
            </w:r>
            <w:proofErr w:type="spellEnd"/>
            <w:r w:rsidRPr="00064B2B">
              <w:t xml:space="preserve">]  </w:t>
            </w:r>
            <w:hyperlink r:id="rId80" w:history="1">
              <w:r w:rsidRPr="00064B2B">
                <w:rPr>
                  <w:rStyle w:val="Hyperlink"/>
                </w:rPr>
                <w:t>N-UNCOUNT </w:t>
              </w:r>
            </w:hyperlink>
            <w:r w:rsidRPr="00064B2B">
              <w:t>Indignation is a feeling of shock and anger when you think that something is unjust or unfair</w:t>
            </w:r>
            <w:r>
              <w:t xml:space="preserve">; </w:t>
            </w:r>
            <w:r w:rsidRPr="00064B2B">
              <w:t>feelings of anger and surprise because you feel insulted or unfairly treated</w:t>
            </w:r>
            <w:r>
              <w:t xml:space="preserve">  </w:t>
            </w:r>
            <w:r w:rsidRPr="00425DCE">
              <w:rPr>
                <w:b/>
                <w:color w:val="FF0000"/>
                <w:highlight w:val="yellow"/>
                <w:u w:val="single"/>
              </w:rPr>
              <w:t>[</w:t>
            </w:r>
            <w:r w:rsidRPr="00425DCE">
              <w:rPr>
                <w:rFonts w:hint="eastAsia"/>
                <w:b/>
                <w:color w:val="FF0000"/>
                <w:highlight w:val="yellow"/>
                <w:u w:val="single"/>
              </w:rPr>
              <w:t>义愤填膺:</w:t>
            </w:r>
            <w:r w:rsidRPr="00425DCE">
              <w:rPr>
                <w:b/>
                <w:color w:val="FF0000"/>
                <w:highlight w:val="yellow"/>
                <w:u w:val="single"/>
              </w:rPr>
              <w:t xml:space="preserve"> full of righteous indignation]</w:t>
            </w:r>
          </w:p>
          <w:p w:rsidR="0061704A" w:rsidRPr="00C3768F" w:rsidRDefault="0061704A" w:rsidP="00533B1C"/>
        </w:tc>
      </w:tr>
    </w:tbl>
    <w:p w:rsidR="00382B3C" w:rsidRDefault="00382B3C" w:rsidP="00382B3C"/>
    <w:tbl>
      <w:tblPr>
        <w:tblStyle w:val="TableGrid"/>
        <w:tblW w:w="10915" w:type="dxa"/>
        <w:tblInd w:w="-1139" w:type="dxa"/>
        <w:tblLook w:val="04A0" w:firstRow="1" w:lastRow="0" w:firstColumn="1" w:lastColumn="0" w:noHBand="0" w:noVBand="1"/>
      </w:tblPr>
      <w:tblGrid>
        <w:gridCol w:w="10915"/>
      </w:tblGrid>
      <w:tr w:rsidR="00382B3C" w:rsidRPr="000622E1" w:rsidTr="006C123F">
        <w:trPr>
          <w:trHeight w:val="1333"/>
        </w:trPr>
        <w:tc>
          <w:tcPr>
            <w:tcW w:w="10915" w:type="dxa"/>
            <w:tcBorders>
              <w:top w:val="single" w:sz="4" w:space="0" w:color="auto"/>
              <w:left w:val="single" w:sz="4" w:space="0" w:color="auto"/>
              <w:bottom w:val="single" w:sz="4" w:space="0" w:color="auto"/>
              <w:right w:val="single" w:sz="4" w:space="0" w:color="auto"/>
            </w:tcBorders>
          </w:tcPr>
          <w:p w:rsidR="00382B3C" w:rsidRPr="000622E1" w:rsidRDefault="000622E1" w:rsidP="000622E1">
            <w:bookmarkStart w:id="2" w:name="_Hlk520208799"/>
            <w:r w:rsidRPr="000622E1">
              <w:t>[</w:t>
            </w:r>
            <w:r w:rsidR="00E263E8" w:rsidRPr="000622E1">
              <w:rPr>
                <w:rFonts w:hint="eastAsia"/>
              </w:rPr>
              <w:t>鼻子流鼻涕</w:t>
            </w:r>
            <w:r w:rsidR="00E263E8">
              <w:rPr>
                <w:rFonts w:hint="eastAsia"/>
              </w:rPr>
              <w:t>:</w:t>
            </w:r>
            <w:r w:rsidR="00E263E8">
              <w:t xml:space="preserve"> </w:t>
            </w:r>
            <w:r w:rsidRPr="000622E1">
              <w:t xml:space="preserve">have a </w:t>
            </w:r>
            <w:r w:rsidR="00382B3C" w:rsidRPr="000622E1">
              <w:t xml:space="preserve">running nose </w:t>
            </w:r>
            <w:r w:rsidRPr="000622E1">
              <w:t>]</w:t>
            </w:r>
            <w:r w:rsidR="00382B3C" w:rsidRPr="000622E1">
              <w:t>=&gt; sneeze</w:t>
            </w:r>
          </w:p>
          <w:p w:rsidR="000622E1" w:rsidRPr="000622E1" w:rsidRDefault="005E7504" w:rsidP="000622E1">
            <w:r>
              <w:t>e.g.</w:t>
            </w:r>
            <w:r w:rsidR="00785C1D">
              <w:t xml:space="preserve"> I got a serious cold. Now</w:t>
            </w:r>
            <w:r>
              <w:t xml:space="preserve"> </w:t>
            </w:r>
            <w:r w:rsidR="000622E1" w:rsidRPr="000622E1">
              <w:t>I have </w:t>
            </w:r>
            <w:r w:rsidR="000622E1" w:rsidRPr="001605B5">
              <w:rPr>
                <w:b/>
                <w:highlight w:val="yellow"/>
                <w:u w:val="single"/>
              </w:rPr>
              <w:t>watery eyes</w:t>
            </w:r>
            <w:r w:rsidR="000622E1" w:rsidRPr="000622E1">
              <w:t xml:space="preserve"> and </w:t>
            </w:r>
            <w:r w:rsidR="000622E1" w:rsidRPr="001605B5">
              <w:rPr>
                <w:b/>
                <w:highlight w:val="yellow"/>
                <w:u w:val="single"/>
              </w:rPr>
              <w:t>a running nose.</w:t>
            </w:r>
            <w:r w:rsidR="000622E1" w:rsidRPr="000622E1">
              <w:t> </w:t>
            </w:r>
            <w:r w:rsidR="000622E1" w:rsidRPr="000622E1">
              <w:rPr>
                <w:rFonts w:hint="eastAsia"/>
              </w:rPr>
              <w:t>我的眼睛流泪，鼻子流鼻涕</w:t>
            </w:r>
            <w:r w:rsidR="000622E1" w:rsidRPr="000622E1">
              <w:t>。</w:t>
            </w:r>
          </w:p>
          <w:p w:rsidR="00382B3C" w:rsidRPr="000622E1" w:rsidRDefault="00785C1D" w:rsidP="000622E1">
            <w:r>
              <w:t xml:space="preserve">e.g. </w:t>
            </w:r>
            <w:r w:rsidR="000622E1" w:rsidRPr="000622E1">
              <w:t>I've also been having some cold-like symptoms </w:t>
            </w:r>
            <w:r w:rsidR="00BF6968">
              <w:t xml:space="preserve">during </w:t>
            </w:r>
            <w:r w:rsidR="000622E1" w:rsidRPr="000622E1">
              <w:t>the past few days, especially </w:t>
            </w:r>
            <w:r w:rsidR="000622E1" w:rsidRPr="003E62F3">
              <w:rPr>
                <w:b/>
                <w:highlight w:val="yellow"/>
                <w:u w:val="single"/>
              </w:rPr>
              <w:t>sneezing</w:t>
            </w:r>
            <w:r>
              <w:t xml:space="preserve">, </w:t>
            </w:r>
            <w:r w:rsidRPr="003E62F3">
              <w:rPr>
                <w:b/>
                <w:highlight w:val="yellow"/>
                <w:u w:val="single"/>
              </w:rPr>
              <w:t>watery eyes</w:t>
            </w:r>
            <w:r>
              <w:t>, and</w:t>
            </w:r>
            <w:r w:rsidR="000622E1" w:rsidRPr="000622E1">
              <w:t> </w:t>
            </w:r>
            <w:r w:rsidR="000622E1" w:rsidRPr="003E62F3">
              <w:rPr>
                <w:b/>
                <w:highlight w:val="yellow"/>
                <w:u w:val="single"/>
              </w:rPr>
              <w:t>a running</w:t>
            </w:r>
            <w:r w:rsidRPr="003E62F3">
              <w:rPr>
                <w:b/>
                <w:highlight w:val="yellow"/>
                <w:u w:val="single"/>
              </w:rPr>
              <w:t xml:space="preserve"> </w:t>
            </w:r>
            <w:r w:rsidR="000622E1" w:rsidRPr="003E62F3">
              <w:rPr>
                <w:b/>
                <w:highlight w:val="yellow"/>
                <w:u w:val="single"/>
              </w:rPr>
              <w:t>nose</w:t>
            </w:r>
            <w:r w:rsidR="000622E1" w:rsidRPr="000622E1">
              <w:t>. They're very mild though. </w:t>
            </w:r>
            <w:r>
              <w:t xml:space="preserve"> </w:t>
            </w:r>
            <w:r w:rsidR="000622E1" w:rsidRPr="000622E1">
              <w:rPr>
                <w:rFonts w:hint="eastAsia"/>
              </w:rPr>
              <w:t>在过去的几天又</w:t>
            </w:r>
            <w:r w:rsidR="000622E1"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000622E1" w:rsidRPr="000622E1">
              <w:rPr>
                <w:rFonts w:hint="eastAsia"/>
              </w:rPr>
              <w:t>又</w:t>
            </w:r>
            <w:r w:rsidR="000622E1" w:rsidRPr="00BF6968">
              <w:rPr>
                <w:rFonts w:hint="eastAsia"/>
                <w:b/>
                <w:highlight w:val="yellow"/>
                <w:u w:val="single"/>
              </w:rPr>
              <w:t>流鼻涕</w:t>
            </w:r>
          </w:p>
          <w:p w:rsidR="00382B3C" w:rsidRPr="000622E1" w:rsidRDefault="00382B3C" w:rsidP="000622E1">
            <w:pPr>
              <w:rPr>
                <w:highlight w:val="yellow"/>
              </w:rPr>
            </w:pPr>
          </w:p>
        </w:tc>
      </w:tr>
      <w:tr w:rsidR="000622E1"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070F57" w:rsidRDefault="00070F57" w:rsidP="000622E1">
            <w:r>
              <w:t>Sneeze</w:t>
            </w:r>
          </w:p>
          <w:p w:rsidR="000622E1" w:rsidRDefault="000622E1" w:rsidP="000622E1">
            <w:r w:rsidRPr="000622E1">
              <w:t>1.</w:t>
            </w:r>
            <w:r w:rsidRPr="00070F57">
              <w:rPr>
                <w:b/>
                <w:u w:val="single"/>
              </w:rPr>
              <w:t>if you sneeze, air suddenly comes from your nose, making a noise, for example when you have a cold</w:t>
            </w:r>
            <w:r w:rsidRPr="00070F57">
              <w:rPr>
                <w:rFonts w:hint="eastAsia"/>
                <w:b/>
                <w:u w:val="single"/>
              </w:rPr>
              <w:t>打喷嚏</w:t>
            </w:r>
            <w:r w:rsidR="00070F57">
              <w:rPr>
                <w:rFonts w:hint="eastAsia"/>
              </w:rPr>
              <w:t>;</w:t>
            </w:r>
            <w:r w:rsidR="00070F57">
              <w:t xml:space="preserve"> </w:t>
            </w:r>
            <w:r w:rsidRPr="000622E1">
              <w:t xml:space="preserve">V-I When you sneeze, you suddenly take in your breath and then blow it down your nose noisily without being able to stop yourself, for example, because you have a cold. </w:t>
            </w:r>
            <w:r w:rsidRPr="000622E1">
              <w:rPr>
                <w:rFonts w:hint="eastAsia"/>
              </w:rPr>
              <w:t>打喷嚏</w:t>
            </w:r>
          </w:p>
          <w:p w:rsidR="00070F57" w:rsidRPr="000622E1" w:rsidRDefault="00070F57" w:rsidP="00070F57">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rsidR="00E825EB">
              <w:rPr>
                <w:b/>
                <w:highlight w:val="yellow"/>
                <w:u w:val="single"/>
              </w:rPr>
              <w:t xml:space="preserve"> with </w:t>
            </w:r>
            <w:r w:rsidRPr="003E62F3">
              <w:rPr>
                <w:b/>
                <w:highlight w:val="yellow"/>
                <w:u w:val="single"/>
              </w:rPr>
              <w:t>watery eyes</w:t>
            </w:r>
            <w:r w:rsidR="00E825EB">
              <w:rPr>
                <w:b/>
                <w:highlight w:val="yellow"/>
                <w:u w:val="single"/>
              </w:rPr>
              <w:t xml:space="preserve"> </w:t>
            </w:r>
            <w:proofErr w:type="gramStart"/>
            <w:r w:rsidR="00E825EB">
              <w:rPr>
                <w:b/>
                <w:highlight w:val="yellow"/>
                <w:u w:val="single"/>
              </w:rPr>
              <w:t xml:space="preserve">and </w:t>
            </w:r>
            <w:r>
              <w:t xml:space="preserve"> </w:t>
            </w:r>
            <w:proofErr w:type="spellStart"/>
            <w:r>
              <w:t>and</w:t>
            </w:r>
            <w:proofErr w:type="spellEnd"/>
            <w:proofErr w:type="gramEnd"/>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rsidR="000622E1" w:rsidRPr="000622E1" w:rsidRDefault="00DA1C4C" w:rsidP="000622E1">
            <w:r>
              <w:t xml:space="preserve">e.g. </w:t>
            </w:r>
            <w:r w:rsidR="000622E1" w:rsidRPr="000622E1">
              <w:t>She started coughing</w:t>
            </w:r>
            <w:r w:rsidRPr="00DA1C4C">
              <w:t> [</w:t>
            </w:r>
            <w:proofErr w:type="spellStart"/>
            <w:r w:rsidRPr="00DA1C4C">
              <w:t>k</w:t>
            </w:r>
            <w:r w:rsidRPr="006D609C">
              <w:rPr>
                <w:b/>
                <w:color w:val="FF0000"/>
                <w:highlight w:val="yellow"/>
                <w:u w:val="single"/>
              </w:rPr>
              <w:t>ɔ</w:t>
            </w:r>
            <w:r w:rsidRPr="00DA1C4C">
              <w:t>f</w:t>
            </w:r>
            <w:proofErr w:type="spellEnd"/>
            <w:r w:rsidRPr="00DA1C4C">
              <w:t>]</w:t>
            </w:r>
            <w:r>
              <w:t xml:space="preserve"> </w:t>
            </w:r>
            <w:r w:rsidR="000622E1" w:rsidRPr="000622E1">
              <w:t xml:space="preserve">and sneezing. </w:t>
            </w:r>
            <w:r w:rsidR="000622E1" w:rsidRPr="000622E1">
              <w:rPr>
                <w:rFonts w:hint="eastAsia"/>
              </w:rPr>
              <w:t>她开始咳嗽、打喷嚏。</w:t>
            </w:r>
          </w:p>
          <w:p w:rsidR="000622E1" w:rsidRPr="000622E1" w:rsidRDefault="00B267AE" w:rsidP="000622E1">
            <w:r>
              <w:t xml:space="preserve">e.g. </w:t>
            </w:r>
            <w:r w:rsidR="000622E1" w:rsidRPr="000622E1">
              <w:t>The dust was making him </w:t>
            </w:r>
            <w:proofErr w:type="gramStart"/>
            <w:r w:rsidR="000622E1" w:rsidRPr="000622E1">
              <w:t>sneeze .</w:t>
            </w:r>
            <w:proofErr w:type="gramEnd"/>
            <w:r w:rsidR="000622E1" w:rsidRPr="000622E1">
              <w:t xml:space="preserve"> </w:t>
            </w:r>
            <w:r w:rsidR="000622E1" w:rsidRPr="000622E1">
              <w:rPr>
                <w:rFonts w:hint="eastAsia"/>
              </w:rPr>
              <w:t>灰尘使他打起了喷嚏。</w:t>
            </w:r>
          </w:p>
          <w:p w:rsidR="00B267AE" w:rsidRDefault="00B267AE" w:rsidP="000622E1"/>
          <w:p w:rsidR="000622E1" w:rsidRPr="000622E1" w:rsidRDefault="000622E1" w:rsidP="000622E1">
            <w:r w:rsidRPr="000622E1">
              <w:t xml:space="preserve">2.N-COUNT Sneeze is also a noun. </w:t>
            </w:r>
            <w:r w:rsidRPr="000622E1">
              <w:rPr>
                <w:rFonts w:hint="eastAsia"/>
              </w:rPr>
              <w:t>打喷嚏</w:t>
            </w:r>
          </w:p>
          <w:p w:rsidR="000622E1" w:rsidRPr="000622E1" w:rsidRDefault="000622E1" w:rsidP="000622E1">
            <w:r w:rsidRPr="000622E1">
              <w:t xml:space="preserve">•  Coughs </w:t>
            </w:r>
            <w:r w:rsidR="00287036" w:rsidRPr="00DA1C4C">
              <w:t>[</w:t>
            </w:r>
            <w:proofErr w:type="spellStart"/>
            <w:r w:rsidR="00287036" w:rsidRPr="00DA1C4C">
              <w:t>k</w:t>
            </w:r>
            <w:r w:rsidR="00287036" w:rsidRPr="006D609C">
              <w:rPr>
                <w:b/>
                <w:color w:val="FF0000"/>
                <w:highlight w:val="yellow"/>
                <w:u w:val="single"/>
              </w:rPr>
              <w:t>ɔ</w:t>
            </w:r>
            <w:r w:rsidR="00287036" w:rsidRPr="00DA1C4C">
              <w:t>f</w:t>
            </w:r>
            <w:proofErr w:type="spellEnd"/>
            <w:r w:rsidR="00287036" w:rsidRPr="00DA1C4C">
              <w:t>]</w:t>
            </w:r>
            <w:r w:rsidR="00287036">
              <w:t xml:space="preserve"> </w:t>
            </w:r>
            <w:r w:rsidRPr="000622E1">
              <w:t xml:space="preserve">and sneezes spread </w:t>
            </w:r>
            <w:r w:rsidRPr="00287036">
              <w:rPr>
                <w:b/>
              </w:rPr>
              <w:t>infections</w:t>
            </w:r>
            <w:r w:rsidR="00287036">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sidR="00287036">
              <w:rPr>
                <w:rFonts w:hint="eastAsia"/>
              </w:rPr>
              <w:t xml:space="preserve"> </w:t>
            </w:r>
            <w:r w:rsidR="00287036">
              <w:t xml:space="preserve"> //</w:t>
            </w:r>
            <w:r w:rsidR="00287036" w:rsidRPr="00287036">
              <w:t xml:space="preserve"> An </w:t>
            </w:r>
            <w:r w:rsidR="00287036" w:rsidRPr="00287036">
              <w:rPr>
                <w:b/>
                <w:highlight w:val="yellow"/>
                <w:u w:val="single"/>
              </w:rPr>
              <w:t>infection</w:t>
            </w:r>
            <w:r w:rsidR="00287036" w:rsidRPr="00287036">
              <w:t xml:space="preserve"> is a disease caused by germs or bacteria. </w:t>
            </w:r>
            <w:r w:rsidR="00287036" w:rsidRPr="00287036">
              <w:rPr>
                <w:rFonts w:hint="eastAsia"/>
                <w:b/>
                <w:highlight w:val="yellow"/>
                <w:u w:val="single"/>
              </w:rPr>
              <w:t>传染病</w:t>
            </w:r>
          </w:p>
          <w:p w:rsidR="000622E1" w:rsidRPr="000622E1" w:rsidRDefault="000622E1" w:rsidP="000622E1"/>
          <w:p w:rsidR="000622E1" w:rsidRPr="000622E1" w:rsidRDefault="00681759" w:rsidP="000622E1">
            <w:r>
              <w:t>3</w:t>
            </w:r>
            <w:r w:rsidR="000622E1" w:rsidRPr="00200772">
              <w:rPr>
                <w:b/>
                <w:color w:val="FF0000"/>
                <w:highlight w:val="yellow"/>
                <w:u w:val="single"/>
              </w:rPr>
              <w:t>.</w:t>
            </w:r>
            <w:r w:rsidR="00200772" w:rsidRPr="00200772">
              <w:rPr>
                <w:b/>
                <w:color w:val="FF0000"/>
                <w:highlight w:val="yellow"/>
                <w:u w:val="single"/>
              </w:rPr>
              <w:t>[</w:t>
            </w:r>
            <w:r w:rsidR="000622E1" w:rsidRPr="00200772">
              <w:rPr>
                <w:b/>
                <w:color w:val="FF0000"/>
                <w:highlight w:val="yellow"/>
                <w:u w:val="single"/>
              </w:rPr>
              <w:t xml:space="preserve">(xxx) </w:t>
            </w:r>
            <w:r w:rsidR="000622E1" w:rsidRPr="00200772">
              <w:rPr>
                <w:rFonts w:hint="eastAsia"/>
                <w:b/>
                <w:color w:val="FF0000"/>
                <w:highlight w:val="yellow"/>
                <w:u w:val="single"/>
              </w:rPr>
              <w:t>不可轻视</w:t>
            </w:r>
            <w:r w:rsidR="000622E1" w:rsidRPr="00200772">
              <w:rPr>
                <w:b/>
                <w:color w:val="FF0000"/>
                <w:highlight w:val="yellow"/>
                <w:u w:val="single"/>
              </w:rPr>
              <w:t>/</w:t>
            </w:r>
            <w:r w:rsidR="000622E1" w:rsidRPr="00200772">
              <w:rPr>
                <w:rFonts w:hint="eastAsia"/>
                <w:b/>
                <w:color w:val="FF0000"/>
                <w:highlight w:val="yellow"/>
                <w:u w:val="single"/>
              </w:rPr>
              <w:t>不容小视</w:t>
            </w:r>
            <w:r w:rsidRPr="00200772">
              <w:rPr>
                <w:rFonts w:hint="eastAsia"/>
                <w:b/>
                <w:color w:val="FF0000"/>
                <w:highlight w:val="yellow"/>
                <w:u w:val="single"/>
              </w:rPr>
              <w:t>/小看不得</w:t>
            </w:r>
            <w:r w:rsidRPr="00200772">
              <w:rPr>
                <w:b/>
                <w:color w:val="FF0000"/>
                <w:highlight w:val="yellow"/>
                <w:u w:val="single"/>
              </w:rPr>
              <w:t> </w:t>
            </w:r>
            <w:r w:rsidR="000622E1" w:rsidRPr="00200772">
              <w:rPr>
                <w:rFonts w:hint="eastAsia"/>
                <w:b/>
                <w:color w:val="FF0000"/>
                <w:highlight w:val="yellow"/>
                <w:u w:val="single"/>
              </w:rPr>
              <w:t>：</w:t>
            </w:r>
            <w:proofErr w:type="spellStart"/>
            <w:r w:rsidRPr="00200772">
              <w:rPr>
                <w:rFonts w:hint="eastAsia"/>
                <w:b/>
                <w:color w:val="FF0000"/>
                <w:highlight w:val="yellow"/>
                <w:u w:val="single"/>
              </w:rPr>
              <w:t>s</w:t>
            </w:r>
            <w:r w:rsidRPr="00200772">
              <w:rPr>
                <w:b/>
                <w:color w:val="FF0000"/>
                <w:highlight w:val="yellow"/>
                <w:u w:val="single"/>
              </w:rPr>
              <w:t>th</w:t>
            </w:r>
            <w:proofErr w:type="spellEnd"/>
            <w:r w:rsidRPr="00200772">
              <w:rPr>
                <w:b/>
                <w:color w:val="FF0000"/>
                <w:highlight w:val="yellow"/>
                <w:u w:val="single"/>
              </w:rPr>
              <w:t xml:space="preserve"> </w:t>
            </w:r>
            <w:r w:rsidRPr="00200772">
              <w:rPr>
                <w:rFonts w:hint="eastAsia"/>
                <w:b/>
                <w:color w:val="FF0000"/>
                <w:highlight w:val="yellow"/>
                <w:u w:val="single"/>
              </w:rPr>
              <w:t>i</w:t>
            </w:r>
            <w:r w:rsidRPr="00200772">
              <w:rPr>
                <w:b/>
                <w:color w:val="FF0000"/>
                <w:highlight w:val="yellow"/>
                <w:u w:val="single"/>
              </w:rPr>
              <w:t xml:space="preserve">s </w:t>
            </w:r>
            <w:r w:rsidR="000622E1" w:rsidRPr="00200772">
              <w:rPr>
                <w:b/>
                <w:color w:val="FF0000"/>
                <w:highlight w:val="yellow"/>
                <w:u w:val="single"/>
              </w:rPr>
              <w:t>not to be sneezed at</w:t>
            </w:r>
            <w:r w:rsidR="00200772" w:rsidRPr="00200772">
              <w:rPr>
                <w:b/>
                <w:color w:val="FF0000"/>
                <w:highlight w:val="yellow"/>
                <w:u w:val="single"/>
              </w:rPr>
              <w:t>]</w:t>
            </w:r>
          </w:p>
          <w:p w:rsidR="00681759" w:rsidRDefault="000622E1" w:rsidP="000622E1">
            <w:r w:rsidRPr="005E7735">
              <w:rPr>
                <w:b/>
                <w:color w:val="FF0000"/>
                <w:highlight w:val="yellow"/>
                <w:u w:val="single"/>
              </w:rPr>
              <w:t xml:space="preserve">If you say that something is not to be sneezed at, you mean that </w:t>
            </w:r>
            <w:r w:rsidRPr="005E7735">
              <w:rPr>
                <w:b/>
                <w:i/>
                <w:color w:val="FF0000"/>
                <w:highlight w:val="yellow"/>
                <w:u w:val="single"/>
              </w:rPr>
              <w:t xml:space="preserve">it is worth </w:t>
            </w:r>
            <w:r w:rsidR="00681759" w:rsidRPr="005E7735">
              <w:rPr>
                <w:b/>
                <w:i/>
                <w:color w:val="FF0000"/>
                <w:highlight w:val="yellow"/>
                <w:u w:val="single"/>
              </w:rPr>
              <w:t>y</w:t>
            </w:r>
            <w:r w:rsidR="00681759" w:rsidRPr="005E7735">
              <w:rPr>
                <w:b/>
                <w:color w:val="FF0000"/>
                <w:highlight w:val="yellow"/>
                <w:u w:val="single"/>
              </w:rPr>
              <w:t xml:space="preserve">our </w:t>
            </w:r>
            <w:r w:rsidR="002274A8">
              <w:rPr>
                <w:b/>
                <w:color w:val="FF0000"/>
                <w:highlight w:val="yellow"/>
                <w:u w:val="single"/>
              </w:rPr>
              <w:t xml:space="preserve">careful </w:t>
            </w:r>
            <w:r w:rsidR="00681759" w:rsidRPr="005E7735">
              <w:rPr>
                <w:b/>
                <w:color w:val="FF0000"/>
                <w:highlight w:val="yellow"/>
                <w:u w:val="single"/>
              </w:rPr>
              <w:t>consideration and attention</w:t>
            </w:r>
            <w:r w:rsidRPr="000622E1">
              <w:t>.</w:t>
            </w:r>
          </w:p>
          <w:p w:rsidR="000622E1" w:rsidRDefault="00681759" w:rsidP="000622E1">
            <w:r>
              <w:t>e.g.</w:t>
            </w:r>
            <w:r w:rsidR="000622E1" w:rsidRPr="000622E1">
              <w:t>  </w:t>
            </w:r>
            <w:r>
              <w:t xml:space="preserve">Even though it’s just a small amount of money, </w:t>
            </w:r>
            <w:r w:rsidRPr="00C255CC">
              <w:rPr>
                <w:b/>
                <w:color w:val="FF0000"/>
                <w:highlight w:val="yellow"/>
                <w:u w:val="single"/>
              </w:rPr>
              <w:t>it</w:t>
            </w:r>
            <w:r w:rsidR="000622E1" w:rsidRPr="00C255CC">
              <w:rPr>
                <w:b/>
                <w:color w:val="FF0000"/>
                <w:highlight w:val="yellow"/>
                <w:u w:val="single"/>
              </w:rPr>
              <w:t>'s not to be sneezed at</w:t>
            </w:r>
            <w:r w:rsidR="000622E1" w:rsidRPr="000622E1">
              <w:t xml:space="preserve">.  </w:t>
            </w:r>
            <w:r w:rsidR="000622E1" w:rsidRPr="000622E1">
              <w:rPr>
                <w:rFonts w:hint="eastAsia"/>
              </w:rPr>
              <w:t>这笔钱可</w:t>
            </w:r>
            <w:r w:rsidR="000622E1" w:rsidRPr="00C255CC">
              <w:rPr>
                <w:rFonts w:hint="eastAsia"/>
                <w:b/>
                <w:color w:val="FF0000"/>
                <w:highlight w:val="yellow"/>
                <w:u w:val="single"/>
              </w:rPr>
              <w:t>不容小视</w:t>
            </w:r>
            <w:r w:rsidR="000622E1" w:rsidRPr="000622E1">
              <w:rPr>
                <w:rFonts w:hint="eastAsia"/>
              </w:rPr>
              <w:t>。</w:t>
            </w:r>
          </w:p>
          <w:p w:rsidR="002274A8" w:rsidRPr="002274A8" w:rsidRDefault="002274A8" w:rsidP="00812CEB">
            <w:pPr>
              <w:rPr>
                <w:b/>
                <w:highlight w:val="yellow"/>
                <w:u w:val="single"/>
              </w:rPr>
            </w:pPr>
            <w:r>
              <w:t xml:space="preserve">e.g. </w:t>
            </w:r>
            <w:r w:rsidRPr="002274A8">
              <w:t> </w:t>
            </w:r>
            <w:r w:rsidRPr="00E96FEF">
              <w:rPr>
                <w:b/>
                <w:color w:val="FF0000"/>
                <w:highlight w:val="yellow"/>
                <w:u w:val="single"/>
              </w:rPr>
              <w:t>His offer is not to be sneezed at</w:t>
            </w:r>
            <w:r>
              <w:t xml:space="preserve">. You know what university his offer comes from? Wow, it’s from </w:t>
            </w:r>
            <w:r w:rsidRPr="002274A8">
              <w:rPr>
                <w:b/>
                <w:highlight w:val="yellow"/>
                <w:u w:val="single"/>
              </w:rPr>
              <w:t xml:space="preserve">Ivy </w:t>
            </w:r>
            <w:r w:rsidR="00812CEB" w:rsidRPr="00812CEB">
              <w:rPr>
                <w:b/>
                <w:highlight w:val="yellow"/>
                <w:u w:val="single"/>
              </w:rPr>
              <w:t>['</w:t>
            </w:r>
            <w:proofErr w:type="spellStart"/>
            <w:r w:rsidR="00812CEB" w:rsidRPr="00812CEB">
              <w:rPr>
                <w:b/>
                <w:highlight w:val="yellow"/>
                <w:u w:val="single"/>
              </w:rPr>
              <w:t>aɪvi</w:t>
            </w:r>
            <w:proofErr w:type="spellEnd"/>
            <w:r w:rsidR="00812CEB" w:rsidRPr="00812CEB">
              <w:rPr>
                <w:b/>
                <w:highlight w:val="yellow"/>
                <w:u w:val="single"/>
              </w:rPr>
              <w:t>]</w:t>
            </w:r>
            <w:r w:rsidR="00812CEB">
              <w:rPr>
                <w:b/>
                <w:highlight w:val="yellow"/>
                <w:u w:val="single"/>
              </w:rPr>
              <w:t xml:space="preserve"> </w:t>
            </w:r>
            <w:r w:rsidRPr="002274A8">
              <w:rPr>
                <w:b/>
                <w:highlight w:val="yellow"/>
                <w:u w:val="single"/>
              </w:rPr>
              <w:t>League</w:t>
            </w:r>
          </w:p>
          <w:p w:rsidR="002274A8" w:rsidRPr="002274A8" w:rsidRDefault="002274A8" w:rsidP="000622E1">
            <w:pPr>
              <w:rPr>
                <w:b/>
                <w:highlight w:val="yellow"/>
                <w:u w:val="single"/>
              </w:rPr>
            </w:pPr>
            <w:r w:rsidRPr="002274A8">
              <w:rPr>
                <w:b/>
                <w:highlight w:val="yellow"/>
                <w:u w:val="single"/>
              </w:rPr>
              <w:t>长春藤名牌大</w:t>
            </w:r>
            <w:r w:rsidRPr="002274A8">
              <w:rPr>
                <w:rFonts w:hint="eastAsia"/>
                <w:b/>
                <w:highlight w:val="yellow"/>
                <w:u w:val="single"/>
              </w:rPr>
              <w:t>学</w:t>
            </w:r>
          </w:p>
          <w:p w:rsidR="000622E1" w:rsidRPr="000622E1" w:rsidRDefault="00166644" w:rsidP="000622E1">
            <w:r>
              <w:t xml:space="preserve">e.g. </w:t>
            </w:r>
            <w:r w:rsidR="000622E1" w:rsidRPr="000622E1">
              <w:t>In those days</w:t>
            </w:r>
            <w:r>
              <w:t xml:space="preserve"> when I was taking the part time job in Vancouver</w:t>
            </w:r>
            <w:r w:rsidR="000622E1" w:rsidRPr="000622E1">
              <w:t>, £5 an hour</w:t>
            </w:r>
            <w:r>
              <w:t xml:space="preserve"> (including tips)</w:t>
            </w:r>
            <w:r w:rsidR="000622E1" w:rsidRPr="000622E1">
              <w:t xml:space="preserve"> </w:t>
            </w:r>
            <w:r w:rsidR="000622E1" w:rsidRPr="00681759">
              <w:rPr>
                <w:b/>
                <w:u w:val="single"/>
              </w:rPr>
              <w:t>was not to be sneezed at</w:t>
            </w:r>
            <w:r w:rsidR="000622E1" w:rsidRPr="000622E1">
              <w:t xml:space="preserve">. </w:t>
            </w:r>
            <w:r w:rsidR="000622E1" w:rsidRPr="000622E1">
              <w:rPr>
                <w:rFonts w:hint="eastAsia"/>
              </w:rPr>
              <w:t>那时候，每小时五英镑可</w:t>
            </w:r>
            <w:r w:rsidR="000622E1" w:rsidRPr="002618C7">
              <w:rPr>
                <w:rFonts w:hint="eastAsia"/>
                <w:b/>
                <w:color w:val="FF0000"/>
                <w:highlight w:val="yellow"/>
                <w:u w:val="single"/>
              </w:rPr>
              <w:t>小看不得</w:t>
            </w:r>
            <w:r w:rsidR="006A297A">
              <w:rPr>
                <w:rFonts w:hint="eastAsia"/>
                <w:b/>
                <w:color w:val="FF0000"/>
                <w:highlight w:val="yellow"/>
                <w:u w:val="single"/>
              </w:rPr>
              <w:t>/</w:t>
            </w:r>
            <w:r w:rsidR="006A297A" w:rsidRPr="006A297A">
              <w:rPr>
                <w:rFonts w:hint="eastAsia"/>
                <w:b/>
                <w:color w:val="FF0000"/>
                <w:highlight w:val="yellow"/>
                <w:u w:val="single"/>
              </w:rPr>
              <w:t>不容小视</w:t>
            </w:r>
            <w:r w:rsidR="000622E1" w:rsidRPr="006A297A">
              <w:rPr>
                <w:b/>
                <w:color w:val="FF0000"/>
                <w:highlight w:val="yellow"/>
                <w:u w:val="single"/>
              </w:rPr>
              <w:t> </w:t>
            </w:r>
          </w:p>
          <w:p w:rsidR="000622E1" w:rsidRPr="000622E1" w:rsidRDefault="000622E1" w:rsidP="000622E1">
            <w:r w:rsidRPr="000622E1">
              <w:t xml:space="preserve">  </w:t>
            </w:r>
          </w:p>
          <w:p w:rsidR="000622E1" w:rsidRDefault="000622E1"/>
        </w:tc>
      </w:tr>
      <w:tr w:rsidR="00287036" w:rsidRPr="00287036"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287036" w:rsidRPr="00E03FD9" w:rsidRDefault="00E03FD9" w:rsidP="00287036">
            <w:pPr>
              <w:rPr>
                <w:b/>
              </w:rPr>
            </w:pPr>
            <w:r w:rsidRPr="00E03FD9">
              <w:rPr>
                <w:rFonts w:hint="eastAsia"/>
                <w:b/>
              </w:rPr>
              <w:t>[</w:t>
            </w:r>
            <w:r w:rsidR="00287036" w:rsidRPr="00E03FD9">
              <w:rPr>
                <w:rFonts w:hint="eastAsia"/>
                <w:b/>
              </w:rPr>
              <w:t xml:space="preserve">传染病 </w:t>
            </w:r>
            <w:r w:rsidR="00287036" w:rsidRPr="00E03FD9">
              <w:rPr>
                <w:b/>
              </w:rPr>
              <w:t>infection; infections</w:t>
            </w:r>
            <w:r w:rsidRPr="00E03FD9">
              <w:rPr>
                <w:b/>
              </w:rPr>
              <w:t>]</w:t>
            </w:r>
          </w:p>
          <w:p w:rsidR="00287036" w:rsidRDefault="00551FDE" w:rsidP="00287036">
            <w:hyperlink r:id="rId81" w:history="1">
              <w:r w:rsidR="00287036" w:rsidRPr="00287036">
                <w:rPr>
                  <w:rStyle w:val="Hyperlink"/>
                </w:rPr>
                <w:t>N-COUNT </w:t>
              </w:r>
            </w:hyperlink>
            <w:r w:rsidR="00287036" w:rsidRPr="00287036">
              <w:t xml:space="preserve">An infection is a disease caused by germs or bacteria. </w:t>
            </w:r>
            <w:r w:rsidR="00287036" w:rsidRPr="00287036">
              <w:rPr>
                <w:rFonts w:hint="eastAsia"/>
              </w:rPr>
              <w:t>传染病</w:t>
            </w:r>
            <w:r w:rsidR="00287036">
              <w:rPr>
                <w:rFonts w:hint="eastAsia"/>
              </w:rPr>
              <w:t xml:space="preserve"> </w:t>
            </w:r>
          </w:p>
          <w:p w:rsidR="00287036" w:rsidRPr="00287036" w:rsidRDefault="00287036" w:rsidP="00287036">
            <w:r>
              <w:t>e.g.</w:t>
            </w:r>
            <w:r w:rsidRPr="00287036">
              <w:t>  Ear infections are common in preschool children. </w:t>
            </w:r>
            <w:r>
              <w:t xml:space="preserve"> </w:t>
            </w:r>
            <w:r w:rsidRPr="00287036">
              <w:rPr>
                <w:rFonts w:hint="eastAsia"/>
              </w:rPr>
              <w:t>耳朵感染在学前儿童中很常见</w:t>
            </w:r>
          </w:p>
          <w:p w:rsidR="00B53A6D" w:rsidRPr="000622E1" w:rsidRDefault="00B53A6D" w:rsidP="00B53A6D">
            <w:r>
              <w:t xml:space="preserve">e.g. </w:t>
            </w:r>
            <w:r w:rsidRPr="000622E1">
              <w:t xml:space="preserve">Coughs </w:t>
            </w:r>
            <w:r w:rsidRPr="00DA1C4C">
              <w:t>[</w:t>
            </w:r>
            <w:proofErr w:type="spellStart"/>
            <w:r w:rsidRPr="00DA1C4C">
              <w:t>k</w:t>
            </w:r>
            <w:r w:rsidRPr="006D609C">
              <w:rPr>
                <w:b/>
                <w:color w:val="FF0000"/>
                <w:highlight w:val="yellow"/>
                <w:u w:val="single"/>
              </w:rPr>
              <w:t>ɔ</w:t>
            </w:r>
            <w:r w:rsidRPr="00DA1C4C">
              <w:t>f</w:t>
            </w:r>
            <w:proofErr w:type="spellEnd"/>
            <w:r w:rsidRPr="00DA1C4C">
              <w:t>]</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rsidR="00B53A6D" w:rsidRPr="00287036" w:rsidRDefault="00B53A6D" w:rsidP="00287036"/>
        </w:tc>
      </w:tr>
      <w:bookmarkEnd w:id="2"/>
      <w:tr w:rsidR="00DE2C88" w:rsidRPr="001605B5"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DE2C88" w:rsidRDefault="00DE2C88" w:rsidP="001605B5">
            <w:r w:rsidRPr="001605B5">
              <w:t>['</w:t>
            </w:r>
            <w:proofErr w:type="spellStart"/>
            <w:proofErr w:type="gramStart"/>
            <w:r w:rsidRPr="001605B5">
              <w:t>wɔːtəri</w:t>
            </w:r>
            <w:proofErr w:type="spellEnd"/>
            <w:r w:rsidRPr="001605B5">
              <w:t>] </w:t>
            </w:r>
            <w:r w:rsidR="009131F4">
              <w:t xml:space="preserve"> watery</w:t>
            </w:r>
            <w:proofErr w:type="gramEnd"/>
          </w:p>
          <w:p w:rsidR="00DE2C88" w:rsidRPr="001605B5" w:rsidRDefault="00DE2C88" w:rsidP="00FC0F1C">
            <w:pPr>
              <w:pStyle w:val="ListParagraph"/>
              <w:numPr>
                <w:ilvl w:val="0"/>
                <w:numId w:val="34"/>
              </w:numPr>
              <w:ind w:left="462"/>
            </w:pPr>
            <w:r w:rsidRPr="001605B5">
              <w:t>full of water or relating to water</w:t>
            </w:r>
            <w:r w:rsidR="001605B5">
              <w:t xml:space="preserve"> </w:t>
            </w:r>
            <w:r w:rsidRPr="001605B5">
              <w:rPr>
                <w:rFonts w:hint="eastAsia"/>
              </w:rPr>
              <w:t>充满水的；与水有关</w:t>
            </w:r>
            <w:r w:rsidRPr="001605B5">
              <w:t>的</w:t>
            </w:r>
          </w:p>
          <w:p w:rsidR="00DE2C88" w:rsidRPr="001605B5" w:rsidRDefault="00DE2C88" w:rsidP="001605B5">
            <w:r w:rsidRPr="001605B5">
              <w:t xml:space="preserve">•Her eyes were red and watery from crying. </w:t>
            </w:r>
            <w:r w:rsidRPr="001605B5">
              <w:rPr>
                <w:rFonts w:hint="eastAsia"/>
              </w:rPr>
              <w:t>她的眼睛哭得红红的，眼里含满泪水</w:t>
            </w:r>
            <w:r w:rsidRPr="001605B5">
              <w:t>。</w:t>
            </w:r>
          </w:p>
          <w:p w:rsidR="00DE2C88" w:rsidRDefault="00DE2C88" w:rsidP="001605B5">
            <w:r w:rsidRPr="001605B5">
              <w:t xml:space="preserve">•Snakes lay eggs in a watery environment. </w:t>
            </w:r>
            <w:r w:rsidRPr="001605B5">
              <w:rPr>
                <w:rFonts w:hint="eastAsia"/>
              </w:rPr>
              <w:t>蛇在潮湿的环境里产卵</w:t>
            </w:r>
            <w:r w:rsidRPr="001605B5">
              <w:t>。</w:t>
            </w:r>
          </w:p>
          <w:p w:rsidR="004117D7" w:rsidRPr="000622E1" w:rsidRDefault="004117D7" w:rsidP="004117D7">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rPr>
                <w:b/>
                <w:highlight w:val="yellow"/>
                <w:u w:val="single"/>
              </w:rPr>
              <w:t xml:space="preserve"> with </w:t>
            </w:r>
            <w:r w:rsidRPr="003E62F3">
              <w:rPr>
                <w:b/>
                <w:highlight w:val="yellow"/>
                <w:u w:val="single"/>
              </w:rPr>
              <w:t>watery eyes</w:t>
            </w:r>
            <w:r>
              <w:rPr>
                <w:b/>
                <w:highlight w:val="yellow"/>
                <w:u w:val="single"/>
              </w:rPr>
              <w:t xml:space="preserve"> </w:t>
            </w:r>
            <w:proofErr w:type="gramStart"/>
            <w:r>
              <w:rPr>
                <w:b/>
                <w:highlight w:val="yellow"/>
                <w:u w:val="single"/>
              </w:rPr>
              <w:t xml:space="preserve">and </w:t>
            </w:r>
            <w:r>
              <w:t xml:space="preserve"> </w:t>
            </w:r>
            <w:proofErr w:type="spellStart"/>
            <w:r>
              <w:t>and</w:t>
            </w:r>
            <w:proofErr w:type="spellEnd"/>
            <w:proofErr w:type="gramEnd"/>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rsidR="004117D7" w:rsidRPr="001605B5" w:rsidRDefault="004117D7" w:rsidP="001605B5"/>
          <w:p w:rsidR="00DE2C88" w:rsidRPr="001605B5" w:rsidRDefault="001C22C9" w:rsidP="00FC0F1C">
            <w:pPr>
              <w:pStyle w:val="ListParagraph"/>
              <w:numPr>
                <w:ilvl w:val="0"/>
                <w:numId w:val="34"/>
              </w:numPr>
              <w:ind w:left="462"/>
            </w:pPr>
            <w:r>
              <w:t xml:space="preserve">watery: </w:t>
            </w:r>
            <w:r w:rsidR="00DE2C88" w:rsidRPr="001605B5">
              <w:t>very weak or pale</w:t>
            </w:r>
            <w:r w:rsidR="00AD7EB8">
              <w:rPr>
                <w:rFonts w:hint="eastAsia"/>
              </w:rPr>
              <w:t>非常</w:t>
            </w:r>
            <w:r w:rsidR="00DE2C88" w:rsidRPr="001605B5">
              <w:rPr>
                <w:rFonts w:hint="eastAsia"/>
              </w:rPr>
              <w:t>微弱的</w:t>
            </w:r>
            <w:r w:rsidR="00AD7EB8">
              <w:rPr>
                <w:rFonts w:hint="eastAsia"/>
              </w:rPr>
              <w:t>或</w:t>
            </w:r>
            <w:r w:rsidR="00DE2C88" w:rsidRPr="001605B5">
              <w:rPr>
                <w:rFonts w:hint="eastAsia"/>
              </w:rPr>
              <w:t>苍白</w:t>
            </w:r>
            <w:r w:rsidR="00DE2C88" w:rsidRPr="001605B5">
              <w:t>的</w:t>
            </w:r>
          </w:p>
          <w:p w:rsidR="00DE2C88" w:rsidRPr="001605B5" w:rsidRDefault="00DE2C88" w:rsidP="001605B5">
            <w:r w:rsidRPr="001605B5">
              <w:t xml:space="preserve">•a </w:t>
            </w:r>
            <w:r w:rsidRPr="001C22C9">
              <w:rPr>
                <w:b/>
                <w:color w:val="FF0000"/>
                <w:highlight w:val="yellow"/>
                <w:u w:val="single"/>
              </w:rPr>
              <w:t>watery su</w:t>
            </w:r>
            <w:r w:rsidR="001C22C9" w:rsidRPr="001C22C9">
              <w:rPr>
                <w:b/>
                <w:color w:val="FF0000"/>
                <w:highlight w:val="yellow"/>
                <w:u w:val="single"/>
              </w:rPr>
              <w:t xml:space="preserve">nlight </w:t>
            </w:r>
            <w:r w:rsidR="001C22C9" w:rsidRPr="001C22C9">
              <w:rPr>
                <w:rFonts w:hint="eastAsia"/>
                <w:b/>
                <w:color w:val="FF0000"/>
                <w:highlight w:val="yellow"/>
                <w:u w:val="single"/>
              </w:rPr>
              <w:t>微弱的</w:t>
            </w:r>
            <w:r w:rsidRPr="001C22C9">
              <w:rPr>
                <w:rFonts w:hint="eastAsia"/>
                <w:b/>
                <w:color w:val="FF0000"/>
                <w:highlight w:val="yellow"/>
                <w:u w:val="single"/>
              </w:rPr>
              <w:t>太</w:t>
            </w:r>
            <w:r w:rsidRPr="001C22C9">
              <w:rPr>
                <w:b/>
                <w:color w:val="FF0000"/>
                <w:highlight w:val="yellow"/>
                <w:u w:val="single"/>
              </w:rPr>
              <w:t>阳</w:t>
            </w:r>
            <w:r w:rsidR="001C22C9" w:rsidRPr="001C22C9">
              <w:rPr>
                <w:rFonts w:hint="eastAsia"/>
                <w:b/>
                <w:color w:val="FF0000"/>
                <w:highlight w:val="yellow"/>
                <w:u w:val="single"/>
              </w:rPr>
              <w:t>光</w:t>
            </w:r>
          </w:p>
          <w:p w:rsidR="00DE2C88" w:rsidRDefault="00DE2C88" w:rsidP="001605B5">
            <w:r w:rsidRPr="001605B5">
              <w:t xml:space="preserve">•She gave him </w:t>
            </w:r>
            <w:r w:rsidRPr="00460E26">
              <w:rPr>
                <w:b/>
                <w:color w:val="FF0000"/>
                <w:highlight w:val="yellow"/>
                <w:u w:val="single"/>
              </w:rPr>
              <w:t>a watery smile.</w:t>
            </w:r>
            <w:r w:rsidRPr="001605B5">
              <w:t xml:space="preserve"> </w:t>
            </w:r>
            <w:r w:rsidRPr="001605B5">
              <w:rPr>
                <w:rFonts w:hint="eastAsia"/>
              </w:rPr>
              <w:t>她朝他</w:t>
            </w:r>
            <w:r w:rsidR="001C22C9" w:rsidRPr="00460E26">
              <w:rPr>
                <w:rFonts w:hint="eastAsia"/>
                <w:b/>
                <w:color w:val="FF0000"/>
                <w:highlight w:val="yellow"/>
                <w:u w:val="single"/>
              </w:rPr>
              <w:t>苍白的</w:t>
            </w:r>
            <w:r w:rsidRPr="00460E26">
              <w:rPr>
                <w:rFonts w:hint="eastAsia"/>
                <w:b/>
                <w:color w:val="FF0000"/>
                <w:highlight w:val="yellow"/>
                <w:u w:val="single"/>
              </w:rPr>
              <w:t>一笑</w:t>
            </w:r>
            <w:r w:rsidRPr="001605B5">
              <w:t>。</w:t>
            </w:r>
          </w:p>
          <w:p w:rsidR="00FF475B" w:rsidRDefault="00FF475B" w:rsidP="001605B5">
            <w:r>
              <w:lastRenderedPageBreak/>
              <w:t xml:space="preserve">e.g. </w:t>
            </w:r>
            <w:r w:rsidRPr="004E39BA">
              <w:rPr>
                <w:b/>
                <w:color w:val="FF0000"/>
                <w:highlight w:val="yellow"/>
                <w:u w:val="single"/>
              </w:rPr>
              <w:t>I’m feeling under the weather人不太舒</w:t>
            </w:r>
            <w:r w:rsidRPr="004E39BA">
              <w:rPr>
                <w:rFonts w:hint="eastAsia"/>
                <w:b/>
                <w:color w:val="FF0000"/>
                <w:highlight w:val="yellow"/>
                <w:u w:val="single"/>
              </w:rPr>
              <w:t>服</w:t>
            </w:r>
            <w:r>
              <w:t xml:space="preserve">; see my </w:t>
            </w:r>
            <w:r w:rsidRPr="004E39BA">
              <w:rPr>
                <w:b/>
                <w:color w:val="FF0000"/>
                <w:highlight w:val="yellow"/>
                <w:u w:val="single"/>
              </w:rPr>
              <w:t>watery face</w:t>
            </w:r>
            <w:r w:rsidR="004E39BA">
              <w:rPr>
                <w:b/>
                <w:color w:val="FF0000"/>
                <w:highlight w:val="yellow"/>
                <w:u w:val="single"/>
              </w:rPr>
              <w:t xml:space="preserve"> </w:t>
            </w:r>
            <w:r>
              <w:t>(</w:t>
            </w:r>
            <w:r w:rsidRPr="001605B5">
              <w:t>very weak or pale</w:t>
            </w:r>
            <w:r w:rsidR="00AD7EB8">
              <w:rPr>
                <w:rFonts w:hint="eastAsia"/>
              </w:rPr>
              <w:t>非常</w:t>
            </w:r>
            <w:r w:rsidR="00AD7EB8" w:rsidRPr="001605B5">
              <w:rPr>
                <w:rFonts w:hint="eastAsia"/>
              </w:rPr>
              <w:t>微弱的</w:t>
            </w:r>
            <w:r w:rsidR="00AD7EB8">
              <w:rPr>
                <w:rFonts w:hint="eastAsia"/>
              </w:rPr>
              <w:t>或</w:t>
            </w:r>
            <w:r w:rsidR="00AD7EB8" w:rsidRPr="001605B5">
              <w:rPr>
                <w:rFonts w:hint="eastAsia"/>
              </w:rPr>
              <w:t>苍白</w:t>
            </w:r>
            <w:r w:rsidR="00AD7EB8" w:rsidRPr="001605B5">
              <w:t>的</w:t>
            </w:r>
            <w:r>
              <w:t>)</w:t>
            </w:r>
          </w:p>
          <w:p w:rsidR="00FF475B" w:rsidRPr="00FF475B" w:rsidRDefault="00FF475B" w:rsidP="001605B5"/>
          <w:p w:rsidR="00DE2C88" w:rsidRPr="00835393" w:rsidRDefault="00DE2C88" w:rsidP="001605B5">
            <w:r w:rsidRPr="001605B5">
              <w:t>3.</w:t>
            </w:r>
            <w:r w:rsidR="00740652">
              <w:rPr>
                <w:rFonts w:hint="eastAsia"/>
              </w:rPr>
              <w:t>[</w:t>
            </w:r>
            <w:r w:rsidRPr="00740652">
              <w:rPr>
                <w:b/>
                <w:color w:val="FF0000"/>
                <w:highlight w:val="yellow"/>
                <w:u w:val="single"/>
              </w:rPr>
              <w:t>watery food or drink</w:t>
            </w:r>
            <w:r w:rsidR="00740652">
              <w:rPr>
                <w:rFonts w:hint="eastAsia"/>
                <w:b/>
                <w:color w:val="FF0000"/>
                <w:highlight w:val="yellow"/>
                <w:u w:val="single"/>
              </w:rPr>
              <w:t>]</w:t>
            </w:r>
            <w:r w:rsidRPr="001605B5">
              <w:t xml:space="preserve"> contains too much water and has little taste</w:t>
            </w:r>
            <w:r w:rsidRPr="001605B5">
              <w:rPr>
                <w:rFonts w:hint="eastAsia"/>
              </w:rPr>
              <w:t>〔食物或饮料〕稀薄</w:t>
            </w:r>
            <w:r w:rsidR="00835393" w:rsidRPr="001605B5">
              <w:rPr>
                <w:rFonts w:hint="eastAsia"/>
              </w:rPr>
              <w:t>无味</w:t>
            </w:r>
            <w:r w:rsidRPr="001605B5">
              <w:rPr>
                <w:rFonts w:hint="eastAsia"/>
              </w:rPr>
              <w:t>的，含水太多的；味淡</w:t>
            </w:r>
            <w:r w:rsidRPr="001605B5">
              <w:t>的</w:t>
            </w:r>
            <w:r w:rsidR="00835393">
              <w:rPr>
                <w:rFonts w:hint="eastAsia"/>
              </w:rPr>
              <w:t>（食物，饮料）</w:t>
            </w:r>
          </w:p>
          <w:p w:rsidR="00DE2C88" w:rsidRDefault="00165A4B" w:rsidP="001605B5">
            <w:proofErr w:type="spellStart"/>
            <w:r>
              <w:t>e.g</w:t>
            </w:r>
            <w:proofErr w:type="spellEnd"/>
            <w:r w:rsidRPr="001605B5">
              <w:t xml:space="preserve"> </w:t>
            </w:r>
            <w:r w:rsidR="00DE2C88" w:rsidRPr="001605B5">
              <w:t xml:space="preserve">a bowl of </w:t>
            </w:r>
            <w:r w:rsidR="00DE2C88" w:rsidRPr="0022033A">
              <w:rPr>
                <w:b/>
                <w:u w:val="single"/>
              </w:rPr>
              <w:t xml:space="preserve">watery </w:t>
            </w:r>
            <w:r w:rsidRPr="0022033A">
              <w:rPr>
                <w:b/>
                <w:u w:val="single"/>
              </w:rPr>
              <w:t>soup</w:t>
            </w:r>
            <w:r w:rsidR="00DE2C88" w:rsidRPr="001605B5">
              <w:t xml:space="preserve"> </w:t>
            </w:r>
            <w:r w:rsidR="00DE2C88" w:rsidRPr="001605B5">
              <w:rPr>
                <w:rFonts w:hint="eastAsia"/>
              </w:rPr>
              <w:t>一碗稀薄无味</w:t>
            </w:r>
            <w:r>
              <w:rPr>
                <w:rFonts w:hint="eastAsia"/>
              </w:rPr>
              <w:t>的汤</w:t>
            </w:r>
          </w:p>
          <w:p w:rsidR="00835393" w:rsidRPr="003A1551" w:rsidRDefault="00835393" w:rsidP="001605B5">
            <w:r>
              <w:t xml:space="preserve">e.g. </w:t>
            </w:r>
            <w:proofErr w:type="spellStart"/>
            <w:proofErr w:type="gramStart"/>
            <w:r>
              <w:t>O..this</w:t>
            </w:r>
            <w:proofErr w:type="spellEnd"/>
            <w:proofErr w:type="gramEnd"/>
            <w:r>
              <w:t xml:space="preserve"> latte is so </w:t>
            </w:r>
            <w:r w:rsidRPr="00835393">
              <w:rPr>
                <w:b/>
              </w:rPr>
              <w:t>watery</w:t>
            </w:r>
            <w:r w:rsidR="003A1551">
              <w:rPr>
                <w:b/>
              </w:rPr>
              <w:t xml:space="preserve"> </w:t>
            </w:r>
            <w:r w:rsidR="003A1551">
              <w:rPr>
                <w:rFonts w:hint="eastAsia"/>
                <w:b/>
              </w:rPr>
              <w:t xml:space="preserve"> 味道太淡了</w:t>
            </w:r>
          </w:p>
          <w:p w:rsidR="00DE2C88" w:rsidRPr="001605B5" w:rsidRDefault="00DE2C88" w:rsidP="001605B5"/>
        </w:tc>
      </w:tr>
      <w:tr w:rsidR="004E39BA"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4E39BA" w:rsidRDefault="004E39BA">
            <w:r>
              <w:lastRenderedPageBreak/>
              <w:t>[weather]</w:t>
            </w:r>
          </w:p>
          <w:p w:rsidR="00BD4170" w:rsidRDefault="00CB74D1" w:rsidP="00BD4170">
            <w:r>
              <w:t>1.</w:t>
            </w:r>
            <w:r w:rsidR="00BD4170">
              <w:t xml:space="preserve"> </w:t>
            </w:r>
            <w:r w:rsidR="00BD4170" w:rsidRPr="004E39BA">
              <w:rPr>
                <w:b/>
                <w:color w:val="FF0000"/>
                <w:highlight w:val="yellow"/>
                <w:u w:val="single"/>
              </w:rPr>
              <w:t>I’m feeling under the weather人不太舒</w:t>
            </w:r>
            <w:r w:rsidR="00BD4170" w:rsidRPr="004E39BA">
              <w:rPr>
                <w:rFonts w:hint="eastAsia"/>
                <w:b/>
                <w:color w:val="FF0000"/>
                <w:highlight w:val="yellow"/>
                <w:u w:val="single"/>
              </w:rPr>
              <w:t>服</w:t>
            </w:r>
            <w:r w:rsidR="00BD4170">
              <w:t xml:space="preserve">; see my </w:t>
            </w:r>
            <w:r w:rsidR="00BD4170" w:rsidRPr="004E39BA">
              <w:rPr>
                <w:b/>
                <w:color w:val="FF0000"/>
                <w:highlight w:val="yellow"/>
                <w:u w:val="single"/>
              </w:rPr>
              <w:t>watery face</w:t>
            </w:r>
            <w:r w:rsidR="00BD4170">
              <w:rPr>
                <w:b/>
                <w:color w:val="FF0000"/>
                <w:highlight w:val="yellow"/>
                <w:u w:val="single"/>
              </w:rPr>
              <w:t xml:space="preserve"> </w:t>
            </w:r>
            <w:r w:rsidR="00BD4170">
              <w:t>(</w:t>
            </w:r>
            <w:r w:rsidR="00BD4170" w:rsidRPr="001605B5">
              <w:t>very weak or pale</w:t>
            </w:r>
            <w:r w:rsidR="00BD4170" w:rsidRPr="001605B5">
              <w:rPr>
                <w:rFonts w:hint="eastAsia"/>
              </w:rPr>
              <w:t>微弱的；苍白</w:t>
            </w:r>
            <w:r w:rsidR="00BD4170" w:rsidRPr="001605B5">
              <w:t>的</w:t>
            </w:r>
            <w:r w:rsidR="00BD4170">
              <w:t>)</w:t>
            </w:r>
          </w:p>
          <w:p w:rsidR="00BD4170" w:rsidRDefault="00BD4170"/>
          <w:p w:rsidR="004E39BA" w:rsidRDefault="00CB74D1" w:rsidP="006F5E9B">
            <w:pPr>
              <w:rPr>
                <w:b/>
                <w:color w:val="FF0000"/>
                <w:highlight w:val="yellow"/>
                <w:u w:val="single"/>
              </w:rPr>
            </w:pPr>
            <w:r>
              <w:t>2.</w:t>
            </w:r>
            <w:r w:rsidR="004E39BA">
              <w:t xml:space="preserve"> </w:t>
            </w:r>
            <w:r w:rsidR="006F5E9B" w:rsidRPr="0093513B">
              <w:rPr>
                <w:b/>
                <w:color w:val="FF0000"/>
                <w:highlight w:val="yellow"/>
                <w:u w:val="single"/>
              </w:rPr>
              <w:t>[</w:t>
            </w:r>
            <w:hyperlink r:id="rId82" w:history="1">
              <w:r w:rsidR="006F5E9B" w:rsidRPr="0093513B">
                <w:rPr>
                  <w:b/>
                  <w:color w:val="FF0000"/>
                  <w:highlight w:val="yellow"/>
                  <w:u w:val="single"/>
                </w:rPr>
                <w:t>weather the storm</w:t>
              </w:r>
            </w:hyperlink>
            <w:r w:rsidR="006F5E9B" w:rsidRPr="0093513B">
              <w:rPr>
                <w:b/>
                <w:color w:val="FF0000"/>
                <w:highlight w:val="yellow"/>
                <w:u w:val="single"/>
              </w:rPr>
              <w:t> 经受住</w:t>
            </w:r>
            <w:r w:rsidR="006F5E9B" w:rsidRPr="0093513B">
              <w:rPr>
                <w:rFonts w:hint="eastAsia"/>
                <w:b/>
                <w:color w:val="FF0000"/>
                <w:highlight w:val="yellow"/>
                <w:u w:val="single"/>
              </w:rPr>
              <w:t>(</w:t>
            </w:r>
            <w:r w:rsidR="006F5E9B" w:rsidRPr="0093513B">
              <w:rPr>
                <w:b/>
                <w:color w:val="FF0000"/>
                <w:highlight w:val="yellow"/>
                <w:u w:val="single"/>
              </w:rPr>
              <w:t>暴风雨的</w:t>
            </w:r>
            <w:r w:rsidR="006F5E9B" w:rsidRPr="0093513B">
              <w:rPr>
                <w:rFonts w:hint="eastAsia"/>
                <w:b/>
                <w:color w:val="FF0000"/>
                <w:highlight w:val="yellow"/>
                <w:u w:val="single"/>
              </w:rPr>
              <w:t>)</w:t>
            </w:r>
            <w:r w:rsidR="006F5E9B" w:rsidRPr="0093513B">
              <w:rPr>
                <w:b/>
                <w:color w:val="FF0000"/>
                <w:highlight w:val="yellow"/>
                <w:u w:val="single"/>
              </w:rPr>
              <w:t>考验</w:t>
            </w:r>
            <w:r w:rsidR="006F5E9B" w:rsidRPr="0093513B">
              <w:rPr>
                <w:rFonts w:hint="eastAsia"/>
                <w:b/>
                <w:color w:val="FF0000"/>
                <w:highlight w:val="yellow"/>
                <w:u w:val="single"/>
              </w:rPr>
              <w:t>;</w:t>
            </w:r>
            <w:r w:rsidR="006F5E9B" w:rsidRPr="0093513B">
              <w:rPr>
                <w:b/>
                <w:color w:val="FF0000"/>
                <w:highlight w:val="yellow"/>
                <w:u w:val="single"/>
              </w:rPr>
              <w:t xml:space="preserve"> </w:t>
            </w:r>
            <w:r w:rsidR="006F5E9B" w:rsidRPr="006F5E9B">
              <w:rPr>
                <w:rFonts w:hint="eastAsia"/>
                <w:b/>
                <w:color w:val="FF0000"/>
                <w:highlight w:val="yellow"/>
                <w:u w:val="single"/>
              </w:rPr>
              <w:t>平安地</w:t>
            </w:r>
            <w:r w:rsidR="006F5E9B" w:rsidRPr="0093513B">
              <w:rPr>
                <w:b/>
                <w:color w:val="FF0000"/>
                <w:highlight w:val="yellow"/>
                <w:u w:val="single"/>
              </w:rPr>
              <w:t>渡过难关</w:t>
            </w:r>
            <w:r w:rsidR="006F5E9B" w:rsidRPr="0093513B">
              <w:rPr>
                <w:rFonts w:hint="eastAsia"/>
                <w:b/>
                <w:color w:val="FF0000"/>
                <w:highlight w:val="yellow"/>
                <w:u w:val="single"/>
              </w:rPr>
              <w:t>/</w:t>
            </w:r>
            <w:r w:rsidR="006F5E9B" w:rsidRPr="0093513B">
              <w:rPr>
                <w:b/>
                <w:color w:val="FF0000"/>
                <w:highlight w:val="yellow"/>
                <w:u w:val="single"/>
              </w:rPr>
              <w:t>危机</w:t>
            </w:r>
            <w:r w:rsidR="006F5E9B" w:rsidRPr="0093513B">
              <w:rPr>
                <w:rFonts w:hint="eastAsia"/>
                <w:b/>
                <w:color w:val="FF0000"/>
                <w:highlight w:val="yellow"/>
                <w:u w:val="single"/>
              </w:rPr>
              <w:t>;</w:t>
            </w:r>
            <w:r w:rsidR="006F5E9B" w:rsidRPr="0093513B">
              <w:rPr>
                <w:b/>
                <w:color w:val="FF0000"/>
                <w:highlight w:val="yellow"/>
                <w:u w:val="single"/>
              </w:rPr>
              <w:t xml:space="preserve"> 闯过难关</w:t>
            </w:r>
            <w:r w:rsidR="006F5E9B" w:rsidRPr="0093513B">
              <w:rPr>
                <w:rFonts w:hint="eastAsia"/>
                <w:b/>
                <w:color w:val="FF0000"/>
                <w:highlight w:val="yellow"/>
                <w:u w:val="single"/>
              </w:rPr>
              <w:t>/</w:t>
            </w:r>
            <w:r w:rsidR="006F5E9B" w:rsidRPr="0093513B">
              <w:rPr>
                <w:b/>
                <w:color w:val="FF0000"/>
                <w:highlight w:val="yellow"/>
                <w:u w:val="single"/>
              </w:rPr>
              <w:t>危机]</w:t>
            </w:r>
          </w:p>
          <w:p w:rsidR="00507357" w:rsidRPr="0093513B" w:rsidRDefault="00507357" w:rsidP="006F5E9B">
            <w:pPr>
              <w:rPr>
                <w:b/>
                <w:color w:val="FF0000"/>
                <w:highlight w:val="yellow"/>
                <w:u w:val="single"/>
              </w:rPr>
            </w:pPr>
            <w:r>
              <w:rPr>
                <w:b/>
                <w:color w:val="FF0000"/>
                <w:highlight w:val="yellow"/>
                <w:u w:val="single"/>
              </w:rPr>
              <w:t>[</w:t>
            </w:r>
            <w:r w:rsidRPr="006F5E9B">
              <w:rPr>
                <w:rFonts w:hint="eastAsia"/>
                <w:b/>
                <w:color w:val="FF0000"/>
                <w:highlight w:val="yellow"/>
                <w:u w:val="single"/>
              </w:rPr>
              <w:t>平安地</w:t>
            </w:r>
            <w:r w:rsidRPr="0093513B">
              <w:rPr>
                <w:b/>
                <w:color w:val="FF0000"/>
                <w:highlight w:val="yellow"/>
                <w:u w:val="single"/>
              </w:rPr>
              <w:t>渡过</w:t>
            </w:r>
            <w:r w:rsidRPr="00507357">
              <w:rPr>
                <w:rFonts w:hint="eastAsia"/>
                <w:b/>
                <w:color w:val="FF0000"/>
                <w:highlight w:val="yellow"/>
                <w:u w:val="single"/>
              </w:rPr>
              <w:t>经济萧条时期:</w:t>
            </w:r>
            <w:r w:rsidRPr="00507357">
              <w:rPr>
                <w:b/>
                <w:color w:val="FF0000"/>
                <w:highlight w:val="yellow"/>
                <w:u w:val="single"/>
              </w:rPr>
              <w:t xml:space="preserve"> weather the recession/economic meltdown</w:t>
            </w:r>
            <w:r>
              <w:rPr>
                <w:b/>
                <w:color w:val="FF0000"/>
                <w:highlight w:val="yellow"/>
                <w:u w:val="single"/>
              </w:rPr>
              <w:t>]</w:t>
            </w:r>
          </w:p>
          <w:p w:rsidR="006F5E9B" w:rsidRPr="006F5E9B" w:rsidRDefault="006F5E9B" w:rsidP="006F5E9B">
            <w:r w:rsidRPr="006F5E9B">
              <w:t>[T] to come through or tide over a very difficult situation safely</w:t>
            </w:r>
          </w:p>
          <w:p w:rsidR="006F5E9B" w:rsidRPr="006F5E9B" w:rsidRDefault="006F5E9B" w:rsidP="006F5E9B">
            <w:r w:rsidRPr="006F5E9B">
              <w:t>•The company </w:t>
            </w:r>
            <w:r w:rsidRPr="00147099">
              <w:rPr>
                <w:b/>
                <w:color w:val="FF0000"/>
                <w:highlight w:val="yellow"/>
                <w:u w:val="single"/>
              </w:rPr>
              <w:t>weathered the storm</w:t>
            </w:r>
            <w:r w:rsidRPr="006F5E9B">
              <w:t xml:space="preserve"> of objections to the scheme. </w:t>
            </w:r>
            <w:r w:rsidRPr="006F5E9B">
              <w:rPr>
                <w:rFonts w:hint="eastAsia"/>
              </w:rPr>
              <w:t>公司安然渡过了反对这个计划的风暴</w:t>
            </w:r>
            <w:r w:rsidRPr="006F5E9B">
              <w:t>。</w:t>
            </w:r>
          </w:p>
          <w:p w:rsidR="006F5E9B" w:rsidRPr="006F5E9B" w:rsidRDefault="006F5E9B" w:rsidP="006F5E9B">
            <w:r w:rsidRPr="006F5E9B">
              <w:t xml:space="preserve">•Northern Ireland </w:t>
            </w:r>
            <w:r w:rsidRPr="00B42AAE">
              <w:rPr>
                <w:b/>
                <w:color w:val="FF0000"/>
                <w:highlight w:val="yellow"/>
                <w:u w:val="single"/>
              </w:rPr>
              <w:t>weathered the recession</w:t>
            </w:r>
            <w:r w:rsidRPr="006F5E9B">
              <w:t xml:space="preserve"> better than any other region in the UK</w:t>
            </w:r>
            <w:r w:rsidR="00CB74D1">
              <w:t xml:space="preserve"> </w:t>
            </w:r>
            <w:r w:rsidRPr="006F5E9B">
              <w:rPr>
                <w:rFonts w:hint="eastAsia"/>
              </w:rPr>
              <w:t>顺利地熬过了经济萧条时期</w:t>
            </w:r>
            <w:r w:rsidRPr="006F5E9B">
              <w:t>。</w:t>
            </w:r>
          </w:p>
          <w:p w:rsidR="006F5E9B" w:rsidRDefault="006F5E9B" w:rsidP="006F5E9B"/>
          <w:p w:rsidR="00E77ED6" w:rsidRPr="006F5E9B" w:rsidRDefault="00A3554E" w:rsidP="00E77ED6">
            <w:r>
              <w:t>3.</w:t>
            </w:r>
            <w:r w:rsidR="006F5E9B" w:rsidRPr="006F5E9B">
              <w:t>[</w:t>
            </w:r>
            <w:proofErr w:type="gramStart"/>
            <w:r w:rsidR="006F5E9B" w:rsidRPr="006F5E9B">
              <w:t>I,T</w:t>
            </w:r>
            <w:proofErr w:type="gramEnd"/>
            <w:r w:rsidR="006F5E9B" w:rsidRPr="006F5E9B">
              <w:t>] </w:t>
            </w:r>
            <w:r w:rsidR="00E77ED6" w:rsidRPr="006F5E9B">
              <w:t>(</w:t>
            </w:r>
            <w:r w:rsidR="00E77ED6" w:rsidRPr="006F5E9B">
              <w:rPr>
                <w:rFonts w:hint="eastAsia"/>
                <w:b/>
                <w:color w:val="FF0000"/>
                <w:highlight w:val="yellow"/>
                <w:u w:val="single"/>
              </w:rPr>
              <w:t>使</w:t>
            </w:r>
            <w:r w:rsidR="00E77ED6" w:rsidRPr="006F5E9B">
              <w:rPr>
                <w:b/>
                <w:color w:val="FF0000"/>
                <w:highlight w:val="yellow"/>
                <w:u w:val="single"/>
              </w:rPr>
              <w:t>)</w:t>
            </w:r>
            <w:r w:rsidR="00E77ED6" w:rsidRPr="006F5E9B">
              <w:rPr>
                <w:rFonts w:hint="eastAsia"/>
                <w:b/>
                <w:color w:val="FF0000"/>
                <w:highlight w:val="yellow"/>
                <w:u w:val="single"/>
              </w:rPr>
              <w:t>〔岩石、木头等〕受风雨侵蚀</w:t>
            </w:r>
            <w:r w:rsidR="00E77ED6" w:rsidRPr="00E77ED6">
              <w:rPr>
                <w:rFonts w:hint="eastAsia"/>
                <w:b/>
                <w:color w:val="FF0000"/>
                <w:highlight w:val="yellow"/>
                <w:u w:val="single"/>
              </w:rPr>
              <w:t>/风吹日晒</w:t>
            </w:r>
            <w:r w:rsidR="00E77ED6" w:rsidRPr="006F5E9B">
              <w:rPr>
                <w:rFonts w:hint="eastAsia"/>
                <w:b/>
                <w:color w:val="FF0000"/>
                <w:highlight w:val="yellow"/>
                <w:u w:val="single"/>
              </w:rPr>
              <w:t>；</w:t>
            </w:r>
            <w:r w:rsidR="00E77ED6" w:rsidRPr="006F5E9B">
              <w:rPr>
                <w:b/>
                <w:color w:val="FF0000"/>
                <w:highlight w:val="yellow"/>
                <w:u w:val="single"/>
              </w:rPr>
              <w:t>(</w:t>
            </w:r>
            <w:r w:rsidR="00E77ED6" w:rsidRPr="006F5E9B">
              <w:rPr>
                <w:rFonts w:hint="eastAsia"/>
                <w:b/>
                <w:color w:val="FF0000"/>
                <w:highlight w:val="yellow"/>
                <w:u w:val="single"/>
              </w:rPr>
              <w:t>使</w:t>
            </w:r>
            <w:r w:rsidR="00E77ED6" w:rsidRPr="006F5E9B">
              <w:rPr>
                <w:b/>
                <w:color w:val="FF0000"/>
                <w:highlight w:val="yellow"/>
                <w:u w:val="single"/>
              </w:rPr>
              <w:t>)</w:t>
            </w:r>
            <w:r w:rsidR="00E77ED6" w:rsidRPr="006F5E9B">
              <w:rPr>
                <w:rFonts w:hint="eastAsia"/>
                <w:b/>
                <w:color w:val="FF0000"/>
                <w:highlight w:val="yellow"/>
                <w:u w:val="single"/>
              </w:rPr>
              <w:t>〔脸〕</w:t>
            </w:r>
            <w:r w:rsidR="00E77ED6" w:rsidRPr="00E77ED6">
              <w:rPr>
                <w:rFonts w:hint="eastAsia"/>
                <w:b/>
                <w:color w:val="FF0000"/>
                <w:highlight w:val="yellow"/>
                <w:u w:val="single"/>
              </w:rPr>
              <w:t>风吹日晒/</w:t>
            </w:r>
            <w:r w:rsidR="00E77ED6" w:rsidRPr="006F5E9B">
              <w:rPr>
                <w:rFonts w:hint="eastAsia"/>
                <w:b/>
                <w:color w:val="FF0000"/>
                <w:highlight w:val="yellow"/>
                <w:u w:val="single"/>
              </w:rPr>
              <w:t>饱经风</w:t>
            </w:r>
            <w:r w:rsidR="00E77ED6" w:rsidRPr="006F5E9B">
              <w:rPr>
                <w:b/>
                <w:color w:val="FF0000"/>
                <w:highlight w:val="yellow"/>
                <w:u w:val="single"/>
              </w:rPr>
              <w:t>霜</w:t>
            </w:r>
          </w:p>
          <w:p w:rsidR="00E77ED6" w:rsidRDefault="006F5E9B" w:rsidP="006F5E9B">
            <w:r w:rsidRPr="006F5E9B">
              <w:t xml:space="preserve">if rock, wood, or someone’s face </w:t>
            </w:r>
            <w:r w:rsidRPr="006F5E9B">
              <w:rPr>
                <w:b/>
                <w:u w:val="single"/>
              </w:rPr>
              <w:t>is weathered by the wind, sun, rain</w:t>
            </w:r>
            <w:r w:rsidRPr="006F5E9B">
              <w:t xml:space="preserve"> etc, or if it weathers, it changes colour or shape over a period of time</w:t>
            </w:r>
            <w:r w:rsidR="00A3554E">
              <w:t xml:space="preserve"> </w:t>
            </w:r>
          </w:p>
          <w:p w:rsidR="006F5E9B" w:rsidRPr="006F5E9B" w:rsidRDefault="006F5E9B" w:rsidP="006F5E9B">
            <w:r w:rsidRPr="00E77ED6">
              <w:rPr>
                <w:b/>
              </w:rPr>
              <w:t>•The brick has weathered</w:t>
            </w:r>
            <w:r w:rsidRPr="006F5E9B">
              <w:t xml:space="preserve"> to a lovely </w:t>
            </w:r>
            <w:proofErr w:type="spellStart"/>
            <w:r w:rsidRPr="006F5E9B">
              <w:t>pinky</w:t>
            </w:r>
            <w:proofErr w:type="spellEnd"/>
            <w:r w:rsidRPr="006F5E9B">
              <w:t xml:space="preserve">-brown. </w:t>
            </w:r>
            <w:r w:rsidRPr="006F5E9B">
              <w:rPr>
                <w:rFonts w:hint="eastAsia"/>
              </w:rPr>
              <w:t>砖块经过风吹日晒，变成了漂亮的粉棕色</w:t>
            </w:r>
            <w:r w:rsidRPr="006F5E9B">
              <w:t>。</w:t>
            </w:r>
          </w:p>
          <w:p w:rsidR="006F5E9B" w:rsidRPr="006F5E9B" w:rsidRDefault="006F5E9B" w:rsidP="006F5E9B">
            <w:r w:rsidRPr="006F5E9B">
              <w:t>•</w:t>
            </w:r>
            <w:r w:rsidRPr="00E77ED6">
              <w:rPr>
                <w:b/>
              </w:rPr>
              <w:t>Her face was weathered</w:t>
            </w:r>
            <w:r w:rsidRPr="006F5E9B">
              <w:t xml:space="preserve"> by the sun. </w:t>
            </w:r>
            <w:r w:rsidRPr="006F5E9B">
              <w:rPr>
                <w:rFonts w:hint="eastAsia"/>
              </w:rPr>
              <w:t>她的脸晒得黝黑粗糙</w:t>
            </w:r>
            <w:r w:rsidRPr="006F5E9B">
              <w:t>。</w:t>
            </w:r>
          </w:p>
          <w:p w:rsidR="006F5E9B" w:rsidRDefault="006F5E9B"/>
          <w:p w:rsidR="006F5E9B" w:rsidRPr="006F5E9B" w:rsidRDefault="00E47420" w:rsidP="006F5E9B">
            <w:r>
              <w:t>4.</w:t>
            </w:r>
            <w:r w:rsidRPr="00C30F34">
              <w:rPr>
                <w:b/>
                <w:color w:val="FF0000"/>
                <w:highlight w:val="yellow"/>
                <w:u w:val="single"/>
              </w:rPr>
              <w:t>[</w:t>
            </w:r>
            <w:r w:rsidR="00C30F34" w:rsidRPr="00C30F34">
              <w:rPr>
                <w:rFonts w:hint="eastAsia"/>
                <w:b/>
                <w:color w:val="FF0000"/>
                <w:highlight w:val="yellow"/>
                <w:u w:val="single"/>
              </w:rPr>
              <w:t xml:space="preserve"> 无论天气好坏，无论阴晴冷暖:</w:t>
            </w:r>
            <w:r w:rsidR="00C30F34" w:rsidRPr="00C30F34">
              <w:rPr>
                <w:b/>
                <w:color w:val="FF0000"/>
                <w:highlight w:val="yellow"/>
                <w:u w:val="single"/>
              </w:rPr>
              <w:t xml:space="preserve"> </w:t>
            </w:r>
            <w:r w:rsidR="006F5E9B" w:rsidRPr="00E47420">
              <w:rPr>
                <w:b/>
                <w:color w:val="FF0000"/>
                <w:highlight w:val="yellow"/>
                <w:u w:val="single"/>
              </w:rPr>
              <w:t>in all weathers</w:t>
            </w:r>
            <w:r w:rsidR="00C30F34">
              <w:rPr>
                <w:b/>
                <w:color w:val="FF0000"/>
                <w:highlight w:val="yellow"/>
                <w:u w:val="single"/>
              </w:rPr>
              <w:t xml:space="preserve">: whether or </w:t>
            </w:r>
            <w:proofErr w:type="gramStart"/>
            <w:r w:rsidR="00C30F34">
              <w:rPr>
                <w:b/>
                <w:color w:val="FF0000"/>
                <w:highlight w:val="yellow"/>
                <w:u w:val="single"/>
              </w:rPr>
              <w:t xml:space="preserve">not </w:t>
            </w:r>
            <w:r w:rsidRPr="00E47420">
              <w:rPr>
                <w:b/>
                <w:color w:val="FF0000"/>
                <w:highlight w:val="yellow"/>
                <w:u w:val="single"/>
              </w:rPr>
              <w:t>]</w:t>
            </w:r>
            <w:proofErr w:type="gramEnd"/>
          </w:p>
          <w:p w:rsidR="006F5E9B" w:rsidRPr="006F5E9B" w:rsidRDefault="006F5E9B" w:rsidP="006F5E9B">
            <w:r w:rsidRPr="006F5E9B">
              <w:t>in all types of weather, even when it is very hot or cold</w:t>
            </w:r>
          </w:p>
          <w:p w:rsidR="006F5E9B" w:rsidRPr="006F5E9B" w:rsidRDefault="006F5E9B" w:rsidP="006F5E9B">
            <w:r w:rsidRPr="006F5E9B">
              <w:t xml:space="preserve">•There are homeless people sleeping on the streets </w:t>
            </w:r>
            <w:r w:rsidRPr="00C30F34">
              <w:rPr>
                <w:b/>
                <w:u w:val="single"/>
              </w:rPr>
              <w:t>in all weathers</w:t>
            </w:r>
            <w:r w:rsidRPr="006F5E9B">
              <w:t>. 不论阴晴冷暖都有无家可归的人露宿街头。</w:t>
            </w:r>
          </w:p>
          <w:p w:rsidR="004E39BA" w:rsidRDefault="004E39BA"/>
        </w:tc>
      </w:tr>
      <w:tr w:rsidR="00382B3C" w:rsidTr="00EF72EA">
        <w:trPr>
          <w:trHeight w:val="1178"/>
        </w:trPr>
        <w:tc>
          <w:tcPr>
            <w:tcW w:w="10915" w:type="dxa"/>
            <w:tcBorders>
              <w:top w:val="single" w:sz="4" w:space="0" w:color="auto"/>
              <w:left w:val="single" w:sz="4" w:space="0" w:color="auto"/>
              <w:bottom w:val="single" w:sz="4" w:space="0" w:color="auto"/>
              <w:right w:val="single" w:sz="4" w:space="0" w:color="auto"/>
            </w:tcBorders>
            <w:hideMark/>
          </w:tcPr>
          <w:p w:rsidR="00382B3C" w:rsidRDefault="00382B3C">
            <w:r>
              <w:t xml:space="preserve">PHRASAL VERB To cut off a supply of something means to stop providing it or stop it from being provided. </w:t>
            </w:r>
            <w:r>
              <w:rPr>
                <w:rFonts w:hint="eastAsia"/>
              </w:rPr>
              <w:t>切断</w:t>
            </w:r>
            <w:r>
              <w:t xml:space="preserve"> (</w:t>
            </w:r>
            <w:r>
              <w:rPr>
                <w:rFonts w:hint="eastAsia"/>
              </w:rPr>
              <w:t>供给</w:t>
            </w:r>
            <w:r>
              <w:t xml:space="preserve">)   </w:t>
            </w:r>
            <w:r w:rsidRPr="00EF72EA">
              <w:rPr>
                <w:b/>
                <w:highlight w:val="yellow"/>
              </w:rPr>
              <w:t xml:space="preserve">[cut you off </w:t>
            </w:r>
            <w:r w:rsidRPr="00EF72EA">
              <w:rPr>
                <w:rFonts w:hint="eastAsia"/>
                <w:b/>
                <w:highlight w:val="yellow"/>
              </w:rPr>
              <w:t>断了</w:t>
            </w:r>
            <w:r w:rsidRPr="00EF72EA">
              <w:rPr>
                <w:b/>
                <w:highlight w:val="yellow"/>
              </w:rPr>
              <w:t xml:space="preserve"> (</w:t>
            </w:r>
            <w:r w:rsidRPr="00EF72EA">
              <w:rPr>
                <w:rFonts w:hint="eastAsia"/>
                <w:b/>
                <w:highlight w:val="yellow"/>
              </w:rPr>
              <w:t>某人的经济来源</w:t>
            </w:r>
            <w:r w:rsidRPr="00EF72EA">
              <w:rPr>
                <w:b/>
                <w:highlight w:val="yellow"/>
              </w:rPr>
              <w:t>)]</w:t>
            </w:r>
          </w:p>
          <w:p w:rsidR="00382B3C" w:rsidRDefault="00382B3C">
            <w:r>
              <w:t xml:space="preserve">•  The rebels have cut off electricity from the capital.  </w:t>
            </w:r>
            <w:r>
              <w:rPr>
                <w:rFonts w:hint="eastAsia"/>
              </w:rPr>
              <w:t>叛乱者已经切断了首都的电力</w:t>
            </w:r>
          </w:p>
        </w:tc>
      </w:tr>
      <w:tr w:rsidR="00382B3C"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382B3C" w:rsidRDefault="00565AD4">
            <w:r>
              <w:rPr>
                <w:rFonts w:hint="eastAsia"/>
              </w:rPr>
              <w:t>无论多大</w:t>
            </w:r>
            <w:r>
              <w:t>[</w:t>
            </w:r>
            <w:r>
              <w:rPr>
                <w:rFonts w:hint="eastAsia"/>
              </w:rPr>
              <w:t>好，严重等</w:t>
            </w:r>
            <w:r>
              <w:t xml:space="preserve">] </w:t>
            </w:r>
            <w:r w:rsidR="00382B3C">
              <w:t>however = N</w:t>
            </w:r>
            <w:r>
              <w:t>o matter how (hard, expensive, xxx)</w:t>
            </w:r>
            <w:r w:rsidR="00382B3C">
              <w:t xml:space="preserve">  : used to say that it does not matter how big, good, serious etc something is because it will not change a situation in any way e.g. You should report any </w:t>
            </w:r>
            <w:proofErr w:type="gramStart"/>
            <w:r w:rsidR="00382B3C">
              <w:t>incident,</w:t>
            </w:r>
            <w:proofErr w:type="gramEnd"/>
            <w:r w:rsidR="00382B3C">
              <w:t xml:space="preserve"> however minor it is. </w:t>
            </w:r>
            <w:r w:rsidR="00382B3C">
              <w:rPr>
                <w:rFonts w:hint="eastAsia"/>
              </w:rPr>
              <w:t>任何事件你都应该汇报，不管它多小。</w:t>
            </w:r>
          </w:p>
          <w:p w:rsidR="00382B3C" w:rsidRDefault="00382B3C">
            <w:r>
              <w:t xml:space="preserve">e.g. We have to finish, however long it takes. </w:t>
            </w:r>
            <w:r>
              <w:rPr>
                <w:rFonts w:hint="eastAsia"/>
              </w:rPr>
              <w:t>我们必须完成，不管需要多长时间。</w:t>
            </w:r>
          </w:p>
          <w:p w:rsidR="00565AD4" w:rsidRDefault="00565AD4">
            <w:r>
              <w:t>* when</w:t>
            </w:r>
            <w:r w:rsidRPr="00565AD4">
              <w:rPr>
                <w:b/>
                <w:u w:val="single"/>
              </w:rPr>
              <w:t>ever</w:t>
            </w:r>
            <w:r>
              <w:t>: no matter when</w:t>
            </w:r>
          </w:p>
          <w:p w:rsidR="00565AD4" w:rsidRDefault="00565AD4">
            <w:r>
              <w:t>* what</w:t>
            </w:r>
            <w:r w:rsidRPr="00565AD4">
              <w:rPr>
                <w:b/>
                <w:u w:val="single"/>
              </w:rPr>
              <w:t>ever</w:t>
            </w:r>
            <w:r>
              <w:t>: no matter what</w:t>
            </w:r>
          </w:p>
          <w:p w:rsidR="00565AD4" w:rsidRDefault="00565AD4">
            <w:r>
              <w:t>* wher</w:t>
            </w:r>
            <w:r w:rsidRPr="00565AD4">
              <w:rPr>
                <w:b/>
                <w:u w:val="single"/>
              </w:rPr>
              <w:t>ever</w:t>
            </w:r>
            <w:r>
              <w:t>: no matter where</w:t>
            </w:r>
          </w:p>
          <w:p w:rsidR="00565AD4" w:rsidRDefault="00565AD4">
            <w:r>
              <w:t>* how</w:t>
            </w:r>
            <w:r w:rsidRPr="00565AD4">
              <w:rPr>
                <w:b/>
                <w:u w:val="single"/>
              </w:rPr>
              <w:t>ever</w:t>
            </w:r>
            <w:r>
              <w:t xml:space="preserve">: no matter how </w:t>
            </w:r>
          </w:p>
          <w:p w:rsidR="00382B3C" w:rsidRDefault="00382B3C"/>
        </w:tc>
      </w:tr>
      <w:tr w:rsidR="00382B3C" w:rsidTr="000B7EBB">
        <w:trPr>
          <w:trHeight w:val="1701"/>
        </w:trPr>
        <w:tc>
          <w:tcPr>
            <w:tcW w:w="10915" w:type="dxa"/>
            <w:tcBorders>
              <w:top w:val="single" w:sz="4" w:space="0" w:color="auto"/>
              <w:left w:val="single" w:sz="4" w:space="0" w:color="auto"/>
              <w:bottom w:val="single" w:sz="4" w:space="0" w:color="auto"/>
              <w:right w:val="single" w:sz="4" w:space="0" w:color="auto"/>
            </w:tcBorders>
          </w:tcPr>
          <w:p w:rsidR="00382B3C" w:rsidRPr="00BC4C53" w:rsidRDefault="00382B3C">
            <w:pPr>
              <w:rPr>
                <w:b/>
                <w:highlight w:val="yellow"/>
              </w:rPr>
            </w:pPr>
            <w:r w:rsidRPr="00BC4C53">
              <w:rPr>
                <w:b/>
                <w:highlight w:val="yellow"/>
              </w:rPr>
              <w:lastRenderedPageBreak/>
              <w:t>[</w:t>
            </w:r>
            <w:r w:rsidR="008F4937">
              <w:rPr>
                <w:rFonts w:hint="eastAsia"/>
                <w:b/>
                <w:highlight w:val="yellow"/>
              </w:rPr>
              <w:t xml:space="preserve"> 烟雾弹/信号 </w:t>
            </w:r>
            <w:r w:rsidR="008F4937">
              <w:rPr>
                <w:b/>
                <w:highlight w:val="yellow"/>
              </w:rPr>
              <w:t xml:space="preserve">=&gt; </w:t>
            </w:r>
            <w:r w:rsidRPr="00BC4C53">
              <w:rPr>
                <w:b/>
                <w:highlight w:val="yellow"/>
              </w:rPr>
              <w:t>(</w:t>
            </w:r>
            <w:r w:rsidRPr="00BC4C53">
              <w:rPr>
                <w:rFonts w:hint="eastAsia"/>
                <w:b/>
                <w:highlight w:val="yellow"/>
              </w:rPr>
              <w:t>不清晰的商业、政治等</w:t>
            </w:r>
            <w:r w:rsidRPr="00BC4C53">
              <w:rPr>
                <w:b/>
                <w:highlight w:val="yellow"/>
              </w:rPr>
              <w:t>)</w:t>
            </w:r>
            <w:r w:rsidRPr="00BC4C53">
              <w:rPr>
                <w:rFonts w:hint="eastAsia"/>
                <w:b/>
                <w:highlight w:val="yellow"/>
              </w:rPr>
              <w:t>信号</w:t>
            </w:r>
            <w:r w:rsidRPr="00BC4C53">
              <w:rPr>
                <w:b/>
                <w:highlight w:val="yellow"/>
              </w:rPr>
              <w:t xml:space="preserve">; </w:t>
            </w:r>
            <w:r w:rsidRPr="00BC4C53">
              <w:rPr>
                <w:rFonts w:hint="eastAsia"/>
                <w:b/>
                <w:highlight w:val="yellow"/>
              </w:rPr>
              <w:t>征兆</w:t>
            </w:r>
            <w:r w:rsidRPr="00BC4C53">
              <w:rPr>
                <w:b/>
                <w:highlight w:val="yellow"/>
              </w:rPr>
              <w:t>: smoke signal ]</w:t>
            </w:r>
          </w:p>
          <w:p w:rsidR="00382B3C" w:rsidRDefault="00382B3C">
            <w:r>
              <w:t xml:space="preserve"> N-COUNT If someone such as a politician or businessperson sends out smoke signals, they give a </w:t>
            </w:r>
            <w:r w:rsidRPr="00226E1A">
              <w:rPr>
                <w:b/>
                <w:highlight w:val="yellow"/>
              </w:rPr>
              <w:t>vague</w:t>
            </w:r>
            <w:r>
              <w:t xml:space="preserve"> indication of their views and intentions. This indication is often </w:t>
            </w:r>
            <w:r>
              <w:rPr>
                <w:b/>
              </w:rPr>
              <w:t>not clear</w:t>
            </w:r>
            <w:r>
              <w:t xml:space="preserve"> and needs to be worked out. </w:t>
            </w:r>
          </w:p>
          <w:p w:rsidR="00382B3C" w:rsidRDefault="00382B3C" w:rsidP="000B7EBB">
            <w:r>
              <w:t xml:space="preserve">•  The </w:t>
            </w:r>
            <w:r w:rsidRPr="00226E1A">
              <w:rPr>
                <w:b/>
                <w:highlight w:val="yellow"/>
              </w:rPr>
              <w:t>smoke signals</w:t>
            </w:r>
            <w:r>
              <w:t xml:space="preserve"> from the bank suggest further cuts are coming.  </w:t>
            </w:r>
            <w:r>
              <w:rPr>
                <w:rFonts w:hint="eastAsia"/>
              </w:rPr>
              <w:t>来自此银行的各种</w:t>
            </w:r>
            <w:r w:rsidR="00D03C24">
              <w:rPr>
                <w:rFonts w:hint="eastAsia"/>
              </w:rPr>
              <w:t>(</w:t>
            </w:r>
            <w:r w:rsidR="00D03C24">
              <w:rPr>
                <w:rFonts w:hint="eastAsia"/>
                <w:b/>
                <w:highlight w:val="yellow"/>
              </w:rPr>
              <w:t>烟雾弹</w:t>
            </w:r>
            <w:r w:rsidR="00D03C24">
              <w:t>)</w:t>
            </w:r>
            <w:r>
              <w:rPr>
                <w:rFonts w:hint="eastAsia"/>
              </w:rPr>
              <w:t>信号表明会有进一步的降息。</w:t>
            </w:r>
          </w:p>
        </w:tc>
      </w:tr>
    </w:tbl>
    <w:p w:rsidR="00D30A2B" w:rsidRDefault="00D30A2B" w:rsidP="00063C20"/>
    <w:p w:rsidR="00D30A2B" w:rsidRDefault="00D30A2B" w:rsidP="00063C20"/>
    <w:p w:rsidR="00063C20" w:rsidRDefault="00063C20" w:rsidP="00063C20">
      <w:r>
        <w:t>Table</w:t>
      </w:r>
      <w:r>
        <w:rPr>
          <w:rFonts w:hint="eastAsia"/>
        </w:rPr>
        <w:t xml:space="preserve"> 诈骗； （商业非法的）诈骗，骗局</w:t>
      </w:r>
    </w:p>
    <w:tbl>
      <w:tblPr>
        <w:tblStyle w:val="TableGrid"/>
        <w:tblW w:w="10864" w:type="dxa"/>
        <w:tblInd w:w="-998" w:type="dxa"/>
        <w:tblLook w:val="04A0" w:firstRow="1" w:lastRow="0" w:firstColumn="1" w:lastColumn="0" w:noHBand="0" w:noVBand="1"/>
      </w:tblPr>
      <w:tblGrid>
        <w:gridCol w:w="10864"/>
      </w:tblGrid>
      <w:tr w:rsidR="00063C20" w:rsidRPr="007A75CB" w:rsidTr="00695458">
        <w:trPr>
          <w:trHeight w:val="4623"/>
        </w:trPr>
        <w:tc>
          <w:tcPr>
            <w:tcW w:w="10864" w:type="dxa"/>
          </w:tcPr>
          <w:p w:rsidR="00063C20" w:rsidRPr="007A75CB" w:rsidRDefault="00063C20" w:rsidP="00533B1C">
            <w:r w:rsidRPr="007A75CB">
              <w:t>/</w:t>
            </w:r>
            <w:proofErr w:type="spellStart"/>
            <w:r w:rsidRPr="007A75CB">
              <w:t>kɒn</w:t>
            </w:r>
            <w:proofErr w:type="spellEnd"/>
            <w:r w:rsidRPr="007A75CB">
              <w:t>/ </w:t>
            </w:r>
            <w:r>
              <w:t>con</w:t>
            </w:r>
          </w:p>
          <w:p w:rsidR="00063C20" w:rsidRDefault="00063C20" w:rsidP="00533B1C">
            <w:r w:rsidRPr="007A75CB">
              <w:t>1.</w:t>
            </w:r>
            <w:hyperlink r:id="rId83" w:history="1">
              <w:r w:rsidRPr="007A75CB">
                <w:rPr>
                  <w:rStyle w:val="Hyperlink"/>
                </w:rPr>
                <w:t>V-T</w:t>
              </w:r>
              <w:r w:rsidRPr="007A75CB">
                <w:rPr>
                  <w:rStyle w:val="Hyperlink"/>
                  <w:rFonts w:eastAsiaTheme="majorEastAsia"/>
                </w:rPr>
                <w:t> </w:t>
              </w:r>
            </w:hyperlink>
            <w:r w:rsidRPr="007A75CB">
              <w:t>If someone cons you, t</w:t>
            </w:r>
            <w:r>
              <w:t>hey</w:t>
            </w:r>
            <w:r w:rsidRPr="007A75CB">
              <w:t xml:space="preserve"> persuade someone to do something by </w:t>
            </w:r>
            <w:r w:rsidRPr="0064209F">
              <w:rPr>
                <w:b/>
              </w:rPr>
              <w:t>deceiving</w:t>
            </w:r>
            <w:r w:rsidRPr="007A75CB">
              <w:t xml:space="preserve"> them</w:t>
            </w:r>
            <w:r>
              <w:t>.</w:t>
            </w:r>
          </w:p>
          <w:p w:rsidR="00063C20" w:rsidRDefault="00063C20" w:rsidP="00533B1C">
            <w:pPr>
              <w:rPr>
                <w:b/>
                <w:highlight w:val="yellow"/>
                <w:u w:val="single"/>
              </w:rPr>
            </w:pPr>
            <w:r w:rsidRPr="00221412">
              <w:rPr>
                <w:b/>
                <w:highlight w:val="yellow"/>
                <w:u w:val="single"/>
              </w:rPr>
              <w:t>[</w:t>
            </w:r>
            <w:r w:rsidRPr="002D1992">
              <w:rPr>
                <w:rFonts w:hint="eastAsia"/>
                <w:b/>
                <w:highlight w:val="yellow"/>
                <w:u w:val="single"/>
              </w:rPr>
              <w:t>诈骗了</w:t>
            </w:r>
            <w:proofErr w:type="spellStart"/>
            <w:r w:rsidRPr="002D1992">
              <w:rPr>
                <w:rFonts w:hint="eastAsia"/>
                <w:b/>
                <w:highlight w:val="yellow"/>
                <w:u w:val="single"/>
              </w:rPr>
              <w:t>s</w:t>
            </w:r>
            <w:r w:rsidRPr="002D1992">
              <w:rPr>
                <w:b/>
                <w:highlight w:val="yellow"/>
                <w:u w:val="single"/>
              </w:rPr>
              <w:t>b</w:t>
            </w:r>
            <w:proofErr w:type="spellEnd"/>
            <w:r w:rsidRPr="002D1992">
              <w:rPr>
                <w:rFonts w:hint="eastAsia"/>
                <w:b/>
                <w:highlight w:val="yellow"/>
                <w:u w:val="single"/>
              </w:rPr>
              <w:t>多少钱</w:t>
            </w:r>
            <w:r w:rsidRPr="00B93F12">
              <w:rPr>
                <w:rFonts w:hint="eastAsia"/>
                <w:b/>
                <w:highlight w:val="yellow"/>
                <w:u w:val="single"/>
              </w:rPr>
              <w:t>s</w:t>
            </w:r>
            <w:r w:rsidRPr="00B93F12">
              <w:rPr>
                <w:b/>
                <w:highlight w:val="yellow"/>
                <w:u w:val="single"/>
              </w:rPr>
              <w:t xml:space="preserve">cam </w:t>
            </w:r>
            <w:proofErr w:type="spellStart"/>
            <w:r w:rsidRPr="00B93F12">
              <w:rPr>
                <w:b/>
                <w:highlight w:val="yellow"/>
                <w:u w:val="single"/>
              </w:rPr>
              <w:t>sb</w:t>
            </w:r>
            <w:proofErr w:type="spellEnd"/>
            <w:r w:rsidRPr="00B93F12">
              <w:rPr>
                <w:b/>
                <w:highlight w:val="yellow"/>
                <w:u w:val="single"/>
              </w:rPr>
              <w:t xml:space="preserve"> out of &lt;</w:t>
            </w:r>
            <w:proofErr w:type="spellStart"/>
            <w:r w:rsidRPr="00B93F12">
              <w:rPr>
                <w:b/>
                <w:highlight w:val="yellow"/>
                <w:u w:val="single"/>
              </w:rPr>
              <w:t>xxxmoney</w:t>
            </w:r>
            <w:proofErr w:type="spellEnd"/>
            <w:r w:rsidRPr="00B93F12">
              <w:rPr>
                <w:b/>
                <w:highlight w:val="yellow"/>
                <w:u w:val="single"/>
              </w:rPr>
              <w:t xml:space="preserve">&gt;= con </w:t>
            </w:r>
            <w:proofErr w:type="spellStart"/>
            <w:r w:rsidRPr="00B93F12">
              <w:rPr>
                <w:b/>
                <w:highlight w:val="yellow"/>
                <w:u w:val="single"/>
              </w:rPr>
              <w:t>sb</w:t>
            </w:r>
            <w:proofErr w:type="spellEnd"/>
            <w:r w:rsidRPr="00B93F12">
              <w:rPr>
                <w:b/>
                <w:highlight w:val="yellow"/>
                <w:u w:val="single"/>
              </w:rPr>
              <w:t xml:space="preserve"> of &lt;</w:t>
            </w:r>
            <w:proofErr w:type="spellStart"/>
            <w:r w:rsidRPr="00B93F12">
              <w:rPr>
                <w:b/>
                <w:highlight w:val="yellow"/>
                <w:u w:val="single"/>
              </w:rPr>
              <w:t>xxxmoney</w:t>
            </w:r>
            <w:proofErr w:type="spellEnd"/>
            <w:r w:rsidRPr="00B93F12">
              <w:rPr>
                <w:b/>
                <w:highlight w:val="yellow"/>
                <w:u w:val="single"/>
              </w:rPr>
              <w:t>&gt;</w:t>
            </w:r>
            <w:r>
              <w:rPr>
                <w:rFonts w:hint="eastAsia"/>
                <w:b/>
                <w:highlight w:val="yellow"/>
                <w:u w:val="single"/>
              </w:rPr>
              <w:t>]</w:t>
            </w:r>
          </w:p>
          <w:p w:rsidR="00063C20" w:rsidRPr="002D1992" w:rsidRDefault="00063C20" w:rsidP="00533B1C">
            <w:pPr>
              <w:rPr>
                <w:b/>
                <w:highlight w:val="yellow"/>
                <w:u w:val="single"/>
              </w:rPr>
            </w:pPr>
            <w:r w:rsidRPr="00EA2760">
              <w:rPr>
                <w:b/>
                <w:highlight w:val="yellow"/>
                <w:u w:val="single"/>
              </w:rPr>
              <w:t>[</w:t>
            </w:r>
            <w:r w:rsidRPr="00EA2760">
              <w:rPr>
                <w:rFonts w:hint="eastAsia"/>
                <w:b/>
                <w:highlight w:val="yellow"/>
                <w:u w:val="single"/>
              </w:rPr>
              <w:t>哄骗/诱骗:</w:t>
            </w:r>
            <w:r w:rsidRPr="00EA2760">
              <w:rPr>
                <w:b/>
                <w:highlight w:val="yellow"/>
                <w:u w:val="single"/>
              </w:rPr>
              <w:t xml:space="preserve"> con sb. into doing </w:t>
            </w:r>
            <w:proofErr w:type="spellStart"/>
            <w:r w:rsidRPr="00EA2760">
              <w:rPr>
                <w:b/>
                <w:highlight w:val="yellow"/>
                <w:u w:val="single"/>
              </w:rPr>
              <w:t>sth</w:t>
            </w:r>
            <w:proofErr w:type="spellEnd"/>
            <w:r>
              <w:rPr>
                <w:b/>
                <w:highlight w:val="yellow"/>
                <w:u w:val="single"/>
              </w:rPr>
              <w:t>:</w:t>
            </w:r>
            <w:r w:rsidRPr="007A75CB">
              <w:t xml:space="preserve"> persuade someone to do something by </w:t>
            </w:r>
            <w:r w:rsidRPr="0064209F">
              <w:rPr>
                <w:b/>
              </w:rPr>
              <w:t>deceiving</w:t>
            </w:r>
            <w:r w:rsidRPr="007A75CB">
              <w:t xml:space="preserve"> them</w:t>
            </w:r>
            <w:r w:rsidRPr="00EA2760">
              <w:rPr>
                <w:b/>
                <w:highlight w:val="yellow"/>
                <w:u w:val="single"/>
              </w:rPr>
              <w:t>]</w:t>
            </w:r>
          </w:p>
          <w:p w:rsidR="00063C20" w:rsidRPr="007A75CB" w:rsidRDefault="00063C20" w:rsidP="00533B1C"/>
          <w:p w:rsidR="00063C20" w:rsidRPr="007A75CB" w:rsidRDefault="00063C20" w:rsidP="00533B1C">
            <w:r>
              <w:t xml:space="preserve">e.g. </w:t>
            </w:r>
            <w:r w:rsidRPr="007A75CB">
              <w:t xml:space="preserve">He claimed that the businessman had </w:t>
            </w:r>
            <w:r w:rsidRPr="007279ED">
              <w:rPr>
                <w:b/>
                <w:highlight w:val="yellow"/>
                <w:u w:val="single"/>
              </w:rPr>
              <w:t>conned</w:t>
            </w:r>
            <w:r>
              <w:rPr>
                <w:b/>
                <w:highlight w:val="yellow"/>
                <w:u w:val="single"/>
              </w:rPr>
              <w:t>/</w:t>
            </w:r>
            <w:proofErr w:type="spellStart"/>
            <w:r>
              <w:rPr>
                <w:b/>
                <w:highlight w:val="yellow"/>
                <w:u w:val="single"/>
              </w:rPr>
              <w:t>scamed</w:t>
            </w:r>
            <w:proofErr w:type="spellEnd"/>
            <w:r w:rsidRPr="007279ED">
              <w:rPr>
                <w:b/>
                <w:highlight w:val="yellow"/>
                <w:u w:val="single"/>
              </w:rPr>
              <w:t xml:space="preserve"> him of</w:t>
            </w:r>
            <w:r w:rsidRPr="007A75CB">
              <w:t xml:space="preserve"> $10,000.  </w:t>
            </w:r>
            <w:r w:rsidRPr="007A75CB">
              <w:rPr>
                <w:rFonts w:hint="eastAsia"/>
              </w:rPr>
              <w:t>他声称那个商人骗了他</w:t>
            </w:r>
            <w:r w:rsidRPr="007A75CB">
              <w:t>1</w:t>
            </w:r>
            <w:r w:rsidRPr="007A75CB">
              <w:rPr>
                <w:rFonts w:hint="eastAsia"/>
              </w:rPr>
              <w:t>万美元。</w:t>
            </w:r>
          </w:p>
          <w:p w:rsidR="00063C20" w:rsidRDefault="00063C20" w:rsidP="00533B1C">
            <w:r>
              <w:t xml:space="preserve">e.g. The </w:t>
            </w:r>
            <w:r w:rsidRPr="001D4704">
              <w:rPr>
                <w:b/>
                <w:color w:val="FF0000"/>
                <w:highlight w:val="yellow"/>
              </w:rPr>
              <w:t>scammer/fraud</w:t>
            </w:r>
            <w:r w:rsidRPr="003B45E2">
              <w:rPr>
                <w:rFonts w:hint="eastAsia"/>
              </w:rPr>
              <w:t>骗子</w:t>
            </w:r>
            <w:r w:rsidRPr="0022028E">
              <w:rPr>
                <w:b/>
                <w:highlight w:val="yellow"/>
                <w:u w:val="single"/>
              </w:rPr>
              <w:t>conned the elder people</w:t>
            </w:r>
            <w:r>
              <w:rPr>
                <w:b/>
                <w:highlight w:val="yellow"/>
                <w:u w:val="single"/>
              </w:rPr>
              <w:t xml:space="preserve"> into b</w:t>
            </w:r>
            <w:r w:rsidRPr="0022028E">
              <w:rPr>
                <w:b/>
                <w:highlight w:val="yellow"/>
                <w:u w:val="single"/>
              </w:rPr>
              <w:t>uying</w:t>
            </w:r>
            <w:r>
              <w:t xml:space="preserve"> lots of poison investment.</w:t>
            </w:r>
          </w:p>
          <w:p w:rsidR="00063C20" w:rsidRDefault="00063C20" w:rsidP="00533B1C">
            <w:r>
              <w:t xml:space="preserve">e.g. </w:t>
            </w:r>
            <w:r w:rsidRPr="00167221">
              <w:t xml:space="preserve">Ryan's campaign fund allegedly </w:t>
            </w:r>
            <w:r w:rsidRPr="00763E51">
              <w:rPr>
                <w:b/>
                <w:highlight w:val="yellow"/>
                <w:u w:val="single"/>
              </w:rPr>
              <w:t>scammed</w:t>
            </w:r>
            <w:r>
              <w:rPr>
                <w:rFonts w:hint="eastAsia"/>
                <w:b/>
                <w:highlight w:val="yellow"/>
                <w:u w:val="single"/>
              </w:rPr>
              <w:t>/</w:t>
            </w:r>
            <w:r>
              <w:rPr>
                <w:b/>
                <w:highlight w:val="yellow"/>
                <w:u w:val="single"/>
              </w:rPr>
              <w:t>conned</w:t>
            </w:r>
            <w:r w:rsidRPr="00763E51">
              <w:rPr>
                <w:b/>
                <w:highlight w:val="yellow"/>
                <w:u w:val="single"/>
              </w:rPr>
              <w:t xml:space="preserve"> </w:t>
            </w:r>
            <w:r>
              <w:rPr>
                <w:b/>
                <w:highlight w:val="yellow"/>
                <w:u w:val="single"/>
              </w:rPr>
              <w:t>&lt;</w:t>
            </w:r>
            <w:r w:rsidRPr="00763E51">
              <w:rPr>
                <w:b/>
                <w:highlight w:val="yellow"/>
                <w:u w:val="single"/>
              </w:rPr>
              <w:t>the state</w:t>
            </w:r>
            <w:r>
              <w:rPr>
                <w:b/>
                <w:highlight w:val="yellow"/>
                <w:u w:val="single"/>
              </w:rPr>
              <w:t>&gt;</w:t>
            </w:r>
            <w:r w:rsidRPr="00763E51">
              <w:rPr>
                <w:b/>
                <w:highlight w:val="yellow"/>
                <w:u w:val="single"/>
              </w:rPr>
              <w:t xml:space="preserve"> out of a million dollars</w:t>
            </w:r>
            <w:r w:rsidRPr="00167221">
              <w:t>. </w:t>
            </w:r>
            <w:r w:rsidRPr="00B93F12">
              <w:rPr>
                <w:rFonts w:hint="eastAsia"/>
                <w:b/>
              </w:rPr>
              <w:t>骗了</w:t>
            </w:r>
            <w:r>
              <w:rPr>
                <w:rFonts w:hint="eastAsia"/>
                <w:b/>
              </w:rPr>
              <w:t>&lt;</w:t>
            </w:r>
            <w:r w:rsidRPr="00167221">
              <w:rPr>
                <w:rFonts w:hint="eastAsia"/>
              </w:rPr>
              <w:t>国家</w:t>
            </w:r>
            <w:r>
              <w:rPr>
                <w:rFonts w:hint="eastAsia"/>
              </w:rPr>
              <w:t>&gt;</w:t>
            </w:r>
            <w:r w:rsidRPr="00167221">
              <w:t>100</w:t>
            </w:r>
            <w:r w:rsidRPr="00167221">
              <w:rPr>
                <w:rFonts w:hint="eastAsia"/>
              </w:rPr>
              <w:t>万美</w:t>
            </w:r>
            <w:r>
              <w:rPr>
                <w:rFonts w:hint="eastAsia"/>
              </w:rPr>
              <w:t xml:space="preserve">  </w:t>
            </w:r>
            <w:r w:rsidRPr="00167221">
              <w:t> </w:t>
            </w:r>
          </w:p>
          <w:p w:rsidR="00063C20" w:rsidRDefault="00063C20" w:rsidP="00533B1C"/>
          <w:p w:rsidR="00063C20" w:rsidRDefault="00063C20" w:rsidP="00533B1C">
            <w:r>
              <w:t>//</w:t>
            </w:r>
            <w:r w:rsidRPr="00EF3AB1">
              <w:rPr>
                <w:rFonts w:hint="eastAsia"/>
              </w:rPr>
              <w:t>诈骗犯</w:t>
            </w:r>
            <w:r w:rsidRPr="00EF3AB1">
              <w:t xml:space="preserve">; </w:t>
            </w:r>
            <w:r w:rsidRPr="00EF3AB1">
              <w:rPr>
                <w:rFonts w:hint="eastAsia"/>
              </w:rPr>
              <w:t>骗子;</w:t>
            </w:r>
            <w:r w:rsidRPr="00EF3AB1">
              <w:t xml:space="preserve"> </w:t>
            </w:r>
            <w:r w:rsidRPr="00EF3AB1">
              <w:rPr>
                <w:rFonts w:hint="eastAsia"/>
              </w:rPr>
              <w:t xml:space="preserve">调情的人 </w:t>
            </w:r>
            <w:r>
              <w:t xml:space="preserve">a </w:t>
            </w:r>
            <w:r w:rsidRPr="00EF3AB1">
              <w:t>scammer </w:t>
            </w:r>
            <w:r>
              <w:t>or a fraud</w:t>
            </w:r>
            <w:r w:rsidRPr="00EF3AB1">
              <w:t>/ˈ</w:t>
            </w:r>
            <w:proofErr w:type="spellStart"/>
            <w:r w:rsidRPr="00EF3AB1">
              <w:t>skæmə</w:t>
            </w:r>
            <w:proofErr w:type="spellEnd"/>
            <w:r w:rsidRPr="00EF3AB1">
              <w:t>/ </w:t>
            </w:r>
            <w:r>
              <w:t xml:space="preserve">: </w:t>
            </w:r>
            <w:hyperlink r:id="rId84" w:history="1">
              <w:r w:rsidRPr="00EF3AB1">
                <w:rPr>
                  <w:rStyle w:val="Hyperlink"/>
                </w:rPr>
                <w:t>N</w:t>
              </w:r>
              <w:r w:rsidRPr="00EF3AB1">
                <w:rPr>
                  <w:rStyle w:val="Hyperlink"/>
                  <w:rFonts w:eastAsiaTheme="majorEastAsia"/>
                </w:rPr>
                <w:t> </w:t>
              </w:r>
            </w:hyperlink>
            <w:r w:rsidRPr="00EF3AB1">
              <w:t>a person who perpetrates a scam; swindler</w:t>
            </w:r>
          </w:p>
          <w:p w:rsidR="00063C20" w:rsidRDefault="00063C20" w:rsidP="00533B1C"/>
          <w:p w:rsidR="00063C20" w:rsidRDefault="00063C20" w:rsidP="00533B1C">
            <w:r w:rsidRPr="007A75CB">
              <w:t>2.</w:t>
            </w:r>
            <w:hyperlink r:id="rId85" w:history="1">
              <w:r w:rsidRPr="007A75CB">
                <w:rPr>
                  <w:rStyle w:val="Hyperlink"/>
                </w:rPr>
                <w:t>N-COUNT</w:t>
              </w:r>
              <w:r w:rsidRPr="007A75CB">
                <w:rPr>
                  <w:rStyle w:val="Hyperlink"/>
                  <w:rFonts w:eastAsiaTheme="majorEastAsia"/>
                </w:rPr>
                <w:t> </w:t>
              </w:r>
            </w:hyperlink>
            <w:r w:rsidRPr="007A75CB">
              <w:rPr>
                <w:rFonts w:hint="eastAsia"/>
              </w:rPr>
              <w:t>诈骗，骗局</w:t>
            </w:r>
            <w:r>
              <w:rPr>
                <w:rFonts w:hint="eastAsia"/>
              </w:rPr>
              <w:t xml:space="preserve"> </w:t>
            </w:r>
            <w:r w:rsidRPr="007A75CB">
              <w:t>A con is a trick in which someone deceives you by telling you something that is not true; a trick to get someone’s money or make them do something</w:t>
            </w:r>
            <w:r>
              <w:t xml:space="preserve"> by deceiving them.</w:t>
            </w:r>
          </w:p>
          <w:p w:rsidR="00063C20" w:rsidRPr="00490FCA" w:rsidRDefault="00063C20" w:rsidP="00533B1C">
            <w:pPr>
              <w:rPr>
                <w:b/>
                <w:highlight w:val="yellow"/>
                <w:u w:val="single"/>
              </w:rPr>
            </w:pPr>
            <w:r w:rsidRPr="00490FCA">
              <w:rPr>
                <w:b/>
                <w:highlight w:val="yellow"/>
                <w:u w:val="single"/>
              </w:rPr>
              <w:t>[ xxx</w:t>
            </w:r>
            <w:r w:rsidRPr="00490FCA">
              <w:rPr>
                <w:rFonts w:hint="eastAsia"/>
                <w:b/>
                <w:highlight w:val="yellow"/>
                <w:u w:val="single"/>
              </w:rPr>
              <w:t>是个骗局:</w:t>
            </w:r>
            <w:r w:rsidRPr="00490FCA">
              <w:rPr>
                <w:b/>
                <w:highlight w:val="yellow"/>
                <w:u w:val="single"/>
              </w:rPr>
              <w:t xml:space="preserve"> </w:t>
            </w:r>
            <w:proofErr w:type="spellStart"/>
            <w:r w:rsidRPr="00490FCA">
              <w:rPr>
                <w:b/>
                <w:highlight w:val="yellow"/>
                <w:u w:val="single"/>
              </w:rPr>
              <w:t>sth</w:t>
            </w:r>
            <w:proofErr w:type="spellEnd"/>
            <w:r w:rsidRPr="00490FCA">
              <w:rPr>
                <w:b/>
                <w:highlight w:val="yellow"/>
                <w:u w:val="single"/>
              </w:rPr>
              <w:t xml:space="preserve"> is a con</w:t>
            </w:r>
            <w:r>
              <w:rPr>
                <w:b/>
                <w:highlight w:val="yellow"/>
                <w:u w:val="single"/>
              </w:rPr>
              <w:t>/fraud</w:t>
            </w:r>
            <w:r w:rsidRPr="00490FCA">
              <w:rPr>
                <w:b/>
                <w:highlight w:val="yellow"/>
                <w:u w:val="single"/>
              </w:rPr>
              <w:t>]</w:t>
            </w:r>
          </w:p>
          <w:p w:rsidR="00063C20" w:rsidRPr="007A75CB" w:rsidRDefault="00063C20" w:rsidP="00533B1C">
            <w:r w:rsidRPr="007A75CB">
              <w:t>•a</w:t>
            </w:r>
            <w:r w:rsidRPr="00221412">
              <w:rPr>
                <w:b/>
                <w:highlight w:val="yellow"/>
                <w:u w:val="single"/>
              </w:rPr>
              <w:t xml:space="preserve"> con</w:t>
            </w:r>
            <w:r w:rsidRPr="007A75CB">
              <w:t xml:space="preserve"> to make people pay for goods they hadn’t actually received </w:t>
            </w:r>
            <w:r w:rsidRPr="007A75CB">
              <w:rPr>
                <w:rFonts w:hint="eastAsia"/>
              </w:rPr>
              <w:t>让人们为并未收到的货物付钱的</w:t>
            </w:r>
            <w:r w:rsidRPr="00EF3AB1">
              <w:rPr>
                <w:rFonts w:hint="eastAsia"/>
                <w:b/>
                <w:u w:val="single"/>
              </w:rPr>
              <w:t>骗局</w:t>
            </w:r>
          </w:p>
          <w:p w:rsidR="00063C20" w:rsidRDefault="00063C20" w:rsidP="00533B1C">
            <w:r w:rsidRPr="007A75CB">
              <w:t xml:space="preserve">•  Snacks that offer </w:t>
            </w:r>
            <w:r w:rsidRPr="007A75CB">
              <w:rPr>
                <w:b/>
              </w:rPr>
              <w:t>miraculous [</w:t>
            </w:r>
            <w:proofErr w:type="spellStart"/>
            <w:r w:rsidRPr="007A75CB">
              <w:rPr>
                <w:b/>
              </w:rPr>
              <w:t>mɪ'rækjələs</w:t>
            </w:r>
            <w:proofErr w:type="spellEnd"/>
            <w:r w:rsidRPr="007A75CB">
              <w:rPr>
                <w:b/>
              </w:rPr>
              <w:t>]</w:t>
            </w:r>
            <w:r>
              <w:rPr>
                <w:b/>
              </w:rPr>
              <w:t xml:space="preserve"> </w:t>
            </w:r>
            <w:r w:rsidRPr="007A75CB">
              <w:t xml:space="preserve">weight loss </w:t>
            </w:r>
            <w:r w:rsidRPr="00221412">
              <w:rPr>
                <w:b/>
                <w:highlight w:val="yellow"/>
                <w:u w:val="single"/>
              </w:rPr>
              <w:t>are a con/trick</w:t>
            </w:r>
            <w:r w:rsidRPr="007A75CB">
              <w:t>. </w:t>
            </w:r>
            <w:r w:rsidRPr="007A75CB">
              <w:rPr>
                <w:rFonts w:hint="eastAsia"/>
              </w:rPr>
              <w:t>是个</w:t>
            </w:r>
            <w:r w:rsidRPr="00EF3AB1">
              <w:rPr>
                <w:rFonts w:hint="eastAsia"/>
                <w:b/>
                <w:u w:val="single"/>
              </w:rPr>
              <w:t>骗局</w:t>
            </w:r>
            <w:r w:rsidRPr="007A75CB">
              <w:rPr>
                <w:rFonts w:hint="eastAsia"/>
              </w:rPr>
              <w:t>。</w:t>
            </w:r>
          </w:p>
          <w:p w:rsidR="00063C20" w:rsidRDefault="00063C20" w:rsidP="00533B1C">
            <w:r w:rsidRPr="00EF3AB1">
              <w:t xml:space="preserve">The police exposed the letter as a </w:t>
            </w:r>
            <w:r w:rsidRPr="00EF3AB1">
              <w:rPr>
                <w:b/>
              </w:rPr>
              <w:t>fraud</w:t>
            </w:r>
            <w:r w:rsidRPr="00EF3AB1">
              <w:t>. 警方揭露那封信是</w:t>
            </w:r>
            <w:r w:rsidRPr="00EF3AB1">
              <w:rPr>
                <w:b/>
                <w:u w:val="single"/>
              </w:rPr>
              <w:t>骗</w:t>
            </w:r>
            <w:r w:rsidRPr="00EF3AB1">
              <w:rPr>
                <w:rFonts w:hint="eastAsia"/>
                <w:b/>
                <w:u w:val="single"/>
              </w:rPr>
              <w:t>局</w:t>
            </w:r>
          </w:p>
          <w:p w:rsidR="00063C20" w:rsidRPr="007A75CB" w:rsidRDefault="00063C20" w:rsidP="00533B1C"/>
          <w:p w:rsidR="00063C20" w:rsidRPr="007A75CB" w:rsidRDefault="00063C20" w:rsidP="00533B1C">
            <w:r w:rsidRPr="007A75CB">
              <w:t>3.</w:t>
            </w:r>
            <w:hyperlink r:id="rId86" w:history="1">
              <w:r w:rsidRPr="007A75CB">
                <w:rPr>
                  <w:rStyle w:val="Hyperlink"/>
                </w:rPr>
                <w:t>N-COUNT</w:t>
              </w:r>
              <w:r w:rsidRPr="007A75CB">
                <w:rPr>
                  <w:rStyle w:val="Hyperlink"/>
                  <w:rFonts w:eastAsiaTheme="majorEastAsia"/>
                </w:rPr>
                <w:t> </w:t>
              </w:r>
            </w:hyperlink>
            <w:r w:rsidRPr="007A75CB">
              <w:t xml:space="preserve">an argument or vote against a proposal, motion, etc </w:t>
            </w:r>
            <w:r w:rsidRPr="007A75CB">
              <w:rPr>
                <w:rFonts w:hint="eastAsia"/>
              </w:rPr>
              <w:t>反对的理由</w:t>
            </w:r>
            <w:r w:rsidRPr="007A75CB">
              <w:t xml:space="preserve">; </w:t>
            </w:r>
            <w:r w:rsidRPr="007A75CB">
              <w:rPr>
                <w:rFonts w:hint="eastAsia"/>
              </w:rPr>
              <w:t>反对的投票</w:t>
            </w:r>
          </w:p>
          <w:p w:rsidR="00063C20" w:rsidRPr="00221412" w:rsidRDefault="00063C20" w:rsidP="00533B1C">
            <w:pPr>
              <w:rPr>
                <w:b/>
                <w:highlight w:val="yellow"/>
                <w:u w:val="single"/>
              </w:rPr>
            </w:pPr>
            <w:r w:rsidRPr="00221412">
              <w:rPr>
                <w:b/>
                <w:highlight w:val="yellow"/>
                <w:u w:val="single"/>
              </w:rPr>
              <w:t>[pros and cons</w:t>
            </w:r>
            <w:r>
              <w:rPr>
                <w:b/>
                <w:highlight w:val="yellow"/>
                <w:u w:val="single"/>
              </w:rPr>
              <w:t>]</w:t>
            </w:r>
          </w:p>
          <w:p w:rsidR="00063C20" w:rsidRPr="007A75CB" w:rsidRDefault="00063C20" w:rsidP="00533B1C"/>
        </w:tc>
      </w:tr>
      <w:tr w:rsidR="00063C20" w:rsidRPr="00EF3AB1" w:rsidTr="00695458">
        <w:trPr>
          <w:trHeight w:val="1701"/>
        </w:trPr>
        <w:tc>
          <w:tcPr>
            <w:tcW w:w="10864" w:type="dxa"/>
          </w:tcPr>
          <w:p w:rsidR="00063C20" w:rsidRPr="00EF3AB1" w:rsidRDefault="00063C20" w:rsidP="00533B1C">
            <w:r w:rsidRPr="00EF3AB1">
              <w:t>/</w:t>
            </w:r>
            <w:proofErr w:type="spellStart"/>
            <w:r w:rsidRPr="00EF3AB1">
              <w:t>frɔːd</w:t>
            </w:r>
            <w:proofErr w:type="spellEnd"/>
            <w:r w:rsidRPr="00EF3AB1">
              <w:t>/ </w:t>
            </w:r>
            <w:r>
              <w:t>fraud</w:t>
            </w:r>
          </w:p>
          <w:p w:rsidR="00063C20" w:rsidRPr="007F4788" w:rsidRDefault="00063C20" w:rsidP="00533B1C">
            <w:pPr>
              <w:rPr>
                <w:b/>
                <w:highlight w:val="yellow"/>
                <w:u w:val="single"/>
              </w:rPr>
            </w:pPr>
            <w:r w:rsidRPr="00EF3AB1">
              <w:t>1.</w:t>
            </w:r>
            <w:hyperlink r:id="rId87" w:history="1">
              <w:r w:rsidRPr="00EF3AB1">
                <w:rPr>
                  <w:rStyle w:val="Hyperlink"/>
                </w:rPr>
                <w:t>N-VAR</w:t>
              </w:r>
              <w:r w:rsidRPr="00EF3AB1">
                <w:rPr>
                  <w:rStyle w:val="Hyperlink"/>
                  <w:rFonts w:eastAsiaTheme="majorEastAsia"/>
                </w:rPr>
                <w:t> </w:t>
              </w:r>
            </w:hyperlink>
            <w:r w:rsidRPr="00EF3AB1">
              <w:t>Fraud is the crime of gaining money or financial benefits by a trick</w:t>
            </w:r>
            <w:r>
              <w:t xml:space="preserve">/con </w:t>
            </w:r>
            <w:r w:rsidRPr="00EF3AB1">
              <w:t xml:space="preserve">or by lying. </w:t>
            </w:r>
            <w:r w:rsidRPr="00EF3AB1">
              <w:rPr>
                <w:rFonts w:hint="eastAsia"/>
              </w:rPr>
              <w:t>诈骗</w:t>
            </w:r>
            <w:r>
              <w:rPr>
                <w:rFonts w:hint="eastAsia"/>
              </w:rPr>
              <w:t>/</w:t>
            </w:r>
            <w:r w:rsidRPr="00EF3AB1">
              <w:rPr>
                <w:rFonts w:hint="eastAsia"/>
              </w:rPr>
              <w:t>欺诈罪</w:t>
            </w:r>
            <w:r>
              <w:rPr>
                <w:rFonts w:hint="eastAsia"/>
              </w:rPr>
              <w:t xml:space="preserve"> </w:t>
            </w:r>
            <w:r>
              <w:br/>
            </w:r>
            <w:r w:rsidRPr="007F4788">
              <w:rPr>
                <w:b/>
                <w:highlight w:val="yellow"/>
                <w:u w:val="single"/>
              </w:rPr>
              <w:t>[ business fraud/scam/shenanigan</w:t>
            </w:r>
            <w:r w:rsidRPr="007F4788">
              <w:rPr>
                <w:rFonts w:hint="eastAsia"/>
                <w:b/>
                <w:highlight w:val="yellow"/>
                <w:u w:val="single"/>
              </w:rPr>
              <w:t xml:space="preserve"> 商业诈骗/欺诈罪]</w:t>
            </w:r>
          </w:p>
          <w:p w:rsidR="00063C20" w:rsidRDefault="00063C20" w:rsidP="00533B1C">
            <w:r w:rsidRPr="00EF3AB1">
              <w:t>•  He was jailed for two years for fraud and deception.  </w:t>
            </w:r>
            <w:r w:rsidRPr="00EF3AB1">
              <w:rPr>
                <w:rFonts w:hint="eastAsia"/>
              </w:rPr>
              <w:t>他因诈骗与欺诈被监禁了两年</w:t>
            </w:r>
          </w:p>
          <w:p w:rsidR="00063C20" w:rsidRPr="00EF3AB1" w:rsidRDefault="00063C20" w:rsidP="00533B1C"/>
          <w:p w:rsidR="00063C20" w:rsidRPr="00EF3AB1" w:rsidRDefault="00063C20" w:rsidP="00533B1C">
            <w:r w:rsidRPr="00EF3AB1">
              <w:t>2.</w:t>
            </w:r>
            <w:hyperlink r:id="rId88" w:history="1">
              <w:r w:rsidRPr="00EF3AB1">
                <w:rPr>
                  <w:rStyle w:val="Hyperlink"/>
                </w:rPr>
                <w:t>N-COUNT</w:t>
              </w:r>
              <w:r w:rsidRPr="00EF3AB1">
                <w:rPr>
                  <w:rStyle w:val="Hyperlink"/>
                  <w:rFonts w:eastAsiaTheme="majorEastAsia"/>
                </w:rPr>
                <w:t> </w:t>
              </w:r>
            </w:hyperlink>
            <w:r w:rsidRPr="00EF3AB1">
              <w:rPr>
                <w:rFonts w:hint="eastAsia"/>
              </w:rPr>
              <w:t>骗人的东西</w:t>
            </w:r>
            <w:r w:rsidRPr="00EF3AB1">
              <w:t xml:space="preserve">; </w:t>
            </w:r>
            <w:r w:rsidRPr="00EF3AB1">
              <w:rPr>
                <w:rFonts w:hint="eastAsia"/>
              </w:rPr>
              <w:t>骗子</w:t>
            </w:r>
            <w:r w:rsidRPr="003226E6">
              <w:rPr>
                <w:b/>
                <w:highlight w:val="yellow"/>
                <w:u w:val="single"/>
              </w:rPr>
              <w:t>A fraud</w:t>
            </w:r>
            <w:r w:rsidRPr="00EF3AB1">
              <w:t> is something or someone that deceives people in a way that is illegal or dishonest</w:t>
            </w:r>
            <w:r>
              <w:t xml:space="preserve"> </w:t>
            </w:r>
            <w:r>
              <w:br/>
              <w:t xml:space="preserve">V.S. </w:t>
            </w:r>
            <w:r w:rsidRPr="003226E6">
              <w:rPr>
                <w:rFonts w:hint="eastAsia"/>
                <w:b/>
                <w:highlight w:val="yellow"/>
                <w:u w:val="single"/>
              </w:rPr>
              <w:t>诈骗犯</w:t>
            </w:r>
            <w:r w:rsidRPr="003226E6">
              <w:rPr>
                <w:b/>
                <w:highlight w:val="yellow"/>
                <w:u w:val="single"/>
              </w:rPr>
              <w:t xml:space="preserve">; </w:t>
            </w:r>
            <w:r w:rsidRPr="003226E6">
              <w:rPr>
                <w:rFonts w:hint="eastAsia"/>
                <w:b/>
                <w:highlight w:val="yellow"/>
                <w:u w:val="single"/>
              </w:rPr>
              <w:t>骗子;</w:t>
            </w:r>
            <w:r w:rsidRPr="003226E6">
              <w:rPr>
                <w:b/>
                <w:highlight w:val="yellow"/>
                <w:u w:val="single"/>
              </w:rPr>
              <w:t xml:space="preserve"> </w:t>
            </w:r>
            <w:r w:rsidRPr="003226E6">
              <w:rPr>
                <w:rFonts w:hint="eastAsia"/>
                <w:b/>
                <w:highlight w:val="yellow"/>
                <w:u w:val="single"/>
              </w:rPr>
              <w:t xml:space="preserve">调情的人 </w:t>
            </w:r>
            <w:r w:rsidRPr="003226E6">
              <w:rPr>
                <w:b/>
                <w:highlight w:val="yellow"/>
                <w:u w:val="single"/>
              </w:rPr>
              <w:t>scammer</w:t>
            </w:r>
            <w:r>
              <w:t xml:space="preserve">: </w:t>
            </w:r>
            <w:hyperlink r:id="rId89" w:history="1">
              <w:r w:rsidRPr="00EF3AB1">
                <w:rPr>
                  <w:rStyle w:val="Hyperlink"/>
                </w:rPr>
                <w:t>N</w:t>
              </w:r>
              <w:r w:rsidRPr="00EF3AB1">
                <w:rPr>
                  <w:rStyle w:val="Hyperlink"/>
                  <w:rFonts w:eastAsiaTheme="majorEastAsia"/>
                </w:rPr>
                <w:t> </w:t>
              </w:r>
            </w:hyperlink>
            <w:r w:rsidRPr="00EF3AB1">
              <w:t>a person who perpetrates a scam; swindler</w:t>
            </w:r>
          </w:p>
          <w:p w:rsidR="00063C20" w:rsidRDefault="00063C20" w:rsidP="00533B1C">
            <w:r w:rsidRPr="00EF3AB1">
              <w:t xml:space="preserve">•  He's a </w:t>
            </w:r>
            <w:r w:rsidRPr="00EE28E7">
              <w:rPr>
                <w:b/>
                <w:u w:val="single"/>
              </w:rPr>
              <w:t>fraud/scammer</w:t>
            </w:r>
            <w:r w:rsidRPr="00EF3AB1">
              <w:t xml:space="preserve"> and a cheat.  </w:t>
            </w:r>
            <w:r w:rsidRPr="00EF3AB1">
              <w:rPr>
                <w:rFonts w:hint="eastAsia"/>
              </w:rPr>
              <w:t>他是一个骗子</w:t>
            </w:r>
          </w:p>
          <w:p w:rsidR="00063C20" w:rsidRPr="00EF3AB1" w:rsidRDefault="00063C20" w:rsidP="00533B1C"/>
        </w:tc>
      </w:tr>
      <w:tr w:rsidR="00063C20" w:rsidRPr="00167221" w:rsidTr="00695458">
        <w:trPr>
          <w:trHeight w:val="3883"/>
        </w:trPr>
        <w:tc>
          <w:tcPr>
            <w:tcW w:w="10864" w:type="dxa"/>
          </w:tcPr>
          <w:p w:rsidR="00063C20" w:rsidRPr="002D1992" w:rsidRDefault="00063C20" w:rsidP="00533B1C">
            <w:pPr>
              <w:rPr>
                <w:b/>
                <w:highlight w:val="yellow"/>
                <w:u w:val="single"/>
              </w:rPr>
            </w:pPr>
            <w:r w:rsidRPr="00167221">
              <w:lastRenderedPageBreak/>
              <w:t>/</w:t>
            </w:r>
            <w:proofErr w:type="spellStart"/>
            <w:r w:rsidRPr="00167221">
              <w:t>skæm</w:t>
            </w:r>
            <w:proofErr w:type="spellEnd"/>
            <w:r w:rsidRPr="00167221">
              <w:t>/ </w:t>
            </w:r>
            <w:r>
              <w:t>scam</w:t>
            </w:r>
          </w:p>
          <w:p w:rsidR="00063C20" w:rsidRPr="002D1992" w:rsidRDefault="00063C20" w:rsidP="00533B1C">
            <w:pPr>
              <w:rPr>
                <w:b/>
                <w:highlight w:val="yellow"/>
                <w:u w:val="single"/>
              </w:rPr>
            </w:pPr>
            <w:r w:rsidRPr="00167221">
              <w:t>1.</w:t>
            </w:r>
            <w:hyperlink r:id="rId90" w:history="1">
              <w:r w:rsidRPr="00167221">
                <w:rPr>
                  <w:rStyle w:val="Hyperlink"/>
                </w:rPr>
                <w:t>V-T</w:t>
              </w:r>
              <w:r w:rsidRPr="00167221">
                <w:rPr>
                  <w:rStyle w:val="Hyperlink"/>
                  <w:rFonts w:eastAsiaTheme="majorEastAsia"/>
                </w:rPr>
                <w:t> </w:t>
              </w:r>
            </w:hyperlink>
            <w:r w:rsidRPr="00167221">
              <w:t>If someone </w:t>
            </w:r>
            <w:r w:rsidRPr="00167221">
              <w:rPr>
                <w:b/>
                <w:highlight w:val="yellow"/>
                <w:u w:val="single"/>
              </w:rPr>
              <w:t>scams a person or organization</w:t>
            </w:r>
            <w:r w:rsidRPr="00167221">
              <w:t xml:space="preserve">, they deceive them in order to get something valuable from them, especially money. </w:t>
            </w:r>
            <w:r w:rsidRPr="00167221">
              <w:rPr>
                <w:rFonts w:hint="eastAsia"/>
              </w:rPr>
              <w:t>欺诈</w:t>
            </w:r>
            <w:r w:rsidRPr="00167221">
              <w:t xml:space="preserve">; </w:t>
            </w:r>
            <w:r w:rsidRPr="00167221">
              <w:rPr>
                <w:rFonts w:hint="eastAsia"/>
              </w:rPr>
              <w:t>欺骗</w:t>
            </w:r>
            <w:r>
              <w:rPr>
                <w:rFonts w:hint="eastAsia"/>
              </w:rPr>
              <w:t xml:space="preserve"> </w:t>
            </w:r>
            <w:r>
              <w:t xml:space="preserve"> </w:t>
            </w:r>
            <w:r>
              <w:br/>
              <w:t>[</w:t>
            </w:r>
            <w:r w:rsidRPr="002D1992">
              <w:rPr>
                <w:rFonts w:hint="eastAsia"/>
                <w:b/>
                <w:highlight w:val="yellow"/>
                <w:u w:val="single"/>
              </w:rPr>
              <w:t>诈骗了</w:t>
            </w:r>
            <w:proofErr w:type="spellStart"/>
            <w:r w:rsidRPr="002D1992">
              <w:rPr>
                <w:rFonts w:hint="eastAsia"/>
                <w:b/>
                <w:highlight w:val="yellow"/>
                <w:u w:val="single"/>
              </w:rPr>
              <w:t>s</w:t>
            </w:r>
            <w:r w:rsidRPr="002D1992">
              <w:rPr>
                <w:b/>
                <w:highlight w:val="yellow"/>
                <w:u w:val="single"/>
              </w:rPr>
              <w:t>b</w:t>
            </w:r>
            <w:proofErr w:type="spellEnd"/>
            <w:r w:rsidRPr="002D1992">
              <w:rPr>
                <w:rFonts w:hint="eastAsia"/>
                <w:b/>
                <w:highlight w:val="yellow"/>
                <w:u w:val="single"/>
              </w:rPr>
              <w:t>多少钱</w:t>
            </w:r>
            <w:r w:rsidRPr="00B93F12">
              <w:rPr>
                <w:rFonts w:hint="eastAsia"/>
                <w:b/>
                <w:highlight w:val="yellow"/>
                <w:u w:val="single"/>
              </w:rPr>
              <w:t>s</w:t>
            </w:r>
            <w:r w:rsidRPr="00B93F12">
              <w:rPr>
                <w:b/>
                <w:highlight w:val="yellow"/>
                <w:u w:val="single"/>
              </w:rPr>
              <w:t xml:space="preserve">cam </w:t>
            </w:r>
            <w:proofErr w:type="spellStart"/>
            <w:r w:rsidRPr="00B93F12">
              <w:rPr>
                <w:b/>
                <w:highlight w:val="yellow"/>
                <w:u w:val="single"/>
              </w:rPr>
              <w:t>sb</w:t>
            </w:r>
            <w:proofErr w:type="spellEnd"/>
            <w:r w:rsidRPr="00B93F12">
              <w:rPr>
                <w:b/>
                <w:highlight w:val="yellow"/>
                <w:u w:val="single"/>
              </w:rPr>
              <w:t xml:space="preserve"> out of &lt;</w:t>
            </w:r>
            <w:proofErr w:type="spellStart"/>
            <w:r w:rsidRPr="00B93F12">
              <w:rPr>
                <w:b/>
                <w:highlight w:val="yellow"/>
                <w:u w:val="single"/>
              </w:rPr>
              <w:t>xxxmoney</w:t>
            </w:r>
            <w:proofErr w:type="spellEnd"/>
            <w:r w:rsidRPr="00B93F12">
              <w:rPr>
                <w:b/>
                <w:highlight w:val="yellow"/>
                <w:u w:val="single"/>
              </w:rPr>
              <w:t xml:space="preserve">&gt;= con </w:t>
            </w:r>
            <w:proofErr w:type="spellStart"/>
            <w:r w:rsidRPr="00B93F12">
              <w:rPr>
                <w:b/>
                <w:highlight w:val="yellow"/>
                <w:u w:val="single"/>
              </w:rPr>
              <w:t>sb</w:t>
            </w:r>
            <w:proofErr w:type="spellEnd"/>
            <w:r w:rsidRPr="00B93F12">
              <w:rPr>
                <w:b/>
                <w:highlight w:val="yellow"/>
                <w:u w:val="single"/>
              </w:rPr>
              <w:t xml:space="preserve"> of &lt;</w:t>
            </w:r>
            <w:proofErr w:type="spellStart"/>
            <w:r w:rsidRPr="00B93F12">
              <w:rPr>
                <w:b/>
                <w:highlight w:val="yellow"/>
                <w:u w:val="single"/>
              </w:rPr>
              <w:t>xxxmoney</w:t>
            </w:r>
            <w:proofErr w:type="spellEnd"/>
            <w:r w:rsidRPr="00B93F12">
              <w:rPr>
                <w:b/>
                <w:highlight w:val="yellow"/>
                <w:u w:val="single"/>
              </w:rPr>
              <w:t>&gt;</w:t>
            </w:r>
            <w:r>
              <w:rPr>
                <w:rFonts w:hint="eastAsia"/>
                <w:b/>
                <w:highlight w:val="yellow"/>
                <w:u w:val="single"/>
              </w:rPr>
              <w:t>]</w:t>
            </w:r>
          </w:p>
          <w:p w:rsidR="00063C20" w:rsidRPr="00167221" w:rsidRDefault="00063C20" w:rsidP="00533B1C">
            <w:r w:rsidRPr="00167221">
              <w:t xml:space="preserve">•  When I told them they were being </w:t>
            </w:r>
            <w:r w:rsidRPr="00763E51">
              <w:rPr>
                <w:b/>
              </w:rPr>
              <w:t>scammed</w:t>
            </w:r>
            <w:r w:rsidRPr="00167221">
              <w:t>, they couldn't believe it. </w:t>
            </w:r>
            <w:r w:rsidRPr="00167221">
              <w:br/>
              <w:t xml:space="preserve">•  Ryan's campaign fund allegedly </w:t>
            </w:r>
            <w:r w:rsidRPr="00763E51">
              <w:rPr>
                <w:b/>
                <w:highlight w:val="yellow"/>
                <w:u w:val="single"/>
              </w:rPr>
              <w:t>scammed</w:t>
            </w:r>
            <w:r>
              <w:rPr>
                <w:rFonts w:hint="eastAsia"/>
                <w:b/>
                <w:highlight w:val="yellow"/>
                <w:u w:val="single"/>
              </w:rPr>
              <w:t>/</w:t>
            </w:r>
            <w:r>
              <w:rPr>
                <w:b/>
                <w:highlight w:val="yellow"/>
                <w:u w:val="single"/>
              </w:rPr>
              <w:t>conned</w:t>
            </w:r>
            <w:r w:rsidRPr="00763E51">
              <w:rPr>
                <w:b/>
                <w:highlight w:val="yellow"/>
                <w:u w:val="single"/>
              </w:rPr>
              <w:t xml:space="preserve"> the state out of a million dollars</w:t>
            </w:r>
            <w:r w:rsidRPr="00167221">
              <w:t>. </w:t>
            </w:r>
            <w:r w:rsidRPr="00B93F12">
              <w:rPr>
                <w:rFonts w:hint="eastAsia"/>
                <w:b/>
              </w:rPr>
              <w:t>骗了</w:t>
            </w:r>
            <w:r>
              <w:rPr>
                <w:rFonts w:hint="eastAsia"/>
                <w:b/>
              </w:rPr>
              <w:t>&lt;</w:t>
            </w:r>
            <w:r w:rsidRPr="00167221">
              <w:rPr>
                <w:rFonts w:hint="eastAsia"/>
              </w:rPr>
              <w:t>国家</w:t>
            </w:r>
            <w:r>
              <w:rPr>
                <w:rFonts w:hint="eastAsia"/>
              </w:rPr>
              <w:t>&gt;</w:t>
            </w:r>
            <w:r w:rsidRPr="00167221">
              <w:t>100</w:t>
            </w:r>
            <w:r w:rsidRPr="00167221">
              <w:rPr>
                <w:rFonts w:hint="eastAsia"/>
              </w:rPr>
              <w:t>万美元</w:t>
            </w:r>
          </w:p>
          <w:p w:rsidR="00063C20" w:rsidRDefault="00063C20" w:rsidP="00533B1C"/>
          <w:p w:rsidR="00063C20" w:rsidRDefault="00063C20" w:rsidP="00533B1C">
            <w:r w:rsidRPr="00167221">
              <w:t>2.</w:t>
            </w:r>
            <w:hyperlink r:id="rId91" w:history="1">
              <w:r w:rsidRPr="00167221">
                <w:rPr>
                  <w:rStyle w:val="Hyperlink"/>
                </w:rPr>
                <w:t>N-COUNT</w:t>
              </w:r>
              <w:r w:rsidRPr="00167221">
                <w:rPr>
                  <w:rStyle w:val="Hyperlink"/>
                  <w:rFonts w:eastAsiaTheme="majorEastAsia"/>
                </w:rPr>
                <w:t> </w:t>
              </w:r>
            </w:hyperlink>
            <w:r w:rsidRPr="00167221">
              <w:t>(</w:t>
            </w:r>
            <w:r w:rsidRPr="00167221">
              <w:rPr>
                <w:rFonts w:hint="eastAsia"/>
              </w:rPr>
              <w:t>通常以诈财或逃税为目的的</w:t>
            </w:r>
            <w:r w:rsidRPr="00167221">
              <w:t xml:space="preserve">) </w:t>
            </w:r>
            <w:r w:rsidRPr="00167221">
              <w:rPr>
                <w:rFonts w:hint="eastAsia"/>
              </w:rPr>
              <w:t>骗局</w:t>
            </w:r>
            <w:r>
              <w:rPr>
                <w:rFonts w:hint="eastAsia"/>
              </w:rPr>
              <w:t>:</w:t>
            </w:r>
            <w:r>
              <w:t xml:space="preserve"> </w:t>
            </w:r>
            <w:r w:rsidRPr="00167221">
              <w:t>A scam is an illegal trick</w:t>
            </w:r>
            <w:r>
              <w:t>/</w:t>
            </w:r>
            <w:r w:rsidRPr="00F66EC9">
              <w:rPr>
                <w:b/>
                <w:highlight w:val="yellow"/>
              </w:rPr>
              <w:t>con</w:t>
            </w:r>
            <w:r>
              <w:rPr>
                <w:rFonts w:hint="eastAsia"/>
                <w:b/>
                <w:highlight w:val="yellow"/>
              </w:rPr>
              <w:t>诈骗</w:t>
            </w:r>
            <w:r w:rsidRPr="00167221">
              <w:t xml:space="preserve">, usually with the purpose of getting money from people or </w:t>
            </w:r>
            <w:r w:rsidRPr="00792B51">
              <w:rPr>
                <w:b/>
                <w:u w:val="single"/>
              </w:rPr>
              <w:t>avoiding/evading/dodging tax</w:t>
            </w:r>
            <w:r w:rsidRPr="00167221">
              <w:t xml:space="preserve">. </w:t>
            </w:r>
          </w:p>
          <w:p w:rsidR="00063C20" w:rsidRPr="007F4788" w:rsidRDefault="00063C20" w:rsidP="00533B1C">
            <w:pPr>
              <w:rPr>
                <w:b/>
                <w:highlight w:val="yellow"/>
                <w:u w:val="single"/>
              </w:rPr>
            </w:pPr>
            <w:r w:rsidRPr="007F4788">
              <w:rPr>
                <w:b/>
                <w:highlight w:val="yellow"/>
                <w:u w:val="single"/>
              </w:rPr>
              <w:t>[ business fraud/scam/shenanigan</w:t>
            </w:r>
            <w:r w:rsidRPr="007F4788">
              <w:rPr>
                <w:rFonts w:hint="eastAsia"/>
                <w:b/>
                <w:highlight w:val="yellow"/>
                <w:u w:val="single"/>
              </w:rPr>
              <w:t xml:space="preserve"> 商业诈骗/</w:t>
            </w:r>
            <w:r>
              <w:rPr>
                <w:rFonts w:hint="eastAsia"/>
                <w:b/>
                <w:highlight w:val="yellow"/>
                <w:u w:val="single"/>
              </w:rPr>
              <w:t>`</w:t>
            </w:r>
            <w:r w:rsidRPr="007F4788">
              <w:rPr>
                <w:rFonts w:hint="eastAsia"/>
                <w:b/>
                <w:highlight w:val="yellow"/>
                <w:u w:val="single"/>
              </w:rPr>
              <w:t>欺诈罪]</w:t>
            </w:r>
          </w:p>
          <w:p w:rsidR="00063C20" w:rsidRDefault="00063C20" w:rsidP="00533B1C">
            <w:r w:rsidRPr="00167221">
              <w:t>•  They believed they were participating in an insurance scam, not a murder. </w:t>
            </w:r>
            <w:r w:rsidRPr="00167221">
              <w:rPr>
                <w:rFonts w:hint="eastAsia"/>
              </w:rPr>
              <w:t>参与</w:t>
            </w:r>
            <w:r w:rsidRPr="00792B51">
              <w:rPr>
                <w:rFonts w:hint="eastAsia"/>
                <w:b/>
                <w:u w:val="single"/>
              </w:rPr>
              <w:t>保险骗局</w:t>
            </w:r>
            <w:r w:rsidRPr="00167221">
              <w:rPr>
                <w:rFonts w:hint="eastAsia"/>
              </w:rPr>
              <w:t>，而不是谋杀。</w:t>
            </w:r>
          </w:p>
          <w:p w:rsidR="00063C20" w:rsidRDefault="00063C20" w:rsidP="00533B1C">
            <w:r>
              <w:rPr>
                <w:rFonts w:hint="eastAsia"/>
              </w:rPr>
              <w:t>==》</w:t>
            </w:r>
            <w:r w:rsidRPr="003226E6">
              <w:rPr>
                <w:rFonts w:hint="eastAsia"/>
                <w:b/>
                <w:highlight w:val="yellow"/>
                <w:u w:val="single"/>
              </w:rPr>
              <w:t>诈骗犯</w:t>
            </w:r>
            <w:r w:rsidRPr="003226E6">
              <w:rPr>
                <w:b/>
                <w:highlight w:val="yellow"/>
                <w:u w:val="single"/>
              </w:rPr>
              <w:t xml:space="preserve">; </w:t>
            </w:r>
            <w:r w:rsidRPr="003226E6">
              <w:rPr>
                <w:rFonts w:hint="eastAsia"/>
                <w:b/>
                <w:highlight w:val="yellow"/>
                <w:u w:val="single"/>
              </w:rPr>
              <w:t>骗子;</w:t>
            </w:r>
            <w:r w:rsidRPr="003226E6">
              <w:rPr>
                <w:b/>
                <w:highlight w:val="yellow"/>
                <w:u w:val="single"/>
              </w:rPr>
              <w:t xml:space="preserve"> </w:t>
            </w:r>
            <w:r w:rsidRPr="003226E6">
              <w:rPr>
                <w:rFonts w:hint="eastAsia"/>
                <w:b/>
                <w:highlight w:val="yellow"/>
                <w:u w:val="single"/>
              </w:rPr>
              <w:t xml:space="preserve">调情的人 </w:t>
            </w:r>
            <w:r w:rsidRPr="003226E6">
              <w:rPr>
                <w:b/>
                <w:highlight w:val="yellow"/>
                <w:u w:val="single"/>
              </w:rPr>
              <w:t>scammer</w:t>
            </w:r>
            <w:r>
              <w:t xml:space="preserve">: </w:t>
            </w:r>
            <w:hyperlink r:id="rId92" w:history="1">
              <w:r w:rsidRPr="00EF3AB1">
                <w:rPr>
                  <w:rStyle w:val="Hyperlink"/>
                </w:rPr>
                <w:t>N</w:t>
              </w:r>
              <w:r w:rsidRPr="00EF3AB1">
                <w:rPr>
                  <w:rStyle w:val="Hyperlink"/>
                  <w:rFonts w:eastAsiaTheme="majorEastAsia"/>
                </w:rPr>
                <w:t> </w:t>
              </w:r>
            </w:hyperlink>
            <w:r w:rsidRPr="00EF3AB1">
              <w:t>a person who perpetrates a scam; swindler</w:t>
            </w:r>
          </w:p>
          <w:p w:rsidR="00063C20" w:rsidRPr="00167221" w:rsidRDefault="00063C20" w:rsidP="00533B1C">
            <w:r>
              <w:rPr>
                <w:rFonts w:hint="eastAsia"/>
              </w:rPr>
              <w:t>==》</w:t>
            </w:r>
            <w:r w:rsidRPr="007918C6">
              <w:rPr>
                <w:rFonts w:hint="eastAsia"/>
                <w:b/>
                <w:highlight w:val="yellow"/>
                <w:u w:val="single"/>
              </w:rPr>
              <w:t>骗人的东西</w:t>
            </w:r>
            <w:r w:rsidRPr="007918C6">
              <w:rPr>
                <w:b/>
                <w:highlight w:val="yellow"/>
                <w:u w:val="single"/>
              </w:rPr>
              <w:t xml:space="preserve">; </w:t>
            </w:r>
            <w:r w:rsidRPr="007918C6">
              <w:rPr>
                <w:rFonts w:hint="eastAsia"/>
                <w:b/>
                <w:highlight w:val="yellow"/>
                <w:u w:val="single"/>
              </w:rPr>
              <w:t>骗子</w:t>
            </w:r>
            <w:r w:rsidRPr="003226E6">
              <w:rPr>
                <w:b/>
                <w:highlight w:val="yellow"/>
                <w:u w:val="single"/>
              </w:rPr>
              <w:t>A fraud</w:t>
            </w:r>
            <w:r w:rsidRPr="00EF3AB1">
              <w:t> is something or someone that deceives people in a way that is illegal or dishonest</w:t>
            </w:r>
            <w:r>
              <w:t xml:space="preserve"> </w:t>
            </w:r>
            <w:r>
              <w:br/>
            </w:r>
          </w:p>
          <w:p w:rsidR="00063C20" w:rsidRPr="00167221" w:rsidRDefault="00063C20" w:rsidP="00533B1C"/>
        </w:tc>
      </w:tr>
      <w:tr w:rsidR="00063C20" w:rsidRPr="008209CB" w:rsidTr="00695458">
        <w:trPr>
          <w:trHeight w:val="1692"/>
        </w:trPr>
        <w:tc>
          <w:tcPr>
            <w:tcW w:w="10864" w:type="dxa"/>
          </w:tcPr>
          <w:p w:rsidR="00063C20" w:rsidRPr="008209CB" w:rsidRDefault="00063C20" w:rsidP="00533B1C">
            <w:r w:rsidRPr="008209CB">
              <w:br/>
              <w:t>shenanigan /</w:t>
            </w:r>
            <w:proofErr w:type="spellStart"/>
            <w:r w:rsidRPr="008209CB">
              <w:t>ʃi'næniɡən</w:t>
            </w:r>
            <w:proofErr w:type="spellEnd"/>
            <w:r w:rsidRPr="008209CB">
              <w:t>/</w:t>
            </w:r>
          </w:p>
          <w:p w:rsidR="00063C20" w:rsidRPr="008209CB" w:rsidRDefault="00063C20" w:rsidP="00533B1C">
            <w:r>
              <w:t>1.</w:t>
            </w:r>
            <w:r w:rsidRPr="008209CB">
              <w:rPr>
                <w:rFonts w:hint="eastAsia"/>
              </w:rPr>
              <w:t>鬼把戏；诡计</w:t>
            </w:r>
          </w:p>
          <w:p w:rsidR="00063C20" w:rsidRPr="007F4788" w:rsidRDefault="00063C20" w:rsidP="00533B1C">
            <w:pPr>
              <w:rPr>
                <w:b/>
                <w:highlight w:val="yellow"/>
                <w:u w:val="single"/>
              </w:rPr>
            </w:pPr>
            <w:r w:rsidRPr="008209CB">
              <w:t>3.</w:t>
            </w:r>
            <w:r w:rsidRPr="008209CB">
              <w:rPr>
                <w:rFonts w:hint="eastAsia"/>
              </w:rPr>
              <w:t>欺骗；欺骗行为</w:t>
            </w:r>
            <w:r w:rsidRPr="007F4788">
              <w:rPr>
                <w:b/>
                <w:highlight w:val="yellow"/>
                <w:u w:val="single"/>
              </w:rPr>
              <w:t>[ business fraud/scam/shenanigan</w:t>
            </w:r>
            <w:r w:rsidRPr="007F4788">
              <w:rPr>
                <w:rFonts w:hint="eastAsia"/>
                <w:b/>
                <w:highlight w:val="yellow"/>
                <w:u w:val="single"/>
              </w:rPr>
              <w:t xml:space="preserve"> 商业诈骗/</w:t>
            </w:r>
            <w:r>
              <w:rPr>
                <w:rFonts w:hint="eastAsia"/>
                <w:b/>
                <w:highlight w:val="yellow"/>
                <w:u w:val="single"/>
              </w:rPr>
              <w:t>`</w:t>
            </w:r>
            <w:r w:rsidRPr="007F4788">
              <w:rPr>
                <w:rFonts w:hint="eastAsia"/>
                <w:b/>
                <w:highlight w:val="yellow"/>
                <w:u w:val="single"/>
              </w:rPr>
              <w:t>欺诈罪]</w:t>
            </w:r>
          </w:p>
          <w:p w:rsidR="00063C20" w:rsidRPr="008209CB" w:rsidRDefault="00063C20" w:rsidP="00533B1C">
            <w:r>
              <w:t xml:space="preserve">e.g.   </w:t>
            </w:r>
            <w:r w:rsidRPr="008209CB">
              <w:t>Another </w:t>
            </w:r>
            <w:r w:rsidRPr="008209CB">
              <w:rPr>
                <w:b/>
                <w:u w:val="single"/>
              </w:rPr>
              <w:t>business shenanigan</w:t>
            </w:r>
            <w:r w:rsidRPr="008209CB">
              <w:t> was exposed in the newspaper today. </w:t>
            </w:r>
            <w:r>
              <w:t xml:space="preserve"> </w:t>
            </w:r>
            <w:r w:rsidRPr="008209CB">
              <w:rPr>
                <w:rFonts w:hint="eastAsia"/>
              </w:rPr>
              <w:t>今天报纸上又曝光了一起商业诈骗。</w:t>
            </w:r>
          </w:p>
          <w:p w:rsidR="00063C20" w:rsidRPr="008209CB" w:rsidRDefault="00063C20" w:rsidP="00533B1C"/>
        </w:tc>
      </w:tr>
      <w:tr w:rsidR="005B6499" w:rsidRPr="00375A40" w:rsidTr="00695458">
        <w:tc>
          <w:tcPr>
            <w:tcW w:w="10864" w:type="dxa"/>
          </w:tcPr>
          <w:p w:rsidR="005B6499" w:rsidRPr="00375A40" w:rsidRDefault="005B6499" w:rsidP="00533B1C">
            <w:r w:rsidRPr="00375A40">
              <w:t>[</w:t>
            </w:r>
            <w:proofErr w:type="spellStart"/>
            <w:r w:rsidRPr="00375A40">
              <w:t>wɜːθ</w:t>
            </w:r>
            <w:proofErr w:type="spellEnd"/>
            <w:r w:rsidRPr="00375A40">
              <w:t>] worth</w:t>
            </w:r>
          </w:p>
          <w:p w:rsidR="005B6499" w:rsidRPr="00375A40" w:rsidRDefault="005B6499" w:rsidP="00533B1C"/>
          <w:p w:rsidR="005B6499" w:rsidRPr="00375A40" w:rsidRDefault="005B6499" w:rsidP="00533B1C">
            <w:r w:rsidRPr="00375A40">
              <w:t xml:space="preserve">Noun): </w:t>
            </w:r>
          </w:p>
          <w:p w:rsidR="005B6499" w:rsidRPr="00375A40" w:rsidRDefault="005B6499" w:rsidP="00533B1C">
            <w:r w:rsidRPr="00375A40">
              <w:t xml:space="preserve">1.[ ten pounds’ worth of </w:t>
            </w:r>
            <w:proofErr w:type="spellStart"/>
            <w:r w:rsidRPr="00375A40">
              <w:t>sth</w:t>
            </w:r>
            <w:proofErr w:type="spellEnd"/>
            <w:r w:rsidRPr="00375A40">
              <w:t xml:space="preserve">; $500 worth of </w:t>
            </w:r>
            <w:proofErr w:type="spellStart"/>
            <w:proofErr w:type="gramStart"/>
            <w:r w:rsidRPr="00375A40">
              <w:t>sth</w:t>
            </w:r>
            <w:proofErr w:type="spellEnd"/>
            <w:r w:rsidRPr="00375A40">
              <w:t xml:space="preserve"> ]</w:t>
            </w:r>
            <w:proofErr w:type="gramEnd"/>
            <w:r w:rsidRPr="00375A40">
              <w:t xml:space="preserve">: an amount of something that </w:t>
            </w:r>
            <w:r w:rsidRPr="00375A40">
              <w:rPr>
                <w:b/>
                <w:u w:val="single"/>
              </w:rPr>
              <w:t>is worth ten pounds</w:t>
            </w:r>
            <w:r w:rsidRPr="00375A40">
              <w:t>, 500 etc</w:t>
            </w:r>
            <w:r w:rsidRPr="00375A40">
              <w:rPr>
                <w:rFonts w:hint="eastAsia"/>
              </w:rPr>
              <w:t>价值x</w:t>
            </w:r>
            <w:r w:rsidRPr="00375A40">
              <w:t>xx</w:t>
            </w:r>
            <w:r w:rsidRPr="00375A40">
              <w:rPr>
                <w:rFonts w:hint="eastAsia"/>
              </w:rPr>
              <w:t>钱的东西</w:t>
            </w:r>
          </w:p>
          <w:p w:rsidR="005B6499" w:rsidRPr="00375A40" w:rsidRDefault="005B6499" w:rsidP="00533B1C">
            <w:pPr>
              <w:rPr>
                <w:b/>
                <w:highlight w:val="yellow"/>
                <w:u w:val="single"/>
              </w:rPr>
            </w:pPr>
            <w:r w:rsidRPr="00375A40">
              <w:t xml:space="preserve">e.g. In this </w:t>
            </w:r>
            <w:r w:rsidRPr="00375A40">
              <w:rPr>
                <w:b/>
                <w:highlight w:val="yellow"/>
                <w:u w:val="single"/>
              </w:rPr>
              <w:t>game show,</w:t>
            </w:r>
            <w:r w:rsidRPr="00375A40">
              <w:t xml:space="preserve"> you have a chance to win </w:t>
            </w:r>
            <w:r w:rsidRPr="00375A40">
              <w:rPr>
                <w:b/>
                <w:u w:val="single"/>
              </w:rPr>
              <w:t>£2,000 worth of computing equipment</w:t>
            </w:r>
            <w:r w:rsidRPr="00375A40">
              <w:t xml:space="preserve"> </w:t>
            </w:r>
            <w:r w:rsidRPr="00375A40">
              <w:rPr>
                <w:rFonts w:hint="eastAsia"/>
              </w:rPr>
              <w:t>赢取价值</w:t>
            </w:r>
            <w:r w:rsidRPr="00375A40">
              <w:t>2,000</w:t>
            </w:r>
            <w:r w:rsidRPr="00375A40">
              <w:rPr>
                <w:rFonts w:hint="eastAsia"/>
              </w:rPr>
              <w:t xml:space="preserve">英镑的电脑设备的机会 </w:t>
            </w:r>
            <w:r w:rsidRPr="00375A40">
              <w:t xml:space="preserve">  </w:t>
            </w:r>
            <w:r w:rsidRPr="00375A40">
              <w:br/>
            </w:r>
            <w:r w:rsidRPr="00375A40">
              <w:rPr>
                <w:b/>
                <w:highlight w:val="yellow"/>
                <w:u w:val="single"/>
              </w:rPr>
              <w:t>// a game show</w:t>
            </w:r>
            <w:r w:rsidRPr="00375A40">
              <w:rPr>
                <w:rFonts w:hint="eastAsia"/>
                <w:b/>
                <w:highlight w:val="yellow"/>
                <w:u w:val="single"/>
              </w:rPr>
              <w:t>:</w:t>
            </w:r>
            <w:r w:rsidRPr="00375A40">
              <w:rPr>
                <w:b/>
                <w:highlight w:val="yellow"/>
                <w:u w:val="single"/>
              </w:rPr>
              <w:t xml:space="preserve"> a television programme in which people play games or answer questions to win prizes</w:t>
            </w:r>
          </w:p>
          <w:p w:rsidR="005B6499" w:rsidRPr="00375A40" w:rsidRDefault="005B6499" w:rsidP="00533B1C">
            <w:pPr>
              <w:rPr>
                <w:b/>
                <w:highlight w:val="yellow"/>
                <w:u w:val="single"/>
              </w:rPr>
            </w:pPr>
            <w:r w:rsidRPr="00375A40">
              <w:rPr>
                <w:rFonts w:hint="eastAsia"/>
                <w:b/>
                <w:highlight w:val="yellow"/>
                <w:u w:val="single"/>
              </w:rPr>
              <w:t>电视有奖竞赛节目</w:t>
            </w:r>
          </w:p>
          <w:p w:rsidR="005B6499" w:rsidRPr="00375A40" w:rsidRDefault="005B6499" w:rsidP="00533B1C"/>
          <w:p w:rsidR="005B6499" w:rsidRPr="00375A40" w:rsidRDefault="005B6499" w:rsidP="00533B1C"/>
          <w:p w:rsidR="005B6499" w:rsidRPr="00375A40" w:rsidRDefault="005B6499" w:rsidP="00533B1C">
            <w:pPr>
              <w:rPr>
                <w:color w:val="FF0000"/>
                <w:highlight w:val="yellow"/>
              </w:rPr>
            </w:pPr>
            <w:r w:rsidRPr="00375A40">
              <w:rPr>
                <w:color w:val="FF0000"/>
                <w:highlight w:val="yellow"/>
              </w:rPr>
              <w:t>2.</w:t>
            </w:r>
            <w:r w:rsidRPr="00375A40">
              <w:rPr>
                <w:rFonts w:ascii="Arial" w:hAnsi="Arial" w:cs="Arial"/>
                <w:color w:val="FF0000"/>
                <w:sz w:val="20"/>
                <w:szCs w:val="20"/>
                <w:highlight w:val="yellow"/>
                <w:shd w:val="clear" w:color="auto" w:fill="F9FBFC"/>
              </w:rPr>
              <w:t xml:space="preserve"> </w:t>
            </w:r>
            <w:r w:rsidRPr="00375A40">
              <w:rPr>
                <w:rFonts w:hint="eastAsia"/>
                <w:color w:val="FF0000"/>
                <w:highlight w:val="yellow"/>
              </w:rPr>
              <w:t>可维持</w:t>
            </w:r>
            <w:r w:rsidRPr="00375A40">
              <w:rPr>
                <w:color w:val="FF0000"/>
                <w:highlight w:val="yellow"/>
              </w:rPr>
              <w:t>[</w:t>
            </w:r>
            <w:r w:rsidRPr="00375A40">
              <w:rPr>
                <w:rFonts w:hint="eastAsia"/>
                <w:color w:val="FF0000"/>
                <w:highlight w:val="yellow"/>
              </w:rPr>
              <w:t>使用</w:t>
            </w:r>
            <w:r w:rsidRPr="00375A40">
              <w:rPr>
                <w:color w:val="FF0000"/>
                <w:highlight w:val="yellow"/>
              </w:rPr>
              <w:t>]</w:t>
            </w:r>
            <w:r w:rsidRPr="00375A40">
              <w:rPr>
                <w:rFonts w:hint="eastAsia"/>
                <w:color w:val="FF0000"/>
                <w:highlight w:val="yellow"/>
              </w:rPr>
              <w:t>十分钟</w:t>
            </w:r>
            <w:r w:rsidRPr="00375A40">
              <w:rPr>
                <w:color w:val="FF0000"/>
                <w:highlight w:val="yellow"/>
              </w:rPr>
              <w:t>/</w:t>
            </w:r>
            <w:r w:rsidRPr="00375A40">
              <w:rPr>
                <w:rFonts w:hint="eastAsia"/>
                <w:color w:val="FF0000"/>
                <w:highlight w:val="yellow"/>
              </w:rPr>
              <w:t>一星期等的某物；需要十分钟</w:t>
            </w:r>
            <w:r w:rsidRPr="00375A40">
              <w:rPr>
                <w:color w:val="FF0000"/>
                <w:highlight w:val="yellow"/>
              </w:rPr>
              <w:t>/</w:t>
            </w:r>
            <w:r w:rsidRPr="00375A40">
              <w:rPr>
                <w:rFonts w:hint="eastAsia"/>
                <w:color w:val="FF0000"/>
                <w:highlight w:val="yellow"/>
              </w:rPr>
              <w:t>一星期等来完成的某事物:</w:t>
            </w:r>
            <w:r w:rsidRPr="00375A40">
              <w:rPr>
                <w:color w:val="FF0000"/>
                <w:highlight w:val="yellow"/>
              </w:rPr>
              <w:t xml:space="preserve"> </w:t>
            </w:r>
          </w:p>
          <w:p w:rsidR="005B6499" w:rsidRPr="00375A40" w:rsidRDefault="005B6499" w:rsidP="00533B1C">
            <w:pPr>
              <w:rPr>
                <w:color w:val="FF0000"/>
                <w:highlight w:val="yellow"/>
              </w:rPr>
            </w:pPr>
            <w:r w:rsidRPr="00375A40">
              <w:rPr>
                <w:color w:val="FF0000"/>
                <w:highlight w:val="yellow"/>
              </w:rPr>
              <w:t xml:space="preserve">[ten minutes’ worth of; a week’s worth of </w:t>
            </w:r>
            <w:proofErr w:type="spellStart"/>
            <w:r w:rsidRPr="00375A40">
              <w:rPr>
                <w:color w:val="FF0000"/>
                <w:highlight w:val="yellow"/>
              </w:rPr>
              <w:t>sth</w:t>
            </w:r>
            <w:proofErr w:type="spellEnd"/>
            <w:r w:rsidRPr="00375A40">
              <w:rPr>
                <w:color w:val="FF0000"/>
                <w:highlight w:val="yellow"/>
              </w:rPr>
              <w:t>: something that takes ten minutes, a week etc to happen, do, or use]</w:t>
            </w:r>
          </w:p>
          <w:p w:rsidR="005B6499" w:rsidRPr="00375A40" w:rsidRDefault="005B6499" w:rsidP="00533B1C">
            <w:pPr>
              <w:rPr>
                <w:color w:val="FF0000"/>
              </w:rPr>
            </w:pPr>
            <w:r w:rsidRPr="00375A40">
              <w:rPr>
                <w:color w:val="FF0000"/>
                <w:highlight w:val="yellow"/>
              </w:rPr>
              <w:t xml:space="preserve">•We had only </w:t>
            </w:r>
            <w:r w:rsidRPr="00375A40">
              <w:rPr>
                <w:b/>
                <w:color w:val="FF0000"/>
                <w:highlight w:val="yellow"/>
                <w:u w:val="single"/>
              </w:rPr>
              <w:t>three days’ worth of</w:t>
            </w:r>
            <w:r w:rsidRPr="00375A40">
              <w:rPr>
                <w:color w:val="FF0000"/>
                <w:highlight w:val="yellow"/>
              </w:rPr>
              <w:t xml:space="preserve"> food left. </w:t>
            </w:r>
            <w:r w:rsidRPr="00375A40">
              <w:rPr>
                <w:rFonts w:hint="eastAsia"/>
                <w:color w:val="FF0000"/>
                <w:highlight w:val="yellow"/>
              </w:rPr>
              <w:t>我们只剩下够吃三天的食物了。</w:t>
            </w:r>
          </w:p>
          <w:p w:rsidR="005B6499" w:rsidRPr="00375A40" w:rsidRDefault="005B6499" w:rsidP="00533B1C"/>
          <w:p w:rsidR="005B6499" w:rsidRPr="00375A40" w:rsidRDefault="005B6499" w:rsidP="00533B1C">
            <w:r w:rsidRPr="00375A40">
              <w:t xml:space="preserve">3.  worth=value: how good or useful something is or how important it is to people </w:t>
            </w:r>
            <w:r w:rsidRPr="00375A40">
              <w:rPr>
                <w:rFonts w:hint="eastAsia"/>
              </w:rPr>
              <w:t>价值；意义；</w:t>
            </w:r>
          </w:p>
          <w:p w:rsidR="005B6499" w:rsidRPr="00375A40" w:rsidRDefault="005B6499" w:rsidP="00533B1C">
            <w:r w:rsidRPr="00375A40">
              <w:t>•The new computer system has already proved its worth/</w:t>
            </w:r>
            <w:proofErr w:type="spellStart"/>
            <w:r w:rsidRPr="00375A40">
              <w:t>vl.</w:t>
            </w:r>
            <w:proofErr w:type="spellEnd"/>
            <w:r w:rsidRPr="00375A40">
              <w:t xml:space="preserve"> </w:t>
            </w:r>
            <w:r w:rsidRPr="00375A40">
              <w:rPr>
                <w:rFonts w:hint="eastAsia"/>
              </w:rPr>
              <w:t>新的计算机系统已经证明了它的价值。</w:t>
            </w:r>
          </w:p>
          <w:p w:rsidR="005B6499" w:rsidRPr="00375A40" w:rsidRDefault="005B6499" w:rsidP="00533B1C"/>
          <w:p w:rsidR="005B6499" w:rsidRPr="00375A40" w:rsidRDefault="005B6499" w:rsidP="00533B1C">
            <w:proofErr w:type="spellStart"/>
            <w:r w:rsidRPr="00375A40">
              <w:t>Adj</w:t>
            </w:r>
            <w:proofErr w:type="spellEnd"/>
            <w:r w:rsidRPr="00375A40">
              <w:t>:</w:t>
            </w:r>
          </w:p>
          <w:p w:rsidR="005B6499" w:rsidRPr="00375A40" w:rsidRDefault="005B6499" w:rsidP="00533B1C">
            <w:r w:rsidRPr="00375A40">
              <w:t>1</w:t>
            </w:r>
            <w:r w:rsidRPr="00375A40">
              <w:rPr>
                <w:b/>
                <w:highlight w:val="yellow"/>
              </w:rPr>
              <w:t>. [</w:t>
            </w:r>
            <w:r w:rsidRPr="00375A40">
              <w:rPr>
                <w:rFonts w:hint="eastAsia"/>
                <w:b/>
                <w:highlight w:val="yellow"/>
              </w:rPr>
              <w:t>x</w:t>
            </w:r>
            <w:r w:rsidRPr="00375A40">
              <w:rPr>
                <w:b/>
                <w:highlight w:val="yellow"/>
              </w:rPr>
              <w:t>xx</w:t>
            </w:r>
            <w:r w:rsidRPr="00375A40">
              <w:rPr>
                <w:rFonts w:hint="eastAsia"/>
                <w:b/>
                <w:highlight w:val="yellow"/>
              </w:rPr>
              <w:t>东西值</w:t>
            </w:r>
            <w:r w:rsidRPr="00375A40">
              <w:rPr>
                <w:b/>
                <w:highlight w:val="yellow"/>
              </w:rPr>
              <w:t>…</w:t>
            </w:r>
            <w:r w:rsidRPr="00375A40">
              <w:rPr>
                <w:rFonts w:hint="eastAsia"/>
                <w:b/>
                <w:highlight w:val="yellow"/>
              </w:rPr>
              <w:t>钱</w:t>
            </w:r>
            <w:proofErr w:type="spellStart"/>
            <w:r w:rsidRPr="00375A40">
              <w:rPr>
                <w:rFonts w:hint="eastAsia"/>
                <w:b/>
                <w:highlight w:val="yellow"/>
              </w:rPr>
              <w:t>s</w:t>
            </w:r>
            <w:r w:rsidRPr="00375A40">
              <w:rPr>
                <w:b/>
                <w:highlight w:val="yellow"/>
              </w:rPr>
              <w:t>th</w:t>
            </w:r>
            <w:proofErr w:type="spellEnd"/>
            <w:r w:rsidRPr="00375A40">
              <w:rPr>
                <w:b/>
                <w:highlight w:val="yellow"/>
              </w:rPr>
              <w:t xml:space="preserve"> be worth $]:</w:t>
            </w:r>
            <w:r w:rsidRPr="00375A40">
              <w:t xml:space="preserve"> to have a value in money  </w:t>
            </w:r>
          </w:p>
          <w:p w:rsidR="005B6499" w:rsidRPr="00375A40" w:rsidRDefault="005B6499" w:rsidP="00533B1C">
            <w:pPr>
              <w:rPr>
                <w:b/>
                <w:color w:val="FF0000"/>
                <w:highlight w:val="yellow"/>
                <w:u w:val="single"/>
              </w:rPr>
            </w:pPr>
            <w:r w:rsidRPr="00375A40">
              <w:rPr>
                <w:b/>
                <w:color w:val="FF0000"/>
                <w:highlight w:val="yellow"/>
                <w:u w:val="single"/>
              </w:rPr>
              <w:t>[</w:t>
            </w:r>
            <w:r w:rsidRPr="00375A40">
              <w:rPr>
                <w:rFonts w:hint="eastAsia"/>
                <w:b/>
                <w:color w:val="FF0000"/>
                <w:highlight w:val="yellow"/>
                <w:u w:val="single"/>
              </w:rPr>
              <w:t xml:space="preserve">价值连城 </w:t>
            </w:r>
            <w:proofErr w:type="spellStart"/>
            <w:r w:rsidRPr="00375A40">
              <w:rPr>
                <w:b/>
                <w:color w:val="FF0000"/>
                <w:highlight w:val="yellow"/>
                <w:u w:val="single"/>
              </w:rPr>
              <w:t>sth</w:t>
            </w:r>
            <w:proofErr w:type="spellEnd"/>
            <w:r w:rsidRPr="00375A40">
              <w:rPr>
                <w:b/>
                <w:color w:val="FF0000"/>
                <w:highlight w:val="yellow"/>
                <w:u w:val="single"/>
              </w:rPr>
              <w:t xml:space="preserve"> be worth a fortune = invaluable = priceless无价的；非常贵重</w:t>
            </w:r>
            <w:r w:rsidRPr="00375A40">
              <w:rPr>
                <w:rFonts w:hint="eastAsia"/>
                <w:b/>
                <w:color w:val="FF0000"/>
                <w:highlight w:val="yellow"/>
                <w:u w:val="single"/>
              </w:rPr>
              <w:t>/价值连城的</w:t>
            </w:r>
            <w:r w:rsidRPr="00375A40">
              <w:rPr>
                <w:b/>
                <w:color w:val="FF0000"/>
                <w:highlight w:val="yellow"/>
                <w:u w:val="single"/>
              </w:rPr>
              <w:t xml:space="preserve">  </w:t>
            </w:r>
          </w:p>
          <w:p w:rsidR="005B6499" w:rsidRPr="00375A40" w:rsidRDefault="005B6499" w:rsidP="00533B1C">
            <w:r w:rsidRPr="00375A40">
              <w:rPr>
                <w:rFonts w:hint="eastAsia"/>
                <w:b/>
                <w:color w:val="FF0000"/>
                <w:highlight w:val="yellow"/>
                <w:u w:val="single"/>
              </w:rPr>
              <w:lastRenderedPageBreak/>
              <w:t>一文不值:</w:t>
            </w:r>
            <w:r w:rsidRPr="00375A40">
              <w:rPr>
                <w:b/>
                <w:color w:val="FF0000"/>
                <w:highlight w:val="yellow"/>
                <w:u w:val="single"/>
              </w:rPr>
              <w:t xml:space="preserve"> be worth nothing/not be worth anything = valueless]</w:t>
            </w:r>
            <w:r w:rsidRPr="00375A40">
              <w:br/>
            </w:r>
          </w:p>
          <w:p w:rsidR="005B6499" w:rsidRPr="00375A40" w:rsidRDefault="005B6499" w:rsidP="00533B1C">
            <w:r w:rsidRPr="00375A40">
              <w:t xml:space="preserve">•The house must </w:t>
            </w:r>
            <w:r w:rsidRPr="00375A40">
              <w:rPr>
                <w:b/>
                <w:u w:val="single"/>
              </w:rPr>
              <w:t>be worth quite a lot of money</w:t>
            </w:r>
            <w:r w:rsidRPr="00375A40">
              <w:t xml:space="preserve"> now. </w:t>
            </w:r>
            <w:r w:rsidRPr="00375A40">
              <w:rPr>
                <w:rFonts w:hint="eastAsia"/>
              </w:rPr>
              <w:t>这房子现在一定值大钱了。</w:t>
            </w:r>
          </w:p>
          <w:p w:rsidR="005B6499" w:rsidRPr="00375A40" w:rsidRDefault="005B6499" w:rsidP="00533B1C">
            <w:r w:rsidRPr="00375A40">
              <w:t xml:space="preserve">•One of the pictures </w:t>
            </w:r>
            <w:r w:rsidRPr="00375A40">
              <w:rPr>
                <w:b/>
                <w:u w:val="single"/>
              </w:rPr>
              <w:t>is worth £50,000 bucks</w:t>
            </w:r>
            <w:r w:rsidRPr="00375A40">
              <w:t xml:space="preserve">. </w:t>
            </w:r>
            <w:r w:rsidRPr="00375A40">
              <w:rPr>
                <w:rFonts w:hint="eastAsia"/>
              </w:rPr>
              <w:t>其中一幅画值</w:t>
            </w:r>
            <w:r w:rsidRPr="00375A40">
              <w:t>5</w:t>
            </w:r>
            <w:r w:rsidRPr="00375A40">
              <w:rPr>
                <w:rFonts w:hint="eastAsia"/>
              </w:rPr>
              <w:t>万英镑。</w:t>
            </w:r>
          </w:p>
          <w:p w:rsidR="005B6499" w:rsidRPr="00375A40" w:rsidRDefault="005B6499" w:rsidP="00533B1C">
            <w:r w:rsidRPr="00375A40">
              <w:t>•Do you know how much the ring/gem </w:t>
            </w:r>
            <w:r w:rsidRPr="00375A40">
              <w:rPr>
                <w:b/>
                <w:u w:val="single"/>
              </w:rPr>
              <w:t>is worth</w:t>
            </w:r>
            <w:r w:rsidRPr="00375A40">
              <w:t xml:space="preserve">? </w:t>
            </w:r>
            <w:r w:rsidRPr="00375A40">
              <w:rPr>
                <w:rFonts w:hint="eastAsia"/>
              </w:rPr>
              <w:t>你知道这枚戒指值多少钱吗？I</w:t>
            </w:r>
            <w:r w:rsidRPr="00375A40">
              <w:t xml:space="preserve"> guess it must </w:t>
            </w:r>
            <w:r w:rsidRPr="00375A40">
              <w:rPr>
                <w:b/>
                <w:color w:val="FF0000"/>
                <w:highlight w:val="yellow"/>
                <w:u w:val="single"/>
              </w:rPr>
              <w:t>be worth a fortune.</w:t>
            </w:r>
          </w:p>
          <w:p w:rsidR="005B6499" w:rsidRPr="00375A40" w:rsidRDefault="005B6499" w:rsidP="00533B1C">
            <w:r w:rsidRPr="00375A40">
              <w:t xml:space="preserve">•This art collection </w:t>
            </w:r>
            <w:r w:rsidRPr="00375A40">
              <w:rPr>
                <w:b/>
                <w:color w:val="FF0000"/>
                <w:highlight w:val="yellow"/>
                <w:u w:val="single"/>
              </w:rPr>
              <w:t>is worth a fortune</w:t>
            </w:r>
            <w:r w:rsidRPr="00375A40">
              <w:rPr>
                <w:b/>
                <w:color w:val="FF0000"/>
                <w:highlight w:val="yellow"/>
              </w:rPr>
              <w:t>.</w:t>
            </w:r>
            <w:r w:rsidRPr="00375A40">
              <w:t xml:space="preserve"> </w:t>
            </w:r>
            <w:r w:rsidRPr="00375A40">
              <w:rPr>
                <w:rFonts w:hint="eastAsia"/>
              </w:rPr>
              <w:t xml:space="preserve">这批艺术收藏品 </w:t>
            </w:r>
            <w:r w:rsidRPr="00375A40">
              <w:rPr>
                <w:rFonts w:hint="eastAsia"/>
                <w:b/>
                <w:color w:val="FF0000"/>
                <w:highlight w:val="yellow"/>
                <w:u w:val="single"/>
              </w:rPr>
              <w:t>价值连城</w:t>
            </w:r>
            <w:r w:rsidRPr="00375A40">
              <w:rPr>
                <w:rFonts w:hint="eastAsia"/>
              </w:rPr>
              <w:t>。</w:t>
            </w:r>
          </w:p>
          <w:p w:rsidR="005B6499" w:rsidRPr="00375A40" w:rsidRDefault="005B6499" w:rsidP="00533B1C">
            <w:pPr>
              <w:rPr>
                <w:b/>
                <w:color w:val="FF0000"/>
                <w:highlight w:val="yellow"/>
                <w:u w:val="single"/>
              </w:rPr>
            </w:pPr>
            <w:r w:rsidRPr="00375A40">
              <w:t xml:space="preserve">•It’s a very old machine so I </w:t>
            </w:r>
            <w:r w:rsidRPr="00375A40">
              <w:rPr>
                <w:b/>
                <w:color w:val="FF0000"/>
                <w:highlight w:val="yellow"/>
                <w:u w:val="single"/>
              </w:rPr>
              <w:t>shouldn’t think it’s worth anything</w:t>
            </w:r>
            <w:r w:rsidRPr="00375A40">
              <w:rPr>
                <w:rFonts w:hint="eastAsia"/>
                <w:b/>
                <w:color w:val="FF0000"/>
                <w:highlight w:val="yellow"/>
                <w:u w:val="single"/>
              </w:rPr>
              <w:t>/</w:t>
            </w:r>
            <w:r w:rsidRPr="00375A40">
              <w:rPr>
                <w:b/>
                <w:color w:val="FF0000"/>
                <w:highlight w:val="yellow"/>
                <w:u w:val="single"/>
              </w:rPr>
              <w:t>I think it’s worth nothing</w:t>
            </w:r>
            <w:r w:rsidRPr="00375A40">
              <w:t xml:space="preserve">. </w:t>
            </w:r>
            <w:r w:rsidRPr="00375A40">
              <w:rPr>
                <w:rFonts w:hint="eastAsia"/>
              </w:rPr>
              <w:t xml:space="preserve">因此我觉得它 </w:t>
            </w:r>
            <w:r w:rsidRPr="00375A40">
              <w:rPr>
                <w:rFonts w:hint="eastAsia"/>
                <w:b/>
                <w:color w:val="FF0000"/>
                <w:highlight w:val="yellow"/>
                <w:u w:val="single"/>
              </w:rPr>
              <w:t>一文不值</w:t>
            </w:r>
          </w:p>
          <w:p w:rsidR="005B6499" w:rsidRPr="00375A40" w:rsidRDefault="005B6499" w:rsidP="00533B1C">
            <w:pPr>
              <w:pStyle w:val="ListParagraph"/>
            </w:pPr>
          </w:p>
          <w:p w:rsidR="005B6499" w:rsidRPr="00375A40" w:rsidRDefault="005B6499" w:rsidP="00533B1C"/>
          <w:p w:rsidR="005B6499" w:rsidRPr="00375A40" w:rsidRDefault="005B6499" w:rsidP="00533B1C">
            <w:r w:rsidRPr="00375A40">
              <w:t xml:space="preserve">2. </w:t>
            </w:r>
            <w:r w:rsidRPr="00375A40">
              <w:rPr>
                <w:b/>
                <w:highlight w:val="yellow"/>
              </w:rPr>
              <w:t>[(</w:t>
            </w:r>
            <w:proofErr w:type="spellStart"/>
            <w:r w:rsidRPr="00375A40">
              <w:rPr>
                <w:b/>
                <w:highlight w:val="yellow"/>
              </w:rPr>
              <w:t>sb</w:t>
            </w:r>
            <w:proofErr w:type="spellEnd"/>
            <w:r w:rsidRPr="00375A40">
              <w:rPr>
                <w:rFonts w:hint="eastAsia"/>
                <w:b/>
                <w:highlight w:val="yellow"/>
              </w:rPr>
              <w:t>值</w:t>
            </w:r>
            <w:r w:rsidRPr="00375A40">
              <w:rPr>
                <w:b/>
                <w:highlight w:val="yellow"/>
              </w:rPr>
              <w:t>…</w:t>
            </w:r>
            <w:proofErr w:type="gramStart"/>
            <w:r w:rsidRPr="00375A40">
              <w:rPr>
                <w:rFonts w:hint="eastAsia"/>
                <w:b/>
                <w:highlight w:val="yellow"/>
              </w:rPr>
              <w:t>钱)</w:t>
            </w:r>
            <w:proofErr w:type="spellStart"/>
            <w:r w:rsidRPr="00375A40">
              <w:rPr>
                <w:b/>
                <w:highlight w:val="yellow"/>
              </w:rPr>
              <w:t>sb</w:t>
            </w:r>
            <w:proofErr w:type="spellEnd"/>
            <w:proofErr w:type="gramEnd"/>
            <w:r w:rsidRPr="00375A40">
              <w:rPr>
                <w:rFonts w:hint="eastAsia"/>
                <w:b/>
                <w:highlight w:val="yellow"/>
              </w:rPr>
              <w:t>拥有</w:t>
            </w:r>
            <w:r w:rsidRPr="00375A40">
              <w:rPr>
                <w:b/>
                <w:highlight w:val="yellow"/>
              </w:rPr>
              <w:t>…</w:t>
            </w:r>
            <w:r w:rsidRPr="00375A40">
              <w:rPr>
                <w:rFonts w:hint="eastAsia"/>
                <w:b/>
                <w:highlight w:val="yellow"/>
              </w:rPr>
              <w:t>价值的财产/身家:</w:t>
            </w:r>
            <w:r w:rsidRPr="00375A40">
              <w:rPr>
                <w:b/>
                <w:highlight w:val="yellow"/>
              </w:rPr>
              <w:t xml:space="preserve"> </w:t>
            </w:r>
            <w:proofErr w:type="spellStart"/>
            <w:r w:rsidRPr="00375A40">
              <w:rPr>
                <w:b/>
                <w:highlight w:val="yellow"/>
              </w:rPr>
              <w:t>sb</w:t>
            </w:r>
            <w:proofErr w:type="spellEnd"/>
            <w:r w:rsidRPr="00375A40">
              <w:rPr>
                <w:b/>
                <w:highlight w:val="yellow"/>
              </w:rPr>
              <w:t xml:space="preserve"> be worth $$]</w:t>
            </w:r>
            <w:r w:rsidRPr="00375A40">
              <w:t xml:space="preserve"> to have money or possessions that have value </w:t>
            </w:r>
            <w:r w:rsidRPr="00375A40">
              <w:rPr>
                <w:b/>
                <w:color w:val="FF0000"/>
                <w:highlight w:val="yellow"/>
                <w:u w:val="single"/>
              </w:rPr>
              <w:t>[</w:t>
            </w:r>
            <w:proofErr w:type="spellStart"/>
            <w:r w:rsidRPr="00375A40">
              <w:rPr>
                <w:b/>
                <w:color w:val="FF0000"/>
                <w:highlight w:val="yellow"/>
                <w:u w:val="single"/>
              </w:rPr>
              <w:t>sb</w:t>
            </w:r>
            <w:proofErr w:type="spellEnd"/>
            <w:r w:rsidRPr="00375A40">
              <w:rPr>
                <w:b/>
                <w:color w:val="FF0000"/>
                <w:highlight w:val="yellow"/>
                <w:u w:val="single"/>
              </w:rPr>
              <w:t xml:space="preserve"> be worth a fortune:  sb.</w:t>
            </w:r>
            <w:r w:rsidRPr="00375A40">
              <w:rPr>
                <w:rFonts w:hint="eastAsia"/>
                <w:b/>
                <w:color w:val="FF0000"/>
                <w:highlight w:val="yellow"/>
                <w:u w:val="single"/>
              </w:rPr>
              <w:t>家财不菲/家财万贯</w:t>
            </w:r>
            <w:r w:rsidRPr="00375A40">
              <w:rPr>
                <w:b/>
                <w:color w:val="FF0000"/>
                <w:highlight w:val="yellow"/>
                <w:u w:val="single"/>
              </w:rPr>
              <w:t>]</w:t>
            </w:r>
          </w:p>
          <w:p w:rsidR="005B6499" w:rsidRPr="00375A40" w:rsidRDefault="005B6499" w:rsidP="00533B1C">
            <w:r w:rsidRPr="00375A40">
              <w:t xml:space="preserve">•He’s </w:t>
            </w:r>
            <w:r w:rsidRPr="00375A40">
              <w:rPr>
                <w:b/>
                <w:highlight w:val="yellow"/>
                <w:u w:val="single"/>
              </w:rPr>
              <w:t>a self-made millionaire;</w:t>
            </w:r>
            <w:r w:rsidRPr="00375A40">
              <w:t xml:space="preserve"> I’ve heard that </w:t>
            </w:r>
            <w:r w:rsidRPr="00375A40">
              <w:rPr>
                <w:b/>
                <w:u w:val="single"/>
              </w:rPr>
              <w:t>he’s worth over 2 million</w:t>
            </w:r>
            <w:r w:rsidRPr="00375A40">
              <w:t xml:space="preserve">. </w:t>
            </w:r>
            <w:r w:rsidRPr="00375A40">
              <w:rPr>
                <w:rFonts w:hint="eastAsia"/>
              </w:rPr>
              <w:t>我听说他有两百多万美元的身家。</w:t>
            </w:r>
          </w:p>
          <w:p w:rsidR="005B6499" w:rsidRPr="00375A40" w:rsidRDefault="005B6499" w:rsidP="00533B1C">
            <w:r w:rsidRPr="00375A40">
              <w:t>•</w:t>
            </w:r>
            <w:proofErr w:type="spellStart"/>
            <w:r w:rsidRPr="00375A40">
              <w:t>ZuckBurge</w:t>
            </w:r>
            <w:proofErr w:type="spellEnd"/>
            <w:r w:rsidRPr="00375A40">
              <w:t xml:space="preserve">, the founder of FB, is </w:t>
            </w:r>
            <w:r w:rsidRPr="00375A40">
              <w:rPr>
                <w:b/>
                <w:highlight w:val="yellow"/>
                <w:u w:val="single"/>
              </w:rPr>
              <w:t>a self-made billionaire</w:t>
            </w:r>
            <w:r w:rsidRPr="00375A40">
              <w:t xml:space="preserve">; he </w:t>
            </w:r>
            <w:r w:rsidRPr="00375A40">
              <w:rPr>
                <w:b/>
                <w:color w:val="FF0000"/>
                <w:highlight w:val="yellow"/>
                <w:u w:val="single"/>
              </w:rPr>
              <w:t xml:space="preserve">must be worth a </w:t>
            </w:r>
            <w:proofErr w:type="gramStart"/>
            <w:r w:rsidRPr="00375A40">
              <w:rPr>
                <w:b/>
                <w:color w:val="FF0000"/>
                <w:highlight w:val="yellow"/>
                <w:u w:val="single"/>
              </w:rPr>
              <w:t>fortune</w:t>
            </w:r>
            <w:r w:rsidRPr="00375A40">
              <w:t> .</w:t>
            </w:r>
            <w:proofErr w:type="gramEnd"/>
            <w:r w:rsidRPr="00375A40">
              <w:t xml:space="preserve">  </w:t>
            </w:r>
            <w:r w:rsidRPr="00375A40">
              <w:rPr>
                <w:rFonts w:hint="eastAsia"/>
                <w:b/>
                <w:color w:val="FF0000"/>
                <w:highlight w:val="yellow"/>
                <w:u w:val="single"/>
              </w:rPr>
              <w:t>身家家财不菲/家财万贯</w:t>
            </w:r>
            <w:r w:rsidRPr="00375A40">
              <w:rPr>
                <w:rFonts w:hint="eastAsia"/>
              </w:rPr>
              <w:t>。</w:t>
            </w:r>
          </w:p>
          <w:p w:rsidR="005B6499" w:rsidRPr="00375A40" w:rsidRDefault="005B6499" w:rsidP="00533B1C">
            <w:pPr>
              <w:rPr>
                <w:b/>
              </w:rPr>
            </w:pPr>
            <w:r w:rsidRPr="00375A40">
              <w:rPr>
                <w:b/>
              </w:rPr>
              <w:t>// a self-made man or woman has become successful and rich by their own efforts, not by having money given to them</w:t>
            </w:r>
            <w:r w:rsidRPr="00375A40">
              <w:rPr>
                <w:rFonts w:hint="eastAsia"/>
                <w:b/>
              </w:rPr>
              <w:t>靠个人奋斗成功的，白手起家</w:t>
            </w:r>
            <w:r w:rsidRPr="00375A40">
              <w:rPr>
                <w:b/>
              </w:rPr>
              <w:t>的self-made man/millionaire/businessman</w:t>
            </w:r>
          </w:p>
          <w:p w:rsidR="005B6499" w:rsidRPr="00375A40" w:rsidRDefault="005B6499" w:rsidP="00533B1C">
            <w:r w:rsidRPr="00375A40">
              <w:br/>
            </w:r>
            <w:r w:rsidRPr="00375A40">
              <w:br/>
            </w:r>
            <w:r w:rsidRPr="00375A40">
              <w:rPr>
                <w:rFonts w:hint="eastAsia"/>
              </w:rPr>
              <w:t>3</w:t>
            </w:r>
            <w:r w:rsidRPr="00375A40">
              <w:t xml:space="preserve">. </w:t>
            </w:r>
            <w:r w:rsidRPr="00375A40">
              <w:rPr>
                <w:b/>
                <w:u w:val="single"/>
              </w:rPr>
              <w:t xml:space="preserve">[ </w:t>
            </w:r>
            <w:r w:rsidRPr="00375A40">
              <w:rPr>
                <w:rFonts w:hint="eastAsia"/>
                <w:b/>
                <w:u w:val="single"/>
              </w:rPr>
              <w:t>值得做某事:</w:t>
            </w:r>
            <w:r w:rsidRPr="00375A40">
              <w:rPr>
                <w:b/>
                <w:u w:val="single"/>
              </w:rPr>
              <w:t xml:space="preserve"> be worth (doing) </w:t>
            </w:r>
            <w:proofErr w:type="spellStart"/>
            <w:r w:rsidRPr="00375A40">
              <w:rPr>
                <w:b/>
                <w:u w:val="single"/>
              </w:rPr>
              <w:t>sth</w:t>
            </w:r>
            <w:proofErr w:type="spellEnd"/>
            <w:r w:rsidRPr="00375A40">
              <w:rPr>
                <w:b/>
                <w:u w:val="single"/>
              </w:rPr>
              <w:t>]</w:t>
            </w:r>
            <w:r w:rsidRPr="00375A40">
              <w:t xml:space="preserve"> used to say that something is interesting, useful, or helpful </w:t>
            </w:r>
            <w:r w:rsidRPr="00375A40">
              <w:rPr>
                <w:rFonts w:hint="eastAsia"/>
              </w:rPr>
              <w:t>值得做某事</w:t>
            </w:r>
          </w:p>
          <w:p w:rsidR="005B6499" w:rsidRPr="00375A40" w:rsidRDefault="005B6499" w:rsidP="00533B1C">
            <w:r w:rsidRPr="00375A40">
              <w:t xml:space="preserve">•A lot of small but interesting streets in Seoul and Busan </w:t>
            </w:r>
            <w:r w:rsidRPr="00375A40">
              <w:rPr>
                <w:b/>
                <w:highlight w:val="yellow"/>
                <w:u w:val="single"/>
              </w:rPr>
              <w:t>are definitely worth visiting</w:t>
            </w:r>
            <w:r w:rsidRPr="00375A40">
              <w:t xml:space="preserve">. </w:t>
            </w:r>
            <w:r w:rsidRPr="00375A40">
              <w:rPr>
                <w:rFonts w:hint="eastAsia"/>
              </w:rPr>
              <w:t xml:space="preserve">小镇 </w:t>
            </w:r>
            <w:r w:rsidRPr="00375A40">
              <w:rPr>
                <w:rFonts w:hint="eastAsia"/>
                <w:b/>
                <w:highlight w:val="yellow"/>
              </w:rPr>
              <w:t>值得去看一看</w:t>
            </w:r>
            <w:r w:rsidRPr="00375A40">
              <w:rPr>
                <w:rFonts w:hint="eastAsia"/>
              </w:rPr>
              <w:t>。</w:t>
            </w:r>
          </w:p>
          <w:p w:rsidR="005B6499" w:rsidRPr="00375A40" w:rsidRDefault="005B6499" w:rsidP="00533B1C">
            <w:r w:rsidRPr="00375A40">
              <w:t xml:space="preserve">•The film </w:t>
            </w:r>
            <w:r w:rsidRPr="00375A40">
              <w:rPr>
                <w:b/>
                <w:highlight w:val="yellow"/>
                <w:u w:val="single"/>
              </w:rPr>
              <w:t>is well worth watching</w:t>
            </w:r>
            <w:r w:rsidRPr="00375A40">
              <w:t xml:space="preserve">. </w:t>
            </w:r>
            <w:r w:rsidRPr="00375A40">
              <w:rPr>
                <w:rFonts w:hint="eastAsia"/>
              </w:rPr>
              <w:t>这部影片</w:t>
            </w:r>
            <w:r w:rsidRPr="00375A40">
              <w:rPr>
                <w:rFonts w:hint="eastAsia"/>
                <w:b/>
                <w:highlight w:val="yellow"/>
              </w:rPr>
              <w:t>很值得一看</w:t>
            </w:r>
            <w:r w:rsidRPr="00375A40">
              <w:rPr>
                <w:rFonts w:hint="eastAsia"/>
              </w:rPr>
              <w:t>。</w:t>
            </w:r>
          </w:p>
          <w:p w:rsidR="005B6499" w:rsidRPr="00375A40" w:rsidRDefault="005B6499" w:rsidP="00533B1C"/>
          <w:p w:rsidR="005B6499" w:rsidRPr="00375A40" w:rsidRDefault="005B6499" w:rsidP="00533B1C">
            <w:r w:rsidRPr="00375A40">
              <w:t>4. [</w:t>
            </w:r>
            <w:r w:rsidRPr="00375A40">
              <w:rPr>
                <w:rFonts w:hint="eastAsia"/>
                <w:b/>
                <w:color w:val="FF0000"/>
                <w:highlight w:val="yellow"/>
              </w:rPr>
              <w:t xml:space="preserve">值得参观 </w:t>
            </w:r>
            <w:r w:rsidRPr="00375A40">
              <w:rPr>
                <w:b/>
                <w:color w:val="FF0000"/>
                <w:highlight w:val="yellow"/>
              </w:rPr>
              <w:t xml:space="preserve">be worth a trip/visit etc; be worth visiting = be worth a </w:t>
            </w:r>
            <w:proofErr w:type="gramStart"/>
            <w:r w:rsidRPr="00375A40">
              <w:rPr>
                <w:b/>
                <w:color w:val="FF0000"/>
                <w:highlight w:val="yellow"/>
              </w:rPr>
              <w:t>visit ]</w:t>
            </w:r>
            <w:proofErr w:type="gramEnd"/>
          </w:p>
          <w:p w:rsidR="005B6499" w:rsidRPr="00375A40" w:rsidRDefault="005B6499" w:rsidP="00533B1C">
            <w:r w:rsidRPr="00375A40">
              <w:t xml:space="preserve">•The local museum </w:t>
            </w:r>
            <w:r w:rsidRPr="00375A40">
              <w:rPr>
                <w:b/>
                <w:u w:val="single"/>
              </w:rPr>
              <w:t>is worth a visit</w:t>
            </w:r>
            <w:r w:rsidRPr="00375A40">
              <w:t xml:space="preserve">. </w:t>
            </w:r>
            <w:r w:rsidRPr="00375A40">
              <w:rPr>
                <w:rFonts w:hint="eastAsia"/>
              </w:rPr>
              <w:t>当地这家博物馆</w:t>
            </w:r>
            <w:r w:rsidRPr="00375A40">
              <w:rPr>
                <w:rFonts w:hint="eastAsia"/>
                <w:b/>
                <w:highlight w:val="yellow"/>
              </w:rPr>
              <w:t>值得参观</w:t>
            </w:r>
            <w:r w:rsidRPr="00375A40">
              <w:rPr>
                <w:rFonts w:hint="eastAsia"/>
              </w:rPr>
              <w:t>。</w:t>
            </w:r>
          </w:p>
          <w:p w:rsidR="005B6499" w:rsidRPr="00375A40" w:rsidRDefault="005B6499" w:rsidP="00533B1C"/>
          <w:p w:rsidR="005B6499" w:rsidRPr="00375A40" w:rsidRDefault="005B6499" w:rsidP="00533B1C">
            <w:r w:rsidRPr="00375A40">
              <w:t>5.[</w:t>
            </w:r>
            <w:proofErr w:type="spellStart"/>
            <w:r w:rsidRPr="00375A40">
              <w:rPr>
                <w:b/>
                <w:highlight w:val="yellow"/>
                <w:u w:val="single"/>
              </w:rPr>
              <w:t>sth</w:t>
            </w:r>
            <w:proofErr w:type="spellEnd"/>
            <w:r w:rsidRPr="00375A40">
              <w:rPr>
                <w:b/>
                <w:highlight w:val="yellow"/>
                <w:u w:val="single"/>
              </w:rPr>
              <w:t xml:space="preserve"> be worth your money/time/effort = it’s worthwhile to do </w:t>
            </w:r>
            <w:proofErr w:type="spellStart"/>
            <w:proofErr w:type="gramStart"/>
            <w:r w:rsidRPr="00375A40">
              <w:rPr>
                <w:b/>
                <w:highlight w:val="yellow"/>
                <w:u w:val="single"/>
              </w:rPr>
              <w:t>sth</w:t>
            </w:r>
            <w:proofErr w:type="spellEnd"/>
            <w:r w:rsidRPr="00375A40">
              <w:rPr>
                <w:b/>
                <w:highlight w:val="yellow"/>
                <w:u w:val="single"/>
              </w:rPr>
              <w:t xml:space="preserve"> ]</w:t>
            </w:r>
            <w:proofErr w:type="gramEnd"/>
          </w:p>
          <w:p w:rsidR="005B6499" w:rsidRPr="00375A40" w:rsidRDefault="005B6499" w:rsidP="00533B1C">
            <w:r w:rsidRPr="00375A40">
              <w:t xml:space="preserve">•It was a great evening, and definitely </w:t>
            </w:r>
            <w:r w:rsidRPr="00375A40">
              <w:rPr>
                <w:b/>
                <w:u w:val="single"/>
              </w:rPr>
              <w:t>worth all the hard work</w:t>
            </w:r>
            <w:r w:rsidRPr="00375A40">
              <w:t xml:space="preserve">. </w:t>
            </w:r>
            <w:r w:rsidRPr="00375A40">
              <w:rPr>
                <w:rFonts w:hint="eastAsia"/>
              </w:rPr>
              <w:t xml:space="preserve">所有的辛苦绝对没有白费/值得 </w:t>
            </w:r>
          </w:p>
          <w:p w:rsidR="005B6499" w:rsidRPr="00375A40" w:rsidRDefault="005B6499" w:rsidP="00533B1C">
            <w:pPr>
              <w:rPr>
                <w:b/>
                <w:highlight w:val="yellow"/>
                <w:u w:val="single"/>
              </w:rPr>
            </w:pPr>
            <w:r w:rsidRPr="00375A40">
              <w:t xml:space="preserve">e.g. </w:t>
            </w:r>
            <w:proofErr w:type="gramStart"/>
            <w:r w:rsidRPr="00375A40">
              <w:t>Finally</w:t>
            </w:r>
            <w:proofErr w:type="gramEnd"/>
            <w:r w:rsidRPr="00375A40">
              <w:t xml:space="preserve"> I passed the IELFS exam and got the offer from MIT, which </w:t>
            </w:r>
            <w:r w:rsidRPr="00375A40">
              <w:rPr>
                <w:b/>
                <w:highlight w:val="yellow"/>
                <w:u w:val="single"/>
              </w:rPr>
              <w:t xml:space="preserve">is well worth my time, effort, hard work, and money. </w:t>
            </w:r>
          </w:p>
          <w:p w:rsidR="005B6499" w:rsidRPr="00375A40" w:rsidRDefault="005B6499" w:rsidP="00533B1C">
            <w:pPr>
              <w:rPr>
                <w:b/>
                <w:highlight w:val="yellow"/>
                <w:u w:val="single"/>
              </w:rPr>
            </w:pPr>
          </w:p>
          <w:p w:rsidR="005B6499" w:rsidRPr="00375A40" w:rsidRDefault="005B6499" w:rsidP="00533B1C">
            <w:r w:rsidRPr="00375A40">
              <w:t>3</w:t>
            </w:r>
            <w:r w:rsidRPr="00375A40">
              <w:rPr>
                <w:b/>
                <w:highlight w:val="yellow"/>
                <w:u w:val="single"/>
              </w:rPr>
              <w:t>.[</w:t>
            </w:r>
            <w:r w:rsidRPr="00375A40">
              <w:rPr>
                <w:rFonts w:hint="eastAsia"/>
                <w:b/>
                <w:highlight w:val="yellow"/>
                <w:u w:val="single"/>
              </w:rPr>
              <w:t xml:space="preserve"> 值得</w:t>
            </w:r>
            <w:r w:rsidRPr="00375A40">
              <w:rPr>
                <w:b/>
                <w:highlight w:val="yellow"/>
                <w:u w:val="single"/>
              </w:rPr>
              <w:t xml:space="preserve"> be worth </w:t>
            </w:r>
            <w:proofErr w:type="gramStart"/>
            <w:r w:rsidRPr="00375A40">
              <w:rPr>
                <w:b/>
                <w:highlight w:val="yellow"/>
                <w:u w:val="single"/>
              </w:rPr>
              <w:t>it;  It’s</w:t>
            </w:r>
            <w:proofErr w:type="gramEnd"/>
            <w:r w:rsidRPr="00375A40">
              <w:rPr>
                <w:b/>
                <w:highlight w:val="yellow"/>
                <w:u w:val="single"/>
              </w:rPr>
              <w:t xml:space="preserve"> worth it</w:t>
            </w:r>
            <w:r w:rsidRPr="00375A40">
              <w:rPr>
                <w:highlight w:val="yellow"/>
              </w:rPr>
              <w:t> ]</w:t>
            </w:r>
            <w:r w:rsidRPr="00375A40">
              <w:t>informal used to say that you gain something from an action</w:t>
            </w:r>
          </w:p>
          <w:p w:rsidR="005B6499" w:rsidRPr="00375A40" w:rsidRDefault="005B6499" w:rsidP="00533B1C">
            <w:r w:rsidRPr="00375A40">
              <w:t xml:space="preserve">•It was a lot of hard work with </w:t>
            </w:r>
            <w:r w:rsidRPr="00375A40">
              <w:rPr>
                <w:b/>
                <w:highlight w:val="yellow"/>
                <w:u w:val="single"/>
              </w:rPr>
              <w:t>formidable challenges艰</w:t>
            </w:r>
            <w:r w:rsidRPr="00375A40">
              <w:rPr>
                <w:rFonts w:hint="eastAsia"/>
                <w:b/>
                <w:highlight w:val="yellow"/>
                <w:u w:val="single"/>
              </w:rPr>
              <w:t>巨</w:t>
            </w:r>
            <w:r w:rsidRPr="00375A40">
              <w:t>, but </w:t>
            </w:r>
            <w:r w:rsidRPr="00375A40">
              <w:rPr>
                <w:b/>
                <w:u w:val="single"/>
              </w:rPr>
              <w:t>it was worth it</w:t>
            </w:r>
            <w:r w:rsidRPr="00375A40">
              <w:t xml:space="preserve"> . </w:t>
            </w:r>
            <w:r w:rsidRPr="00375A40">
              <w:rPr>
                <w:rFonts w:hint="eastAsia"/>
              </w:rPr>
              <w:t>虽然非常辛苦，但是</w:t>
            </w:r>
            <w:r w:rsidRPr="00375A40">
              <w:rPr>
                <w:rFonts w:hint="eastAsia"/>
                <w:b/>
                <w:highlight w:val="yellow"/>
                <w:u w:val="single"/>
              </w:rPr>
              <w:t>值得</w:t>
            </w:r>
          </w:p>
          <w:p w:rsidR="005B6499" w:rsidRPr="00375A40" w:rsidRDefault="005B6499" w:rsidP="00533B1C"/>
          <w:p w:rsidR="005B6499" w:rsidRPr="00375A40" w:rsidRDefault="005B6499" w:rsidP="00533B1C"/>
        </w:tc>
      </w:tr>
      <w:tr w:rsidR="005B6499" w:rsidRPr="00375A40" w:rsidTr="00695458">
        <w:tc>
          <w:tcPr>
            <w:tcW w:w="10864" w:type="dxa"/>
          </w:tcPr>
          <w:p w:rsidR="005B6499" w:rsidRPr="00375A40" w:rsidRDefault="005B6499" w:rsidP="00533B1C">
            <w:r w:rsidRPr="00375A40">
              <w:rPr>
                <w:rFonts w:hint="eastAsia"/>
              </w:rPr>
              <w:lastRenderedPageBreak/>
              <w:t>重要的有意义的；值得做的</w:t>
            </w:r>
            <w:r w:rsidRPr="00375A40">
              <w:t> [‚</w:t>
            </w:r>
            <w:proofErr w:type="spellStart"/>
            <w:r w:rsidRPr="00375A40">
              <w:t>wɜːθ'waɪl</w:t>
            </w:r>
            <w:proofErr w:type="spellEnd"/>
            <w:r w:rsidRPr="00375A40">
              <w:rPr>
                <w:rFonts w:ascii="Calibri" w:hAnsi="Calibri" w:cs="Calibri"/>
              </w:rPr>
              <w:t>◂</w:t>
            </w:r>
            <w:r w:rsidRPr="00375A40">
              <w:t xml:space="preserve">]  if something is worthwhile, it is important or useful, or you gain something from it. If something is worthwhile, it is enjoyable or useful, and </w:t>
            </w:r>
            <w:r w:rsidRPr="00375A40">
              <w:rPr>
                <w:b/>
                <w:highlight w:val="yellow"/>
                <w:u w:val="single"/>
              </w:rPr>
              <w:t>It’s worth your time, money, or effort</w:t>
            </w:r>
            <w:r w:rsidRPr="00375A40">
              <w:t xml:space="preserve"> that is spent on it. </w:t>
            </w:r>
            <w:r w:rsidRPr="00375A40">
              <w:rPr>
                <w:rFonts w:hint="eastAsia"/>
              </w:rPr>
              <w:t>值得的</w:t>
            </w:r>
          </w:p>
          <w:p w:rsidR="005B6499" w:rsidRPr="00375A40" w:rsidRDefault="005B6499" w:rsidP="00533B1C">
            <w:r w:rsidRPr="00375A40">
              <w:t xml:space="preserve">•  The president's trip to Washington this week seems to have been </w:t>
            </w:r>
            <w:r w:rsidRPr="00375A40">
              <w:rPr>
                <w:b/>
                <w:highlight w:val="yellow"/>
                <w:u w:val="single"/>
              </w:rPr>
              <w:t>worthwhile</w:t>
            </w:r>
            <w:r w:rsidRPr="00375A40">
              <w:t>. </w:t>
            </w:r>
            <w:r w:rsidRPr="00375A40">
              <w:rPr>
                <w:rFonts w:hint="eastAsia"/>
              </w:rPr>
              <w:t>华盛顿之行似乎是值得的。</w:t>
            </w:r>
          </w:p>
          <w:p w:rsidR="005B6499" w:rsidRPr="00375A40" w:rsidRDefault="005B6499" w:rsidP="00533B1C">
            <w:r w:rsidRPr="00375A40">
              <w:t xml:space="preserve">•He wanted to do a </w:t>
            </w:r>
            <w:r w:rsidRPr="00375A40">
              <w:rPr>
                <w:b/>
                <w:highlight w:val="yellow"/>
                <w:u w:val="single"/>
              </w:rPr>
              <w:t>worthwhile job</w:t>
            </w:r>
            <w:r w:rsidRPr="00375A40">
              <w:t xml:space="preserve">. </w:t>
            </w:r>
            <w:r w:rsidRPr="00375A40">
              <w:rPr>
                <w:rFonts w:hint="eastAsia"/>
              </w:rPr>
              <w:t>他想做</w:t>
            </w:r>
            <w:r w:rsidRPr="00375A40">
              <w:rPr>
                <w:rFonts w:hint="eastAsia"/>
                <w:b/>
                <w:highlight w:val="yellow"/>
                <w:u w:val="single"/>
              </w:rPr>
              <w:t>有意义的工作</w:t>
            </w:r>
            <w:r w:rsidRPr="00375A40">
              <w:rPr>
                <w:rFonts w:hint="eastAsia"/>
              </w:rPr>
              <w:t>。</w:t>
            </w:r>
          </w:p>
          <w:p w:rsidR="005B6499" w:rsidRPr="00375A40" w:rsidRDefault="005B6499" w:rsidP="00533B1C"/>
          <w:p w:rsidR="005B6499" w:rsidRPr="00375A40" w:rsidRDefault="005B6499" w:rsidP="00533B1C"/>
          <w:p w:rsidR="005B6499" w:rsidRPr="00375A40" w:rsidRDefault="005B6499" w:rsidP="00533B1C">
            <w:r w:rsidRPr="00375A40">
              <w:t xml:space="preserve">it is worthwhile to do </w:t>
            </w:r>
            <w:proofErr w:type="spellStart"/>
            <w:r w:rsidRPr="00375A40">
              <w:t>sth</w:t>
            </w:r>
            <w:proofErr w:type="spellEnd"/>
          </w:p>
          <w:p w:rsidR="005B6499" w:rsidRPr="00375A40" w:rsidRDefault="005B6499" w:rsidP="00533B1C">
            <w:r w:rsidRPr="00375A40">
              <w:lastRenderedPageBreak/>
              <w:t xml:space="preserve">•I thought it was worthwhile to clarify the matter. </w:t>
            </w:r>
            <w:r w:rsidRPr="00375A40">
              <w:rPr>
                <w:rFonts w:hint="eastAsia"/>
              </w:rPr>
              <w:t>我认为有必/值得 要澄清事实。</w:t>
            </w:r>
          </w:p>
          <w:p w:rsidR="005B6499" w:rsidRPr="00375A40" w:rsidRDefault="005B6499" w:rsidP="00533B1C">
            <w:r w:rsidRPr="00375A40">
              <w:t xml:space="preserve">it is worthwhile doing </w:t>
            </w:r>
            <w:proofErr w:type="spellStart"/>
            <w:r w:rsidRPr="00375A40">
              <w:t>sth</w:t>
            </w:r>
            <w:proofErr w:type="spellEnd"/>
          </w:p>
          <w:p w:rsidR="005B6499" w:rsidRPr="00375A40" w:rsidRDefault="005B6499" w:rsidP="00533B1C">
            <w:r w:rsidRPr="00375A40">
              <w:t xml:space="preserve">•It wasn’t worthwhile continuing with the project. </w:t>
            </w:r>
            <w:r w:rsidRPr="00375A40">
              <w:rPr>
                <w:rFonts w:hint="eastAsia"/>
              </w:rPr>
              <w:t>这个项目不值得再继续了。</w:t>
            </w:r>
          </w:p>
          <w:p w:rsidR="005B6499" w:rsidRPr="00375A40" w:rsidRDefault="005B6499" w:rsidP="00533B1C"/>
        </w:tc>
      </w:tr>
      <w:tr w:rsidR="00A70194" w:rsidRPr="00375A40" w:rsidTr="00695458">
        <w:tc>
          <w:tcPr>
            <w:tcW w:w="10864" w:type="dxa"/>
          </w:tcPr>
          <w:p w:rsidR="00A70194" w:rsidRDefault="00A70194" w:rsidP="00A70194">
            <w:r>
              <w:rPr>
                <w:b/>
                <w:color w:val="FF0000"/>
                <w:highlight w:val="yellow"/>
                <w:u w:val="single"/>
              </w:rPr>
              <w:lastRenderedPageBreak/>
              <w:t>[</w:t>
            </w:r>
            <w:r w:rsidRPr="00287826">
              <w:rPr>
                <w:rFonts w:hint="eastAsia"/>
                <w:b/>
                <w:color w:val="FF0000"/>
                <w:highlight w:val="yellow"/>
                <w:u w:val="single"/>
              </w:rPr>
              <w:t>大众文化</w:t>
            </w:r>
            <w:r>
              <w:rPr>
                <w:rFonts w:hint="eastAsia"/>
                <w:b/>
                <w:color w:val="FF0000"/>
                <w:highlight w:val="yellow"/>
                <w:u w:val="single"/>
              </w:rPr>
              <w:t>:</w:t>
            </w:r>
            <w:r>
              <w:rPr>
                <w:b/>
                <w:color w:val="FF0000"/>
                <w:highlight w:val="yellow"/>
                <w:u w:val="single"/>
              </w:rPr>
              <w:t xml:space="preserve"> mass culture]</w:t>
            </w:r>
          </w:p>
          <w:p w:rsidR="00A70194" w:rsidRDefault="00A70194" w:rsidP="00A70194">
            <w:r>
              <w:t xml:space="preserve">e.g. Jill’s </w:t>
            </w:r>
            <w:r>
              <w:rPr>
                <w:b/>
                <w:color w:val="FF0000"/>
                <w:highlight w:val="yellow"/>
                <w:u w:val="single"/>
              </w:rPr>
              <w:t>searing analysis</w:t>
            </w:r>
            <w:r>
              <w:t xml:space="preserve"> of </w:t>
            </w:r>
            <w:r w:rsidRPr="00287826">
              <w:rPr>
                <w:b/>
                <w:u w:val="single"/>
              </w:rPr>
              <w:t>mass culture</w:t>
            </w:r>
            <w:r>
              <w:t xml:space="preserve"> </w:t>
            </w:r>
            <w:proofErr w:type="gramStart"/>
            <w:r>
              <w:rPr>
                <w:rFonts w:hint="eastAsia"/>
              </w:rPr>
              <w:t>阿多诺对</w:t>
            </w:r>
            <w:r w:rsidRPr="00287826">
              <w:rPr>
                <w:b/>
                <w:color w:val="FF0000"/>
                <w:highlight w:val="yellow"/>
                <w:u w:val="single"/>
              </w:rPr>
              <w:t>”</w:t>
            </w:r>
            <w:r w:rsidRPr="00287826">
              <w:rPr>
                <w:rFonts w:hint="eastAsia"/>
                <w:b/>
                <w:color w:val="FF0000"/>
                <w:highlight w:val="yellow"/>
                <w:u w:val="single"/>
              </w:rPr>
              <w:t>大众文化</w:t>
            </w:r>
            <w:proofErr w:type="gramEnd"/>
            <w:r>
              <w:rPr>
                <w:b/>
                <w:color w:val="FF0000"/>
                <w:highlight w:val="yellow"/>
                <w:u w:val="single"/>
              </w:rPr>
              <w:t>”</w:t>
            </w:r>
            <w:r w:rsidRPr="00287826">
              <w:rPr>
                <w:rFonts w:hint="eastAsia"/>
              </w:rPr>
              <w:t>的</w:t>
            </w:r>
            <w:r>
              <w:rPr>
                <w:rFonts w:hint="eastAsia"/>
              </w:rPr>
              <w:t xml:space="preserve">辛辣分析 </w:t>
            </w:r>
            <w:r>
              <w:t xml:space="preserve">   </w:t>
            </w:r>
            <w:r w:rsidR="00B674A0">
              <w:t xml:space="preserve">    </w:t>
            </w:r>
            <w:r>
              <w:t>//</w:t>
            </w:r>
            <w:r w:rsidR="00B674A0">
              <w:t>[</w:t>
            </w:r>
            <w:r w:rsidRPr="00287826">
              <w:rPr>
                <w:rFonts w:hint="eastAsia"/>
                <w:b/>
                <w:color w:val="FF0000"/>
                <w:highlight w:val="yellow"/>
                <w:u w:val="single"/>
              </w:rPr>
              <w:t>苛刻的辛辣的言词</w:t>
            </w:r>
            <w:r>
              <w:rPr>
                <w:b/>
                <w:color w:val="FF0000"/>
                <w:highlight w:val="yellow"/>
                <w:u w:val="single"/>
              </w:rPr>
              <w:t>searing words;</w:t>
            </w:r>
            <w:r>
              <w:rPr>
                <w:rFonts w:hint="eastAsia"/>
                <w:b/>
                <w:color w:val="FF0000"/>
                <w:highlight w:val="yellow"/>
                <w:u w:val="single"/>
              </w:rPr>
              <w:t xml:space="preserve">　 </w:t>
            </w:r>
            <w:r w:rsidRPr="00287826">
              <w:rPr>
                <w:rFonts w:hint="eastAsia"/>
                <w:b/>
                <w:color w:val="FF0000"/>
                <w:highlight w:val="yellow"/>
                <w:u w:val="single"/>
              </w:rPr>
              <w:t>苛刻的辛辣的态度：</w:t>
            </w:r>
            <w:r>
              <w:rPr>
                <w:b/>
                <w:color w:val="FF0000"/>
                <w:highlight w:val="yellow"/>
                <w:u w:val="single"/>
              </w:rPr>
              <w:t xml:space="preserve"> searing attitudes; </w:t>
            </w:r>
            <w:r>
              <w:rPr>
                <w:rFonts w:hint="eastAsia"/>
                <w:b/>
                <w:color w:val="FF0000"/>
                <w:highlight w:val="yellow"/>
                <w:u w:val="single"/>
              </w:rPr>
              <w:t xml:space="preserve">　</w:t>
            </w:r>
            <w:r w:rsidRPr="00287826">
              <w:rPr>
                <w:rFonts w:hint="eastAsia"/>
                <w:b/>
                <w:color w:val="FF0000"/>
                <w:highlight w:val="yellow"/>
                <w:u w:val="single"/>
              </w:rPr>
              <w:t xml:space="preserve"> 苛刻的辛辣的分析：</w:t>
            </w:r>
            <w:r>
              <w:rPr>
                <w:b/>
                <w:color w:val="FF0000"/>
                <w:highlight w:val="yellow"/>
                <w:u w:val="single"/>
              </w:rPr>
              <w:t>searing analysis]</w:t>
            </w:r>
            <w:r>
              <w:t xml:space="preserve"> </w:t>
            </w:r>
            <w:r w:rsidRPr="00287826">
              <w:rPr>
                <w:b/>
              </w:rPr>
              <w:t>criticize/reprimand/denounce/decry</w:t>
            </w:r>
            <w:r>
              <w:rPr>
                <w:b/>
              </w:rPr>
              <w:t>/slam/point finger at</w:t>
            </w:r>
            <w:r>
              <w:t xml:space="preserve"> someone or something very strongly, harshly</w:t>
            </w:r>
            <w:r>
              <w:rPr>
                <w:rFonts w:hint="eastAsia"/>
              </w:rPr>
              <w:t>〔言语、态度〕严厉的苛刻的辛辣的</w:t>
            </w:r>
          </w:p>
          <w:p w:rsidR="00A70194" w:rsidRDefault="00A70194" w:rsidP="00A70194"/>
          <w:p w:rsidR="00A70194" w:rsidRPr="00375A40" w:rsidRDefault="00A70194" w:rsidP="00533B1C"/>
        </w:tc>
      </w:tr>
      <w:tr w:rsidR="00F76513" w:rsidRPr="00E672E4" w:rsidTr="00695458">
        <w:trPr>
          <w:trHeight w:val="841"/>
        </w:trPr>
        <w:tc>
          <w:tcPr>
            <w:tcW w:w="10864" w:type="dxa"/>
          </w:tcPr>
          <w:p w:rsidR="00F76513" w:rsidRDefault="00F76513" w:rsidP="00EB2D5B">
            <w:r>
              <w:t>[ account for %]</w:t>
            </w:r>
          </w:p>
          <w:p w:rsidR="00F76513" w:rsidRDefault="00F76513" w:rsidP="00EB2D5B">
            <w:r>
              <w:t xml:space="preserve">e.g. he group that organized the protests, said 1.03 million people marched -- a figure that </w:t>
            </w:r>
            <w:r w:rsidRPr="00A57412">
              <w:rPr>
                <w:b/>
                <w:bCs/>
                <w:highlight w:val="yellow"/>
              </w:rPr>
              <w:t>accounts for</w:t>
            </w:r>
            <w:r>
              <w:t xml:space="preserve"> almost one in seven of the city's </w:t>
            </w:r>
            <w:hyperlink r:id="rId93" w:tgtFrame="_blank" w:history="1">
              <w:r>
                <w:rPr>
                  <w:rStyle w:val="Hyperlink"/>
                </w:rPr>
                <w:t>7.48 million-strong</w:t>
              </w:r>
            </w:hyperlink>
            <w:r>
              <w:t xml:space="preserve"> population. Police wearing </w:t>
            </w:r>
            <w:r w:rsidRPr="00605008">
              <w:rPr>
                <w:b/>
                <w:bCs/>
                <w:highlight w:val="yellow"/>
                <w:u w:val="single"/>
              </w:rPr>
              <w:t>riot gear</w:t>
            </w:r>
            <w:r>
              <w:t xml:space="preserve"> have blocked off all entrances to the complex. Hong Kong lawmakers will hold a debate on the controversial extradition bill today.     //riot gear: </w:t>
            </w:r>
            <w:hyperlink r:id="rId94" w:history="1">
              <w:r>
                <w:rPr>
                  <w:rStyle w:val="Hyperlink"/>
                  <w:rFonts w:ascii="Arial" w:hAnsi="Arial" w:cs="Arial"/>
                  <w:color w:val="2E3033"/>
                  <w:sz w:val="20"/>
                  <w:szCs w:val="20"/>
                  <w:shd w:val="clear" w:color="auto" w:fill="F9FBFC"/>
                </w:rPr>
                <w:t>N-UNCOUNT</w:t>
              </w:r>
              <w:r>
                <w:rPr>
                  <w:rStyle w:val="apple-converted-space"/>
                  <w:rFonts w:ascii="Arial" w:hAnsi="Arial" w:cs="Arial"/>
                  <w:color w:val="2E3033"/>
                  <w:sz w:val="20"/>
                  <w:szCs w:val="20"/>
                  <w:shd w:val="clear" w:color="auto" w:fill="F9FBFC"/>
                </w:rPr>
                <w:t> </w:t>
              </w:r>
            </w:hyperlink>
            <w:r>
              <w:rPr>
                <w:rFonts w:ascii="Arial" w:hAnsi="Arial" w:cs="Arial"/>
                <w:color w:val="5F6266"/>
                <w:sz w:val="20"/>
                <w:szCs w:val="20"/>
                <w:shd w:val="clear" w:color="auto" w:fill="F9FBFC"/>
              </w:rPr>
              <w:t>Riot gear</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is the special clothing and equipment worn by police officers or soldiers when they have to deal with a riot. 防暴装</w:t>
            </w:r>
            <w:r>
              <w:rPr>
                <w:rFonts w:ascii="Microsoft YaHei" w:eastAsia="Microsoft YaHei" w:hAnsi="Microsoft YaHei" w:cs="Microsoft YaHei" w:hint="eastAsia"/>
                <w:color w:val="5F6266"/>
                <w:sz w:val="20"/>
                <w:szCs w:val="20"/>
                <w:shd w:val="clear" w:color="auto" w:fill="F9FBFC"/>
              </w:rPr>
              <w:t>备</w:t>
            </w:r>
          </w:p>
          <w:p w:rsidR="00F76513" w:rsidRPr="00E672E4" w:rsidRDefault="00F76513" w:rsidP="00EB2D5B"/>
        </w:tc>
      </w:tr>
      <w:tr w:rsidR="00695458" w:rsidRPr="006070B4" w:rsidTr="00695458">
        <w:trPr>
          <w:trHeight w:val="841"/>
        </w:trPr>
        <w:tc>
          <w:tcPr>
            <w:tcW w:w="10864" w:type="dxa"/>
          </w:tcPr>
          <w:p w:rsidR="00695458" w:rsidRPr="006070B4" w:rsidRDefault="00695458" w:rsidP="00CC1990">
            <w:r w:rsidRPr="00486090">
              <w:rPr>
                <w:b/>
                <w:bCs/>
              </w:rPr>
              <w:t>[theme parks</w:t>
            </w:r>
            <w:r w:rsidRPr="00486090">
              <w:rPr>
                <w:rFonts w:hint="eastAsia"/>
                <w:b/>
                <w:bCs/>
              </w:rPr>
              <w:t xml:space="preserve"> 主题公园</w:t>
            </w:r>
            <w:r w:rsidRPr="00486090">
              <w:rPr>
                <w:b/>
                <w:bCs/>
              </w:rPr>
              <w:t xml:space="preserve"> ]</w:t>
            </w:r>
            <w:r>
              <w:t xml:space="preserve">  </w:t>
            </w:r>
            <w:proofErr w:type="spellStart"/>
            <w:r>
              <w:t>e.g</w:t>
            </w:r>
            <w:proofErr w:type="spellEnd"/>
            <w:r>
              <w:t xml:space="preserve"> Disney,  Universal studio </w:t>
            </w:r>
          </w:p>
        </w:tc>
      </w:tr>
    </w:tbl>
    <w:p w:rsidR="00063C20" w:rsidRPr="00B93EF1" w:rsidRDefault="00063C20" w:rsidP="00063C20"/>
    <w:p w:rsidR="002D6114" w:rsidRDefault="00551FDE" w:rsidP="002D6114">
      <w:pPr>
        <w:pStyle w:val="Heading2"/>
        <w:rPr>
          <w:color w:val="DCA10D"/>
        </w:rPr>
      </w:pPr>
      <w:hyperlink r:id="rId95" w:history="1">
        <w:r w:rsidR="002D6114" w:rsidRPr="008D59C3">
          <w:rPr>
            <w:rStyle w:val="Hyperlink"/>
          </w:rPr>
          <w:t>https://edition.cnn.com/2019/06/29/politics/kim-jong-un-donald-trump-dmz-north-korea/index.html</w:t>
        </w:r>
      </w:hyperlink>
    </w:p>
    <w:p w:rsidR="002D6114" w:rsidRDefault="002D6114" w:rsidP="002D6114">
      <w:pPr>
        <w:numPr>
          <w:ilvl w:val="0"/>
          <w:numId w:val="47"/>
        </w:numPr>
        <w:autoSpaceDE w:val="0"/>
        <w:autoSpaceDN w:val="0"/>
        <w:adjustRightInd w:val="0"/>
        <w:ind w:left="0" w:firstLine="0"/>
        <w:rPr>
          <w:rFonts w:ascii="AppleSystemUIFontBold" w:eastAsia=".PingFang SC" w:hAnsi="AppleSystemUIFontBold" w:cs="AppleSystemUIFontBold"/>
          <w:b/>
          <w:bCs/>
        </w:rPr>
      </w:pPr>
      <w:r>
        <w:rPr>
          <w:rFonts w:ascii="AppleSystemUIFontBold" w:hAnsi="AppleSystemUIFontBold" w:cs="AppleSystemUIFontBold"/>
          <w:b/>
          <w:bCs/>
        </w:rPr>
        <w:t xml:space="preserve">[ </w:t>
      </w:r>
      <w:r>
        <w:rPr>
          <w:rFonts w:ascii=".PingFang SC" w:eastAsia=".PingFang SC" w:hAnsi="AppleSystemUIFontBold" w:cs=".PingFang SC" w:hint="eastAsia"/>
        </w:rPr>
        <w:t>断断续续地，不时地</w:t>
      </w:r>
      <w:r>
        <w:rPr>
          <w:rFonts w:ascii="AppleSystemUIFontBold" w:eastAsia=".PingFang SC" w:hAnsi="AppleSystemUIFontBold" w:cs="AppleSystemUIFontBold"/>
          <w:b/>
          <w:bCs/>
        </w:rPr>
        <w:t xml:space="preserve"> </w:t>
      </w:r>
      <w:r w:rsidRPr="00476BC2">
        <w:rPr>
          <w:rFonts w:ascii="AppleSystemUIFontBold" w:eastAsia=".PingFang SC" w:hAnsi="AppleSystemUIFontBold" w:cs="AppleSystemUIFontBold"/>
          <w:b/>
          <w:bCs/>
          <w:color w:val="FF0000"/>
          <w:highlight w:val="yellow"/>
        </w:rPr>
        <w:t>on-and-off = intermittently</w:t>
      </w:r>
      <w:r>
        <w:rPr>
          <w:rFonts w:ascii="AppleSystemUIFontBold" w:eastAsia=".PingFang SC" w:hAnsi="AppleSystemUIFontBold" w:cs="AppleSystemUIFontBold"/>
          <w:b/>
          <w:bCs/>
        </w:rPr>
        <w:t xml:space="preserve"> ]   </w:t>
      </w:r>
      <w:r>
        <w:rPr>
          <w:rFonts w:ascii="AppleSystemUIFont" w:eastAsia=".PingFang SC" w:hAnsi="AppleSystemUIFont" w:cs="AppleSystemUIFont"/>
        </w:rPr>
        <w:t xml:space="preserve"> e.g. </w:t>
      </w:r>
      <w:proofErr w:type="gramStart"/>
      <w:r>
        <w:rPr>
          <w:rFonts w:ascii="AppleSystemUIFont" w:eastAsia=".PingFang SC" w:hAnsi="AppleSystemUIFont" w:cs="AppleSystemUIFont"/>
        </w:rPr>
        <w:t>So</w:t>
      </w:r>
      <w:proofErr w:type="gramEnd"/>
      <w:r>
        <w:rPr>
          <w:rFonts w:ascii="AppleSystemUIFont" w:eastAsia=".PingFang SC" w:hAnsi="AppleSystemUIFont" w:cs="AppleSystemUIFont"/>
        </w:rPr>
        <w:t xml:space="preserve"> since the welcome letter will be scrapped, I'm kind of </w:t>
      </w:r>
      <w:r>
        <w:rPr>
          <w:rFonts w:ascii="AppleSystemUIFontBold" w:eastAsia=".PingFang SC" w:hAnsi="AppleSystemUIFontBold" w:cs="AppleSystemUIFontBold"/>
          <w:b/>
          <w:bCs/>
        </w:rPr>
        <w:t>on-and-off</w:t>
      </w:r>
      <w:r>
        <w:rPr>
          <w:rFonts w:ascii="AppleSystemUIFont" w:eastAsia=".PingFang SC" w:hAnsi="AppleSystemUIFont" w:cs="AppleSystemUIFont"/>
        </w:rPr>
        <w:t xml:space="preserve"> working on that script. But as practice, I will just go ahead and finish it.</w:t>
      </w:r>
    </w:p>
    <w:p w:rsidR="002D6114" w:rsidRPr="00863D64" w:rsidRDefault="002D6114" w:rsidP="002D6114">
      <w:r>
        <w:rPr>
          <w:rFonts w:ascii="AppleSystemUIFontBold" w:eastAsia=".PingFang SC" w:hAnsi="AppleSystemUIFontBold" w:cs="AppleSystemUIFontBold"/>
          <w:b/>
          <w:bCs/>
        </w:rPr>
        <w:t xml:space="preserve">[ </w:t>
      </w:r>
      <w:r>
        <w:rPr>
          <w:rFonts w:ascii="AppleSystemUIFontBold" w:eastAsia=".PingFang SC" w:hAnsi="AppleSystemUIFontBold" w:cs="AppleSystemUIFontBold" w:hint="eastAsia"/>
          <w:b/>
          <w:bCs/>
        </w:rPr>
        <w:t>宏观的</w:t>
      </w:r>
      <w:r>
        <w:rPr>
          <w:rFonts w:ascii="AppleSystemUIFontBold" w:eastAsia=".PingFang SC" w:hAnsi="AppleSystemUIFontBold" w:cs="AppleSystemUIFontBold" w:hint="eastAsia"/>
          <w:b/>
          <w:bCs/>
        </w:rPr>
        <w:t xml:space="preserve"> </w:t>
      </w:r>
      <w:r>
        <w:rPr>
          <w:rFonts w:ascii="AppleSystemUIFontBold" w:eastAsia=".PingFang SC" w:hAnsi="AppleSystemUIFontBold" w:cs="AppleSystemUIFontBold" w:hint="eastAsia"/>
          <w:b/>
          <w:bCs/>
        </w:rPr>
        <w:t>大概的</w:t>
      </w:r>
      <w:r>
        <w:rPr>
          <w:rFonts w:ascii="AppleSystemUIFontBold" w:eastAsia=".PingFang SC" w:hAnsi="AppleSystemUIFontBold" w:cs="AppleSystemUIFontBold" w:hint="eastAsia"/>
          <w:b/>
          <w:bCs/>
        </w:rPr>
        <w:t xml:space="preserve"> </w:t>
      </w:r>
      <w:r>
        <w:rPr>
          <w:rFonts w:ascii="AppleSystemUIFontBold" w:eastAsia=".PingFang SC" w:hAnsi="AppleSystemUIFontBold" w:cs="AppleSystemUIFontBold" w:hint="eastAsia"/>
          <w:b/>
          <w:bCs/>
        </w:rPr>
        <w:t>制定一个计划</w:t>
      </w:r>
      <w:r>
        <w:rPr>
          <w:rFonts w:ascii="AppleSystemUIFontBold" w:eastAsia=".PingFang SC" w:hAnsi="AppleSystemUIFontBold" w:cs="AppleSystemUIFontBold" w:hint="eastAsia"/>
          <w:b/>
          <w:bCs/>
        </w:rPr>
        <w:t xml:space="preserve"> o</w:t>
      </w:r>
      <w:r>
        <w:rPr>
          <w:rFonts w:ascii="AppleSystemUIFontBold" w:eastAsia=".PingFang SC" w:hAnsi="AppleSystemUIFontBold" w:cs="AppleSystemUIFontBold"/>
          <w:b/>
          <w:bCs/>
        </w:rPr>
        <w:t xml:space="preserve">utline a plan to do </w:t>
      </w:r>
      <w:proofErr w:type="spellStart"/>
      <w:r>
        <w:rPr>
          <w:rFonts w:ascii="AppleSystemUIFontBold" w:eastAsia=".PingFang SC" w:hAnsi="AppleSystemUIFontBold" w:cs="AppleSystemUIFontBold"/>
          <w:b/>
          <w:bCs/>
        </w:rPr>
        <w:t>sth</w:t>
      </w:r>
      <w:proofErr w:type="spellEnd"/>
      <w:r>
        <w:rPr>
          <w:rFonts w:ascii="AppleSystemUIFontBold" w:eastAsia=".PingFang SC" w:hAnsi="AppleSystemUIFontBold" w:cs="AppleSystemUIFontBold"/>
          <w:b/>
          <w:bCs/>
        </w:rPr>
        <w:t xml:space="preserve"> = roughly work out a plan]. </w:t>
      </w:r>
      <w:r>
        <w:rPr>
          <w:rFonts w:ascii="AppleSystemUIFont" w:eastAsia=".PingFang SC" w:hAnsi="AppleSystemUIFont" w:cs="AppleSystemUIFont"/>
        </w:rPr>
        <w:t xml:space="preserve"> e.g. Trump tweeted that his meeting with Moon in Osaka to discuss a </w:t>
      </w:r>
      <w:r w:rsidRPr="00863D64">
        <w:rPr>
          <w:rFonts w:ascii="AppleSystemUIFont" w:eastAsia=".PingFang SC" w:hAnsi="AppleSystemUIFont" w:cs="AppleSystemUIFont"/>
          <w:b/>
          <w:bCs/>
          <w:highlight w:val="yellow"/>
        </w:rPr>
        <w:t>revised</w:t>
      </w:r>
      <w:r w:rsidRPr="00863D64">
        <w:rPr>
          <w:rFonts w:ascii="Microsoft YaHei" w:eastAsia="Microsoft YaHei" w:hAnsi="Microsoft YaHei" w:cs="Microsoft YaHei" w:hint="eastAsia"/>
          <w:color w:val="3D3D3D"/>
          <w:sz w:val="18"/>
          <w:szCs w:val="18"/>
        </w:rPr>
        <w:t>修改</w:t>
      </w:r>
      <w:r w:rsidRPr="00863D64">
        <w:rPr>
          <w:rFonts w:ascii="Arial" w:hAnsi="Arial" w:cs="Arial"/>
          <w:color w:val="3D3D3D"/>
          <w:sz w:val="18"/>
          <w:szCs w:val="18"/>
        </w:rPr>
        <w:t xml:space="preserve">; </w:t>
      </w:r>
      <w:r w:rsidRPr="00863D64">
        <w:rPr>
          <w:rFonts w:ascii="Microsoft YaHei" w:eastAsia="Microsoft YaHei" w:hAnsi="Microsoft YaHei" w:cs="Microsoft YaHei"/>
          <w:color w:val="3D3D3D"/>
          <w:sz w:val="18"/>
          <w:szCs w:val="18"/>
        </w:rPr>
        <w:t>修</w:t>
      </w:r>
      <w:r>
        <w:rPr>
          <w:rFonts w:ascii="AppleSystemUIFont" w:eastAsia=".PingFang SC" w:hAnsi="AppleSystemUIFont" w:cs="AppleSystemUIFont"/>
        </w:rPr>
        <w:t xml:space="preserve"> trade deal went "very well" and he </w:t>
      </w:r>
      <w:r>
        <w:rPr>
          <w:rFonts w:ascii="AppleSystemUIFontBold" w:eastAsia=".PingFang SC" w:hAnsi="AppleSystemUIFontBold" w:cs="AppleSystemUIFontBold"/>
          <w:b/>
          <w:bCs/>
        </w:rPr>
        <w:t xml:space="preserve">outlined his plans to </w:t>
      </w:r>
      <w:r w:rsidRPr="0060414D">
        <w:rPr>
          <w:rFonts w:ascii="AppleSystemUIFontBold" w:eastAsia=".PingFang SC" w:hAnsi="AppleSystemUIFontBold" w:cs="AppleSystemUIFontBold"/>
          <w:b/>
          <w:bCs/>
          <w:highlight w:val="yellow"/>
          <w:u w:val="single"/>
        </w:rPr>
        <w:t>pay a state visit to</w:t>
      </w:r>
      <w:r>
        <w:rPr>
          <w:rFonts w:ascii="AppleSystemUIFontBold" w:eastAsia=".PingFang SC" w:hAnsi="AppleSystemUIFontBold" w:cs="AppleSystemUIFontBold"/>
          <w:b/>
          <w:bCs/>
          <w:u w:val="single"/>
        </w:rPr>
        <w:t xml:space="preserve"> South Korea </w:t>
      </w:r>
      <w:r>
        <w:rPr>
          <w:rFonts w:ascii=".PingFang SC" w:eastAsia=".PingFang SC" w:hAnsi="AppleSystemUIFontBold" w:cs=".PingFang SC" w:hint="eastAsia"/>
          <w:u w:val="single"/>
        </w:rPr>
        <w:t>对</w:t>
      </w:r>
      <w:r>
        <w:rPr>
          <w:rFonts w:ascii="AppleSystemUIFontBold" w:eastAsia=".PingFang SC" w:hAnsi="AppleSystemUIFontBold" w:cs="AppleSystemUIFontBold"/>
          <w:b/>
          <w:bCs/>
          <w:u w:val="single"/>
        </w:rPr>
        <w:t>xxx</w:t>
      </w:r>
      <w:r>
        <w:rPr>
          <w:rFonts w:ascii=".PingFang SC" w:eastAsia=".PingFang SC" w:hAnsi="AppleSystemUIFontBold" w:cs=".PingFang SC" w:hint="eastAsia"/>
          <w:u w:val="single"/>
        </w:rPr>
        <w:t>进行国事访问</w:t>
      </w:r>
      <w:r>
        <w:rPr>
          <w:rFonts w:ascii="AppleSystemUIFontBold" w:eastAsia=".PingFang SC" w:hAnsi="AppleSystemUIFontBold" w:cs="AppleSystemUIFontBold"/>
          <w:b/>
          <w:bCs/>
        </w:rPr>
        <w:t xml:space="preserve"> </w:t>
      </w:r>
      <w:r>
        <w:rPr>
          <w:rFonts w:ascii="AppleSystemUIFont" w:eastAsia=".PingFang SC" w:hAnsi="AppleSystemUIFont" w:cs="AppleSystemUIFont"/>
        </w:rPr>
        <w:t>soon.</w:t>
      </w:r>
    </w:p>
    <w:p w:rsidR="002D6114" w:rsidRPr="00EE0130" w:rsidRDefault="002D6114" w:rsidP="002D6114">
      <w:pPr>
        <w:numPr>
          <w:ilvl w:val="0"/>
          <w:numId w:val="47"/>
        </w:numPr>
        <w:autoSpaceDE w:val="0"/>
        <w:autoSpaceDN w:val="0"/>
        <w:adjustRightInd w:val="0"/>
        <w:ind w:left="0" w:firstLine="0"/>
        <w:rPr>
          <w:rFonts w:ascii="AppleSystemUIFontBold" w:eastAsia=".PingFang SC" w:hAnsi="AppleSystemUIFontBold" w:cs="AppleSystemUIFontBold"/>
          <w:b/>
          <w:bCs/>
          <w:highlight w:val="yellow"/>
        </w:rPr>
      </w:pPr>
      <w:r>
        <w:rPr>
          <w:rFonts w:ascii="AppleSystemUIFontBold" w:eastAsia=".PingFang SC" w:hAnsi="AppleSystemUIFontBold" w:cs="AppleSystemUIFontBold"/>
          <w:b/>
          <w:bCs/>
        </w:rPr>
        <w:t xml:space="preserve">[ </w:t>
      </w:r>
      <w:r>
        <w:rPr>
          <w:rFonts w:ascii=".PingFang SC" w:eastAsia=".PingFang SC" w:hAnsi="AppleSystemUIFontBold" w:cs=".PingFang SC" w:hint="eastAsia"/>
        </w:rPr>
        <w:t>现任的</w:t>
      </w:r>
      <w:r>
        <w:rPr>
          <w:rFonts w:ascii="AppleSystemUIFontBold" w:eastAsia=".PingFang SC" w:hAnsi="AppleSystemUIFontBold" w:cs="AppleSystemUIFontBold"/>
          <w:b/>
          <w:bCs/>
        </w:rPr>
        <w:t>/</w:t>
      </w:r>
      <w:r>
        <w:rPr>
          <w:rFonts w:ascii=".PingFang SC" w:eastAsia=".PingFang SC" w:hAnsi="AppleSystemUIFontBold" w:cs=".PingFang SC" w:hint="eastAsia"/>
        </w:rPr>
        <w:t>在职的（总理，经理，领导</w:t>
      </w:r>
      <w:r>
        <w:rPr>
          <w:rFonts w:ascii="AppleSystemUIFontBold" w:eastAsia=".PingFang SC" w:hAnsi="AppleSystemUIFontBold" w:cs="AppleSystemUIFontBold"/>
          <w:b/>
          <w:bCs/>
        </w:rPr>
        <w:t xml:space="preserve">):  </w:t>
      </w:r>
      <w:r w:rsidRPr="00F05C2E">
        <w:rPr>
          <w:rFonts w:ascii="AppleSystemUIFontBold" w:eastAsia=".PingFang SC" w:hAnsi="AppleSystemUIFontBold" w:cs="AppleSystemUIFontBold"/>
          <w:b/>
          <w:bCs/>
          <w:highlight w:val="yellow"/>
        </w:rPr>
        <w:t>the sitting president/ the incumbent president; the sitting manager/the incumbent manager;  the sitting leader/the incumbent leader ]</w:t>
      </w:r>
      <w:r>
        <w:rPr>
          <w:rFonts w:ascii="AppleSystemUIFont" w:eastAsia=".PingFang SC" w:hAnsi="AppleSystemUIFont" w:cs="AppleSystemUIFont"/>
        </w:rPr>
        <w:t xml:space="preserve">  </w:t>
      </w:r>
      <w:r>
        <w:rPr>
          <w:rFonts w:ascii="MS Gothic" w:eastAsia="MS Gothic" w:hAnsi="MS Gothic" w:cs="MS Gothic" w:hint="eastAsia"/>
        </w:rPr>
        <w:t xml:space="preserve">  </w:t>
      </w:r>
      <w:r>
        <w:rPr>
          <w:rFonts w:ascii="MS Gothic" w:eastAsia="MS Gothic" w:hAnsi="MS Gothic" w:cs="MS Gothic"/>
        </w:rPr>
        <w:t xml:space="preserve">  </w:t>
      </w:r>
      <w:r>
        <w:rPr>
          <w:rFonts w:ascii="AppleSystemUIFont" w:eastAsia=".PingFang SC" w:hAnsi="AppleSystemUIFont" w:cs="AppleSystemUIFont"/>
        </w:rPr>
        <w:t xml:space="preserve">e.g. President </w:t>
      </w:r>
      <w:hyperlink r:id="rId96" w:history="1">
        <w:r>
          <w:rPr>
            <w:rFonts w:ascii="AppleSystemUIFont" w:eastAsia=".PingFang SC" w:hAnsi="AppleSystemUIFont" w:cs="AppleSystemUIFont"/>
            <w:color w:val="DCA10D"/>
            <w:u w:val="single" w:color="DCA10D"/>
          </w:rPr>
          <w:t>Donald Trump shook hands with Kim Jong Un</w:t>
        </w:r>
      </w:hyperlink>
      <w:r>
        <w:rPr>
          <w:rFonts w:ascii="AppleSystemUIFont" w:eastAsia=".PingFang SC" w:hAnsi="AppleSystemUIFont" w:cs="AppleSystemUIFont"/>
        </w:rPr>
        <w:t xml:space="preserve"> on Sunday and took 20 steps into North Korea DMZ, making an </w:t>
      </w:r>
      <w:r>
        <w:rPr>
          <w:rFonts w:ascii="AppleSystemUIFontBold" w:eastAsia=".PingFang SC" w:hAnsi="AppleSystemUIFontBold" w:cs="AppleSystemUIFontBold"/>
          <w:b/>
          <w:bCs/>
        </w:rPr>
        <w:t xml:space="preserve">unprecedented/all-time </w:t>
      </w:r>
      <w:r w:rsidRPr="007D3F72">
        <w:rPr>
          <w:rFonts w:ascii="AppleSystemUIFontBold" w:eastAsia=".PingFang SC" w:hAnsi="AppleSystemUIFontBold" w:cs="AppleSystemUIFontBold"/>
          <w:b/>
          <w:bCs/>
        </w:rPr>
        <w:t>史无前例的</w:t>
      </w:r>
      <w:r>
        <w:rPr>
          <w:rFonts w:ascii="AppleSystemUIFontBold" w:eastAsia=".PingFang SC" w:hAnsi="AppleSystemUIFontBold" w:cs="AppleSystemUIFontBold"/>
          <w:b/>
          <w:bCs/>
        </w:rPr>
        <w:t xml:space="preserve"> </w:t>
      </w:r>
      <w:r w:rsidRPr="007D3F72">
        <w:rPr>
          <w:rFonts w:ascii="AppleSystemUIFont" w:eastAsia=".PingFang SC" w:hAnsi="AppleSystemUIFont" w:cs="AppleSystemUIFont"/>
        </w:rPr>
        <w:t xml:space="preserve">history as the first </w:t>
      </w:r>
      <w:r w:rsidRPr="00B90D1D">
        <w:rPr>
          <w:rFonts w:ascii="AppleSystemUIFontBold" w:eastAsia=".PingFang SC" w:hAnsi="AppleSystemUIFontBold" w:cs="AppleSystemUIFontBold"/>
          <w:b/>
          <w:bCs/>
          <w:highlight w:val="yellow"/>
          <w:u w:val="single"/>
        </w:rPr>
        <w:t>sitting/incumbent US leade</w:t>
      </w:r>
      <w:r w:rsidRPr="00B90D1D">
        <w:rPr>
          <w:rFonts w:ascii="AppleSystemUIFontBold" w:eastAsia=".PingFang SC" w:hAnsi="AppleSystemUIFontBold" w:cs="AppleSystemUIFontBold"/>
          <w:b/>
          <w:bCs/>
          <w:highlight w:val="yellow"/>
        </w:rPr>
        <w:t>r</w:t>
      </w:r>
      <w:r w:rsidRPr="00B90D1D">
        <w:rPr>
          <w:rFonts w:ascii=".PingFang SC" w:eastAsia=".PingFang SC" w:hAnsi="AppleSystemUIFontBold" w:cs=".PingFang SC" w:hint="eastAsia"/>
          <w:highlight w:val="yellow"/>
        </w:rPr>
        <w:t>现任的</w:t>
      </w:r>
      <w:r w:rsidRPr="00B90D1D">
        <w:rPr>
          <w:rFonts w:ascii="AppleSystemUIFontBold" w:eastAsia=".PingFang SC" w:hAnsi="AppleSystemUIFontBold" w:cs="AppleSystemUIFontBold"/>
          <w:b/>
          <w:bCs/>
          <w:highlight w:val="yellow"/>
        </w:rPr>
        <w:t>/</w:t>
      </w:r>
      <w:r w:rsidRPr="00B90D1D">
        <w:rPr>
          <w:rFonts w:ascii=".PingFang SC" w:eastAsia=".PingFang SC" w:hAnsi="AppleSystemUIFontBold" w:cs=".PingFang SC" w:hint="eastAsia"/>
          <w:highlight w:val="yellow"/>
        </w:rPr>
        <w:t>在职的</w:t>
      </w:r>
      <w:r w:rsidRPr="007D3F72">
        <w:rPr>
          <w:rFonts w:ascii=".PingFang SC" w:eastAsia=".PingFang SC" w:hAnsi="AppleSystemUIFontBold" w:cs=".PingFang SC"/>
        </w:rPr>
        <w:t xml:space="preserve"> </w:t>
      </w:r>
      <w:r w:rsidRPr="007D3F72">
        <w:rPr>
          <w:rFonts w:ascii="AppleSystemUIFont" w:eastAsia=".PingFang SC" w:hAnsi="AppleSystemUIFont" w:cs="AppleSystemUIFont"/>
        </w:rPr>
        <w:t xml:space="preserve">to set foot in the </w:t>
      </w:r>
      <w:r w:rsidRPr="00EE0130">
        <w:rPr>
          <w:rFonts w:ascii="AppleSystemUIFontBold" w:eastAsia=".PingFang SC" w:hAnsi="AppleSystemUIFontBold" w:cs="AppleSystemUIFontBold"/>
          <w:b/>
          <w:bCs/>
          <w:highlight w:val="yellow"/>
        </w:rPr>
        <w:t>hermit nation/reclusive nation (</w:t>
      </w:r>
      <w:r w:rsidRPr="00EE0130">
        <w:rPr>
          <w:rFonts w:ascii=".PingFang SC" w:eastAsia=".PingFang SC" w:hAnsi="AppleSystemUIFontBold" w:cs=".PingFang SC" w:hint="eastAsia"/>
          <w:highlight w:val="yellow"/>
        </w:rPr>
        <w:t>独处的</w:t>
      </w:r>
      <w:r w:rsidRPr="00EE0130">
        <w:rPr>
          <w:rFonts w:ascii="AppleSystemUIFontBold" w:eastAsia=".PingFang SC" w:hAnsi="AppleSystemUIFontBold" w:cs="AppleSystemUIFontBold"/>
          <w:b/>
          <w:bCs/>
          <w:highlight w:val="yellow"/>
        </w:rPr>
        <w:t xml:space="preserve">; </w:t>
      </w:r>
      <w:r w:rsidRPr="00EE0130">
        <w:rPr>
          <w:rFonts w:ascii=".PingFang SC" w:eastAsia=".PingFang SC" w:hAnsi="AppleSystemUIFontBold" w:cs=".PingFang SC" w:hint="eastAsia"/>
          <w:highlight w:val="yellow"/>
        </w:rPr>
        <w:t>隐居的</w:t>
      </w:r>
      <w:r w:rsidRPr="00EE0130">
        <w:rPr>
          <w:rFonts w:ascii="AppleSystemUIFontBold" w:eastAsia=".PingFang SC" w:hAnsi="AppleSystemUIFontBold" w:cs="AppleSystemUIFontBold"/>
          <w:b/>
          <w:bCs/>
          <w:highlight w:val="yellow"/>
        </w:rPr>
        <w:t>).</w:t>
      </w:r>
    </w:p>
    <w:p w:rsidR="002D6114" w:rsidRPr="0048288F" w:rsidRDefault="002D6114" w:rsidP="002D6114">
      <w:pPr>
        <w:numPr>
          <w:ilvl w:val="0"/>
          <w:numId w:val="47"/>
        </w:numPr>
        <w:autoSpaceDE w:val="0"/>
        <w:autoSpaceDN w:val="0"/>
        <w:adjustRightInd w:val="0"/>
        <w:ind w:left="0" w:firstLine="0"/>
        <w:rPr>
          <w:rFonts w:ascii="AppleSystemUIFontBold" w:eastAsia=".PingFang SC" w:hAnsi="AppleSystemUIFontBold" w:cs="AppleSystemUIFontBold"/>
          <w:b/>
          <w:bCs/>
        </w:rPr>
      </w:pPr>
      <w:proofErr w:type="gramStart"/>
      <w:r>
        <w:rPr>
          <w:rFonts w:ascii="AppleSystemUIFont" w:eastAsia=".PingFang SC" w:hAnsi="AppleSystemUIFont" w:cs="AppleSystemUIFont"/>
        </w:rPr>
        <w:t>hermit  /</w:t>
      </w:r>
      <w:proofErr w:type="gramEnd"/>
      <w:r>
        <w:rPr>
          <w:rFonts w:ascii="AppleSystemUIFont" w:eastAsia=".PingFang SC" w:hAnsi="AppleSystemUIFont" w:cs="AppleSystemUIFont"/>
        </w:rPr>
        <w:t>ˈ</w:t>
      </w:r>
      <w:proofErr w:type="spellStart"/>
      <w:r>
        <w:rPr>
          <w:rFonts w:ascii="AppleSystemUIFont" w:eastAsia=".PingFang SC" w:hAnsi="AppleSystemUIFont" w:cs="AppleSystemUIFont"/>
        </w:rPr>
        <w:t>hɜːrmɪt</w:t>
      </w:r>
      <w:proofErr w:type="spellEnd"/>
      <w:r>
        <w:rPr>
          <w:rFonts w:ascii="AppleSystemUIFont" w:eastAsia=".PingFang SC" w:hAnsi="AppleSystemUIFont" w:cs="AppleSystemUIFont"/>
        </w:rPr>
        <w:t xml:space="preserve">/ n. a person who, usually for religious reasons, lives a very simple life alone, </w:t>
      </w:r>
      <w:r w:rsidRPr="007366B9">
        <w:rPr>
          <w:rFonts w:ascii="AppleSystemUIFontBold" w:eastAsia=".PingFang SC" w:hAnsi="AppleSystemUIFontBold" w:cs="AppleSystemUIFontBold"/>
          <w:b/>
          <w:bCs/>
          <w:highlight w:val="yellow"/>
        </w:rPr>
        <w:t>reclusively</w:t>
      </w:r>
      <w:r>
        <w:rPr>
          <w:rFonts w:ascii="AppleSystemUIFont" w:eastAsia=".PingFang SC" w:hAnsi="AppleSystemUIFont" w:cs="AppleSystemUIFont"/>
        </w:rPr>
        <w:t xml:space="preserve"> and does not meet or talk to other people  </w:t>
      </w:r>
      <w:r>
        <w:rPr>
          <w:rFonts w:ascii=".PingFang SC" w:eastAsia=".PingFang SC" w:hAnsi="AppleSystemUIFont" w:cs=".PingFang SC" w:hint="eastAsia"/>
        </w:rPr>
        <w:t>隐士；隐修者；</w:t>
      </w:r>
      <w:r w:rsidRPr="007366B9">
        <w:rPr>
          <w:rFonts w:hint="eastAsia"/>
          <w:b/>
          <w:bCs/>
          <w:color w:val="FF0000"/>
        </w:rPr>
        <w:t>遁世者</w:t>
      </w:r>
      <w:r>
        <w:rPr>
          <w:b/>
          <w:bCs/>
          <w:color w:val="FF0000"/>
        </w:rPr>
        <w:t xml:space="preserve">. </w:t>
      </w:r>
      <w:r w:rsidRPr="0048288F">
        <w:rPr>
          <w:b/>
          <w:bCs/>
          <w:color w:val="FF0000"/>
        </w:rPr>
        <w:sym w:font="Wingdings" w:char="F0E8"/>
      </w:r>
      <w:r>
        <w:rPr>
          <w:b/>
          <w:bCs/>
          <w:color w:val="FF0000"/>
        </w:rPr>
        <w:t xml:space="preserve"> </w:t>
      </w:r>
      <w:r w:rsidRPr="0048288F">
        <w:rPr>
          <w:rFonts w:ascii="AppleSystemUIFontBold" w:eastAsia=".PingFang SC" w:hAnsi="AppleSystemUIFontBold" w:cs="AppleSystemUIFontBold"/>
          <w:b/>
          <w:bCs/>
          <w:highlight w:val="yellow"/>
        </w:rPr>
        <w:t>A reclusive person = a hermit</w:t>
      </w:r>
      <w:r w:rsidRPr="007366B9">
        <w:rPr>
          <w:b/>
          <w:bCs/>
          <w:color w:val="FF0000"/>
        </w:rPr>
        <w:t xml:space="preserve">    </w:t>
      </w:r>
      <w:r>
        <w:rPr>
          <w:b/>
          <w:bCs/>
          <w:color w:val="FF0000"/>
        </w:rPr>
        <w:br/>
      </w:r>
      <w:r>
        <w:rPr>
          <w:rFonts w:ascii="AppleSystemUIFontBold" w:eastAsia=".PingFang SC" w:hAnsi="AppleSystemUIFontBold" w:cs="AppleSystemUIFontBold"/>
          <w:b/>
          <w:bCs/>
          <w:highlight w:val="yellow"/>
        </w:rPr>
        <w:t xml:space="preserve">e.g. </w:t>
      </w:r>
      <w:r w:rsidRPr="007366B9">
        <w:rPr>
          <w:rFonts w:ascii="AppleSystemUIFontBold" w:eastAsia=".PingFang SC" w:hAnsi="AppleSystemUIFontBold" w:cs="AppleSystemUIFontBold"/>
          <w:b/>
          <w:bCs/>
          <w:highlight w:val="yellow"/>
        </w:rPr>
        <w:t xml:space="preserve">[ DPRK is a hermit nation/a reclusive nation </w:t>
      </w:r>
      <w:r w:rsidRPr="007366B9">
        <w:rPr>
          <w:rFonts w:ascii="AppleSystemUIFontBold" w:eastAsia=".PingFang SC" w:hAnsi="AppleSystemUIFontBold" w:cs="AppleSystemUIFontBold" w:hint="eastAsia"/>
          <w:b/>
          <w:bCs/>
          <w:highlight w:val="yellow"/>
        </w:rPr>
        <w:t>北韩是一个隐士国家</w:t>
      </w:r>
      <w:r w:rsidRPr="007366B9">
        <w:rPr>
          <w:rFonts w:ascii="AppleSystemUIFontBold" w:eastAsia=".PingFang SC" w:hAnsi="AppleSystemUIFontBold" w:cs="AppleSystemUIFontBold"/>
          <w:b/>
          <w:bCs/>
          <w:highlight w:val="yellow"/>
        </w:rPr>
        <w:t>]</w:t>
      </w:r>
      <w:r w:rsidRPr="007366B9">
        <w:rPr>
          <w:rFonts w:ascii="MS Gothic" w:eastAsia="MS Gothic" w:hAnsi="MS Gothic" w:cs="MS Gothic" w:hint="eastAsia"/>
          <w:b/>
          <w:bCs/>
          <w:highlight w:val="yellow"/>
        </w:rPr>
        <w:t> </w:t>
      </w:r>
      <w:r>
        <w:rPr>
          <w:rFonts w:ascii="MS Gothic" w:eastAsia="MS Gothic" w:hAnsi="MS Gothic" w:cs="MS Gothic"/>
          <w:b/>
          <w:bCs/>
        </w:rPr>
        <w:br/>
      </w:r>
      <w:r>
        <w:rPr>
          <w:rFonts w:ascii="AppleSystemUIFont" w:eastAsia=".PingFang SC" w:hAnsi="AppleSystemUIFont" w:cs="AppleSystemUIFont"/>
        </w:rPr>
        <w:t xml:space="preserve">e.g. </w:t>
      </w:r>
      <w:r>
        <w:rPr>
          <w:rFonts w:ascii="AppleSystemUIFont" w:eastAsia=".PingFang SC" w:hAnsi="AppleSystemUIFont" w:cs="AppleSystemUIFont" w:hint="eastAsia"/>
        </w:rPr>
        <w:t>陶渊明</w:t>
      </w:r>
      <w:r>
        <w:rPr>
          <w:rFonts w:ascii="AppleSystemUIFont" w:eastAsia=".PingFang SC" w:hAnsi="AppleSystemUIFont" w:cs="AppleSystemUIFont"/>
        </w:rPr>
        <w:t xml:space="preserve"> is </w:t>
      </w:r>
      <w:r w:rsidRPr="0048288F">
        <w:rPr>
          <w:rFonts w:ascii="AppleSystemUIFont" w:eastAsia=".PingFang SC" w:hAnsi="AppleSystemUIFont" w:cs="AppleSystemUIFont"/>
          <w:b/>
          <w:bCs/>
        </w:rPr>
        <w:t>a hermit</w:t>
      </w:r>
      <w:r>
        <w:rPr>
          <w:rFonts w:ascii="AppleSystemUIFont" w:eastAsia=".PingFang SC" w:hAnsi="AppleSystemUIFont" w:cs="AppleSystemUIFont"/>
        </w:rPr>
        <w:t xml:space="preserve">, living alone in a far afield countryside, whose life style is </w:t>
      </w:r>
      <w:r w:rsidRPr="0048288F">
        <w:rPr>
          <w:rFonts w:ascii="AppleSystemUIFont" w:eastAsia=".PingFang SC" w:hAnsi="AppleSystemUIFont" w:cs="AppleSystemUIFont"/>
          <w:b/>
          <w:bCs/>
        </w:rPr>
        <w:t>reclusive</w:t>
      </w:r>
      <w:r>
        <w:rPr>
          <w:rFonts w:ascii="AppleSystemUIFont" w:eastAsia=".PingFang SC" w:hAnsi="AppleSystemUIFont" w:cs="AppleSystemUIFont"/>
        </w:rPr>
        <w:t>.</w:t>
      </w:r>
    </w:p>
    <w:p w:rsidR="002D6114" w:rsidRPr="0048288F" w:rsidRDefault="002D6114" w:rsidP="002D6114">
      <w:pPr>
        <w:autoSpaceDE w:val="0"/>
        <w:autoSpaceDN w:val="0"/>
        <w:adjustRightInd w:val="0"/>
        <w:rPr>
          <w:rFonts w:ascii="AppleSystemUIFontBold" w:eastAsia=".PingFang SC" w:hAnsi="AppleSystemUIFontBold" w:cs="AppleSystemUIFontBold"/>
          <w:b/>
          <w:bCs/>
        </w:rPr>
      </w:pPr>
      <w:r>
        <w:rPr>
          <w:rFonts w:ascii="AppleSystemUIFont" w:eastAsia=".PingFang SC" w:hAnsi="AppleSystemUIFont" w:cs="AppleSystemUIFont"/>
        </w:rPr>
        <w:lastRenderedPageBreak/>
        <w:t xml:space="preserve">e.g. President </w:t>
      </w:r>
      <w:hyperlink r:id="rId97" w:history="1">
        <w:r>
          <w:rPr>
            <w:rFonts w:ascii="AppleSystemUIFont" w:eastAsia=".PingFang SC" w:hAnsi="AppleSystemUIFont" w:cs="AppleSystemUIFont"/>
            <w:color w:val="DCA10D"/>
            <w:u w:val="single" w:color="DCA10D"/>
          </w:rPr>
          <w:t>Donald Trump shook hands with Kim Jong Un</w:t>
        </w:r>
      </w:hyperlink>
      <w:r>
        <w:rPr>
          <w:rFonts w:ascii="AppleSystemUIFont" w:eastAsia=".PingFang SC" w:hAnsi="AppleSystemUIFont" w:cs="AppleSystemUIFont"/>
        </w:rPr>
        <w:t xml:space="preserve"> on Sunday and took 20 steps into North Korea DMZ, making an </w:t>
      </w:r>
      <w:r w:rsidRPr="007366B9">
        <w:rPr>
          <w:rFonts w:ascii="AppleSystemUIFontBold" w:eastAsia=".PingFang SC" w:hAnsi="AppleSystemUIFontBold" w:cs="AppleSystemUIFontBold"/>
          <w:b/>
          <w:bCs/>
          <w:highlight w:val="yellow"/>
        </w:rPr>
        <w:t xml:space="preserve">unprecedented/all-time </w:t>
      </w:r>
      <w:r w:rsidRPr="007366B9">
        <w:rPr>
          <w:rFonts w:ascii=".PingFang SC" w:eastAsia=".PingFang SC" w:hAnsi="AppleSystemUIFontBold" w:cs=".PingFang SC" w:hint="eastAsia"/>
          <w:highlight w:val="yellow"/>
        </w:rPr>
        <w:t>史无空前的</w:t>
      </w:r>
      <w:r>
        <w:rPr>
          <w:rFonts w:ascii="AppleSystemUIFontBold" w:eastAsia=".PingFang SC" w:hAnsi="AppleSystemUIFontBold" w:cs="AppleSystemUIFontBold"/>
          <w:b/>
          <w:bCs/>
        </w:rPr>
        <w:t xml:space="preserve"> </w:t>
      </w:r>
      <w:r>
        <w:rPr>
          <w:rFonts w:ascii="AppleSystemUIFont" w:eastAsia=".PingFang SC" w:hAnsi="AppleSystemUIFont" w:cs="AppleSystemUIFont"/>
        </w:rPr>
        <w:t xml:space="preserve"> history as the first </w:t>
      </w:r>
      <w:r>
        <w:rPr>
          <w:rFonts w:ascii="AppleSystemUIFontBold" w:eastAsia=".PingFang SC" w:hAnsi="AppleSystemUIFontBold" w:cs="AppleSystemUIFontBold"/>
          <w:b/>
          <w:bCs/>
        </w:rPr>
        <w:t xml:space="preserve">sitting/incumbent US leader </w:t>
      </w:r>
      <w:r>
        <w:rPr>
          <w:rFonts w:ascii=".PingFang SC" w:eastAsia=".PingFang SC" w:hAnsi="AppleSystemUIFontBold" w:cs=".PingFang SC" w:hint="eastAsia"/>
        </w:rPr>
        <w:t>现任的</w:t>
      </w:r>
      <w:r>
        <w:rPr>
          <w:rFonts w:ascii="AppleSystemUIFontBold" w:eastAsia=".PingFang SC" w:hAnsi="AppleSystemUIFontBold" w:cs="AppleSystemUIFontBold"/>
          <w:b/>
          <w:bCs/>
        </w:rPr>
        <w:t>/</w:t>
      </w:r>
      <w:r>
        <w:rPr>
          <w:rFonts w:ascii=".PingFang SC" w:eastAsia=".PingFang SC" w:hAnsi="AppleSystemUIFontBold" w:cs=".PingFang SC" w:hint="eastAsia"/>
        </w:rPr>
        <w:t>在职的</w:t>
      </w:r>
      <w:r>
        <w:rPr>
          <w:rFonts w:ascii="AppleSystemUIFont" w:eastAsia=".PingFang SC" w:hAnsi="AppleSystemUIFont" w:cs="AppleSystemUIFont"/>
        </w:rPr>
        <w:t xml:space="preserve"> to set foot in this </w:t>
      </w:r>
      <w:r>
        <w:rPr>
          <w:rFonts w:ascii="AppleSystemUIFontBold" w:eastAsia=".PingFang SC" w:hAnsi="AppleSystemUIFontBold" w:cs="AppleSystemUIFontBold"/>
          <w:b/>
          <w:bCs/>
        </w:rPr>
        <w:t>hermit nation/reclusive nation (</w:t>
      </w:r>
      <w:r>
        <w:rPr>
          <w:rFonts w:ascii=".PingFang SC" w:eastAsia=".PingFang SC" w:hAnsi="AppleSystemUIFontBold" w:cs=".PingFang SC" w:hint="eastAsia"/>
          <w:b/>
          <w:bCs/>
        </w:rPr>
        <w:t>独处的</w:t>
      </w:r>
      <w:r>
        <w:rPr>
          <w:rFonts w:ascii="AppleSystemUIFontBold" w:eastAsia=".PingFang SC" w:hAnsi="AppleSystemUIFontBold" w:cs="AppleSystemUIFontBold"/>
          <w:b/>
          <w:bCs/>
        </w:rPr>
        <w:t xml:space="preserve">; </w:t>
      </w:r>
      <w:r>
        <w:rPr>
          <w:rFonts w:ascii=".PingFang SC" w:eastAsia=".PingFang SC" w:hAnsi="AppleSystemUIFontBold" w:cs=".PingFang SC" w:hint="eastAsia"/>
          <w:b/>
          <w:bCs/>
        </w:rPr>
        <w:t>隐居的</w:t>
      </w:r>
      <w:r>
        <w:rPr>
          <w:rFonts w:ascii="AppleSystemUIFontBold" w:eastAsia=".PingFang SC" w:hAnsi="AppleSystemUIFontBold" w:cs="AppleSystemUIFontBold"/>
          <w:b/>
          <w:bCs/>
        </w:rPr>
        <w:t>)</w:t>
      </w:r>
      <w:r>
        <w:rPr>
          <w:rFonts w:ascii="AppleSystemUIFont" w:eastAsia=".PingFang SC" w:hAnsi="AppleSystemUIFont" w:cs="AppleSystemUIFont"/>
        </w:rPr>
        <w:t xml:space="preserve">.    </w:t>
      </w:r>
      <w:r>
        <w:rPr>
          <w:rFonts w:ascii="MS Gothic" w:eastAsia="MS Gothic" w:hAnsi="MS Gothic" w:cs="MS Gothic" w:hint="eastAsia"/>
        </w:rPr>
        <w:t> </w:t>
      </w:r>
    </w:p>
    <w:p w:rsidR="002D6114" w:rsidRPr="0048288F" w:rsidRDefault="002D6114" w:rsidP="002D6114">
      <w:pPr>
        <w:numPr>
          <w:ilvl w:val="0"/>
          <w:numId w:val="47"/>
        </w:numPr>
        <w:autoSpaceDE w:val="0"/>
        <w:autoSpaceDN w:val="0"/>
        <w:adjustRightInd w:val="0"/>
        <w:ind w:left="0" w:firstLine="0"/>
        <w:rPr>
          <w:rFonts w:ascii="AppleSystemUIFont" w:eastAsia=".PingFang SC" w:hAnsi="AppleSystemUIFont" w:cs="AppleSystemUIFont"/>
        </w:rPr>
      </w:pPr>
      <w:r w:rsidRPr="0048288F">
        <w:rPr>
          <w:rFonts w:ascii="AppleSystemUIFont" w:eastAsia=".PingFang SC" w:hAnsi="AppleSystemUIFont" w:cs="AppleSystemUIFont"/>
        </w:rPr>
        <w:t xml:space="preserve">ADJ A reclusive person or animal lives alone and deliberately avoids the company of others. </w:t>
      </w:r>
      <w:r w:rsidRPr="0048288F">
        <w:rPr>
          <w:rFonts w:ascii="AppleSystemUIFont" w:eastAsia=".PingFang SC" w:hAnsi="AppleSystemUIFont" w:cs="AppleSystemUIFont" w:hint="eastAsia"/>
        </w:rPr>
        <w:t>独处的</w:t>
      </w:r>
      <w:r w:rsidRPr="0048288F">
        <w:rPr>
          <w:rFonts w:ascii="AppleSystemUIFont" w:eastAsia=".PingFang SC" w:hAnsi="AppleSystemUIFont" w:cs="AppleSystemUIFont"/>
        </w:rPr>
        <w:t xml:space="preserve">; </w:t>
      </w:r>
      <w:r w:rsidRPr="0048288F">
        <w:rPr>
          <w:rFonts w:ascii="AppleSystemUIFont" w:eastAsia=".PingFang SC" w:hAnsi="AppleSystemUIFont" w:cs="AppleSystemUIFont" w:hint="eastAsia"/>
        </w:rPr>
        <w:t>隐居</w:t>
      </w:r>
      <w:r w:rsidRPr="0048288F">
        <w:rPr>
          <w:rFonts w:ascii="AppleSystemUIFont" w:eastAsia=".PingFang SC" w:hAnsi="AppleSystemUIFont" w:cs="AppleSystemUIFont"/>
        </w:rPr>
        <w:t>的</w:t>
      </w:r>
      <w:r>
        <w:rPr>
          <w:rFonts w:ascii="AppleSystemUIFont" w:eastAsia=".PingFang SC" w:hAnsi="AppleSystemUIFont" w:cs="AppleSystemUIFont"/>
        </w:rPr>
        <w:t xml:space="preserve">.  </w:t>
      </w:r>
      <w:r w:rsidRPr="0048288F">
        <w:rPr>
          <w:rFonts w:ascii="AppleSystemUIFont" w:eastAsia=".PingFang SC" w:hAnsi="AppleSystemUIFont" w:cs="AppleSystemUIFont"/>
        </w:rPr>
        <w:sym w:font="Wingdings" w:char="F0E8"/>
      </w:r>
      <w:r>
        <w:rPr>
          <w:rFonts w:ascii="AppleSystemUIFont" w:eastAsia=".PingFang SC" w:hAnsi="AppleSystemUIFont" w:cs="AppleSystemUIFont"/>
        </w:rPr>
        <w:t xml:space="preserve"> </w:t>
      </w:r>
      <w:r w:rsidRPr="0048288F">
        <w:rPr>
          <w:rFonts w:ascii="AppleSystemUIFontBold" w:eastAsia=".PingFang SC" w:hAnsi="AppleSystemUIFontBold" w:cs="AppleSystemUIFontBold"/>
          <w:b/>
          <w:bCs/>
          <w:highlight w:val="yellow"/>
        </w:rPr>
        <w:t>A reclusive person = a hermit</w:t>
      </w:r>
      <w:r>
        <w:rPr>
          <w:rFonts w:ascii="AppleSystemUIFont" w:eastAsia=".PingFang SC" w:hAnsi="AppleSystemUIFont" w:cs="AppleSystemUIFont"/>
        </w:rPr>
        <w:br/>
        <w:t xml:space="preserve">E.g. </w:t>
      </w:r>
      <w:r w:rsidRPr="0048288F">
        <w:rPr>
          <w:rFonts w:ascii="AppleSystemUIFont" w:eastAsia=".PingFang SC" w:hAnsi="AppleSystemUIFont" w:cs="AppleSystemUIFont"/>
        </w:rPr>
        <w:t xml:space="preserve">All that </w:t>
      </w:r>
      <w:proofErr w:type="spellStart"/>
      <w:r w:rsidRPr="0048288F">
        <w:rPr>
          <w:rFonts w:ascii="AppleSystemUIFont" w:eastAsia=".PingFang SC" w:hAnsi="AppleSystemUIFont" w:cs="AppleSystemUIFont"/>
        </w:rPr>
        <w:t>neighbours</w:t>
      </w:r>
      <w:proofErr w:type="spellEnd"/>
      <w:r w:rsidRPr="0048288F">
        <w:rPr>
          <w:rFonts w:ascii="AppleSystemUIFont" w:eastAsia=".PingFang SC" w:hAnsi="AppleSystemUIFont" w:cs="AppleSystemUIFont"/>
        </w:rPr>
        <w:t xml:space="preserve"> knew about the reclusive man was that he had lived in the building for about 20 years. </w:t>
      </w:r>
    </w:p>
    <w:p w:rsidR="002D6114" w:rsidRPr="00DF3966" w:rsidRDefault="002D6114" w:rsidP="002D6114">
      <w:pPr>
        <w:numPr>
          <w:ilvl w:val="0"/>
          <w:numId w:val="47"/>
        </w:numPr>
        <w:autoSpaceDE w:val="0"/>
        <w:autoSpaceDN w:val="0"/>
        <w:adjustRightInd w:val="0"/>
        <w:ind w:left="0" w:firstLine="0"/>
        <w:rPr>
          <w:rFonts w:ascii="AppleSystemUIFontBold" w:eastAsia=".PingFang SC" w:hAnsi="AppleSystemUIFontBold" w:cs="AppleSystemUIFontBold"/>
          <w:b/>
          <w:bCs/>
        </w:rPr>
      </w:pPr>
      <w:r w:rsidRPr="004C7EC8">
        <w:rPr>
          <w:rFonts w:ascii="AppleSystemUIFontBold" w:eastAsia=".PingFang SC" w:hAnsi="AppleSystemUIFontBold" w:cs="AppleSystemUIFontBold"/>
          <w:b/>
          <w:bCs/>
        </w:rPr>
        <w:t>“arson is a felony</w:t>
      </w:r>
      <w:r>
        <w:rPr>
          <w:rFonts w:ascii="AppleSystemUIFontBold" w:eastAsia=".PingFang SC" w:hAnsi="AppleSystemUIFontBold" w:cs="AppleSystemUIFontBold"/>
          <w:b/>
          <w:bCs/>
        </w:rPr>
        <w:t xml:space="preserve"> </w:t>
      </w:r>
      <w:r w:rsidRPr="00DF3966">
        <w:rPr>
          <w:rFonts w:ascii="AppleSystemUIFontBold" w:eastAsia=".PingFang SC" w:hAnsi="AppleSystemUIFontBold" w:cs="AppleSystemUIFontBold"/>
          <w:b/>
          <w:bCs/>
        </w:rPr>
        <w:t>重罪</w:t>
      </w:r>
      <w:r w:rsidRPr="00DF3966">
        <w:rPr>
          <w:rFonts w:ascii="AppleSystemUIFontBold" w:eastAsia=".PingFang SC" w:hAnsi="AppleSystemUIFontBold" w:cs="AppleSystemUIFontBold"/>
          <w:b/>
          <w:bCs/>
        </w:rPr>
        <w:t>, not a petty crime</w:t>
      </w:r>
      <w:r>
        <w:rPr>
          <w:rFonts w:ascii="AppleSystemUIFontBold" w:eastAsia=".PingFang SC" w:hAnsi="AppleSystemUIFontBold" w:cs="AppleSystemUIFontBold"/>
          <w:b/>
          <w:bCs/>
        </w:rPr>
        <w:t xml:space="preserve"> </w:t>
      </w:r>
      <w:r w:rsidRPr="00DF3966">
        <w:rPr>
          <w:rFonts w:ascii="AppleSystemUIFontBold" w:eastAsia=".PingFang SC" w:hAnsi="AppleSystemUIFontBold" w:cs="AppleSystemUIFontBold"/>
          <w:b/>
          <w:bCs/>
        </w:rPr>
        <w:t>轻罪</w:t>
      </w:r>
      <w:r>
        <w:rPr>
          <w:rFonts w:ascii="AppleSystemUIFontBold" w:eastAsia=".PingFang SC" w:hAnsi="AppleSystemUIFontBold" w:cs="AppleSystemUIFontBold"/>
          <w:b/>
          <w:bCs/>
        </w:rPr>
        <w:t>”</w:t>
      </w:r>
      <w:r w:rsidRPr="00DF3966">
        <w:rPr>
          <w:rFonts w:ascii="AppleSystemUIFontBold" w:eastAsia=".PingFang SC" w:hAnsi="AppleSystemUIFontBold" w:cs="AppleSystemUIFontBold"/>
          <w:b/>
          <w:bCs/>
        </w:rPr>
        <w:t xml:space="preserve"> =&gt; arsonist </w:t>
      </w:r>
      <w:r w:rsidRPr="00DF3966">
        <w:rPr>
          <w:rFonts w:ascii="AppleSystemUIFont" w:eastAsia=".PingFang SC" w:hAnsi="AppleSystemUIFont" w:cs="AppleSystemUIFont"/>
        </w:rPr>
        <w:t>['</w:t>
      </w:r>
      <w:proofErr w:type="spellStart"/>
      <w:r w:rsidRPr="00DF3966">
        <w:rPr>
          <w:rFonts w:ascii="AppleSystemUIFont" w:eastAsia=".PingFang SC" w:hAnsi="AppleSystemUIFont" w:cs="AppleSystemUIFont"/>
        </w:rPr>
        <w:t>ɑ:sənist</w:t>
      </w:r>
      <w:proofErr w:type="spellEnd"/>
      <w:r w:rsidRPr="00DF3966">
        <w:rPr>
          <w:rFonts w:ascii="AppleSystemUIFont" w:eastAsia=".PingFang SC" w:hAnsi="AppleSystemUIFont" w:cs="AppleSystemUIFont"/>
        </w:rPr>
        <w:t xml:space="preserve">] </w:t>
      </w:r>
      <w:r w:rsidRPr="00DF3966">
        <w:rPr>
          <w:rFonts w:ascii="AppleSystemUIFontBold" w:eastAsia=".PingFang SC" w:hAnsi="AppleSystemUIFontBold" w:cs="AppleSystemUIFontBold"/>
          <w:b/>
          <w:bCs/>
        </w:rPr>
        <w:t xml:space="preserve">n. </w:t>
      </w:r>
      <w:r w:rsidRPr="00DF3966">
        <w:rPr>
          <w:rFonts w:ascii=".PingFang SC" w:eastAsia=".PingFang SC" w:hAnsi="AppleSystemUIFontBold" w:cs=".PingFang SC" w:hint="eastAsia"/>
        </w:rPr>
        <w:t>纵火犯人</w:t>
      </w:r>
    </w:p>
    <w:p w:rsidR="002D6114" w:rsidRDefault="002D6114" w:rsidP="002D6114">
      <w:pPr>
        <w:numPr>
          <w:ilvl w:val="0"/>
          <w:numId w:val="47"/>
        </w:numPr>
        <w:autoSpaceDE w:val="0"/>
        <w:autoSpaceDN w:val="0"/>
        <w:adjustRightInd w:val="0"/>
        <w:ind w:left="0" w:firstLine="0"/>
        <w:rPr>
          <w:rFonts w:ascii="AppleSystemUIFont" w:eastAsia=".PingFang SC" w:hAnsi="AppleSystemUIFont" w:cs="AppleSystemUIFont"/>
        </w:rPr>
      </w:pPr>
      <w:r>
        <w:rPr>
          <w:rFonts w:ascii="AppleSystemUIFontBold" w:eastAsia=".PingFang SC" w:hAnsi="AppleSystemUIFontBold" w:cs="AppleSystemUIFontBold"/>
          <w:b/>
          <w:bCs/>
        </w:rPr>
        <w:t xml:space="preserve">[ liaise with sb ] </w:t>
      </w:r>
      <w:r>
        <w:rPr>
          <w:rFonts w:ascii="AppleSystemUIFont" w:eastAsia=".PingFang SC" w:hAnsi="AppleSystemUIFont" w:cs="AppleSystemUIFont"/>
        </w:rPr>
        <w:t>/</w:t>
      </w:r>
      <w:proofErr w:type="spellStart"/>
      <w:r>
        <w:rPr>
          <w:rFonts w:ascii="AppleSystemUIFont" w:eastAsia=".PingFang SC" w:hAnsi="AppleSystemUIFont" w:cs="AppleSystemUIFont"/>
        </w:rPr>
        <w:t>liˈeɪz</w:t>
      </w:r>
      <w:proofErr w:type="spellEnd"/>
      <w:r>
        <w:rPr>
          <w:rFonts w:ascii="AppleSystemUIFont" w:eastAsia=".PingFang SC" w:hAnsi="AppleSystemUIFont" w:cs="AppleSystemUIFont"/>
        </w:rPr>
        <w:t xml:space="preserve">/ </w:t>
      </w:r>
      <w:r>
        <w:rPr>
          <w:rFonts w:ascii=".PingFang SC" w:eastAsia=".PingFang SC" w:hAnsi="AppleSystemUIFont" w:cs=".PingFang SC" w:hint="eastAsia"/>
        </w:rPr>
        <w:t>美</w:t>
      </w:r>
      <w:r>
        <w:rPr>
          <w:rFonts w:ascii="AppleSystemUIFont" w:eastAsia=".PingFang SC" w:hAnsi="AppleSystemUIFont" w:cs="AppleSystemUIFont"/>
        </w:rPr>
        <w:t xml:space="preserve"> v.   (with sb) ( especially </w:t>
      </w:r>
      <w:proofErr w:type="spellStart"/>
      <w:r>
        <w:rPr>
          <w:rFonts w:ascii="AppleSystemUIFontItalic" w:eastAsia=".PingFang SC" w:hAnsi="AppleSystemUIFontItalic" w:cs="AppleSystemUIFontItalic"/>
          <w:i/>
          <w:iCs/>
        </w:rPr>
        <w:t>BrE</w:t>
      </w:r>
      <w:proofErr w:type="spellEnd"/>
      <w:r>
        <w:rPr>
          <w:rFonts w:ascii="AppleSystemUIFont" w:eastAsia=".PingFang SC" w:hAnsi="AppleSystemUIFont" w:cs="AppleSystemUIFont"/>
        </w:rPr>
        <w:t xml:space="preserve"> ) to work closely with sb and exchange information with them </w:t>
      </w:r>
      <w:r>
        <w:rPr>
          <w:rFonts w:ascii=".PingFang SC" w:eastAsia=".PingFang SC" w:hAnsi="AppleSystemUIFont" w:cs=".PingFang SC" w:hint="eastAsia"/>
        </w:rPr>
        <w:t>（与某人）联络，联系</w:t>
      </w:r>
      <w:r>
        <w:rPr>
          <w:rFonts w:ascii="AppleSystemUIFont" w:eastAsia=".PingFang SC" w:hAnsi="AppleSystemUIFont" w:cs="AppleSystemUIFont"/>
        </w:rPr>
        <w:t xml:space="preserve">  e.g. He had to liaise directly with the police while writing the report. </w:t>
      </w:r>
      <w:r>
        <w:rPr>
          <w:rFonts w:ascii=".PingFang SC" w:eastAsia=".PingFang SC" w:hAnsi="AppleSystemUIFont" w:cs=".PingFang SC" w:hint="eastAsia"/>
        </w:rPr>
        <w:t>写报告的时候他不得不直接与警方联系</w:t>
      </w:r>
    </w:p>
    <w:p w:rsidR="00713E38" w:rsidRPr="002D6114" w:rsidRDefault="00713E38" w:rsidP="00713E38"/>
    <w:p w:rsidR="00391A87" w:rsidRDefault="009955FB" w:rsidP="009955FB">
      <w:pPr>
        <w:pStyle w:val="Heading1"/>
      </w:pPr>
      <w:proofErr w:type="spellStart"/>
      <w:r>
        <w:t>Lexical_EducationRelated</w:t>
      </w:r>
      <w:proofErr w:type="spellEnd"/>
    </w:p>
    <w:tbl>
      <w:tblPr>
        <w:tblStyle w:val="TableGrid"/>
        <w:tblW w:w="10915" w:type="dxa"/>
        <w:tblInd w:w="-1139" w:type="dxa"/>
        <w:tblLook w:val="04A0" w:firstRow="1" w:lastRow="0" w:firstColumn="1" w:lastColumn="0" w:noHBand="0" w:noVBand="1"/>
      </w:tblPr>
      <w:tblGrid>
        <w:gridCol w:w="11218"/>
      </w:tblGrid>
      <w:tr w:rsidR="00E7565C" w:rsidRPr="003503C1" w:rsidTr="00063C20">
        <w:tc>
          <w:tcPr>
            <w:tcW w:w="10915" w:type="dxa"/>
          </w:tcPr>
          <w:p w:rsidR="00E7565C" w:rsidRPr="003503C1" w:rsidRDefault="00E7565C"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p>
          <w:p w:rsidR="00E41699" w:rsidRDefault="00E7565C" w:rsidP="005E7504">
            <w:r>
              <w:t xml:space="preserve">A gap year is </w:t>
            </w:r>
            <w:r w:rsidRPr="003503C1">
              <w:t xml:space="preserve">a year between leaving </w:t>
            </w:r>
            <w:r w:rsidR="002B062F">
              <w:t xml:space="preserve">high </w:t>
            </w:r>
            <w:r w:rsidRPr="003503C1">
              <w:t>schoo</w:t>
            </w:r>
            <w:r w:rsidR="002B062F">
              <w:t>l</w:t>
            </w:r>
            <w:r w:rsidR="002B062F">
              <w:rPr>
                <w:rFonts w:hint="eastAsia"/>
              </w:rPr>
              <w:t>高中</w:t>
            </w:r>
            <w:r w:rsidRPr="003503C1">
              <w:t xml:space="preserve"> and going to university, which some young people use as an opportunity to travel, earn money, or get experience of working</w:t>
            </w:r>
          </w:p>
          <w:p w:rsidR="00E7565C" w:rsidRDefault="00E7565C" w:rsidP="005E7504">
            <w:pPr>
              <w:rPr>
                <w:color w:val="FF0000"/>
              </w:rPr>
            </w:pPr>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E41699" w:rsidRPr="003503C1" w:rsidRDefault="00E41699" w:rsidP="005E7504">
            <w:r>
              <w:t xml:space="preserve">e.g. </w:t>
            </w:r>
            <w:r w:rsidRPr="00E41699">
              <w:t xml:space="preserve">•She spent her </w:t>
            </w:r>
            <w:r w:rsidRPr="00E41699">
              <w:rPr>
                <w:b/>
              </w:rPr>
              <w:t>gap year</w:t>
            </w:r>
            <w:r w:rsidRPr="00E41699">
              <w:t xml:space="preserve"> </w:t>
            </w:r>
            <w:r w:rsidRPr="00E41699">
              <w:rPr>
                <w:highlight w:val="yellow"/>
              </w:rPr>
              <w:t>hitchhiking</w:t>
            </w:r>
            <w:r w:rsidRPr="00E41699">
              <w:t xml:space="preserve"> around the world. 她在上大学前的空档年</w:t>
            </w:r>
            <w:r>
              <w:rPr>
                <w:rFonts w:hint="eastAsia"/>
              </w:rPr>
              <w:t xml:space="preserve"> </w:t>
            </w:r>
            <w:r w:rsidRPr="00E41699">
              <w:t>搭便车</w:t>
            </w:r>
            <w:r>
              <w:rPr>
                <w:rFonts w:hint="eastAsia"/>
              </w:rPr>
              <w:t xml:space="preserve"> </w:t>
            </w:r>
            <w:r w:rsidRPr="00E41699">
              <w:t>环游世界</w:t>
            </w:r>
          </w:p>
          <w:p w:rsidR="00E7565C" w:rsidRPr="003503C1" w:rsidRDefault="00E7565C" w:rsidP="005E7504">
            <w:r>
              <w:t xml:space="preserve">e.g. </w:t>
            </w:r>
          </w:p>
          <w:p w:rsidR="00E7565C" w:rsidRPr="003503C1" w:rsidRDefault="00E7565C" w:rsidP="005E7504">
            <w:r w:rsidRPr="003503C1">
              <w:rPr>
                <w:noProof/>
              </w:rPr>
              <w:drawing>
                <wp:inline distT="0" distB="0" distL="0" distR="0" wp14:anchorId="3E366F77" wp14:editId="495EF51B">
                  <wp:extent cx="6016625" cy="524510"/>
                  <wp:effectExtent l="0" t="0" r="317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6625" cy="524510"/>
                          </a:xfrm>
                          <a:prstGeom prst="rect">
                            <a:avLst/>
                          </a:prstGeom>
                        </pic:spPr>
                      </pic:pic>
                    </a:graphicData>
                  </a:graphic>
                </wp:inline>
              </w:drawing>
            </w:r>
          </w:p>
          <w:p w:rsidR="00E7565C" w:rsidRDefault="00E7565C" w:rsidP="005E7504">
            <w:r>
              <w:rPr>
                <w:noProof/>
              </w:rPr>
              <w:drawing>
                <wp:inline distT="0" distB="0" distL="0" distR="0" wp14:anchorId="5AEDF495" wp14:editId="75CCE7EB">
                  <wp:extent cx="3686861" cy="337007"/>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39543" cy="341823"/>
                          </a:xfrm>
                          <a:prstGeom prst="rect">
                            <a:avLst/>
                          </a:prstGeom>
                        </pic:spPr>
                      </pic:pic>
                    </a:graphicData>
                  </a:graphic>
                </wp:inline>
              </w:drawing>
            </w:r>
          </w:p>
          <w:p w:rsidR="00E7565C" w:rsidRPr="003503C1" w:rsidRDefault="00E7565C" w:rsidP="005E7504"/>
          <w:p w:rsidR="00E7565C" w:rsidRPr="003503C1" w:rsidRDefault="00E7565C" w:rsidP="005E7504">
            <w:r w:rsidRPr="003503C1">
              <w:t xml:space="preserve">//I’m all for </w:t>
            </w:r>
            <w:proofErr w:type="spellStart"/>
            <w:r w:rsidRPr="003503C1">
              <w:t>sth</w:t>
            </w:r>
            <w:proofErr w:type="spellEnd"/>
            <w:r w:rsidRPr="003503C1">
              <w:t xml:space="preserve"> = If you are a </w:t>
            </w:r>
            <w:r w:rsidRPr="000C545F">
              <w:rPr>
                <w:b/>
                <w:highlight w:val="yellow"/>
              </w:rPr>
              <w:t>proponent</w:t>
            </w:r>
            <w:r w:rsidRPr="003503C1">
              <w:t> of a particular idea or course of action, you actively support it. (某观念或行为的) 支持</w:t>
            </w:r>
            <w:r w:rsidRPr="003503C1">
              <w:rPr>
                <w:rFonts w:hint="eastAsia"/>
              </w:rPr>
              <w:t>者</w:t>
            </w:r>
          </w:p>
          <w:p w:rsidR="00E7565C" w:rsidRDefault="00E7565C" w:rsidP="005E7504">
            <w:pPr>
              <w:rPr>
                <w:b/>
                <w:color w:val="FF0000"/>
                <w:highlight w:val="yellow"/>
              </w:rPr>
            </w:pPr>
            <w:r>
              <w:t>//</w:t>
            </w:r>
            <w:r>
              <w:rPr>
                <w:b/>
                <w:color w:val="FF0000"/>
                <w:highlight w:val="yellow"/>
              </w:rPr>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E7565C" w:rsidRPr="004D3213" w:rsidRDefault="00E7565C"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w:t>
            </w:r>
            <w:proofErr w:type="spellStart"/>
            <w:r w:rsidRPr="004D3213">
              <w:t>sth</w:t>
            </w:r>
            <w:proofErr w:type="spellEnd"/>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w:t>
            </w:r>
            <w:r w:rsidRPr="003237FC">
              <w:rPr>
                <w:highlight w:val="yellow"/>
              </w:rPr>
              <w:t xml:space="preserve">a subject I don’t </w:t>
            </w:r>
            <w:proofErr w:type="spellStart"/>
            <w:r w:rsidRPr="003237FC">
              <w:rPr>
                <w:highlight w:val="yellow"/>
              </w:rPr>
              <w:t>wanna</w:t>
            </w:r>
            <w:proofErr w:type="spellEnd"/>
            <w:r w:rsidRPr="003237FC">
              <w:rPr>
                <w:highlight w:val="yellow"/>
              </w:rPr>
              <w:t xml:space="preserve"> </w:t>
            </w:r>
            <w:r w:rsidRPr="003237FC">
              <w:rPr>
                <w:b/>
                <w:highlight w:val="yellow"/>
                <w:u w:val="single"/>
              </w:rPr>
              <w:t>dwell o</w:t>
            </w:r>
            <w:r w:rsidRPr="007E39AF">
              <w:rPr>
                <w:b/>
                <w:highlight w:val="yellow"/>
                <w:u w:val="single"/>
              </w:rPr>
              <w:t>n</w:t>
            </w:r>
            <w:r>
              <w:rPr>
                <w:rFonts w:hint="eastAsia"/>
              </w:rPr>
              <w:t>是一个我不想聊的话题。</w:t>
            </w:r>
          </w:p>
          <w:p w:rsidR="00E7565C" w:rsidRPr="004D3213" w:rsidRDefault="00E7565C"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E7565C" w:rsidRPr="003503C1" w:rsidRDefault="00E7565C" w:rsidP="005E7504"/>
        </w:tc>
      </w:tr>
      <w:tr w:rsidR="00E7565C" w:rsidTr="00063C20">
        <w:tc>
          <w:tcPr>
            <w:tcW w:w="10915" w:type="dxa"/>
          </w:tcPr>
          <w:p w:rsidR="00E7565C" w:rsidRPr="002B607C" w:rsidRDefault="00E7565C" w:rsidP="005E7504">
            <w:pPr>
              <w:rPr>
                <w:b/>
                <w:color w:val="FF0000"/>
                <w:highlight w:val="yellow"/>
                <w:u w:val="single"/>
              </w:rPr>
            </w:pPr>
            <w:r w:rsidRPr="002B607C">
              <w:rPr>
                <w:b/>
                <w:color w:val="FF0000"/>
                <w:highlight w:val="yellow"/>
                <w:u w:val="single"/>
              </w:rPr>
              <w:t>[</w:t>
            </w:r>
            <w:r w:rsidR="001B52F1" w:rsidRPr="002B607C">
              <w:rPr>
                <w:rFonts w:hint="eastAsia"/>
                <w:b/>
                <w:color w:val="FF0000"/>
                <w:highlight w:val="yellow"/>
                <w:u w:val="single"/>
              </w:rPr>
              <w:t>留级：</w:t>
            </w:r>
            <w:r w:rsidRPr="002B607C">
              <w:rPr>
                <w:b/>
                <w:color w:val="FF0000"/>
                <w:highlight w:val="yellow"/>
                <w:u w:val="single"/>
              </w:rPr>
              <w:t>fail the grade]</w:t>
            </w:r>
          </w:p>
          <w:p w:rsidR="00456CA7" w:rsidRDefault="00456CA7" w:rsidP="00456CA7">
            <w:pPr>
              <w:rPr>
                <w:b/>
                <w:color w:val="FF0000"/>
                <w:highlight w:val="yellow"/>
                <w:u w:val="single"/>
              </w:rPr>
            </w:pPr>
          </w:p>
          <w:p w:rsidR="00E7565C" w:rsidRDefault="00456CA7" w:rsidP="005E7504">
            <w:r>
              <w:t xml:space="preserve">If students don't pass the test, they </w:t>
            </w:r>
            <w:r w:rsidRPr="00DE372E">
              <w:rPr>
                <w:b/>
                <w:color w:val="FF0000"/>
                <w:highlight w:val="yellow"/>
                <w:u w:val="single"/>
              </w:rPr>
              <w:t>fail the grade.</w:t>
            </w:r>
            <w:r>
              <w:t xml:space="preserve"> </w:t>
            </w:r>
          </w:p>
          <w:p w:rsidR="00E7565C" w:rsidRPr="003503C1" w:rsidRDefault="00E7565C" w:rsidP="005E7504">
            <w:r w:rsidRPr="003503C1">
              <w:rPr>
                <w:noProof/>
              </w:rPr>
              <w:drawing>
                <wp:inline distT="0" distB="0" distL="0" distR="0" wp14:anchorId="50EA22DF" wp14:editId="4148B2A2">
                  <wp:extent cx="5046388" cy="451112"/>
                  <wp:effectExtent l="0" t="0" r="190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63690" cy="452659"/>
                          </a:xfrm>
                          <a:prstGeom prst="rect">
                            <a:avLst/>
                          </a:prstGeom>
                        </pic:spPr>
                      </pic:pic>
                    </a:graphicData>
                  </a:graphic>
                </wp:inline>
              </w:drawing>
            </w:r>
          </w:p>
          <w:p w:rsidR="00E7565C" w:rsidRPr="003503C1" w:rsidRDefault="00E7565C" w:rsidP="005E7504">
            <w:r w:rsidRPr="003503C1">
              <w:rPr>
                <w:noProof/>
              </w:rPr>
              <w:lastRenderedPageBreak/>
              <w:drawing>
                <wp:inline distT="0" distB="0" distL="0" distR="0" wp14:anchorId="1CF9C0BA" wp14:editId="34636B2D">
                  <wp:extent cx="4953000" cy="4762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91075" cy="304800"/>
                          </a:xfrm>
                          <a:prstGeom prst="rect">
                            <a:avLst/>
                          </a:prstGeom>
                        </pic:spPr>
                      </pic:pic>
                    </a:graphicData>
                  </a:graphic>
                </wp:inline>
              </w:drawing>
            </w:r>
          </w:p>
          <w:p w:rsidR="00E7565C" w:rsidRDefault="00E7565C" w:rsidP="005E7504">
            <w:pPr>
              <w:rPr>
                <w:b/>
                <w:color w:val="FF0000"/>
                <w:highlight w:val="yellow"/>
              </w:rPr>
            </w:pPr>
          </w:p>
        </w:tc>
      </w:tr>
      <w:tr w:rsidR="00F96AD6" w:rsidTr="00063C20">
        <w:tc>
          <w:tcPr>
            <w:tcW w:w="10915" w:type="dxa"/>
          </w:tcPr>
          <w:p w:rsidR="00F96AD6" w:rsidRPr="00C3768F" w:rsidRDefault="00F96AD6" w:rsidP="005E7504">
            <w:r>
              <w:lastRenderedPageBreak/>
              <w:t xml:space="preserve">[Noun] </w:t>
            </w:r>
            <w:r w:rsidRPr="00C3768F">
              <w:rPr>
                <w:rFonts w:hint="eastAsia"/>
              </w:rPr>
              <w:t>模拟考</w:t>
            </w:r>
            <w:r w:rsidRPr="00C3768F">
              <w:t>试</w:t>
            </w:r>
            <w:r>
              <w:rPr>
                <w:rFonts w:hint="eastAsia"/>
              </w:rPr>
              <w:t xml:space="preserve"> </w:t>
            </w:r>
            <w:r w:rsidRPr="00C3768F">
              <w:t>mocks</w:t>
            </w:r>
            <w:r>
              <w:t xml:space="preserve">: </w:t>
            </w:r>
            <w:r w:rsidRPr="00C3768F">
              <w:t>[plural,</w:t>
            </w:r>
            <w:r w:rsidRPr="00C3768F">
              <w:rPr>
                <w:rFonts w:hint="eastAsia"/>
              </w:rPr>
              <w:t>复数</w:t>
            </w:r>
            <w:r w:rsidRPr="00C3768F">
              <w:t>] school examinations taken as practice before official</w:t>
            </w:r>
            <w:r>
              <w:t xml:space="preserve"> final</w:t>
            </w:r>
            <w:r w:rsidRPr="00C3768F">
              <w:t xml:space="preserve"> examinations</w:t>
            </w:r>
          </w:p>
          <w:p w:rsidR="00F96AD6" w:rsidRPr="00C3768F" w:rsidRDefault="00F96AD6" w:rsidP="005E7504">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F96AD6" w:rsidRDefault="00F96AD6" w:rsidP="005E7504"/>
        </w:tc>
      </w:tr>
      <w:tr w:rsidR="00E7565C" w:rsidTr="00063C20">
        <w:tc>
          <w:tcPr>
            <w:tcW w:w="10915" w:type="dxa"/>
          </w:tcPr>
          <w:p w:rsidR="00826027" w:rsidRDefault="00E7565C" w:rsidP="00826027">
            <w:pPr>
              <w:rPr>
                <w:iCs/>
              </w:rPr>
            </w:pPr>
            <w:r w:rsidRPr="0046796D">
              <w:rPr>
                <w:rFonts w:ascii="SimSun" w:eastAsia="SimSun" w:hAnsi="SimSun" w:cs="SimSun" w:hint="eastAsia"/>
                <w:iCs/>
              </w:rPr>
              <w:t>挂科</w:t>
            </w:r>
            <w:r w:rsidRPr="0046796D">
              <w:rPr>
                <w:rFonts w:hint="eastAsia"/>
                <w:iCs/>
              </w:rPr>
              <w:t xml:space="preserve">; </w:t>
            </w:r>
            <w:r w:rsidRPr="0046796D">
              <w:rPr>
                <w:rFonts w:ascii="SimSun" w:eastAsia="SimSun" w:hAnsi="SimSun" w:cs="SimSun" w:hint="eastAsia"/>
                <w:iCs/>
              </w:rPr>
              <w:t>未通过</w:t>
            </w:r>
            <w:r w:rsidRPr="00375A40">
              <w:rPr>
                <w:iCs/>
              </w:rPr>
              <w:t xml:space="preserve"> (</w:t>
            </w:r>
            <w:r w:rsidRPr="0046796D">
              <w:rPr>
                <w:rFonts w:ascii="SimSun" w:eastAsia="SimSun" w:hAnsi="SimSun" w:cs="SimSun" w:hint="eastAsia"/>
                <w:iCs/>
              </w:rPr>
              <w:t>考试或课程</w:t>
            </w:r>
            <w:r w:rsidRPr="00375A40">
              <w:rPr>
                <w:iCs/>
              </w:rPr>
              <w:t xml:space="preserve">)  </w:t>
            </w:r>
          </w:p>
          <w:p w:rsidR="00826027" w:rsidRPr="00C50A05" w:rsidRDefault="00C50A05" w:rsidP="00FC0F1C">
            <w:pPr>
              <w:pStyle w:val="ListParagraph"/>
              <w:numPr>
                <w:ilvl w:val="0"/>
                <w:numId w:val="35"/>
              </w:numPr>
              <w:rPr>
                <w:iCs/>
              </w:rPr>
            </w:pPr>
            <w:r w:rsidRPr="00C50A05">
              <w:rPr>
                <w:iCs/>
              </w:rPr>
              <w:t>If you </w:t>
            </w:r>
            <w:r w:rsidRPr="00C50A05">
              <w:rPr>
                <w:b/>
                <w:iCs/>
                <w:highlight w:val="yellow"/>
                <w:u w:val="single"/>
              </w:rPr>
              <w:t>flunk an exam or a course</w:t>
            </w:r>
            <w:r w:rsidRPr="00C50A05">
              <w:rPr>
                <w:iCs/>
              </w:rPr>
              <w:t>, you fail to reach the required scores, credits</w:t>
            </w:r>
            <w:r w:rsidRPr="00C50A05">
              <w:rPr>
                <w:rFonts w:hint="eastAsia"/>
                <w:iCs/>
              </w:rPr>
              <w:t>学分</w:t>
            </w:r>
            <w:r w:rsidRPr="00C50A05">
              <w:rPr>
                <w:iCs/>
              </w:rPr>
              <w:t>, or standard.</w:t>
            </w:r>
            <w:r w:rsidRPr="00C50A05">
              <w:rPr>
                <w:iCs/>
              </w:rPr>
              <w:br/>
            </w:r>
            <w:r w:rsidR="00826027" w:rsidRPr="00C50A05">
              <w:rPr>
                <w:b/>
                <w:iCs/>
                <w:highlight w:val="yellow"/>
                <w:u w:val="single"/>
              </w:rPr>
              <w:t xml:space="preserve">[ flunk a subject; flunk my chemistry; flunk my </w:t>
            </w:r>
            <w:proofErr w:type="gramStart"/>
            <w:r w:rsidR="00826027" w:rsidRPr="00C50A05">
              <w:rPr>
                <w:b/>
                <w:iCs/>
                <w:highlight w:val="yellow"/>
                <w:u w:val="single"/>
              </w:rPr>
              <w:t>geometry ]</w:t>
            </w:r>
            <w:proofErr w:type="gramEnd"/>
            <w:r w:rsidR="00826027" w:rsidRPr="00C50A05">
              <w:rPr>
                <w:iCs/>
              </w:rPr>
              <w:t xml:space="preserve">  </w:t>
            </w:r>
          </w:p>
          <w:p w:rsidR="00C50A05" w:rsidRDefault="00C50A05" w:rsidP="00826027">
            <w:pPr>
              <w:rPr>
                <w:b/>
                <w:iCs/>
                <w:highlight w:val="yellow"/>
                <w:u w:val="single"/>
              </w:rPr>
            </w:pPr>
          </w:p>
          <w:p w:rsidR="00826027" w:rsidRPr="00C50A05" w:rsidRDefault="00826027" w:rsidP="00FC0F1C">
            <w:pPr>
              <w:pStyle w:val="ListParagraph"/>
              <w:numPr>
                <w:ilvl w:val="0"/>
                <w:numId w:val="35"/>
              </w:numPr>
              <w:rPr>
                <w:b/>
                <w:iCs/>
                <w:highlight w:val="yellow"/>
                <w:u w:val="single"/>
              </w:rPr>
            </w:pPr>
            <w:r w:rsidRPr="00C50A05">
              <w:rPr>
                <w:b/>
                <w:iCs/>
                <w:highlight w:val="yellow"/>
                <w:u w:val="single"/>
              </w:rPr>
              <w:t>[</w:t>
            </w:r>
            <w:r w:rsidRPr="00C50A05">
              <w:rPr>
                <w:rFonts w:ascii="SimSun" w:eastAsia="SimSun" w:hAnsi="SimSun" w:cs="SimSun" w:hint="eastAsia"/>
                <w:b/>
                <w:iCs/>
                <w:highlight w:val="yellow"/>
                <w:u w:val="single"/>
              </w:rPr>
              <w:t>因为挂科而被退学</w:t>
            </w:r>
            <w:r w:rsidRPr="00C50A05">
              <w:rPr>
                <w:b/>
                <w:iCs/>
                <w:highlight w:val="yellow"/>
                <w:u w:val="single"/>
              </w:rPr>
              <w:t>: Sb. flunk out of school]</w:t>
            </w:r>
          </w:p>
          <w:p w:rsidR="00E7565C" w:rsidRPr="00375A40" w:rsidRDefault="00E7565C" w:rsidP="005E7504">
            <w:pPr>
              <w:rPr>
                <w:iCs/>
              </w:rPr>
            </w:pPr>
          </w:p>
          <w:p w:rsidR="00E7565C" w:rsidRDefault="00E7565C" w:rsidP="00C50A05">
            <w:pPr>
              <w:rPr>
                <w:b/>
                <w:color w:val="FF0000"/>
                <w:highlight w:val="yellow"/>
              </w:rPr>
            </w:pPr>
          </w:p>
        </w:tc>
      </w:tr>
      <w:tr w:rsidR="00AE0CB5" w:rsidTr="00063C20">
        <w:tc>
          <w:tcPr>
            <w:tcW w:w="10915" w:type="dxa"/>
          </w:tcPr>
          <w:p w:rsidR="00AE0CB5" w:rsidRDefault="00AE0CB5" w:rsidP="005E7504">
            <w:pPr>
              <w:rPr>
                <w:rFonts w:ascii="SimSun" w:eastAsia="SimSun" w:hAnsi="SimSun" w:cs="SimSun"/>
                <w:iCs/>
              </w:rPr>
            </w:pPr>
            <w:r w:rsidRPr="00C50A05">
              <w:rPr>
                <w:rFonts w:ascii="SimSun" w:eastAsia="SimSun" w:hAnsi="SimSun" w:cs="SimSun"/>
                <w:iCs/>
              </w:rPr>
              <w:t>退</w:t>
            </w:r>
            <w:r w:rsidRPr="00C50A05">
              <w:rPr>
                <w:rFonts w:ascii="SimSun" w:eastAsia="SimSun" w:hAnsi="SimSun" w:cs="SimSun" w:hint="eastAsia"/>
                <w:iCs/>
              </w:rPr>
              <w:t>学</w:t>
            </w:r>
            <w:r w:rsidR="00C50A05" w:rsidRPr="00C50A05">
              <w:rPr>
                <w:rFonts w:ascii="SimSun" w:eastAsia="SimSun" w:hAnsi="SimSun" w:cs="SimSun" w:hint="eastAsia"/>
                <w:iCs/>
              </w:rPr>
              <w:t xml:space="preserve"> </w:t>
            </w:r>
            <w:r w:rsidR="00C50A05" w:rsidRPr="00C50A05">
              <w:rPr>
                <w:rFonts w:ascii="SimSun" w:eastAsia="SimSun" w:hAnsi="SimSun" w:cs="SimSun"/>
                <w:iCs/>
              </w:rPr>
              <w:t>drop out of school</w:t>
            </w:r>
          </w:p>
          <w:p w:rsidR="00C50A05" w:rsidRDefault="00C50A05" w:rsidP="005E7504">
            <w:pPr>
              <w:rPr>
                <w:b/>
                <w:color w:val="FF0000"/>
                <w:highlight w:val="yellow"/>
              </w:rPr>
            </w:pPr>
          </w:p>
        </w:tc>
      </w:tr>
      <w:tr w:rsidR="004C2F5A" w:rsidRPr="00375A40" w:rsidTr="009314D6">
        <w:tc>
          <w:tcPr>
            <w:tcW w:w="10915" w:type="dxa"/>
          </w:tcPr>
          <w:p w:rsidR="00063C20" w:rsidRDefault="00063C20" w:rsidP="004C2F5A">
            <w:r>
              <w:t>[college counselor]</w:t>
            </w:r>
          </w:p>
          <w:p w:rsidR="00063C20" w:rsidRDefault="00063C20" w:rsidP="004C2F5A"/>
          <w:p w:rsidR="004C2F5A" w:rsidRPr="00375A40" w:rsidRDefault="004C2F5A" w:rsidP="004C2F5A">
            <w:r w:rsidRPr="00375A40">
              <w:rPr>
                <w:noProof/>
              </w:rPr>
              <w:drawing>
                <wp:inline distT="0" distB="0" distL="0" distR="0" wp14:anchorId="345B0ACD" wp14:editId="23BA2D92">
                  <wp:extent cx="2657475" cy="323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57475" cy="323850"/>
                          </a:xfrm>
                          <a:prstGeom prst="rect">
                            <a:avLst/>
                          </a:prstGeom>
                        </pic:spPr>
                      </pic:pic>
                    </a:graphicData>
                  </a:graphic>
                </wp:inline>
              </w:drawing>
            </w:r>
          </w:p>
          <w:p w:rsidR="004C2F5A" w:rsidRPr="00375A40" w:rsidRDefault="004C2F5A" w:rsidP="004C2F5A">
            <w:r w:rsidRPr="00375A40">
              <w:rPr>
                <w:noProof/>
              </w:rPr>
              <w:drawing>
                <wp:inline distT="0" distB="0" distL="0" distR="0" wp14:anchorId="3872FE60" wp14:editId="2E957587">
                  <wp:extent cx="4352925" cy="390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52925" cy="390525"/>
                          </a:xfrm>
                          <a:prstGeom prst="rect">
                            <a:avLst/>
                          </a:prstGeom>
                        </pic:spPr>
                      </pic:pic>
                    </a:graphicData>
                  </a:graphic>
                </wp:inline>
              </w:drawing>
            </w:r>
            <w:r w:rsidRPr="00375A40">
              <w:t xml:space="preserve">  college counselor</w:t>
            </w:r>
          </w:p>
          <w:p w:rsidR="004C2F5A" w:rsidRPr="00375A40" w:rsidRDefault="004C2F5A" w:rsidP="004C2F5A">
            <w:r w:rsidRPr="00375A40">
              <w:rPr>
                <w:noProof/>
              </w:rPr>
              <w:drawing>
                <wp:inline distT="0" distB="0" distL="0" distR="0" wp14:anchorId="36CA8EEA" wp14:editId="13D97CCE">
                  <wp:extent cx="3514725" cy="400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14725" cy="400050"/>
                          </a:xfrm>
                          <a:prstGeom prst="rect">
                            <a:avLst/>
                          </a:prstGeom>
                        </pic:spPr>
                      </pic:pic>
                    </a:graphicData>
                  </a:graphic>
                </wp:inline>
              </w:drawing>
            </w:r>
            <w:r w:rsidRPr="00375A40">
              <w:t xml:space="preserve">     teaching certificate</w:t>
            </w:r>
          </w:p>
          <w:p w:rsidR="004C2F5A" w:rsidRPr="00375A40" w:rsidRDefault="004C2F5A" w:rsidP="004C2F5A">
            <w:r w:rsidRPr="00375A40">
              <w:rPr>
                <w:noProof/>
              </w:rPr>
              <w:drawing>
                <wp:inline distT="0" distB="0" distL="0" distR="0" wp14:anchorId="19959D7D" wp14:editId="1BC79629">
                  <wp:extent cx="6016625" cy="29083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16625" cy="290830"/>
                          </a:xfrm>
                          <a:prstGeom prst="rect">
                            <a:avLst/>
                          </a:prstGeom>
                        </pic:spPr>
                      </pic:pic>
                    </a:graphicData>
                  </a:graphic>
                </wp:inline>
              </w:drawing>
            </w:r>
          </w:p>
          <w:p w:rsidR="004C2F5A" w:rsidRPr="00375A40" w:rsidRDefault="004C2F5A" w:rsidP="004C2F5A">
            <w:r w:rsidRPr="00375A40">
              <w:t>internship</w:t>
            </w:r>
          </w:p>
          <w:p w:rsidR="004C2F5A" w:rsidRPr="00375A40" w:rsidRDefault="004C2F5A" w:rsidP="00506C7E"/>
        </w:tc>
      </w:tr>
      <w:tr w:rsidR="00C85C5E" w:rsidRPr="00375A40" w:rsidTr="009314D6">
        <w:trPr>
          <w:trHeight w:val="1111"/>
        </w:trPr>
        <w:tc>
          <w:tcPr>
            <w:tcW w:w="10915" w:type="dxa"/>
          </w:tcPr>
          <w:p w:rsidR="00C85C5E" w:rsidRPr="00063C20" w:rsidRDefault="00C85C5E" w:rsidP="00C85C5E">
            <w:pPr>
              <w:rPr>
                <w:b/>
                <w:color w:val="FF0000"/>
                <w:highlight w:val="yellow"/>
              </w:rPr>
            </w:pPr>
            <w:r w:rsidRPr="00063C20">
              <w:rPr>
                <w:rFonts w:hint="eastAsia"/>
                <w:b/>
                <w:color w:val="FF0000"/>
                <w:highlight w:val="yellow"/>
              </w:rPr>
              <w:t>学历证书:</w:t>
            </w:r>
            <w:r w:rsidRPr="00063C20">
              <w:rPr>
                <w:b/>
                <w:color w:val="FF0000"/>
                <w:highlight w:val="yellow"/>
              </w:rPr>
              <w:t xml:space="preserve"> qualifications</w:t>
            </w:r>
          </w:p>
          <w:p w:rsidR="00C85C5E" w:rsidRPr="00375A40" w:rsidRDefault="00C85C5E" w:rsidP="00C85C5E">
            <w:pPr>
              <w:rPr>
                <w:highlight w:val="yellow"/>
              </w:rPr>
            </w:pPr>
            <w:r w:rsidRPr="00375A40">
              <w:t xml:space="preserve">E.g. Your </w:t>
            </w:r>
            <w:r w:rsidRPr="00375A40">
              <w:rPr>
                <w:highlight w:val="yellow"/>
              </w:rPr>
              <w:t>qualifications</w:t>
            </w:r>
            <w:r w:rsidRPr="00375A40">
              <w:rPr>
                <w:rFonts w:hint="eastAsia"/>
                <w:highlight w:val="yellow"/>
              </w:rPr>
              <w:t>学历证书</w:t>
            </w:r>
            <w:r w:rsidRPr="00375A40">
              <w:t xml:space="preserve"> are impressive. Two master's degrees</w:t>
            </w:r>
            <w:r w:rsidR="00B27D59" w:rsidRPr="00375A40">
              <w:t>; and you did one in MIT.</w:t>
            </w:r>
          </w:p>
          <w:p w:rsidR="00C85C5E" w:rsidRPr="00375A40" w:rsidRDefault="00C85C5E" w:rsidP="00C85C5E">
            <w:pPr>
              <w:ind w:left="-1134"/>
            </w:pPr>
          </w:p>
          <w:p w:rsidR="00C85C5E" w:rsidRPr="00375A40" w:rsidRDefault="00C85C5E" w:rsidP="004D352C"/>
        </w:tc>
      </w:tr>
      <w:tr w:rsidR="00990E23" w:rsidRPr="00375A40" w:rsidTr="009314D6">
        <w:trPr>
          <w:trHeight w:val="1111"/>
        </w:trPr>
        <w:tc>
          <w:tcPr>
            <w:tcW w:w="10915" w:type="dxa"/>
          </w:tcPr>
          <w:p w:rsidR="00990E23" w:rsidRPr="00375A40" w:rsidRDefault="00990E23" w:rsidP="004D352C">
            <w:r w:rsidRPr="00375A40">
              <w:t>[</w:t>
            </w:r>
            <w:r w:rsidRPr="00375A40">
              <w:rPr>
                <w:b/>
                <w:bCs/>
                <w:iCs/>
                <w:highlight w:val="yellow"/>
                <w:u w:val="single"/>
              </w:rPr>
              <w:t>night school, night courses</w:t>
            </w:r>
            <w:r w:rsidRPr="00375A40">
              <w:t>]</w:t>
            </w:r>
          </w:p>
          <w:p w:rsidR="00990E23" w:rsidRPr="00375A40" w:rsidRDefault="00990E23" w:rsidP="004D352C">
            <w:pPr>
              <w:rPr>
                <w:iCs/>
              </w:rPr>
            </w:pPr>
            <w:r w:rsidRPr="00375A40">
              <w:t>e.g. Ernie has a design degree, but now he's</w:t>
            </w:r>
            <w:r w:rsidRPr="00375A40">
              <w:rPr>
                <w:iCs/>
              </w:rPr>
              <w:t xml:space="preserve"> </w:t>
            </w:r>
            <w:r w:rsidRPr="00375A40">
              <w:rPr>
                <w:b/>
                <w:bCs/>
                <w:iCs/>
              </w:rPr>
              <w:t xml:space="preserve">taking a </w:t>
            </w:r>
            <w:r w:rsidRPr="00375A40">
              <w:rPr>
                <w:b/>
                <w:bCs/>
                <w:iCs/>
                <w:highlight w:val="yellow"/>
                <w:u w:val="single"/>
              </w:rPr>
              <w:t>night course</w:t>
            </w:r>
            <w:r w:rsidRPr="00375A40">
              <w:t xml:space="preserve"> in economics at the local college.</w:t>
            </w:r>
          </w:p>
          <w:p w:rsidR="00990E23" w:rsidRPr="00375A40" w:rsidRDefault="00990E23" w:rsidP="004D352C"/>
        </w:tc>
      </w:tr>
      <w:tr w:rsidR="00990E23" w:rsidRPr="00375A40" w:rsidTr="009314D6">
        <w:trPr>
          <w:trHeight w:val="1281"/>
        </w:trPr>
        <w:tc>
          <w:tcPr>
            <w:tcW w:w="10915" w:type="dxa"/>
          </w:tcPr>
          <w:p w:rsidR="00990E23" w:rsidRPr="00375A40" w:rsidRDefault="00833799" w:rsidP="004D352C">
            <w:r w:rsidRPr="00375A40">
              <w:rPr>
                <w:rFonts w:hint="eastAsia"/>
              </w:rPr>
              <w:t>小册</w:t>
            </w:r>
            <w:r w:rsidRPr="00375A40">
              <w:t>子</w:t>
            </w:r>
            <w:r w:rsidR="00990E23" w:rsidRPr="00375A40">
              <w:rPr>
                <w:rFonts w:ascii="Arial" w:hAnsi="Arial" w:cs="Arial"/>
                <w:color w:val="5F6266"/>
                <w:sz w:val="20"/>
                <w:szCs w:val="20"/>
                <w:shd w:val="clear" w:color="auto" w:fill="F9FBFC"/>
              </w:rPr>
              <w:t>[ˈ</w:t>
            </w:r>
            <w:proofErr w:type="spellStart"/>
            <w:r w:rsidR="00990E23" w:rsidRPr="00375A40">
              <w:rPr>
                <w:rFonts w:ascii="Arial" w:hAnsi="Arial" w:cs="Arial"/>
                <w:color w:val="5F6266"/>
                <w:sz w:val="20"/>
                <w:szCs w:val="20"/>
                <w:shd w:val="clear" w:color="auto" w:fill="F9FBFC"/>
              </w:rPr>
              <w:t>brəʊ</w:t>
            </w:r>
            <w:r w:rsidR="00990E23" w:rsidRPr="00375A40">
              <w:rPr>
                <w:rFonts w:ascii="Arial" w:hAnsi="Arial" w:cs="Arial"/>
                <w:b/>
                <w:color w:val="FF0000"/>
                <w:sz w:val="20"/>
                <w:szCs w:val="20"/>
                <w:highlight w:val="yellow"/>
                <w:u w:val="single"/>
                <w:shd w:val="clear" w:color="auto" w:fill="F9FBFC"/>
              </w:rPr>
              <w:t>ʃ</w:t>
            </w:r>
            <w:r w:rsidR="00990E23" w:rsidRPr="00375A40">
              <w:rPr>
                <w:rFonts w:ascii="Arial" w:hAnsi="Arial" w:cs="Arial"/>
                <w:color w:val="5F6266"/>
                <w:sz w:val="20"/>
                <w:szCs w:val="20"/>
                <w:shd w:val="clear" w:color="auto" w:fill="F9FBFC"/>
              </w:rPr>
              <w:t>ə</w:t>
            </w:r>
            <w:proofErr w:type="spellEnd"/>
            <w:r w:rsidR="00990E23" w:rsidRPr="00375A40">
              <w:rPr>
                <w:rFonts w:ascii="Arial" w:hAnsi="Arial" w:cs="Arial"/>
                <w:color w:val="5F6266"/>
                <w:sz w:val="20"/>
                <w:szCs w:val="20"/>
                <w:shd w:val="clear" w:color="auto" w:fill="F9FBFC"/>
              </w:rPr>
              <w:t xml:space="preserve">] </w:t>
            </w:r>
            <w:r w:rsidR="00990E23" w:rsidRPr="00375A40">
              <w:t>brochure</w:t>
            </w:r>
            <w:r w:rsidR="006F22A3" w:rsidRPr="00375A40">
              <w:t xml:space="preserve">   [travel brochures</w:t>
            </w:r>
            <w:r w:rsidR="006F22A3" w:rsidRPr="00375A40">
              <w:rPr>
                <w:rFonts w:hint="eastAsia"/>
              </w:rPr>
              <w:t>旅游小册子]</w:t>
            </w:r>
          </w:p>
          <w:p w:rsidR="00990E23" w:rsidRPr="00375A40" w:rsidRDefault="00990E23" w:rsidP="004D352C">
            <w:r w:rsidRPr="00375A40">
              <w:t>     </w:t>
            </w:r>
          </w:p>
          <w:p w:rsidR="00990E23" w:rsidRPr="00375A40" w:rsidRDefault="00551FDE" w:rsidP="00080F68">
            <w:hyperlink r:id="rId105" w:history="1">
              <w:r w:rsidR="00990E23" w:rsidRPr="00375A40">
                <w:t>N-COUNT </w:t>
              </w:r>
            </w:hyperlink>
            <w:r w:rsidR="00990E23" w:rsidRPr="00375A40">
              <w:t>A brochure is a thin magazine with pictures that gives you information about a product or service</w:t>
            </w:r>
            <w:r w:rsidR="00176033" w:rsidRPr="00375A40">
              <w:t>;</w:t>
            </w:r>
            <w:r w:rsidR="00990E23" w:rsidRPr="00375A40">
              <w:t xml:space="preserve"> a thin book giving information or advertising something</w:t>
            </w:r>
            <w:r w:rsidR="006F22A3" w:rsidRPr="00375A40">
              <w:t>.</w:t>
            </w:r>
          </w:p>
        </w:tc>
      </w:tr>
      <w:tr w:rsidR="00695D30" w:rsidRPr="00375A40" w:rsidTr="009314D6">
        <w:tc>
          <w:tcPr>
            <w:tcW w:w="10915" w:type="dxa"/>
          </w:tcPr>
          <w:p w:rsidR="00695D30" w:rsidRPr="00375A40" w:rsidRDefault="00695D30" w:rsidP="004D352C">
            <w:pPr>
              <w:rPr>
                <w:highlight w:val="yellow"/>
              </w:rPr>
            </w:pPr>
            <w:r w:rsidRPr="00375A40">
              <w:rPr>
                <w:rFonts w:hint="eastAsia"/>
                <w:highlight w:val="yellow"/>
              </w:rPr>
              <w:t>正在工作的</w:t>
            </w:r>
            <w:r w:rsidRPr="00375A40">
              <w:rPr>
                <w:highlight w:val="yellow"/>
              </w:rPr>
              <w:t>[</w:t>
            </w:r>
            <w:r w:rsidRPr="00375A40">
              <w:rPr>
                <w:rFonts w:hint="eastAsia"/>
                <w:highlight w:val="yellow"/>
              </w:rPr>
              <w:t>地</w:t>
            </w:r>
            <w:r w:rsidRPr="00375A40">
              <w:rPr>
                <w:highlight w:val="yellow"/>
              </w:rPr>
              <w:t>]</w:t>
            </w:r>
            <w:r w:rsidRPr="00375A40">
              <w:rPr>
                <w:rFonts w:hint="eastAsia"/>
                <w:highlight w:val="yellow"/>
              </w:rPr>
              <w:t>，在职的</w:t>
            </w:r>
            <w:r w:rsidRPr="00375A40">
              <w:rPr>
                <w:highlight w:val="yellow"/>
              </w:rPr>
              <w:t>[</w:t>
            </w:r>
            <w:r w:rsidRPr="00375A40">
              <w:rPr>
                <w:rFonts w:hint="eastAsia"/>
                <w:highlight w:val="yellow"/>
              </w:rPr>
              <w:t>地</w:t>
            </w:r>
            <w:r w:rsidRPr="00375A40">
              <w:rPr>
                <w:highlight w:val="yellow"/>
              </w:rPr>
              <w:t xml:space="preserve">] </w:t>
            </w:r>
            <w:r w:rsidRPr="00375A40">
              <w:rPr>
                <w:b/>
                <w:highlight w:val="yellow"/>
              </w:rPr>
              <w:t xml:space="preserve">on-the-job training </w:t>
            </w:r>
            <w:r w:rsidRPr="00375A40">
              <w:rPr>
                <w:rFonts w:hint="eastAsia"/>
                <w:b/>
                <w:highlight w:val="yellow"/>
              </w:rPr>
              <w:t>在职培训;</w:t>
            </w:r>
            <w:r w:rsidRPr="00375A40">
              <w:rPr>
                <w:b/>
                <w:highlight w:val="yellow"/>
              </w:rPr>
              <w:t xml:space="preserve"> </w:t>
            </w:r>
            <w:hyperlink r:id="rId106" w:history="1">
              <w:r w:rsidRPr="00375A40">
                <w:rPr>
                  <w:rStyle w:val="Hyperlink"/>
                  <w:b/>
                  <w:color w:val="auto"/>
                  <w:highlight w:val="yellow"/>
                </w:rPr>
                <w:t>on-the-job postgraduate</w:t>
              </w:r>
            </w:hyperlink>
            <w:r w:rsidRPr="00375A40">
              <w:rPr>
                <w:b/>
                <w:highlight w:val="yellow"/>
              </w:rPr>
              <w:t> 在职研究</w:t>
            </w:r>
            <w:r w:rsidRPr="00375A40">
              <w:rPr>
                <w:rFonts w:hint="eastAsia"/>
                <w:b/>
                <w:highlight w:val="yellow"/>
              </w:rPr>
              <w:t>生</w:t>
            </w:r>
          </w:p>
          <w:p w:rsidR="00695D30" w:rsidRPr="00375A40" w:rsidRDefault="00695D30" w:rsidP="006718F0">
            <w:pPr>
              <w:pStyle w:val="ListParagraph"/>
              <w:numPr>
                <w:ilvl w:val="0"/>
                <w:numId w:val="30"/>
              </w:numPr>
            </w:pPr>
            <w:r w:rsidRPr="00375A40">
              <w:t xml:space="preserve">the </w:t>
            </w:r>
            <w:r w:rsidRPr="00375A40">
              <w:rPr>
                <w:b/>
                <w:color w:val="FF0000"/>
                <w:highlight w:val="yellow"/>
              </w:rPr>
              <w:t>incumbent</w:t>
            </w:r>
            <w:r w:rsidRPr="00375A40">
              <w:rPr>
                <w:color w:val="FF0000"/>
              </w:rPr>
              <w:t xml:space="preserve"> </w:t>
            </w:r>
            <w:r w:rsidRPr="00375A40">
              <w:t xml:space="preserve">manager; the </w:t>
            </w:r>
            <w:r w:rsidRPr="00375A40">
              <w:rPr>
                <w:b/>
                <w:color w:val="FF0000"/>
                <w:highlight w:val="yellow"/>
              </w:rPr>
              <w:t>incumbent</w:t>
            </w:r>
            <w:r w:rsidRPr="00375A40">
              <w:t xml:space="preserve"> CEO = the </w:t>
            </w:r>
            <w:r w:rsidRPr="00375A40">
              <w:rPr>
                <w:b/>
                <w:color w:val="FF0000"/>
                <w:highlight w:val="yellow"/>
              </w:rPr>
              <w:t>sitting</w:t>
            </w:r>
            <w:r w:rsidRPr="00375A40">
              <w:t xml:space="preserve"> manager</w:t>
            </w:r>
          </w:p>
          <w:p w:rsidR="00695D30" w:rsidRPr="00375A40" w:rsidRDefault="00695D30" w:rsidP="006718F0">
            <w:pPr>
              <w:pStyle w:val="ListParagraph"/>
              <w:numPr>
                <w:ilvl w:val="0"/>
                <w:numId w:val="30"/>
              </w:numPr>
            </w:pPr>
            <w:r w:rsidRPr="00375A40">
              <w:rPr>
                <w:b/>
                <w:color w:val="FF0000"/>
                <w:highlight w:val="yellow"/>
              </w:rPr>
              <w:t>then</w:t>
            </w:r>
            <w:r w:rsidRPr="00375A40">
              <w:rPr>
                <w:b/>
                <w:highlight w:val="yellow"/>
              </w:rPr>
              <w:t>-</w:t>
            </w:r>
            <w:r w:rsidRPr="00375A40">
              <w:t>CEO</w:t>
            </w:r>
            <w:r w:rsidRPr="00375A40">
              <w:rPr>
                <w:b/>
                <w:highlight w:val="yellow"/>
              </w:rPr>
              <w:t xml:space="preserve">; </w:t>
            </w:r>
            <w:r w:rsidRPr="00375A40">
              <w:rPr>
                <w:b/>
                <w:color w:val="FF0000"/>
                <w:highlight w:val="yellow"/>
              </w:rPr>
              <w:t>then</w:t>
            </w:r>
            <w:r w:rsidRPr="00375A40">
              <w:rPr>
                <w:b/>
                <w:highlight w:val="yellow"/>
              </w:rPr>
              <w:t>-</w:t>
            </w:r>
            <w:r w:rsidRPr="00375A40">
              <w:t>president</w:t>
            </w:r>
          </w:p>
          <w:p w:rsidR="007E1CC5" w:rsidRPr="0013285D" w:rsidRDefault="007E1CC5" w:rsidP="006718F0">
            <w:pPr>
              <w:pStyle w:val="ListParagraph"/>
              <w:numPr>
                <w:ilvl w:val="0"/>
                <w:numId w:val="30"/>
              </w:numPr>
              <w:rPr>
                <w:b/>
                <w:color w:val="FF0000"/>
                <w:highlight w:val="yellow"/>
              </w:rPr>
            </w:pPr>
            <w:r w:rsidRPr="00375A40">
              <w:rPr>
                <w:b/>
                <w:color w:val="FF0000"/>
                <w:highlight w:val="yellow"/>
              </w:rPr>
              <w:t>on-the-job</w:t>
            </w:r>
            <w:r w:rsidRPr="0013285D">
              <w:rPr>
                <w:b/>
                <w:color w:val="FF0000"/>
                <w:highlight w:val="yellow"/>
              </w:rPr>
              <w:t xml:space="preserve"> training </w:t>
            </w:r>
            <w:r w:rsidRPr="0013285D">
              <w:rPr>
                <w:rFonts w:hint="eastAsia"/>
                <w:b/>
                <w:color w:val="FF0000"/>
                <w:highlight w:val="yellow"/>
              </w:rPr>
              <w:t>在职培训;</w:t>
            </w:r>
            <w:r w:rsidRPr="0013285D">
              <w:rPr>
                <w:b/>
                <w:color w:val="FF0000"/>
                <w:highlight w:val="yellow"/>
              </w:rPr>
              <w:t xml:space="preserve"> </w:t>
            </w:r>
            <w:hyperlink r:id="rId107" w:history="1">
              <w:r w:rsidRPr="00375A40">
                <w:rPr>
                  <w:b/>
                  <w:color w:val="FF0000"/>
                  <w:highlight w:val="yellow"/>
                </w:rPr>
                <w:t xml:space="preserve">on-the-job </w:t>
              </w:r>
              <w:r w:rsidRPr="0013285D">
                <w:rPr>
                  <w:b/>
                  <w:color w:val="FF0000"/>
                  <w:highlight w:val="yellow"/>
                </w:rPr>
                <w:t>postgraduate</w:t>
              </w:r>
            </w:hyperlink>
            <w:r w:rsidRPr="0013285D">
              <w:rPr>
                <w:b/>
                <w:color w:val="FF0000"/>
                <w:highlight w:val="yellow"/>
              </w:rPr>
              <w:t> 在职研究</w:t>
            </w:r>
            <w:r w:rsidRPr="0013285D">
              <w:rPr>
                <w:rFonts w:hint="eastAsia"/>
                <w:b/>
                <w:color w:val="FF0000"/>
                <w:highlight w:val="yellow"/>
              </w:rPr>
              <w:t>生</w:t>
            </w:r>
          </w:p>
          <w:p w:rsidR="00695D30" w:rsidRPr="00375A40" w:rsidRDefault="00695D30" w:rsidP="004D352C"/>
        </w:tc>
      </w:tr>
      <w:tr w:rsidR="00695D30" w:rsidRPr="00375A40" w:rsidTr="009314D6">
        <w:tc>
          <w:tcPr>
            <w:tcW w:w="10915" w:type="dxa"/>
          </w:tcPr>
          <w:p w:rsidR="00695D30" w:rsidRPr="00375A40" w:rsidRDefault="00695D30" w:rsidP="004D352C">
            <w:r w:rsidRPr="00375A40">
              <w:t>[</w:t>
            </w:r>
            <w:proofErr w:type="spellStart"/>
            <w:r w:rsidRPr="00375A40">
              <w:t>kwest</w:t>
            </w:r>
            <w:proofErr w:type="spellEnd"/>
            <w:r w:rsidRPr="00375A40">
              <w:t>] quest /</w:t>
            </w:r>
            <w:proofErr w:type="spellStart"/>
            <w:r w:rsidRPr="00375A40">
              <w:t>kwɛst</w:t>
            </w:r>
            <w:proofErr w:type="spellEnd"/>
            <w:r w:rsidRPr="00375A40">
              <w:t>/ </w:t>
            </w:r>
          </w:p>
          <w:p w:rsidR="00695D30" w:rsidRPr="00375A40" w:rsidRDefault="00695D30" w:rsidP="004D352C">
            <w:r w:rsidRPr="00375A40">
              <w:lastRenderedPageBreak/>
              <w:t>1.</w:t>
            </w:r>
            <w:hyperlink r:id="rId108" w:history="1">
              <w:r w:rsidRPr="00375A40">
                <w:rPr>
                  <w:rStyle w:val="Hyperlink"/>
                </w:rPr>
                <w:t>N-COUNT </w:t>
              </w:r>
            </w:hyperlink>
            <w:r w:rsidRPr="00375A40">
              <w:t>A quest is a long and difficult search for something. (</w:t>
            </w:r>
            <w:r w:rsidRPr="00375A40">
              <w:rPr>
                <w:rFonts w:hint="eastAsia"/>
              </w:rPr>
              <w:t>长久而艰难的</w:t>
            </w:r>
            <w:r w:rsidRPr="00375A40">
              <w:t xml:space="preserve">)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xml:space="preserve">•  My </w:t>
            </w:r>
            <w:r w:rsidRPr="00375A40">
              <w:rPr>
                <w:b/>
                <w:highlight w:val="yellow"/>
                <w:u w:val="single"/>
              </w:rPr>
              <w:t>quest for</w:t>
            </w:r>
            <w:r w:rsidRPr="00375A40">
              <w:t xml:space="preserve"> a better bank continues.  </w:t>
            </w:r>
            <w:r w:rsidRPr="00375A40">
              <w:rPr>
                <w:rFonts w:hint="eastAsia"/>
              </w:rPr>
              <w:t>我继续在搜寻一家更好的银行。</w:t>
            </w:r>
          </w:p>
          <w:p w:rsidR="00944CE9" w:rsidRPr="00375A40" w:rsidRDefault="00695D30" w:rsidP="004D352C">
            <w:r w:rsidRPr="00375A40">
              <w:t xml:space="preserve">•  ...the </w:t>
            </w:r>
            <w:r w:rsidRPr="00375A40">
              <w:rPr>
                <w:b/>
                <w:highlight w:val="yellow"/>
                <w:u w:val="single"/>
              </w:rPr>
              <w:t>quest for</w:t>
            </w:r>
            <w:r w:rsidRPr="00375A40">
              <w:t xml:space="preserve"> </w:t>
            </w:r>
            <w:r w:rsidR="00EB0BF5" w:rsidRPr="00375A40">
              <w:t>knowledge</w:t>
            </w:r>
            <w:r w:rsidRPr="00375A40">
              <w:t> …</w:t>
            </w:r>
            <w:r w:rsidRPr="00375A40">
              <w:rPr>
                <w:rFonts w:hint="eastAsia"/>
              </w:rPr>
              <w:t>对</w:t>
            </w:r>
            <w:r w:rsidR="00EB0BF5" w:rsidRPr="00375A40">
              <w:rPr>
                <w:rFonts w:hint="eastAsia"/>
              </w:rPr>
              <w:t>知识</w:t>
            </w:r>
            <w:r w:rsidRPr="00375A40">
              <w:rPr>
                <w:rFonts w:hint="eastAsia"/>
              </w:rPr>
              <w:t>的探求</w:t>
            </w:r>
          </w:p>
          <w:p w:rsidR="00695D30" w:rsidRPr="00375A40" w:rsidRDefault="00944CE9" w:rsidP="004D352C">
            <w:r w:rsidRPr="00375A40">
              <w:t xml:space="preserve">his long </w:t>
            </w:r>
            <w:r w:rsidRPr="00375A40">
              <w:rPr>
                <w:b/>
                <w:highlight w:val="yellow"/>
                <w:u w:val="single"/>
              </w:rPr>
              <w:t>quest for</w:t>
            </w:r>
            <w:r w:rsidRPr="00375A40">
              <w:t xml:space="preserve"> truth </w:t>
            </w:r>
            <w:r w:rsidRPr="00375A40">
              <w:rPr>
                <w:rFonts w:hint="eastAsia"/>
              </w:rPr>
              <w:t>他对真理的长期探</w:t>
            </w:r>
            <w:r w:rsidRPr="00375A40">
              <w:t>索</w:t>
            </w:r>
          </w:p>
          <w:p w:rsidR="00944CE9" w:rsidRPr="00375A40" w:rsidRDefault="00113223" w:rsidP="004D352C">
            <w:r w:rsidRPr="00375A40">
              <w:t xml:space="preserve">the </w:t>
            </w:r>
            <w:r w:rsidRPr="00375A40">
              <w:rPr>
                <w:b/>
                <w:highlight w:val="yellow"/>
                <w:u w:val="single"/>
              </w:rPr>
              <w:t>quest for</w:t>
            </w:r>
            <w:r w:rsidRPr="00375A40">
              <w:t xml:space="preserve"> human happiness </w:t>
            </w:r>
            <w:r w:rsidRPr="00375A40">
              <w:rPr>
                <w:rFonts w:hint="eastAsia"/>
              </w:rPr>
              <w:t>对人类幸福的追</w:t>
            </w:r>
            <w:r w:rsidRPr="00375A40">
              <w:t>求</w:t>
            </w:r>
          </w:p>
          <w:p w:rsidR="00E6321B" w:rsidRPr="00375A40" w:rsidRDefault="00E6321B" w:rsidP="00E6321B">
            <w:r w:rsidRPr="00375A40">
              <w:t xml:space="preserve">•World leaders are now united in their </w:t>
            </w:r>
            <w:r w:rsidRPr="00375A40">
              <w:rPr>
                <w:b/>
                <w:highlight w:val="yellow"/>
                <w:u w:val="single"/>
              </w:rPr>
              <w:t>quest for peace.</w:t>
            </w:r>
            <w:r w:rsidRPr="00375A40">
              <w:t xml:space="preserve"> </w:t>
            </w:r>
            <w:r w:rsidRPr="00375A40">
              <w:rPr>
                <w:rFonts w:hint="eastAsia"/>
              </w:rPr>
              <w:t>世界各国领导人现在一致寻求实现和平</w:t>
            </w:r>
            <w:r w:rsidRPr="00375A40">
              <w:t>。</w:t>
            </w:r>
          </w:p>
          <w:p w:rsidR="00113223" w:rsidRPr="00375A40" w:rsidRDefault="00113223" w:rsidP="004D352C"/>
          <w:p w:rsidR="00C158B8" w:rsidRPr="00375A40" w:rsidRDefault="00695D30" w:rsidP="00C158B8">
            <w:r w:rsidRPr="00375A40">
              <w:t>2.</w:t>
            </w:r>
            <w:hyperlink r:id="rId109" w:history="1">
              <w:r w:rsidRPr="00375A40">
                <w:rPr>
                  <w:rStyle w:val="Hyperlink"/>
                </w:rPr>
                <w:t>PHRASE </w:t>
              </w:r>
            </w:hyperlink>
            <w:r w:rsidRPr="00375A40">
              <w:t>If you go</w:t>
            </w:r>
            <w:r w:rsidR="00C158B8" w:rsidRPr="00375A40">
              <w:rPr>
                <w:rFonts w:hint="eastAsia"/>
              </w:rPr>
              <w:t xml:space="preserve"> </w:t>
            </w:r>
            <w:r w:rsidR="00C158B8" w:rsidRPr="00375A40">
              <w:rPr>
                <w:b/>
                <w:color w:val="FF0000"/>
                <w:highlight w:val="yellow"/>
                <w:u w:val="single"/>
              </w:rPr>
              <w:t>[</w:t>
            </w:r>
            <w:r w:rsidRPr="00375A40">
              <w:rPr>
                <w:b/>
                <w:color w:val="FF0000"/>
                <w:highlight w:val="yellow"/>
                <w:u w:val="single"/>
              </w:rPr>
              <w:t>in quest of something</w:t>
            </w:r>
            <w:r w:rsidR="00C158B8" w:rsidRPr="00375A40">
              <w:rPr>
                <w:b/>
                <w:color w:val="FF0000"/>
                <w:highlight w:val="yellow"/>
                <w:u w:val="single"/>
              </w:rPr>
              <w:t>]</w:t>
            </w:r>
            <w:r w:rsidRPr="00375A40">
              <w:rPr>
                <w:b/>
                <w:color w:val="FF0000"/>
                <w:highlight w:val="yellow"/>
                <w:u w:val="single"/>
              </w:rPr>
              <w:t>,</w:t>
            </w:r>
            <w:r w:rsidRPr="00375A40">
              <w:t xml:space="preserve"> you try to find or obtain it. </w:t>
            </w:r>
            <w:r w:rsidRPr="00375A40">
              <w:rPr>
                <w:rFonts w:hint="eastAsia"/>
              </w:rPr>
              <w:t>寻找</w:t>
            </w:r>
            <w:r w:rsidR="00E360BE" w:rsidRPr="00375A40">
              <w:rPr>
                <w:rFonts w:hint="eastAsia"/>
              </w:rPr>
              <w:t>/</w:t>
            </w:r>
            <w:r w:rsidRPr="00375A40">
              <w:rPr>
                <w:rFonts w:hint="eastAsia"/>
              </w:rPr>
              <w:t>寻求</w:t>
            </w:r>
            <w:r w:rsidR="00C158B8" w:rsidRPr="00375A40">
              <w:rPr>
                <w:rFonts w:hint="eastAsia"/>
              </w:rPr>
              <w:t>某</w:t>
            </w:r>
            <w:r w:rsidR="00C158B8" w:rsidRPr="00375A40">
              <w:t>物</w:t>
            </w:r>
          </w:p>
          <w:p w:rsidR="00944CE9" w:rsidRPr="00375A40" w:rsidRDefault="00C158B8" w:rsidP="004D352C">
            <w:r w:rsidRPr="00375A40">
              <w:t xml:space="preserve">They journeyed to the distant Molucca islands </w:t>
            </w:r>
            <w:r w:rsidRPr="00375A40">
              <w:rPr>
                <w:b/>
                <w:color w:val="FF0000"/>
                <w:highlight w:val="yellow"/>
                <w:u w:val="single"/>
              </w:rPr>
              <w:t>in quest of</w:t>
            </w:r>
            <w:r w:rsidRPr="00375A40">
              <w:t xml:space="preserve"> spices. </w:t>
            </w:r>
            <w:r w:rsidRPr="00375A40">
              <w:rPr>
                <w:rFonts w:hint="eastAsia"/>
              </w:rPr>
              <w:t>他们远赴摩鹿加群岛寻找香料</w:t>
            </w:r>
          </w:p>
          <w:p w:rsidR="00C158B8" w:rsidRPr="00375A40" w:rsidRDefault="00C158B8" w:rsidP="004D352C"/>
          <w:p w:rsidR="00695D30" w:rsidRPr="00375A40" w:rsidRDefault="00695D30" w:rsidP="004D352C">
            <w:r w:rsidRPr="00375A40">
              <w:t>3.</w:t>
            </w:r>
            <w:hyperlink r:id="rId110" w:history="1">
              <w:r w:rsidRPr="00375A40">
                <w:rPr>
                  <w:rStyle w:val="Hyperlink"/>
                </w:rPr>
                <w:t>V-I </w:t>
              </w:r>
            </w:hyperlink>
            <w:r w:rsidRPr="00375A40">
              <w:t xml:space="preserve">If you are questing for something, you are searching for it.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He had been questing for religious belief from an early age.  </w:t>
            </w:r>
            <w:r w:rsidRPr="00375A40">
              <w:rPr>
                <w:rFonts w:hint="eastAsia"/>
              </w:rPr>
              <w:t>他从早年开始就一直在寻求宗教信仰。</w:t>
            </w:r>
          </w:p>
          <w:p w:rsidR="00695D30" w:rsidRPr="00375A40" w:rsidRDefault="00695D30" w:rsidP="004D352C">
            <w:r w:rsidRPr="00375A40">
              <w:t>•  ...his questing mind and boundless enthusiasm.  …</w:t>
            </w:r>
            <w:r w:rsidRPr="00375A40">
              <w:rPr>
                <w:rFonts w:hint="eastAsia"/>
              </w:rPr>
              <w:t>他的探索型头脑和无限的热情</w:t>
            </w:r>
          </w:p>
          <w:p w:rsidR="00695D30" w:rsidRPr="00375A40" w:rsidRDefault="00695D30" w:rsidP="00A522BE"/>
        </w:tc>
      </w:tr>
      <w:tr w:rsidR="00145935" w:rsidRPr="00375A40" w:rsidTr="009314D6">
        <w:tc>
          <w:tcPr>
            <w:tcW w:w="10915" w:type="dxa"/>
          </w:tcPr>
          <w:p w:rsidR="00145935" w:rsidRPr="00375A40" w:rsidRDefault="00145935" w:rsidP="002B7050">
            <w:pPr>
              <w:rPr>
                <w:highlight w:val="yellow"/>
              </w:rPr>
            </w:pPr>
            <w:r w:rsidRPr="00375A40">
              <w:rPr>
                <w:highlight w:val="yellow"/>
              </w:rPr>
              <w:lastRenderedPageBreak/>
              <w:t>/</w:t>
            </w:r>
            <w:proofErr w:type="spellStart"/>
            <w:r w:rsidRPr="00375A40">
              <w:rPr>
                <w:highlight w:val="yellow"/>
              </w:rPr>
              <w:t>vəʊˈkeɪʃənəl</w:t>
            </w:r>
            <w:proofErr w:type="spellEnd"/>
            <w:r w:rsidRPr="00375A40">
              <w:rPr>
                <w:highlight w:val="yellow"/>
              </w:rPr>
              <w:t xml:space="preserve">/ vocation, vocational: </w:t>
            </w:r>
          </w:p>
          <w:p w:rsidR="00145935" w:rsidRPr="00375A40" w:rsidRDefault="00145935" w:rsidP="002B7050">
            <w:r w:rsidRPr="00375A40">
              <w:t>1.</w:t>
            </w:r>
            <w:hyperlink r:id="rId111" w:history="1">
              <w:r w:rsidRPr="00375A40">
                <w:rPr>
                  <w:rStyle w:val="Hyperlink"/>
                </w:rPr>
                <w:t>N-VAR </w:t>
              </w:r>
            </w:hyperlink>
            <w:r w:rsidRPr="00375A40">
              <w:t>If you have a vocatio</w:t>
            </w:r>
            <w:r w:rsidR="0031567A" w:rsidRPr="00375A40">
              <w:t>n for a job</w:t>
            </w:r>
            <w:r w:rsidRPr="00375A40">
              <w:t xml:space="preserve">, you have a strong feeling that you are especially suited to do a particular job or to </w:t>
            </w:r>
            <w:proofErr w:type="spellStart"/>
            <w:r w:rsidRPr="00375A40">
              <w:t>fulfill</w:t>
            </w:r>
            <w:proofErr w:type="spellEnd"/>
            <w:r w:rsidRPr="00375A40">
              <w:t xml:space="preserve"> a particular role in life, especially because it allows you to help other people </w:t>
            </w:r>
            <w:r w:rsidRPr="00375A40">
              <w:rPr>
                <w:rFonts w:hint="eastAsia"/>
              </w:rPr>
              <w:t>使命感；天</w:t>
            </w:r>
            <w:r w:rsidRPr="00375A40">
              <w:t>职</w:t>
            </w:r>
            <w:r w:rsidRPr="00375A40">
              <w:rPr>
                <w:rFonts w:hint="eastAsia"/>
              </w:rPr>
              <w:t xml:space="preserve"> </w:t>
            </w:r>
            <w:r w:rsidRPr="00375A40">
              <w:t xml:space="preserve"> </w:t>
            </w:r>
            <w:r w:rsidRPr="00375A40">
              <w:br/>
            </w:r>
            <w:r w:rsidRPr="00375A40">
              <w:rPr>
                <w:b/>
                <w:color w:val="FF0000"/>
                <w:highlight w:val="yellow"/>
                <w:u w:val="single"/>
              </w:rPr>
              <w:t>[</w:t>
            </w:r>
            <w:r w:rsidRPr="00375A40">
              <w:rPr>
                <w:rFonts w:hint="eastAsia"/>
                <w:b/>
                <w:color w:val="FF0000"/>
                <w:highlight w:val="yellow"/>
                <w:u w:val="single"/>
              </w:rPr>
              <w:t>强烈的使命</w:t>
            </w:r>
            <w:r w:rsidRPr="00375A40">
              <w:rPr>
                <w:b/>
                <w:color w:val="FF0000"/>
                <w:highlight w:val="yellow"/>
                <w:u w:val="single"/>
              </w:rPr>
              <w:t>感</w:t>
            </w:r>
            <w:r w:rsidRPr="00375A40">
              <w:rPr>
                <w:rFonts w:hint="eastAsia"/>
                <w:b/>
                <w:color w:val="FF0000"/>
                <w:highlight w:val="yellow"/>
                <w:u w:val="single"/>
              </w:rPr>
              <w:t>:</w:t>
            </w:r>
            <w:r w:rsidRPr="00375A40">
              <w:rPr>
                <w:b/>
                <w:color w:val="FF0000"/>
                <w:highlight w:val="yellow"/>
                <w:u w:val="single"/>
              </w:rPr>
              <w:t xml:space="preserve"> a strong sense of vocation; </w:t>
            </w:r>
            <w:r w:rsidR="00BC0226" w:rsidRPr="00375A40">
              <w:rPr>
                <w:rFonts w:hint="eastAsia"/>
                <w:b/>
                <w:color w:val="FF0000"/>
                <w:highlight w:val="yellow"/>
                <w:u w:val="single"/>
              </w:rPr>
              <w:t>对(职</w:t>
            </w:r>
            <w:r w:rsidR="00BC0226" w:rsidRPr="00375A40">
              <w:rPr>
                <w:b/>
                <w:color w:val="FF0000"/>
                <w:highlight w:val="yellow"/>
                <w:u w:val="single"/>
              </w:rPr>
              <w:t xml:space="preserve">业 e.g. </w:t>
            </w:r>
            <w:r w:rsidR="00BC0226" w:rsidRPr="00375A40">
              <w:rPr>
                <w:rFonts w:hint="eastAsia"/>
                <w:b/>
                <w:color w:val="FF0000"/>
                <w:highlight w:val="yellow"/>
                <w:u w:val="single"/>
              </w:rPr>
              <w:t>教书)有一种使命感</w:t>
            </w:r>
            <w:r w:rsidR="003A59B7" w:rsidRPr="00375A40">
              <w:rPr>
                <w:rFonts w:hint="eastAsia"/>
                <w:b/>
                <w:color w:val="FF0000"/>
                <w:highlight w:val="yellow"/>
                <w:u w:val="single"/>
              </w:rPr>
              <w:t>/天</w:t>
            </w:r>
            <w:r w:rsidR="003A59B7" w:rsidRPr="00375A40">
              <w:rPr>
                <w:b/>
                <w:color w:val="FF0000"/>
                <w:highlight w:val="yellow"/>
                <w:u w:val="single"/>
              </w:rPr>
              <w:t>职</w:t>
            </w:r>
            <w:r w:rsidR="00BC0226" w:rsidRPr="00375A40">
              <w:rPr>
                <w:rFonts w:hint="eastAsia"/>
                <w:b/>
                <w:color w:val="FF0000"/>
                <w:highlight w:val="yellow"/>
                <w:u w:val="single"/>
              </w:rPr>
              <w:t>:</w:t>
            </w:r>
            <w:r w:rsidR="00BC0226" w:rsidRPr="00375A40">
              <w:rPr>
                <w:b/>
                <w:color w:val="FF0000"/>
                <w:highlight w:val="yellow"/>
                <w:u w:val="single"/>
              </w:rPr>
              <w:t xml:space="preserve"> </w:t>
            </w:r>
            <w:r w:rsidRPr="00375A40">
              <w:rPr>
                <w:b/>
                <w:color w:val="FF0000"/>
                <w:highlight w:val="yellow"/>
                <w:u w:val="single"/>
              </w:rPr>
              <w:t>have a strong sense of vocation for a job: ]</w:t>
            </w:r>
          </w:p>
          <w:p w:rsidR="00145935" w:rsidRPr="00375A40" w:rsidRDefault="00145935" w:rsidP="002B7050">
            <w:r w:rsidRPr="00375A40">
              <w:rPr>
                <w:rFonts w:hint="eastAsia"/>
              </w:rPr>
              <w:t>e</w:t>
            </w:r>
            <w:r w:rsidRPr="00375A40">
              <w:t>.g. Jan </w:t>
            </w:r>
            <w:r w:rsidRPr="00375A40">
              <w:rPr>
                <w:b/>
                <w:highlight w:val="yellow"/>
                <w:u w:val="single"/>
              </w:rPr>
              <w:t xml:space="preserve">has a </w:t>
            </w:r>
            <w:r w:rsidR="00157DB9" w:rsidRPr="00375A40">
              <w:rPr>
                <w:b/>
                <w:highlight w:val="yellow"/>
                <w:u w:val="single"/>
              </w:rPr>
              <w:t xml:space="preserve">strong sense of </w:t>
            </w:r>
            <w:r w:rsidRPr="00375A40">
              <w:rPr>
                <w:b/>
                <w:highlight w:val="yellow"/>
                <w:u w:val="single"/>
              </w:rPr>
              <w:t>vocation for</w:t>
            </w:r>
            <w:r w:rsidRPr="00375A40">
              <w:t xml:space="preserve"> teaching. </w:t>
            </w:r>
            <w:r w:rsidRPr="00375A40">
              <w:rPr>
                <w:rFonts w:hint="eastAsia"/>
              </w:rPr>
              <w:t>简对教书有一种使命感</w:t>
            </w:r>
            <w:r w:rsidRPr="00375A40">
              <w:t>。</w:t>
            </w:r>
          </w:p>
          <w:p w:rsidR="00157DB9" w:rsidRPr="00375A40" w:rsidRDefault="00157DB9" w:rsidP="002B7050">
            <w:r w:rsidRPr="00375A40">
              <w:t xml:space="preserve">e.g. Gao </w:t>
            </w:r>
            <w:proofErr w:type="spellStart"/>
            <w:r w:rsidRPr="00375A40">
              <w:t>songyi</w:t>
            </w:r>
            <w:proofErr w:type="spellEnd"/>
            <w:r w:rsidRPr="00375A40">
              <w:t xml:space="preserve"> </w:t>
            </w:r>
            <w:r w:rsidRPr="00375A40">
              <w:rPr>
                <w:b/>
                <w:highlight w:val="yellow"/>
                <w:u w:val="single"/>
              </w:rPr>
              <w:t>has a strong sense of vocation for</w:t>
            </w:r>
            <w:r w:rsidRPr="00375A40">
              <w:t xml:space="preserve"> being a doctor.</w:t>
            </w:r>
          </w:p>
          <w:p w:rsidR="00145935" w:rsidRPr="00375A40" w:rsidRDefault="00145935" w:rsidP="002B7050">
            <w:r w:rsidRPr="00375A40">
              <w:rPr>
                <w:rFonts w:hint="eastAsia"/>
              </w:rPr>
              <w:t>e</w:t>
            </w:r>
            <w:r w:rsidRPr="00375A40">
              <w:t xml:space="preserve">.g. It could </w:t>
            </w:r>
            <w:r w:rsidR="00326CB6" w:rsidRPr="00375A40">
              <w:t xml:space="preserve">be </w:t>
            </w:r>
            <w:r w:rsidRPr="00375A40">
              <w:t xml:space="preserve">well that he has a real vocation.  </w:t>
            </w:r>
            <w:r w:rsidRPr="00375A40">
              <w:rPr>
                <w:rFonts w:hint="eastAsia"/>
              </w:rPr>
              <w:t>有种真正的使命感。</w:t>
            </w:r>
          </w:p>
          <w:p w:rsidR="00145935" w:rsidRPr="00375A40" w:rsidRDefault="00145935" w:rsidP="002B7050"/>
          <w:p w:rsidR="00145935" w:rsidRPr="00375A40" w:rsidRDefault="00145935" w:rsidP="002B7050">
            <w:r w:rsidRPr="00375A40">
              <w:t>2.</w:t>
            </w:r>
            <w:hyperlink r:id="rId112" w:history="1">
              <w:r w:rsidRPr="00375A40">
                <w:rPr>
                  <w:rStyle w:val="Hyperlink"/>
                </w:rPr>
                <w:t>N-VAR </w:t>
              </w:r>
            </w:hyperlink>
            <w:r w:rsidR="0050505B" w:rsidRPr="00375A40">
              <w:rPr>
                <w:rFonts w:hint="eastAsia"/>
              </w:rPr>
              <w:t>〔认为适合自己的〕工作，职</w:t>
            </w:r>
            <w:r w:rsidR="0050505B" w:rsidRPr="00375A40">
              <w:t>业</w:t>
            </w:r>
            <w:r w:rsidRPr="00375A40">
              <w:t xml:space="preserve">If you refer to your job or profession as your vocation, you feel that </w:t>
            </w:r>
            <w:r w:rsidRPr="00375A40">
              <w:rPr>
                <w:b/>
                <w:u w:val="single"/>
              </w:rPr>
              <w:t>you are particularly suited to it</w:t>
            </w:r>
            <w:r w:rsidRPr="00375A40">
              <w:t xml:space="preserve"> and you feel it’s right for you. In other words, </w:t>
            </w:r>
            <w:r w:rsidRPr="00375A40">
              <w:rPr>
                <w:b/>
                <w:color w:val="FF0000"/>
                <w:highlight w:val="yellow"/>
                <w:u w:val="single"/>
              </w:rPr>
              <w:t xml:space="preserve">you’re </w:t>
            </w:r>
            <w:r w:rsidR="007B6997" w:rsidRPr="00375A40">
              <w:rPr>
                <w:b/>
                <w:color w:val="FF0000"/>
                <w:highlight w:val="yellow"/>
                <w:u w:val="single"/>
              </w:rPr>
              <w:t xml:space="preserve">such </w:t>
            </w:r>
            <w:r w:rsidRPr="00375A40">
              <w:rPr>
                <w:b/>
                <w:color w:val="FF0000"/>
                <w:highlight w:val="yellow"/>
                <w:u w:val="single"/>
              </w:rPr>
              <w:t>a</w:t>
            </w:r>
            <w:r w:rsidR="007B6997" w:rsidRPr="00375A40">
              <w:rPr>
                <w:b/>
                <w:color w:val="FF0000"/>
                <w:highlight w:val="yellow"/>
                <w:u w:val="single"/>
              </w:rPr>
              <w:t xml:space="preserve"> </w:t>
            </w:r>
            <w:r w:rsidRPr="00375A40">
              <w:rPr>
                <w:b/>
                <w:color w:val="FF0000"/>
                <w:highlight w:val="yellow"/>
                <w:u w:val="single"/>
              </w:rPr>
              <w:t>good fit</w:t>
            </w:r>
            <w:r w:rsidR="006F4949" w:rsidRPr="00375A40">
              <w:rPr>
                <w:b/>
                <w:color w:val="FF0000"/>
                <w:highlight w:val="yellow"/>
                <w:u w:val="single"/>
              </w:rPr>
              <w:t xml:space="preserve"> for that job</w:t>
            </w:r>
            <w:r w:rsidRPr="00375A40">
              <w:rPr>
                <w:b/>
                <w:color w:val="FF0000"/>
                <w:highlight w:val="yellow"/>
                <w:u w:val="single"/>
              </w:rPr>
              <w:t>.</w:t>
            </w:r>
          </w:p>
          <w:p w:rsidR="00145935" w:rsidRPr="00375A40" w:rsidRDefault="00145935" w:rsidP="002B7050">
            <w:pPr>
              <w:rPr>
                <w:b/>
                <w:color w:val="FF0000"/>
                <w:highlight w:val="yellow"/>
                <w:u w:val="single"/>
              </w:rPr>
            </w:pPr>
            <w:r w:rsidRPr="00375A40">
              <w:rPr>
                <w:b/>
                <w:color w:val="FF0000"/>
                <w:highlight w:val="yellow"/>
                <w:u w:val="single"/>
              </w:rPr>
              <w:t>[</w:t>
            </w:r>
            <w:r w:rsidR="00A202D0" w:rsidRPr="00375A40">
              <w:rPr>
                <w:rFonts w:hint="eastAsia"/>
                <w:b/>
                <w:color w:val="FF0000"/>
                <w:highlight w:val="yellow"/>
                <w:u w:val="single"/>
              </w:rPr>
              <w:t>（你错过了适合你的职业）</w:t>
            </w:r>
            <w:r w:rsidRPr="00375A40">
              <w:rPr>
                <w:rFonts w:hint="eastAsia"/>
                <w:b/>
                <w:color w:val="FF0000"/>
                <w:highlight w:val="yellow"/>
                <w:u w:val="single"/>
              </w:rPr>
              <w:t xml:space="preserve">你入错行了 </w:t>
            </w:r>
            <w:r w:rsidRPr="00375A40">
              <w:rPr>
                <w:b/>
                <w:color w:val="FF0000"/>
                <w:highlight w:val="yellow"/>
                <w:u w:val="single"/>
              </w:rPr>
              <w:t>You missed your vocation]</w:t>
            </w:r>
          </w:p>
          <w:p w:rsidR="00313FDB" w:rsidRPr="00375A40" w:rsidRDefault="00313FDB" w:rsidP="002B7050">
            <w:pPr>
              <w:rPr>
                <w:b/>
                <w:color w:val="FF0000"/>
                <w:highlight w:val="yellow"/>
                <w:u w:val="single"/>
              </w:rPr>
            </w:pPr>
          </w:p>
          <w:p w:rsidR="00145935" w:rsidRPr="00375A40" w:rsidRDefault="00145935" w:rsidP="002B7050">
            <w:r w:rsidRPr="00375A40">
              <w:rPr>
                <w:rFonts w:hint="eastAsia"/>
              </w:rPr>
              <w:t>e</w:t>
            </w:r>
            <w:r w:rsidRPr="00375A40">
              <w:t xml:space="preserve">.g. At 17 she found her true </w:t>
            </w:r>
            <w:r w:rsidRPr="00375A40">
              <w:rPr>
                <w:b/>
                <w:highlight w:val="yellow"/>
                <w:u w:val="single"/>
              </w:rPr>
              <w:t>vocation as</w:t>
            </w:r>
            <w:r w:rsidRPr="00375A40">
              <w:t xml:space="preserve"> a writer</w:t>
            </w:r>
            <w:r w:rsidR="0051542F" w:rsidRPr="00375A40">
              <w:t>/model</w:t>
            </w:r>
            <w:r w:rsidRPr="00375A40">
              <w:t xml:space="preserve">. </w:t>
            </w:r>
            <w:r w:rsidRPr="00375A40">
              <w:rPr>
                <w:rFonts w:hint="eastAsia"/>
              </w:rPr>
              <w:t>她找到了〔</w:t>
            </w:r>
            <w:r w:rsidRPr="00375A40">
              <w:rPr>
                <w:rFonts w:hint="eastAsia"/>
                <w:b/>
                <w:color w:val="FF0000"/>
                <w:highlight w:val="yellow"/>
                <w:u w:val="single"/>
              </w:rPr>
              <w:t>适合自己的〕职</w:t>
            </w:r>
            <w:r w:rsidRPr="00375A40">
              <w:rPr>
                <w:b/>
                <w:color w:val="FF0000"/>
                <w:highlight w:val="yellow"/>
                <w:u w:val="single"/>
              </w:rPr>
              <w:t>业</w:t>
            </w:r>
            <w:r w:rsidRPr="00375A40">
              <w:t>——</w:t>
            </w:r>
            <w:r w:rsidRPr="00375A40">
              <w:rPr>
                <w:rFonts w:hint="eastAsia"/>
              </w:rPr>
              <w:t>当一名作家</w:t>
            </w:r>
            <w:r w:rsidRPr="00375A40">
              <w:t>。</w:t>
            </w:r>
          </w:p>
          <w:p w:rsidR="00145935" w:rsidRPr="00375A40" w:rsidRDefault="00145935" w:rsidP="002B7050">
            <w:r w:rsidRPr="00375A40">
              <w:rPr>
                <w:rFonts w:hint="eastAsia"/>
              </w:rPr>
              <w:t>e</w:t>
            </w:r>
            <w:r w:rsidRPr="00375A40">
              <w:t xml:space="preserve">.g. Her </w:t>
            </w:r>
            <w:r w:rsidRPr="00375A40">
              <w:rPr>
                <w:b/>
              </w:rPr>
              <w:t>vocation</w:t>
            </w:r>
            <w:r w:rsidRPr="00375A40">
              <w:t xml:space="preserve"> </w:t>
            </w:r>
            <w:r w:rsidR="00F57BA8" w:rsidRPr="00375A40">
              <w:rPr>
                <w:b/>
              </w:rPr>
              <w:t>as</w:t>
            </w:r>
            <w:r w:rsidR="00F57BA8" w:rsidRPr="00375A40">
              <w:t xml:space="preserve"> an actress </w:t>
            </w:r>
            <w:r w:rsidRPr="00375A40">
              <w:t>is her work.  </w:t>
            </w:r>
            <w:r w:rsidRPr="00375A40">
              <w:rPr>
                <w:rFonts w:hint="eastAsia"/>
              </w:rPr>
              <w:t>她</w:t>
            </w:r>
            <w:r w:rsidRPr="00375A40">
              <w:rPr>
                <w:rFonts w:hint="eastAsia"/>
                <w:b/>
                <w:color w:val="FF0000"/>
                <w:highlight w:val="yellow"/>
                <w:u w:val="single"/>
              </w:rPr>
              <w:t>适合的职业</w:t>
            </w:r>
            <w:r w:rsidRPr="00375A40">
              <w:rPr>
                <w:rFonts w:hint="eastAsia"/>
              </w:rPr>
              <w:t>就是当演员</w:t>
            </w:r>
          </w:p>
          <w:p w:rsidR="00145935" w:rsidRPr="00375A40" w:rsidRDefault="00145935" w:rsidP="002B7050">
            <w:r w:rsidRPr="00375A40">
              <w:rPr>
                <w:rFonts w:hint="eastAsia"/>
              </w:rPr>
              <w:t>e</w:t>
            </w:r>
            <w:r w:rsidRPr="00375A40">
              <w:t xml:space="preserve">.g. </w:t>
            </w:r>
            <w:r w:rsidR="00313FDB" w:rsidRPr="00375A40">
              <w:rPr>
                <w:b/>
                <w:color w:val="FF0000"/>
                <w:highlight w:val="yellow"/>
                <w:u w:val="single"/>
              </w:rPr>
              <w:t>(</w:t>
            </w:r>
            <w:r w:rsidR="00A202D0" w:rsidRPr="00375A40">
              <w:rPr>
                <w:rFonts w:hint="eastAsia"/>
                <w:b/>
                <w:color w:val="FF0000"/>
                <w:highlight w:val="yellow"/>
                <w:u w:val="single"/>
              </w:rPr>
              <w:t>你错过了适合你的职业）你入错行了</w:t>
            </w:r>
            <w:r w:rsidR="0075704F" w:rsidRPr="00375A40">
              <w:rPr>
                <w:rFonts w:hint="eastAsia"/>
                <w:b/>
                <w:color w:val="FF0000"/>
                <w:highlight w:val="yellow"/>
                <w:u w:val="single"/>
              </w:rPr>
              <w:t xml:space="preserve"> </w:t>
            </w:r>
            <w:r w:rsidRPr="00375A40">
              <w:rPr>
                <w:b/>
                <w:color w:val="FF0000"/>
                <w:highlight w:val="yellow"/>
                <w:u w:val="single"/>
              </w:rPr>
              <w:t>You missed your vocation</w:t>
            </w:r>
            <w:r w:rsidRPr="00375A40">
              <w:t> (= which indicates that you would have been good at another particular job, but not in this job).</w:t>
            </w:r>
          </w:p>
          <w:p w:rsidR="00145935" w:rsidRPr="00375A40" w:rsidRDefault="00145935" w:rsidP="002B7050">
            <w:r w:rsidRPr="00375A40">
              <w:rPr>
                <w:rFonts w:hint="eastAsia"/>
              </w:rPr>
              <w:t>e</w:t>
            </w:r>
            <w:r w:rsidRPr="00375A40">
              <w:t>.g. His </w:t>
            </w:r>
            <w:r w:rsidRPr="00375A40">
              <w:rPr>
                <w:b/>
              </w:rPr>
              <w:t>vocation</w:t>
            </w:r>
            <w:r w:rsidRPr="00375A40">
              <w:t> </w:t>
            </w:r>
            <w:r w:rsidRPr="00375A40">
              <w:rPr>
                <w:b/>
                <w:highlight w:val="yellow"/>
                <w:u w:val="single"/>
              </w:rPr>
              <w:t>coincides with</w:t>
            </w:r>
            <w:r w:rsidRPr="00375A40">
              <w:t> his interests</w:t>
            </w:r>
            <w:r w:rsidRPr="00375A40">
              <w:rPr>
                <w:rFonts w:hint="eastAsia"/>
              </w:rPr>
              <w:t>他的职业同他的爱好完全一致</w:t>
            </w:r>
            <w:r w:rsidRPr="00375A40">
              <w:t>。</w:t>
            </w:r>
          </w:p>
          <w:p w:rsidR="00145935" w:rsidRPr="00375A40" w:rsidRDefault="00145935" w:rsidP="002B7050">
            <w:r w:rsidRPr="00375A40">
              <w:rPr>
                <w:rFonts w:hint="eastAsia"/>
              </w:rPr>
              <w:t>e</w:t>
            </w:r>
            <w:r w:rsidRPr="00375A40">
              <w:t>.g. She was equipped with knowledge for the </w:t>
            </w:r>
            <w:r w:rsidRPr="00375A40">
              <w:rPr>
                <w:b/>
              </w:rPr>
              <w:t>vocation</w:t>
            </w:r>
            <w:r w:rsidRPr="00375A40">
              <w:t>. </w:t>
            </w:r>
            <w:r w:rsidRPr="00375A40">
              <w:rPr>
                <w:rFonts w:hint="eastAsia"/>
              </w:rPr>
              <w:t>她具备从事这项职业的知</w:t>
            </w:r>
            <w:r w:rsidRPr="00375A40">
              <w:t>识</w:t>
            </w:r>
          </w:p>
          <w:p w:rsidR="00145935" w:rsidRPr="00375A40" w:rsidRDefault="00145935" w:rsidP="002B7050"/>
          <w:p w:rsidR="00145935" w:rsidRPr="00375A40" w:rsidRDefault="00145935" w:rsidP="002B7050">
            <w:proofErr w:type="spellStart"/>
            <w:r w:rsidRPr="00375A40">
              <w:rPr>
                <w:highlight w:val="yellow"/>
              </w:rPr>
              <w:t>Adj</w:t>
            </w:r>
            <w:proofErr w:type="spellEnd"/>
            <w:r w:rsidRPr="00375A40">
              <w:rPr>
                <w:highlight w:val="yellow"/>
              </w:rPr>
              <w:t xml:space="preserve">) vocational training and skills are the training and skills needed for a particular job or profession. </w:t>
            </w:r>
            <w:r w:rsidRPr="00375A40">
              <w:rPr>
                <w:rFonts w:hint="eastAsia"/>
                <w:highlight w:val="yellow"/>
              </w:rPr>
              <w:t xml:space="preserve">职业的 </w:t>
            </w:r>
            <w:r w:rsidRPr="00375A40">
              <w:rPr>
                <w:b/>
                <w:color w:val="FF0000"/>
                <w:highlight w:val="yellow"/>
                <w:u w:val="single"/>
              </w:rPr>
              <w:t>[</w:t>
            </w:r>
            <w:r w:rsidRPr="00375A40">
              <w:rPr>
                <w:rFonts w:hint="eastAsia"/>
                <w:b/>
                <w:color w:val="FF0000"/>
                <w:highlight w:val="yellow"/>
                <w:u w:val="single"/>
              </w:rPr>
              <w:t>职业培训v</w:t>
            </w:r>
            <w:r w:rsidRPr="00375A40">
              <w:rPr>
                <w:b/>
                <w:color w:val="FF0000"/>
                <w:highlight w:val="yellow"/>
                <w:u w:val="single"/>
              </w:rPr>
              <w:t xml:space="preserve">ocational training; </w:t>
            </w:r>
            <w:r w:rsidR="00EE3F99" w:rsidRPr="00375A40">
              <w:rPr>
                <w:b/>
                <w:color w:val="FF0000"/>
                <w:highlight w:val="yellow"/>
                <w:u w:val="single"/>
              </w:rPr>
              <w:t xml:space="preserve"> </w:t>
            </w:r>
            <w:r w:rsidR="00714488" w:rsidRPr="00375A40">
              <w:rPr>
                <w:b/>
                <w:color w:val="FF0000"/>
                <w:highlight w:val="yellow"/>
                <w:u w:val="single"/>
              </w:rPr>
              <w:t xml:space="preserve">  </w:t>
            </w:r>
            <w:r w:rsidRPr="00375A40">
              <w:rPr>
                <w:rFonts w:hint="eastAsia"/>
                <w:b/>
                <w:color w:val="FF0000"/>
                <w:highlight w:val="yellow"/>
                <w:u w:val="single"/>
              </w:rPr>
              <w:t>职业教育:</w:t>
            </w:r>
            <w:r w:rsidRPr="00375A40">
              <w:rPr>
                <w:b/>
                <w:color w:val="FF0000"/>
                <w:highlight w:val="yellow"/>
                <w:u w:val="single"/>
              </w:rPr>
              <w:t xml:space="preserve"> vocational education</w:t>
            </w:r>
            <w:r w:rsidR="00EE3F99" w:rsidRPr="00375A40">
              <w:rPr>
                <w:b/>
                <w:color w:val="FF0000"/>
                <w:highlight w:val="yellow"/>
                <w:u w:val="single"/>
              </w:rPr>
              <w:t xml:space="preserve">; </w:t>
            </w:r>
            <w:r w:rsidR="00714488" w:rsidRPr="00375A40">
              <w:rPr>
                <w:b/>
                <w:color w:val="FF0000"/>
                <w:highlight w:val="yellow"/>
                <w:u w:val="single"/>
              </w:rPr>
              <w:t xml:space="preserve">  </w:t>
            </w:r>
            <w:r w:rsidR="00EE3F99" w:rsidRPr="00375A40">
              <w:rPr>
                <w:b/>
                <w:color w:val="FF0000"/>
                <w:highlight w:val="yellow"/>
                <w:u w:val="single"/>
              </w:rPr>
              <w:t>vocational skill</w:t>
            </w:r>
            <w:r w:rsidR="0021171D" w:rsidRPr="00375A40">
              <w:rPr>
                <w:b/>
                <w:color w:val="FF0000"/>
                <w:highlight w:val="yellow"/>
                <w:u w:val="single"/>
              </w:rPr>
              <w:t>s</w:t>
            </w:r>
            <w:r w:rsidRPr="00375A40">
              <w:rPr>
                <w:b/>
                <w:color w:val="FF0000"/>
                <w:highlight w:val="yellow"/>
                <w:u w:val="single"/>
              </w:rPr>
              <w:t>]</w:t>
            </w:r>
            <w:r w:rsidRPr="00375A40">
              <w:rPr>
                <w:b/>
                <w:highlight w:val="yellow"/>
              </w:rPr>
              <w:br/>
            </w:r>
            <w:r w:rsidRPr="00375A40">
              <w:t>e.g.</w:t>
            </w:r>
            <w:r w:rsidRPr="00375A40">
              <w:rPr>
                <w:rFonts w:hint="eastAsia"/>
              </w:rPr>
              <w:t xml:space="preserve"> </w:t>
            </w:r>
            <w:r w:rsidRPr="00375A40">
              <w:t xml:space="preserve">In BCIT, we have a course designed to provide </w:t>
            </w:r>
            <w:r w:rsidRPr="00375A40">
              <w:rPr>
                <w:b/>
                <w:u w:val="single"/>
              </w:rPr>
              <w:t>vocational training</w:t>
            </w:r>
            <w:r w:rsidRPr="00375A40">
              <w:rPr>
                <w:rFonts w:hint="eastAsia"/>
              </w:rPr>
              <w:t>职业培训</w:t>
            </w:r>
            <w:r w:rsidRPr="00375A40">
              <w:t>in engineering.  …</w:t>
            </w:r>
            <w:r w:rsidRPr="00375A40">
              <w:rPr>
                <w:rFonts w:hint="eastAsia"/>
              </w:rPr>
              <w:t>为提供工程学 职业培训 而设计的一门课程</w:t>
            </w:r>
          </w:p>
          <w:p w:rsidR="0001222E" w:rsidRPr="00375A40" w:rsidRDefault="0001222E" w:rsidP="0001222E">
            <w:r w:rsidRPr="00375A40">
              <w:t xml:space="preserve">e.g. In the UK, </w:t>
            </w:r>
            <w:r w:rsidRPr="00375A40">
              <w:rPr>
                <w:b/>
                <w:bCs/>
              </w:rPr>
              <w:t>college</w:t>
            </w:r>
            <w:r w:rsidRPr="00375A40">
              <w:t xml:space="preserve"> is generally a place where you </w:t>
            </w:r>
            <w:r w:rsidRPr="00375A40">
              <w:rPr>
                <w:b/>
                <w:u w:val="single"/>
              </w:rPr>
              <w:t>quest for</w:t>
            </w:r>
            <w:r w:rsidRPr="00375A40">
              <w:t xml:space="preserve"> </w:t>
            </w:r>
            <w:r w:rsidRPr="00375A40">
              <w:rPr>
                <w:b/>
                <w:highlight w:val="yellow"/>
                <w:u w:val="single"/>
              </w:rPr>
              <w:t xml:space="preserve">further or </w:t>
            </w:r>
            <w:r w:rsidRPr="00375A40">
              <w:rPr>
                <w:b/>
                <w:color w:val="FF0000"/>
                <w:highlight w:val="yellow"/>
                <w:u w:val="single"/>
              </w:rPr>
              <w:t>vocational education</w:t>
            </w:r>
            <w:r w:rsidRPr="00375A40">
              <w:rPr>
                <w:rFonts w:ascii="SimSun" w:eastAsia="SimSun" w:hAnsi="SimSun" w:cs="SimSun" w:hint="eastAsia"/>
                <w:b/>
                <w:color w:val="FF0000"/>
                <w:highlight w:val="yellow"/>
                <w:u w:val="single"/>
              </w:rPr>
              <w:t xml:space="preserve">职业教育 </w:t>
            </w:r>
            <w:r w:rsidRPr="00375A40">
              <w:rPr>
                <w:b/>
                <w:color w:val="FF0000"/>
                <w:highlight w:val="yellow"/>
                <w:u w:val="single"/>
              </w:rPr>
              <w:t>and vocational skills</w:t>
            </w:r>
            <w:r w:rsidRPr="00375A40">
              <w:t xml:space="preserve">, </w:t>
            </w:r>
            <w:r w:rsidRPr="00375A40">
              <w:rPr>
                <w:b/>
                <w:color w:val="FF0000"/>
                <w:highlight w:val="yellow"/>
              </w:rPr>
              <w:t>whereas</w:t>
            </w:r>
            <w:r w:rsidRPr="00375A40">
              <w:rPr>
                <w:rFonts w:ascii="SimSun" w:eastAsia="SimSun" w:hAnsi="SimSun" w:cs="SimSun" w:hint="eastAsia"/>
                <w:b/>
                <w:color w:val="FF0000"/>
                <w:highlight w:val="yellow"/>
              </w:rPr>
              <w:t>相比之下</w:t>
            </w:r>
            <w:r w:rsidRPr="00375A40">
              <w:t xml:space="preserve"> </w:t>
            </w:r>
            <w:r w:rsidRPr="00375A40">
              <w:rPr>
                <w:b/>
                <w:bCs/>
              </w:rPr>
              <w:t>university</w:t>
            </w:r>
            <w:r w:rsidRPr="00375A40">
              <w:t xml:space="preserve"> is where you study for a graduate or post-graduate degree, like master or </w:t>
            </w:r>
            <w:r w:rsidRPr="00375A40">
              <w:rPr>
                <w:b/>
                <w:u w:val="single"/>
              </w:rPr>
              <w:t>doctorate</w:t>
            </w:r>
            <w:r w:rsidRPr="00375A40">
              <w:t xml:space="preserve"> in arts areas, science, or education.</w:t>
            </w:r>
          </w:p>
          <w:p w:rsidR="00876450" w:rsidRPr="00375A40" w:rsidRDefault="00876450" w:rsidP="0001222E"/>
          <w:p w:rsidR="00123DFC" w:rsidRPr="00375A40" w:rsidRDefault="00123DFC" w:rsidP="00123DFC"/>
        </w:tc>
      </w:tr>
      <w:tr w:rsidR="00145935" w:rsidRPr="00375A40" w:rsidTr="009314D6">
        <w:tc>
          <w:tcPr>
            <w:tcW w:w="10915" w:type="dxa"/>
          </w:tcPr>
          <w:p w:rsidR="00145935" w:rsidRPr="00375A40" w:rsidRDefault="00145935" w:rsidP="002B7050">
            <w:pPr>
              <w:rPr>
                <w:b/>
                <w:highlight w:val="yellow"/>
              </w:rPr>
            </w:pPr>
            <w:r w:rsidRPr="00375A40">
              <w:rPr>
                <w:b/>
                <w:highlight w:val="yellow"/>
              </w:rPr>
              <w:t xml:space="preserve">[ </w:t>
            </w:r>
            <w:r w:rsidRPr="00375A40">
              <w:rPr>
                <w:rFonts w:hint="eastAsia"/>
                <w:b/>
                <w:highlight w:val="yellow"/>
              </w:rPr>
              <w:t>当时在任的</w:t>
            </w:r>
            <w:r w:rsidRPr="00375A40">
              <w:rPr>
                <w:b/>
                <w:highlight w:val="yellow"/>
              </w:rPr>
              <w:t>then-CEO; then-director</w:t>
            </w:r>
            <w:r w:rsidRPr="00375A40">
              <w:rPr>
                <w:rFonts w:hint="eastAsia"/>
                <w:b/>
                <w:highlight w:val="yellow"/>
              </w:rPr>
              <w:t xml:space="preserve"> </w:t>
            </w:r>
            <w:r w:rsidRPr="00375A40">
              <w:rPr>
                <w:b/>
                <w:highlight w:val="yellow"/>
              </w:rPr>
              <w:t xml:space="preserve">V.S.  </w:t>
            </w:r>
            <w:r w:rsidRPr="00375A40">
              <w:rPr>
                <w:rFonts w:hint="eastAsia"/>
                <w:b/>
                <w:highlight w:val="yellow"/>
              </w:rPr>
              <w:t>现任的／在职的</w:t>
            </w:r>
            <w:r w:rsidRPr="00375A40">
              <w:rPr>
                <w:b/>
                <w:highlight w:val="yellow"/>
              </w:rPr>
              <w:t>the incumbent CEO/the sitting CEO</w:t>
            </w:r>
            <w:r w:rsidRPr="00375A40">
              <w:rPr>
                <w:rFonts w:hint="eastAsia"/>
                <w:b/>
                <w:highlight w:val="yellow"/>
              </w:rPr>
              <w:t>]</w:t>
            </w:r>
          </w:p>
          <w:p w:rsidR="00145935" w:rsidRPr="00375A40" w:rsidRDefault="00145935" w:rsidP="002B7050">
            <w:r w:rsidRPr="00375A40">
              <w:lastRenderedPageBreak/>
              <w:t xml:space="preserve">e.g. It's been 20 years since Richard, </w:t>
            </w:r>
            <w:hyperlink r:id="rId113" w:history="1">
              <w:r w:rsidRPr="00375A40">
                <w:rPr>
                  <w:rStyle w:val="Hyperlink"/>
                  <w:color w:val="auto"/>
                </w:rPr>
                <w:t>Hong Kong</w:t>
              </w:r>
            </w:hyperlink>
            <w:r w:rsidRPr="00375A40">
              <w:t xml:space="preserve">'s </w:t>
            </w:r>
            <w:r w:rsidRPr="00375A40">
              <w:rPr>
                <w:b/>
                <w:u w:val="single"/>
              </w:rPr>
              <w:t xml:space="preserve">then-director </w:t>
            </w:r>
            <w:r w:rsidRPr="00375A40">
              <w:t xml:space="preserve">of </w:t>
            </w:r>
            <w:r w:rsidRPr="00375A40">
              <w:rPr>
                <w:b/>
                <w:highlight w:val="yellow"/>
                <w:u w:val="single"/>
              </w:rPr>
              <w:t>civil aviation</w:t>
            </w:r>
            <w:r w:rsidR="00C87896" w:rsidRPr="00375A40">
              <w:rPr>
                <w:b/>
                <w:highlight w:val="yellow"/>
                <w:u w:val="single"/>
              </w:rPr>
              <w:t xml:space="preserve"> </w:t>
            </w:r>
            <w:r w:rsidRPr="00375A40">
              <w:rPr>
                <w:b/>
                <w:highlight w:val="yellow"/>
                <w:u w:val="single"/>
              </w:rPr>
              <w:t>(</w:t>
            </w:r>
            <w:r w:rsidRPr="00375A40">
              <w:rPr>
                <w:rFonts w:ascii="SimSun" w:eastAsia="SimSun" w:hAnsi="SimSun" w:cs="SimSun" w:hint="eastAsia"/>
                <w:b/>
                <w:highlight w:val="yellow"/>
                <w:u w:val="single"/>
              </w:rPr>
              <w:t>连读</w:t>
            </w:r>
            <w:r w:rsidR="00C87896" w:rsidRPr="00375A40">
              <w:rPr>
                <w:rFonts w:ascii="SimSun" w:eastAsia="SimSun" w:hAnsi="SimSun" w:cs="SimSun" w:hint="eastAsia"/>
                <w:b/>
                <w:highlight w:val="yellow"/>
                <w:u w:val="single"/>
              </w:rPr>
              <w:t>)</w:t>
            </w:r>
            <w:r w:rsidRPr="00375A40">
              <w:rPr>
                <w:rFonts w:ascii="SimSun" w:eastAsia="SimSun" w:hAnsi="SimSun" w:cs="SimSun" w:hint="eastAsia"/>
                <w:b/>
                <w:highlight w:val="yellow"/>
                <w:u w:val="single"/>
              </w:rPr>
              <w:t>民航</w:t>
            </w:r>
            <w:r w:rsidRPr="00375A40">
              <w:t xml:space="preserve">, bid farewell and turned off the lights at </w:t>
            </w:r>
            <w:hyperlink r:id="rId114" w:tgtFrame="_blank" w:history="1">
              <w:r w:rsidRPr="00375A40">
                <w:rPr>
                  <w:rStyle w:val="Hyperlink"/>
                  <w:color w:val="auto"/>
                </w:rPr>
                <w:t xml:space="preserve">Hong Kong Kai </w:t>
              </w:r>
              <w:proofErr w:type="spellStart"/>
              <w:r w:rsidRPr="00375A40">
                <w:rPr>
                  <w:rStyle w:val="Hyperlink"/>
                  <w:color w:val="auto"/>
                </w:rPr>
                <w:t>Tak</w:t>
              </w:r>
              <w:proofErr w:type="spellEnd"/>
              <w:r w:rsidRPr="00375A40">
                <w:rPr>
                  <w:rStyle w:val="Hyperlink"/>
                  <w:color w:val="auto"/>
                </w:rPr>
                <w:t xml:space="preserve"> International Airport</w:t>
              </w:r>
            </w:hyperlink>
            <w:r w:rsidRPr="00375A40">
              <w:t>.</w:t>
            </w:r>
          </w:p>
          <w:p w:rsidR="00145935" w:rsidRPr="00375A40" w:rsidRDefault="00145935" w:rsidP="002B7050">
            <w:pPr>
              <w:rPr>
                <w:highlight w:val="yellow"/>
              </w:rPr>
            </w:pPr>
          </w:p>
        </w:tc>
      </w:tr>
      <w:tr w:rsidR="00EF71F7" w:rsidRPr="00375A40" w:rsidTr="009314D6">
        <w:tc>
          <w:tcPr>
            <w:tcW w:w="10915" w:type="dxa"/>
          </w:tcPr>
          <w:p w:rsidR="008C0AA6" w:rsidRPr="00375A40" w:rsidRDefault="008C0AA6" w:rsidP="008C0AA6">
            <w:r w:rsidRPr="00375A40">
              <w:lastRenderedPageBreak/>
              <w:t>bachelor</w:t>
            </w:r>
          </w:p>
          <w:p w:rsidR="00754F61" w:rsidRPr="00375A40" w:rsidRDefault="008C0AA6" w:rsidP="008C0AA6">
            <w:r w:rsidRPr="00375A40">
              <w:rPr>
                <w:rFonts w:hint="eastAsia"/>
              </w:rPr>
              <w:t>1</w:t>
            </w:r>
            <w:r w:rsidRPr="00375A40">
              <w:t>.</w:t>
            </w:r>
            <w:r w:rsidRPr="00375A40">
              <w:rPr>
                <w:rFonts w:hint="eastAsia"/>
              </w:rPr>
              <w:t>未婚男子，单身汉</w:t>
            </w:r>
            <w:r w:rsidR="00EF71F7" w:rsidRPr="00375A40">
              <w:t>a man who has never been married</w:t>
            </w:r>
            <w:r w:rsidRPr="00375A40">
              <w:br/>
            </w:r>
            <w:r w:rsidR="00EF71F7" w:rsidRPr="00375A40">
              <w:rPr>
                <w:rFonts w:hint="eastAsia"/>
                <w:b/>
                <w:color w:val="FF0000"/>
                <w:highlight w:val="yellow"/>
              </w:rPr>
              <w:t>〔尤指在男子结婚前一晚举行的〕单身聚</w:t>
            </w:r>
            <w:r w:rsidR="00EF71F7" w:rsidRPr="00375A40">
              <w:rPr>
                <w:b/>
                <w:color w:val="FF0000"/>
                <w:highlight w:val="yellow"/>
              </w:rPr>
              <w:t>会 [bachelor</w:t>
            </w:r>
            <w:r w:rsidRPr="00375A40">
              <w:rPr>
                <w:b/>
                <w:color w:val="FF0000"/>
                <w:highlight w:val="yellow"/>
              </w:rPr>
              <w:t xml:space="preserve"> </w:t>
            </w:r>
            <w:r w:rsidR="00EF71F7" w:rsidRPr="00375A40">
              <w:rPr>
                <w:b/>
                <w:color w:val="FF0000"/>
                <w:highlight w:val="yellow"/>
              </w:rPr>
              <w:t>party</w:t>
            </w:r>
            <w:r w:rsidRPr="00375A40">
              <w:rPr>
                <w:b/>
                <w:color w:val="FF0000"/>
                <w:highlight w:val="yellow"/>
              </w:rPr>
              <w:t>=</w:t>
            </w:r>
            <w:r w:rsidR="00EF71F7" w:rsidRPr="00375A40">
              <w:rPr>
                <w:b/>
                <w:color w:val="FF0000"/>
                <w:highlight w:val="yellow"/>
              </w:rPr>
              <w:t xml:space="preserve"> stag night</w:t>
            </w:r>
            <w:r w:rsidRPr="00375A40">
              <w:rPr>
                <w:b/>
                <w:color w:val="FF0000"/>
                <w:highlight w:val="yellow"/>
              </w:rPr>
              <w:t>]</w:t>
            </w:r>
            <w:r w:rsidR="00EF71F7" w:rsidRPr="00375A40">
              <w:rPr>
                <w:color w:val="FF0000"/>
              </w:rPr>
              <w:t> </w:t>
            </w:r>
            <w:r w:rsidR="00EF71F7" w:rsidRPr="00375A40">
              <w:t>a party for a man and his male friends before he gets married, especially on the night before his wedding</w:t>
            </w:r>
            <w:r w:rsidRPr="00375A40">
              <w:t xml:space="preserve"> = a night before a man’s wedding, which he spends with his male friends, drinking or having a party</w:t>
            </w:r>
          </w:p>
          <w:p w:rsidR="0086041F" w:rsidRPr="00375A40" w:rsidRDefault="00754F61" w:rsidP="008C0AA6">
            <w:r w:rsidRPr="00375A40">
              <w:t xml:space="preserve"> </w:t>
            </w:r>
            <w:r w:rsidR="0086041F" w:rsidRPr="00375A40">
              <w:t xml:space="preserve">e.g. </w:t>
            </w:r>
            <w:r w:rsidR="00EF71F7" w:rsidRPr="00375A40">
              <w:t>Gerald was 38, and a confirmed bachelor (= a man who has decided that he will never marry</w:t>
            </w:r>
            <w:proofErr w:type="gramStart"/>
            <w:r w:rsidR="00EF71F7" w:rsidRPr="00375A40">
              <w:t>) .</w:t>
            </w:r>
            <w:proofErr w:type="gramEnd"/>
            <w:r w:rsidR="00EF71F7" w:rsidRPr="00375A40">
              <w:t xml:space="preserve"> </w:t>
            </w:r>
          </w:p>
          <w:p w:rsidR="00CE37CA" w:rsidRPr="00375A40" w:rsidRDefault="00CE37CA" w:rsidP="008C0AA6"/>
          <w:p w:rsidR="00E10D96" w:rsidRPr="00375A40" w:rsidRDefault="00EF71F7" w:rsidP="00E10D96">
            <w:r w:rsidRPr="00375A40">
              <w:t>2.</w:t>
            </w:r>
            <w:r w:rsidR="00583F17" w:rsidRPr="00375A40">
              <w:rPr>
                <w:rFonts w:hint="eastAsia"/>
              </w:rPr>
              <w:t xml:space="preserve"> </w:t>
            </w:r>
            <w:r w:rsidR="00D96BF0" w:rsidRPr="00375A40">
              <w:rPr>
                <w:rFonts w:hint="eastAsia"/>
              </w:rPr>
              <w:t>文学士</w:t>
            </w:r>
            <w:r w:rsidR="00D96BF0" w:rsidRPr="00375A40">
              <w:t>/</w:t>
            </w:r>
            <w:r w:rsidR="00D96BF0" w:rsidRPr="00375A40">
              <w:rPr>
                <w:rFonts w:hint="eastAsia"/>
              </w:rPr>
              <w:t>理学士</w:t>
            </w:r>
            <w:r w:rsidR="00D96BF0" w:rsidRPr="00375A40">
              <w:t>/</w:t>
            </w:r>
            <w:r w:rsidR="00D96BF0" w:rsidRPr="00375A40">
              <w:rPr>
                <w:rFonts w:hint="eastAsia"/>
              </w:rPr>
              <w:t>教育学士</w:t>
            </w:r>
            <w:r w:rsidR="00D96BF0" w:rsidRPr="00375A40">
              <w:t>等</w:t>
            </w:r>
            <w:r w:rsidR="00E10D96" w:rsidRPr="00375A40">
              <w:t xml:space="preserve">bachelor is a first university degree in an arts subject, a science subject </w:t>
            </w:r>
          </w:p>
          <w:p w:rsidR="00EF71F7" w:rsidRPr="00375A40" w:rsidRDefault="00EF71F7" w:rsidP="008C0AA6"/>
          <w:p w:rsidR="00583F17" w:rsidRPr="00375A40" w:rsidRDefault="00583F17" w:rsidP="006718F0">
            <w:pPr>
              <w:pStyle w:val="ListParagraph"/>
              <w:numPr>
                <w:ilvl w:val="0"/>
                <w:numId w:val="24"/>
              </w:numPr>
            </w:pPr>
            <w:r w:rsidRPr="00375A40">
              <w:t>BA: Bachelor of Arts</w:t>
            </w:r>
          </w:p>
          <w:p w:rsidR="00583F17" w:rsidRPr="00375A40" w:rsidRDefault="00583F17" w:rsidP="006718F0">
            <w:pPr>
              <w:pStyle w:val="ListParagraph"/>
              <w:numPr>
                <w:ilvl w:val="0"/>
                <w:numId w:val="24"/>
              </w:numPr>
            </w:pPr>
            <w:r w:rsidRPr="00375A40">
              <w:t xml:space="preserve">BSC: </w:t>
            </w:r>
            <w:r w:rsidR="00E26776" w:rsidRPr="00375A40">
              <w:t xml:space="preserve">Bachelor of </w:t>
            </w:r>
            <w:r w:rsidRPr="00375A40">
              <w:t>Science</w:t>
            </w:r>
          </w:p>
          <w:p w:rsidR="00583F17" w:rsidRPr="00375A40" w:rsidRDefault="00583F17" w:rsidP="006718F0">
            <w:pPr>
              <w:pStyle w:val="ListParagraph"/>
              <w:numPr>
                <w:ilvl w:val="0"/>
                <w:numId w:val="24"/>
              </w:numPr>
            </w:pPr>
            <w:r w:rsidRPr="00375A40">
              <w:t xml:space="preserve">BED: </w:t>
            </w:r>
            <w:r w:rsidR="003E330E" w:rsidRPr="00375A40">
              <w:t xml:space="preserve">Bachelor of </w:t>
            </w:r>
            <w:r w:rsidRPr="00375A40">
              <w:t>Education etc</w:t>
            </w:r>
          </w:p>
          <w:p w:rsidR="00EF71F7" w:rsidRPr="00375A40" w:rsidRDefault="003D54F2" w:rsidP="008C0AA6">
            <w:proofErr w:type="spellStart"/>
            <w:proofErr w:type="gramStart"/>
            <w:r w:rsidRPr="00375A40">
              <w:t>e.g</w:t>
            </w:r>
            <w:proofErr w:type="spellEnd"/>
            <w:r w:rsidRPr="00375A40">
              <w:t xml:space="preserve"> </w:t>
            </w:r>
            <w:r w:rsidR="00C57FEB" w:rsidRPr="00375A40">
              <w:t>.</w:t>
            </w:r>
            <w:proofErr w:type="gramEnd"/>
          </w:p>
          <w:p w:rsidR="003D54F2" w:rsidRPr="00375A40" w:rsidRDefault="003D54F2" w:rsidP="008C0AA6">
            <w:r w:rsidRPr="00375A40">
              <w:rPr>
                <w:noProof/>
              </w:rPr>
              <w:drawing>
                <wp:inline distT="0" distB="0" distL="0" distR="0" wp14:anchorId="476590B6" wp14:editId="131BC4EE">
                  <wp:extent cx="5054803" cy="31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69900" cy="310931"/>
                          </a:xfrm>
                          <a:prstGeom prst="rect">
                            <a:avLst/>
                          </a:prstGeom>
                        </pic:spPr>
                      </pic:pic>
                    </a:graphicData>
                  </a:graphic>
                </wp:inline>
              </w:drawing>
            </w:r>
          </w:p>
          <w:p w:rsidR="00374E34" w:rsidRPr="00375A40" w:rsidRDefault="00374E34" w:rsidP="008C0AA6"/>
          <w:p w:rsidR="005B50FF" w:rsidRPr="00375A40" w:rsidRDefault="005B50FF" w:rsidP="005B50FF">
            <w:pPr>
              <w:rPr>
                <w:b/>
              </w:rPr>
            </w:pPr>
            <w:r w:rsidRPr="00375A40">
              <w:rPr>
                <w:b/>
              </w:rPr>
              <w:t xml:space="preserve">Bachelor </w:t>
            </w:r>
            <w:r w:rsidR="00530CC4" w:rsidRPr="00375A40">
              <w:rPr>
                <w:b/>
              </w:rPr>
              <w:sym w:font="Wingdings" w:char="F0E8"/>
            </w:r>
            <w:r w:rsidR="00530CC4" w:rsidRPr="00375A40">
              <w:rPr>
                <w:b/>
              </w:rPr>
              <w:t xml:space="preserve"> </w:t>
            </w:r>
            <w:r w:rsidRPr="00375A40">
              <w:rPr>
                <w:b/>
              </w:rPr>
              <w:t xml:space="preserve">master </w:t>
            </w:r>
            <w:r w:rsidR="00530CC4" w:rsidRPr="00375A40">
              <w:rPr>
                <w:b/>
              </w:rPr>
              <w:sym w:font="Wingdings" w:char="F0E8"/>
            </w:r>
            <w:r w:rsidR="00530CC4" w:rsidRPr="00375A40">
              <w:rPr>
                <w:b/>
              </w:rPr>
              <w:t xml:space="preserve"> </w:t>
            </w:r>
            <w:r w:rsidRPr="00375A40">
              <w:rPr>
                <w:b/>
              </w:rPr>
              <w:t xml:space="preserve"> doctorate: </w:t>
            </w:r>
            <w:r w:rsidRPr="00375A40">
              <w:rPr>
                <w:rFonts w:hint="eastAsia"/>
                <w:b/>
              </w:rPr>
              <w:t>博士学位</w:t>
            </w:r>
            <w:r w:rsidRPr="00375A40">
              <w:rPr>
                <w:b/>
              </w:rPr>
              <w:t>['</w:t>
            </w:r>
            <w:proofErr w:type="spellStart"/>
            <w:r w:rsidRPr="00375A40">
              <w:rPr>
                <w:b/>
              </w:rPr>
              <w:t>dɒkt</w:t>
            </w:r>
            <w:proofErr w:type="spellEnd"/>
            <w:r w:rsidRPr="00375A40">
              <w:rPr>
                <w:b/>
              </w:rPr>
              <w:t> ə r</w:t>
            </w:r>
            <w:r w:rsidR="002F73BC" w:rsidRPr="00375A40">
              <w:rPr>
                <w:b/>
              </w:rPr>
              <w:t>ite</w:t>
            </w:r>
            <w:r w:rsidRPr="00375A40">
              <w:rPr>
                <w:b/>
              </w:rPr>
              <w:t xml:space="preserve">]  a doctorate is the highest degree awarded by a university. </w:t>
            </w:r>
          </w:p>
          <w:p w:rsidR="005B50FF" w:rsidRPr="00375A40" w:rsidRDefault="005B50FF" w:rsidP="008C0AA6"/>
          <w:p w:rsidR="00E93C2B" w:rsidRPr="00375A40" w:rsidRDefault="00E93C2B" w:rsidP="006718F0">
            <w:pPr>
              <w:pStyle w:val="ListParagraph"/>
              <w:numPr>
                <w:ilvl w:val="0"/>
                <w:numId w:val="24"/>
              </w:numPr>
            </w:pPr>
            <w:r w:rsidRPr="00375A40">
              <w:t xml:space="preserve">MA: </w:t>
            </w:r>
            <w:proofErr w:type="gramStart"/>
            <w:r w:rsidRPr="00375A40">
              <w:t>master of arts</w:t>
            </w:r>
            <w:proofErr w:type="gramEnd"/>
          </w:p>
          <w:p w:rsidR="00E93C2B" w:rsidRPr="00375A40" w:rsidRDefault="00E93C2B" w:rsidP="006718F0">
            <w:pPr>
              <w:pStyle w:val="ListParagraph"/>
              <w:numPr>
                <w:ilvl w:val="0"/>
                <w:numId w:val="24"/>
              </w:numPr>
            </w:pPr>
            <w:r w:rsidRPr="00375A40">
              <w:t xml:space="preserve">MSC: </w:t>
            </w:r>
            <w:proofErr w:type="gramStart"/>
            <w:r w:rsidRPr="00375A40">
              <w:t>master of science</w:t>
            </w:r>
            <w:proofErr w:type="gramEnd"/>
          </w:p>
          <w:p w:rsidR="00E93C2B" w:rsidRPr="00375A40" w:rsidRDefault="00E93C2B" w:rsidP="006718F0">
            <w:pPr>
              <w:pStyle w:val="ListParagraph"/>
              <w:numPr>
                <w:ilvl w:val="0"/>
                <w:numId w:val="24"/>
              </w:numPr>
            </w:pPr>
            <w:r w:rsidRPr="00375A40">
              <w:t xml:space="preserve">MED: </w:t>
            </w:r>
            <w:proofErr w:type="gramStart"/>
            <w:r w:rsidRPr="00375A40">
              <w:t>master of education</w:t>
            </w:r>
            <w:proofErr w:type="gramEnd"/>
          </w:p>
          <w:p w:rsidR="00A64B35" w:rsidRPr="00375A40" w:rsidRDefault="00A64B35" w:rsidP="00A64B35"/>
          <w:p w:rsidR="0021017C" w:rsidRPr="00375A40" w:rsidRDefault="00A64B35" w:rsidP="0021017C">
            <w:r w:rsidRPr="00375A40">
              <w:t>Doctorate:</w:t>
            </w:r>
            <w:r w:rsidR="0021017C" w:rsidRPr="00375A40">
              <w:rPr>
                <w:rFonts w:hint="eastAsia"/>
              </w:rPr>
              <w:t xml:space="preserve"> 博士学位</w:t>
            </w:r>
            <w:r w:rsidR="0021017C" w:rsidRPr="00375A40">
              <w:t>['</w:t>
            </w:r>
            <w:proofErr w:type="spellStart"/>
            <w:r w:rsidR="0021017C" w:rsidRPr="00375A40">
              <w:t>dɒkt</w:t>
            </w:r>
            <w:proofErr w:type="spellEnd"/>
            <w:r w:rsidR="0021017C" w:rsidRPr="00375A40">
              <w:t> ə </w:t>
            </w:r>
            <w:proofErr w:type="spellStart"/>
            <w:r w:rsidR="0021017C" w:rsidRPr="00375A40">
              <w:t>rɪt</w:t>
            </w:r>
            <w:proofErr w:type="spellEnd"/>
            <w:r w:rsidR="0021017C" w:rsidRPr="00375A40">
              <w:t>,'</w:t>
            </w:r>
            <w:proofErr w:type="spellStart"/>
            <w:r w:rsidR="0021017C" w:rsidRPr="00375A40">
              <w:t>dɒkt</w:t>
            </w:r>
            <w:proofErr w:type="spellEnd"/>
            <w:r w:rsidR="0021017C" w:rsidRPr="00375A40">
              <w:t> ə </w:t>
            </w:r>
            <w:proofErr w:type="spellStart"/>
            <w:r w:rsidR="0021017C" w:rsidRPr="00375A40">
              <w:t>rət</w:t>
            </w:r>
            <w:proofErr w:type="spellEnd"/>
            <w:r w:rsidR="0021017C" w:rsidRPr="00375A40">
              <w:t xml:space="preserve">] : a doctorate is the highest degree awarded by a university. </w:t>
            </w:r>
          </w:p>
          <w:p w:rsidR="00A64B35" w:rsidRPr="00375A40" w:rsidRDefault="00A64B35" w:rsidP="00A64B35"/>
          <w:p w:rsidR="00A64B35" w:rsidRPr="00375A40" w:rsidRDefault="00A64B35" w:rsidP="006718F0">
            <w:pPr>
              <w:pStyle w:val="ListParagraph"/>
              <w:numPr>
                <w:ilvl w:val="0"/>
                <w:numId w:val="24"/>
              </w:numPr>
            </w:pPr>
            <w:r w:rsidRPr="00375A40">
              <w:t xml:space="preserve">MD: </w:t>
            </w:r>
            <w:proofErr w:type="gramStart"/>
            <w:r w:rsidRPr="00375A40">
              <w:t>doctor of medicine</w:t>
            </w:r>
            <w:proofErr w:type="gramEnd"/>
          </w:p>
          <w:p w:rsidR="00A64B35" w:rsidRPr="00375A40" w:rsidRDefault="00A64B35" w:rsidP="006718F0">
            <w:pPr>
              <w:pStyle w:val="ListParagraph"/>
              <w:numPr>
                <w:ilvl w:val="0"/>
                <w:numId w:val="24"/>
              </w:numPr>
            </w:pPr>
            <w:r w:rsidRPr="00375A40">
              <w:t>PhD:</w:t>
            </w:r>
          </w:p>
          <w:p w:rsidR="008E7881" w:rsidRPr="00375A40" w:rsidRDefault="0021017C" w:rsidP="008C0AA6">
            <w:r w:rsidRPr="00375A40">
              <w:t xml:space="preserve">Professor </w:t>
            </w:r>
            <w:proofErr w:type="spellStart"/>
            <w:r w:rsidRPr="00375A40">
              <w:t>Lanphier</w:t>
            </w:r>
            <w:proofErr w:type="spellEnd"/>
            <w:r w:rsidRPr="00375A40">
              <w:t xml:space="preserve"> obtained his doctorate in </w:t>
            </w:r>
            <w:r w:rsidRPr="00375A40">
              <w:rPr>
                <w:b/>
                <w:color w:val="FF0000"/>
                <w:highlight w:val="yellow"/>
              </w:rPr>
              <w:t>social psychology</w:t>
            </w:r>
            <w:r w:rsidRPr="00375A40">
              <w:t xml:space="preserve"> from the University of Michigan.  </w:t>
            </w:r>
            <w:r w:rsidRPr="00375A40">
              <w:rPr>
                <w:rFonts w:hint="eastAsia"/>
              </w:rPr>
              <w:t>兰菲尔教授从密歇根大学获得了</w:t>
            </w:r>
            <w:r w:rsidRPr="00375A40">
              <w:rPr>
                <w:rFonts w:hint="eastAsia"/>
                <w:b/>
                <w:color w:val="FF0000"/>
                <w:highlight w:val="yellow"/>
              </w:rPr>
              <w:t>社会心理学</w:t>
            </w:r>
            <w:r w:rsidRPr="00375A40">
              <w:rPr>
                <w:rFonts w:hint="eastAsia"/>
              </w:rPr>
              <w:t>博士学位</w:t>
            </w:r>
          </w:p>
          <w:p w:rsidR="0021017C" w:rsidRPr="00375A40" w:rsidRDefault="0021017C" w:rsidP="008C0AA6"/>
        </w:tc>
      </w:tr>
      <w:tr w:rsidR="00DD3CED" w:rsidRPr="00375A40" w:rsidTr="009314D6">
        <w:tc>
          <w:tcPr>
            <w:tcW w:w="10915" w:type="dxa"/>
          </w:tcPr>
          <w:p w:rsidR="00DD3CED" w:rsidRPr="00375A40" w:rsidRDefault="00DD3CED" w:rsidP="00DD3CED">
            <w:r w:rsidRPr="00375A40">
              <w:rPr>
                <w:rFonts w:hint="eastAsia"/>
              </w:rPr>
              <w:t>我很喜欢x</w:t>
            </w:r>
            <w:r w:rsidRPr="00375A40">
              <w:t>xx</w:t>
            </w:r>
          </w:p>
          <w:p w:rsidR="00DD3CED" w:rsidRPr="00375A40" w:rsidRDefault="00DD3CED" w:rsidP="006718F0">
            <w:pPr>
              <w:pStyle w:val="ListParagraph"/>
              <w:numPr>
                <w:ilvl w:val="0"/>
                <w:numId w:val="26"/>
              </w:numPr>
            </w:pPr>
            <w:r w:rsidRPr="00375A40">
              <w:t xml:space="preserve">I’m </w:t>
            </w:r>
            <w:r w:rsidR="00DA0C7D" w:rsidRPr="00375A40">
              <w:t xml:space="preserve">so </w:t>
            </w:r>
            <w:r w:rsidRPr="00375A40">
              <w:t>crazy about it.</w:t>
            </w:r>
          </w:p>
          <w:p w:rsidR="00DD3CED" w:rsidRPr="00375A40" w:rsidRDefault="00DD3CED" w:rsidP="006718F0">
            <w:pPr>
              <w:pStyle w:val="ListParagraph"/>
              <w:numPr>
                <w:ilvl w:val="0"/>
                <w:numId w:val="26"/>
              </w:numPr>
              <w:rPr>
                <w:b/>
                <w:highlight w:val="yellow"/>
              </w:rPr>
            </w:pPr>
            <w:r w:rsidRPr="00375A40">
              <w:rPr>
                <w:b/>
                <w:highlight w:val="yellow"/>
              </w:rPr>
              <w:t>I’m so into it.</w:t>
            </w:r>
          </w:p>
          <w:p w:rsidR="00DD3CED" w:rsidRPr="00375A40" w:rsidRDefault="00DD3CED" w:rsidP="006718F0">
            <w:pPr>
              <w:pStyle w:val="ListParagraph"/>
              <w:numPr>
                <w:ilvl w:val="0"/>
                <w:numId w:val="26"/>
              </w:numPr>
            </w:pPr>
            <w:r w:rsidRPr="00375A40">
              <w:t>I’m so addicted to it.</w:t>
            </w:r>
          </w:p>
          <w:p w:rsidR="00DD3CED" w:rsidRPr="00375A40" w:rsidRDefault="00DD3CED" w:rsidP="00DD3CED"/>
        </w:tc>
      </w:tr>
      <w:tr w:rsidR="008B4A11" w:rsidRPr="00375A40" w:rsidTr="009314D6">
        <w:tc>
          <w:tcPr>
            <w:tcW w:w="10915" w:type="dxa"/>
          </w:tcPr>
          <w:p w:rsidR="00A8594C" w:rsidRPr="00375A40" w:rsidRDefault="00676C94" w:rsidP="00676C94">
            <w:r w:rsidRPr="00375A40">
              <w:rPr>
                <w:rFonts w:hint="eastAsia"/>
              </w:rPr>
              <w:t>社会学</w:t>
            </w:r>
            <w:r w:rsidR="00A8594C" w:rsidRPr="00375A40">
              <w:t>[</w:t>
            </w:r>
            <w:proofErr w:type="spellStart"/>
            <w:r w:rsidR="00A8594C" w:rsidRPr="00375A40">
              <w:t>səʊ</w:t>
            </w:r>
            <w:r w:rsidR="00A8594C" w:rsidRPr="00375A40">
              <w:rPr>
                <w:b/>
                <w:color w:val="FF0000"/>
                <w:highlight w:val="yellow"/>
              </w:rPr>
              <w:t>ʃɪ</w:t>
            </w:r>
            <w:r w:rsidR="00A8594C" w:rsidRPr="00375A40">
              <w:t>'ɑlədʒi</w:t>
            </w:r>
            <w:proofErr w:type="spellEnd"/>
            <w:r w:rsidR="00A8594C" w:rsidRPr="00375A40">
              <w:t>] social</w:t>
            </w:r>
            <w:r w:rsidR="00041ED4" w:rsidRPr="00375A40">
              <w:sym w:font="Wingdings" w:char="F0E8"/>
            </w:r>
            <w:r w:rsidR="00A8594C" w:rsidRPr="00375A40">
              <w:t xml:space="preserve"> </w:t>
            </w:r>
            <w:r w:rsidR="00A8594C" w:rsidRPr="00375A40">
              <w:rPr>
                <w:b/>
                <w:color w:val="FF0000"/>
                <w:highlight w:val="yellow"/>
              </w:rPr>
              <w:t>soci</w:t>
            </w:r>
            <w:r w:rsidR="00A8594C" w:rsidRPr="00375A40">
              <w:rPr>
                <w:b/>
                <w:color w:val="FF0000"/>
                <w:highlight w:val="yellow"/>
                <w:u w:val="single"/>
              </w:rPr>
              <w:t>ology</w:t>
            </w:r>
            <w:r w:rsidR="00A8594C" w:rsidRPr="00375A40">
              <w:rPr>
                <w:color w:val="FF0000"/>
                <w:u w:val="single"/>
              </w:rPr>
              <w:t> </w:t>
            </w:r>
          </w:p>
          <w:p w:rsidR="00A8594C" w:rsidRPr="00375A40" w:rsidRDefault="00A8594C" w:rsidP="00A8594C">
            <w:r w:rsidRPr="00375A40">
              <w:t>1.</w:t>
            </w:r>
            <w:hyperlink r:id="rId116" w:history="1">
              <w:r w:rsidRPr="00375A40">
                <w:rPr>
                  <w:rStyle w:val="Hyperlink"/>
                </w:rPr>
                <w:t>N-UNCOUNT </w:t>
              </w:r>
            </w:hyperlink>
            <w:r w:rsidRPr="00375A40">
              <w:t xml:space="preserve">Sociology is the study of society or of the way society is organized. </w:t>
            </w:r>
            <w:r w:rsidRPr="00375A40">
              <w:rPr>
                <w:rFonts w:hint="eastAsia"/>
              </w:rPr>
              <w:t>社会学</w:t>
            </w:r>
          </w:p>
          <w:p w:rsidR="00A8594C" w:rsidRPr="00375A40" w:rsidRDefault="00A8594C" w:rsidP="00A8594C">
            <w:r w:rsidRPr="00375A40">
              <w:t>2.</w:t>
            </w:r>
            <w:hyperlink r:id="rId117" w:history="1">
              <w:r w:rsidRPr="00375A40">
                <w:rPr>
                  <w:rStyle w:val="Hyperlink"/>
                </w:rPr>
                <w:t>ADJ </w:t>
              </w:r>
            </w:hyperlink>
            <w:r w:rsidRPr="00375A40">
              <w:rPr>
                <w:rFonts w:hint="eastAsia"/>
              </w:rPr>
              <w:t>社会学的</w:t>
            </w:r>
          </w:p>
          <w:p w:rsidR="00A8594C" w:rsidRPr="00375A40" w:rsidRDefault="00A8594C" w:rsidP="00A8594C">
            <w:r w:rsidRPr="00375A40">
              <w:t>•  Psychological and sociological studies were emphasizing the importance of the family.  </w:t>
            </w:r>
            <w:r w:rsidRPr="00375A40">
              <w:rPr>
                <w:rFonts w:hint="eastAsia"/>
              </w:rPr>
              <w:t>心理学和社会学研究都在强调家庭的重要性。</w:t>
            </w:r>
          </w:p>
          <w:p w:rsidR="00A8594C" w:rsidRPr="00375A40" w:rsidRDefault="00A8594C" w:rsidP="00A8594C"/>
          <w:p w:rsidR="008B4A11" w:rsidRPr="00375A40" w:rsidRDefault="008B4A11" w:rsidP="00A8594C"/>
        </w:tc>
      </w:tr>
      <w:tr w:rsidR="00CC38AB" w:rsidRPr="00375A40" w:rsidTr="009314D6">
        <w:tc>
          <w:tcPr>
            <w:tcW w:w="10915" w:type="dxa"/>
          </w:tcPr>
          <w:p w:rsidR="00CC38AB" w:rsidRPr="00375A40" w:rsidRDefault="00FA452D" w:rsidP="00CC38AB">
            <w:r w:rsidRPr="00375A40">
              <w:rPr>
                <w:rFonts w:hint="eastAsia"/>
              </w:rPr>
              <w:t>相比之下，然而</w:t>
            </w:r>
            <w:r w:rsidRPr="00375A40">
              <w:t xml:space="preserve"> (</w:t>
            </w:r>
            <w:r w:rsidRPr="00375A40">
              <w:rPr>
                <w:rFonts w:hint="eastAsia"/>
              </w:rPr>
              <w:t>引导与主句内容相对比的评论</w:t>
            </w:r>
            <w:r w:rsidRPr="00375A40">
              <w:t>)</w:t>
            </w:r>
            <w:r w:rsidR="00CC38AB" w:rsidRPr="00375A40">
              <w:t>/</w:t>
            </w:r>
            <w:proofErr w:type="spellStart"/>
            <w:r w:rsidR="00CC38AB" w:rsidRPr="00375A40">
              <w:t>wɛərˈæz</w:t>
            </w:r>
            <w:proofErr w:type="spellEnd"/>
            <w:r w:rsidR="00CC38AB" w:rsidRPr="00375A40">
              <w:t xml:space="preserve">/ whereas:  </w:t>
            </w:r>
            <w:hyperlink r:id="rId118" w:history="1">
              <w:r w:rsidR="00CC38AB" w:rsidRPr="00375A40">
                <w:rPr>
                  <w:rStyle w:val="Hyperlink"/>
                </w:rPr>
                <w:t>CONJ </w:t>
              </w:r>
            </w:hyperlink>
            <w:r w:rsidR="00CC38AB" w:rsidRPr="00375A40">
              <w:t xml:space="preserve">You use whereas to introduce a comment that </w:t>
            </w:r>
            <w:r w:rsidR="00CC38AB" w:rsidRPr="00375A40">
              <w:rPr>
                <w:b/>
                <w:highlight w:val="yellow"/>
                <w:u w:val="single"/>
              </w:rPr>
              <w:t>contrasts with</w:t>
            </w:r>
            <w:r w:rsidR="00CC38AB" w:rsidRPr="00375A40">
              <w:t xml:space="preserve"> what is said in the main clause. </w:t>
            </w:r>
          </w:p>
          <w:p w:rsidR="00CC38AB" w:rsidRPr="00375A40" w:rsidRDefault="00CC38AB" w:rsidP="00CC38AB">
            <w:r w:rsidRPr="00375A40">
              <w:lastRenderedPageBreak/>
              <w:t xml:space="preserve">e.g. </w:t>
            </w:r>
            <w:r w:rsidR="00F55835" w:rsidRPr="00375A40">
              <w:t>T</w:t>
            </w:r>
            <w:r w:rsidRPr="00375A40">
              <w:t>he old system was fairly complicated</w:t>
            </w:r>
            <w:r w:rsidR="00F55835" w:rsidRPr="00375A40">
              <w:t>,</w:t>
            </w:r>
            <w:r w:rsidRPr="00375A40">
              <w:t xml:space="preserve"> </w:t>
            </w:r>
            <w:r w:rsidRPr="00375A40">
              <w:rPr>
                <w:b/>
                <w:highlight w:val="yellow"/>
              </w:rPr>
              <w:t>whereas</w:t>
            </w:r>
            <w:r w:rsidRPr="00375A40">
              <w:t xml:space="preserve"> the new system is really very simple. 旧系统相当复杂，</w:t>
            </w:r>
            <w:r w:rsidR="00F55835" w:rsidRPr="00375A40">
              <w:rPr>
                <w:rFonts w:hint="eastAsia"/>
                <w:b/>
                <w:highlight w:val="yellow"/>
                <w:u w:val="single"/>
              </w:rPr>
              <w:t>相比之下,</w:t>
            </w:r>
            <w:r w:rsidRPr="00375A40">
              <w:rPr>
                <w:b/>
                <w:highlight w:val="yellow"/>
                <w:u w:val="single"/>
              </w:rPr>
              <w:t>而</w:t>
            </w:r>
            <w:r w:rsidR="00F55835" w:rsidRPr="00375A40">
              <w:rPr>
                <w:rFonts w:hint="eastAsia"/>
              </w:rPr>
              <w:t xml:space="preserve"> </w:t>
            </w:r>
            <w:r w:rsidRPr="00375A40">
              <w:t>新系统却很简</w:t>
            </w:r>
            <w:r w:rsidRPr="00375A40">
              <w:rPr>
                <w:rFonts w:hint="eastAsia"/>
              </w:rPr>
              <w:t>单</w:t>
            </w:r>
          </w:p>
          <w:p w:rsidR="00CC38AB" w:rsidRPr="00375A40" w:rsidRDefault="00F55835" w:rsidP="00CC38AB">
            <w:r w:rsidRPr="00375A40">
              <w:t xml:space="preserve">e.g. In the UK, </w:t>
            </w:r>
            <w:r w:rsidRPr="00375A40">
              <w:rPr>
                <w:b/>
                <w:bCs/>
              </w:rPr>
              <w:t>college</w:t>
            </w:r>
            <w:r w:rsidRPr="00375A40">
              <w:t xml:space="preserve"> is generally a place where </w:t>
            </w:r>
            <w:r w:rsidR="00742CE4" w:rsidRPr="00375A40">
              <w:t>you</w:t>
            </w:r>
            <w:r w:rsidR="002B24B3" w:rsidRPr="00375A40">
              <w:t xml:space="preserve"> </w:t>
            </w:r>
            <w:r w:rsidRPr="00375A40">
              <w:rPr>
                <w:b/>
                <w:u w:val="single"/>
              </w:rPr>
              <w:t>quest for</w:t>
            </w:r>
            <w:r w:rsidRPr="00375A40">
              <w:t xml:space="preserve"> </w:t>
            </w:r>
            <w:r w:rsidRPr="00375A40">
              <w:rPr>
                <w:b/>
                <w:highlight w:val="yellow"/>
                <w:u w:val="single"/>
              </w:rPr>
              <w:t xml:space="preserve">further or </w:t>
            </w:r>
            <w:r w:rsidRPr="00375A40">
              <w:rPr>
                <w:b/>
                <w:color w:val="FF0000"/>
                <w:highlight w:val="yellow"/>
                <w:u w:val="single"/>
              </w:rPr>
              <w:t>vocational education</w:t>
            </w:r>
            <w:r w:rsidR="002B3F9E" w:rsidRPr="00375A40">
              <w:rPr>
                <w:rFonts w:ascii="SimSun" w:eastAsia="SimSun" w:hAnsi="SimSun" w:cs="SimSun" w:hint="eastAsia"/>
                <w:b/>
                <w:color w:val="FF0000"/>
                <w:highlight w:val="yellow"/>
                <w:u w:val="single"/>
              </w:rPr>
              <w:t>职业教育</w:t>
            </w:r>
            <w:r w:rsidR="00E77673" w:rsidRPr="00375A40">
              <w:rPr>
                <w:rFonts w:ascii="SimSun" w:eastAsia="SimSun" w:hAnsi="SimSun" w:cs="SimSun" w:hint="eastAsia"/>
                <w:b/>
                <w:color w:val="FF0000"/>
                <w:highlight w:val="yellow"/>
                <w:u w:val="single"/>
              </w:rPr>
              <w:t xml:space="preserve"> </w:t>
            </w:r>
            <w:r w:rsidR="00E77673" w:rsidRPr="00375A40">
              <w:rPr>
                <w:b/>
                <w:color w:val="FF0000"/>
                <w:highlight w:val="yellow"/>
                <w:u w:val="single"/>
              </w:rPr>
              <w:t>and vocational skills</w:t>
            </w:r>
            <w:r w:rsidRPr="00375A40">
              <w:t xml:space="preserve">, </w:t>
            </w:r>
            <w:proofErr w:type="spellStart"/>
            <w:r w:rsidRPr="00375A40">
              <w:rPr>
                <w:b/>
                <w:color w:val="FF0000"/>
                <w:highlight w:val="yellow"/>
              </w:rPr>
              <w:t>wherea</w:t>
            </w:r>
            <w:proofErr w:type="spellEnd"/>
            <w:r w:rsidRPr="00375A40">
              <w:rPr>
                <w:b/>
                <w:color w:val="FF0000"/>
                <w:highlight w:val="yellow"/>
              </w:rPr>
              <w:t>s</w:t>
            </w:r>
            <w:r w:rsidRPr="00375A40">
              <w:rPr>
                <w:rFonts w:ascii="SimSun" w:eastAsia="SimSun" w:hAnsi="SimSun" w:cs="SimSun" w:hint="eastAsia"/>
              </w:rPr>
              <w:t>相比之下</w:t>
            </w:r>
            <w:r w:rsidRPr="00375A40">
              <w:t xml:space="preserve"> </w:t>
            </w:r>
            <w:r w:rsidRPr="00375A40">
              <w:rPr>
                <w:b/>
                <w:bCs/>
              </w:rPr>
              <w:t>university</w:t>
            </w:r>
            <w:r w:rsidRPr="00375A40">
              <w:t xml:space="preserve"> is where you study for a graduate or post-graduate degree</w:t>
            </w:r>
            <w:r w:rsidR="0001222E" w:rsidRPr="00375A40">
              <w:t>, like master or doctorate in arts areas, science, or education.</w:t>
            </w:r>
          </w:p>
          <w:p w:rsidR="0001222E" w:rsidRPr="00375A40" w:rsidRDefault="0001222E" w:rsidP="00CC38AB"/>
        </w:tc>
      </w:tr>
    </w:tbl>
    <w:p w:rsidR="00843C36" w:rsidRPr="00375A40" w:rsidRDefault="00843C36" w:rsidP="00843C36"/>
    <w:p w:rsidR="006E6D2D" w:rsidRPr="00375A40" w:rsidRDefault="006E6D2D" w:rsidP="006E6D2D"/>
    <w:p w:rsidR="00DE0F38" w:rsidRPr="00375A40" w:rsidRDefault="00DE0F38" w:rsidP="00DE0F38">
      <w:pPr>
        <w:pStyle w:val="Heading1"/>
      </w:pPr>
      <w:r w:rsidRPr="00375A40">
        <w:t>Part1) Describe education background</w:t>
      </w:r>
    </w:p>
    <w:p w:rsidR="00860A44" w:rsidRPr="00375A40" w:rsidRDefault="00860A44" w:rsidP="00860A44">
      <w:r w:rsidRPr="00375A40">
        <w:t>##</w:t>
      </w:r>
    </w:p>
    <w:p w:rsidR="00084928" w:rsidRPr="00375A40" w:rsidRDefault="00084928" w:rsidP="00084928">
      <w:r w:rsidRPr="00375A40">
        <w:rPr>
          <w:noProof/>
        </w:rPr>
        <w:drawing>
          <wp:inline distT="0" distB="0" distL="0" distR="0" wp14:anchorId="701BA91A" wp14:editId="07C99725">
            <wp:extent cx="6016625" cy="59880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016625" cy="598805"/>
                    </a:xfrm>
                    <a:prstGeom prst="rect">
                      <a:avLst/>
                    </a:prstGeom>
                  </pic:spPr>
                </pic:pic>
              </a:graphicData>
            </a:graphic>
          </wp:inline>
        </w:drawing>
      </w:r>
    </w:p>
    <w:p w:rsidR="00084928" w:rsidRPr="00375A40" w:rsidRDefault="00041AF6" w:rsidP="00084928">
      <w:r w:rsidRPr="00375A40">
        <w:rPr>
          <w:noProof/>
        </w:rPr>
        <w:drawing>
          <wp:inline distT="0" distB="0" distL="0" distR="0" wp14:anchorId="534B26DC" wp14:editId="4C73837A">
            <wp:extent cx="6016625" cy="53721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16625" cy="537210"/>
                    </a:xfrm>
                    <a:prstGeom prst="rect">
                      <a:avLst/>
                    </a:prstGeom>
                  </pic:spPr>
                </pic:pic>
              </a:graphicData>
            </a:graphic>
          </wp:inline>
        </w:drawing>
      </w:r>
    </w:p>
    <w:p w:rsidR="00084928" w:rsidRPr="00375A40" w:rsidRDefault="000C725E" w:rsidP="00084928">
      <w:r w:rsidRPr="00375A40">
        <w:rPr>
          <w:noProof/>
        </w:rPr>
        <w:drawing>
          <wp:inline distT="0" distB="0" distL="0" distR="0" wp14:anchorId="16ED28F5" wp14:editId="5583FAF3">
            <wp:extent cx="6016625" cy="6051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16625" cy="605155"/>
                    </a:xfrm>
                    <a:prstGeom prst="rect">
                      <a:avLst/>
                    </a:prstGeom>
                  </pic:spPr>
                </pic:pic>
              </a:graphicData>
            </a:graphic>
          </wp:inline>
        </w:drawing>
      </w:r>
    </w:p>
    <w:p w:rsidR="00CA0E27" w:rsidRPr="00375A40" w:rsidRDefault="00BF3C3E" w:rsidP="00084928">
      <w:r w:rsidRPr="00375A40">
        <w:rPr>
          <w:noProof/>
        </w:rPr>
        <w:drawing>
          <wp:inline distT="0" distB="0" distL="0" distR="0" wp14:anchorId="06E8EA2D" wp14:editId="4806CDC8">
            <wp:extent cx="6016625" cy="6051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16625" cy="605155"/>
                    </a:xfrm>
                    <a:prstGeom prst="rect">
                      <a:avLst/>
                    </a:prstGeom>
                  </pic:spPr>
                </pic:pic>
              </a:graphicData>
            </a:graphic>
          </wp:inline>
        </w:drawing>
      </w:r>
    </w:p>
    <w:p w:rsidR="007271D7" w:rsidRPr="00375A40" w:rsidRDefault="007271D7" w:rsidP="00084928"/>
    <w:p w:rsidR="007271D7" w:rsidRPr="00375A40" w:rsidRDefault="00C37A19" w:rsidP="00084928">
      <w:r w:rsidRPr="00375A40">
        <w:t>##</w:t>
      </w:r>
    </w:p>
    <w:p w:rsidR="00C37A19" w:rsidRPr="00375A40" w:rsidRDefault="00C37A19" w:rsidP="00084928">
      <w:r w:rsidRPr="00375A40">
        <w:rPr>
          <w:noProof/>
        </w:rPr>
        <w:drawing>
          <wp:inline distT="0" distB="0" distL="0" distR="0" wp14:anchorId="44E93BBC" wp14:editId="232AAD87">
            <wp:extent cx="6016625" cy="528955"/>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16625" cy="528955"/>
                    </a:xfrm>
                    <a:prstGeom prst="rect">
                      <a:avLst/>
                    </a:prstGeom>
                  </pic:spPr>
                </pic:pic>
              </a:graphicData>
            </a:graphic>
          </wp:inline>
        </w:drawing>
      </w:r>
    </w:p>
    <w:p w:rsidR="00C37A19" w:rsidRPr="00375A40" w:rsidRDefault="00860A44" w:rsidP="00084928">
      <w:r w:rsidRPr="00375A40">
        <w:rPr>
          <w:noProof/>
        </w:rPr>
        <w:drawing>
          <wp:inline distT="0" distB="0" distL="0" distR="0" wp14:anchorId="69BA4E5B" wp14:editId="0B50E5A7">
            <wp:extent cx="6016625" cy="3390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16625" cy="339090"/>
                    </a:xfrm>
                    <a:prstGeom prst="rect">
                      <a:avLst/>
                    </a:prstGeom>
                  </pic:spPr>
                </pic:pic>
              </a:graphicData>
            </a:graphic>
          </wp:inline>
        </w:drawing>
      </w:r>
    </w:p>
    <w:p w:rsidR="00084928" w:rsidRPr="00375A40" w:rsidRDefault="00860A44" w:rsidP="00084928">
      <w:r w:rsidRPr="00375A40">
        <w:rPr>
          <w:noProof/>
        </w:rPr>
        <w:drawing>
          <wp:inline distT="0" distB="0" distL="0" distR="0" wp14:anchorId="65FC6614" wp14:editId="4AF6DB33">
            <wp:extent cx="6016625" cy="50673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016625" cy="506730"/>
                    </a:xfrm>
                    <a:prstGeom prst="rect">
                      <a:avLst/>
                    </a:prstGeom>
                  </pic:spPr>
                </pic:pic>
              </a:graphicData>
            </a:graphic>
          </wp:inline>
        </w:drawing>
      </w:r>
    </w:p>
    <w:p w:rsidR="00B61053" w:rsidRPr="00375A40" w:rsidRDefault="00B61053" w:rsidP="00084928"/>
    <w:p w:rsidR="00B61053" w:rsidRPr="00375A40" w:rsidRDefault="00B61053" w:rsidP="00B61053">
      <w:pPr>
        <w:pStyle w:val="Heading2"/>
      </w:pPr>
      <w:r w:rsidRPr="00375A40">
        <w:t>Education tiers in the US</w:t>
      </w:r>
    </w:p>
    <w:p w:rsidR="001974E0" w:rsidRPr="00375A40" w:rsidRDefault="001974E0" w:rsidP="001974E0">
      <w:r w:rsidRPr="00375A40">
        <w:rPr>
          <w:noProof/>
        </w:rPr>
        <w:drawing>
          <wp:inline distT="0" distB="0" distL="0" distR="0" wp14:anchorId="569C2C46" wp14:editId="2DB8469A">
            <wp:extent cx="4640647" cy="213603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53060" cy="2141751"/>
                    </a:xfrm>
                    <a:prstGeom prst="rect">
                      <a:avLst/>
                    </a:prstGeom>
                  </pic:spPr>
                </pic:pic>
              </a:graphicData>
            </a:graphic>
          </wp:inline>
        </w:drawing>
      </w:r>
    </w:p>
    <w:p w:rsidR="00885586" w:rsidRPr="00375A40" w:rsidRDefault="00854506" w:rsidP="00885586">
      <w:pPr>
        <w:pStyle w:val="NormalWeb"/>
        <w:ind w:left="-709"/>
      </w:pPr>
      <w:r w:rsidRPr="00375A40">
        <w:lastRenderedPageBreak/>
        <w:t xml:space="preserve">Most Americans </w:t>
      </w:r>
      <w:r w:rsidRPr="00375A40">
        <w:rPr>
          <w:b/>
          <w:u w:val="single"/>
        </w:rPr>
        <w:t>start their education</w:t>
      </w:r>
      <w:r w:rsidRPr="00375A40">
        <w:t xml:space="preserve"> at age 5 or 6, in </w:t>
      </w:r>
      <w:r w:rsidRPr="00375A40">
        <w:rPr>
          <w:b/>
          <w:u w:val="single"/>
        </w:rPr>
        <w:t>elementary school</w:t>
      </w:r>
      <w:r w:rsidRPr="00375A40">
        <w:t xml:space="preserve">. Then </w:t>
      </w:r>
      <w:r w:rsidRPr="00375A40">
        <w:rPr>
          <w:b/>
          <w:u w:val="single"/>
        </w:rPr>
        <w:t>they graduate to middle schoo</w:t>
      </w:r>
      <w:r w:rsidRPr="00375A40">
        <w:t xml:space="preserve">l, and finally </w:t>
      </w:r>
      <w:r w:rsidRPr="00375A40">
        <w:rPr>
          <w:b/>
          <w:u w:val="single"/>
        </w:rPr>
        <w:t>high school</w:t>
      </w:r>
      <w:r w:rsidRPr="00375A40">
        <w:t xml:space="preserve">. </w:t>
      </w:r>
      <w:r w:rsidRPr="00375A40">
        <w:rPr>
          <w:b/>
          <w:highlight w:val="yellow"/>
        </w:rPr>
        <w:t xml:space="preserve">Each year of education is called a </w:t>
      </w:r>
      <w:r w:rsidRPr="00375A40">
        <w:rPr>
          <w:b/>
          <w:highlight w:val="yellow"/>
          <w:u w:val="single"/>
        </w:rPr>
        <w:t>grade</w:t>
      </w:r>
      <w:r w:rsidRPr="00375A40">
        <w:rPr>
          <w:highlight w:val="yellow"/>
        </w:rPr>
        <w:t>.</w:t>
      </w:r>
      <w:r w:rsidRPr="00375A40">
        <w:t xml:space="preserve"> Each school may be different, but </w:t>
      </w:r>
      <w:r w:rsidR="001D76A3" w:rsidRPr="00375A40">
        <w:t>generally</w:t>
      </w:r>
      <w:r w:rsidR="00885586" w:rsidRPr="00375A40">
        <w:t>:</w:t>
      </w:r>
    </w:p>
    <w:p w:rsidR="00885586" w:rsidRPr="00375A40" w:rsidRDefault="00885586" w:rsidP="006718F0">
      <w:pPr>
        <w:pStyle w:val="NormalWeb"/>
        <w:numPr>
          <w:ilvl w:val="0"/>
          <w:numId w:val="29"/>
        </w:numPr>
      </w:pPr>
      <w:r w:rsidRPr="00375A40">
        <w:t>g</w:t>
      </w:r>
      <w:r w:rsidR="00854506" w:rsidRPr="00375A40">
        <w:rPr>
          <w:b/>
          <w:u w:val="single"/>
        </w:rPr>
        <w:t>rades</w:t>
      </w:r>
      <w:r w:rsidR="00854506" w:rsidRPr="00375A40">
        <w:t xml:space="preserve"> 1 </w:t>
      </w:r>
      <w:r w:rsidR="00854506" w:rsidRPr="00375A40">
        <w:rPr>
          <w:b/>
          <w:color w:val="FF0000"/>
          <w:highlight w:val="yellow"/>
        </w:rPr>
        <w:t>through</w:t>
      </w:r>
      <w:r w:rsidR="00854506" w:rsidRPr="00375A40">
        <w:rPr>
          <w:color w:val="FF0000"/>
        </w:rPr>
        <w:t xml:space="preserve"> </w:t>
      </w:r>
      <w:r w:rsidR="00854506" w:rsidRPr="00375A40">
        <w:t>5 are usually elementary school</w:t>
      </w:r>
      <w:r w:rsidRPr="00375A40">
        <w:t>;</w:t>
      </w:r>
    </w:p>
    <w:p w:rsidR="00885586" w:rsidRPr="00375A40" w:rsidRDefault="00854506" w:rsidP="006718F0">
      <w:pPr>
        <w:pStyle w:val="NormalWeb"/>
        <w:numPr>
          <w:ilvl w:val="0"/>
          <w:numId w:val="29"/>
        </w:numPr>
      </w:pPr>
      <w:r w:rsidRPr="00375A40">
        <w:rPr>
          <w:b/>
          <w:u w:val="single"/>
        </w:rPr>
        <w:t>grades</w:t>
      </w:r>
      <w:r w:rsidRPr="00375A40">
        <w:t xml:space="preserve"> 6 </w:t>
      </w:r>
      <w:r w:rsidRPr="00375A40">
        <w:rPr>
          <w:b/>
          <w:color w:val="FF0000"/>
          <w:highlight w:val="yellow"/>
        </w:rPr>
        <w:t>through</w:t>
      </w:r>
      <w:r w:rsidRPr="00375A40">
        <w:t xml:space="preserve"> 8 middle school, and</w:t>
      </w:r>
    </w:p>
    <w:p w:rsidR="00854506" w:rsidRPr="00375A40" w:rsidRDefault="00854506" w:rsidP="006718F0">
      <w:pPr>
        <w:pStyle w:val="NormalWeb"/>
        <w:numPr>
          <w:ilvl w:val="0"/>
          <w:numId w:val="29"/>
        </w:numPr>
      </w:pPr>
      <w:r w:rsidRPr="00375A40">
        <w:rPr>
          <w:b/>
          <w:u w:val="single"/>
        </w:rPr>
        <w:t>grades</w:t>
      </w:r>
      <w:r w:rsidRPr="00375A40">
        <w:t xml:space="preserve"> 9 </w:t>
      </w:r>
      <w:r w:rsidRPr="00375A40">
        <w:rPr>
          <w:b/>
          <w:color w:val="FF0000"/>
          <w:highlight w:val="yellow"/>
        </w:rPr>
        <w:t>through</w:t>
      </w:r>
      <w:r w:rsidRPr="00375A40">
        <w:t xml:space="preserve"> 12 high school.</w:t>
      </w:r>
    </w:p>
    <w:p w:rsidR="00854506" w:rsidRPr="00375A40" w:rsidRDefault="00854506" w:rsidP="00646A50">
      <w:pPr>
        <w:pStyle w:val="NormalWeb"/>
        <w:ind w:left="-709"/>
      </w:pPr>
      <w:r w:rsidRPr="00375A40">
        <w:t xml:space="preserve">After </w:t>
      </w:r>
      <w:r w:rsidRPr="00375A40">
        <w:rPr>
          <w:b/>
          <w:u w:val="single"/>
        </w:rPr>
        <w:t>high school,</w:t>
      </w:r>
      <w:r w:rsidRPr="00375A40">
        <w:t xml:space="preserve"> students can choose to </w:t>
      </w:r>
      <w:r w:rsidR="00D46029" w:rsidRPr="00375A40">
        <w:t>go on</w:t>
      </w:r>
      <w:r w:rsidRPr="00375A40">
        <w:t xml:space="preserve"> to a university or college. Universities are larger than colleges and offer more degrees, like a </w:t>
      </w:r>
      <w:r w:rsidRPr="00375A40">
        <w:rPr>
          <w:b/>
          <w:u w:val="single"/>
        </w:rPr>
        <w:t xml:space="preserve">bachelor's or master's </w:t>
      </w:r>
      <w:r w:rsidR="00E20228" w:rsidRPr="00375A40">
        <w:rPr>
          <w:b/>
          <w:u w:val="single"/>
        </w:rPr>
        <w:t>degre</w:t>
      </w:r>
      <w:r w:rsidRPr="00375A40">
        <w:rPr>
          <w:b/>
          <w:u w:val="single"/>
        </w:rPr>
        <w:t>e</w:t>
      </w:r>
      <w:r w:rsidR="00E20228" w:rsidRPr="00375A40">
        <w:rPr>
          <w:b/>
          <w:u w:val="single"/>
        </w:rPr>
        <w:t xml:space="preserve">, or even </w:t>
      </w:r>
      <w:r w:rsidR="00E20228" w:rsidRPr="00375A40">
        <w:rPr>
          <w:b/>
          <w:highlight w:val="yellow"/>
          <w:u w:val="single"/>
        </w:rPr>
        <w:t>doctorate</w:t>
      </w:r>
      <w:r w:rsidRPr="00375A40">
        <w:t>. Colleges usually offer only bachelor's degrees.</w:t>
      </w:r>
      <w:r w:rsidR="00C46D82" w:rsidRPr="00375A40">
        <w:t xml:space="preserve"> Colleges, basically, vary to some degree in the U.S. and the UK:</w:t>
      </w:r>
    </w:p>
    <w:p w:rsidR="006866F9" w:rsidRPr="00375A40" w:rsidRDefault="006866F9" w:rsidP="006718F0">
      <w:pPr>
        <w:pStyle w:val="ListParagraph"/>
        <w:numPr>
          <w:ilvl w:val="0"/>
          <w:numId w:val="26"/>
        </w:numPr>
        <w:ind w:left="-284"/>
      </w:pPr>
      <w:r w:rsidRPr="00375A40">
        <w:t xml:space="preserve">In the US, a </w:t>
      </w:r>
      <w:r w:rsidRPr="00375A40">
        <w:rPr>
          <w:b/>
          <w:bCs/>
        </w:rPr>
        <w:t>college</w:t>
      </w:r>
      <w:r w:rsidRPr="00375A40">
        <w:t xml:space="preserve"> is often a single school offering a liberal arts degree, while</w:t>
      </w:r>
      <w:r w:rsidR="00474A1C" w:rsidRPr="00375A40">
        <w:t>/</w:t>
      </w:r>
      <w:r w:rsidR="00474A1C" w:rsidRPr="00375A40">
        <w:rPr>
          <w:b/>
          <w:highlight w:val="yellow"/>
          <w:u w:val="single"/>
        </w:rPr>
        <w:t>whereas</w:t>
      </w:r>
      <w:r w:rsidR="009958D8" w:rsidRPr="00375A40">
        <w:rPr>
          <w:rFonts w:ascii="SimSun" w:eastAsia="SimSun" w:hAnsi="SimSun" w:cs="SimSun" w:hint="eastAsia"/>
          <w:b/>
          <w:highlight w:val="yellow"/>
          <w:u w:val="single"/>
        </w:rPr>
        <w:t>相比之下</w:t>
      </w:r>
      <w:r w:rsidR="00474A1C" w:rsidRPr="00375A40">
        <w:t>,</w:t>
      </w:r>
      <w:r w:rsidRPr="00375A40">
        <w:t xml:space="preserve"> a </w:t>
      </w:r>
      <w:r w:rsidRPr="00375A40">
        <w:rPr>
          <w:b/>
          <w:bCs/>
        </w:rPr>
        <w:t>university</w:t>
      </w:r>
      <w:r w:rsidRPr="00375A40">
        <w:t xml:space="preserve"> has multiple schools</w:t>
      </w:r>
      <w:r w:rsidR="00E672E0" w:rsidRPr="00375A40">
        <w:t xml:space="preserve">, like </w:t>
      </w:r>
      <w:r w:rsidRPr="00375A40">
        <w:t>engineering</w:t>
      </w:r>
      <w:r w:rsidR="00E672E0" w:rsidRPr="00375A40">
        <w:t xml:space="preserve"> school</w:t>
      </w:r>
      <w:r w:rsidRPr="00375A40">
        <w:t xml:space="preserve">, </w:t>
      </w:r>
      <w:r w:rsidRPr="00375A40">
        <w:rPr>
          <w:b/>
          <w:highlight w:val="yellow"/>
          <w:u w:val="single"/>
        </w:rPr>
        <w:t>law school</w:t>
      </w:r>
      <w:r w:rsidR="00890818" w:rsidRPr="00375A40">
        <w:rPr>
          <w:rFonts w:ascii="SimSun" w:eastAsia="SimSun" w:hAnsi="SimSun" w:cs="SimSun" w:hint="eastAsia"/>
          <w:b/>
          <w:highlight w:val="yellow"/>
          <w:u w:val="single"/>
        </w:rPr>
        <w:t>法学院</w:t>
      </w:r>
      <w:r w:rsidRPr="00375A40">
        <w:rPr>
          <w:b/>
          <w:highlight w:val="yellow"/>
          <w:u w:val="single"/>
        </w:rPr>
        <w:t>,</w:t>
      </w:r>
      <w:r w:rsidRPr="00375A40">
        <w:t xml:space="preserve"> business school, etc.).</w:t>
      </w:r>
    </w:p>
    <w:p w:rsidR="006866F9" w:rsidRPr="00375A40" w:rsidRDefault="00C46D82" w:rsidP="006718F0">
      <w:pPr>
        <w:pStyle w:val="ListParagraph"/>
        <w:numPr>
          <w:ilvl w:val="0"/>
          <w:numId w:val="26"/>
        </w:numPr>
        <w:ind w:left="-284"/>
      </w:pPr>
      <w:r w:rsidRPr="00375A40">
        <w:t>By comparison, i</w:t>
      </w:r>
      <w:r w:rsidR="006866F9" w:rsidRPr="00375A40">
        <w:t xml:space="preserve">n the UK, </w:t>
      </w:r>
      <w:r w:rsidR="006866F9" w:rsidRPr="00375A40">
        <w:rPr>
          <w:b/>
          <w:bCs/>
        </w:rPr>
        <w:t>college</w:t>
      </w:r>
      <w:r w:rsidR="006866F9" w:rsidRPr="00375A40">
        <w:t xml:space="preserve"> is generally a place where you </w:t>
      </w:r>
      <w:r w:rsidR="006866F9" w:rsidRPr="00375A40">
        <w:rPr>
          <w:b/>
          <w:u w:val="single"/>
        </w:rPr>
        <w:t>quest for</w:t>
      </w:r>
      <w:r w:rsidR="006866F9" w:rsidRPr="00375A40">
        <w:t xml:space="preserve"> </w:t>
      </w:r>
      <w:r w:rsidR="006866F9" w:rsidRPr="00375A40">
        <w:rPr>
          <w:b/>
          <w:highlight w:val="yellow"/>
          <w:u w:val="single"/>
        </w:rPr>
        <w:t xml:space="preserve">further or </w:t>
      </w:r>
      <w:r w:rsidR="006866F9" w:rsidRPr="00375A40">
        <w:rPr>
          <w:b/>
          <w:color w:val="FF0000"/>
          <w:highlight w:val="yellow"/>
          <w:u w:val="single"/>
        </w:rPr>
        <w:t>vocational education</w:t>
      </w:r>
      <w:r w:rsidR="009958D8" w:rsidRPr="00375A40">
        <w:rPr>
          <w:b/>
          <w:color w:val="FF0000"/>
          <w:highlight w:val="yellow"/>
          <w:u w:val="single"/>
        </w:rPr>
        <w:t xml:space="preserve"> and vocational skill</w:t>
      </w:r>
      <w:r w:rsidR="00AB56AD" w:rsidRPr="00375A40">
        <w:rPr>
          <w:rFonts w:hint="eastAsia"/>
          <w:b/>
          <w:color w:val="FF0000"/>
          <w:highlight w:val="yellow"/>
          <w:u w:val="single"/>
        </w:rPr>
        <w:t>职业教育</w:t>
      </w:r>
      <w:r w:rsidR="006866F9" w:rsidRPr="00375A40">
        <w:t xml:space="preserve">, </w:t>
      </w:r>
      <w:r w:rsidR="006866F9" w:rsidRPr="00375A40">
        <w:rPr>
          <w:b/>
          <w:highlight w:val="yellow"/>
          <w:u w:val="single"/>
        </w:rPr>
        <w:t>whereas</w:t>
      </w:r>
      <w:r w:rsidR="006866F9" w:rsidRPr="00375A40">
        <w:rPr>
          <w:rFonts w:ascii="SimSun" w:eastAsia="SimSun" w:hAnsi="SimSun" w:cs="SimSun" w:hint="eastAsia"/>
          <w:b/>
          <w:highlight w:val="yellow"/>
          <w:u w:val="single"/>
        </w:rPr>
        <w:t>相比之下</w:t>
      </w:r>
      <w:r w:rsidR="006866F9" w:rsidRPr="00375A40">
        <w:t xml:space="preserve"> </w:t>
      </w:r>
      <w:r w:rsidR="006866F9" w:rsidRPr="00375A40">
        <w:rPr>
          <w:b/>
          <w:bCs/>
        </w:rPr>
        <w:t>university</w:t>
      </w:r>
      <w:r w:rsidR="006866F9" w:rsidRPr="00375A40">
        <w:t xml:space="preserve"> is where you study for a graduate or post-graduate degree</w:t>
      </w:r>
      <w:r w:rsidR="009958D8" w:rsidRPr="00375A40">
        <w:t>, like master or doctorate.</w:t>
      </w:r>
    </w:p>
    <w:p w:rsidR="00854506" w:rsidRPr="00375A40" w:rsidRDefault="00854506" w:rsidP="00646A50">
      <w:pPr>
        <w:pStyle w:val="NormalWeb"/>
        <w:ind w:left="-709"/>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by state taxes</w:t>
      </w:r>
      <w:r w:rsidRPr="00375A40">
        <w:t xml:space="preserve">, or families can </w:t>
      </w:r>
      <w:r w:rsidRPr="00375A40">
        <w:rPr>
          <w:b/>
          <w:highlight w:val="yellow"/>
          <w:u w:val="single"/>
        </w:rPr>
        <w:t xml:space="preserve">pay for </w:t>
      </w:r>
      <w:r w:rsidRPr="00375A40">
        <w:t xml:space="preserve">their children to go to </w:t>
      </w:r>
      <w:r w:rsidRPr="00375A40">
        <w:rPr>
          <w:b/>
          <w:u w:val="single"/>
        </w:rPr>
        <w:t>private schools</w:t>
      </w:r>
      <w:r w:rsidRPr="00375A40">
        <w:t>, which some people believe offer a better education, but</w:t>
      </w:r>
      <w:r w:rsidR="00885586" w:rsidRPr="00375A40">
        <w:t xml:space="preserve"> </w:t>
      </w:r>
      <w:r w:rsidR="00885586" w:rsidRPr="00375A40">
        <w:rPr>
          <w:b/>
        </w:rPr>
        <w:t>obviously</w:t>
      </w:r>
      <w:r w:rsidRPr="00375A40">
        <w:t xml:space="preserve"> are usually more expensive.</w:t>
      </w:r>
    </w:p>
    <w:p w:rsidR="00D7237C" w:rsidRPr="00375A40" w:rsidRDefault="00D7237C" w:rsidP="00646A50">
      <w:pPr>
        <w:pStyle w:val="NormalWeb"/>
        <w:ind w:left="-709"/>
      </w:pPr>
    </w:p>
    <w:p w:rsidR="00006D9A" w:rsidRPr="00375A40" w:rsidRDefault="00006D9A" w:rsidP="00006D9A">
      <w:pPr>
        <w:pStyle w:val="Heading2"/>
      </w:pPr>
      <w:r w:rsidRPr="00375A40">
        <w:t>'University' V.S.  'college'</w:t>
      </w:r>
      <w:r w:rsidRPr="00375A40">
        <w:br/>
        <w:t> </w:t>
      </w:r>
    </w:p>
    <w:tbl>
      <w:tblPr>
        <w:tblW w:w="5128" w:type="pct"/>
        <w:tblCellSpacing w:w="0" w:type="dxa"/>
        <w:tblCellMar>
          <w:left w:w="0" w:type="dxa"/>
          <w:right w:w="0" w:type="dxa"/>
        </w:tblCellMar>
        <w:tblLook w:val="04A0" w:firstRow="1" w:lastRow="0" w:firstColumn="1" w:lastColumn="0" w:noHBand="0" w:noVBand="1"/>
      </w:tblPr>
      <w:tblGrid>
        <w:gridCol w:w="20"/>
        <w:gridCol w:w="4497"/>
        <w:gridCol w:w="5201"/>
      </w:tblGrid>
      <w:tr w:rsidR="00006D9A" w:rsidRPr="00375A40" w:rsidTr="00016820">
        <w:trPr>
          <w:tblCellSpacing w:w="0" w:type="dxa"/>
        </w:trPr>
        <w:tc>
          <w:tcPr>
            <w:tcW w:w="4991" w:type="pct"/>
            <w:gridSpan w:val="3"/>
            <w:vAlign w:val="center"/>
            <w:hideMark/>
          </w:tcPr>
          <w:p w:rsidR="00006D9A" w:rsidRPr="00375A40" w:rsidRDefault="00006D9A" w:rsidP="00006D9A">
            <w:r w:rsidRPr="00375A40">
              <w:t xml:space="preserve">In the US, a </w:t>
            </w:r>
            <w:r w:rsidRPr="00375A40">
              <w:rPr>
                <w:b/>
                <w:bCs/>
              </w:rPr>
              <w:t>college</w:t>
            </w:r>
            <w:r w:rsidRPr="00375A40">
              <w:t xml:space="preserve"> is often a single school offering a liberal arts degree, while a </w:t>
            </w:r>
            <w:r w:rsidRPr="00375A40">
              <w:rPr>
                <w:b/>
                <w:bCs/>
              </w:rPr>
              <w:t>university</w:t>
            </w:r>
            <w:r w:rsidRPr="00375A40">
              <w:t xml:space="preserve"> has multiple schools (engineering, law</w:t>
            </w:r>
            <w:r w:rsidR="00610A2E" w:rsidRPr="00375A40">
              <w:t xml:space="preserve"> school, business school</w:t>
            </w:r>
            <w:r w:rsidRPr="00375A40">
              <w:t xml:space="preserve">, etc.). Americans refer to both as </w:t>
            </w:r>
            <w:r w:rsidRPr="00375A40">
              <w:rPr>
                <w:b/>
                <w:bCs/>
              </w:rPr>
              <w:t>college</w:t>
            </w:r>
            <w:r w:rsidRPr="00375A40">
              <w:t xml:space="preserve">, unless they are talking about a specific university. </w:t>
            </w:r>
            <w:r w:rsidRPr="00375A40">
              <w:rPr>
                <w:highlight w:val="yellow"/>
              </w:rPr>
              <w:t xml:space="preserve">When </w:t>
            </w:r>
            <w:r w:rsidRPr="00375A40">
              <w:rPr>
                <w:b/>
                <w:bCs/>
                <w:highlight w:val="yellow"/>
              </w:rPr>
              <w:t>university</w:t>
            </w:r>
            <w:r w:rsidRPr="00375A40">
              <w:rPr>
                <w:highlight w:val="yellow"/>
              </w:rPr>
              <w:t xml:space="preserve"> is used, an article such as </w:t>
            </w:r>
            <w:r w:rsidRPr="00375A40">
              <w:rPr>
                <w:b/>
                <w:bCs/>
                <w:highlight w:val="yellow"/>
              </w:rPr>
              <w:t>the</w:t>
            </w:r>
            <w:r w:rsidRPr="00375A40">
              <w:rPr>
                <w:highlight w:val="yellow"/>
              </w:rPr>
              <w:t xml:space="preserve"> usually precedes it.</w:t>
            </w:r>
            <w:r w:rsidRPr="00375A40">
              <w:br/>
              <w:t> </w:t>
            </w:r>
          </w:p>
        </w:tc>
      </w:tr>
      <w:tr w:rsidR="00006D9A" w:rsidRPr="00375A40" w:rsidTr="00016820">
        <w:trPr>
          <w:tblCellSpacing w:w="0" w:type="dxa"/>
        </w:trPr>
        <w:tc>
          <w:tcPr>
            <w:tcW w:w="10" w:type="pct"/>
            <w:vAlign w:val="center"/>
            <w:hideMark/>
          </w:tcPr>
          <w:p w:rsidR="00006D9A" w:rsidRPr="00375A40" w:rsidRDefault="00006D9A" w:rsidP="00006D9A"/>
        </w:tc>
        <w:tc>
          <w:tcPr>
            <w:tcW w:w="2310" w:type="pct"/>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r w:rsidR="00006D9A" w:rsidRPr="00375A40" w:rsidTr="00016820">
        <w:trPr>
          <w:tblCellSpacing w:w="0" w:type="dxa"/>
        </w:trPr>
        <w:tc>
          <w:tcPr>
            <w:tcW w:w="10" w:type="pct"/>
            <w:vAlign w:val="center"/>
            <w:hideMark/>
          </w:tcPr>
          <w:p w:rsidR="00006D9A" w:rsidRPr="00375A40" w:rsidRDefault="00006D9A" w:rsidP="00006D9A"/>
        </w:tc>
        <w:tc>
          <w:tcPr>
            <w:tcW w:w="2310" w:type="pct"/>
            <w:vAlign w:val="center"/>
            <w:hideMark/>
          </w:tcPr>
          <w:p w:rsidR="00006D9A" w:rsidRPr="00375A40" w:rsidRDefault="00006D9A" w:rsidP="005805F3">
            <w:pPr>
              <w:ind w:left="237"/>
            </w:pPr>
            <w:r w:rsidRPr="00375A40">
              <w:rPr>
                <w:rFonts w:ascii="Arial" w:hAnsi="Arial" w:cs="Arial"/>
                <w:iCs/>
                <w:sz w:val="18"/>
                <w:szCs w:val="18"/>
              </w:rPr>
              <w:t xml:space="preserve">I'm </w:t>
            </w:r>
            <w:r w:rsidRPr="00375A40">
              <w:rPr>
                <w:rFonts w:ascii="Arial" w:hAnsi="Arial" w:cs="Arial"/>
                <w:b/>
                <w:bCs/>
                <w:iCs/>
                <w:sz w:val="18"/>
                <w:szCs w:val="18"/>
              </w:rPr>
              <w:t>going to college</w:t>
            </w:r>
            <w:r w:rsidRPr="00375A40">
              <w:rPr>
                <w:rFonts w:ascii="Arial" w:hAnsi="Arial" w:cs="Arial"/>
                <w:iCs/>
                <w:sz w:val="18"/>
                <w:szCs w:val="18"/>
              </w:rPr>
              <w:t xml:space="preserve"> in the fall.</w:t>
            </w:r>
          </w:p>
        </w:tc>
        <w:tc>
          <w:tcPr>
            <w:tcW w:w="0" w:type="auto"/>
            <w:vAlign w:val="center"/>
            <w:hideMark/>
          </w:tcPr>
          <w:p w:rsidR="00006D9A" w:rsidRPr="00375A40" w:rsidRDefault="00006D9A" w:rsidP="00006D9A"/>
        </w:tc>
      </w:tr>
      <w:tr w:rsidR="00006D9A" w:rsidRPr="00375A40" w:rsidTr="00016820">
        <w:trPr>
          <w:tblCellSpacing w:w="0" w:type="dxa"/>
        </w:trPr>
        <w:tc>
          <w:tcPr>
            <w:tcW w:w="10" w:type="pct"/>
            <w:vAlign w:val="center"/>
            <w:hideMark/>
          </w:tcPr>
          <w:p w:rsidR="00006D9A" w:rsidRPr="00375A40" w:rsidRDefault="00006D9A" w:rsidP="00006D9A"/>
        </w:tc>
        <w:tc>
          <w:tcPr>
            <w:tcW w:w="2310" w:type="pct"/>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r w:rsidRPr="00375A40">
              <w:rPr>
                <w:rFonts w:ascii="Arial" w:hAnsi="Arial" w:cs="Arial"/>
                <w:iCs/>
                <w:sz w:val="18"/>
                <w:szCs w:val="18"/>
              </w:rPr>
              <w:t xml:space="preserve">They both went to </w:t>
            </w:r>
            <w:r w:rsidRPr="00375A40">
              <w:rPr>
                <w:rFonts w:ascii="Arial" w:hAnsi="Arial" w:cs="Arial"/>
                <w:b/>
                <w:bCs/>
                <w:iCs/>
                <w:sz w:val="18"/>
                <w:szCs w:val="18"/>
              </w:rPr>
              <w:t>Pacific University</w:t>
            </w:r>
            <w:r w:rsidRPr="00375A40">
              <w:rPr>
                <w:rFonts w:ascii="Arial" w:hAnsi="Arial" w:cs="Arial"/>
                <w:iCs/>
                <w:sz w:val="18"/>
                <w:szCs w:val="18"/>
              </w:rPr>
              <w:t>.</w:t>
            </w:r>
          </w:p>
        </w:tc>
        <w:tc>
          <w:tcPr>
            <w:tcW w:w="0" w:type="auto"/>
            <w:vAlign w:val="center"/>
            <w:hideMark/>
          </w:tcPr>
          <w:p w:rsidR="00006D9A" w:rsidRPr="00375A40" w:rsidRDefault="00006D9A" w:rsidP="00006D9A"/>
        </w:tc>
      </w:tr>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9443"/>
        <w:gridCol w:w="16"/>
      </w:tblGrid>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r w:rsidRPr="00375A40">
              <w:rPr>
                <w:rFonts w:ascii="Arial" w:hAnsi="Arial" w:cs="Arial"/>
                <w:iCs/>
                <w:sz w:val="18"/>
                <w:szCs w:val="18"/>
              </w:rPr>
              <w:t xml:space="preserve">We play on the volleyball team at </w:t>
            </w:r>
            <w:r w:rsidRPr="00375A40">
              <w:rPr>
                <w:rFonts w:ascii="Arial" w:hAnsi="Arial" w:cs="Arial"/>
                <w:b/>
                <w:bCs/>
                <w:iCs/>
                <w:sz w:val="18"/>
                <w:szCs w:val="18"/>
                <w:highlight w:val="yellow"/>
              </w:rPr>
              <w:t>the</w:t>
            </w:r>
            <w:r w:rsidRPr="00375A40">
              <w:rPr>
                <w:rFonts w:ascii="Arial" w:hAnsi="Arial" w:cs="Arial"/>
                <w:b/>
                <w:bCs/>
                <w:iCs/>
                <w:sz w:val="18"/>
                <w:szCs w:val="18"/>
              </w:rPr>
              <w:t xml:space="preserve"> university</w:t>
            </w:r>
            <w:r w:rsidRPr="00375A40">
              <w:rPr>
                <w:rFonts w:ascii="Arial" w:hAnsi="Arial" w:cs="Arial"/>
                <w:iCs/>
                <w:sz w:val="18"/>
                <w:szCs w:val="18"/>
              </w:rPr>
              <w:t>.</w:t>
            </w:r>
          </w:p>
        </w:tc>
        <w:tc>
          <w:tcPr>
            <w:tcW w:w="0" w:type="auto"/>
            <w:vAlign w:val="center"/>
            <w:hideMark/>
          </w:tcPr>
          <w:p w:rsidR="00006D9A" w:rsidRPr="00375A40" w:rsidRDefault="00006D9A" w:rsidP="00006D9A"/>
        </w:tc>
      </w:tr>
      <w:tr w:rsidR="00006D9A" w:rsidRPr="00375A40" w:rsidTr="00006D9A">
        <w:trPr>
          <w:tblCellSpacing w:w="0" w:type="dxa"/>
        </w:trPr>
        <w:tc>
          <w:tcPr>
            <w:tcW w:w="0" w:type="auto"/>
            <w:gridSpan w:val="3"/>
            <w:vAlign w:val="center"/>
            <w:hideMark/>
          </w:tcPr>
          <w:p w:rsidR="008A3E8E" w:rsidRPr="00375A40" w:rsidRDefault="00006D9A" w:rsidP="008A3E8E">
            <w:pPr>
              <w:rPr>
                <w:b/>
                <w:color w:val="FF0000"/>
                <w:highlight w:val="yellow"/>
              </w:rPr>
            </w:pPr>
            <w:r w:rsidRPr="00375A40">
              <w:br/>
              <w:t xml:space="preserve">In the UK, </w:t>
            </w:r>
            <w:r w:rsidRPr="00375A40">
              <w:rPr>
                <w:b/>
                <w:bCs/>
              </w:rPr>
              <w:t>college</w:t>
            </w:r>
            <w:r w:rsidRPr="00375A40">
              <w:t xml:space="preserve"> is generally a place for </w:t>
            </w:r>
            <w:r w:rsidRPr="00375A40">
              <w:rPr>
                <w:b/>
                <w:highlight w:val="yellow"/>
                <w:u w:val="single"/>
              </w:rPr>
              <w:t>further or vocational education</w:t>
            </w:r>
            <w:r w:rsidRPr="00375A40">
              <w:t xml:space="preserve">, </w:t>
            </w:r>
            <w:proofErr w:type="spellStart"/>
            <w:r w:rsidRPr="00375A40">
              <w:rPr>
                <w:b/>
                <w:color w:val="FF0000"/>
                <w:highlight w:val="yellow"/>
              </w:rPr>
              <w:t>wherea</w:t>
            </w:r>
            <w:proofErr w:type="spellEnd"/>
            <w:r w:rsidR="00DB3001" w:rsidRPr="00375A40">
              <w:rPr>
                <w:b/>
                <w:color w:val="FF0000"/>
                <w:highlight w:val="yellow"/>
              </w:rPr>
              <w:t>s</w:t>
            </w:r>
            <w:r w:rsidR="00DB3001" w:rsidRPr="00375A40">
              <w:rPr>
                <w:rFonts w:ascii="SimSun" w:eastAsia="SimSun" w:hAnsi="SimSun" w:cs="SimSun" w:hint="eastAsia"/>
              </w:rPr>
              <w:t>相比之下</w:t>
            </w:r>
            <w:r w:rsidRPr="00375A40">
              <w:t xml:space="preserve"> </w:t>
            </w:r>
            <w:r w:rsidRPr="00375A40">
              <w:rPr>
                <w:b/>
                <w:bCs/>
              </w:rPr>
              <w:t>university</w:t>
            </w:r>
            <w:r w:rsidRPr="00375A40">
              <w:t xml:space="preserve"> is where you study for a graduate or post-graduate degree. The article </w:t>
            </w:r>
            <w:r w:rsidRPr="00375A40">
              <w:rPr>
                <w:b/>
                <w:bCs/>
              </w:rPr>
              <w:t>the</w:t>
            </w:r>
            <w:r w:rsidRPr="00375A40">
              <w:t xml:space="preserve"> is not usually used with either term.</w:t>
            </w:r>
            <w:r w:rsidR="008A3E8E" w:rsidRPr="00375A40">
              <w:t xml:space="preserve"> </w:t>
            </w:r>
            <w:r w:rsidR="00E54026">
              <w:t xml:space="preserve"> </w:t>
            </w:r>
            <w:r w:rsidR="00FF47F7" w:rsidRPr="00375A40">
              <w:t xml:space="preserve">  </w:t>
            </w:r>
            <w:r w:rsidR="008A3E8E" w:rsidRPr="00375A40">
              <w:t xml:space="preserve"> </w:t>
            </w:r>
            <w:r w:rsidR="008A3E8E" w:rsidRPr="00375A40">
              <w:rPr>
                <w:b/>
                <w:color w:val="FF0000"/>
                <w:highlight w:val="yellow"/>
              </w:rPr>
              <w:t>//</w:t>
            </w:r>
            <w:r w:rsidR="008A3E8E" w:rsidRPr="00375A40">
              <w:rPr>
                <w:color w:val="FF0000"/>
                <w:highlight w:val="yellow"/>
              </w:rPr>
              <w:t>/</w:t>
            </w:r>
            <w:proofErr w:type="spellStart"/>
            <w:r w:rsidR="008A3E8E" w:rsidRPr="00375A40">
              <w:rPr>
                <w:color w:val="FF0000"/>
                <w:highlight w:val="yellow"/>
              </w:rPr>
              <w:t>vəʊˈkeɪʃənəl</w:t>
            </w:r>
            <w:proofErr w:type="spellEnd"/>
            <w:r w:rsidR="008A3E8E" w:rsidRPr="00375A40">
              <w:rPr>
                <w:color w:val="FF0000"/>
                <w:highlight w:val="yellow"/>
              </w:rPr>
              <w:t>/</w:t>
            </w:r>
            <w:r w:rsidR="008A3E8E" w:rsidRPr="00375A40">
              <w:rPr>
                <w:b/>
                <w:color w:val="FF0000"/>
                <w:highlight w:val="yellow"/>
              </w:rPr>
              <w:t xml:space="preserve"> vocation, vocational: vocational training and skills are the training and skills needed for a particular job or profession. </w:t>
            </w:r>
            <w:r w:rsidR="008A3E8E" w:rsidRPr="00375A40">
              <w:rPr>
                <w:rFonts w:ascii="SimSun" w:eastAsia="SimSun" w:hAnsi="SimSun" w:cs="SimSun" w:hint="eastAsia"/>
                <w:b/>
                <w:color w:val="FF0000"/>
                <w:highlight w:val="yellow"/>
              </w:rPr>
              <w:t xml:space="preserve">职业的 </w:t>
            </w:r>
            <w:r w:rsidR="008A3E8E" w:rsidRPr="00375A40">
              <w:rPr>
                <w:rFonts w:ascii="SimSun" w:eastAsia="SimSun" w:hAnsi="SimSun" w:cs="SimSun"/>
                <w:b/>
                <w:color w:val="FF0000"/>
                <w:highlight w:val="yellow"/>
              </w:rPr>
              <w:t>[</w:t>
            </w:r>
            <w:r w:rsidR="008A3E8E" w:rsidRPr="00375A40">
              <w:rPr>
                <w:rFonts w:ascii="SimSun" w:eastAsia="SimSun" w:hAnsi="SimSun" w:cs="SimSun" w:hint="eastAsia"/>
                <w:b/>
                <w:color w:val="FF0000"/>
                <w:highlight w:val="yellow"/>
              </w:rPr>
              <w:t>职业培训v</w:t>
            </w:r>
            <w:r w:rsidR="008A3E8E" w:rsidRPr="00375A40">
              <w:rPr>
                <w:rFonts w:ascii="SimSun" w:eastAsia="SimSun" w:hAnsi="SimSun" w:cs="SimSun"/>
                <w:b/>
                <w:color w:val="FF0000"/>
                <w:highlight w:val="yellow"/>
              </w:rPr>
              <w:t xml:space="preserve">ocational training; </w:t>
            </w:r>
            <w:r w:rsidR="008A3E8E" w:rsidRPr="00375A40">
              <w:rPr>
                <w:rFonts w:ascii="SimSun" w:eastAsia="SimSun" w:hAnsi="SimSun" w:cs="SimSun" w:hint="eastAsia"/>
                <w:b/>
                <w:color w:val="FF0000"/>
                <w:highlight w:val="yellow"/>
              </w:rPr>
              <w:t>职业教育:</w:t>
            </w:r>
            <w:r w:rsidR="008A3E8E" w:rsidRPr="00375A40">
              <w:rPr>
                <w:rFonts w:ascii="SimSun" w:eastAsia="SimSun" w:hAnsi="SimSun" w:cs="SimSun"/>
                <w:b/>
                <w:color w:val="FF0000"/>
                <w:highlight w:val="yellow"/>
              </w:rPr>
              <w:t xml:space="preserve"> vocational education]</w:t>
            </w:r>
            <w:r w:rsidR="008A3E8E" w:rsidRPr="00375A40">
              <w:rPr>
                <w:rFonts w:ascii="SimSun" w:eastAsia="SimSun" w:hAnsi="SimSun" w:cs="SimSun"/>
                <w:b/>
                <w:color w:val="FF0000"/>
                <w:highlight w:val="yellow"/>
              </w:rPr>
              <w:br/>
              <w:t>e.g.</w:t>
            </w:r>
            <w:r w:rsidR="008A3E8E" w:rsidRPr="00375A40">
              <w:rPr>
                <w:rFonts w:ascii="SimSun" w:eastAsia="SimSun" w:hAnsi="SimSun" w:cs="SimSun" w:hint="eastAsia"/>
                <w:b/>
                <w:color w:val="FF0000"/>
                <w:highlight w:val="yellow"/>
              </w:rPr>
              <w:t xml:space="preserve"> </w:t>
            </w:r>
            <w:r w:rsidR="008A3E8E" w:rsidRPr="00375A40">
              <w:rPr>
                <w:b/>
                <w:color w:val="FF0000"/>
                <w:highlight w:val="yellow"/>
              </w:rPr>
              <w:t> ...a course designed to provide vocational training in engineering.  …</w:t>
            </w:r>
            <w:r w:rsidR="008A3E8E" w:rsidRPr="00375A40">
              <w:rPr>
                <w:rFonts w:ascii="SimSun" w:eastAsia="SimSun" w:hAnsi="SimSun" w:cs="SimSun" w:hint="eastAsia"/>
                <w:b/>
                <w:color w:val="FF0000"/>
                <w:highlight w:val="yellow"/>
              </w:rPr>
              <w:t>为提供工程学职业培训而设计的一门课程</w:t>
            </w:r>
          </w:p>
          <w:p w:rsidR="00006D9A" w:rsidRPr="00375A40" w:rsidRDefault="00006D9A" w:rsidP="00006D9A">
            <w:r w:rsidRPr="00375A40">
              <w:br/>
              <w:t> </w:t>
            </w:r>
          </w:p>
        </w:tc>
      </w:tr>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r w:rsidRPr="00375A40">
              <w:rPr>
                <w:rFonts w:ascii="Arial" w:hAnsi="Arial" w:cs="Arial"/>
                <w:iCs/>
                <w:sz w:val="18"/>
                <w:szCs w:val="18"/>
              </w:rPr>
              <w:t xml:space="preserve">I'm going to </w:t>
            </w:r>
            <w:r w:rsidRPr="00375A40">
              <w:rPr>
                <w:rFonts w:ascii="Arial" w:hAnsi="Arial" w:cs="Arial"/>
                <w:b/>
                <w:bCs/>
                <w:iCs/>
                <w:sz w:val="18"/>
                <w:szCs w:val="18"/>
              </w:rPr>
              <w:t>university</w:t>
            </w:r>
            <w:r w:rsidRPr="00375A40">
              <w:rPr>
                <w:rFonts w:ascii="Arial" w:hAnsi="Arial" w:cs="Arial"/>
                <w:iCs/>
                <w:sz w:val="18"/>
                <w:szCs w:val="18"/>
              </w:rPr>
              <w:t xml:space="preserve"> in the autumn.</w:t>
            </w:r>
            <w:r w:rsidR="00CF47C4" w:rsidRPr="00375A40">
              <w:rPr>
                <w:rFonts w:ascii="Arial" w:hAnsi="Arial" w:cs="Arial"/>
                <w:iCs/>
                <w:sz w:val="18"/>
                <w:szCs w:val="18"/>
              </w:rPr>
              <w:t xml:space="preserve">   I went to </w:t>
            </w:r>
            <w:r w:rsidR="00CF47C4" w:rsidRPr="00375A40">
              <w:rPr>
                <w:rFonts w:ascii="Arial" w:hAnsi="Arial" w:cs="Arial"/>
                <w:b/>
                <w:bCs/>
                <w:iCs/>
                <w:sz w:val="18"/>
                <w:szCs w:val="18"/>
              </w:rPr>
              <w:t>college</w:t>
            </w:r>
            <w:r w:rsidR="00CF47C4" w:rsidRPr="00375A40">
              <w:rPr>
                <w:rFonts w:ascii="Arial" w:hAnsi="Arial" w:cs="Arial"/>
                <w:iCs/>
                <w:sz w:val="18"/>
                <w:szCs w:val="18"/>
              </w:rPr>
              <w:t xml:space="preserve"> to study computer programming.</w:t>
            </w:r>
          </w:p>
        </w:tc>
        <w:tc>
          <w:tcPr>
            <w:tcW w:w="0" w:type="auto"/>
            <w:vAlign w:val="center"/>
            <w:hideMark/>
          </w:tcPr>
          <w:p w:rsidR="00006D9A" w:rsidRPr="00375A40" w:rsidRDefault="00006D9A" w:rsidP="00006D9A"/>
        </w:tc>
      </w:tr>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2689"/>
        <w:gridCol w:w="6750"/>
        <w:gridCol w:w="36"/>
      </w:tblGrid>
      <w:tr w:rsidR="00006D9A" w:rsidRPr="00375A40" w:rsidTr="00CF47C4">
        <w:trPr>
          <w:tblCellSpacing w:w="0" w:type="dxa"/>
        </w:trPr>
        <w:tc>
          <w:tcPr>
            <w:tcW w:w="1422" w:type="pct"/>
            <w:vAlign w:val="center"/>
            <w:hideMark/>
          </w:tcPr>
          <w:p w:rsidR="00006D9A" w:rsidRPr="00375A40" w:rsidRDefault="00006D9A" w:rsidP="00006D9A"/>
        </w:tc>
        <w:tc>
          <w:tcPr>
            <w:tcW w:w="3571" w:type="pct"/>
            <w:vAlign w:val="center"/>
            <w:hideMark/>
          </w:tcPr>
          <w:p w:rsidR="00006D9A" w:rsidRPr="00375A40" w:rsidRDefault="00006D9A" w:rsidP="00006D9A"/>
        </w:tc>
        <w:tc>
          <w:tcPr>
            <w:tcW w:w="0" w:type="auto"/>
            <w:vAlign w:val="center"/>
            <w:hideMark/>
          </w:tcPr>
          <w:p w:rsidR="00006D9A" w:rsidRPr="00375A40" w:rsidRDefault="00006D9A" w:rsidP="00006D9A"/>
        </w:tc>
      </w:tr>
      <w:tr w:rsidR="00BF46E4" w:rsidRPr="00375A40" w:rsidTr="00BF46E4">
        <w:tblPrEx>
          <w:tblCellSpacing w:w="7" w:type="dxa"/>
          <w:tblCellMar>
            <w:top w:w="15" w:type="dxa"/>
            <w:left w:w="15" w:type="dxa"/>
            <w:bottom w:w="15" w:type="dxa"/>
            <w:right w:w="15" w:type="dxa"/>
          </w:tblCellMar>
        </w:tblPrEx>
        <w:trPr>
          <w:tblCellSpacing w:w="7" w:type="dxa"/>
        </w:trPr>
        <w:tc>
          <w:tcPr>
            <w:tcW w:w="0" w:type="auto"/>
            <w:gridSpan w:val="3"/>
            <w:vAlign w:val="center"/>
            <w:hideMark/>
          </w:tcPr>
          <w:p w:rsidR="00BF46E4" w:rsidRPr="00375A40" w:rsidRDefault="00BF46E4" w:rsidP="00BF46E4">
            <w:r w:rsidRPr="00375A40">
              <w:t xml:space="preserve">In the US, students say they are </w:t>
            </w:r>
            <w:r w:rsidRPr="00375A40">
              <w:rPr>
                <w:b/>
                <w:bCs/>
              </w:rPr>
              <w:t>in college</w:t>
            </w:r>
            <w:r w:rsidRPr="00375A40">
              <w:t xml:space="preserve">; in the UK, students say they're </w:t>
            </w:r>
            <w:r w:rsidRPr="00375A40">
              <w:rPr>
                <w:b/>
                <w:bCs/>
              </w:rPr>
              <w:t>at university</w:t>
            </w:r>
            <w:r w:rsidRPr="00375A40">
              <w:t>.</w:t>
            </w:r>
            <w:r w:rsidRPr="00375A40">
              <w:br/>
              <w:t> </w:t>
            </w:r>
          </w:p>
        </w:tc>
      </w:tr>
      <w:tr w:rsidR="00BF46E4" w:rsidRPr="00375A40" w:rsidTr="00BF46E4">
        <w:tblPrEx>
          <w:tblCellSpacing w:w="7" w:type="dxa"/>
          <w:tblCellMar>
            <w:top w:w="15" w:type="dxa"/>
            <w:left w:w="15" w:type="dxa"/>
            <w:bottom w:w="15" w:type="dxa"/>
            <w:right w:w="15" w:type="dxa"/>
          </w:tblCellMar>
        </w:tblPrEx>
        <w:trPr>
          <w:tblCellSpacing w:w="7" w:type="dxa"/>
        </w:trPr>
        <w:tc>
          <w:tcPr>
            <w:tcW w:w="0" w:type="auto"/>
            <w:vAlign w:val="center"/>
            <w:hideMark/>
          </w:tcPr>
          <w:p w:rsidR="00BF46E4" w:rsidRPr="00375A40" w:rsidRDefault="00BF46E4" w:rsidP="00BF46E4"/>
        </w:tc>
        <w:tc>
          <w:tcPr>
            <w:tcW w:w="0" w:type="auto"/>
            <w:vAlign w:val="center"/>
            <w:hideMark/>
          </w:tcPr>
          <w:p w:rsidR="00BF46E4" w:rsidRPr="00375A40" w:rsidRDefault="00BF46E4" w:rsidP="00BF46E4">
            <w:pPr>
              <w:rPr>
                <w:sz w:val="20"/>
                <w:szCs w:val="20"/>
              </w:rPr>
            </w:pPr>
          </w:p>
        </w:tc>
        <w:tc>
          <w:tcPr>
            <w:tcW w:w="0" w:type="auto"/>
            <w:vAlign w:val="center"/>
            <w:hideMark/>
          </w:tcPr>
          <w:p w:rsidR="00BF46E4" w:rsidRPr="00375A40" w:rsidRDefault="00BF46E4" w:rsidP="00BF46E4">
            <w:pPr>
              <w:rPr>
                <w:sz w:val="20"/>
                <w:szCs w:val="20"/>
              </w:rPr>
            </w:pPr>
          </w:p>
        </w:tc>
      </w:tr>
    </w:tbl>
    <w:p w:rsidR="00BF46E4" w:rsidRPr="00375A40" w:rsidRDefault="00BF46E4" w:rsidP="00BF46E4">
      <w:pPr>
        <w:rPr>
          <w:vanish/>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7872"/>
        <w:gridCol w:w="1110"/>
      </w:tblGrid>
      <w:tr w:rsidR="00BF46E4" w:rsidRPr="00375A40" w:rsidTr="00016820">
        <w:trPr>
          <w:tblCellSpacing w:w="7" w:type="dxa"/>
        </w:trPr>
        <w:tc>
          <w:tcPr>
            <w:tcW w:w="0" w:type="auto"/>
            <w:vAlign w:val="center"/>
            <w:hideMark/>
          </w:tcPr>
          <w:p w:rsidR="00BF46E4" w:rsidRPr="00375A40" w:rsidRDefault="00BF46E4" w:rsidP="00BF46E4"/>
        </w:tc>
        <w:tc>
          <w:tcPr>
            <w:tcW w:w="4147" w:type="pct"/>
            <w:vAlign w:val="center"/>
            <w:hideMark/>
          </w:tcPr>
          <w:p w:rsidR="00BF46E4" w:rsidRPr="00375A40" w:rsidRDefault="00BF46E4" w:rsidP="00BF46E4">
            <w:r w:rsidRPr="00375A40">
              <w:rPr>
                <w:iCs/>
              </w:rPr>
              <w:t>Paul and his sister are both </w:t>
            </w:r>
            <w:r w:rsidRPr="00375A40">
              <w:rPr>
                <w:b/>
                <w:bCs/>
                <w:iCs/>
              </w:rPr>
              <w:t>in college</w:t>
            </w:r>
            <w:r w:rsidRPr="00375A40">
              <w:rPr>
                <w:iCs/>
              </w:rPr>
              <w:t>.</w:t>
            </w:r>
          </w:p>
        </w:tc>
        <w:tc>
          <w:tcPr>
            <w:tcW w:w="575" w:type="pct"/>
            <w:vAlign w:val="center"/>
            <w:hideMark/>
          </w:tcPr>
          <w:p w:rsidR="00BF46E4" w:rsidRPr="00375A40" w:rsidRDefault="00BF46E4" w:rsidP="00BF46E4"/>
        </w:tc>
      </w:tr>
      <w:tr w:rsidR="00BF46E4" w:rsidRPr="00375A40" w:rsidTr="00016820">
        <w:trPr>
          <w:tblCellSpacing w:w="7" w:type="dxa"/>
        </w:trPr>
        <w:tc>
          <w:tcPr>
            <w:tcW w:w="249" w:type="pct"/>
            <w:vAlign w:val="center"/>
            <w:hideMark/>
          </w:tcPr>
          <w:p w:rsidR="00BF46E4" w:rsidRPr="00375A40" w:rsidRDefault="00BF46E4" w:rsidP="00BF46E4"/>
        </w:tc>
        <w:tc>
          <w:tcPr>
            <w:tcW w:w="4147" w:type="pct"/>
            <w:vAlign w:val="center"/>
            <w:hideMark/>
          </w:tcPr>
          <w:p w:rsidR="00BF46E4" w:rsidRPr="00375A40" w:rsidRDefault="00BF46E4" w:rsidP="00BF46E4">
            <w:pPr>
              <w:rPr>
                <w:sz w:val="20"/>
                <w:szCs w:val="20"/>
              </w:rPr>
            </w:pPr>
          </w:p>
        </w:tc>
        <w:tc>
          <w:tcPr>
            <w:tcW w:w="575" w:type="pct"/>
            <w:vAlign w:val="center"/>
            <w:hideMark/>
          </w:tcPr>
          <w:p w:rsidR="00BF46E4" w:rsidRPr="00375A40" w:rsidRDefault="00BF46E4" w:rsidP="00BF46E4">
            <w:pPr>
              <w:rPr>
                <w:sz w:val="20"/>
                <w:szCs w:val="20"/>
              </w:rPr>
            </w:pPr>
          </w:p>
        </w:tc>
      </w:tr>
    </w:tbl>
    <w:p w:rsidR="00BF46E4" w:rsidRPr="00375A40" w:rsidRDefault="00BF46E4" w:rsidP="00BF46E4">
      <w:pPr>
        <w:rPr>
          <w:vanish/>
        </w:rPr>
      </w:pPr>
    </w:p>
    <w:tbl>
      <w:tblPr>
        <w:tblW w:w="6410" w:type="pct"/>
        <w:tblCellSpacing w:w="7" w:type="dxa"/>
        <w:tblCellMar>
          <w:top w:w="15" w:type="dxa"/>
          <w:left w:w="15" w:type="dxa"/>
          <w:bottom w:w="15" w:type="dxa"/>
          <w:right w:w="15" w:type="dxa"/>
        </w:tblCellMar>
        <w:tblLook w:val="04A0" w:firstRow="1" w:lastRow="0" w:firstColumn="1" w:lastColumn="0" w:noHBand="0" w:noVBand="1"/>
      </w:tblPr>
      <w:tblGrid>
        <w:gridCol w:w="490"/>
        <w:gridCol w:w="6425"/>
        <w:gridCol w:w="5232"/>
      </w:tblGrid>
      <w:tr w:rsidR="00BF46E4" w:rsidRPr="00375A40" w:rsidTr="00016820">
        <w:trPr>
          <w:tblCellSpacing w:w="7" w:type="dxa"/>
        </w:trPr>
        <w:tc>
          <w:tcPr>
            <w:tcW w:w="194" w:type="pct"/>
            <w:vAlign w:val="center"/>
            <w:hideMark/>
          </w:tcPr>
          <w:p w:rsidR="00BF46E4" w:rsidRPr="00375A40" w:rsidRDefault="00BF46E4" w:rsidP="00BF46E4"/>
        </w:tc>
        <w:tc>
          <w:tcPr>
            <w:tcW w:w="2651" w:type="pct"/>
            <w:vAlign w:val="center"/>
            <w:hideMark/>
          </w:tcPr>
          <w:p w:rsidR="00BF46E4" w:rsidRPr="00375A40" w:rsidRDefault="00BF46E4" w:rsidP="00BF46E4">
            <w:r w:rsidRPr="00375A40">
              <w:rPr>
                <w:iCs/>
              </w:rPr>
              <w:t>Paul and his sister are both </w:t>
            </w:r>
            <w:r w:rsidRPr="00375A40">
              <w:rPr>
                <w:b/>
                <w:bCs/>
                <w:iCs/>
              </w:rPr>
              <w:t>at university</w:t>
            </w:r>
            <w:r w:rsidRPr="00375A40">
              <w:rPr>
                <w:iCs/>
              </w:rPr>
              <w:t>.</w:t>
            </w:r>
          </w:p>
        </w:tc>
        <w:tc>
          <w:tcPr>
            <w:tcW w:w="0" w:type="auto"/>
            <w:vAlign w:val="center"/>
            <w:hideMark/>
          </w:tcPr>
          <w:p w:rsidR="00BF46E4" w:rsidRPr="00375A40" w:rsidRDefault="00BF46E4" w:rsidP="00BF46E4"/>
        </w:tc>
      </w:tr>
    </w:tbl>
    <w:p w:rsidR="00A53159" w:rsidRPr="00375A40" w:rsidRDefault="00A53159" w:rsidP="00DE0F38"/>
    <w:p w:rsidR="008B0739" w:rsidRPr="00375A40" w:rsidRDefault="008B0739" w:rsidP="008B0739">
      <w:pPr>
        <w:pStyle w:val="Heading2"/>
      </w:pPr>
      <w:r w:rsidRPr="00375A40">
        <w:t>`Public V.S. private ` school</w:t>
      </w:r>
    </w:p>
    <w:p w:rsidR="00AE1921" w:rsidRPr="00375A40" w:rsidRDefault="008B0739" w:rsidP="006718F0">
      <w:pPr>
        <w:pStyle w:val="NormalWeb"/>
        <w:numPr>
          <w:ilvl w:val="0"/>
          <w:numId w:val="27"/>
        </w:numPr>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 xml:space="preserve">by </w:t>
      </w:r>
      <w:r w:rsidRPr="00375A40">
        <w:rPr>
          <w:b/>
          <w:highlight w:val="yellow"/>
          <w:u w:val="single"/>
        </w:rPr>
        <w:t>state taxes</w:t>
      </w:r>
      <w:r w:rsidR="00AE1921" w:rsidRPr="00375A40">
        <w:t>;</w:t>
      </w:r>
    </w:p>
    <w:p w:rsidR="008B0739" w:rsidRPr="00375A40" w:rsidRDefault="008B0739" w:rsidP="006718F0">
      <w:pPr>
        <w:pStyle w:val="NormalWeb"/>
        <w:numPr>
          <w:ilvl w:val="0"/>
          <w:numId w:val="27"/>
        </w:numPr>
      </w:pPr>
      <w:r w:rsidRPr="00375A40">
        <w:t xml:space="preserve">or families can </w:t>
      </w:r>
      <w:r w:rsidRPr="00375A40">
        <w:rPr>
          <w:b/>
          <w:highlight w:val="yellow"/>
          <w:u w:val="single"/>
        </w:rPr>
        <w:t>pay for</w:t>
      </w:r>
      <w:r w:rsidRPr="00375A40">
        <w:t xml:space="preserve"> their children to go to </w:t>
      </w:r>
      <w:r w:rsidRPr="00375A40">
        <w:rPr>
          <w:b/>
          <w:u w:val="single"/>
        </w:rPr>
        <w:t>private schools</w:t>
      </w:r>
      <w:r w:rsidRPr="00375A40">
        <w:t>, which some people believe offer a better education, but are usually more expensive.</w:t>
      </w:r>
    </w:p>
    <w:p w:rsidR="00BC5914" w:rsidRPr="00375A40" w:rsidRDefault="00BC5914" w:rsidP="00BC5914">
      <w:pPr>
        <w:pStyle w:val="Heading2"/>
      </w:pPr>
      <w:r w:rsidRPr="00375A40">
        <w:t>Grammar: sentence stress</w:t>
      </w:r>
    </w:p>
    <w:tbl>
      <w:tblPr>
        <w:tblW w:w="5000" w:type="pct"/>
        <w:tblCellSpacing w:w="0" w:type="dxa"/>
        <w:tblCellMar>
          <w:left w:w="0" w:type="dxa"/>
          <w:right w:w="0" w:type="dxa"/>
        </w:tblCellMar>
        <w:tblLook w:val="04A0" w:firstRow="1" w:lastRow="0" w:firstColumn="1" w:lastColumn="0" w:noHBand="0" w:noVBand="1"/>
      </w:tblPr>
      <w:tblGrid>
        <w:gridCol w:w="475"/>
        <w:gridCol w:w="4500"/>
        <w:gridCol w:w="4500"/>
      </w:tblGrid>
      <w:tr w:rsidR="00A511BE" w:rsidRPr="00375A40" w:rsidTr="00A511BE">
        <w:trPr>
          <w:tblCellSpacing w:w="0" w:type="dxa"/>
        </w:trPr>
        <w:tc>
          <w:tcPr>
            <w:tcW w:w="0" w:type="auto"/>
            <w:gridSpan w:val="3"/>
            <w:vAlign w:val="center"/>
            <w:hideMark/>
          </w:tcPr>
          <w:p w:rsidR="00A511BE" w:rsidRPr="00375A40" w:rsidRDefault="00A511BE" w:rsidP="00A511BE">
            <w:r w:rsidRPr="00375A40">
              <w:t xml:space="preserve">To communicate more effectively, emphasize the most important words in each sentence by saying them more loudly. Notice that </w:t>
            </w:r>
            <w:r w:rsidRPr="00375A40">
              <w:rPr>
                <w:b/>
                <w:bCs/>
              </w:rPr>
              <w:t>private</w:t>
            </w:r>
            <w:r w:rsidRPr="00375A40">
              <w:t xml:space="preserve"> and </w:t>
            </w:r>
            <w:r w:rsidRPr="00375A40">
              <w:rPr>
                <w:b/>
                <w:bCs/>
              </w:rPr>
              <w:t>expensive</w:t>
            </w:r>
            <w:r w:rsidRPr="00375A40">
              <w:t xml:space="preserve"> are stressed in this sentence:</w:t>
            </w:r>
          </w:p>
        </w:tc>
      </w:tr>
      <w:tr w:rsidR="00A511BE" w:rsidRPr="00375A40" w:rsidTr="00A511BE">
        <w:trPr>
          <w:tblCellSpacing w:w="0" w:type="dxa"/>
        </w:trPr>
        <w:tc>
          <w:tcPr>
            <w:tcW w:w="250" w:type="pct"/>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A511BE" w:rsidRPr="00375A40" w:rsidTr="00A511BE">
        <w:trPr>
          <w:tblCellSpacing w:w="0" w:type="dxa"/>
        </w:trPr>
        <w:tc>
          <w:tcPr>
            <w:tcW w:w="250" w:type="pct"/>
            <w:vAlign w:val="center"/>
            <w:hideMark/>
          </w:tcPr>
          <w:p w:rsidR="00A511BE" w:rsidRPr="00375A40" w:rsidRDefault="00A511BE" w:rsidP="00A511BE"/>
        </w:tc>
        <w:tc>
          <w:tcPr>
            <w:tcW w:w="0" w:type="auto"/>
            <w:gridSpan w:val="2"/>
            <w:vAlign w:val="center"/>
            <w:hideMark/>
          </w:tcPr>
          <w:p w:rsidR="00A511BE" w:rsidRPr="00375A40" w:rsidRDefault="00A511BE" w:rsidP="00A511BE">
            <w:r w:rsidRPr="00375A40">
              <w:rPr>
                <w:b/>
                <w:bCs/>
                <w:iCs/>
              </w:rPr>
              <w:t>Private</w:t>
            </w:r>
            <w:r w:rsidRPr="00375A40">
              <w:rPr>
                <w:iCs/>
              </w:rPr>
              <w:t xml:space="preserve"> schools are too </w:t>
            </w:r>
            <w:r w:rsidRPr="00375A40">
              <w:rPr>
                <w:b/>
                <w:bCs/>
                <w:iCs/>
              </w:rPr>
              <w:t>expensive</w:t>
            </w:r>
            <w:r w:rsidRPr="00375A40">
              <w:rPr>
                <w:iCs/>
              </w:rPr>
              <w:t>.</w:t>
            </w:r>
          </w:p>
        </w:tc>
      </w:tr>
      <w:tr w:rsidR="00A511BE" w:rsidRPr="00375A40" w:rsidTr="00A511BE">
        <w:trPr>
          <w:tblCellSpacing w:w="0" w:type="dxa"/>
        </w:trPr>
        <w:tc>
          <w:tcPr>
            <w:tcW w:w="0" w:type="auto"/>
            <w:gridSpan w:val="3"/>
            <w:vAlign w:val="center"/>
            <w:hideMark/>
          </w:tcPr>
          <w:p w:rsidR="00A511BE" w:rsidRPr="00375A40" w:rsidRDefault="00A511BE" w:rsidP="00A511BE">
            <w:r w:rsidRPr="00375A40">
              <w:br/>
              <w:t xml:space="preserve">Notice that </w:t>
            </w:r>
            <w:r w:rsidRPr="00375A40">
              <w:rPr>
                <w:b/>
                <w:bCs/>
              </w:rPr>
              <w:t>high</w:t>
            </w:r>
            <w:r w:rsidRPr="00375A40">
              <w:t xml:space="preserve"> and </w:t>
            </w:r>
            <w:r w:rsidRPr="00375A40">
              <w:rPr>
                <w:b/>
                <w:bCs/>
              </w:rPr>
              <w:t>university</w:t>
            </w:r>
            <w:r w:rsidRPr="00375A40">
              <w:t xml:space="preserve"> are stressed in this sentence:</w:t>
            </w:r>
          </w:p>
        </w:tc>
      </w:tr>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730"/>
        <w:gridCol w:w="4730"/>
      </w:tblGrid>
      <w:tr w:rsidR="00A511BE" w:rsidRPr="00375A40" w:rsidTr="00A511BE">
        <w:trPr>
          <w:tblCellSpacing w:w="0" w:type="dxa"/>
        </w:trPr>
        <w:tc>
          <w:tcPr>
            <w:tcW w:w="0" w:type="auto"/>
            <w:vAlign w:val="center"/>
            <w:hideMark/>
          </w:tcPr>
          <w:p w:rsidR="00A511BE" w:rsidRPr="00375A40" w:rsidRDefault="00A511BE" w:rsidP="00A511BE"/>
        </w:tc>
        <w:tc>
          <w:tcPr>
            <w:tcW w:w="0" w:type="auto"/>
            <w:gridSpan w:val="2"/>
            <w:vAlign w:val="center"/>
            <w:hideMark/>
          </w:tcPr>
          <w:p w:rsidR="00A511BE" w:rsidRPr="00375A40" w:rsidRDefault="00A511BE" w:rsidP="00A511BE">
            <w:r w:rsidRPr="00375A40">
              <w:rPr>
                <w:iCs/>
              </w:rPr>
              <w:t xml:space="preserve">After </w:t>
            </w:r>
            <w:r w:rsidRPr="00375A40">
              <w:rPr>
                <w:b/>
                <w:bCs/>
                <w:iCs/>
              </w:rPr>
              <w:t>high</w:t>
            </w:r>
            <w:r w:rsidRPr="00375A40">
              <w:rPr>
                <w:iCs/>
              </w:rPr>
              <w:t xml:space="preserve"> school, I went to a private </w:t>
            </w:r>
            <w:r w:rsidRPr="00375A40">
              <w:rPr>
                <w:b/>
                <w:bCs/>
                <w:iCs/>
              </w:rPr>
              <w:t>university</w:t>
            </w:r>
            <w:r w:rsidRPr="00375A40">
              <w:rPr>
                <w:iCs/>
              </w:rPr>
              <w:t>.</w:t>
            </w:r>
          </w:p>
        </w:tc>
      </w:tr>
      <w:tr w:rsidR="00A511BE" w:rsidRPr="00375A40" w:rsidTr="00A511BE">
        <w:trPr>
          <w:tblCellSpacing w:w="0" w:type="dxa"/>
        </w:trPr>
        <w:tc>
          <w:tcPr>
            <w:tcW w:w="0" w:type="auto"/>
            <w:gridSpan w:val="3"/>
            <w:vAlign w:val="center"/>
            <w:hideMark/>
          </w:tcPr>
          <w:p w:rsidR="00A511BE" w:rsidRPr="00375A40" w:rsidRDefault="00A511BE" w:rsidP="00A511BE">
            <w:r w:rsidRPr="00375A40">
              <w:br/>
              <w:t xml:space="preserve">You can change the meaning of a sentence by stressing different words. Notice how the meaning changes if </w:t>
            </w:r>
            <w:r w:rsidRPr="00375A40">
              <w:rPr>
                <w:b/>
                <w:bCs/>
              </w:rPr>
              <w:t>private</w:t>
            </w:r>
            <w:r w:rsidRPr="00375A40">
              <w:t xml:space="preserve"> is stressed instead of </w:t>
            </w:r>
            <w:r w:rsidRPr="00375A40">
              <w:rPr>
                <w:b/>
                <w:bCs/>
              </w:rPr>
              <w:t>university</w:t>
            </w:r>
            <w:r w:rsidRPr="00375A40">
              <w:t>. The speaker has made it more important that the university was private than the fact that she went to university.</w:t>
            </w:r>
          </w:p>
        </w:tc>
      </w:tr>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4733"/>
        <w:gridCol w:w="4733"/>
      </w:tblGrid>
      <w:tr w:rsidR="00A511BE" w:rsidRPr="00375A40" w:rsidTr="00A511BE">
        <w:trPr>
          <w:tblCellSpacing w:w="0" w:type="dxa"/>
        </w:trPr>
        <w:tc>
          <w:tcPr>
            <w:tcW w:w="0" w:type="auto"/>
            <w:vAlign w:val="center"/>
            <w:hideMark/>
          </w:tcPr>
          <w:p w:rsidR="00A511BE" w:rsidRPr="00375A40" w:rsidRDefault="00A511BE" w:rsidP="00A511BE"/>
        </w:tc>
        <w:tc>
          <w:tcPr>
            <w:tcW w:w="0" w:type="auto"/>
            <w:gridSpan w:val="2"/>
            <w:vAlign w:val="center"/>
            <w:hideMark/>
          </w:tcPr>
          <w:p w:rsidR="00A511BE" w:rsidRPr="00375A40" w:rsidRDefault="00A511BE" w:rsidP="00A511BE">
            <w:r w:rsidRPr="00375A40">
              <w:rPr>
                <w:iCs/>
              </w:rPr>
              <w:t xml:space="preserve">After </w:t>
            </w:r>
            <w:r w:rsidRPr="00375A40">
              <w:rPr>
                <w:b/>
                <w:bCs/>
                <w:iCs/>
              </w:rPr>
              <w:t>high</w:t>
            </w:r>
            <w:r w:rsidRPr="00375A40">
              <w:rPr>
                <w:iCs/>
              </w:rPr>
              <w:t xml:space="preserve"> school, I went to a </w:t>
            </w:r>
            <w:r w:rsidRPr="00375A40">
              <w:rPr>
                <w:b/>
                <w:bCs/>
                <w:iCs/>
              </w:rPr>
              <w:t>private</w:t>
            </w:r>
            <w:r w:rsidRPr="00375A40">
              <w:rPr>
                <w:iCs/>
              </w:rPr>
              <w:t xml:space="preserve"> university.                                          </w:t>
            </w:r>
          </w:p>
        </w:tc>
      </w:tr>
      <w:tr w:rsidR="00A511BE" w:rsidRPr="00375A40" w:rsidTr="00A511BE">
        <w:trPr>
          <w:tblCellSpacing w:w="0" w:type="dxa"/>
        </w:trPr>
        <w:tc>
          <w:tcPr>
            <w:tcW w:w="0" w:type="auto"/>
            <w:gridSpan w:val="3"/>
            <w:vAlign w:val="center"/>
            <w:hideMark/>
          </w:tcPr>
          <w:p w:rsidR="00A511BE" w:rsidRPr="00375A40" w:rsidRDefault="00A511BE" w:rsidP="00A511BE">
            <w:r w:rsidRPr="00375A40">
              <w:br/>
              <w:t xml:space="preserve">Notice how the meaning changes if the speaker stresses </w:t>
            </w:r>
            <w:r w:rsidRPr="00375A40">
              <w:rPr>
                <w:b/>
                <w:bCs/>
              </w:rPr>
              <w:t>I</w:t>
            </w:r>
            <w:r w:rsidRPr="00375A40">
              <w:t xml:space="preserve"> in addition to </w:t>
            </w:r>
            <w:r w:rsidRPr="00375A40">
              <w:rPr>
                <w:b/>
                <w:bCs/>
              </w:rPr>
              <w:t>private</w:t>
            </w:r>
            <w:r w:rsidRPr="00375A40">
              <w:t>. Now, the speaker is stressing that she went to a private university, and perhaps someone else didn't.</w:t>
            </w:r>
          </w:p>
        </w:tc>
      </w:tr>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9463"/>
      </w:tblGrid>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r w:rsidRPr="00375A40">
              <w:rPr>
                <w:iCs/>
              </w:rPr>
              <w:t xml:space="preserve">After </w:t>
            </w:r>
            <w:r w:rsidRPr="00375A40">
              <w:rPr>
                <w:b/>
                <w:bCs/>
                <w:iCs/>
              </w:rPr>
              <w:t>high</w:t>
            </w:r>
            <w:r w:rsidRPr="00375A40">
              <w:rPr>
                <w:iCs/>
              </w:rPr>
              <w:t xml:space="preserve"> school, </w:t>
            </w:r>
            <w:r w:rsidRPr="00375A40">
              <w:rPr>
                <w:b/>
                <w:bCs/>
                <w:iCs/>
              </w:rPr>
              <w:t>I</w:t>
            </w:r>
            <w:r w:rsidRPr="00375A40">
              <w:rPr>
                <w:iCs/>
              </w:rPr>
              <w:t xml:space="preserve"> went to a </w:t>
            </w:r>
            <w:r w:rsidRPr="00375A40">
              <w:rPr>
                <w:b/>
                <w:bCs/>
                <w:iCs/>
              </w:rPr>
              <w:t>private</w:t>
            </w:r>
            <w:r w:rsidRPr="00375A40">
              <w:rPr>
                <w:iCs/>
              </w:rPr>
              <w:t xml:space="preserve"> university.</w:t>
            </w:r>
          </w:p>
        </w:tc>
      </w:tr>
    </w:tbl>
    <w:p w:rsidR="00A511BE" w:rsidRPr="00375A40" w:rsidRDefault="00A511BE" w:rsidP="00A511BE"/>
    <w:p w:rsidR="00DD71C3" w:rsidRPr="00375A40" w:rsidRDefault="00DD71C3" w:rsidP="00A511BE"/>
    <w:p w:rsidR="00DD71C3" w:rsidRPr="00375A40" w:rsidRDefault="00DD71C3" w:rsidP="00A511BE">
      <w:r w:rsidRPr="00375A40">
        <w:t>Sarah went to a public high school.</w:t>
      </w:r>
    </w:p>
    <w:p w:rsidR="00DD71C3" w:rsidRPr="00375A40" w:rsidRDefault="00DD71C3" w:rsidP="00A511BE">
      <w:r w:rsidRPr="00375A40">
        <w:t>Alex went to a public elementary school.</w:t>
      </w:r>
    </w:p>
    <w:p w:rsidR="007205AD" w:rsidRPr="00375A40" w:rsidRDefault="007205AD" w:rsidP="00A511BE">
      <w:r w:rsidRPr="00375A40">
        <w:t>There weren't any good public high schools.</w:t>
      </w:r>
    </w:p>
    <w:p w:rsidR="007205AD" w:rsidRPr="00375A40" w:rsidRDefault="007205AD" w:rsidP="00A511BE">
      <w:r w:rsidRPr="00375A40">
        <w:t>Alex went to a private high school.</w:t>
      </w:r>
    </w:p>
    <w:p w:rsidR="005B44B1" w:rsidRPr="00375A40" w:rsidRDefault="00DF258C" w:rsidP="00A511BE">
      <w:r w:rsidRPr="00375A40">
        <w:t>Sarah's going to a private university.</w:t>
      </w:r>
    </w:p>
    <w:p w:rsidR="005B44B1" w:rsidRPr="00375A40" w:rsidRDefault="005B44B1" w:rsidP="00B46438">
      <w:pPr>
        <w:pStyle w:val="Heading2"/>
      </w:pPr>
      <w:r w:rsidRPr="00375A40">
        <w:t>University degree</w:t>
      </w:r>
    </w:p>
    <w:p w:rsidR="00714233" w:rsidRPr="00375A40" w:rsidRDefault="00714233" w:rsidP="00714233">
      <w:r w:rsidRPr="00375A40">
        <w:t xml:space="preserve">After you receive your high school diploma </w:t>
      </w:r>
      <w:r w:rsidRPr="00375A40">
        <w:rPr>
          <w:rStyle w:val="Strong"/>
        </w:rPr>
        <w:t>(high school diploma)</w:t>
      </w:r>
      <w:r w:rsidRPr="00375A40">
        <w:t>, here are some common degrees you can get at US universities.</w:t>
      </w:r>
    </w:p>
    <w:tbl>
      <w:tblPr>
        <w:tblStyle w:val="TableGrid"/>
        <w:tblW w:w="11337" w:type="dxa"/>
        <w:tblInd w:w="-1139" w:type="dxa"/>
        <w:tblLook w:val="04A0" w:firstRow="1" w:lastRow="0" w:firstColumn="1" w:lastColumn="0" w:noHBand="0" w:noVBand="1"/>
      </w:tblPr>
      <w:tblGrid>
        <w:gridCol w:w="4506"/>
        <w:gridCol w:w="6831"/>
      </w:tblGrid>
      <w:tr w:rsidR="00816510" w:rsidRPr="00375A40" w:rsidTr="00FB7061">
        <w:trPr>
          <w:trHeight w:val="243"/>
        </w:trPr>
        <w:tc>
          <w:tcPr>
            <w:tcW w:w="4506" w:type="dxa"/>
            <w:vMerge w:val="restart"/>
          </w:tcPr>
          <w:p w:rsidR="00816510" w:rsidRPr="00375A40" w:rsidRDefault="00816510" w:rsidP="002B7050">
            <w:r w:rsidRPr="00375A40">
              <w:t xml:space="preserve">College or </w:t>
            </w:r>
            <w:proofErr w:type="gramStart"/>
            <w:r w:rsidRPr="00375A40">
              <w:t>university, or</w:t>
            </w:r>
            <w:proofErr w:type="gramEnd"/>
            <w:r w:rsidRPr="00375A40">
              <w:t xml:space="preserve"> get some diploma.</w:t>
            </w:r>
          </w:p>
          <w:p w:rsidR="00816510" w:rsidRPr="00375A40" w:rsidRDefault="00816510" w:rsidP="006718F0">
            <w:pPr>
              <w:pStyle w:val="ListParagraph"/>
              <w:numPr>
                <w:ilvl w:val="0"/>
                <w:numId w:val="26"/>
              </w:numPr>
              <w:ind w:left="323"/>
            </w:pPr>
            <w:r w:rsidRPr="00375A40">
              <w:t xml:space="preserve">In the US, a </w:t>
            </w:r>
            <w:r w:rsidRPr="00375A40">
              <w:rPr>
                <w:b/>
                <w:bCs/>
              </w:rPr>
              <w:t>college</w:t>
            </w:r>
            <w:r w:rsidRPr="00375A40">
              <w:t xml:space="preserve"> is often a single school offering a liberal arts degree, while a </w:t>
            </w:r>
            <w:r w:rsidRPr="00375A40">
              <w:rPr>
                <w:b/>
                <w:bCs/>
              </w:rPr>
              <w:t>university</w:t>
            </w:r>
            <w:r w:rsidRPr="00375A40">
              <w:t xml:space="preserve"> has multiple schools (engineering, law school, business school, etc.). </w:t>
            </w:r>
          </w:p>
          <w:p w:rsidR="00816510" w:rsidRPr="00375A40" w:rsidRDefault="00816510" w:rsidP="006718F0">
            <w:pPr>
              <w:pStyle w:val="ListParagraph"/>
              <w:numPr>
                <w:ilvl w:val="0"/>
                <w:numId w:val="26"/>
              </w:numPr>
              <w:ind w:left="323"/>
            </w:pPr>
            <w:r w:rsidRPr="00375A40">
              <w:t xml:space="preserve">In the UK, </w:t>
            </w:r>
            <w:r w:rsidRPr="00375A40">
              <w:rPr>
                <w:b/>
                <w:bCs/>
              </w:rPr>
              <w:t>college</w:t>
            </w:r>
            <w:r w:rsidRPr="00375A40">
              <w:t xml:space="preserve"> is generally a place where you </w:t>
            </w:r>
            <w:r w:rsidRPr="00375A40">
              <w:rPr>
                <w:b/>
                <w:u w:val="single"/>
              </w:rPr>
              <w:t>quest for</w:t>
            </w:r>
            <w:r w:rsidRPr="00375A40">
              <w:t xml:space="preserve"> </w:t>
            </w:r>
            <w:r w:rsidRPr="00375A40">
              <w:rPr>
                <w:b/>
                <w:highlight w:val="yellow"/>
                <w:u w:val="single"/>
              </w:rPr>
              <w:t xml:space="preserve">further or </w:t>
            </w:r>
            <w:r w:rsidRPr="00375A40">
              <w:rPr>
                <w:b/>
                <w:color w:val="FF0000"/>
                <w:highlight w:val="yellow"/>
                <w:u w:val="single"/>
              </w:rPr>
              <w:t>vocational education</w:t>
            </w:r>
            <w:r w:rsidRPr="00375A40">
              <w:t xml:space="preserve">, </w:t>
            </w:r>
            <w:proofErr w:type="spellStart"/>
            <w:r w:rsidRPr="00375A40">
              <w:rPr>
                <w:b/>
                <w:color w:val="FF0000"/>
                <w:highlight w:val="yellow"/>
              </w:rPr>
              <w:t>wherea</w:t>
            </w:r>
            <w:proofErr w:type="spellEnd"/>
            <w:r w:rsidRPr="00375A40">
              <w:rPr>
                <w:b/>
                <w:color w:val="FF0000"/>
                <w:highlight w:val="yellow"/>
              </w:rPr>
              <w:t>s</w:t>
            </w:r>
            <w:r w:rsidRPr="00375A40">
              <w:rPr>
                <w:rFonts w:ascii="SimSun" w:eastAsia="SimSun" w:hAnsi="SimSun" w:cs="SimSun" w:hint="eastAsia"/>
              </w:rPr>
              <w:t>相比之下</w:t>
            </w:r>
            <w:r w:rsidRPr="00375A40">
              <w:t xml:space="preserve"> </w:t>
            </w:r>
            <w:r w:rsidRPr="00375A40">
              <w:rPr>
                <w:b/>
                <w:bCs/>
              </w:rPr>
              <w:t>university</w:t>
            </w:r>
            <w:r w:rsidRPr="00375A40">
              <w:t xml:space="preserve"> is where you study for a graduate or post-graduate degree</w:t>
            </w:r>
          </w:p>
        </w:tc>
        <w:tc>
          <w:tcPr>
            <w:tcW w:w="6831" w:type="dxa"/>
          </w:tcPr>
          <w:p w:rsidR="00816510" w:rsidRPr="00375A40" w:rsidRDefault="00816510" w:rsidP="002B7050">
            <w:r w:rsidRPr="00375A40">
              <w:rPr>
                <w:rFonts w:hint="eastAsia"/>
              </w:rPr>
              <w:t>文学士</w:t>
            </w:r>
            <w:r w:rsidRPr="00375A40">
              <w:t>/</w:t>
            </w:r>
            <w:r w:rsidRPr="00375A40">
              <w:rPr>
                <w:rFonts w:hint="eastAsia"/>
              </w:rPr>
              <w:t>理学士</w:t>
            </w:r>
            <w:r w:rsidRPr="00375A40">
              <w:t>/</w:t>
            </w:r>
            <w:r w:rsidRPr="00375A40">
              <w:rPr>
                <w:rFonts w:hint="eastAsia"/>
              </w:rPr>
              <w:t>教育学士</w:t>
            </w:r>
            <w:r w:rsidRPr="00375A40">
              <w:t>等</w:t>
            </w:r>
            <w:r w:rsidRPr="00375A40">
              <w:rPr>
                <w:rFonts w:hint="eastAsia"/>
              </w:rPr>
              <w:t>:</w:t>
            </w:r>
            <w:r w:rsidRPr="00375A40">
              <w:t xml:space="preserve"> a first university degree in an arts subject, a science subject etc</w:t>
            </w:r>
          </w:p>
          <w:p w:rsidR="00816510" w:rsidRPr="00375A40" w:rsidRDefault="00816510" w:rsidP="002B7050"/>
          <w:p w:rsidR="00816510" w:rsidRPr="00375A40" w:rsidRDefault="00816510" w:rsidP="006718F0">
            <w:pPr>
              <w:pStyle w:val="ListParagraph"/>
              <w:numPr>
                <w:ilvl w:val="0"/>
                <w:numId w:val="25"/>
              </w:numPr>
            </w:pPr>
            <w:r w:rsidRPr="00375A40">
              <w:t>BA: Bachelor of Arts</w:t>
            </w:r>
          </w:p>
          <w:p w:rsidR="00816510" w:rsidRPr="00375A40" w:rsidRDefault="00816510" w:rsidP="006718F0">
            <w:pPr>
              <w:pStyle w:val="ListParagraph"/>
              <w:numPr>
                <w:ilvl w:val="0"/>
                <w:numId w:val="25"/>
              </w:numPr>
            </w:pPr>
            <w:r w:rsidRPr="00375A40">
              <w:t>BSC: Science</w:t>
            </w:r>
          </w:p>
          <w:p w:rsidR="00816510" w:rsidRPr="00375A40" w:rsidRDefault="00816510" w:rsidP="006718F0">
            <w:pPr>
              <w:pStyle w:val="ListParagraph"/>
              <w:numPr>
                <w:ilvl w:val="0"/>
                <w:numId w:val="25"/>
              </w:numPr>
            </w:pPr>
            <w:r w:rsidRPr="00375A40">
              <w:t>BED: Education etc</w:t>
            </w:r>
          </w:p>
          <w:p w:rsidR="00816510" w:rsidRPr="00375A40" w:rsidRDefault="00816510" w:rsidP="006718F0">
            <w:pPr>
              <w:pStyle w:val="ListParagraph"/>
              <w:numPr>
                <w:ilvl w:val="0"/>
                <w:numId w:val="25"/>
              </w:numPr>
              <w:rPr>
                <w:b/>
                <w:color w:val="FF0000"/>
                <w:highlight w:val="yellow"/>
                <w:u w:val="single"/>
              </w:rPr>
            </w:pPr>
            <w:r w:rsidRPr="00375A40">
              <w:rPr>
                <w:b/>
                <w:color w:val="FF0000"/>
                <w:highlight w:val="yellow"/>
                <w:u w:val="single"/>
              </w:rPr>
              <w:t xml:space="preserve"> [ a joint degree in maths and economics]</w:t>
            </w:r>
          </w:p>
          <w:p w:rsidR="00816510" w:rsidRPr="00375A40" w:rsidRDefault="00816510" w:rsidP="002B7050"/>
          <w:p w:rsidR="00816510" w:rsidRPr="00375A40" w:rsidRDefault="00816510" w:rsidP="002B7050"/>
        </w:tc>
      </w:tr>
      <w:tr w:rsidR="00816510" w:rsidRPr="00375A40" w:rsidTr="00FB7061">
        <w:trPr>
          <w:trHeight w:val="243"/>
        </w:trPr>
        <w:tc>
          <w:tcPr>
            <w:tcW w:w="4506" w:type="dxa"/>
            <w:vMerge/>
          </w:tcPr>
          <w:p w:rsidR="00816510" w:rsidRPr="00375A40" w:rsidRDefault="00816510" w:rsidP="002B7050"/>
        </w:tc>
        <w:tc>
          <w:tcPr>
            <w:tcW w:w="6831" w:type="dxa"/>
          </w:tcPr>
          <w:p w:rsidR="00816510" w:rsidRPr="00375A40" w:rsidRDefault="00816510" w:rsidP="006718F0">
            <w:pPr>
              <w:pStyle w:val="ListParagraph"/>
              <w:numPr>
                <w:ilvl w:val="0"/>
                <w:numId w:val="25"/>
              </w:numPr>
            </w:pPr>
            <w:proofErr w:type="gramStart"/>
            <w:r w:rsidRPr="00375A40">
              <w:t>Master</w:t>
            </w:r>
            <w:proofErr w:type="gramEnd"/>
            <w:r w:rsidRPr="00375A40">
              <w:t xml:space="preserve"> degree</w:t>
            </w:r>
          </w:p>
          <w:p w:rsidR="00816510" w:rsidRPr="00375A40" w:rsidRDefault="00816510" w:rsidP="006718F0">
            <w:pPr>
              <w:pStyle w:val="ListParagraph"/>
              <w:numPr>
                <w:ilvl w:val="0"/>
                <w:numId w:val="25"/>
              </w:numPr>
              <w:ind w:left="1031"/>
            </w:pPr>
            <w:r w:rsidRPr="00375A40">
              <w:t>Master of Arts</w:t>
            </w:r>
          </w:p>
          <w:p w:rsidR="00816510" w:rsidRPr="00375A40" w:rsidRDefault="00816510" w:rsidP="006718F0">
            <w:pPr>
              <w:pStyle w:val="ListParagraph"/>
              <w:numPr>
                <w:ilvl w:val="0"/>
                <w:numId w:val="25"/>
              </w:numPr>
              <w:ind w:left="1031"/>
            </w:pPr>
            <w:r w:rsidRPr="00375A40">
              <w:t>Master of Science</w:t>
            </w:r>
          </w:p>
          <w:p w:rsidR="00816510" w:rsidRPr="00375A40" w:rsidRDefault="00816510" w:rsidP="006718F0">
            <w:pPr>
              <w:pStyle w:val="ListParagraph"/>
              <w:numPr>
                <w:ilvl w:val="0"/>
                <w:numId w:val="25"/>
              </w:numPr>
              <w:ind w:left="1031"/>
            </w:pPr>
            <w:r w:rsidRPr="00375A40">
              <w:t>Master of education</w:t>
            </w:r>
          </w:p>
          <w:p w:rsidR="0085609A" w:rsidRPr="00375A40" w:rsidRDefault="00405384" w:rsidP="006718F0">
            <w:pPr>
              <w:pStyle w:val="ListParagraph"/>
              <w:numPr>
                <w:ilvl w:val="0"/>
                <w:numId w:val="25"/>
              </w:numPr>
              <w:ind w:left="1031"/>
            </w:pPr>
            <w:r w:rsidRPr="00375A40">
              <w:rPr>
                <w:rStyle w:val="Emphasis"/>
                <w:i w:val="0"/>
              </w:rPr>
              <w:t xml:space="preserve">MBA: </w:t>
            </w:r>
            <w:r w:rsidR="0085609A" w:rsidRPr="00375A40">
              <w:rPr>
                <w:rStyle w:val="Emphasis"/>
                <w:i w:val="0"/>
              </w:rPr>
              <w:t>Master of Business Administratio</w:t>
            </w:r>
            <w:r w:rsidRPr="00375A40">
              <w:rPr>
                <w:rStyle w:val="Emphasis"/>
                <w:i w:val="0"/>
              </w:rPr>
              <w:t>n</w:t>
            </w:r>
          </w:p>
        </w:tc>
      </w:tr>
      <w:tr w:rsidR="00816510" w:rsidRPr="00375A40" w:rsidTr="00FB7061">
        <w:trPr>
          <w:trHeight w:val="243"/>
        </w:trPr>
        <w:tc>
          <w:tcPr>
            <w:tcW w:w="4506" w:type="dxa"/>
            <w:vMerge/>
          </w:tcPr>
          <w:p w:rsidR="00816510" w:rsidRPr="00375A40" w:rsidRDefault="00816510" w:rsidP="002B7050"/>
        </w:tc>
        <w:tc>
          <w:tcPr>
            <w:tcW w:w="6831" w:type="dxa"/>
          </w:tcPr>
          <w:p w:rsidR="00816510" w:rsidRPr="00375A40" w:rsidRDefault="00816510" w:rsidP="002419EC"/>
          <w:p w:rsidR="00816510" w:rsidRPr="00375A40" w:rsidRDefault="00816510" w:rsidP="008417B4">
            <w:r w:rsidRPr="00375A40">
              <w:t> ['</w:t>
            </w:r>
            <w:proofErr w:type="spellStart"/>
            <w:r w:rsidRPr="00375A40">
              <w:t>dɒkt</w:t>
            </w:r>
            <w:proofErr w:type="spellEnd"/>
            <w:r w:rsidRPr="00375A40">
              <w:t> ə </w:t>
            </w:r>
            <w:proofErr w:type="spellStart"/>
            <w:r w:rsidRPr="00375A40">
              <w:t>rɪt</w:t>
            </w:r>
            <w:proofErr w:type="spellEnd"/>
            <w:r w:rsidRPr="00375A40">
              <w:t>,'</w:t>
            </w:r>
            <w:proofErr w:type="spellStart"/>
            <w:r w:rsidRPr="00375A40">
              <w:t>dɒkt</w:t>
            </w:r>
            <w:proofErr w:type="spellEnd"/>
            <w:r w:rsidRPr="00375A40">
              <w:t> ə </w:t>
            </w:r>
            <w:proofErr w:type="spellStart"/>
            <w:r w:rsidRPr="00375A40">
              <w:t>rət</w:t>
            </w:r>
            <w:proofErr w:type="spellEnd"/>
            <w:r w:rsidRPr="00375A40">
              <w:t xml:space="preserve">] doctorate: A doctorate is the highest degree awarded by a university. </w:t>
            </w:r>
            <w:r w:rsidRPr="00375A40">
              <w:rPr>
                <w:rFonts w:hint="eastAsia"/>
              </w:rPr>
              <w:t xml:space="preserve">博士学位 </w:t>
            </w:r>
            <w:proofErr w:type="spellStart"/>
            <w:r w:rsidRPr="00375A40">
              <w:t>e.g</w:t>
            </w:r>
            <w:proofErr w:type="spellEnd"/>
            <w:r w:rsidRPr="00375A40">
              <w:t xml:space="preserve"> Professor </w:t>
            </w:r>
            <w:proofErr w:type="spellStart"/>
            <w:r w:rsidRPr="00375A40">
              <w:t>Lanphier</w:t>
            </w:r>
            <w:proofErr w:type="spellEnd"/>
            <w:r w:rsidRPr="00375A40">
              <w:t xml:space="preserve"> obtained his doctorate in social psychology from the University of Michigan. </w:t>
            </w:r>
            <w:r w:rsidRPr="00375A40">
              <w:br/>
              <w:t> </w:t>
            </w:r>
            <w:r w:rsidRPr="00375A40">
              <w:rPr>
                <w:rFonts w:hint="eastAsia"/>
              </w:rPr>
              <w:t>兰菲尔教授从密歇根大学获得了社会心理学博士学位</w:t>
            </w:r>
          </w:p>
          <w:p w:rsidR="008417B4" w:rsidRPr="00375A40" w:rsidRDefault="008417B4" w:rsidP="006718F0">
            <w:pPr>
              <w:pStyle w:val="ListParagraph"/>
              <w:numPr>
                <w:ilvl w:val="0"/>
                <w:numId w:val="28"/>
              </w:numPr>
            </w:pPr>
            <w:r w:rsidRPr="00375A40">
              <w:rPr>
                <w:b/>
                <w:color w:val="FF0000"/>
                <w:highlight w:val="yellow"/>
                <w:u w:val="single"/>
              </w:rPr>
              <w:t>PhD</w:t>
            </w:r>
            <w:r w:rsidRPr="00375A40">
              <w:rPr>
                <w:rFonts w:hint="eastAsia"/>
                <w:b/>
                <w:color w:val="FF0000"/>
                <w:highlight w:val="yellow"/>
                <w:u w:val="single"/>
              </w:rPr>
              <w:t>哲学博士学位；博士学位</w:t>
            </w:r>
            <w:r w:rsidRPr="00375A40">
              <w:rPr>
                <w:b/>
                <w:color w:val="FF0000"/>
                <w:highlight w:val="yellow"/>
                <w:u w:val="single"/>
              </w:rPr>
              <w:t xml:space="preserve"> </w:t>
            </w:r>
            <w:r w:rsidR="00816510" w:rsidRPr="00375A40">
              <w:rPr>
                <w:b/>
                <w:color w:val="FF0000"/>
                <w:highlight w:val="yellow"/>
                <w:u w:val="single"/>
              </w:rPr>
              <w:t>(Doctor of Philosophy)</w:t>
            </w:r>
            <w:r w:rsidR="00816510" w:rsidRPr="00375A40">
              <w:t xml:space="preserve"> a university degree of a very high level, which involves doing </w:t>
            </w:r>
          </w:p>
          <w:p w:rsidR="0047424A" w:rsidRPr="00375A40" w:rsidRDefault="00CA54D0" w:rsidP="006718F0">
            <w:pPr>
              <w:pStyle w:val="ListParagraph"/>
              <w:numPr>
                <w:ilvl w:val="0"/>
                <w:numId w:val="25"/>
              </w:numPr>
              <w:rPr>
                <w:b/>
                <w:color w:val="FF0000"/>
                <w:highlight w:val="yellow"/>
                <w:u w:val="single"/>
              </w:rPr>
            </w:pPr>
            <w:r w:rsidRPr="00375A40">
              <w:rPr>
                <w:b/>
                <w:iCs/>
                <w:color w:val="FF0000"/>
                <w:highlight w:val="yellow"/>
                <w:u w:val="single"/>
              </w:rPr>
              <w:t xml:space="preserve">MD: </w:t>
            </w:r>
            <w:r w:rsidR="0047424A" w:rsidRPr="00375A40">
              <w:rPr>
                <w:b/>
                <w:iCs/>
                <w:color w:val="FF0000"/>
                <w:highlight w:val="yellow"/>
                <w:u w:val="single"/>
              </w:rPr>
              <w:t>Doctor of Medicine</w:t>
            </w:r>
          </w:p>
          <w:p w:rsidR="00816510" w:rsidRPr="00375A40" w:rsidRDefault="00816510" w:rsidP="008417B4"/>
        </w:tc>
      </w:tr>
    </w:tbl>
    <w:p w:rsidR="00B46438" w:rsidRPr="00375A40" w:rsidRDefault="00B46438" w:rsidP="00B46438">
      <w:pPr>
        <w:sectPr w:rsidR="00B46438" w:rsidRPr="00375A40" w:rsidSect="009176D0">
          <w:footerReference w:type="default" r:id="rId127"/>
          <w:type w:val="oddPage"/>
          <w:pgSz w:w="11906" w:h="16838"/>
          <w:pgMar w:top="1440" w:right="991" w:bottom="1440" w:left="1440" w:header="708" w:footer="708" w:gutter="0"/>
          <w:cols w:space="708"/>
          <w:docGrid w:linePitch="360"/>
        </w:sectPr>
      </w:pPr>
    </w:p>
    <w:p w:rsidR="002B7050" w:rsidRPr="00375A40" w:rsidRDefault="009C7DD2" w:rsidP="001427F0">
      <w:pPr>
        <w:ind w:left="-1134"/>
      </w:pPr>
      <w:r w:rsidRPr="00375A40">
        <w:rPr>
          <w:noProof/>
        </w:rPr>
        <w:lastRenderedPageBreak/>
        <w:drawing>
          <wp:inline distT="0" distB="0" distL="0" distR="0" wp14:anchorId="0D667FDC" wp14:editId="70010FF5">
            <wp:extent cx="7182783" cy="2783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7191712" cy="2787121"/>
                    </a:xfrm>
                    <a:prstGeom prst="rect">
                      <a:avLst/>
                    </a:prstGeom>
                  </pic:spPr>
                </pic:pic>
              </a:graphicData>
            </a:graphic>
          </wp:inline>
        </w:drawing>
      </w:r>
    </w:p>
    <w:p w:rsidR="00762C52" w:rsidRPr="00375A40" w:rsidRDefault="00762C52" w:rsidP="00AD6696">
      <w:pPr>
        <w:pStyle w:val="Heading2"/>
      </w:pPr>
      <w:r w:rsidRPr="00375A40">
        <w:t>Mp3 stop</w:t>
      </w:r>
    </w:p>
    <w:p w:rsidR="00AD6696" w:rsidRPr="00375A40" w:rsidRDefault="00AD6696" w:rsidP="00AD6696">
      <w:pPr>
        <w:pStyle w:val="Heading2"/>
      </w:pPr>
      <w:r w:rsidRPr="00375A40">
        <w:t>Talk about qualifications and degrees</w:t>
      </w:r>
    </w:p>
    <w:p w:rsidR="008D7A95" w:rsidRPr="00375A40" w:rsidRDefault="008D7A95" w:rsidP="008D7A95">
      <w:pPr>
        <w:pStyle w:val="NormalWeb"/>
      </w:pPr>
      <w:proofErr w:type="gramStart"/>
      <w:r w:rsidRPr="00375A40">
        <w:rPr>
          <w:rFonts w:hAnsi="Symbol"/>
        </w:rPr>
        <w:t></w:t>
      </w:r>
      <w:r w:rsidRPr="00375A40">
        <w:t xml:space="preserve">  Your</w:t>
      </w:r>
      <w:proofErr w:type="gramEnd"/>
      <w:r w:rsidRPr="00375A40">
        <w:t xml:space="preserve"> boss, Vince, has introduced you to a new employee, Cheryl, who just received her bachelor's degree. Talk to Cheryl about her </w:t>
      </w:r>
      <w:proofErr w:type="gramStart"/>
      <w:r w:rsidRPr="00375A40">
        <w:t>education, and</w:t>
      </w:r>
      <w:proofErr w:type="gramEnd"/>
      <w:r w:rsidRPr="00375A40">
        <w:t xml:space="preserve"> answer her questions about yours.</w:t>
      </w:r>
    </w:p>
    <w:p w:rsidR="008D7A95" w:rsidRPr="00375A40" w:rsidRDefault="008D7A95" w:rsidP="008D7A95"/>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E23048" w:rsidRPr="00375A40" w:rsidTr="00E23048">
        <w:trPr>
          <w:tblCellSpacing w:w="0" w:type="dxa"/>
        </w:trPr>
        <w:tc>
          <w:tcPr>
            <w:tcW w:w="0" w:type="auto"/>
            <w:gridSpan w:val="3"/>
            <w:vAlign w:val="center"/>
            <w:hideMark/>
          </w:tcPr>
          <w:p w:rsidR="00E23048" w:rsidRPr="00375A40" w:rsidRDefault="00E23048" w:rsidP="00E23048">
            <w:r w:rsidRPr="00375A40">
              <w:t>Use expressions like these to talk about qualifications and degrees:</w:t>
            </w:r>
            <w:r w:rsidRPr="00375A40">
              <w:br/>
              <w:t> </w:t>
            </w:r>
          </w:p>
        </w:tc>
      </w:tr>
      <w:tr w:rsidR="00E23048" w:rsidRPr="00375A40" w:rsidTr="00E23048">
        <w:trPr>
          <w:tblCellSpacing w:w="0" w:type="dxa"/>
        </w:trPr>
        <w:tc>
          <w:tcPr>
            <w:tcW w:w="250" w:type="pct"/>
            <w:vAlign w:val="center"/>
            <w:hideMark/>
          </w:tcPr>
          <w:p w:rsidR="00E23048" w:rsidRPr="00375A40" w:rsidRDefault="00E23048" w:rsidP="00E23048"/>
        </w:tc>
        <w:tc>
          <w:tcPr>
            <w:tcW w:w="0" w:type="auto"/>
            <w:vAlign w:val="center"/>
            <w:hideMark/>
          </w:tcPr>
          <w:p w:rsidR="00E23048" w:rsidRPr="00375A40" w:rsidRDefault="00E23048" w:rsidP="00E23048">
            <w:pPr>
              <w:rPr>
                <w:sz w:val="20"/>
                <w:szCs w:val="20"/>
              </w:rPr>
            </w:pPr>
          </w:p>
        </w:tc>
        <w:tc>
          <w:tcPr>
            <w:tcW w:w="0" w:type="auto"/>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6331"/>
        <w:gridCol w:w="2670"/>
      </w:tblGrid>
      <w:tr w:rsidR="00E23048" w:rsidRPr="00375A40" w:rsidTr="003D4CEF">
        <w:trPr>
          <w:tblCellSpacing w:w="0" w:type="dxa"/>
        </w:trPr>
        <w:tc>
          <w:tcPr>
            <w:tcW w:w="250" w:type="pct"/>
            <w:vAlign w:val="center"/>
            <w:hideMark/>
          </w:tcPr>
          <w:p w:rsidR="00E23048" w:rsidRPr="00375A40" w:rsidRDefault="00E23048" w:rsidP="00E23048"/>
        </w:tc>
        <w:tc>
          <w:tcPr>
            <w:tcW w:w="3340" w:type="pct"/>
            <w:vAlign w:val="center"/>
            <w:hideMark/>
          </w:tcPr>
          <w:p w:rsidR="00E23048" w:rsidRPr="00375A40" w:rsidRDefault="00E23048" w:rsidP="00E23048">
            <w:r w:rsidRPr="00375A40">
              <w:rPr>
                <w:iCs/>
              </w:rPr>
              <w:t xml:space="preserve">I </w:t>
            </w:r>
            <w:r w:rsidRPr="00375A40">
              <w:rPr>
                <w:b/>
                <w:iCs/>
                <w:highlight w:val="yellow"/>
              </w:rPr>
              <w:t>got</w:t>
            </w:r>
            <w:r w:rsidRPr="00375A40">
              <w:rPr>
                <w:iCs/>
              </w:rPr>
              <w:t xml:space="preserve"> my BS in political science.</w:t>
            </w:r>
          </w:p>
        </w:tc>
        <w:tc>
          <w:tcPr>
            <w:tcW w:w="1409" w:type="pct"/>
            <w:vAlign w:val="center"/>
            <w:hideMark/>
          </w:tcPr>
          <w:p w:rsidR="00E23048" w:rsidRPr="00375A40" w:rsidRDefault="00E23048" w:rsidP="00E23048"/>
        </w:tc>
      </w:tr>
      <w:tr w:rsidR="00E23048" w:rsidRPr="00375A40" w:rsidTr="003D4CEF">
        <w:trPr>
          <w:tblCellSpacing w:w="0" w:type="dxa"/>
        </w:trPr>
        <w:tc>
          <w:tcPr>
            <w:tcW w:w="0" w:type="auto"/>
            <w:vAlign w:val="center"/>
            <w:hideMark/>
          </w:tcPr>
          <w:p w:rsidR="00E23048" w:rsidRPr="00375A40" w:rsidRDefault="00E23048" w:rsidP="00E23048">
            <w:r w:rsidRPr="00375A40">
              <w:t> </w:t>
            </w:r>
          </w:p>
        </w:tc>
        <w:tc>
          <w:tcPr>
            <w:tcW w:w="3340" w:type="pct"/>
            <w:vAlign w:val="center"/>
            <w:hideMark/>
          </w:tcPr>
          <w:p w:rsidR="00E23048" w:rsidRPr="00375A40" w:rsidRDefault="00E23048" w:rsidP="00E23048">
            <w:r w:rsidRPr="00375A40">
              <w:t> </w:t>
            </w:r>
          </w:p>
        </w:tc>
        <w:tc>
          <w:tcPr>
            <w:tcW w:w="1409" w:type="pct"/>
            <w:vAlign w:val="center"/>
            <w:hideMark/>
          </w:tcPr>
          <w:p w:rsidR="00E23048" w:rsidRPr="00375A40" w:rsidRDefault="00E23048" w:rsidP="00E23048">
            <w:r w:rsidRPr="00375A40">
              <w:t> </w:t>
            </w:r>
          </w:p>
        </w:tc>
      </w:tr>
      <w:tr w:rsidR="00E23048" w:rsidRPr="00375A40" w:rsidTr="003D4CEF">
        <w:trPr>
          <w:tblCellSpacing w:w="0" w:type="dxa"/>
        </w:trPr>
        <w:tc>
          <w:tcPr>
            <w:tcW w:w="0" w:type="auto"/>
            <w:vAlign w:val="center"/>
            <w:hideMark/>
          </w:tcPr>
          <w:p w:rsidR="00E23048" w:rsidRPr="00375A40" w:rsidRDefault="00E23048" w:rsidP="00E23048"/>
        </w:tc>
        <w:tc>
          <w:tcPr>
            <w:tcW w:w="3340" w:type="pct"/>
            <w:vAlign w:val="center"/>
            <w:hideMark/>
          </w:tcPr>
          <w:p w:rsidR="00E23048" w:rsidRPr="00375A40" w:rsidRDefault="00E23048" w:rsidP="00E23048">
            <w:pPr>
              <w:rPr>
                <w:sz w:val="20"/>
                <w:szCs w:val="20"/>
              </w:rPr>
            </w:pPr>
          </w:p>
        </w:tc>
        <w:tc>
          <w:tcPr>
            <w:tcW w:w="1409" w:type="pct"/>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000" w:type="pct"/>
        <w:tblCellSpacing w:w="0" w:type="dxa"/>
        <w:tblCellMar>
          <w:left w:w="0" w:type="dxa"/>
          <w:right w:w="0" w:type="dxa"/>
        </w:tblCellMar>
        <w:tblLook w:val="04A0" w:firstRow="1" w:lastRow="0" w:firstColumn="1" w:lastColumn="0" w:noHBand="0" w:noVBand="1"/>
      </w:tblPr>
      <w:tblGrid>
        <w:gridCol w:w="130"/>
        <w:gridCol w:w="9215"/>
        <w:gridCol w:w="130"/>
      </w:tblGrid>
      <w:tr w:rsidR="00E23048" w:rsidRPr="00375A40" w:rsidTr="00E23048">
        <w:trPr>
          <w:tblCellSpacing w:w="0" w:type="dxa"/>
        </w:trPr>
        <w:tc>
          <w:tcPr>
            <w:tcW w:w="0" w:type="auto"/>
            <w:vAlign w:val="center"/>
            <w:hideMark/>
          </w:tcPr>
          <w:p w:rsidR="00E23048" w:rsidRPr="00375A40" w:rsidRDefault="00E23048" w:rsidP="00E23048"/>
        </w:tc>
        <w:tc>
          <w:tcPr>
            <w:tcW w:w="0" w:type="auto"/>
            <w:vAlign w:val="center"/>
            <w:hideMark/>
          </w:tcPr>
          <w:p w:rsidR="00E23048" w:rsidRPr="00375A40" w:rsidRDefault="00E23048" w:rsidP="00E23048">
            <w:r w:rsidRPr="00375A40">
              <w:rPr>
                <w:iCs/>
              </w:rPr>
              <w:t xml:space="preserve">Charles </w:t>
            </w:r>
            <w:r w:rsidRPr="00375A40">
              <w:rPr>
                <w:b/>
                <w:iCs/>
                <w:highlight w:val="yellow"/>
              </w:rPr>
              <w:t>did</w:t>
            </w:r>
            <w:r w:rsidRPr="00375A40">
              <w:rPr>
                <w:iCs/>
              </w:rPr>
              <w:t xml:space="preserve"> his master's in communications.</w:t>
            </w:r>
          </w:p>
        </w:tc>
        <w:tc>
          <w:tcPr>
            <w:tcW w:w="0" w:type="auto"/>
            <w:vAlign w:val="center"/>
            <w:hideMark/>
          </w:tcPr>
          <w:p w:rsidR="00E23048" w:rsidRPr="00375A40" w:rsidRDefault="00E23048" w:rsidP="00E23048"/>
        </w:tc>
      </w:tr>
      <w:tr w:rsidR="00E23048" w:rsidRPr="00375A40" w:rsidTr="00E23048">
        <w:trPr>
          <w:tblCellSpacing w:w="0" w:type="dxa"/>
        </w:trPr>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r>
      <w:tr w:rsidR="00E23048" w:rsidRPr="00375A40" w:rsidTr="00E23048">
        <w:trPr>
          <w:tblCellSpacing w:w="0" w:type="dxa"/>
        </w:trPr>
        <w:tc>
          <w:tcPr>
            <w:tcW w:w="0" w:type="auto"/>
            <w:vAlign w:val="center"/>
            <w:hideMark/>
          </w:tcPr>
          <w:p w:rsidR="00E23048" w:rsidRPr="00375A40" w:rsidRDefault="00E23048" w:rsidP="00E23048"/>
        </w:tc>
        <w:tc>
          <w:tcPr>
            <w:tcW w:w="0" w:type="auto"/>
            <w:vAlign w:val="center"/>
            <w:hideMark/>
          </w:tcPr>
          <w:p w:rsidR="00E23048" w:rsidRPr="00375A40" w:rsidRDefault="00E23048" w:rsidP="00E23048">
            <w:pPr>
              <w:rPr>
                <w:sz w:val="20"/>
                <w:szCs w:val="20"/>
              </w:rPr>
            </w:pPr>
          </w:p>
        </w:tc>
        <w:tc>
          <w:tcPr>
            <w:tcW w:w="0" w:type="auto"/>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000" w:type="pct"/>
        <w:tblCellSpacing w:w="0" w:type="dxa"/>
        <w:tblCellMar>
          <w:left w:w="0" w:type="dxa"/>
          <w:right w:w="0" w:type="dxa"/>
        </w:tblCellMar>
        <w:tblLook w:val="04A0" w:firstRow="1" w:lastRow="0" w:firstColumn="1" w:lastColumn="0" w:noHBand="0" w:noVBand="1"/>
      </w:tblPr>
      <w:tblGrid>
        <w:gridCol w:w="148"/>
        <w:gridCol w:w="9180"/>
        <w:gridCol w:w="147"/>
      </w:tblGrid>
      <w:tr w:rsidR="00E23048" w:rsidRPr="00375A40" w:rsidTr="00E23048">
        <w:trPr>
          <w:tblCellSpacing w:w="0" w:type="dxa"/>
        </w:trPr>
        <w:tc>
          <w:tcPr>
            <w:tcW w:w="0" w:type="auto"/>
            <w:vAlign w:val="center"/>
            <w:hideMark/>
          </w:tcPr>
          <w:p w:rsidR="00E23048" w:rsidRPr="00375A40" w:rsidRDefault="00E23048" w:rsidP="00E23048"/>
        </w:tc>
        <w:tc>
          <w:tcPr>
            <w:tcW w:w="0" w:type="auto"/>
            <w:vAlign w:val="center"/>
            <w:hideMark/>
          </w:tcPr>
          <w:p w:rsidR="00E23048" w:rsidRPr="00375A40" w:rsidRDefault="00E23048" w:rsidP="00E23048">
            <w:r w:rsidRPr="00375A40">
              <w:rPr>
                <w:iCs/>
              </w:rPr>
              <w:t xml:space="preserve">She </w:t>
            </w:r>
            <w:r w:rsidRPr="00375A40">
              <w:rPr>
                <w:b/>
                <w:iCs/>
                <w:highlight w:val="yellow"/>
              </w:rPr>
              <w:t>has</w:t>
            </w:r>
            <w:r w:rsidRPr="00375A40">
              <w:rPr>
                <w:iCs/>
              </w:rPr>
              <w:t xml:space="preserve"> a doctorate in criminal justice.</w:t>
            </w:r>
          </w:p>
        </w:tc>
        <w:tc>
          <w:tcPr>
            <w:tcW w:w="0" w:type="auto"/>
            <w:vAlign w:val="center"/>
            <w:hideMark/>
          </w:tcPr>
          <w:p w:rsidR="00E23048" w:rsidRPr="00375A40" w:rsidRDefault="00E23048" w:rsidP="00E23048"/>
        </w:tc>
      </w:tr>
      <w:tr w:rsidR="00E23048" w:rsidRPr="00375A40" w:rsidTr="00E23048">
        <w:trPr>
          <w:tblCellSpacing w:w="0" w:type="dxa"/>
        </w:trPr>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r>
      <w:tr w:rsidR="00E23048" w:rsidRPr="00375A40" w:rsidTr="00E23048">
        <w:trPr>
          <w:tblCellSpacing w:w="0" w:type="dxa"/>
        </w:trPr>
        <w:tc>
          <w:tcPr>
            <w:tcW w:w="0" w:type="auto"/>
            <w:vAlign w:val="center"/>
            <w:hideMark/>
          </w:tcPr>
          <w:p w:rsidR="00E23048" w:rsidRPr="00375A40" w:rsidRDefault="00E23048" w:rsidP="00E23048"/>
        </w:tc>
        <w:tc>
          <w:tcPr>
            <w:tcW w:w="0" w:type="auto"/>
            <w:vAlign w:val="center"/>
            <w:hideMark/>
          </w:tcPr>
          <w:p w:rsidR="00E23048" w:rsidRPr="00375A40" w:rsidRDefault="00E23048" w:rsidP="00E23048">
            <w:pPr>
              <w:rPr>
                <w:sz w:val="20"/>
                <w:szCs w:val="20"/>
              </w:rPr>
            </w:pPr>
          </w:p>
        </w:tc>
        <w:tc>
          <w:tcPr>
            <w:tcW w:w="0" w:type="auto"/>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9458"/>
        <w:gridCol w:w="8"/>
      </w:tblGrid>
      <w:tr w:rsidR="00E23048" w:rsidRPr="00375A40" w:rsidTr="00E23048">
        <w:trPr>
          <w:tblCellSpacing w:w="0" w:type="dxa"/>
        </w:trPr>
        <w:tc>
          <w:tcPr>
            <w:tcW w:w="0" w:type="auto"/>
            <w:vAlign w:val="center"/>
            <w:hideMark/>
          </w:tcPr>
          <w:p w:rsidR="00E23048" w:rsidRPr="00375A40" w:rsidRDefault="00E23048" w:rsidP="00E23048"/>
        </w:tc>
        <w:tc>
          <w:tcPr>
            <w:tcW w:w="0" w:type="auto"/>
            <w:vAlign w:val="center"/>
            <w:hideMark/>
          </w:tcPr>
          <w:p w:rsidR="00E23048" w:rsidRPr="00375A40" w:rsidRDefault="00E23048" w:rsidP="00E23048">
            <w:r w:rsidRPr="00375A40">
              <w:rPr>
                <w:iCs/>
              </w:rPr>
              <w:t xml:space="preserve">Your </w:t>
            </w:r>
            <w:r w:rsidRPr="00375A40">
              <w:rPr>
                <w:b/>
                <w:iCs/>
                <w:color w:val="FF0000"/>
                <w:highlight w:val="yellow"/>
              </w:rPr>
              <w:t>qualifications</w:t>
            </w:r>
            <w:r w:rsidR="00D26A63" w:rsidRPr="00375A40">
              <w:rPr>
                <w:rFonts w:ascii="SimSun" w:eastAsia="SimSun" w:hAnsi="SimSun" w:cs="SimSun" w:hint="eastAsia"/>
                <w:b/>
                <w:iCs/>
                <w:color w:val="FF0000"/>
                <w:highlight w:val="yellow"/>
              </w:rPr>
              <w:t>学历证书</w:t>
            </w:r>
            <w:r w:rsidRPr="00375A40">
              <w:rPr>
                <w:iCs/>
                <w:color w:val="FF0000"/>
              </w:rPr>
              <w:t xml:space="preserve"> </w:t>
            </w:r>
            <w:r w:rsidRPr="00375A40">
              <w:rPr>
                <w:iCs/>
              </w:rPr>
              <w:t>are impressive. Two master's degrees!</w:t>
            </w:r>
          </w:p>
        </w:tc>
        <w:tc>
          <w:tcPr>
            <w:tcW w:w="0" w:type="auto"/>
            <w:vAlign w:val="center"/>
            <w:hideMark/>
          </w:tcPr>
          <w:p w:rsidR="00E23048" w:rsidRPr="00375A40" w:rsidRDefault="00E23048" w:rsidP="00E23048"/>
        </w:tc>
      </w:tr>
    </w:tbl>
    <w:p w:rsidR="002B7050" w:rsidRPr="00375A40" w:rsidRDefault="002B7050" w:rsidP="00AD6696">
      <w:pPr>
        <w:ind w:left="-1134"/>
      </w:pPr>
    </w:p>
    <w:p w:rsidR="006B068B" w:rsidRPr="00375A40" w:rsidRDefault="003D2CA4" w:rsidP="006718F0">
      <w:pPr>
        <w:pStyle w:val="ListParagraph"/>
        <w:numPr>
          <w:ilvl w:val="0"/>
          <w:numId w:val="28"/>
        </w:numPr>
        <w:ind w:left="-709"/>
        <w:rPr>
          <w:b/>
          <w:highlight w:val="yellow"/>
        </w:rPr>
      </w:pPr>
      <w:r w:rsidRPr="00375A40">
        <w:rPr>
          <w:rFonts w:hint="eastAsia"/>
          <w:b/>
          <w:highlight w:val="yellow"/>
        </w:rPr>
        <w:t>你哪里上的学/高中/初中？</w:t>
      </w:r>
      <w:r w:rsidRPr="00375A40">
        <w:rPr>
          <w:b/>
          <w:highlight w:val="yellow"/>
        </w:rPr>
        <w:t xml:space="preserve">Where did you go to </w:t>
      </w:r>
      <w:r w:rsidR="004E544C" w:rsidRPr="00375A40">
        <w:rPr>
          <w:rFonts w:hint="eastAsia"/>
          <w:b/>
          <w:highlight w:val="yellow"/>
        </w:rPr>
        <w:t>m</w:t>
      </w:r>
      <w:r w:rsidR="004E544C" w:rsidRPr="00375A40">
        <w:rPr>
          <w:b/>
          <w:highlight w:val="yellow"/>
        </w:rPr>
        <w:t>iddle school/</w:t>
      </w:r>
      <w:r w:rsidRPr="00375A40">
        <w:rPr>
          <w:b/>
          <w:highlight w:val="yellow"/>
        </w:rPr>
        <w:t>high school</w:t>
      </w:r>
      <w:r w:rsidR="004E544C" w:rsidRPr="00375A40">
        <w:rPr>
          <w:b/>
          <w:highlight w:val="yellow"/>
        </w:rPr>
        <w:t>/university/</w:t>
      </w:r>
      <w:r w:rsidRPr="00375A40">
        <w:rPr>
          <w:b/>
          <w:highlight w:val="yellow"/>
        </w:rPr>
        <w:t xml:space="preserve">college? </w:t>
      </w:r>
    </w:p>
    <w:p w:rsidR="009D2575" w:rsidRPr="00375A40" w:rsidRDefault="00861939" w:rsidP="006718F0">
      <w:pPr>
        <w:pStyle w:val="ListParagraph"/>
        <w:numPr>
          <w:ilvl w:val="0"/>
          <w:numId w:val="28"/>
        </w:numPr>
        <w:ind w:left="-709"/>
      </w:pPr>
      <w:r w:rsidRPr="00375A40">
        <w:rPr>
          <w:rFonts w:hint="eastAsia"/>
        </w:rPr>
        <w:t>你哪科学的比较好？</w:t>
      </w:r>
      <w:r w:rsidR="003D2CA4" w:rsidRPr="00375A40">
        <w:t xml:space="preserve">What subjects did you do </w:t>
      </w:r>
      <w:r w:rsidR="003D2CA4" w:rsidRPr="00375A40">
        <w:rPr>
          <w:b/>
          <w:highlight w:val="yellow"/>
          <w:u w:val="single"/>
        </w:rPr>
        <w:t>well i</w:t>
      </w:r>
      <w:r w:rsidR="003D2CA4" w:rsidRPr="00375A40">
        <w:t xml:space="preserve">n? </w:t>
      </w:r>
      <w:r w:rsidR="00981C69" w:rsidRPr="00375A40">
        <w:t xml:space="preserve"> = What subjects were you good at? </w:t>
      </w:r>
    </w:p>
    <w:p w:rsidR="003D2CA4" w:rsidRPr="00375A40" w:rsidRDefault="004D352C" w:rsidP="006718F0">
      <w:pPr>
        <w:pStyle w:val="ListParagraph"/>
        <w:numPr>
          <w:ilvl w:val="0"/>
          <w:numId w:val="28"/>
        </w:numPr>
        <w:ind w:left="-709"/>
      </w:pPr>
      <w:r w:rsidRPr="00375A40">
        <w:rPr>
          <w:rFonts w:hint="eastAsia"/>
        </w:rPr>
        <w:t>有什么学位是你想修的</w:t>
      </w:r>
      <w:r w:rsidR="003D2CA4" w:rsidRPr="00375A40">
        <w:t xml:space="preserve">Is there any degree </w:t>
      </w:r>
      <w:r w:rsidR="003D2CA4" w:rsidRPr="00375A40">
        <w:rPr>
          <w:b/>
          <w:u w:val="single"/>
        </w:rPr>
        <w:t xml:space="preserve">you'd </w:t>
      </w:r>
      <w:r w:rsidR="00861939" w:rsidRPr="00375A40">
        <w:rPr>
          <w:b/>
          <w:u w:val="single"/>
        </w:rPr>
        <w:t>ever</w:t>
      </w:r>
      <w:r w:rsidR="003D2CA4" w:rsidRPr="00375A40">
        <w:rPr>
          <w:b/>
          <w:u w:val="single"/>
        </w:rPr>
        <w:t xml:space="preserve"> like to </w:t>
      </w:r>
      <w:r w:rsidR="003D2CA4" w:rsidRPr="00375A40">
        <w:rPr>
          <w:b/>
          <w:color w:val="FF0000"/>
          <w:u w:val="single"/>
        </w:rPr>
        <w:t>do</w:t>
      </w:r>
      <w:r w:rsidR="003D2CA4" w:rsidRPr="00375A40">
        <w:t xml:space="preserve">? </w:t>
      </w:r>
    </w:p>
    <w:p w:rsidR="00D26A63" w:rsidRPr="00375A40" w:rsidRDefault="006435D3" w:rsidP="006718F0">
      <w:pPr>
        <w:pStyle w:val="ListParagraph"/>
        <w:numPr>
          <w:ilvl w:val="0"/>
          <w:numId w:val="28"/>
        </w:numPr>
        <w:ind w:left="-709"/>
        <w:rPr>
          <w:highlight w:val="yellow"/>
        </w:rPr>
      </w:pPr>
      <w:r w:rsidRPr="00375A40">
        <w:rPr>
          <w:rFonts w:hint="eastAsia"/>
          <w:highlight w:val="yellow"/>
        </w:rPr>
        <w:t>你想修一个硕士学位/博士学位吗？</w:t>
      </w:r>
      <w:r w:rsidR="00671F11" w:rsidRPr="00375A40">
        <w:rPr>
          <w:b/>
          <w:color w:val="FF0000"/>
          <w:highlight w:val="yellow"/>
          <w:u w:val="single"/>
        </w:rPr>
        <w:t>W</w:t>
      </w:r>
      <w:r w:rsidR="00202E28" w:rsidRPr="00375A40">
        <w:rPr>
          <w:b/>
          <w:color w:val="FF0000"/>
          <w:highlight w:val="yellow"/>
          <w:u w:val="single"/>
        </w:rPr>
        <w:t xml:space="preserve">ould you ever like to </w:t>
      </w:r>
      <w:r w:rsidR="00202E28" w:rsidRPr="00375A40">
        <w:rPr>
          <w:b/>
          <w:color w:val="FF0000"/>
          <w:u w:val="single"/>
        </w:rPr>
        <w:t>do</w:t>
      </w:r>
      <w:r w:rsidR="00202E28" w:rsidRPr="00375A40">
        <w:t xml:space="preserve"> a master’s/do an MBA/do a doctorate? </w:t>
      </w:r>
    </w:p>
    <w:p w:rsidR="00202E28" w:rsidRPr="00375A40" w:rsidRDefault="00D26A63" w:rsidP="006718F0">
      <w:pPr>
        <w:pStyle w:val="ListParagraph"/>
        <w:numPr>
          <w:ilvl w:val="0"/>
          <w:numId w:val="28"/>
        </w:numPr>
        <w:ind w:left="-709"/>
        <w:rPr>
          <w:highlight w:val="yellow"/>
        </w:rPr>
      </w:pPr>
      <w:r w:rsidRPr="00375A40">
        <w:rPr>
          <w:iCs/>
        </w:rPr>
        <w:t xml:space="preserve">Your </w:t>
      </w:r>
      <w:r w:rsidRPr="00375A40">
        <w:rPr>
          <w:b/>
          <w:iCs/>
          <w:color w:val="FF0000"/>
          <w:highlight w:val="yellow"/>
        </w:rPr>
        <w:t>qualifications</w:t>
      </w:r>
      <w:r w:rsidRPr="00375A40">
        <w:rPr>
          <w:rFonts w:ascii="SimSun" w:eastAsia="SimSun" w:hAnsi="SimSun" w:cs="SimSun" w:hint="eastAsia"/>
          <w:b/>
          <w:iCs/>
          <w:color w:val="FF0000"/>
          <w:highlight w:val="yellow"/>
        </w:rPr>
        <w:t>学历证书</w:t>
      </w:r>
      <w:r w:rsidRPr="00375A40">
        <w:rPr>
          <w:iCs/>
          <w:color w:val="FF0000"/>
        </w:rPr>
        <w:t xml:space="preserve"> </w:t>
      </w:r>
      <w:r w:rsidRPr="00375A40">
        <w:rPr>
          <w:iCs/>
        </w:rPr>
        <w:t>are impressive. Two master's degrees!</w:t>
      </w:r>
      <w:r w:rsidR="00202E28" w:rsidRPr="00375A40">
        <w:t xml:space="preserve"> </w:t>
      </w:r>
    </w:p>
    <w:p w:rsidR="003D2CA4" w:rsidRPr="00375A40" w:rsidRDefault="003D2CA4" w:rsidP="00AD6696">
      <w:pPr>
        <w:ind w:left="-1134"/>
      </w:pPr>
    </w:p>
    <w:p w:rsidR="00202E28" w:rsidRPr="00375A40" w:rsidRDefault="00202E28" w:rsidP="00AD6696">
      <w:pPr>
        <w:ind w:left="-1134"/>
      </w:pPr>
      <w:r w:rsidRPr="00375A40">
        <w:rPr>
          <w:rFonts w:hint="eastAsia"/>
        </w:rPr>
        <w:t>##</w:t>
      </w:r>
      <w:r w:rsidRPr="00375A40">
        <w:t>Dialogue:</w:t>
      </w:r>
    </w:p>
    <w:p w:rsidR="00AD6696" w:rsidRPr="00375A40" w:rsidRDefault="00915CCB" w:rsidP="00AD6696">
      <w:pPr>
        <w:ind w:left="-1134"/>
      </w:pPr>
      <w:r w:rsidRPr="00375A40">
        <w:t xml:space="preserve">After </w:t>
      </w:r>
      <w:r w:rsidRPr="00375A40">
        <w:rPr>
          <w:b/>
        </w:rPr>
        <w:t>high school</w:t>
      </w:r>
      <w:r w:rsidRPr="00375A40">
        <w:t xml:space="preserve">, I </w:t>
      </w:r>
      <w:r w:rsidRPr="00375A40">
        <w:rPr>
          <w:b/>
        </w:rPr>
        <w:t>got</w:t>
      </w:r>
      <w:r w:rsidRPr="00375A40">
        <w:t xml:space="preserve"> a </w:t>
      </w:r>
      <w:proofErr w:type="gramStart"/>
      <w:r w:rsidRPr="00375A40">
        <w:t>bachelor's</w:t>
      </w:r>
      <w:proofErr w:type="gramEnd"/>
      <w:r w:rsidRPr="00375A40">
        <w:t>.</w:t>
      </w:r>
    </w:p>
    <w:p w:rsidR="007F0355" w:rsidRPr="00375A40" w:rsidRDefault="007F0355" w:rsidP="00AD6696">
      <w:pPr>
        <w:ind w:left="-1134"/>
      </w:pPr>
      <w:r w:rsidRPr="00375A40">
        <w:t>I did well in literature.</w:t>
      </w:r>
    </w:p>
    <w:p w:rsidR="007F0355" w:rsidRPr="00375A40" w:rsidRDefault="007F0355" w:rsidP="00AD6696">
      <w:pPr>
        <w:ind w:left="-1134"/>
      </w:pPr>
      <w:r w:rsidRPr="00375A40">
        <w:t>I got my MS in computer science.</w:t>
      </w:r>
    </w:p>
    <w:p w:rsidR="007F2A3A" w:rsidRPr="00375A40" w:rsidRDefault="007F2A3A" w:rsidP="00AD6696">
      <w:pPr>
        <w:ind w:left="-1134"/>
      </w:pPr>
      <w:r w:rsidRPr="00375A40">
        <w:t>I received a master's in communications.</w:t>
      </w:r>
    </w:p>
    <w:p w:rsidR="006D09E2" w:rsidRPr="00375A40" w:rsidRDefault="006D09E2" w:rsidP="00AD6696">
      <w:pPr>
        <w:ind w:left="-1134"/>
      </w:pPr>
      <w:r w:rsidRPr="00375A40">
        <w:t xml:space="preserve">I'd like to </w:t>
      </w:r>
      <w:r w:rsidRPr="00375A40">
        <w:rPr>
          <w:b/>
          <w:highlight w:val="yellow"/>
        </w:rPr>
        <w:t>do</w:t>
      </w:r>
      <w:r w:rsidRPr="00375A40">
        <w:t xml:space="preserve"> a</w:t>
      </w:r>
      <w:r w:rsidR="00D642F5" w:rsidRPr="00375A40">
        <w:t xml:space="preserve"> masters/do an MBA/do a</w:t>
      </w:r>
      <w:r w:rsidRPr="00375A40">
        <w:t xml:space="preserve"> doctorate.</w:t>
      </w:r>
    </w:p>
    <w:p w:rsidR="00A3272C" w:rsidRPr="00375A40" w:rsidRDefault="00D642F5" w:rsidP="00AD6696">
      <w:pPr>
        <w:ind w:left="-1134"/>
        <w:rPr>
          <w:highlight w:val="yellow"/>
        </w:rPr>
      </w:pPr>
      <w:r w:rsidRPr="00375A40">
        <w:rPr>
          <w:highlight w:val="yellow"/>
        </w:rPr>
        <w:t xml:space="preserve">So, </w:t>
      </w:r>
      <w:r w:rsidRPr="00375A40">
        <w:rPr>
          <w:b/>
          <w:color w:val="FF0000"/>
          <w:highlight w:val="yellow"/>
          <w:u w:val="single"/>
        </w:rPr>
        <w:t>would you ever like to</w:t>
      </w:r>
      <w:r w:rsidRPr="00375A40">
        <w:rPr>
          <w:color w:val="FF0000"/>
          <w:highlight w:val="yellow"/>
        </w:rPr>
        <w:t xml:space="preserve"> </w:t>
      </w:r>
      <w:r w:rsidRPr="00375A40">
        <w:rPr>
          <w:b/>
          <w:highlight w:val="yellow"/>
        </w:rPr>
        <w:t>do</w:t>
      </w:r>
      <w:r w:rsidRPr="00375A40">
        <w:rPr>
          <w:highlight w:val="yellow"/>
        </w:rPr>
        <w:t xml:space="preserve"> a master</w:t>
      </w:r>
      <w:r w:rsidR="00C9660E" w:rsidRPr="00375A40">
        <w:rPr>
          <w:highlight w:val="yellow"/>
        </w:rPr>
        <w:t>’</w:t>
      </w:r>
      <w:r w:rsidRPr="00375A40">
        <w:rPr>
          <w:highlight w:val="yellow"/>
        </w:rPr>
        <w:t xml:space="preserve">s/do an MBA/do a doctorate?  </w:t>
      </w:r>
    </w:p>
    <w:p w:rsidR="00D642F5" w:rsidRPr="00375A40" w:rsidRDefault="00D642F5" w:rsidP="00AD6696">
      <w:pPr>
        <w:ind w:left="-1134"/>
      </w:pPr>
      <w:r w:rsidRPr="00375A40">
        <w:rPr>
          <w:highlight w:val="yellow"/>
        </w:rPr>
        <w:t>Yes, maybe a few years later.</w:t>
      </w:r>
      <w:r w:rsidR="00A3272C" w:rsidRPr="00375A40">
        <w:rPr>
          <w:highlight w:val="yellow"/>
        </w:rPr>
        <w:t xml:space="preserve"> You know, right now, I’ve got to work and earn some money</w:t>
      </w:r>
    </w:p>
    <w:p w:rsidR="00D642F5" w:rsidRPr="00375A40" w:rsidRDefault="00D642F5" w:rsidP="00AD6696">
      <w:pPr>
        <w:ind w:left="-1134"/>
      </w:pPr>
    </w:p>
    <w:p w:rsidR="00AD6696" w:rsidRPr="00375A40" w:rsidRDefault="00AD6696" w:rsidP="00AD6696">
      <w:pPr>
        <w:ind w:left="-1134"/>
      </w:pPr>
      <w:r w:rsidRPr="00375A40">
        <w:rPr>
          <w:noProof/>
        </w:rPr>
        <w:lastRenderedPageBreak/>
        <w:drawing>
          <wp:inline distT="0" distB="0" distL="0" distR="0" wp14:anchorId="7A99A8F1" wp14:editId="3BBD2403">
            <wp:extent cx="6878230" cy="245075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886233" cy="2453606"/>
                    </a:xfrm>
                    <a:prstGeom prst="rect">
                      <a:avLst/>
                    </a:prstGeom>
                  </pic:spPr>
                </pic:pic>
              </a:graphicData>
            </a:graphic>
          </wp:inline>
        </w:drawing>
      </w:r>
    </w:p>
    <w:p w:rsidR="00A53159" w:rsidRPr="00375A40" w:rsidRDefault="009864CD" w:rsidP="00DE0F38">
      <w:r w:rsidRPr="00375A40">
        <w:rPr>
          <w:noProof/>
        </w:rPr>
        <w:drawing>
          <wp:inline distT="0" distB="0" distL="0" distR="0" wp14:anchorId="5E64E8AC" wp14:editId="7537B801">
            <wp:extent cx="5138442" cy="4183424"/>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41971" cy="4186297"/>
                    </a:xfrm>
                    <a:prstGeom prst="rect">
                      <a:avLst/>
                    </a:prstGeom>
                  </pic:spPr>
                </pic:pic>
              </a:graphicData>
            </a:graphic>
          </wp:inline>
        </w:drawing>
      </w:r>
    </w:p>
    <w:p w:rsidR="00F957C5" w:rsidRPr="00375A40" w:rsidRDefault="00F957C5" w:rsidP="00DE0F38"/>
    <w:p w:rsidR="00A53159" w:rsidRPr="00375A40" w:rsidRDefault="00A53159" w:rsidP="00A53159">
      <w:pPr>
        <w:pStyle w:val="Heading1"/>
      </w:pPr>
      <w:r w:rsidRPr="00375A40">
        <w:t>Part2)</w:t>
      </w:r>
    </w:p>
    <w:p w:rsidR="0010059E" w:rsidRPr="00375A40" w:rsidRDefault="008E3E44" w:rsidP="0010059E">
      <w:bookmarkStart w:id="3" w:name="_Hlk519621613"/>
      <w:r w:rsidRPr="00375A40">
        <w:rPr>
          <w:noProof/>
        </w:rPr>
        <w:drawing>
          <wp:inline distT="0" distB="0" distL="0" distR="0" wp14:anchorId="5F01A189" wp14:editId="5F76E565">
            <wp:extent cx="265747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57475" cy="323850"/>
                    </a:xfrm>
                    <a:prstGeom prst="rect">
                      <a:avLst/>
                    </a:prstGeom>
                  </pic:spPr>
                </pic:pic>
              </a:graphicData>
            </a:graphic>
          </wp:inline>
        </w:drawing>
      </w:r>
    </w:p>
    <w:p w:rsidR="00580B74" w:rsidRPr="00375A40" w:rsidRDefault="00580B74" w:rsidP="0010059E">
      <w:bookmarkStart w:id="4" w:name="_Hlk519621591"/>
      <w:r w:rsidRPr="00375A40">
        <w:rPr>
          <w:noProof/>
        </w:rPr>
        <w:drawing>
          <wp:inline distT="0" distB="0" distL="0" distR="0" wp14:anchorId="13707610" wp14:editId="00138C57">
            <wp:extent cx="4352925" cy="390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52925" cy="390525"/>
                    </a:xfrm>
                    <a:prstGeom prst="rect">
                      <a:avLst/>
                    </a:prstGeom>
                  </pic:spPr>
                </pic:pic>
              </a:graphicData>
            </a:graphic>
          </wp:inline>
        </w:drawing>
      </w:r>
      <w:r w:rsidR="002073FC" w:rsidRPr="00375A40">
        <w:t xml:space="preserve">  college counselor</w:t>
      </w:r>
      <w:bookmarkStart w:id="5" w:name="_Hlk519621583"/>
    </w:p>
    <w:bookmarkEnd w:id="4"/>
    <w:p w:rsidR="009F1DE4" w:rsidRPr="00375A40" w:rsidRDefault="009F1DE4" w:rsidP="0010059E">
      <w:r w:rsidRPr="00375A40">
        <w:rPr>
          <w:noProof/>
        </w:rPr>
        <w:drawing>
          <wp:inline distT="0" distB="0" distL="0" distR="0" wp14:anchorId="2E7FA34F" wp14:editId="5655F49D">
            <wp:extent cx="3514725" cy="400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14725" cy="400050"/>
                    </a:xfrm>
                    <a:prstGeom prst="rect">
                      <a:avLst/>
                    </a:prstGeom>
                  </pic:spPr>
                </pic:pic>
              </a:graphicData>
            </a:graphic>
          </wp:inline>
        </w:drawing>
      </w:r>
      <w:r w:rsidR="002073FC" w:rsidRPr="00375A40">
        <w:t xml:space="preserve">     teaching certificate</w:t>
      </w:r>
    </w:p>
    <w:bookmarkEnd w:id="5"/>
    <w:p w:rsidR="008E3E44" w:rsidRPr="00375A40" w:rsidRDefault="00580B74" w:rsidP="0010059E">
      <w:r w:rsidRPr="00375A40">
        <w:rPr>
          <w:noProof/>
        </w:rPr>
        <w:drawing>
          <wp:inline distT="0" distB="0" distL="0" distR="0" wp14:anchorId="694BBCB1" wp14:editId="68FD2E9B">
            <wp:extent cx="6016625" cy="29083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16625" cy="290830"/>
                    </a:xfrm>
                    <a:prstGeom prst="rect">
                      <a:avLst/>
                    </a:prstGeom>
                  </pic:spPr>
                </pic:pic>
              </a:graphicData>
            </a:graphic>
          </wp:inline>
        </w:drawing>
      </w:r>
    </w:p>
    <w:p w:rsidR="002073FC" w:rsidRPr="00375A40" w:rsidRDefault="002073FC" w:rsidP="0010059E">
      <w:r w:rsidRPr="00375A40">
        <w:lastRenderedPageBreak/>
        <w:t>internship</w:t>
      </w:r>
    </w:p>
    <w:bookmarkEnd w:id="3"/>
    <w:p w:rsidR="00580B74" w:rsidRPr="00375A40" w:rsidRDefault="008F713C" w:rsidP="0010059E">
      <w:r w:rsidRPr="00375A40">
        <w:rPr>
          <w:noProof/>
        </w:rPr>
        <w:drawing>
          <wp:inline distT="0" distB="0" distL="0" distR="0" wp14:anchorId="188EB160" wp14:editId="2C7A7C5F">
            <wp:extent cx="2400300" cy="361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00300" cy="361950"/>
                    </a:xfrm>
                    <a:prstGeom prst="rect">
                      <a:avLst/>
                    </a:prstGeom>
                  </pic:spPr>
                </pic:pic>
              </a:graphicData>
            </a:graphic>
          </wp:inline>
        </w:drawing>
      </w:r>
    </w:p>
    <w:p w:rsidR="00580B74" w:rsidRPr="00375A40" w:rsidRDefault="00580B74" w:rsidP="0010059E">
      <w:r w:rsidRPr="00375A40">
        <w:rPr>
          <w:noProof/>
        </w:rPr>
        <w:drawing>
          <wp:inline distT="0" distB="0" distL="0" distR="0" wp14:anchorId="4CD3B5E7" wp14:editId="528D6059">
            <wp:extent cx="5576552" cy="336653"/>
            <wp:effectExtent l="0" t="0" r="571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8623" cy="339193"/>
                    </a:xfrm>
                    <a:prstGeom prst="rect">
                      <a:avLst/>
                    </a:prstGeom>
                  </pic:spPr>
                </pic:pic>
              </a:graphicData>
            </a:graphic>
          </wp:inline>
        </w:drawing>
      </w:r>
    </w:p>
    <w:p w:rsidR="008E3E44" w:rsidRPr="00375A40" w:rsidRDefault="008E3E44" w:rsidP="0010059E">
      <w:r w:rsidRPr="00375A40">
        <w:rPr>
          <w:noProof/>
        </w:rPr>
        <w:drawing>
          <wp:inline distT="0" distB="0" distL="0" distR="0" wp14:anchorId="00E19CDF" wp14:editId="69B027FA">
            <wp:extent cx="2788276" cy="349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05225" cy="351700"/>
                    </a:xfrm>
                    <a:prstGeom prst="rect">
                      <a:avLst/>
                    </a:prstGeom>
                  </pic:spPr>
                </pic:pic>
              </a:graphicData>
            </a:graphic>
          </wp:inline>
        </w:drawing>
      </w:r>
    </w:p>
    <w:p w:rsidR="008E3E44" w:rsidRPr="00375A40" w:rsidRDefault="008E3E44" w:rsidP="0010059E">
      <w:r w:rsidRPr="00375A40">
        <w:rPr>
          <w:noProof/>
        </w:rPr>
        <w:drawing>
          <wp:inline distT="0" distB="0" distL="0" distR="0" wp14:anchorId="45A1A77D" wp14:editId="5B94979D">
            <wp:extent cx="4514850" cy="35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14850" cy="352425"/>
                    </a:xfrm>
                    <a:prstGeom prst="rect">
                      <a:avLst/>
                    </a:prstGeom>
                  </pic:spPr>
                </pic:pic>
              </a:graphicData>
            </a:graphic>
          </wp:inline>
        </w:drawing>
      </w:r>
    </w:p>
    <w:p w:rsidR="008E3E44" w:rsidRPr="00375A40" w:rsidRDefault="008E3E44" w:rsidP="0010059E">
      <w:r w:rsidRPr="00375A40">
        <w:rPr>
          <w:noProof/>
        </w:rPr>
        <w:drawing>
          <wp:inline distT="0" distB="0" distL="0" distR="0" wp14:anchorId="6C130BC4" wp14:editId="52543082">
            <wp:extent cx="5730875" cy="288509"/>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92678" cy="291620"/>
                    </a:xfrm>
                    <a:prstGeom prst="rect">
                      <a:avLst/>
                    </a:prstGeom>
                  </pic:spPr>
                </pic:pic>
              </a:graphicData>
            </a:graphic>
          </wp:inline>
        </w:drawing>
      </w:r>
    </w:p>
    <w:p w:rsidR="008E3E44" w:rsidRPr="00375A40" w:rsidRDefault="00F05668" w:rsidP="0010059E">
      <w:r w:rsidRPr="00375A40">
        <w:rPr>
          <w:noProof/>
        </w:rPr>
        <w:drawing>
          <wp:inline distT="0" distB="0" distL="0" distR="0" wp14:anchorId="0F17BD3C" wp14:editId="10A6DBDC">
            <wp:extent cx="2381250" cy="38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381250" cy="381000"/>
                    </a:xfrm>
                    <a:prstGeom prst="rect">
                      <a:avLst/>
                    </a:prstGeom>
                  </pic:spPr>
                </pic:pic>
              </a:graphicData>
            </a:graphic>
          </wp:inline>
        </w:drawing>
      </w:r>
      <w:r w:rsidR="008E3E44" w:rsidRPr="00375A40">
        <w:rPr>
          <w:noProof/>
        </w:rPr>
        <w:drawing>
          <wp:inline distT="0" distB="0" distL="0" distR="0" wp14:anchorId="4399E62A" wp14:editId="01F102A6">
            <wp:extent cx="5731099" cy="3350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97479" cy="338976"/>
                    </a:xfrm>
                    <a:prstGeom prst="rect">
                      <a:avLst/>
                    </a:prstGeom>
                  </pic:spPr>
                </pic:pic>
              </a:graphicData>
            </a:graphic>
          </wp:inline>
        </w:drawing>
      </w:r>
    </w:p>
    <w:p w:rsidR="003E3321" w:rsidRPr="00375A40" w:rsidRDefault="00580B74" w:rsidP="0010059E">
      <w:pPr>
        <w:rPr>
          <w:noProof/>
        </w:rPr>
      </w:pPr>
      <w:r w:rsidRPr="00375A40">
        <w:rPr>
          <w:noProof/>
        </w:rPr>
        <w:t>Right.</w:t>
      </w:r>
    </w:p>
    <w:p w:rsidR="008E3E44" w:rsidRPr="00375A40" w:rsidRDefault="00D50921" w:rsidP="0010059E">
      <w:r w:rsidRPr="00375A40">
        <w:rPr>
          <w:noProof/>
        </w:rPr>
        <w:drawing>
          <wp:inline distT="0" distB="0" distL="0" distR="0" wp14:anchorId="39E301C6" wp14:editId="3BC03858">
            <wp:extent cx="6016625" cy="34480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16625" cy="344805"/>
                    </a:xfrm>
                    <a:prstGeom prst="rect">
                      <a:avLst/>
                    </a:prstGeom>
                  </pic:spPr>
                </pic:pic>
              </a:graphicData>
            </a:graphic>
          </wp:inline>
        </w:drawing>
      </w:r>
    </w:p>
    <w:p w:rsidR="003E3321" w:rsidRPr="00375A40" w:rsidRDefault="003E3321" w:rsidP="0010059E">
      <w:r w:rsidRPr="00375A40">
        <w:t>That’s great.</w:t>
      </w:r>
    </w:p>
    <w:p w:rsidR="008E3E44" w:rsidRPr="00375A40" w:rsidRDefault="008E3E44" w:rsidP="0010059E">
      <w:r w:rsidRPr="00375A40">
        <w:rPr>
          <w:noProof/>
        </w:rPr>
        <w:drawing>
          <wp:inline distT="0" distB="0" distL="0" distR="0" wp14:anchorId="63E8CE7E" wp14:editId="65511780">
            <wp:extent cx="6016625" cy="39624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016625" cy="396240"/>
                    </a:xfrm>
                    <a:prstGeom prst="rect">
                      <a:avLst/>
                    </a:prstGeom>
                  </pic:spPr>
                </pic:pic>
              </a:graphicData>
            </a:graphic>
          </wp:inline>
        </w:drawing>
      </w:r>
    </w:p>
    <w:p w:rsidR="00004831" w:rsidRPr="00375A40" w:rsidRDefault="00004831" w:rsidP="0010059E">
      <w:r w:rsidRPr="00375A40">
        <w:t>She’s right.</w:t>
      </w:r>
    </w:p>
    <w:p w:rsidR="00004831" w:rsidRPr="00375A40" w:rsidRDefault="00004831" w:rsidP="0010059E">
      <w:r w:rsidRPr="00375A40">
        <w:rPr>
          <w:noProof/>
        </w:rPr>
        <w:drawing>
          <wp:inline distT="0" distB="0" distL="0" distR="0" wp14:anchorId="2F45860D" wp14:editId="634BE275">
            <wp:extent cx="2607972" cy="28890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654606" cy="294073"/>
                    </a:xfrm>
                    <a:prstGeom prst="rect">
                      <a:avLst/>
                    </a:prstGeom>
                  </pic:spPr>
                </pic:pic>
              </a:graphicData>
            </a:graphic>
          </wp:inline>
        </w:drawing>
      </w:r>
    </w:p>
    <w:p w:rsidR="00004831" w:rsidRPr="00375A40" w:rsidRDefault="00B264E4" w:rsidP="0010059E">
      <w:r w:rsidRPr="00375A40">
        <w:rPr>
          <w:noProof/>
        </w:rPr>
        <w:drawing>
          <wp:inline distT="0" distB="0" distL="0" distR="0" wp14:anchorId="00837EE3" wp14:editId="58511DCC">
            <wp:extent cx="6016625" cy="55435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016625" cy="554355"/>
                    </a:xfrm>
                    <a:prstGeom prst="rect">
                      <a:avLst/>
                    </a:prstGeom>
                  </pic:spPr>
                </pic:pic>
              </a:graphicData>
            </a:graphic>
          </wp:inline>
        </w:drawing>
      </w:r>
    </w:p>
    <w:p w:rsidR="00060DD5" w:rsidRPr="00375A40" w:rsidRDefault="00060DD5" w:rsidP="00060DD5">
      <w:pPr>
        <w:rPr>
          <w:b/>
          <w:color w:val="FF0000"/>
        </w:rPr>
      </w:pPr>
      <w:r w:rsidRPr="00375A40">
        <w:t>/</w:t>
      </w:r>
      <w:r w:rsidRPr="00375A40">
        <w:rPr>
          <w:b/>
          <w:color w:val="FF0000"/>
          <w:highlight w:val="yellow"/>
        </w:rPr>
        <w:t>/</w:t>
      </w:r>
      <w:r w:rsidRPr="00375A40">
        <w:rPr>
          <w:rFonts w:hint="eastAsia"/>
          <w:b/>
          <w:color w:val="FF0000"/>
          <w:highlight w:val="yellow"/>
        </w:rPr>
        <w:t>正在工作的</w:t>
      </w:r>
      <w:r w:rsidRPr="00375A40">
        <w:rPr>
          <w:b/>
          <w:color w:val="FF0000"/>
          <w:highlight w:val="yellow"/>
        </w:rPr>
        <w:t>[</w:t>
      </w:r>
      <w:r w:rsidRPr="00375A40">
        <w:rPr>
          <w:rFonts w:hint="eastAsia"/>
          <w:b/>
          <w:color w:val="FF0000"/>
          <w:highlight w:val="yellow"/>
        </w:rPr>
        <w:t>地</w:t>
      </w:r>
      <w:r w:rsidRPr="00375A40">
        <w:rPr>
          <w:b/>
          <w:color w:val="FF0000"/>
          <w:highlight w:val="yellow"/>
        </w:rPr>
        <w:t>]</w:t>
      </w:r>
      <w:r w:rsidRPr="00375A40">
        <w:rPr>
          <w:rFonts w:hint="eastAsia"/>
          <w:b/>
          <w:color w:val="FF0000"/>
          <w:highlight w:val="yellow"/>
        </w:rPr>
        <w:t>，在职的</w:t>
      </w:r>
      <w:r w:rsidRPr="00375A40">
        <w:rPr>
          <w:b/>
          <w:color w:val="FF0000"/>
          <w:highlight w:val="yellow"/>
        </w:rPr>
        <w:t>[</w:t>
      </w:r>
      <w:r w:rsidRPr="00375A40">
        <w:rPr>
          <w:rFonts w:hint="eastAsia"/>
          <w:b/>
          <w:color w:val="FF0000"/>
          <w:highlight w:val="yellow"/>
        </w:rPr>
        <w:t>地</w:t>
      </w:r>
      <w:r w:rsidRPr="00375A40">
        <w:rPr>
          <w:b/>
          <w:color w:val="FF0000"/>
          <w:highlight w:val="yellow"/>
        </w:rPr>
        <w:t xml:space="preserve">] on-the-job training </w:t>
      </w:r>
      <w:r w:rsidRPr="00375A40">
        <w:rPr>
          <w:rFonts w:hint="eastAsia"/>
          <w:b/>
          <w:color w:val="FF0000"/>
          <w:highlight w:val="yellow"/>
        </w:rPr>
        <w:t>在职培训;</w:t>
      </w:r>
      <w:r w:rsidRPr="00375A40">
        <w:rPr>
          <w:b/>
          <w:color w:val="FF0000"/>
          <w:highlight w:val="yellow"/>
        </w:rPr>
        <w:t xml:space="preserve"> </w:t>
      </w:r>
      <w:hyperlink r:id="rId142" w:history="1">
        <w:r w:rsidRPr="00375A40">
          <w:rPr>
            <w:rStyle w:val="Hyperlink"/>
            <w:b/>
            <w:color w:val="FF0000"/>
            <w:highlight w:val="yellow"/>
          </w:rPr>
          <w:t>on-the-job postgraduate</w:t>
        </w:r>
      </w:hyperlink>
      <w:r w:rsidRPr="00375A40">
        <w:rPr>
          <w:b/>
          <w:color w:val="FF0000"/>
          <w:highlight w:val="yellow"/>
        </w:rPr>
        <w:t> 在职研究</w:t>
      </w:r>
      <w:r w:rsidRPr="00375A40">
        <w:rPr>
          <w:rFonts w:hint="eastAsia"/>
          <w:b/>
          <w:color w:val="FF0000"/>
          <w:highlight w:val="yellow"/>
        </w:rPr>
        <w:t>生</w:t>
      </w:r>
    </w:p>
    <w:p w:rsidR="00060DD5" w:rsidRPr="00375A40" w:rsidRDefault="00060DD5" w:rsidP="00060DD5"/>
    <w:p w:rsidR="008E3E44" w:rsidRPr="00375A40" w:rsidRDefault="00631EAD" w:rsidP="0010059E">
      <w:r w:rsidRPr="00375A40">
        <w:rPr>
          <w:noProof/>
        </w:rPr>
        <w:drawing>
          <wp:inline distT="0" distB="0" distL="0" distR="0" wp14:anchorId="09922937" wp14:editId="123C0485">
            <wp:extent cx="137160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371600" cy="266700"/>
                    </a:xfrm>
                    <a:prstGeom prst="rect">
                      <a:avLst/>
                    </a:prstGeom>
                  </pic:spPr>
                </pic:pic>
              </a:graphicData>
            </a:graphic>
          </wp:inline>
        </w:drawing>
      </w:r>
    </w:p>
    <w:p w:rsidR="00A53159" w:rsidRPr="00375A40" w:rsidRDefault="00A53159" w:rsidP="00DE0F38"/>
    <w:p w:rsidR="00A53159" w:rsidRPr="00375A40" w:rsidRDefault="003A1CCD" w:rsidP="003A1CCD">
      <w:pPr>
        <w:pStyle w:val="Heading2"/>
      </w:pPr>
      <w:r w:rsidRPr="00375A40">
        <w:t>'Professional development' and 'continuing education'</w:t>
      </w:r>
    </w:p>
    <w:p w:rsidR="00FD3552" w:rsidRPr="00375A40" w:rsidRDefault="00FD3552" w:rsidP="00DE0F38"/>
    <w:p w:rsidR="003447DC" w:rsidRPr="00375A40" w:rsidRDefault="003A1CCD" w:rsidP="003A1CCD">
      <w:pPr>
        <w:rPr>
          <w:b/>
          <w:bCs/>
        </w:rPr>
      </w:pPr>
      <w:r w:rsidRPr="00375A40">
        <w:rPr>
          <w:b/>
          <w:bCs/>
        </w:rPr>
        <w:t>'Professional development' and 'continuing education'</w:t>
      </w:r>
    </w:p>
    <w:p w:rsidR="003A1CCD" w:rsidRPr="00375A40" w:rsidRDefault="00700655" w:rsidP="003A1CCD">
      <w:r w:rsidRPr="00375A40">
        <w:rPr>
          <w:noProof/>
        </w:rPr>
        <w:drawing>
          <wp:inline distT="0" distB="0" distL="0" distR="0" wp14:anchorId="224A5CA6" wp14:editId="5B09AE20">
            <wp:extent cx="3477296" cy="213889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490983" cy="2147309"/>
                    </a:xfrm>
                    <a:prstGeom prst="rect">
                      <a:avLst/>
                    </a:prstGeom>
                  </pic:spPr>
                </pic:pic>
              </a:graphicData>
            </a:graphic>
          </wp:inline>
        </w:drawing>
      </w:r>
      <w:r w:rsidR="003A1CCD" w:rsidRPr="00375A40">
        <w:br/>
        <w:t> </w:t>
      </w:r>
    </w:p>
    <w:tbl>
      <w:tblPr>
        <w:tblW w:w="4921" w:type="pct"/>
        <w:tblCellSpacing w:w="0" w:type="dxa"/>
        <w:tblCellMar>
          <w:left w:w="0" w:type="dxa"/>
          <w:right w:w="0" w:type="dxa"/>
        </w:tblCellMar>
        <w:tblLook w:val="04A0" w:firstRow="1" w:lastRow="0" w:firstColumn="1" w:lastColumn="0" w:noHBand="0" w:noVBand="1"/>
      </w:tblPr>
      <w:tblGrid>
        <w:gridCol w:w="473"/>
        <w:gridCol w:w="4206"/>
        <w:gridCol w:w="95"/>
        <w:gridCol w:w="4551"/>
      </w:tblGrid>
      <w:tr w:rsidR="003A1CCD" w:rsidRPr="00375A40" w:rsidTr="0083147C">
        <w:trPr>
          <w:tblCellSpacing w:w="0" w:type="dxa"/>
        </w:trPr>
        <w:tc>
          <w:tcPr>
            <w:tcW w:w="5000" w:type="pct"/>
            <w:gridSpan w:val="4"/>
            <w:vAlign w:val="center"/>
            <w:hideMark/>
          </w:tcPr>
          <w:p w:rsidR="0083147C" w:rsidRPr="00375A40" w:rsidRDefault="003A1CCD" w:rsidP="003A1CCD">
            <w:r w:rsidRPr="00375A40">
              <w:rPr>
                <w:b/>
                <w:bCs/>
              </w:rPr>
              <w:lastRenderedPageBreak/>
              <w:t>Professional development</w:t>
            </w:r>
            <w:r w:rsidRPr="00375A40">
              <w:t xml:space="preserve"> refers to the skills and knowledge you build to enhance your career. Use expressions like these to talk about professional development:</w:t>
            </w:r>
          </w:p>
          <w:p w:rsidR="0083147C" w:rsidRPr="00375A40" w:rsidRDefault="0083147C" w:rsidP="003A1CCD"/>
          <w:p w:rsidR="003A1CCD" w:rsidRPr="00375A40" w:rsidRDefault="0083147C" w:rsidP="003A1CCD">
            <w:r w:rsidRPr="00375A40">
              <w:rPr>
                <w:iCs/>
              </w:rPr>
              <w:t xml:space="preserve">The head teacher </w:t>
            </w:r>
            <w:r w:rsidRPr="00375A40">
              <w:rPr>
                <w:b/>
                <w:bCs/>
                <w:iCs/>
              </w:rPr>
              <w:t>coaches</w:t>
            </w:r>
            <w:r w:rsidRPr="00375A40">
              <w:rPr>
                <w:iCs/>
              </w:rPr>
              <w:t xml:space="preserve"> the other teachers as part of their </w:t>
            </w:r>
            <w:r w:rsidRPr="00375A40">
              <w:rPr>
                <w:b/>
                <w:bCs/>
                <w:iCs/>
              </w:rPr>
              <w:t>professional development</w:t>
            </w:r>
            <w:r w:rsidR="003A1CCD" w:rsidRPr="00375A40">
              <w:br/>
              <w:t> </w:t>
            </w:r>
          </w:p>
        </w:tc>
      </w:tr>
      <w:tr w:rsidR="003A1CCD" w:rsidRPr="00375A40" w:rsidTr="0083147C">
        <w:trPr>
          <w:tblCellSpacing w:w="0" w:type="dxa"/>
        </w:trPr>
        <w:tc>
          <w:tcPr>
            <w:tcW w:w="254" w:type="pct"/>
            <w:vAlign w:val="center"/>
            <w:hideMark/>
          </w:tcPr>
          <w:p w:rsidR="003A1CCD" w:rsidRPr="00375A40" w:rsidRDefault="003A1CCD" w:rsidP="003A1CCD"/>
        </w:tc>
        <w:tc>
          <w:tcPr>
            <w:tcW w:w="2255" w:type="pct"/>
            <w:vAlign w:val="center"/>
            <w:hideMark/>
          </w:tcPr>
          <w:p w:rsidR="003A1CCD" w:rsidRPr="00375A40" w:rsidRDefault="003A1CCD" w:rsidP="003A1CCD">
            <w:pPr>
              <w:rPr>
                <w:sz w:val="20"/>
                <w:szCs w:val="20"/>
              </w:rPr>
            </w:pPr>
          </w:p>
        </w:tc>
        <w:tc>
          <w:tcPr>
            <w:tcW w:w="51" w:type="pct"/>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r w:rsidR="003A1CCD" w:rsidRPr="00375A40" w:rsidTr="0083147C">
        <w:trPr>
          <w:tblCellSpacing w:w="0" w:type="dxa"/>
        </w:trPr>
        <w:tc>
          <w:tcPr>
            <w:tcW w:w="0" w:type="auto"/>
            <w:vAlign w:val="center"/>
            <w:hideMark/>
          </w:tcPr>
          <w:p w:rsidR="003A1CCD" w:rsidRPr="00375A40" w:rsidRDefault="003A1CCD" w:rsidP="003A1CCD">
            <w:r w:rsidRPr="00375A40">
              <w:t> </w:t>
            </w:r>
          </w:p>
        </w:tc>
        <w:tc>
          <w:tcPr>
            <w:tcW w:w="2255" w:type="pct"/>
            <w:vAlign w:val="center"/>
            <w:hideMark/>
          </w:tcPr>
          <w:p w:rsidR="003A1CCD" w:rsidRPr="00375A40" w:rsidRDefault="003A1CCD" w:rsidP="003A1CCD">
            <w:r w:rsidRPr="00375A40">
              <w:t> </w:t>
            </w:r>
          </w:p>
        </w:tc>
        <w:tc>
          <w:tcPr>
            <w:tcW w:w="51" w:type="pct"/>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r>
      <w:tr w:rsidR="003A1CCD" w:rsidRPr="00375A40" w:rsidTr="0083147C">
        <w:trPr>
          <w:tblCellSpacing w:w="0" w:type="dxa"/>
        </w:trPr>
        <w:tc>
          <w:tcPr>
            <w:tcW w:w="0" w:type="auto"/>
            <w:vAlign w:val="center"/>
            <w:hideMark/>
          </w:tcPr>
          <w:p w:rsidR="003A1CCD" w:rsidRPr="00375A40" w:rsidRDefault="003A1CCD" w:rsidP="003A1CCD"/>
        </w:tc>
        <w:tc>
          <w:tcPr>
            <w:tcW w:w="2255" w:type="pct"/>
            <w:vAlign w:val="center"/>
            <w:hideMark/>
          </w:tcPr>
          <w:p w:rsidR="003A1CCD" w:rsidRPr="00375A40" w:rsidRDefault="003A1CCD" w:rsidP="003A1CCD">
            <w:pPr>
              <w:rPr>
                <w:sz w:val="20"/>
                <w:szCs w:val="20"/>
              </w:rPr>
            </w:pPr>
          </w:p>
        </w:tc>
        <w:tc>
          <w:tcPr>
            <w:tcW w:w="51" w:type="pct"/>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bl>
    <w:p w:rsidR="003A1CCD" w:rsidRPr="00375A40" w:rsidRDefault="003A1CCD" w:rsidP="003A1CCD">
      <w:pPr>
        <w:rPr>
          <w:vanish/>
        </w:rPr>
      </w:pPr>
    </w:p>
    <w:tbl>
      <w:tblPr>
        <w:tblW w:w="5000" w:type="pct"/>
        <w:tblCellSpacing w:w="0" w:type="dxa"/>
        <w:tblCellMar>
          <w:left w:w="0" w:type="dxa"/>
          <w:right w:w="0" w:type="dxa"/>
        </w:tblCellMar>
        <w:tblLook w:val="04A0" w:firstRow="1" w:lastRow="0" w:firstColumn="1" w:lastColumn="0" w:noHBand="0" w:noVBand="1"/>
      </w:tblPr>
      <w:tblGrid>
        <w:gridCol w:w="90"/>
        <w:gridCol w:w="9209"/>
        <w:gridCol w:w="88"/>
        <w:gridCol w:w="88"/>
      </w:tblGrid>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r w:rsidRPr="00375A40">
              <w:rPr>
                <w:iCs/>
              </w:rPr>
              <w:t xml:space="preserve">HR scheduled some </w:t>
            </w:r>
            <w:r w:rsidRPr="00375A40">
              <w:rPr>
                <w:b/>
                <w:bCs/>
                <w:iCs/>
                <w:highlight w:val="yellow"/>
              </w:rPr>
              <w:t>on-the-job training</w:t>
            </w:r>
            <w:r w:rsidRPr="00375A40">
              <w:rPr>
                <w:iCs/>
              </w:rPr>
              <w:t xml:space="preserve"> so we can learn how to use the new software.</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w:t>
            </w:r>
          </w:p>
        </w:tc>
      </w:tr>
      <w:tr w:rsidR="003A1CCD" w:rsidRPr="00375A40" w:rsidTr="003A1CCD">
        <w:trPr>
          <w:tblCellSpacing w:w="0" w:type="dxa"/>
        </w:trPr>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r>
      <w:tr w:rsidR="003A1CCD" w:rsidRPr="00375A40" w:rsidTr="003A1CCD">
        <w:trPr>
          <w:tblCellSpacing w:w="0" w:type="dxa"/>
        </w:trPr>
        <w:tc>
          <w:tcPr>
            <w:tcW w:w="0" w:type="auto"/>
            <w:gridSpan w:val="4"/>
            <w:vAlign w:val="center"/>
            <w:hideMark/>
          </w:tcPr>
          <w:p w:rsidR="003A1CCD" w:rsidRPr="00375A40" w:rsidRDefault="003A1CCD" w:rsidP="003A1CCD">
            <w:r w:rsidRPr="00375A40">
              <w:rPr>
                <w:b/>
                <w:bCs/>
              </w:rPr>
              <w:t>Continuing education</w:t>
            </w:r>
            <w:r w:rsidRPr="00375A40">
              <w:t xml:space="preserve"> refers to courses an adult takes to enhance education after earning a degree. Use expressions like these to talk about continuing education:</w:t>
            </w:r>
            <w:r w:rsidRPr="00375A40">
              <w:br/>
              <w:t> </w:t>
            </w:r>
          </w:p>
        </w:tc>
      </w:tr>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bl>
    <w:p w:rsidR="003A1CCD" w:rsidRPr="00375A40" w:rsidRDefault="003A1CCD" w:rsidP="003A1CCD">
      <w:pPr>
        <w:rPr>
          <w:vanish/>
        </w:rPr>
      </w:pPr>
    </w:p>
    <w:tbl>
      <w:tblPr>
        <w:tblW w:w="5000" w:type="pct"/>
        <w:tblCellSpacing w:w="0" w:type="dxa"/>
        <w:tblCellMar>
          <w:left w:w="0" w:type="dxa"/>
          <w:right w:w="0" w:type="dxa"/>
        </w:tblCellMar>
        <w:tblLook w:val="04A0" w:firstRow="1" w:lastRow="0" w:firstColumn="1" w:lastColumn="0" w:noHBand="0" w:noVBand="1"/>
      </w:tblPr>
      <w:tblGrid>
        <w:gridCol w:w="61"/>
        <w:gridCol w:w="9294"/>
        <w:gridCol w:w="60"/>
        <w:gridCol w:w="60"/>
      </w:tblGrid>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r w:rsidRPr="00375A40">
              <w:rPr>
                <w:iCs/>
              </w:rPr>
              <w:t xml:space="preserve">Ernie has a design degree, but now he's </w:t>
            </w:r>
            <w:r w:rsidRPr="00375A40">
              <w:rPr>
                <w:b/>
                <w:bCs/>
                <w:iCs/>
              </w:rPr>
              <w:t xml:space="preserve">taking a </w:t>
            </w:r>
            <w:r w:rsidRPr="00375A40">
              <w:rPr>
                <w:b/>
                <w:bCs/>
                <w:iCs/>
                <w:highlight w:val="yellow"/>
                <w:u w:val="single"/>
              </w:rPr>
              <w:t>night course</w:t>
            </w:r>
            <w:r w:rsidRPr="00375A40">
              <w:rPr>
                <w:iCs/>
              </w:rPr>
              <w:t xml:space="preserve"> in economics at the local college.</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tc>
      </w:tr>
      <w:tr w:rsidR="003A1CCD" w:rsidRPr="00375A40" w:rsidTr="003A1CCD">
        <w:trPr>
          <w:tblCellSpacing w:w="0" w:type="dxa"/>
        </w:trPr>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r>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bl>
    <w:p w:rsidR="003A1CCD" w:rsidRPr="00375A40" w:rsidRDefault="003A1CCD" w:rsidP="003A1CCD">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9276"/>
        <w:gridCol w:w="166"/>
        <w:gridCol w:w="17"/>
      </w:tblGrid>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r w:rsidRPr="00375A40">
              <w:rPr>
                <w:iCs/>
              </w:rPr>
              <w:t xml:space="preserve">Maybe I'll </w:t>
            </w:r>
            <w:r w:rsidRPr="00375A40">
              <w:rPr>
                <w:b/>
                <w:bCs/>
                <w:iCs/>
              </w:rPr>
              <w:t>get a certificate online</w:t>
            </w:r>
            <w:r w:rsidRPr="00375A40">
              <w:rPr>
                <w:iCs/>
              </w:rPr>
              <w:t>.</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tc>
      </w:tr>
    </w:tbl>
    <w:p w:rsidR="003A1CCD" w:rsidRPr="00375A40" w:rsidRDefault="003A1CCD" w:rsidP="003A1CCD">
      <w:pPr>
        <w:spacing w:before="100" w:beforeAutospacing="1" w:after="100" w:afterAutospacing="1"/>
      </w:pPr>
      <w:r w:rsidRPr="00375A40">
        <w:t> </w:t>
      </w:r>
    </w:p>
    <w:p w:rsidR="00601CC1" w:rsidRPr="00375A40" w:rsidRDefault="00601CC1" w:rsidP="00601CC1">
      <w:pPr>
        <w:pStyle w:val="Heading2"/>
      </w:pPr>
      <w:r w:rsidRPr="00375A40">
        <w:t>Professional development</w:t>
      </w:r>
    </w:p>
    <w:p w:rsidR="00601CC1" w:rsidRPr="00375A40" w:rsidRDefault="00601CC1" w:rsidP="00601CC1">
      <w:pPr>
        <w:pStyle w:val="NormalWeb"/>
      </w:pPr>
      <w:r w:rsidRPr="00375A40">
        <w:t xml:space="preserve">Listen to the </w:t>
      </w:r>
      <w:r w:rsidRPr="00375A40">
        <w:rPr>
          <w:b/>
          <w:bCs/>
          <w:iCs/>
          <w:highlight w:val="yellow"/>
          <w:u w:val="single"/>
        </w:rPr>
        <w:t xml:space="preserve">college </w:t>
      </w:r>
      <w:proofErr w:type="spellStart"/>
      <w:r w:rsidRPr="00375A40">
        <w:rPr>
          <w:b/>
          <w:bCs/>
          <w:iCs/>
          <w:highlight w:val="yellow"/>
          <w:u w:val="single"/>
        </w:rPr>
        <w:t>counselor</w:t>
      </w:r>
      <w:proofErr w:type="spellEnd"/>
      <w:r w:rsidRPr="00375A40">
        <w:t xml:space="preserve"> and Lisa, a graduating student, talk about professional development and continuing education.</w:t>
      </w:r>
    </w:p>
    <w:p w:rsidR="002712CA" w:rsidRPr="00375A40" w:rsidRDefault="00601CC1" w:rsidP="00601CC1">
      <w:r w:rsidRPr="00375A40">
        <w:t xml:space="preserve"> </w:t>
      </w:r>
    </w:p>
    <w:p w:rsidR="00E6659D" w:rsidRPr="00375A40" w:rsidRDefault="00E6659D" w:rsidP="00E6659D">
      <w:pPr>
        <w:pStyle w:val="Heading2"/>
      </w:pPr>
      <w:r w:rsidRPr="00375A40">
        <w:t>Grammar: Gerund</w:t>
      </w:r>
    </w:p>
    <w:p w:rsidR="00E6659D" w:rsidRPr="00375A40" w:rsidRDefault="00E6659D" w:rsidP="00E6659D">
      <w:r w:rsidRPr="00375A40">
        <w:t> </w:t>
      </w: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E6659D" w:rsidRPr="00375A40" w:rsidTr="00E6659D">
        <w:trPr>
          <w:tblCellSpacing w:w="0" w:type="dxa"/>
        </w:trPr>
        <w:tc>
          <w:tcPr>
            <w:tcW w:w="0" w:type="auto"/>
            <w:gridSpan w:val="3"/>
            <w:vAlign w:val="center"/>
            <w:hideMark/>
          </w:tcPr>
          <w:p w:rsidR="00E6659D" w:rsidRPr="00375A40" w:rsidRDefault="00E6659D">
            <w:r w:rsidRPr="00375A40">
              <w:t xml:space="preserve">Expressions that end in a preposition are generally followed by a gerund - a verb that ends in </w:t>
            </w:r>
            <w:r w:rsidRPr="00375A40">
              <w:rPr>
                <w:rStyle w:val="Strong"/>
              </w:rPr>
              <w:t>-</w:t>
            </w:r>
            <w:proofErr w:type="spellStart"/>
            <w:r w:rsidRPr="00375A40">
              <w:rPr>
                <w:rStyle w:val="Strong"/>
              </w:rPr>
              <w:t>ing</w:t>
            </w:r>
            <w:proofErr w:type="spellEnd"/>
            <w:r w:rsidRPr="00375A40">
              <w:t>. Here are four expressions that are followed by gerunds. You can use them to talk about professional or personal development.</w:t>
            </w:r>
          </w:p>
        </w:tc>
      </w:tr>
      <w:tr w:rsidR="00E6659D" w:rsidRPr="00375A40" w:rsidTr="00E6659D">
        <w:trPr>
          <w:tblCellSpacing w:w="0" w:type="dxa"/>
        </w:trPr>
        <w:tc>
          <w:tcPr>
            <w:tcW w:w="0" w:type="auto"/>
            <w:gridSpan w:val="2"/>
            <w:vAlign w:val="center"/>
            <w:hideMark/>
          </w:tcPr>
          <w:p w:rsidR="00E6659D" w:rsidRPr="00375A40" w:rsidRDefault="00E6659D">
            <w:r w:rsidRPr="00375A40">
              <w:t> </w:t>
            </w:r>
          </w:p>
        </w:tc>
        <w:tc>
          <w:tcPr>
            <w:tcW w:w="0" w:type="auto"/>
            <w:vAlign w:val="center"/>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think about +</w:t>
            </w:r>
            <w:r w:rsidRPr="00375A40">
              <w:t xml:space="preserve"> gerund</w:t>
            </w:r>
          </w:p>
        </w:tc>
      </w:tr>
      <w:tr w:rsidR="00E6659D" w:rsidRPr="00375A40" w:rsidTr="00E6659D">
        <w:trPr>
          <w:tblCellSpacing w:w="0" w:type="dxa"/>
        </w:trPr>
        <w:tc>
          <w:tcPr>
            <w:tcW w:w="250" w:type="pct"/>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r w:rsidR="00E6659D" w:rsidRPr="00375A40" w:rsidTr="00E6659D">
        <w:trPr>
          <w:tblCellSpacing w:w="0" w:type="dxa"/>
        </w:trPr>
        <w:tc>
          <w:tcPr>
            <w:tcW w:w="250" w:type="pct"/>
            <w:vAlign w:val="center"/>
            <w:hideMark/>
          </w:tcPr>
          <w:p w:rsidR="00E6659D" w:rsidRPr="00375A40" w:rsidRDefault="00E6659D"/>
        </w:tc>
        <w:tc>
          <w:tcPr>
            <w:tcW w:w="2250" w:type="pct"/>
            <w:vAlign w:val="center"/>
            <w:hideMark/>
          </w:tcPr>
          <w:p w:rsidR="00E6659D" w:rsidRPr="00375A40" w:rsidRDefault="00E6659D">
            <w:r w:rsidRPr="00375A40">
              <w:rPr>
                <w:rStyle w:val="Emphasis"/>
                <w:i w:val="0"/>
              </w:rPr>
              <w:t xml:space="preserve">I've </w:t>
            </w:r>
            <w:r w:rsidRPr="00375A40">
              <w:rPr>
                <w:rStyle w:val="Strong"/>
                <w:iCs/>
              </w:rPr>
              <w:t>thought about doing</w:t>
            </w:r>
            <w:r w:rsidRPr="00375A40">
              <w:rPr>
                <w:rStyle w:val="Emphasis"/>
                <w:i w:val="0"/>
              </w:rPr>
              <w:t xml:space="preserve"> some professional development.</w:t>
            </w:r>
          </w:p>
        </w:tc>
        <w:tc>
          <w:tcPr>
            <w:tcW w:w="0" w:type="auto"/>
            <w:vAlign w:val="center"/>
            <w:hideMark/>
          </w:tcPr>
          <w:p w:rsidR="00E6659D" w:rsidRPr="00375A40" w:rsidRDefault="00E6659D">
            <w:r w:rsidRPr="00375A40">
              <w:t>I've thought about doing some professional development.</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interested in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64"/>
        <w:gridCol w:w="4777"/>
        <w:gridCol w:w="4634"/>
      </w:tblGrid>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r w:rsidRPr="00375A40">
              <w:rPr>
                <w:rStyle w:val="Emphasis"/>
                <w:i w:val="0"/>
              </w:rPr>
              <w:t xml:space="preserve">Jan's </w:t>
            </w:r>
            <w:r w:rsidRPr="00375A40">
              <w:rPr>
                <w:rStyle w:val="Strong"/>
                <w:iCs/>
              </w:rPr>
              <w:t>interested in coaching</w:t>
            </w:r>
            <w:r w:rsidRPr="00375A40">
              <w:rPr>
                <w:rStyle w:val="Emphasis"/>
                <w:i w:val="0"/>
              </w:rPr>
              <w:t xml:space="preserve"> other employees. </w:t>
            </w:r>
          </w:p>
        </w:tc>
        <w:tc>
          <w:tcPr>
            <w:tcW w:w="0" w:type="auto"/>
            <w:vAlign w:val="center"/>
            <w:hideMark/>
          </w:tcPr>
          <w:p w:rsidR="00E6659D" w:rsidRPr="00375A40" w:rsidRDefault="00E6659D">
            <w:r w:rsidRPr="00375A40">
              <w:t>Jan's interested in coaching other employees.</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plan on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95"/>
        <w:gridCol w:w="4812"/>
        <w:gridCol w:w="4568"/>
      </w:tblGrid>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r w:rsidRPr="00375A40">
              <w:rPr>
                <w:rStyle w:val="Emphasis"/>
                <w:i w:val="0"/>
              </w:rPr>
              <w:t xml:space="preserve">He </w:t>
            </w:r>
            <w:r w:rsidRPr="00375A40">
              <w:rPr>
                <w:rStyle w:val="Strong"/>
                <w:iCs/>
              </w:rPr>
              <w:t>plans on getting</w:t>
            </w:r>
            <w:r w:rsidRPr="00375A40">
              <w:rPr>
                <w:rStyle w:val="Emphasis"/>
                <w:i w:val="0"/>
              </w:rPr>
              <w:t xml:space="preserve"> his MBA.  </w:t>
            </w:r>
          </w:p>
        </w:tc>
        <w:tc>
          <w:tcPr>
            <w:tcW w:w="0" w:type="auto"/>
            <w:vAlign w:val="center"/>
            <w:hideMark/>
          </w:tcPr>
          <w:p w:rsidR="00E6659D" w:rsidRPr="00375A40" w:rsidRDefault="00E6659D">
            <w:r w:rsidRPr="00375A40">
              <w:t>He plans on getting his MBA.</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look forward to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4832"/>
        <w:gridCol w:w="4635"/>
      </w:tblGrid>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r w:rsidRPr="00375A40">
              <w:rPr>
                <w:rStyle w:val="Emphasis"/>
                <w:i w:val="0"/>
              </w:rPr>
              <w:t xml:space="preserve">I </w:t>
            </w:r>
            <w:r w:rsidRPr="00375A40">
              <w:rPr>
                <w:rStyle w:val="Strong"/>
                <w:iCs/>
              </w:rPr>
              <w:t>look forward to taking</w:t>
            </w:r>
            <w:r w:rsidRPr="00375A40">
              <w:rPr>
                <w:rStyle w:val="Emphasis"/>
                <w:i w:val="0"/>
              </w:rPr>
              <w:t xml:space="preserve"> a night course.</w:t>
            </w:r>
          </w:p>
        </w:tc>
        <w:tc>
          <w:tcPr>
            <w:tcW w:w="0" w:type="auto"/>
            <w:vAlign w:val="center"/>
            <w:hideMark/>
          </w:tcPr>
          <w:p w:rsidR="00E6659D" w:rsidRPr="00375A40" w:rsidRDefault="00E6659D">
            <w:r w:rsidRPr="00375A40">
              <w:t>I look forward to taking a night course.</w:t>
            </w:r>
          </w:p>
        </w:tc>
      </w:tr>
    </w:tbl>
    <w:p w:rsidR="00DA4FD6" w:rsidRPr="00375A40" w:rsidRDefault="00E6659D" w:rsidP="00601CC1">
      <w:r w:rsidRPr="00375A40">
        <w:t xml:space="preserve"> </w:t>
      </w:r>
    </w:p>
    <w:p w:rsidR="00DA4FD6" w:rsidRPr="00375A40" w:rsidRDefault="00DA4FD6" w:rsidP="00DA4FD6">
      <w:pPr>
        <w:pStyle w:val="Heading2"/>
      </w:pPr>
      <w:r w:rsidRPr="00375A40">
        <w:rPr>
          <w:rStyle w:val="Strong"/>
        </w:rPr>
        <w:t>Reduction of 'you,' 'and' and 'to'</w:t>
      </w:r>
    </w:p>
    <w:p w:rsidR="00DA4FD6" w:rsidRPr="00375A40" w:rsidRDefault="00DA4FD6" w:rsidP="00DA4FD6"/>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0" w:type="auto"/>
            <w:gridSpan w:val="2"/>
            <w:vAlign w:val="center"/>
            <w:hideMark/>
          </w:tcPr>
          <w:p w:rsidR="00DA4FD6" w:rsidRPr="00375A40" w:rsidRDefault="00DA4FD6">
            <w:r w:rsidRPr="00375A40">
              <w:t xml:space="preserve">Not every sound in spoken English is pronounced. Often, </w:t>
            </w:r>
            <w:r w:rsidRPr="00375A40">
              <w:rPr>
                <w:b/>
              </w:rPr>
              <w:t>less important words such as pronouns, conjunctions and prepositions are shortened. I</w:t>
            </w:r>
            <w:r w:rsidRPr="00375A40">
              <w:t>t's important for you to recognize these reduced words when you hear them.</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lastRenderedPageBreak/>
              <w:t xml:space="preserve">Three of the most common reduced words are </w:t>
            </w:r>
            <w:r w:rsidRPr="00375A40">
              <w:rPr>
                <w:rStyle w:val="Strong"/>
              </w:rPr>
              <w:t>you</w:t>
            </w:r>
            <w:r w:rsidRPr="00375A40">
              <w:t xml:space="preserve">, </w:t>
            </w:r>
            <w:r w:rsidRPr="00375A40">
              <w:rPr>
                <w:rStyle w:val="Strong"/>
              </w:rPr>
              <w:t>and</w:t>
            </w:r>
            <w:r w:rsidRPr="00375A40">
              <w:t xml:space="preserve"> </w:t>
            </w:r>
            <w:proofErr w:type="spellStart"/>
            <w:r w:rsidRPr="00375A40">
              <w:t>and</w:t>
            </w:r>
            <w:proofErr w:type="spellEnd"/>
            <w:r w:rsidRPr="00375A40">
              <w:t xml:space="preserve"> </w:t>
            </w:r>
            <w:r w:rsidRPr="00375A40">
              <w:rPr>
                <w:rStyle w:val="Strong"/>
              </w:rPr>
              <w:t>to</w:t>
            </w:r>
            <w:r w:rsidRPr="00375A40">
              <w:t>. Listen to the following sentences. Notice that the same sound is used to shorten all three words.</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rPr>
                <w:rStyle w:val="Strong"/>
              </w:rPr>
              <w:t>'You</w:t>
            </w:r>
            <w:r w:rsidRPr="00375A40">
              <w:t>'</w:t>
            </w:r>
            <w:r w:rsidRPr="00375A40">
              <w:br/>
              <w:t> </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r w:rsidR="00DA4FD6" w:rsidRPr="00375A40" w:rsidTr="00DA4FD6">
        <w:trPr>
          <w:tblCellSpacing w:w="0" w:type="dxa"/>
        </w:trPr>
        <w:tc>
          <w:tcPr>
            <w:tcW w:w="250" w:type="pct"/>
            <w:vAlign w:val="center"/>
            <w:hideMark/>
          </w:tcPr>
          <w:p w:rsidR="00DA4FD6" w:rsidRPr="00375A40" w:rsidRDefault="00DA4FD6"/>
        </w:tc>
        <w:tc>
          <w:tcPr>
            <w:tcW w:w="4750" w:type="pct"/>
            <w:vAlign w:val="center"/>
            <w:hideMark/>
          </w:tcPr>
          <w:p w:rsidR="00DA4FD6" w:rsidRPr="00375A40" w:rsidRDefault="00DA4FD6">
            <w:r w:rsidRPr="00375A40">
              <w:rPr>
                <w:rStyle w:val="Emphasis"/>
                <w:i w:val="0"/>
              </w:rPr>
              <w:t xml:space="preserve">Are </w:t>
            </w:r>
            <w:r w:rsidRPr="00375A40">
              <w:rPr>
                <w:rStyle w:val="Strong"/>
                <w:iCs/>
              </w:rPr>
              <w:t>you</w:t>
            </w:r>
            <w:r w:rsidRPr="00375A40">
              <w:rPr>
                <w:rStyle w:val="Emphasis"/>
                <w:i w:val="0"/>
              </w:rPr>
              <w:t xml:space="preserve"> taking a night course?</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bl>
    <w:p w:rsidR="00DA4FD6" w:rsidRPr="00375A40" w:rsidRDefault="00DA4FD6" w:rsidP="00DA4FD6">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250" w:type="pct"/>
            <w:vAlign w:val="center"/>
            <w:hideMark/>
          </w:tcPr>
          <w:p w:rsidR="00DA4FD6" w:rsidRPr="00375A40" w:rsidRDefault="00DA4FD6"/>
        </w:tc>
        <w:tc>
          <w:tcPr>
            <w:tcW w:w="4750" w:type="pct"/>
            <w:vAlign w:val="center"/>
            <w:hideMark/>
          </w:tcPr>
          <w:p w:rsidR="00DA4FD6" w:rsidRPr="00375A40" w:rsidRDefault="00DA4FD6">
            <w:r w:rsidRPr="00375A40">
              <w:rPr>
                <w:rStyle w:val="Emphasis"/>
                <w:i w:val="0"/>
              </w:rPr>
              <w:t xml:space="preserve">Frank's </w:t>
            </w:r>
            <w:proofErr w:type="spellStart"/>
            <w:r w:rsidRPr="00375A40">
              <w:rPr>
                <w:rStyle w:val="Emphasis"/>
                <w:i w:val="0"/>
              </w:rPr>
              <w:t>gonna</w:t>
            </w:r>
            <w:proofErr w:type="spellEnd"/>
            <w:r w:rsidRPr="00375A40">
              <w:rPr>
                <w:rStyle w:val="Emphasis"/>
                <w:i w:val="0"/>
              </w:rPr>
              <w:t xml:space="preserve"> coach </w:t>
            </w:r>
            <w:r w:rsidRPr="00375A40">
              <w:rPr>
                <w:rStyle w:val="Strong"/>
                <w:iCs/>
              </w:rPr>
              <w:t>you</w:t>
            </w:r>
            <w:r w:rsidRPr="00375A40">
              <w:rPr>
                <w:rStyle w:val="Emphasis"/>
                <w:i w:val="0"/>
              </w:rPr>
              <w:t>.</w:t>
            </w:r>
          </w:p>
        </w:tc>
      </w:tr>
    </w:tbl>
    <w:p w:rsidR="003F2F8A" w:rsidRPr="00375A40" w:rsidRDefault="00DA4FD6" w:rsidP="00DA4FD6">
      <w:pPr>
        <w:pStyle w:val="NormalWeb"/>
      </w:pPr>
      <w:r w:rsidRPr="00375A40">
        <w:t> </w:t>
      </w:r>
    </w:p>
    <w:tbl>
      <w:tblPr>
        <w:tblW w:w="5000" w:type="pct"/>
        <w:tblCellSpacing w:w="0" w:type="dxa"/>
        <w:tblCellMar>
          <w:left w:w="0" w:type="dxa"/>
          <w:right w:w="0" w:type="dxa"/>
        </w:tblCellMar>
        <w:tblLook w:val="04A0" w:firstRow="1" w:lastRow="0" w:firstColumn="1" w:lastColumn="0" w:noHBand="0" w:noVBand="1"/>
      </w:tblPr>
      <w:tblGrid>
        <w:gridCol w:w="4737"/>
        <w:gridCol w:w="4738"/>
      </w:tblGrid>
      <w:tr w:rsidR="003F2F8A" w:rsidRPr="00375A40" w:rsidTr="003F2F8A">
        <w:trPr>
          <w:tblCellSpacing w:w="0" w:type="dxa"/>
        </w:trPr>
        <w:tc>
          <w:tcPr>
            <w:tcW w:w="0" w:type="auto"/>
            <w:gridSpan w:val="2"/>
            <w:vAlign w:val="center"/>
            <w:hideMark/>
          </w:tcPr>
          <w:p w:rsidR="003F2F8A" w:rsidRPr="00375A40" w:rsidRDefault="003F2F8A" w:rsidP="003F2F8A">
            <w:r w:rsidRPr="00375A40">
              <w:rPr>
                <w:b/>
                <w:bCs/>
              </w:rPr>
              <w:t>'And'</w:t>
            </w:r>
          </w:p>
        </w:tc>
      </w:tr>
      <w:tr w:rsidR="003F2F8A" w:rsidRPr="00375A40" w:rsidTr="003F2F8A">
        <w:trPr>
          <w:tblCellSpacing w:w="0" w:type="dxa"/>
        </w:trPr>
        <w:tc>
          <w:tcPr>
            <w:tcW w:w="0" w:type="auto"/>
            <w:gridSpan w:val="2"/>
            <w:vAlign w:val="center"/>
            <w:hideMark/>
          </w:tcPr>
          <w:p w:rsidR="003F2F8A" w:rsidRPr="00375A40" w:rsidRDefault="003F2F8A" w:rsidP="003F2F8A">
            <w:r w:rsidRPr="00375A40">
              <w:t> </w:t>
            </w:r>
          </w:p>
        </w:tc>
      </w:tr>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9458"/>
      </w:tblGrid>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r w:rsidRPr="00375A40">
              <w:rPr>
                <w:iCs/>
              </w:rPr>
              <w:t xml:space="preserve">I'm so busy with work </w:t>
            </w:r>
            <w:r w:rsidRPr="00375A40">
              <w:rPr>
                <w:b/>
                <w:bCs/>
                <w:iCs/>
              </w:rPr>
              <w:t>and</w:t>
            </w:r>
            <w:r w:rsidRPr="00375A40">
              <w:rPr>
                <w:iCs/>
              </w:rPr>
              <w:t xml:space="preserve"> school.</w:t>
            </w:r>
          </w:p>
        </w:tc>
      </w:tr>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r w:rsidRPr="00375A40">
              <w:rPr>
                <w:b/>
                <w:bCs/>
                <w:iCs/>
              </w:rPr>
              <w:t>And</w:t>
            </w:r>
            <w:r w:rsidRPr="00375A40">
              <w:rPr>
                <w:iCs/>
              </w:rPr>
              <w:t xml:space="preserve"> then I got my bachelor's.</w:t>
            </w:r>
          </w:p>
        </w:tc>
      </w:tr>
      <w:tr w:rsidR="003F2F8A" w:rsidRPr="00375A40" w:rsidTr="003F2F8A">
        <w:trPr>
          <w:tblCellSpacing w:w="0" w:type="dxa"/>
        </w:trPr>
        <w:tc>
          <w:tcPr>
            <w:tcW w:w="0" w:type="auto"/>
            <w:vAlign w:val="center"/>
            <w:hideMark/>
          </w:tcPr>
          <w:p w:rsidR="003F2F8A" w:rsidRPr="00375A40" w:rsidRDefault="003F2F8A" w:rsidP="003F2F8A">
            <w:r w:rsidRPr="00375A40">
              <w:t> </w:t>
            </w:r>
          </w:p>
        </w:tc>
        <w:tc>
          <w:tcPr>
            <w:tcW w:w="0" w:type="auto"/>
            <w:vAlign w:val="center"/>
            <w:hideMark/>
          </w:tcPr>
          <w:p w:rsidR="003F2F8A" w:rsidRPr="00375A40" w:rsidRDefault="003F2F8A" w:rsidP="003F2F8A">
            <w:r w:rsidRPr="00375A40">
              <w:t> </w:t>
            </w:r>
          </w:p>
        </w:tc>
      </w:tr>
      <w:tr w:rsidR="003F2F8A" w:rsidRPr="00375A40" w:rsidTr="003F2F8A">
        <w:trPr>
          <w:tblCellSpacing w:w="0" w:type="dxa"/>
        </w:trPr>
        <w:tc>
          <w:tcPr>
            <w:tcW w:w="0" w:type="auto"/>
            <w:gridSpan w:val="2"/>
            <w:vAlign w:val="center"/>
            <w:hideMark/>
          </w:tcPr>
          <w:p w:rsidR="003F2F8A" w:rsidRPr="00375A40" w:rsidRDefault="003F2F8A" w:rsidP="003F2F8A">
            <w:r w:rsidRPr="00375A40">
              <w:rPr>
                <w:b/>
                <w:bCs/>
              </w:rPr>
              <w:t>'To</w:t>
            </w:r>
            <w:r w:rsidRPr="00375A40">
              <w:t>'</w:t>
            </w:r>
            <w:r w:rsidRPr="00375A40">
              <w:br/>
              <w:t> </w:t>
            </w:r>
          </w:p>
        </w:tc>
      </w:tr>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r w:rsidRPr="00375A40">
              <w:rPr>
                <w:iCs/>
              </w:rPr>
              <w:t xml:space="preserve">Liz is planning </w:t>
            </w:r>
            <w:r w:rsidRPr="00375A40">
              <w:rPr>
                <w:b/>
                <w:bCs/>
                <w:iCs/>
              </w:rPr>
              <w:t>to</w:t>
            </w:r>
            <w:r w:rsidRPr="00375A40">
              <w:rPr>
                <w:iCs/>
              </w:rPr>
              <w:t xml:space="preserve"> get a certificate online.</w:t>
            </w:r>
          </w:p>
        </w:tc>
      </w:tr>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r w:rsidRPr="00375A40">
              <w:rPr>
                <w:iCs/>
              </w:rPr>
              <w:t xml:space="preserve">I'd like </w:t>
            </w:r>
            <w:r w:rsidRPr="00375A40">
              <w:rPr>
                <w:b/>
                <w:bCs/>
                <w:iCs/>
              </w:rPr>
              <w:t>to</w:t>
            </w:r>
            <w:r w:rsidRPr="00375A40">
              <w:rPr>
                <w:iCs/>
              </w:rPr>
              <w:t xml:space="preserve"> do some professional development.</w:t>
            </w:r>
          </w:p>
        </w:tc>
      </w:tr>
    </w:tbl>
    <w:p w:rsidR="00101D74" w:rsidRPr="00375A40" w:rsidRDefault="00101D74" w:rsidP="00101D74"/>
    <w:p w:rsidR="003F2F8A" w:rsidRPr="00375A40" w:rsidRDefault="003F2F8A" w:rsidP="00456DCC">
      <w:pPr>
        <w:pStyle w:val="Heading2"/>
      </w:pPr>
      <w:r w:rsidRPr="00375A40">
        <w:t> </w:t>
      </w:r>
      <w:r w:rsidR="00456DCC" w:rsidRPr="00375A40">
        <w:t xml:space="preserve">Mp3 stop </w:t>
      </w:r>
    </w:p>
    <w:p w:rsidR="00DA4FD6" w:rsidRPr="00375A40" w:rsidRDefault="00194793" w:rsidP="00194793">
      <w:pPr>
        <w:pStyle w:val="Heading2"/>
      </w:pPr>
      <w:r w:rsidRPr="00375A40">
        <w:t>Talk about goals</w:t>
      </w:r>
      <w:r w:rsidR="00705867" w:rsidRPr="00375A40">
        <w:t xml:space="preserve"> in the future</w:t>
      </w:r>
    </w:p>
    <w:p w:rsidR="00705867" w:rsidRPr="00375A40" w:rsidRDefault="00705867" w:rsidP="00705867">
      <w:r w:rsidRPr="00375A40">
        <w:rPr>
          <w:noProof/>
        </w:rPr>
        <w:drawing>
          <wp:inline distT="0" distB="0" distL="0" distR="0" wp14:anchorId="5E95A29D" wp14:editId="6A2C537C">
            <wp:extent cx="5501268" cy="2796792"/>
            <wp:effectExtent l="0" t="0" r="444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502810" cy="2797576"/>
                    </a:xfrm>
                    <a:prstGeom prst="rect">
                      <a:avLst/>
                    </a:prstGeom>
                  </pic:spPr>
                </pic:pic>
              </a:graphicData>
            </a:graphic>
          </wp:inline>
        </w:drawing>
      </w:r>
    </w:p>
    <w:p w:rsidR="00194793" w:rsidRPr="00375A40" w:rsidRDefault="00194793" w:rsidP="006718F0">
      <w:pPr>
        <w:pStyle w:val="ListParagraph"/>
        <w:numPr>
          <w:ilvl w:val="0"/>
          <w:numId w:val="25"/>
        </w:numPr>
      </w:pPr>
      <w:r w:rsidRPr="00375A40">
        <w:rPr>
          <w:b/>
          <w:highlight w:val="yellow"/>
          <w:u w:val="single"/>
        </w:rPr>
        <w:t xml:space="preserve">Where </w:t>
      </w:r>
      <w:r w:rsidR="00E359DF" w:rsidRPr="00375A40">
        <w:rPr>
          <w:b/>
          <w:highlight w:val="yellow"/>
          <w:u w:val="single"/>
        </w:rPr>
        <w:t>do</w:t>
      </w:r>
      <w:r w:rsidRPr="00375A40">
        <w:rPr>
          <w:b/>
          <w:highlight w:val="yellow"/>
          <w:u w:val="single"/>
        </w:rPr>
        <w:t xml:space="preserve"> you </w:t>
      </w:r>
      <w:proofErr w:type="spellStart"/>
      <w:r w:rsidRPr="00375A40">
        <w:rPr>
          <w:b/>
          <w:highlight w:val="yellow"/>
          <w:u w:val="single"/>
        </w:rPr>
        <w:t>wanna</w:t>
      </w:r>
      <w:proofErr w:type="spellEnd"/>
      <w:r w:rsidRPr="00375A40">
        <w:rPr>
          <w:b/>
          <w:highlight w:val="yellow"/>
          <w:u w:val="single"/>
        </w:rPr>
        <w:t xml:space="preserve"> be</w:t>
      </w:r>
      <w:r w:rsidRPr="00375A40">
        <w:t xml:space="preserve"> in 3 or 5 years?</w:t>
      </w:r>
    </w:p>
    <w:p w:rsidR="00FD3552" w:rsidRPr="00375A40" w:rsidRDefault="00194793" w:rsidP="006718F0">
      <w:pPr>
        <w:pStyle w:val="ListParagraph"/>
        <w:numPr>
          <w:ilvl w:val="0"/>
          <w:numId w:val="25"/>
        </w:numPr>
      </w:pPr>
      <w:r w:rsidRPr="00375A40">
        <w:rPr>
          <w:b/>
          <w:highlight w:val="yellow"/>
          <w:u w:val="single"/>
        </w:rPr>
        <w:t>Where do you see yourself</w:t>
      </w:r>
      <w:r w:rsidRPr="00375A40">
        <w:t xml:space="preserve"> in 3 or 5 year</w:t>
      </w:r>
      <w:r w:rsidR="00CF2EDA" w:rsidRPr="00375A40">
        <w:t>s?</w:t>
      </w:r>
      <w:r w:rsidR="00FD3552" w:rsidRPr="00375A40">
        <w:br w:type="page"/>
      </w:r>
    </w:p>
    <w:p w:rsidR="00445EC3" w:rsidRPr="00375A40" w:rsidRDefault="00445EC3" w:rsidP="00DE0F38"/>
    <w:p w:rsidR="00445EC3" w:rsidRPr="00375A40" w:rsidRDefault="00445EC3" w:rsidP="00DE0F38"/>
    <w:p w:rsidR="00FD3552" w:rsidRPr="00375A40" w:rsidRDefault="00FD3552" w:rsidP="00DE0F38"/>
    <w:p w:rsidR="00A53159" w:rsidRPr="00375A40" w:rsidRDefault="00A53159" w:rsidP="00DE0F38"/>
    <w:p w:rsidR="00F31916" w:rsidRPr="00375A40" w:rsidRDefault="00F31916" w:rsidP="00A53159">
      <w:pPr>
        <w:pStyle w:val="Heading1"/>
      </w:pPr>
      <w:r w:rsidRPr="00375A40">
        <w:t>Mp3 stop</w:t>
      </w:r>
    </w:p>
    <w:p w:rsidR="00A53159" w:rsidRPr="00375A40" w:rsidRDefault="00A53159" w:rsidP="00A53159">
      <w:pPr>
        <w:pStyle w:val="Heading1"/>
      </w:pPr>
      <w:r w:rsidRPr="00375A40">
        <w:t>Part3)</w:t>
      </w:r>
      <w:r w:rsidR="00C82A77" w:rsidRPr="00375A40">
        <w:t xml:space="preserve"> Online course: Advantages &amp; disadvantages</w:t>
      </w:r>
      <w:r w:rsidR="00CD57C7">
        <w:t>/Upsides V.S. downsides</w:t>
      </w:r>
    </w:p>
    <w:p w:rsidR="00A53159" w:rsidRPr="00375A40" w:rsidRDefault="00A53159" w:rsidP="00DE0F38"/>
    <w:p w:rsidR="00573662" w:rsidRPr="00375A40" w:rsidRDefault="00573662" w:rsidP="00DE0F38">
      <w:r w:rsidRPr="00375A40">
        <w:rPr>
          <w:noProof/>
        </w:rPr>
        <w:drawing>
          <wp:inline distT="0" distB="0" distL="0" distR="0" wp14:anchorId="07380072" wp14:editId="31BCEE1E">
            <wp:extent cx="6016625" cy="567690"/>
            <wp:effectExtent l="0" t="0" r="317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016625" cy="567690"/>
                    </a:xfrm>
                    <a:prstGeom prst="rect">
                      <a:avLst/>
                    </a:prstGeom>
                  </pic:spPr>
                </pic:pic>
              </a:graphicData>
            </a:graphic>
          </wp:inline>
        </w:drawing>
      </w:r>
    </w:p>
    <w:p w:rsidR="00573662" w:rsidRPr="00375A40" w:rsidRDefault="00573662" w:rsidP="00DE0F38">
      <w:r w:rsidRPr="00375A40">
        <w:rPr>
          <w:noProof/>
        </w:rPr>
        <w:drawing>
          <wp:inline distT="0" distB="0" distL="0" distR="0" wp14:anchorId="2697EAE1" wp14:editId="23FAB7C2">
            <wp:extent cx="6016625" cy="546100"/>
            <wp:effectExtent l="0" t="0" r="317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016625" cy="546100"/>
                    </a:xfrm>
                    <a:prstGeom prst="rect">
                      <a:avLst/>
                    </a:prstGeom>
                  </pic:spPr>
                </pic:pic>
              </a:graphicData>
            </a:graphic>
          </wp:inline>
        </w:drawing>
      </w:r>
    </w:p>
    <w:p w:rsidR="00A53159" w:rsidRPr="00375A40" w:rsidRDefault="00573662" w:rsidP="00DE0F38">
      <w:r w:rsidRPr="00375A40">
        <w:rPr>
          <w:noProof/>
        </w:rPr>
        <w:drawing>
          <wp:inline distT="0" distB="0" distL="0" distR="0" wp14:anchorId="0B6EF3ED" wp14:editId="479976AA">
            <wp:extent cx="6016625" cy="492125"/>
            <wp:effectExtent l="0" t="0" r="317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16625" cy="492125"/>
                    </a:xfrm>
                    <a:prstGeom prst="rect">
                      <a:avLst/>
                    </a:prstGeom>
                  </pic:spPr>
                </pic:pic>
              </a:graphicData>
            </a:graphic>
          </wp:inline>
        </w:drawing>
      </w:r>
    </w:p>
    <w:p w:rsidR="00A53159" w:rsidRPr="00375A40" w:rsidRDefault="00573662" w:rsidP="00DE0F38">
      <w:r w:rsidRPr="00375A40">
        <w:rPr>
          <w:noProof/>
        </w:rPr>
        <w:drawing>
          <wp:inline distT="0" distB="0" distL="0" distR="0" wp14:anchorId="3D391999" wp14:editId="2734E9CE">
            <wp:extent cx="5238750" cy="266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38750" cy="266700"/>
                    </a:xfrm>
                    <a:prstGeom prst="rect">
                      <a:avLst/>
                    </a:prstGeom>
                  </pic:spPr>
                </pic:pic>
              </a:graphicData>
            </a:graphic>
          </wp:inline>
        </w:drawing>
      </w:r>
    </w:p>
    <w:p w:rsidR="00A53159" w:rsidRPr="00375A40" w:rsidRDefault="00573662" w:rsidP="00DE0F38">
      <w:r w:rsidRPr="00375A40">
        <w:rPr>
          <w:noProof/>
        </w:rPr>
        <w:drawing>
          <wp:inline distT="0" distB="0" distL="0" distR="0" wp14:anchorId="60D09ABE" wp14:editId="5F6440D2">
            <wp:extent cx="6016625" cy="5041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16625" cy="504190"/>
                    </a:xfrm>
                    <a:prstGeom prst="rect">
                      <a:avLst/>
                    </a:prstGeom>
                  </pic:spPr>
                </pic:pic>
              </a:graphicData>
            </a:graphic>
          </wp:inline>
        </w:drawing>
      </w:r>
    </w:p>
    <w:p w:rsidR="00FD3552" w:rsidRPr="00375A40" w:rsidRDefault="00D6528C" w:rsidP="00DE0F38">
      <w:pPr>
        <w:rPr>
          <w:b/>
        </w:rPr>
      </w:pPr>
      <w:r w:rsidRPr="00375A40">
        <w:rPr>
          <w:noProof/>
        </w:rPr>
        <w:drawing>
          <wp:inline distT="0" distB="0" distL="0" distR="0" wp14:anchorId="1C6C8B87" wp14:editId="11508DAC">
            <wp:extent cx="6016625" cy="509270"/>
            <wp:effectExtent l="0" t="0" r="317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016625" cy="509270"/>
                    </a:xfrm>
                    <a:prstGeom prst="rect">
                      <a:avLst/>
                    </a:prstGeom>
                  </pic:spPr>
                </pic:pic>
              </a:graphicData>
            </a:graphic>
          </wp:inline>
        </w:drawing>
      </w:r>
    </w:p>
    <w:p w:rsidR="00D6528C" w:rsidRPr="00375A40" w:rsidRDefault="00D6528C" w:rsidP="00DE0F38">
      <w:r w:rsidRPr="00375A40">
        <w:t>I guess</w:t>
      </w:r>
    </w:p>
    <w:p w:rsidR="00590827" w:rsidRPr="00375A40" w:rsidRDefault="00D6528C" w:rsidP="00DE0F38">
      <w:r w:rsidRPr="00375A40">
        <w:rPr>
          <w:noProof/>
        </w:rPr>
        <w:drawing>
          <wp:inline distT="0" distB="0" distL="0" distR="0" wp14:anchorId="41EDA341" wp14:editId="1F4FC250">
            <wp:extent cx="2895600" cy="285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895600" cy="285750"/>
                    </a:xfrm>
                    <a:prstGeom prst="rect">
                      <a:avLst/>
                    </a:prstGeom>
                  </pic:spPr>
                </pic:pic>
              </a:graphicData>
            </a:graphic>
          </wp:inline>
        </w:drawing>
      </w:r>
      <w:r w:rsidR="00590827" w:rsidRPr="00375A40">
        <w:rPr>
          <w:noProof/>
        </w:rPr>
        <w:drawing>
          <wp:inline distT="0" distB="0" distL="0" distR="0" wp14:anchorId="431216B5" wp14:editId="56483394">
            <wp:extent cx="6016625" cy="492125"/>
            <wp:effectExtent l="0" t="0" r="317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016625" cy="492125"/>
                    </a:xfrm>
                    <a:prstGeom prst="rect">
                      <a:avLst/>
                    </a:prstGeom>
                  </pic:spPr>
                </pic:pic>
              </a:graphicData>
            </a:graphic>
          </wp:inline>
        </w:drawing>
      </w:r>
    </w:p>
    <w:p w:rsidR="00590827" w:rsidRPr="00375A40" w:rsidRDefault="000F624F" w:rsidP="00DE0F38">
      <w:r w:rsidRPr="00375A40">
        <w:rPr>
          <w:noProof/>
        </w:rPr>
        <w:drawing>
          <wp:inline distT="0" distB="0" distL="0" distR="0" wp14:anchorId="036C7419" wp14:editId="0AFB704E">
            <wp:extent cx="6016625" cy="48260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016625" cy="482600"/>
                    </a:xfrm>
                    <a:prstGeom prst="rect">
                      <a:avLst/>
                    </a:prstGeom>
                  </pic:spPr>
                </pic:pic>
              </a:graphicData>
            </a:graphic>
          </wp:inline>
        </w:drawing>
      </w:r>
    </w:p>
    <w:p w:rsidR="000F624F" w:rsidRPr="00375A40" w:rsidRDefault="00860ECA" w:rsidP="00DE0F38">
      <w:r w:rsidRPr="00375A40">
        <w:rPr>
          <w:noProof/>
        </w:rPr>
        <w:drawing>
          <wp:inline distT="0" distB="0" distL="0" distR="0" wp14:anchorId="1BCD9ABE" wp14:editId="2E840784">
            <wp:extent cx="2219325" cy="219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219325" cy="219075"/>
                    </a:xfrm>
                    <a:prstGeom prst="rect">
                      <a:avLst/>
                    </a:prstGeom>
                  </pic:spPr>
                </pic:pic>
              </a:graphicData>
            </a:graphic>
          </wp:inline>
        </w:drawing>
      </w:r>
    </w:p>
    <w:p w:rsidR="000F624F" w:rsidRPr="00375A40" w:rsidRDefault="00860ECA" w:rsidP="00DE0F38">
      <w:r w:rsidRPr="00375A40">
        <w:rPr>
          <w:noProof/>
        </w:rPr>
        <w:drawing>
          <wp:inline distT="0" distB="0" distL="0" distR="0" wp14:anchorId="4C44C55F" wp14:editId="1DB23672">
            <wp:extent cx="6016625" cy="57912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016625" cy="579120"/>
                    </a:xfrm>
                    <a:prstGeom prst="rect">
                      <a:avLst/>
                    </a:prstGeom>
                  </pic:spPr>
                </pic:pic>
              </a:graphicData>
            </a:graphic>
          </wp:inline>
        </w:drawing>
      </w:r>
    </w:p>
    <w:p w:rsidR="000F624F" w:rsidRPr="00375A40" w:rsidRDefault="00860ECA" w:rsidP="00DE0F38">
      <w:r w:rsidRPr="00375A40">
        <w:rPr>
          <w:noProof/>
        </w:rPr>
        <w:drawing>
          <wp:inline distT="0" distB="0" distL="0" distR="0" wp14:anchorId="4C5CF17B" wp14:editId="5D3818F3">
            <wp:extent cx="6016625" cy="3822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016625" cy="382270"/>
                    </a:xfrm>
                    <a:prstGeom prst="rect">
                      <a:avLst/>
                    </a:prstGeom>
                  </pic:spPr>
                </pic:pic>
              </a:graphicData>
            </a:graphic>
          </wp:inline>
        </w:drawing>
      </w:r>
    </w:p>
    <w:p w:rsidR="000F624F" w:rsidRPr="00375A40" w:rsidRDefault="00860ECA" w:rsidP="00DE0F38">
      <w:r w:rsidRPr="00375A40">
        <w:rPr>
          <w:noProof/>
        </w:rPr>
        <w:drawing>
          <wp:inline distT="0" distB="0" distL="0" distR="0" wp14:anchorId="61790400" wp14:editId="36365E0D">
            <wp:extent cx="5753100" cy="342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53100" cy="342900"/>
                    </a:xfrm>
                    <a:prstGeom prst="rect">
                      <a:avLst/>
                    </a:prstGeom>
                  </pic:spPr>
                </pic:pic>
              </a:graphicData>
            </a:graphic>
          </wp:inline>
        </w:drawing>
      </w:r>
    </w:p>
    <w:p w:rsidR="000F624F" w:rsidRPr="00375A40" w:rsidRDefault="00860ECA" w:rsidP="00DE0F38">
      <w:r w:rsidRPr="00375A40">
        <w:rPr>
          <w:noProof/>
        </w:rPr>
        <w:drawing>
          <wp:inline distT="0" distB="0" distL="0" distR="0" wp14:anchorId="4379C2F5" wp14:editId="3F3F070A">
            <wp:extent cx="6016625" cy="455295"/>
            <wp:effectExtent l="0" t="0" r="317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016625" cy="455295"/>
                    </a:xfrm>
                    <a:prstGeom prst="rect">
                      <a:avLst/>
                    </a:prstGeom>
                  </pic:spPr>
                </pic:pic>
              </a:graphicData>
            </a:graphic>
          </wp:inline>
        </w:drawing>
      </w:r>
    </w:p>
    <w:p w:rsidR="000F624F" w:rsidRPr="00375A40" w:rsidRDefault="00860ECA" w:rsidP="00DE0F38">
      <w:r w:rsidRPr="00375A40">
        <w:rPr>
          <w:noProof/>
        </w:rPr>
        <w:drawing>
          <wp:inline distT="0" distB="0" distL="0" distR="0" wp14:anchorId="63C32AE2" wp14:editId="7EA3F800">
            <wp:extent cx="1990725" cy="22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990725" cy="228600"/>
                    </a:xfrm>
                    <a:prstGeom prst="rect">
                      <a:avLst/>
                    </a:prstGeom>
                  </pic:spPr>
                </pic:pic>
              </a:graphicData>
            </a:graphic>
          </wp:inline>
        </w:drawing>
      </w:r>
    </w:p>
    <w:p w:rsidR="000F624F" w:rsidRPr="00375A40" w:rsidRDefault="00860ECA" w:rsidP="00DE0F38">
      <w:r w:rsidRPr="00375A40">
        <w:rPr>
          <w:noProof/>
        </w:rPr>
        <w:drawing>
          <wp:inline distT="0" distB="0" distL="0" distR="0" wp14:anchorId="56828602" wp14:editId="0EC014AA">
            <wp:extent cx="4448175" cy="276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448175" cy="276225"/>
                    </a:xfrm>
                    <a:prstGeom prst="rect">
                      <a:avLst/>
                    </a:prstGeom>
                  </pic:spPr>
                </pic:pic>
              </a:graphicData>
            </a:graphic>
          </wp:inline>
        </w:drawing>
      </w:r>
    </w:p>
    <w:p w:rsidR="000F624F" w:rsidRPr="00375A40" w:rsidRDefault="00860ECA" w:rsidP="00DE0F38">
      <w:r w:rsidRPr="00375A40">
        <w:rPr>
          <w:noProof/>
        </w:rPr>
        <w:lastRenderedPageBreak/>
        <w:drawing>
          <wp:inline distT="0" distB="0" distL="0" distR="0" wp14:anchorId="6B1D7EAC" wp14:editId="275CC78A">
            <wp:extent cx="6016625" cy="32385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016625" cy="323850"/>
                    </a:xfrm>
                    <a:prstGeom prst="rect">
                      <a:avLst/>
                    </a:prstGeom>
                  </pic:spPr>
                </pic:pic>
              </a:graphicData>
            </a:graphic>
          </wp:inline>
        </w:drawing>
      </w:r>
    </w:p>
    <w:p w:rsidR="000F624F" w:rsidRPr="00375A40" w:rsidRDefault="000F624F" w:rsidP="00DE0F38"/>
    <w:p w:rsidR="00586C5B" w:rsidRPr="00375A40" w:rsidRDefault="008E1803" w:rsidP="00DE0F38">
      <w:r w:rsidRPr="00375A40">
        <w:rPr>
          <w:noProof/>
        </w:rPr>
        <w:drawing>
          <wp:inline distT="0" distB="0" distL="0" distR="0" wp14:anchorId="31D03423" wp14:editId="00872D04">
            <wp:extent cx="4448175" cy="272664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64758" cy="2736813"/>
                    </a:xfrm>
                    <a:prstGeom prst="rect">
                      <a:avLst/>
                    </a:prstGeom>
                  </pic:spPr>
                </pic:pic>
              </a:graphicData>
            </a:graphic>
          </wp:inline>
        </w:drawing>
      </w:r>
    </w:p>
    <w:p w:rsidR="00586C5B" w:rsidRPr="00375A40" w:rsidRDefault="00586C5B" w:rsidP="00DE0F38"/>
    <w:p w:rsidR="00586C5B" w:rsidRPr="00375A40" w:rsidRDefault="007E1254" w:rsidP="00DE0F38">
      <w:r w:rsidRPr="00375A40">
        <w:t xml:space="preserve">1. The </w:t>
      </w:r>
      <w:r w:rsidRPr="00375A40">
        <w:rPr>
          <w:b/>
          <w:highlight w:val="yellow"/>
          <w:u w:val="single"/>
        </w:rPr>
        <w:t>online class</w:t>
      </w:r>
      <w:r w:rsidRPr="00375A40">
        <w:t xml:space="preserve"> is too quiet. I like talking with other students in the </w:t>
      </w:r>
      <w:r w:rsidRPr="00375A40">
        <w:rPr>
          <w:b/>
          <w:highlight w:val="yellow"/>
          <w:u w:val="single"/>
        </w:rPr>
        <w:t>live class</w:t>
      </w:r>
      <w:r w:rsidRPr="00375A40">
        <w:t>.</w:t>
      </w:r>
      <w:r w:rsidRPr="00375A40">
        <w:br/>
      </w:r>
      <w:r w:rsidRPr="00375A40">
        <w:br/>
        <w:t xml:space="preserve">2. Your school has a </w:t>
      </w:r>
      <w:r w:rsidRPr="00375A40">
        <w:rPr>
          <w:b/>
          <w:highlight w:val="yellow"/>
          <w:u w:val="single"/>
        </w:rPr>
        <w:t>reputation</w:t>
      </w:r>
      <w:r w:rsidRPr="00375A40">
        <w:rPr>
          <w:rStyle w:val="ets-act-tpd-item-sc"/>
        </w:rPr>
        <w:t xml:space="preserve"> </w:t>
      </w:r>
      <w:r w:rsidRPr="00375A40">
        <w:t>for excellence. Everyone says the instructors are the best.</w:t>
      </w:r>
      <w:r w:rsidRPr="00375A40">
        <w:br/>
      </w:r>
      <w:r w:rsidRPr="00375A40">
        <w:br/>
        <w:t xml:space="preserve">3. The three-month course is too much for my busy </w:t>
      </w:r>
      <w:proofErr w:type="gramStart"/>
      <w:r w:rsidRPr="00375A40">
        <w:rPr>
          <w:b/>
          <w:highlight w:val="yellow"/>
          <w:u w:val="single"/>
        </w:rPr>
        <w:t>schedule</w:t>
      </w:r>
      <w:r w:rsidRPr="00375A40">
        <w:rPr>
          <w:rStyle w:val="ets-act-tpd-item-sc"/>
        </w:rPr>
        <w:t xml:space="preserve"> </w:t>
      </w:r>
      <w:r w:rsidRPr="00375A40">
        <w:t>.</w:t>
      </w:r>
      <w:proofErr w:type="gramEnd"/>
      <w:r w:rsidRPr="00375A40">
        <w:t xml:space="preserve"> Is there a </w:t>
      </w:r>
      <w:r w:rsidRPr="00375A40">
        <w:rPr>
          <w:b/>
          <w:highlight w:val="yellow"/>
          <w:u w:val="single"/>
        </w:rPr>
        <w:t>short course</w:t>
      </w:r>
      <w:r w:rsidRPr="00375A40">
        <w:t xml:space="preserve"> that takes less time?</w:t>
      </w:r>
      <w:r w:rsidRPr="00375A40">
        <w:br/>
      </w:r>
      <w:r w:rsidRPr="00375A40">
        <w:br/>
        <w:t xml:space="preserve">4. You don't need to give me your address. I found your </w:t>
      </w:r>
      <w:r w:rsidRPr="00375A40">
        <w:rPr>
          <w:rStyle w:val="ets-act-tpd-item-sc"/>
        </w:rPr>
        <w:t xml:space="preserve">location </w:t>
      </w:r>
      <w:r w:rsidRPr="00375A40">
        <w:t>on my mobile phone.</w:t>
      </w:r>
      <w:r w:rsidRPr="00375A40">
        <w:br/>
      </w:r>
      <w:r w:rsidRPr="00375A40">
        <w:br/>
        <w:t xml:space="preserve">5. Is there any </w:t>
      </w:r>
      <w:r w:rsidRPr="00375A40">
        <w:rPr>
          <w:b/>
          <w:highlight w:val="yellow"/>
          <w:u w:val="single"/>
        </w:rPr>
        <w:t>flexibility</w:t>
      </w:r>
      <w:r w:rsidRPr="00375A40">
        <w:rPr>
          <w:rStyle w:val="ets-act-tpd-item-sc"/>
        </w:rPr>
        <w:t xml:space="preserve"> </w:t>
      </w:r>
      <w:r w:rsidRPr="00375A40">
        <w:t>in the schedule? We're so busy on weekends.</w:t>
      </w:r>
    </w:p>
    <w:p w:rsidR="00586C5B" w:rsidRPr="00375A40" w:rsidRDefault="00586C5B" w:rsidP="00DE0F38"/>
    <w:p w:rsidR="00586C5B" w:rsidRPr="00375A40" w:rsidRDefault="00586C5B" w:rsidP="00DE0F38"/>
    <w:p w:rsidR="00586C5B" w:rsidRPr="00375A40" w:rsidRDefault="00586C5B" w:rsidP="00DE0F38"/>
    <w:p w:rsidR="00586C5B" w:rsidRPr="00375A40" w:rsidRDefault="00586C5B" w:rsidP="00DE0F38"/>
    <w:p w:rsidR="00586C5B" w:rsidRPr="00375A40" w:rsidRDefault="00586C5B" w:rsidP="00DE0F38"/>
    <w:p w:rsidR="00C86345" w:rsidRPr="00375A40" w:rsidRDefault="00C86345" w:rsidP="00DE0F38"/>
    <w:p w:rsidR="00586C5B" w:rsidRPr="00375A40" w:rsidRDefault="00586C5B" w:rsidP="00DE0F38"/>
    <w:p w:rsidR="00586C5B" w:rsidRPr="00375A40" w:rsidRDefault="00B42940" w:rsidP="003D72A0">
      <w:pPr>
        <w:pStyle w:val="Heading2"/>
      </w:pPr>
      <w:r w:rsidRPr="00375A40">
        <w:t>Grammar:</w:t>
      </w:r>
      <w:r w:rsidR="00C47B9D" w:rsidRPr="00375A40">
        <w:t xml:space="preserve"> </w:t>
      </w:r>
      <w:r w:rsidR="003D72A0" w:rsidRPr="00375A40">
        <w:t>Embedded questions</w:t>
      </w:r>
    </w:p>
    <w:tbl>
      <w:tblPr>
        <w:tblW w:w="5000" w:type="pct"/>
        <w:tblCellSpacing w:w="0" w:type="dxa"/>
        <w:tblCellMar>
          <w:left w:w="0" w:type="dxa"/>
          <w:right w:w="0" w:type="dxa"/>
        </w:tblCellMar>
        <w:tblLook w:val="04A0" w:firstRow="1" w:lastRow="0" w:firstColumn="1" w:lastColumn="0" w:noHBand="0" w:noVBand="1"/>
      </w:tblPr>
      <w:tblGrid>
        <w:gridCol w:w="474"/>
        <w:gridCol w:w="818"/>
        <w:gridCol w:w="8183"/>
      </w:tblGrid>
      <w:tr w:rsidR="00BB4659" w:rsidRPr="00375A40" w:rsidTr="00BB4659">
        <w:trPr>
          <w:tblCellSpacing w:w="0" w:type="dxa"/>
        </w:trPr>
        <w:tc>
          <w:tcPr>
            <w:tcW w:w="0" w:type="auto"/>
            <w:gridSpan w:val="3"/>
            <w:vAlign w:val="center"/>
            <w:hideMark/>
          </w:tcPr>
          <w:p w:rsidR="00BB4659" w:rsidRPr="00375A40" w:rsidRDefault="00BB4659" w:rsidP="00BB4659">
            <w:r w:rsidRPr="00375A40">
              <w:t>You can include</w:t>
            </w:r>
            <w:r w:rsidR="0084075B" w:rsidRPr="00375A40">
              <w:t>/embed</w:t>
            </w:r>
            <w:r w:rsidRPr="00375A40">
              <w:t xml:space="preserve"> question words in statements. Notice the position of the question word </w:t>
            </w:r>
            <w:r w:rsidRPr="00375A40">
              <w:rPr>
                <w:b/>
                <w:bCs/>
              </w:rPr>
              <w:t>what</w:t>
            </w:r>
            <w:r w:rsidRPr="00375A40">
              <w:t xml:space="preserve">, and the verb </w:t>
            </w:r>
            <w:r w:rsidRPr="00375A40">
              <w:rPr>
                <w:b/>
                <w:bCs/>
              </w:rPr>
              <w:t>be</w:t>
            </w:r>
            <w:r w:rsidRPr="00375A40">
              <w:t>, in the following example.</w:t>
            </w:r>
          </w:p>
        </w:tc>
      </w:tr>
      <w:tr w:rsidR="00BB4659" w:rsidRPr="00375A40" w:rsidTr="00BB4659">
        <w:trPr>
          <w:tblCellSpacing w:w="0" w:type="dxa"/>
        </w:trPr>
        <w:tc>
          <w:tcPr>
            <w:tcW w:w="0" w:type="auto"/>
            <w:gridSpan w:val="2"/>
            <w:vAlign w:val="center"/>
            <w:hideMark/>
          </w:tcPr>
          <w:p w:rsidR="00BB4659" w:rsidRPr="00375A40" w:rsidRDefault="00BB4659" w:rsidP="00BB4659">
            <w:r w:rsidRPr="00375A40">
              <w:t> </w:t>
            </w:r>
          </w:p>
        </w:tc>
        <w:tc>
          <w:tcPr>
            <w:tcW w:w="0" w:type="auto"/>
            <w:vAlign w:val="center"/>
            <w:hideMark/>
          </w:tcPr>
          <w:p w:rsidR="00BB4659" w:rsidRPr="00375A40" w:rsidRDefault="00BB4659" w:rsidP="00BB4659">
            <w:r w:rsidRPr="00375A40">
              <w:t> </w:t>
            </w:r>
          </w:p>
        </w:tc>
      </w:tr>
      <w:tr w:rsidR="00BB4659" w:rsidRPr="00375A40" w:rsidTr="00BB4659">
        <w:trPr>
          <w:tblCellSpacing w:w="0" w:type="dxa"/>
        </w:trPr>
        <w:tc>
          <w:tcPr>
            <w:tcW w:w="250" w:type="pct"/>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717" w:type="pct"/>
        <w:tblCellSpacing w:w="0" w:type="dxa"/>
        <w:tblCellMar>
          <w:left w:w="0" w:type="dxa"/>
          <w:right w:w="0" w:type="dxa"/>
        </w:tblCellMar>
        <w:tblLook w:val="04A0" w:firstRow="1" w:lastRow="0" w:firstColumn="1" w:lastColumn="0" w:noHBand="0" w:noVBand="1"/>
      </w:tblPr>
      <w:tblGrid>
        <w:gridCol w:w="472"/>
        <w:gridCol w:w="5625"/>
        <w:gridCol w:w="4737"/>
      </w:tblGrid>
      <w:tr w:rsidR="00BB4659" w:rsidRPr="00375A40" w:rsidTr="006505D8">
        <w:trPr>
          <w:tblCellSpacing w:w="0" w:type="dxa"/>
        </w:trPr>
        <w:tc>
          <w:tcPr>
            <w:tcW w:w="218" w:type="pct"/>
            <w:vAlign w:val="center"/>
            <w:hideMark/>
          </w:tcPr>
          <w:p w:rsidR="00BB4659" w:rsidRPr="00375A40" w:rsidRDefault="00BB4659" w:rsidP="00BB4659"/>
        </w:tc>
        <w:tc>
          <w:tcPr>
            <w:tcW w:w="2595" w:type="pct"/>
            <w:vAlign w:val="center"/>
            <w:hideMark/>
          </w:tcPr>
          <w:p w:rsidR="00BB4659" w:rsidRPr="00375A40" w:rsidRDefault="00BB4659" w:rsidP="00BB4659">
            <w:r w:rsidRPr="00375A40">
              <w:rPr>
                <w:iCs/>
              </w:rPr>
              <w:t xml:space="preserve">I've been thinking about </w:t>
            </w:r>
            <w:r w:rsidRPr="00375A40">
              <w:rPr>
                <w:b/>
                <w:bCs/>
                <w:iCs/>
              </w:rPr>
              <w:t xml:space="preserve">what </w:t>
            </w:r>
            <w:r w:rsidRPr="00375A40">
              <w:rPr>
                <w:iCs/>
              </w:rPr>
              <w:t xml:space="preserve">the best course for me </w:t>
            </w:r>
            <w:r w:rsidRPr="00375A40">
              <w:rPr>
                <w:b/>
                <w:bCs/>
                <w:iCs/>
              </w:rPr>
              <w:t>is</w:t>
            </w:r>
            <w:r w:rsidRPr="00375A40">
              <w:rPr>
                <w:iCs/>
              </w:rPr>
              <w:t xml:space="preserve">. </w:t>
            </w:r>
          </w:p>
        </w:tc>
        <w:tc>
          <w:tcPr>
            <w:tcW w:w="0" w:type="auto"/>
            <w:vAlign w:val="center"/>
            <w:hideMark/>
          </w:tcPr>
          <w:p w:rsidR="00BB4659" w:rsidRPr="00375A40" w:rsidRDefault="00BB4659" w:rsidP="00BB4659"/>
        </w:tc>
      </w:tr>
      <w:tr w:rsidR="00BB4659" w:rsidRPr="00375A40" w:rsidTr="006505D8">
        <w:trPr>
          <w:tblCellSpacing w:w="0" w:type="dxa"/>
        </w:trPr>
        <w:tc>
          <w:tcPr>
            <w:tcW w:w="4999" w:type="pct"/>
            <w:gridSpan w:val="3"/>
            <w:vAlign w:val="center"/>
            <w:hideMark/>
          </w:tcPr>
          <w:p w:rsidR="006505D8" w:rsidRPr="00375A40" w:rsidRDefault="00BB4659" w:rsidP="00BB4659">
            <w:r w:rsidRPr="00375A40">
              <w:br/>
              <w:t xml:space="preserve">Look for the question words in these examples with </w:t>
            </w:r>
            <w:r w:rsidRPr="00375A40">
              <w:rPr>
                <w:b/>
                <w:bCs/>
              </w:rPr>
              <w:t>know</w:t>
            </w:r>
            <w:r w:rsidRPr="00375A40">
              <w:t xml:space="preserve"> and </w:t>
            </w:r>
            <w:r w:rsidRPr="00375A40">
              <w:rPr>
                <w:b/>
                <w:bCs/>
              </w:rPr>
              <w:t>wonder</w:t>
            </w:r>
            <w:r w:rsidRPr="00375A40">
              <w:t xml:space="preserve">. </w:t>
            </w:r>
          </w:p>
          <w:p w:rsidR="00BB4659" w:rsidRPr="00375A40" w:rsidRDefault="00BB4659" w:rsidP="00BB4659">
            <w:r w:rsidRPr="00375A40">
              <w:t xml:space="preserve">Notice the structure of the sentences, and the falling intonation. </w:t>
            </w:r>
          </w:p>
        </w:tc>
      </w:tr>
      <w:tr w:rsidR="00BB4659" w:rsidRPr="00375A40" w:rsidTr="006505D8">
        <w:trPr>
          <w:tblCellSpacing w:w="0" w:type="dxa"/>
        </w:trPr>
        <w:tc>
          <w:tcPr>
            <w:tcW w:w="2813" w:type="pct"/>
            <w:gridSpan w:val="2"/>
            <w:vAlign w:val="center"/>
            <w:hideMark/>
          </w:tcPr>
          <w:p w:rsidR="00BB4659" w:rsidRPr="00375A40" w:rsidRDefault="00BB4659" w:rsidP="00BB4659">
            <w:r w:rsidRPr="00375A40">
              <w:t> </w:t>
            </w:r>
          </w:p>
        </w:tc>
        <w:tc>
          <w:tcPr>
            <w:tcW w:w="0" w:type="auto"/>
            <w:vAlign w:val="center"/>
            <w:hideMark/>
          </w:tcPr>
          <w:p w:rsidR="00BB4659" w:rsidRPr="00375A40" w:rsidRDefault="00BB4659" w:rsidP="00BB4659">
            <w:r w:rsidRPr="00375A40">
              <w:t> </w:t>
            </w:r>
          </w:p>
        </w:tc>
      </w:tr>
      <w:tr w:rsidR="00BB4659" w:rsidRPr="00375A40" w:rsidTr="006505D8">
        <w:trPr>
          <w:tblCellSpacing w:w="0" w:type="dxa"/>
        </w:trPr>
        <w:tc>
          <w:tcPr>
            <w:tcW w:w="0" w:type="auto"/>
            <w:vAlign w:val="center"/>
            <w:hideMark/>
          </w:tcPr>
          <w:p w:rsidR="00BB4659" w:rsidRPr="00375A40" w:rsidRDefault="00BB4659" w:rsidP="00BB4659"/>
        </w:tc>
        <w:tc>
          <w:tcPr>
            <w:tcW w:w="2595" w:type="pct"/>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r w:rsidRPr="00375A40">
              <w:rPr>
                <w:iCs/>
              </w:rPr>
              <w:t xml:space="preserve">Bette </w:t>
            </w:r>
            <w:r w:rsidRPr="00375A40">
              <w:rPr>
                <w:b/>
                <w:bCs/>
                <w:iCs/>
              </w:rPr>
              <w:t>knows who</w:t>
            </w:r>
            <w:r w:rsidRPr="00375A40">
              <w:rPr>
                <w:iCs/>
              </w:rPr>
              <w:t xml:space="preserve"> the instructor </w:t>
            </w:r>
            <w:r w:rsidRPr="00375A40">
              <w:rPr>
                <w:b/>
                <w:bCs/>
                <w:iCs/>
              </w:rPr>
              <w:t>is</w:t>
            </w:r>
            <w:r w:rsidRPr="00375A40">
              <w:rPr>
                <w:iCs/>
              </w:rPr>
              <w:t>.</w:t>
            </w:r>
          </w:p>
        </w:tc>
        <w:tc>
          <w:tcPr>
            <w:tcW w:w="0" w:type="auto"/>
            <w:vAlign w:val="center"/>
            <w:hideMark/>
          </w:tcPr>
          <w:p w:rsidR="00BB4659" w:rsidRPr="00375A40" w:rsidRDefault="00BB4659" w:rsidP="00BB4659"/>
        </w:tc>
      </w:tr>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r w:rsidRPr="00375A40">
              <w:rPr>
                <w:iCs/>
              </w:rPr>
              <w:t xml:space="preserve">I </w:t>
            </w:r>
            <w:r w:rsidRPr="00375A40">
              <w:rPr>
                <w:b/>
                <w:bCs/>
                <w:iCs/>
              </w:rPr>
              <w:t>wonder</w:t>
            </w:r>
            <w:r w:rsidR="00750E36" w:rsidRPr="00375A40">
              <w:rPr>
                <w:rFonts w:ascii="SimSun" w:eastAsia="SimSun" w:hAnsi="SimSun" w:cs="SimSun" w:hint="eastAsia"/>
                <w:b/>
                <w:bCs/>
                <w:iCs/>
              </w:rPr>
              <w:t>想知道</w:t>
            </w:r>
            <w:r w:rsidRPr="00375A40">
              <w:rPr>
                <w:b/>
                <w:bCs/>
                <w:iCs/>
              </w:rPr>
              <w:t xml:space="preserve"> what</w:t>
            </w:r>
            <w:r w:rsidRPr="00375A40">
              <w:rPr>
                <w:iCs/>
              </w:rPr>
              <w:t xml:space="preserve"> the schedule </w:t>
            </w:r>
            <w:r w:rsidRPr="00375A40">
              <w:rPr>
                <w:b/>
                <w:bCs/>
                <w:iCs/>
              </w:rPr>
              <w:t>is</w:t>
            </w:r>
            <w:r w:rsidRPr="00375A40">
              <w:rPr>
                <w:iCs/>
              </w:rPr>
              <w:t>.</w:t>
            </w:r>
          </w:p>
        </w:tc>
        <w:tc>
          <w:tcPr>
            <w:tcW w:w="0" w:type="auto"/>
            <w:vAlign w:val="center"/>
            <w:hideMark/>
          </w:tcPr>
          <w:p w:rsidR="00BB4659" w:rsidRPr="00375A40" w:rsidRDefault="00BB4659" w:rsidP="00BB4659"/>
        </w:tc>
      </w:tr>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r w:rsidRPr="00375A40">
              <w:rPr>
                <w:iCs/>
              </w:rPr>
              <w:t xml:space="preserve">I </w:t>
            </w:r>
            <w:r w:rsidRPr="00375A40">
              <w:rPr>
                <w:b/>
                <w:bCs/>
                <w:iCs/>
              </w:rPr>
              <w:t>don't know where</w:t>
            </w:r>
            <w:r w:rsidRPr="00375A40">
              <w:rPr>
                <w:iCs/>
              </w:rPr>
              <w:t xml:space="preserve"> the school </w:t>
            </w:r>
            <w:r w:rsidRPr="00375A40">
              <w:rPr>
                <w:b/>
                <w:bCs/>
                <w:iCs/>
              </w:rPr>
              <w:t>is</w:t>
            </w:r>
            <w:r w:rsidRPr="00375A40">
              <w:rPr>
                <w:iCs/>
              </w:rPr>
              <w:t>.</w:t>
            </w:r>
          </w:p>
        </w:tc>
        <w:tc>
          <w:tcPr>
            <w:tcW w:w="0" w:type="auto"/>
            <w:vAlign w:val="center"/>
            <w:hideMark/>
          </w:tcPr>
          <w:p w:rsidR="00BB4659" w:rsidRPr="00375A40" w:rsidRDefault="00BB4659" w:rsidP="00BB4659"/>
        </w:tc>
      </w:tr>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iCs/>
              </w:rPr>
            </w:pPr>
            <w:r w:rsidRPr="00375A40">
              <w:rPr>
                <w:iCs/>
              </w:rPr>
              <w:t xml:space="preserve">I </w:t>
            </w:r>
            <w:r w:rsidRPr="00375A40">
              <w:rPr>
                <w:b/>
                <w:bCs/>
                <w:iCs/>
              </w:rPr>
              <w:t>wondered</w:t>
            </w:r>
            <w:r w:rsidR="00750E36" w:rsidRPr="00375A40">
              <w:rPr>
                <w:rFonts w:ascii="SimSun" w:eastAsia="SimSun" w:hAnsi="SimSun" w:cs="SimSun" w:hint="eastAsia"/>
                <w:b/>
                <w:bCs/>
                <w:iCs/>
              </w:rPr>
              <w:t>想知道</w:t>
            </w:r>
            <w:r w:rsidRPr="00375A40">
              <w:rPr>
                <w:b/>
                <w:bCs/>
                <w:iCs/>
              </w:rPr>
              <w:t xml:space="preserve"> how</w:t>
            </w:r>
            <w:r w:rsidRPr="00375A40">
              <w:rPr>
                <w:iCs/>
              </w:rPr>
              <w:t xml:space="preserve"> good the instructors </w:t>
            </w:r>
            <w:r w:rsidRPr="00375A40">
              <w:rPr>
                <w:b/>
                <w:bCs/>
                <w:iCs/>
              </w:rPr>
              <w:t>were</w:t>
            </w:r>
            <w:r w:rsidRPr="00375A40">
              <w:rPr>
                <w:iCs/>
              </w:rPr>
              <w:t>.</w:t>
            </w:r>
          </w:p>
          <w:p w:rsidR="00AC531D" w:rsidRPr="00375A40" w:rsidRDefault="00AC531D" w:rsidP="00E4114F">
            <w:pPr>
              <w:pStyle w:val="ListParagraph"/>
              <w:numPr>
                <w:ilvl w:val="0"/>
                <w:numId w:val="31"/>
              </w:numPr>
            </w:pPr>
            <w:r w:rsidRPr="00375A40">
              <w:rPr>
                <w:rFonts w:hint="eastAsia"/>
              </w:rPr>
              <w:lastRenderedPageBreak/>
              <w:t>I</w:t>
            </w:r>
            <w:r w:rsidRPr="00375A40">
              <w:t xml:space="preserve">’m just wondering how much it is.   </w:t>
            </w:r>
          </w:p>
          <w:p w:rsidR="00AC531D" w:rsidRPr="00375A40" w:rsidRDefault="00AC531D" w:rsidP="00E4114F">
            <w:pPr>
              <w:pStyle w:val="ListParagraph"/>
              <w:numPr>
                <w:ilvl w:val="0"/>
                <w:numId w:val="31"/>
              </w:numPr>
            </w:pPr>
            <w:r w:rsidRPr="00375A40">
              <w:t xml:space="preserve">Well, </w:t>
            </w:r>
            <w:r w:rsidR="006204C4" w:rsidRPr="00375A40">
              <w:t xml:space="preserve">I don’t know, but I bet it must </w:t>
            </w:r>
            <w:r w:rsidR="006204C4" w:rsidRPr="00375A40">
              <w:rPr>
                <w:b/>
                <w:color w:val="FF0000"/>
                <w:highlight w:val="yellow"/>
                <w:u w:val="single"/>
              </w:rPr>
              <w:t>be worth a fortune</w:t>
            </w:r>
            <w:r w:rsidR="006204C4" w:rsidRPr="00375A40">
              <w:rPr>
                <w:rFonts w:hint="eastAsia"/>
                <w:b/>
                <w:color w:val="FF0000"/>
                <w:highlight w:val="yellow"/>
                <w:u w:val="single"/>
              </w:rPr>
              <w:t>价值连城</w:t>
            </w:r>
            <w:r w:rsidR="006204C4" w:rsidRPr="00375A40">
              <w:t>.</w:t>
            </w:r>
          </w:p>
        </w:tc>
        <w:tc>
          <w:tcPr>
            <w:tcW w:w="0" w:type="auto"/>
            <w:vAlign w:val="center"/>
            <w:hideMark/>
          </w:tcPr>
          <w:p w:rsidR="00BB4659" w:rsidRPr="00375A40" w:rsidRDefault="00BB4659" w:rsidP="00BB4659"/>
        </w:tc>
      </w:tr>
    </w:tbl>
    <w:p w:rsidR="00BB4659" w:rsidRPr="00375A40" w:rsidRDefault="00BB4659" w:rsidP="00BB4659"/>
    <w:p w:rsidR="003D72A0" w:rsidRPr="00375A40" w:rsidRDefault="003D72A0" w:rsidP="003D72A0">
      <w:pPr>
        <w:rPr>
          <w:b/>
          <w:highlight w:val="yellow"/>
        </w:rPr>
      </w:pPr>
      <w:r w:rsidRPr="00375A40">
        <w:t xml:space="preserve">e.g. Tracy knows how to </w:t>
      </w:r>
      <w:r w:rsidRPr="00375A40">
        <w:rPr>
          <w:b/>
          <w:highlight w:val="yellow"/>
        </w:rPr>
        <w:t>fix the faucet</w:t>
      </w:r>
      <w:r w:rsidRPr="00375A40">
        <w:rPr>
          <w:rFonts w:hint="eastAsia"/>
          <w:b/>
          <w:highlight w:val="yellow"/>
        </w:rPr>
        <w:t>水龙头</w:t>
      </w:r>
      <w:r w:rsidR="00BF311A" w:rsidRPr="00375A40">
        <w:rPr>
          <w:noProof/>
        </w:rPr>
        <w:drawing>
          <wp:inline distT="0" distB="0" distL="0" distR="0" wp14:anchorId="73D14CAC" wp14:editId="3F77647C">
            <wp:extent cx="3937000" cy="3056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r="9386" b="24675"/>
                    <a:stretch/>
                  </pic:blipFill>
                  <pic:spPr bwMode="auto">
                    <a:xfrm>
                      <a:off x="0" y="0"/>
                      <a:ext cx="4007726" cy="311175"/>
                    </a:xfrm>
                    <a:prstGeom prst="rect">
                      <a:avLst/>
                    </a:prstGeom>
                    <a:ln>
                      <a:noFill/>
                    </a:ln>
                    <a:extLst>
                      <a:ext uri="{53640926-AAD7-44D8-BBD7-CCE9431645EC}">
                        <a14:shadowObscured xmlns:a14="http://schemas.microsoft.com/office/drawing/2010/main"/>
                      </a:ext>
                    </a:extLst>
                  </pic:spPr>
                </pic:pic>
              </a:graphicData>
            </a:graphic>
          </wp:inline>
        </w:drawing>
      </w:r>
    </w:p>
    <w:p w:rsidR="00BF311A" w:rsidRPr="00375A40" w:rsidRDefault="00BF311A" w:rsidP="003D72A0">
      <w:r w:rsidRPr="00375A40">
        <w:t xml:space="preserve">e.g. </w:t>
      </w:r>
      <w:r w:rsidRPr="00375A40">
        <w:rPr>
          <w:b/>
        </w:rPr>
        <w:t>Tracy wonders what happened to the faucet; and how to fix it.</w:t>
      </w:r>
    </w:p>
    <w:p w:rsidR="00586C5B" w:rsidRPr="00375A40" w:rsidRDefault="00BF311A" w:rsidP="00DE0F38">
      <w:r w:rsidRPr="00375A40">
        <w:rPr>
          <w:noProof/>
        </w:rPr>
        <w:drawing>
          <wp:inline distT="0" distB="0" distL="0" distR="0" wp14:anchorId="78B29B0C" wp14:editId="76F31437">
            <wp:extent cx="3981450" cy="3519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
                    <a:srcRect r="6771" b="27765"/>
                    <a:stretch/>
                  </pic:blipFill>
                  <pic:spPr bwMode="auto">
                    <a:xfrm>
                      <a:off x="0" y="0"/>
                      <a:ext cx="4077039" cy="360401"/>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BF311A" w:rsidP="00DE0F38">
      <w:r w:rsidRPr="00375A40">
        <w:rPr>
          <w:noProof/>
        </w:rPr>
        <w:drawing>
          <wp:inline distT="0" distB="0" distL="0" distR="0" wp14:anchorId="712C7471" wp14:editId="517C052A">
            <wp:extent cx="4032250" cy="2804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t="29557" r="4923" b="18226"/>
                    <a:stretch/>
                  </pic:blipFill>
                  <pic:spPr bwMode="auto">
                    <a:xfrm>
                      <a:off x="0" y="0"/>
                      <a:ext cx="4194657" cy="291754"/>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586C5B" w:rsidP="00DE0F38"/>
    <w:p w:rsidR="0082361D" w:rsidRPr="00375A40" w:rsidRDefault="0082361D" w:rsidP="0082361D">
      <w:pPr>
        <w:pStyle w:val="Heading2"/>
      </w:pPr>
      <w:r w:rsidRPr="00375A40">
        <w:t>Question words with '-ever'</w:t>
      </w:r>
    </w:p>
    <w:p w:rsidR="0082361D" w:rsidRDefault="0082361D" w:rsidP="0082361D">
      <w:r w:rsidRPr="007265B6">
        <w:t xml:space="preserve"> Add </w:t>
      </w:r>
      <w:r w:rsidRPr="00375A40">
        <w:rPr>
          <w:b/>
          <w:bCs/>
        </w:rPr>
        <w:t>-ever</w:t>
      </w:r>
      <w:r w:rsidRPr="007265B6">
        <w:t xml:space="preserve"> to question words to talk about an infinite possibility of times, places or things.</w:t>
      </w:r>
    </w:p>
    <w:p w:rsidR="0082361D" w:rsidRPr="00F01A14" w:rsidRDefault="0082361D" w:rsidP="0082361D">
      <w:pPr>
        <w:pStyle w:val="ListParagraph"/>
        <w:numPr>
          <w:ilvl w:val="0"/>
          <w:numId w:val="25"/>
        </w:numPr>
      </w:pPr>
      <w:r w:rsidRPr="00375A40">
        <w:rPr>
          <w:b/>
          <w:bCs/>
          <w:iCs/>
        </w:rPr>
        <w:t>whenever</w:t>
      </w:r>
      <w:r w:rsidRPr="001200C5">
        <w:rPr>
          <w:b/>
          <w:bCs/>
          <w:iCs/>
        </w:rPr>
        <w:t> [</w:t>
      </w:r>
      <w:proofErr w:type="spellStart"/>
      <w:r w:rsidRPr="001200C5">
        <w:rPr>
          <w:b/>
          <w:bCs/>
          <w:iCs/>
        </w:rPr>
        <w:t>wɛn'ɛvɚ</w:t>
      </w:r>
      <w:proofErr w:type="spellEnd"/>
      <w:r w:rsidRPr="001200C5">
        <w:rPr>
          <w:b/>
          <w:bCs/>
          <w:iCs/>
        </w:rPr>
        <w:t>]</w:t>
      </w:r>
      <w:r>
        <w:rPr>
          <w:b/>
          <w:bCs/>
          <w:iCs/>
        </w:rPr>
        <w:t xml:space="preserve"> = no matter when sb. </w:t>
      </w:r>
      <w:proofErr w:type="gramStart"/>
      <w:r>
        <w:rPr>
          <w:b/>
          <w:bCs/>
          <w:iCs/>
        </w:rPr>
        <w:t>do</w:t>
      </w:r>
      <w:proofErr w:type="gramEnd"/>
      <w:r>
        <w:rPr>
          <w:b/>
          <w:bCs/>
          <w:iCs/>
        </w:rPr>
        <w:t xml:space="preserve"> </w:t>
      </w:r>
      <w:proofErr w:type="spellStart"/>
      <w:r>
        <w:rPr>
          <w:b/>
          <w:bCs/>
          <w:iCs/>
        </w:rPr>
        <w:t>sth</w:t>
      </w:r>
      <w:proofErr w:type="spellEnd"/>
    </w:p>
    <w:p w:rsidR="0082361D" w:rsidRPr="00F01A14" w:rsidRDefault="0082361D" w:rsidP="0082361D">
      <w:pPr>
        <w:pStyle w:val="ListParagraph"/>
        <w:numPr>
          <w:ilvl w:val="0"/>
          <w:numId w:val="25"/>
        </w:numPr>
      </w:pPr>
      <w:r w:rsidRPr="00375A40">
        <w:rPr>
          <w:b/>
          <w:bCs/>
          <w:iCs/>
        </w:rPr>
        <w:t>wherever</w:t>
      </w:r>
      <w:r w:rsidRPr="001200C5">
        <w:rPr>
          <w:b/>
          <w:bCs/>
          <w:iCs/>
        </w:rPr>
        <w:t xml:space="preserve"> [</w:t>
      </w:r>
      <w:proofErr w:type="spellStart"/>
      <w:r w:rsidRPr="001200C5">
        <w:rPr>
          <w:b/>
          <w:bCs/>
          <w:iCs/>
        </w:rPr>
        <w:t>weər'evə</w:t>
      </w:r>
      <w:proofErr w:type="spellEnd"/>
      <w:r w:rsidRPr="001200C5">
        <w:rPr>
          <w:b/>
          <w:bCs/>
          <w:iCs/>
        </w:rPr>
        <w:t>]</w:t>
      </w:r>
      <w:r>
        <w:rPr>
          <w:b/>
          <w:bCs/>
          <w:iCs/>
        </w:rPr>
        <w:t xml:space="preserve"> = no matter where sb. </w:t>
      </w:r>
      <w:proofErr w:type="gramStart"/>
      <w:r>
        <w:rPr>
          <w:b/>
          <w:bCs/>
          <w:iCs/>
        </w:rPr>
        <w:t>do</w:t>
      </w:r>
      <w:proofErr w:type="gramEnd"/>
      <w:r>
        <w:rPr>
          <w:b/>
          <w:bCs/>
          <w:iCs/>
        </w:rPr>
        <w:t xml:space="preserve"> </w:t>
      </w:r>
      <w:proofErr w:type="spellStart"/>
      <w:r>
        <w:rPr>
          <w:b/>
          <w:bCs/>
          <w:iCs/>
        </w:rPr>
        <w:t>sth</w:t>
      </w:r>
      <w:proofErr w:type="spellEnd"/>
      <w:r>
        <w:rPr>
          <w:b/>
          <w:bCs/>
          <w:iCs/>
        </w:rPr>
        <w:t xml:space="preserve"> </w:t>
      </w:r>
    </w:p>
    <w:p w:rsidR="0082361D" w:rsidRDefault="0082361D" w:rsidP="0082361D">
      <w:pPr>
        <w:pStyle w:val="ListParagraph"/>
        <w:numPr>
          <w:ilvl w:val="0"/>
          <w:numId w:val="25"/>
        </w:numPr>
      </w:pPr>
      <w:r w:rsidRPr="00F01A14">
        <w:rPr>
          <w:b/>
          <w:bCs/>
          <w:iCs/>
        </w:rPr>
        <w:t>whatever</w:t>
      </w:r>
      <w:r>
        <w:t xml:space="preserve"> = no matter what sb. do</w:t>
      </w:r>
    </w:p>
    <w:p w:rsidR="0082361D" w:rsidRPr="0062122D" w:rsidRDefault="0082361D" w:rsidP="0082361D">
      <w:pPr>
        <w:pStyle w:val="ListParagraph"/>
        <w:numPr>
          <w:ilvl w:val="0"/>
          <w:numId w:val="25"/>
        </w:numPr>
      </w:pPr>
      <w:r>
        <w:rPr>
          <w:b/>
          <w:bCs/>
          <w:iCs/>
        </w:rPr>
        <w:t>whoever</w:t>
      </w:r>
      <w:r>
        <w:rPr>
          <w:rFonts w:hint="eastAsia"/>
          <w:b/>
          <w:bCs/>
          <w:iCs/>
        </w:rPr>
        <w:t xml:space="preserve"> </w:t>
      </w:r>
      <w:r>
        <w:rPr>
          <w:b/>
          <w:bCs/>
          <w:iCs/>
        </w:rPr>
        <w:t>= no matter who do</w:t>
      </w:r>
    </w:p>
    <w:p w:rsidR="0082361D" w:rsidRPr="00925A3D" w:rsidRDefault="0082361D" w:rsidP="0082361D">
      <w:pPr>
        <w:pStyle w:val="ListParagraph"/>
        <w:numPr>
          <w:ilvl w:val="0"/>
          <w:numId w:val="25"/>
        </w:numPr>
        <w:rPr>
          <w:color w:val="FF0000"/>
          <w:highlight w:val="yellow"/>
        </w:rPr>
      </w:pPr>
      <w:proofErr w:type="gramStart"/>
      <w:r w:rsidRPr="0062122D">
        <w:rPr>
          <w:b/>
          <w:bCs/>
          <w:iCs/>
          <w:color w:val="FF0000"/>
          <w:highlight w:val="yellow"/>
        </w:rPr>
        <w:t>however</w:t>
      </w:r>
      <w:proofErr w:type="gramEnd"/>
      <w:r w:rsidRPr="0062122D">
        <w:rPr>
          <w:b/>
          <w:bCs/>
          <w:iCs/>
          <w:color w:val="FF0000"/>
          <w:highlight w:val="yellow"/>
        </w:rPr>
        <w:t xml:space="preserve"> = no matter how sb. do </w:t>
      </w:r>
      <w:proofErr w:type="spellStart"/>
      <w:r w:rsidRPr="0062122D">
        <w:rPr>
          <w:b/>
          <w:bCs/>
          <w:iCs/>
          <w:color w:val="FF0000"/>
          <w:highlight w:val="yellow"/>
        </w:rPr>
        <w:t>sth</w:t>
      </w:r>
      <w:proofErr w:type="spellEnd"/>
    </w:p>
    <w:p w:rsidR="0082361D" w:rsidRDefault="0082361D" w:rsidP="0082361D">
      <w:pPr>
        <w:rPr>
          <w:highlight w:val="yellow"/>
        </w:rPr>
      </w:pPr>
    </w:p>
    <w:p w:rsidR="0082361D" w:rsidRPr="00925A3D" w:rsidRDefault="0082361D" w:rsidP="0082361D">
      <w:pPr>
        <w:shd w:val="clear" w:color="auto" w:fill="F9FBFC"/>
        <w:spacing w:after="90"/>
        <w:rPr>
          <w:rFonts w:ascii="Arial" w:hAnsi="Arial" w:cs="Arial"/>
          <w:b/>
          <w:color w:val="5F6266"/>
          <w:sz w:val="20"/>
          <w:szCs w:val="20"/>
          <w:highlight w:val="yellow"/>
        </w:rPr>
      </w:pPr>
      <w:r w:rsidRPr="00925A3D">
        <w:rPr>
          <w:rFonts w:ascii="Arial" w:hAnsi="Arial" w:cs="Arial"/>
          <w:color w:val="2E3033"/>
          <w:sz w:val="20"/>
          <w:szCs w:val="20"/>
        </w:rPr>
        <w:br/>
      </w:r>
      <w:r w:rsidRPr="00285C7F">
        <w:rPr>
          <w:rFonts w:ascii="Arial" w:hAnsi="Arial" w:cs="Arial"/>
          <w:b/>
          <w:color w:val="FF0000"/>
          <w:sz w:val="20"/>
          <w:szCs w:val="20"/>
          <w:highlight w:val="yellow"/>
        </w:rPr>
        <w:t xml:space="preserve">however = NO MATTER HOW  </w:t>
      </w:r>
      <w:r w:rsidRPr="00285C7F">
        <w:rPr>
          <w:rFonts w:ascii="Arial" w:hAnsi="Arial" w:cs="Arial"/>
          <w:b/>
          <w:color w:val="2E3033"/>
          <w:sz w:val="20"/>
          <w:szCs w:val="20"/>
          <w:highlight w:val="yellow"/>
        </w:rPr>
        <w:t xml:space="preserve">: </w:t>
      </w:r>
      <w:r w:rsidRPr="00925A3D">
        <w:rPr>
          <w:rFonts w:ascii="Arial" w:hAnsi="Arial" w:cs="Arial"/>
          <w:b/>
          <w:color w:val="2E3033"/>
          <w:sz w:val="20"/>
          <w:szCs w:val="20"/>
          <w:highlight w:val="yellow"/>
        </w:rPr>
        <w:t>used to say that it does not matter how big, good, serious etc something is because it will not change a situation in any way</w:t>
      </w:r>
      <w:r w:rsidRPr="00285C7F">
        <w:rPr>
          <w:rFonts w:ascii="Arial" w:hAnsi="Arial" w:cs="Arial"/>
          <w:b/>
          <w:color w:val="2E3033"/>
          <w:sz w:val="20"/>
          <w:szCs w:val="20"/>
          <w:highlight w:val="yellow"/>
        </w:rPr>
        <w:t xml:space="preserve"> </w:t>
      </w:r>
      <w:r w:rsidRPr="00925A3D">
        <w:rPr>
          <w:rFonts w:ascii="Microsoft YaHei" w:eastAsia="Microsoft YaHei" w:hAnsi="Microsoft YaHei" w:cs="Microsoft YaHei" w:hint="eastAsia"/>
          <w:b/>
          <w:color w:val="5F6266"/>
          <w:sz w:val="20"/>
          <w:szCs w:val="20"/>
          <w:highlight w:val="yellow"/>
        </w:rPr>
        <w:t>无论多大</w:t>
      </w:r>
      <w:r w:rsidRPr="00925A3D">
        <w:rPr>
          <w:rFonts w:ascii="Arial" w:hAnsi="Arial" w:cs="Arial"/>
          <w:b/>
          <w:color w:val="5F6266"/>
          <w:sz w:val="20"/>
          <w:szCs w:val="20"/>
          <w:highlight w:val="yellow"/>
        </w:rPr>
        <w:t>[</w:t>
      </w:r>
      <w:r w:rsidRPr="00925A3D">
        <w:rPr>
          <w:rFonts w:ascii="Microsoft YaHei" w:eastAsia="Microsoft YaHei" w:hAnsi="Microsoft YaHei" w:cs="Microsoft YaHei" w:hint="eastAsia"/>
          <w:b/>
          <w:color w:val="5F6266"/>
          <w:sz w:val="20"/>
          <w:szCs w:val="20"/>
          <w:highlight w:val="yellow"/>
        </w:rPr>
        <w:t>好，严重等</w:t>
      </w:r>
      <w:r w:rsidRPr="00925A3D">
        <w:rPr>
          <w:rFonts w:ascii="Arial" w:hAnsi="Arial" w:cs="Arial"/>
          <w:b/>
          <w:color w:val="5F6266"/>
          <w:sz w:val="20"/>
          <w:szCs w:val="20"/>
          <w:highlight w:val="yellow"/>
        </w:rPr>
        <w:t>]</w:t>
      </w:r>
    </w:p>
    <w:p w:rsidR="0082361D" w:rsidRPr="00285C7F" w:rsidRDefault="0082361D" w:rsidP="0082361D">
      <w:pPr>
        <w:shd w:val="clear" w:color="auto" w:fill="F9FBFC"/>
        <w:spacing w:after="90"/>
        <w:rPr>
          <w:rFonts w:ascii="Microsoft YaHei" w:eastAsia="Microsoft YaHei" w:hAnsi="Microsoft YaHei" w:cs="Microsoft YaHei"/>
          <w:b/>
          <w:color w:val="5F6266"/>
          <w:sz w:val="20"/>
          <w:szCs w:val="20"/>
          <w:highlight w:val="yellow"/>
        </w:rPr>
      </w:pPr>
      <w:r w:rsidRPr="00285C7F">
        <w:rPr>
          <w:rFonts w:ascii="Arial" w:hAnsi="Arial" w:cs="Arial"/>
          <w:b/>
          <w:color w:val="BEBEBE"/>
          <w:sz w:val="20"/>
          <w:szCs w:val="20"/>
          <w:highlight w:val="yellow"/>
        </w:rPr>
        <w:t xml:space="preserve">e.g. </w:t>
      </w:r>
      <w:r w:rsidRPr="00285C7F">
        <w:rPr>
          <w:rFonts w:ascii="Arial" w:hAnsi="Arial" w:cs="Arial"/>
          <w:b/>
          <w:color w:val="5F6266"/>
          <w:sz w:val="20"/>
          <w:szCs w:val="20"/>
          <w:highlight w:val="yellow"/>
        </w:rPr>
        <w:t xml:space="preserve">You should report any </w:t>
      </w:r>
      <w:proofErr w:type="gramStart"/>
      <w:r w:rsidRPr="00285C7F">
        <w:rPr>
          <w:rFonts w:ascii="Arial" w:hAnsi="Arial" w:cs="Arial"/>
          <w:b/>
          <w:color w:val="5F6266"/>
          <w:sz w:val="20"/>
          <w:szCs w:val="20"/>
          <w:highlight w:val="yellow"/>
        </w:rPr>
        <w:t>incident,</w:t>
      </w:r>
      <w:proofErr w:type="gramEnd"/>
      <w:r w:rsidRPr="00285C7F">
        <w:rPr>
          <w:rFonts w:ascii="Arial" w:hAnsi="Arial" w:cs="Arial"/>
          <w:b/>
          <w:color w:val="5F6266"/>
          <w:sz w:val="20"/>
          <w:szCs w:val="20"/>
          <w:highlight w:val="yellow"/>
        </w:rPr>
        <w:t xml:space="preserve"> </w:t>
      </w:r>
      <w:r w:rsidRPr="00285C7F">
        <w:rPr>
          <w:rFonts w:ascii="Arial" w:hAnsi="Arial" w:cs="Arial"/>
          <w:b/>
          <w:color w:val="FF0000"/>
          <w:sz w:val="20"/>
          <w:szCs w:val="20"/>
          <w:highlight w:val="yellow"/>
        </w:rPr>
        <w:t>however</w:t>
      </w:r>
      <w:r w:rsidRPr="00285C7F">
        <w:rPr>
          <w:rFonts w:ascii="Arial" w:hAnsi="Arial" w:cs="Arial"/>
          <w:b/>
          <w:color w:val="5F6266"/>
          <w:sz w:val="20"/>
          <w:szCs w:val="20"/>
          <w:highlight w:val="yellow"/>
        </w:rPr>
        <w:t xml:space="preserve"> minor it is. </w:t>
      </w:r>
      <w:r w:rsidRPr="00285C7F">
        <w:rPr>
          <w:rFonts w:ascii="Microsoft YaHei" w:eastAsia="Microsoft YaHei" w:hAnsi="Microsoft YaHei" w:cs="Microsoft YaHei" w:hint="eastAsia"/>
          <w:b/>
          <w:color w:val="5F6266"/>
          <w:sz w:val="20"/>
          <w:szCs w:val="20"/>
          <w:highlight w:val="yellow"/>
        </w:rPr>
        <w:t>任何事件你都应该汇报，不管它多小</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shd w:val="clear" w:color="auto" w:fill="F9FBFC"/>
        <w:spacing w:after="90"/>
        <w:rPr>
          <w:rFonts w:ascii="Arial" w:hAnsi="Arial" w:cs="Arial"/>
          <w:b/>
          <w:color w:val="5F6266"/>
          <w:sz w:val="20"/>
          <w:szCs w:val="20"/>
        </w:rPr>
      </w:pPr>
      <w:r w:rsidRPr="00285C7F">
        <w:rPr>
          <w:rFonts w:ascii="Arial" w:hAnsi="Arial" w:cs="Arial"/>
          <w:b/>
          <w:color w:val="BEBEBE"/>
          <w:sz w:val="20"/>
          <w:szCs w:val="20"/>
          <w:highlight w:val="yellow"/>
        </w:rPr>
        <w:t>e.g. •</w:t>
      </w:r>
      <w:r w:rsidRPr="00285C7F">
        <w:rPr>
          <w:rFonts w:ascii="Arial" w:hAnsi="Arial" w:cs="Arial"/>
          <w:b/>
          <w:color w:val="5F6266"/>
          <w:sz w:val="20"/>
          <w:szCs w:val="20"/>
          <w:highlight w:val="yellow"/>
        </w:rPr>
        <w:t xml:space="preserve">We have to finish, </w:t>
      </w:r>
      <w:r w:rsidRPr="00285C7F">
        <w:rPr>
          <w:rFonts w:ascii="Arial" w:hAnsi="Arial" w:cs="Arial"/>
          <w:b/>
          <w:color w:val="FF0000"/>
          <w:sz w:val="20"/>
          <w:szCs w:val="20"/>
          <w:highlight w:val="yellow"/>
        </w:rPr>
        <w:t>however</w:t>
      </w:r>
      <w:r w:rsidRPr="00285C7F">
        <w:rPr>
          <w:rFonts w:ascii="Arial" w:hAnsi="Arial" w:cs="Arial"/>
          <w:b/>
          <w:color w:val="5F6266"/>
          <w:sz w:val="20"/>
          <w:szCs w:val="20"/>
          <w:highlight w:val="yellow"/>
        </w:rPr>
        <w:t xml:space="preserve"> long it takes. </w:t>
      </w:r>
      <w:r w:rsidRPr="00285C7F">
        <w:rPr>
          <w:rFonts w:ascii="Microsoft YaHei" w:eastAsia="Microsoft YaHei" w:hAnsi="Microsoft YaHei" w:cs="Microsoft YaHei" w:hint="eastAsia"/>
          <w:b/>
          <w:color w:val="5F6266"/>
          <w:sz w:val="20"/>
          <w:szCs w:val="20"/>
          <w:highlight w:val="yellow"/>
        </w:rPr>
        <w:t>我们必须完成，不管需要多长时间</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rPr>
          <w:highlight w:val="yellow"/>
        </w:rPr>
      </w:pPr>
    </w:p>
    <w:tbl>
      <w:tblPr>
        <w:tblW w:w="7437" w:type="pct"/>
        <w:tblCellSpacing w:w="0" w:type="dxa"/>
        <w:tblInd w:w="-426" w:type="dxa"/>
        <w:tblCellMar>
          <w:left w:w="0" w:type="dxa"/>
          <w:right w:w="0" w:type="dxa"/>
        </w:tblCellMar>
        <w:tblLook w:val="04A0" w:firstRow="1" w:lastRow="0" w:firstColumn="1" w:lastColumn="0" w:noHBand="0" w:noVBand="1"/>
      </w:tblPr>
      <w:tblGrid>
        <w:gridCol w:w="474"/>
        <w:gridCol w:w="8884"/>
        <w:gridCol w:w="4735"/>
      </w:tblGrid>
      <w:tr w:rsidR="0082361D" w:rsidRPr="007265B6" w:rsidTr="0082361D">
        <w:trPr>
          <w:tblCellSpacing w:w="0" w:type="dxa"/>
        </w:trPr>
        <w:tc>
          <w:tcPr>
            <w:tcW w:w="4999" w:type="pct"/>
            <w:gridSpan w:val="3"/>
            <w:vAlign w:val="center"/>
            <w:hideMark/>
          </w:tcPr>
          <w:p w:rsidR="0082361D" w:rsidRPr="007265B6" w:rsidRDefault="0082361D" w:rsidP="0082361D"/>
        </w:tc>
      </w:tr>
      <w:tr w:rsidR="0082361D" w:rsidRPr="007265B6" w:rsidTr="0082361D">
        <w:trPr>
          <w:tblCellSpacing w:w="0" w:type="dxa"/>
        </w:trPr>
        <w:tc>
          <w:tcPr>
            <w:tcW w:w="3319" w:type="pct"/>
            <w:gridSpan w:val="2"/>
            <w:vAlign w:val="center"/>
            <w:hideMark/>
          </w:tcPr>
          <w:p w:rsidR="0082361D" w:rsidRPr="007265B6" w:rsidRDefault="0082361D" w:rsidP="0082361D">
            <w:r w:rsidRPr="007265B6">
              <w:t> </w:t>
            </w:r>
          </w:p>
        </w:tc>
        <w:tc>
          <w:tcPr>
            <w:tcW w:w="0" w:type="auto"/>
            <w:vAlign w:val="center"/>
            <w:hideMark/>
          </w:tcPr>
          <w:p w:rsidR="0082361D" w:rsidRPr="007265B6" w:rsidRDefault="0082361D" w:rsidP="0082361D">
            <w:r w:rsidRPr="007265B6">
              <w:t> </w:t>
            </w:r>
          </w:p>
        </w:tc>
      </w:tr>
      <w:tr w:rsidR="0082361D" w:rsidRPr="007265B6" w:rsidTr="0082361D">
        <w:trPr>
          <w:tblCellSpacing w:w="0" w:type="dxa"/>
        </w:trPr>
        <w:tc>
          <w:tcPr>
            <w:tcW w:w="168" w:type="pct"/>
            <w:vAlign w:val="center"/>
            <w:hideMark/>
          </w:tcPr>
          <w:p w:rsidR="0082361D" w:rsidRPr="007265B6" w:rsidRDefault="0082361D" w:rsidP="0082361D"/>
        </w:tc>
        <w:tc>
          <w:tcPr>
            <w:tcW w:w="3151" w:type="pct"/>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r w:rsidR="0082361D" w:rsidRPr="007265B6" w:rsidTr="0082361D">
        <w:trPr>
          <w:tblCellSpacing w:w="0" w:type="dxa"/>
        </w:trPr>
        <w:tc>
          <w:tcPr>
            <w:tcW w:w="168" w:type="pct"/>
            <w:vAlign w:val="center"/>
            <w:hideMark/>
          </w:tcPr>
          <w:p w:rsidR="0082361D" w:rsidRPr="007265B6" w:rsidRDefault="0082361D" w:rsidP="0082361D"/>
        </w:tc>
        <w:tc>
          <w:tcPr>
            <w:tcW w:w="3151" w:type="pct"/>
            <w:vAlign w:val="center"/>
            <w:hideMark/>
          </w:tcPr>
          <w:p w:rsidR="0082361D" w:rsidRPr="007265B6" w:rsidRDefault="0082361D" w:rsidP="0082361D">
            <w:r w:rsidRPr="00375A40">
              <w:rPr>
                <w:iCs/>
              </w:rPr>
              <w:t xml:space="preserve">You can study </w:t>
            </w:r>
            <w:r w:rsidRPr="00375A40">
              <w:rPr>
                <w:b/>
                <w:bCs/>
                <w:iCs/>
              </w:rPr>
              <w:t>whenever</w:t>
            </w:r>
            <w:r w:rsidRPr="001200C5">
              <w:rPr>
                <w:b/>
                <w:bCs/>
                <w:iCs/>
              </w:rPr>
              <w:t> [</w:t>
            </w:r>
            <w:proofErr w:type="spellStart"/>
            <w:r w:rsidRPr="001200C5">
              <w:rPr>
                <w:b/>
                <w:bCs/>
                <w:iCs/>
              </w:rPr>
              <w:t>wɛn'ɛvɚ</w:t>
            </w:r>
            <w:proofErr w:type="spellEnd"/>
            <w:r w:rsidRPr="001200C5">
              <w:rPr>
                <w:b/>
                <w:bCs/>
                <w:iCs/>
              </w:rPr>
              <w:t>]</w:t>
            </w:r>
            <w:r w:rsidRPr="00375A40">
              <w:rPr>
                <w:iCs/>
              </w:rPr>
              <w:t xml:space="preserve"> you want</w:t>
            </w:r>
            <w:r>
              <w:rPr>
                <w:iCs/>
              </w:rPr>
              <w:t xml:space="preserve">; and </w:t>
            </w:r>
            <w:r w:rsidRPr="00841C99">
              <w:rPr>
                <w:b/>
                <w:iCs/>
              </w:rPr>
              <w:t>whatever</w:t>
            </w:r>
            <w:r>
              <w:rPr>
                <w:iCs/>
              </w:rPr>
              <w:t xml:space="preserve"> you are interested in</w:t>
            </w:r>
          </w:p>
        </w:tc>
        <w:tc>
          <w:tcPr>
            <w:tcW w:w="0" w:type="auto"/>
            <w:vAlign w:val="center"/>
            <w:hideMark/>
          </w:tcPr>
          <w:p w:rsidR="0082361D" w:rsidRPr="007265B6" w:rsidRDefault="0082361D" w:rsidP="0082361D"/>
        </w:tc>
      </w:tr>
      <w:tr w:rsidR="0082361D" w:rsidRPr="007265B6" w:rsidTr="0082361D">
        <w:trPr>
          <w:tblCellSpacing w:w="0" w:type="dxa"/>
        </w:trPr>
        <w:tc>
          <w:tcPr>
            <w:tcW w:w="0" w:type="auto"/>
            <w:vAlign w:val="center"/>
            <w:hideMark/>
          </w:tcPr>
          <w:p w:rsidR="0082361D" w:rsidRPr="007265B6" w:rsidRDefault="0082361D" w:rsidP="0082361D"/>
        </w:tc>
        <w:tc>
          <w:tcPr>
            <w:tcW w:w="3151" w:type="pct"/>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iCs/>
              </w:rPr>
              <w:t xml:space="preserve">I take my notebook </w:t>
            </w:r>
            <w:r w:rsidRPr="00375A40">
              <w:rPr>
                <w:b/>
                <w:bCs/>
                <w:iCs/>
              </w:rPr>
              <w:t>wherever</w:t>
            </w:r>
            <w:r w:rsidRPr="001200C5">
              <w:rPr>
                <w:b/>
                <w:bCs/>
                <w:iCs/>
              </w:rPr>
              <w:t xml:space="preserve"> [</w:t>
            </w:r>
            <w:proofErr w:type="spellStart"/>
            <w:r w:rsidRPr="001200C5">
              <w:rPr>
                <w:b/>
                <w:bCs/>
                <w:iCs/>
              </w:rPr>
              <w:t>weər'evə</w:t>
            </w:r>
            <w:proofErr w:type="spellEnd"/>
            <w:r w:rsidRPr="001200C5">
              <w:rPr>
                <w:b/>
                <w:bCs/>
                <w:iCs/>
              </w:rPr>
              <w:t>]</w:t>
            </w:r>
            <w:r w:rsidRPr="00375A40">
              <w:rPr>
                <w:iCs/>
              </w:rPr>
              <w:t xml:space="preserve"> I go.</w:t>
            </w:r>
          </w:p>
        </w:tc>
        <w:tc>
          <w:tcPr>
            <w:tcW w:w="0" w:type="auto"/>
            <w:vAlign w:val="center"/>
            <w:hideMark/>
          </w:tcPr>
          <w:p w:rsidR="0082361D" w:rsidRPr="007265B6" w:rsidRDefault="0082361D" w:rsidP="0082361D"/>
        </w:tc>
      </w:tr>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1"/>
        <w:gridCol w:w="9359"/>
        <w:gridCol w:w="105"/>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iCs/>
              </w:rPr>
              <w:t xml:space="preserve">I'm looking forward to </w:t>
            </w:r>
            <w:r w:rsidRPr="00375A40">
              <w:rPr>
                <w:b/>
                <w:bCs/>
                <w:iCs/>
              </w:rPr>
              <w:t>whatever</w:t>
            </w:r>
            <w:r w:rsidRPr="00375A40">
              <w:rPr>
                <w:iCs/>
              </w:rPr>
              <w:t xml:space="preserve"> the instructor teaches.</w:t>
            </w:r>
          </w:p>
        </w:tc>
        <w:tc>
          <w:tcPr>
            <w:tcW w:w="0" w:type="auto"/>
            <w:vAlign w:val="center"/>
            <w:hideMark/>
          </w:tcPr>
          <w:p w:rsidR="0082361D" w:rsidRPr="007265B6" w:rsidRDefault="0082361D" w:rsidP="0082361D">
            <w:r w:rsidRPr="007265B6">
              <w:t>.</w:t>
            </w:r>
          </w:p>
        </w:tc>
      </w:tr>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4"/>
        <w:gridCol w:w="9330"/>
        <w:gridCol w:w="131"/>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b/>
                <w:bCs/>
                <w:iCs/>
              </w:rPr>
              <w:t>Whoever</w:t>
            </w:r>
            <w:r w:rsidRPr="00375A40">
              <w:rPr>
                <w:iCs/>
              </w:rPr>
              <w:t xml:space="preserve"> took this picture is really creative.</w:t>
            </w:r>
          </w:p>
        </w:tc>
        <w:tc>
          <w:tcPr>
            <w:tcW w:w="0" w:type="auto"/>
            <w:vAlign w:val="center"/>
            <w:hideMark/>
          </w:tcPr>
          <w:p w:rsidR="0082361D" w:rsidRPr="007265B6" w:rsidRDefault="0082361D" w:rsidP="0082361D">
            <w:r w:rsidRPr="007265B6">
              <w:t>.</w:t>
            </w:r>
          </w:p>
        </w:tc>
      </w:tr>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iCs/>
              </w:rPr>
              <w:t xml:space="preserve">It's a flexible course. You can study </w:t>
            </w:r>
            <w:r w:rsidRPr="0062122D">
              <w:rPr>
                <w:b/>
                <w:bCs/>
                <w:iCs/>
                <w:color w:val="FF0000"/>
                <w:highlight w:val="yellow"/>
              </w:rPr>
              <w:t>however</w:t>
            </w:r>
            <w:r w:rsidRPr="0062122D">
              <w:rPr>
                <w:iCs/>
                <w:color w:val="FF0000"/>
                <w:highlight w:val="yellow"/>
              </w:rPr>
              <w:t xml:space="preserve"> you want</w:t>
            </w:r>
            <w:r w:rsidRPr="00375A40">
              <w:rPr>
                <w:iCs/>
              </w:rPr>
              <w:t>.</w:t>
            </w:r>
          </w:p>
        </w:tc>
        <w:tc>
          <w:tcPr>
            <w:tcW w:w="0" w:type="auto"/>
            <w:vAlign w:val="center"/>
            <w:hideMark/>
          </w:tcPr>
          <w:p w:rsidR="0082361D" w:rsidRPr="007265B6" w:rsidRDefault="0082361D" w:rsidP="0082361D"/>
        </w:tc>
      </w:tr>
    </w:tbl>
    <w:p w:rsidR="0082361D" w:rsidRPr="00375A40" w:rsidRDefault="0082361D" w:rsidP="0082361D"/>
    <w:p w:rsidR="0082361D" w:rsidRDefault="0082361D" w:rsidP="0082361D">
      <w:r>
        <w:t xml:space="preserve">e.g. </w:t>
      </w:r>
    </w:p>
    <w:p w:rsidR="0082361D" w:rsidRDefault="0082361D" w:rsidP="0082361D">
      <w:r w:rsidRPr="00EE6C30">
        <w:t>MALE: The location of the Wellington school isn't great. It's at 414 Brook Place.</w:t>
      </w:r>
      <w:r w:rsidRPr="00EE6C30">
        <w:br/>
        <w:t xml:space="preserve">FEMALE: That's </w:t>
      </w:r>
      <w:r w:rsidRPr="00235604">
        <w:rPr>
          <w:b/>
        </w:rPr>
        <w:t>pretty</w:t>
      </w:r>
      <w:r w:rsidRPr="00EE6C30">
        <w:t xml:space="preserve"> far. Well, the instructor could come to our office. He said that he can teach </w:t>
      </w:r>
      <w:r w:rsidRPr="0013442A">
        <w:rPr>
          <w:b/>
          <w:bCs/>
          <w:iCs/>
          <w:highlight w:val="yellow"/>
        </w:rPr>
        <w:t>wherever</w:t>
      </w:r>
      <w:r w:rsidRPr="00EE6C30">
        <w:t xml:space="preserve"> we choose.</w:t>
      </w:r>
      <w:r w:rsidRPr="00EE6C30">
        <w:br/>
        <w:t xml:space="preserve">MALE: OK. Now, does he </w:t>
      </w:r>
      <w:r w:rsidRPr="00606D37">
        <w:rPr>
          <w:b/>
          <w:color w:val="FF0000"/>
          <w:highlight w:val="yellow"/>
        </w:rPr>
        <w:t>ever</w:t>
      </w:r>
      <w:r w:rsidRPr="00606D37">
        <w:rPr>
          <w:color w:val="FF0000"/>
        </w:rPr>
        <w:t xml:space="preserve"> </w:t>
      </w:r>
      <w:r w:rsidRPr="00EE6C30">
        <w:t>teach on the weekends?</w:t>
      </w:r>
      <w:r w:rsidRPr="00EE6C30">
        <w:br/>
        <w:t xml:space="preserve">FEMALE: </w:t>
      </w:r>
      <w:proofErr w:type="gramStart"/>
      <w:r w:rsidRPr="00EE6C30">
        <w:t>What ?</w:t>
      </w:r>
      <w:proofErr w:type="gramEnd"/>
      <w:r w:rsidRPr="00EE6C30">
        <w:t xml:space="preserve"> Oh, no – I don't think so. Not on weekends.</w:t>
      </w:r>
      <w:r w:rsidRPr="00EE6C30">
        <w:br/>
        <w:t xml:space="preserve">MALE: Too bad. This Wellington course is short, but … </w:t>
      </w:r>
      <w:r w:rsidRPr="00884CDB">
        <w:rPr>
          <w:b/>
        </w:rPr>
        <w:t>hmm</w:t>
      </w:r>
      <w:r w:rsidRPr="00EE6C30">
        <w:t xml:space="preserve">. Maybe we should try Bronson's </w:t>
      </w:r>
      <w:r w:rsidRPr="00B67E67">
        <w:rPr>
          <w:b/>
          <w:u w:val="single"/>
        </w:rPr>
        <w:t>online course</w:t>
      </w:r>
      <w:r w:rsidRPr="00EE6C30">
        <w:t xml:space="preserve"> </w:t>
      </w:r>
      <w:r w:rsidRPr="00B67E67">
        <w:rPr>
          <w:b/>
          <w:highlight w:val="yellow"/>
        </w:rPr>
        <w:t>instead</w:t>
      </w:r>
      <w:r w:rsidRPr="00EE6C30">
        <w:t>. It is longer and there's no instructor, but …</w:t>
      </w:r>
      <w:r w:rsidRPr="00EE6C30">
        <w:br/>
        <w:t>FEMALE: Yeah, but … then we can study at the office, at a cafe before work …</w:t>
      </w:r>
      <w:r w:rsidRPr="00EE6C30">
        <w:br/>
        <w:t xml:space="preserve">MALE: Right. We can study </w:t>
      </w:r>
      <w:r w:rsidRPr="0013442A">
        <w:rPr>
          <w:b/>
          <w:bCs/>
          <w:iCs/>
          <w:highlight w:val="yellow"/>
        </w:rPr>
        <w:t>whenever</w:t>
      </w:r>
      <w:r w:rsidRPr="00EE6C30">
        <w:t xml:space="preserve"> we want and </w:t>
      </w:r>
      <w:r w:rsidRPr="00EE6C30">
        <w:rPr>
          <w:b/>
          <w:bCs/>
          <w:iCs/>
          <w:highlight w:val="yellow"/>
        </w:rPr>
        <w:t>wherever</w:t>
      </w:r>
      <w:r w:rsidRPr="00EE6C30">
        <w:t xml:space="preserve"> we want.</w:t>
      </w:r>
    </w:p>
    <w:p w:rsidR="0082361D" w:rsidRPr="00EE6C30" w:rsidRDefault="0082361D" w:rsidP="0082361D"/>
    <w:p w:rsidR="0082361D" w:rsidRPr="00EE6C30" w:rsidRDefault="0082361D" w:rsidP="0082361D">
      <w:r>
        <w:rPr>
          <w:noProof/>
        </w:rPr>
        <w:drawing>
          <wp:inline distT="0" distB="0" distL="0" distR="0" wp14:anchorId="79A55B0C" wp14:editId="57A2D08C">
            <wp:extent cx="5010912" cy="412507"/>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030415" cy="414113"/>
                    </a:xfrm>
                    <a:prstGeom prst="rect">
                      <a:avLst/>
                    </a:prstGeom>
                  </pic:spPr>
                </pic:pic>
              </a:graphicData>
            </a:graphic>
          </wp:inline>
        </w:drawing>
      </w:r>
    </w:p>
    <w:p w:rsidR="0082361D" w:rsidRPr="00375A40" w:rsidRDefault="0082361D" w:rsidP="0082361D">
      <w:r>
        <w:rPr>
          <w:noProof/>
        </w:rPr>
        <w:lastRenderedPageBreak/>
        <w:drawing>
          <wp:inline distT="0" distB="0" distL="0" distR="0" wp14:anchorId="1C2767FF" wp14:editId="2ECD7303">
            <wp:extent cx="4776157" cy="555955"/>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834137" cy="562704"/>
                    </a:xfrm>
                    <a:prstGeom prst="rect">
                      <a:avLst/>
                    </a:prstGeom>
                  </pic:spPr>
                </pic:pic>
              </a:graphicData>
            </a:graphic>
          </wp:inline>
        </w:drawing>
      </w:r>
    </w:p>
    <w:p w:rsidR="0082361D" w:rsidRDefault="0082361D" w:rsidP="0082361D">
      <w:r>
        <w:rPr>
          <w:noProof/>
        </w:rPr>
        <w:drawing>
          <wp:inline distT="0" distB="0" distL="0" distR="0" wp14:anchorId="1AC1F79C" wp14:editId="1E44D405">
            <wp:extent cx="4967021" cy="65161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20784" cy="658663"/>
                    </a:xfrm>
                    <a:prstGeom prst="rect">
                      <a:avLst/>
                    </a:prstGeom>
                  </pic:spPr>
                </pic:pic>
              </a:graphicData>
            </a:graphic>
          </wp:inline>
        </w:drawing>
      </w:r>
    </w:p>
    <w:p w:rsidR="0082361D" w:rsidRPr="00375A40" w:rsidRDefault="0082361D" w:rsidP="0082361D"/>
    <w:p w:rsidR="00A3108C" w:rsidRDefault="00A3108C" w:rsidP="000E2958">
      <w:pPr>
        <w:pStyle w:val="Heading2"/>
      </w:pPr>
      <w:r>
        <w:t>Stop</w:t>
      </w:r>
    </w:p>
    <w:p w:rsidR="00586C5B" w:rsidRDefault="000E2958" w:rsidP="000E2958">
      <w:pPr>
        <w:pStyle w:val="Heading2"/>
      </w:pPr>
      <w:r>
        <w:t>Discuss pros and cons</w:t>
      </w:r>
    </w:p>
    <w:tbl>
      <w:tblPr>
        <w:tblStyle w:val="TableGrid"/>
        <w:tblW w:w="0" w:type="auto"/>
        <w:tblLook w:val="04A0" w:firstRow="1" w:lastRow="0" w:firstColumn="1" w:lastColumn="0" w:noHBand="0" w:noVBand="1"/>
      </w:tblPr>
      <w:tblGrid>
        <w:gridCol w:w="2263"/>
        <w:gridCol w:w="7202"/>
      </w:tblGrid>
      <w:tr w:rsidR="00A65BE9" w:rsidTr="00045CFE">
        <w:tc>
          <w:tcPr>
            <w:tcW w:w="2263" w:type="dxa"/>
          </w:tcPr>
          <w:p w:rsidR="00A65BE9" w:rsidRDefault="00A65BE9" w:rsidP="00057F98">
            <w:r>
              <w:t>Pros and cons</w:t>
            </w:r>
          </w:p>
        </w:tc>
        <w:tc>
          <w:tcPr>
            <w:tcW w:w="7202" w:type="dxa"/>
          </w:tcPr>
          <w:p w:rsidR="00A65BE9" w:rsidRDefault="00A65BE9" w:rsidP="00A65BE9">
            <w:pPr>
              <w:pStyle w:val="ListParagraph"/>
              <w:numPr>
                <w:ilvl w:val="0"/>
                <w:numId w:val="25"/>
              </w:numPr>
            </w:pPr>
            <w:r>
              <w:t>pros</w:t>
            </w:r>
          </w:p>
          <w:p w:rsidR="00A65BE9" w:rsidRPr="00A65BE9" w:rsidRDefault="00A65BE9" w:rsidP="00A65BE9">
            <w:pPr>
              <w:pStyle w:val="ListParagraph"/>
              <w:numPr>
                <w:ilvl w:val="0"/>
                <w:numId w:val="25"/>
              </w:numPr>
            </w:pPr>
            <w:r>
              <w:t>cons</w:t>
            </w:r>
          </w:p>
        </w:tc>
      </w:tr>
      <w:tr w:rsidR="00A65BE9" w:rsidRPr="00045CFE" w:rsidTr="00045CFE">
        <w:tc>
          <w:tcPr>
            <w:tcW w:w="2263" w:type="dxa"/>
          </w:tcPr>
          <w:p w:rsidR="00A65BE9" w:rsidRPr="00045CFE" w:rsidRDefault="00A65BE9" w:rsidP="00045CFE">
            <w:r w:rsidRPr="00045CFE">
              <w:t>advantages and disadvantages</w:t>
            </w:r>
          </w:p>
          <w:p w:rsidR="00A65BE9" w:rsidRPr="00045CFE" w:rsidRDefault="00A65BE9" w:rsidP="00045CFE"/>
        </w:tc>
        <w:tc>
          <w:tcPr>
            <w:tcW w:w="7202" w:type="dxa"/>
          </w:tcPr>
          <w:p w:rsidR="00E104EA" w:rsidRDefault="00E104EA" w:rsidP="00E104EA">
            <w:pPr>
              <w:pStyle w:val="ListParagraph"/>
            </w:pPr>
            <w:r>
              <w:t xml:space="preserve">The </w:t>
            </w:r>
            <w:r w:rsidRPr="00286C52">
              <w:rPr>
                <w:b/>
              </w:rPr>
              <w:t>advantage</w:t>
            </w:r>
            <w:r>
              <w:t xml:space="preserve"> is you can study </w:t>
            </w:r>
            <w:r w:rsidRPr="00286C52">
              <w:rPr>
                <w:b/>
              </w:rPr>
              <w:t>wherever</w:t>
            </w:r>
            <w:r>
              <w:t xml:space="preserve"> you want.</w:t>
            </w:r>
          </w:p>
          <w:p w:rsidR="00E104EA" w:rsidRDefault="00E104EA" w:rsidP="00E104EA">
            <w:pPr>
              <w:pStyle w:val="ListParagraph"/>
            </w:pPr>
          </w:p>
          <w:p w:rsidR="00E104EA" w:rsidRDefault="00E104EA" w:rsidP="00E104EA">
            <w:pPr>
              <w:pStyle w:val="ListParagraph"/>
            </w:pPr>
            <w:r>
              <w:t xml:space="preserve">An obvious </w:t>
            </w:r>
            <w:r w:rsidRPr="001E5688">
              <w:rPr>
                <w:b/>
              </w:rPr>
              <w:t>disadvantage</w:t>
            </w:r>
            <w:r>
              <w:t xml:space="preserve"> is the cost. Compared with A, B is too expensive.</w:t>
            </w:r>
          </w:p>
          <w:p w:rsidR="00045CFE" w:rsidRPr="00045CFE" w:rsidRDefault="00045CFE" w:rsidP="00045CFE"/>
        </w:tc>
      </w:tr>
      <w:tr w:rsidR="00A65BE9" w:rsidRPr="004F4D8E" w:rsidTr="00045CFE">
        <w:tc>
          <w:tcPr>
            <w:tcW w:w="2263" w:type="dxa"/>
          </w:tcPr>
          <w:p w:rsidR="00A65BE9" w:rsidRPr="004F4D8E" w:rsidRDefault="00A65BE9" w:rsidP="004F4D8E">
            <w:r w:rsidRPr="004F4D8E">
              <w:t>upsides and downsides</w:t>
            </w:r>
          </w:p>
          <w:p w:rsidR="00A65BE9" w:rsidRPr="004F4D8E" w:rsidRDefault="00A65BE9" w:rsidP="004F4D8E"/>
        </w:tc>
        <w:tc>
          <w:tcPr>
            <w:tcW w:w="7202" w:type="dxa"/>
          </w:tcPr>
          <w:p w:rsidR="00045CFE" w:rsidRPr="004F4D8E" w:rsidRDefault="00D93DE4" w:rsidP="00FF47A0">
            <w:pPr>
              <w:pStyle w:val="ListParagraph"/>
              <w:numPr>
                <w:ilvl w:val="0"/>
                <w:numId w:val="25"/>
              </w:numPr>
            </w:pPr>
            <w:r w:rsidRPr="004F4D8E">
              <w:rPr>
                <w:rFonts w:hint="eastAsia"/>
              </w:rPr>
              <w:t>〔不利局面中〕好的一面，积极</w:t>
            </w:r>
            <w:r w:rsidRPr="004F4D8E">
              <w:t>面</w:t>
            </w:r>
            <w:r w:rsidR="00045CFE" w:rsidRPr="004F4D8E">
              <w:t xml:space="preserve">The upside of an unpleasant </w:t>
            </w:r>
            <w:r>
              <w:t xml:space="preserve">/ bad </w:t>
            </w:r>
            <w:r w:rsidR="00045CFE" w:rsidRPr="004F4D8E">
              <w:t xml:space="preserve">situation is the aspect of it that is more pleasant or positive. </w:t>
            </w:r>
            <w:r>
              <w:br/>
              <w:t xml:space="preserve">E.g. </w:t>
            </w:r>
            <w:r w:rsidR="00045CFE" w:rsidRPr="004F4D8E">
              <w:t xml:space="preserve">Residents said the only </w:t>
            </w:r>
            <w:r w:rsidR="00045CFE" w:rsidRPr="00D93DE4">
              <w:rPr>
                <w:b/>
              </w:rPr>
              <w:t>upside</w:t>
            </w:r>
            <w:r w:rsidR="00045CFE" w:rsidRPr="004F4D8E">
              <w:t xml:space="preserve"> would be a </w:t>
            </w:r>
            <w:r w:rsidR="00045CFE" w:rsidRPr="00D93DE4">
              <w:rPr>
                <w:b/>
                <w:u w:val="single"/>
              </w:rPr>
              <w:t>boost to the island's economy</w:t>
            </w:r>
            <w:r w:rsidR="00045CFE" w:rsidRPr="004F4D8E">
              <w:t>.  </w:t>
            </w:r>
            <w:r w:rsidR="00045CFE" w:rsidRPr="004F4D8E">
              <w:rPr>
                <w:rFonts w:hint="eastAsia"/>
              </w:rPr>
              <w:t>居民们说惟一好的方面会是对该岛经济的促</w:t>
            </w:r>
            <w:r w:rsidR="00045CFE" w:rsidRPr="004F4D8E">
              <w:t>进</w:t>
            </w:r>
            <w:r>
              <w:br/>
              <w:t>e.g.</w:t>
            </w:r>
            <w:r w:rsidR="00B93FA5">
              <w:t xml:space="preserve"> </w:t>
            </w:r>
            <w:r w:rsidR="00045CFE" w:rsidRPr="00B93FA5">
              <w:rPr>
                <w:b/>
                <w:u w:val="single"/>
              </w:rPr>
              <w:t>The upside of the whole thing</w:t>
            </w:r>
            <w:r w:rsidR="00045CFE" w:rsidRPr="004F4D8E">
              <w:t xml:space="preserve"> is that we got a free trip to Jamaica. </w:t>
            </w:r>
            <w:r w:rsidR="00045CFE" w:rsidRPr="004F4D8E">
              <w:rPr>
                <w:rFonts w:hint="eastAsia"/>
              </w:rPr>
              <w:t>整个事情的好处是我们得到一次免费去牙买加的机</w:t>
            </w:r>
            <w:r w:rsidR="00045CFE" w:rsidRPr="004F4D8E">
              <w:t>会</w:t>
            </w:r>
          </w:p>
          <w:p w:rsidR="00045CFE" w:rsidRPr="004F4D8E" w:rsidRDefault="00045CFE" w:rsidP="004F4D8E"/>
          <w:p w:rsidR="00045CFE" w:rsidRPr="004F4D8E" w:rsidRDefault="00045CFE" w:rsidP="004F4D8E"/>
          <w:p w:rsidR="00045CFE" w:rsidRPr="004F4D8E" w:rsidRDefault="009D587D" w:rsidP="004F4D8E">
            <w:pPr>
              <w:pStyle w:val="ListParagraph"/>
              <w:numPr>
                <w:ilvl w:val="0"/>
                <w:numId w:val="25"/>
              </w:numPr>
            </w:pPr>
            <w:r w:rsidRPr="004F4D8E">
              <w:t>downside /ˈ</w:t>
            </w:r>
            <w:proofErr w:type="spellStart"/>
            <w:r w:rsidRPr="004F4D8E">
              <w:t>daʊnˌsaɪd</w:t>
            </w:r>
            <w:proofErr w:type="spellEnd"/>
            <w:r w:rsidRPr="004F4D8E">
              <w:t>/</w:t>
            </w:r>
            <w:r>
              <w:t xml:space="preserve">: </w:t>
            </w:r>
            <w:r w:rsidR="00045CFE" w:rsidRPr="004F4D8E">
              <w:t>the negative part or disadvantage of something</w:t>
            </w:r>
            <w:r>
              <w:t xml:space="preserve"> ;</w:t>
            </w:r>
            <w:r w:rsidR="00045CFE" w:rsidRPr="004F4D8E">
              <w:rPr>
                <w:rFonts w:hint="eastAsia"/>
              </w:rPr>
              <w:t>〔</w:t>
            </w:r>
            <w:r w:rsidRPr="004F4D8E">
              <w:t xml:space="preserve">The downside of a situation is the aspect of it which is less positive, pleasant, or useful than its other aspects. </w:t>
            </w:r>
            <w:r w:rsidRPr="004F4D8E">
              <w:rPr>
                <w:rFonts w:hint="eastAsia"/>
              </w:rPr>
              <w:t>不利的一面</w:t>
            </w:r>
            <w:r w:rsidR="00045CFE" w:rsidRPr="004F4D8E">
              <w:rPr>
                <w:rFonts w:hint="eastAsia"/>
              </w:rPr>
              <w:t>某事物的〕不足之处，不利方面，缺</w:t>
            </w:r>
            <w:r w:rsidR="00045CFE" w:rsidRPr="004F4D8E">
              <w:t>点</w:t>
            </w:r>
            <w:r>
              <w:br/>
              <w:t xml:space="preserve">e.g. </w:t>
            </w:r>
            <w:r w:rsidR="00045CFE" w:rsidRPr="00C91F24">
              <w:rPr>
                <w:b/>
                <w:u w:val="single"/>
              </w:rPr>
              <w:t xml:space="preserve">The downside of </w:t>
            </w:r>
            <w:r w:rsidR="00045CFE" w:rsidRPr="004F4D8E">
              <w:t>this approach is a lack of clear leadership. </w:t>
            </w:r>
            <w:r>
              <w:t xml:space="preserve"> </w:t>
            </w:r>
            <w:r w:rsidR="00045CFE" w:rsidRPr="004F4D8E">
              <w:rPr>
                <w:rFonts w:hint="eastAsia"/>
              </w:rPr>
              <w:t>这种方式的不足之处是缺乏明确的指挥</w:t>
            </w:r>
          </w:p>
          <w:p w:rsidR="00A65BE9" w:rsidRPr="004F4D8E" w:rsidRDefault="00A65BE9" w:rsidP="004F4D8E"/>
        </w:tc>
      </w:tr>
      <w:tr w:rsidR="00A65BE9" w:rsidRPr="00045CFE" w:rsidTr="00045CFE">
        <w:tc>
          <w:tcPr>
            <w:tcW w:w="2263" w:type="dxa"/>
          </w:tcPr>
          <w:p w:rsidR="00A65BE9" w:rsidRPr="00045CFE" w:rsidRDefault="00A65BE9" w:rsidP="00045CFE">
            <w:r w:rsidRPr="00045CFE">
              <w:t>Benefits and drawbacks</w:t>
            </w:r>
          </w:p>
        </w:tc>
        <w:tc>
          <w:tcPr>
            <w:tcW w:w="7202" w:type="dxa"/>
          </w:tcPr>
          <w:p w:rsidR="00C6101C" w:rsidRDefault="00045CFE" w:rsidP="00C6101C">
            <w:pPr>
              <w:pStyle w:val="ListParagraph"/>
              <w:numPr>
                <w:ilvl w:val="0"/>
                <w:numId w:val="25"/>
              </w:numPr>
            </w:pPr>
            <w:r w:rsidRPr="00045CFE">
              <w:t>The benefit of something is the help that you get from it or the advantage that results from it. 益处; 成</w:t>
            </w:r>
            <w:r w:rsidRPr="00045CFE">
              <w:rPr>
                <w:rFonts w:hint="eastAsia"/>
              </w:rPr>
              <w:t>效</w:t>
            </w:r>
            <w:r w:rsidR="00C6101C">
              <w:br/>
              <w:t xml:space="preserve">e.g. Another </w:t>
            </w:r>
            <w:r w:rsidR="00C6101C" w:rsidRPr="000710B3">
              <w:rPr>
                <w:b/>
              </w:rPr>
              <w:t>benefit</w:t>
            </w:r>
            <w:r w:rsidR="00C6101C">
              <w:t xml:space="preserve"> is that the schedule is flexible.</w:t>
            </w:r>
          </w:p>
          <w:p w:rsidR="00C6101C" w:rsidRPr="00C6101C" w:rsidRDefault="00C6101C" w:rsidP="00C6101C"/>
          <w:p w:rsidR="00045CFE" w:rsidRPr="00045CFE" w:rsidRDefault="00045CFE" w:rsidP="00C6101C">
            <w:pPr>
              <w:pStyle w:val="ListParagraph"/>
              <w:numPr>
                <w:ilvl w:val="0"/>
                <w:numId w:val="25"/>
              </w:numPr>
            </w:pPr>
            <w:r w:rsidRPr="00045CFE">
              <w:t>/ˈ</w:t>
            </w:r>
            <w:proofErr w:type="spellStart"/>
            <w:r w:rsidRPr="00045CFE">
              <w:t>drɔ</w:t>
            </w:r>
            <w:proofErr w:type="spellEnd"/>
            <w:r w:rsidRPr="00045CFE">
              <w:t>ːˌ</w:t>
            </w:r>
            <w:proofErr w:type="spellStart"/>
            <w:r w:rsidRPr="00045CFE">
              <w:t>bæk</w:t>
            </w:r>
            <w:proofErr w:type="spellEnd"/>
            <w:r w:rsidRPr="00045CFE">
              <w:t>/ </w:t>
            </w:r>
            <w:r>
              <w:t>drawback</w:t>
            </w:r>
            <w:r w:rsidR="00804DCE">
              <w:t xml:space="preserve">:  </w:t>
            </w:r>
            <w:hyperlink r:id="rId170" w:history="1">
              <w:r w:rsidRPr="00045CFE">
                <w:rPr>
                  <w:rStyle w:val="Hyperlink"/>
                </w:rPr>
                <w:t>N-COUNT </w:t>
              </w:r>
            </w:hyperlink>
            <w:r w:rsidRPr="00045CFE">
              <w:t>A drawback is an aspect of something or someone that makes them less acceptable than they would otherwise be; a disadvantage of a situation, plan, product etc</w:t>
            </w:r>
            <w:r w:rsidR="00804DCE">
              <w:t xml:space="preserve"> </w:t>
            </w:r>
            <w:r w:rsidRPr="00045CFE">
              <w:rPr>
                <w:rFonts w:hint="eastAsia"/>
              </w:rPr>
              <w:t>不利因素；缺点，毛病</w:t>
            </w:r>
            <w:r w:rsidR="00804DCE">
              <w:br/>
            </w:r>
            <w:proofErr w:type="spellStart"/>
            <w:r w:rsidR="00804DCE">
              <w:t>e.g.</w:t>
            </w:r>
            <w:r w:rsidRPr="00045CFE">
              <w:t>It’s</w:t>
            </w:r>
            <w:proofErr w:type="spellEnd"/>
            <w:r w:rsidRPr="00045CFE">
              <w:t xml:space="preserve"> a great city – the only </w:t>
            </w:r>
            <w:r w:rsidRPr="00867C31">
              <w:rPr>
                <w:b/>
                <w:u w:val="single"/>
              </w:rPr>
              <w:t>drawback</w:t>
            </w:r>
            <w:r w:rsidRPr="00045CFE">
              <w:t xml:space="preserve"> is the weather. </w:t>
            </w:r>
            <w:r w:rsidRPr="00045CFE">
              <w:rPr>
                <w:rFonts w:hint="eastAsia"/>
              </w:rPr>
              <w:t>这是座很不错的城市，唯一的不足就是天气。</w:t>
            </w:r>
            <w:r w:rsidR="00782DEB">
              <w:br/>
              <w:t xml:space="preserve">e.g. </w:t>
            </w:r>
            <w:r w:rsidR="00782DEB" w:rsidRPr="00385780">
              <w:rPr>
                <w:b/>
              </w:rPr>
              <w:t xml:space="preserve">The drawback </w:t>
            </w:r>
            <w:r w:rsidR="00782DEB">
              <w:t>is we don't know their reputation.</w:t>
            </w:r>
            <w:r w:rsidR="00804DCE">
              <w:br/>
              <w:t>e.g.</w:t>
            </w:r>
            <w:r w:rsidRPr="00045CFE">
              <w:t xml:space="preserve">  He felt the apartment's only </w:t>
            </w:r>
            <w:r w:rsidRPr="00782DEB">
              <w:rPr>
                <w:b/>
                <w:u w:val="single"/>
              </w:rPr>
              <w:t>drawback</w:t>
            </w:r>
            <w:r w:rsidRPr="00045CFE">
              <w:t xml:space="preserve"> was that it was too small. </w:t>
            </w:r>
            <w:r w:rsidRPr="00045CFE">
              <w:br/>
              <w:t> </w:t>
            </w:r>
            <w:r w:rsidRPr="00045CFE">
              <w:rPr>
                <w:rFonts w:hint="eastAsia"/>
              </w:rPr>
              <w:t>他感觉这个公寓惟一的缺点就是太小</w:t>
            </w:r>
          </w:p>
          <w:p w:rsidR="00045CFE" w:rsidRPr="00045CFE" w:rsidRDefault="00045CFE" w:rsidP="00045CFE"/>
        </w:tc>
      </w:tr>
      <w:tr w:rsidR="00A65BE9" w:rsidTr="00045CFE">
        <w:tc>
          <w:tcPr>
            <w:tcW w:w="2263" w:type="dxa"/>
          </w:tcPr>
          <w:p w:rsidR="00A65BE9" w:rsidRDefault="00A65BE9" w:rsidP="00A65BE9">
            <w:r w:rsidRPr="00A65BE9">
              <w:lastRenderedPageBreak/>
              <w:t>good</w:t>
            </w:r>
            <w:r>
              <w:t xml:space="preserve"> thing; bad thing</w:t>
            </w:r>
          </w:p>
          <w:p w:rsidR="00A65BE9" w:rsidRDefault="00A65BE9" w:rsidP="00A65BE9"/>
        </w:tc>
        <w:tc>
          <w:tcPr>
            <w:tcW w:w="7202" w:type="dxa"/>
          </w:tcPr>
          <w:p w:rsidR="00811A19" w:rsidRDefault="00811A19" w:rsidP="00811A19">
            <w:pPr>
              <w:pStyle w:val="ListParagraph"/>
            </w:pPr>
            <w:r w:rsidRPr="00385780">
              <w:rPr>
                <w:b/>
              </w:rPr>
              <w:t>A good thing</w:t>
            </w:r>
            <w:r>
              <w:t xml:space="preserve"> is we can start whenever we choose.</w:t>
            </w:r>
          </w:p>
          <w:p w:rsidR="00811A19" w:rsidRPr="00596010" w:rsidRDefault="00811A19" w:rsidP="00811A19">
            <w:pPr>
              <w:pStyle w:val="ListParagraph"/>
            </w:pPr>
            <w:r w:rsidRPr="00596010">
              <w:t xml:space="preserve">There's no live instructor. That's one </w:t>
            </w:r>
            <w:r w:rsidRPr="00596010">
              <w:rPr>
                <w:b/>
                <w:u w:val="single"/>
              </w:rPr>
              <w:t>bad thing</w:t>
            </w:r>
            <w:r w:rsidRPr="00596010">
              <w:t>.</w:t>
            </w:r>
          </w:p>
          <w:p w:rsidR="00A65BE9" w:rsidRPr="00811A19" w:rsidRDefault="00A65BE9" w:rsidP="00057F98"/>
        </w:tc>
      </w:tr>
    </w:tbl>
    <w:p w:rsidR="00BC5A15" w:rsidRDefault="00BC5A15" w:rsidP="00093A42"/>
    <w:p w:rsidR="00093A42" w:rsidRDefault="00093A42" w:rsidP="00093A42">
      <w:r>
        <w:t>The advantages are obvious.</w:t>
      </w:r>
    </w:p>
    <w:p w:rsidR="00093A42" w:rsidRDefault="00093A42" w:rsidP="00093A42">
      <w:r>
        <w:t>The xx have their obvious/outstanding advantages/disadvantages.</w:t>
      </w:r>
    </w:p>
    <w:p w:rsidR="00C32CC7" w:rsidRDefault="00C32CC7" w:rsidP="00093A42">
      <w:r>
        <w:t>Another advantage/disadvantage is that …</w:t>
      </w:r>
    </w:p>
    <w:p w:rsidR="00377801" w:rsidRPr="00093A42" w:rsidRDefault="00377801" w:rsidP="00093A42">
      <w:r>
        <w:t>One good thing/bad thing is that …</w:t>
      </w:r>
    </w:p>
    <w:p w:rsidR="00596010" w:rsidRPr="00596010" w:rsidRDefault="00596010" w:rsidP="000E2958">
      <w:pPr>
        <w:pStyle w:val="ListParagraph"/>
      </w:pPr>
    </w:p>
    <w:p w:rsidR="000E2958" w:rsidRDefault="00B56CEF" w:rsidP="00DE0F38">
      <w:pPr>
        <w:rPr>
          <w:noProof/>
        </w:rPr>
      </w:pPr>
      <w:r>
        <w:rPr>
          <w:noProof/>
        </w:rPr>
        <w:drawing>
          <wp:inline distT="0" distB="0" distL="0" distR="0" wp14:anchorId="4CAA3630" wp14:editId="18257B8A">
            <wp:extent cx="6016625" cy="3096895"/>
            <wp:effectExtent l="0" t="0" r="317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016625" cy="3096895"/>
                    </a:xfrm>
                    <a:prstGeom prst="rect">
                      <a:avLst/>
                    </a:prstGeom>
                  </pic:spPr>
                </pic:pic>
              </a:graphicData>
            </a:graphic>
          </wp:inline>
        </w:drawing>
      </w:r>
    </w:p>
    <w:p w:rsidR="00A77C48" w:rsidRDefault="00A77C48" w:rsidP="00DE0F38"/>
    <w:p w:rsidR="00E130C2" w:rsidRDefault="00FC6C45" w:rsidP="005518E5">
      <w:pPr>
        <w:pStyle w:val="Heading2"/>
      </w:pPr>
      <w:r w:rsidRPr="00FC6C45">
        <w:t>Choos</w:t>
      </w:r>
      <w:r>
        <w:t>e</w:t>
      </w:r>
      <w:r w:rsidRPr="00FC6C45">
        <w:t xml:space="preserve"> a training course for staff</w:t>
      </w:r>
      <w:r w:rsidR="005518E5">
        <w:t xml:space="preserve"> </w:t>
      </w:r>
    </w:p>
    <w:p w:rsidR="005518E5" w:rsidRDefault="00E130C2" w:rsidP="00E130C2">
      <w:r>
        <w:t xml:space="preserve">Tactics: </w:t>
      </w:r>
      <w:r w:rsidR="005518E5">
        <w:t>by comparison</w:t>
      </w:r>
      <w:r>
        <w:t xml:space="preserve">, see </w:t>
      </w:r>
      <w:proofErr w:type="spellStart"/>
      <w:r>
        <w:t>Venam’s</w:t>
      </w:r>
      <w:proofErr w:type="spellEnd"/>
      <w:r>
        <w:t xml:space="preserve"> diagram</w:t>
      </w:r>
      <w:r w:rsidR="005518E5">
        <w:t xml:space="preserve"> =&gt; pros and cons</w:t>
      </w:r>
      <w:r w:rsidR="001923C1">
        <w:t>/</w:t>
      </w:r>
      <w:proofErr w:type="spellStart"/>
      <w:proofErr w:type="gramStart"/>
      <w:r w:rsidR="001923C1">
        <w:t>upsides,downsides</w:t>
      </w:r>
      <w:proofErr w:type="spellEnd"/>
      <w:proofErr w:type="gramEnd"/>
      <w:r w:rsidR="001923C1">
        <w:t>/benefits, drawbacks</w:t>
      </w:r>
    </w:p>
    <w:tbl>
      <w:tblPr>
        <w:tblStyle w:val="TableGrid"/>
        <w:tblW w:w="0" w:type="auto"/>
        <w:tblLook w:val="04A0" w:firstRow="1" w:lastRow="0" w:firstColumn="1" w:lastColumn="0" w:noHBand="0" w:noVBand="1"/>
      </w:tblPr>
      <w:tblGrid>
        <w:gridCol w:w="1980"/>
        <w:gridCol w:w="4330"/>
        <w:gridCol w:w="3155"/>
      </w:tblGrid>
      <w:tr w:rsidR="00E130C2" w:rsidTr="005A4E3C">
        <w:tc>
          <w:tcPr>
            <w:tcW w:w="1980" w:type="dxa"/>
          </w:tcPr>
          <w:p w:rsidR="00E130C2" w:rsidRDefault="00E130C2" w:rsidP="00E130C2"/>
        </w:tc>
        <w:tc>
          <w:tcPr>
            <w:tcW w:w="7485" w:type="dxa"/>
            <w:gridSpan w:val="2"/>
          </w:tcPr>
          <w:p w:rsidR="00E130C2" w:rsidRPr="00E130C2" w:rsidRDefault="00E130C2" w:rsidP="00E130C2">
            <w:pPr>
              <w:jc w:val="center"/>
              <w:rPr>
                <w:b/>
              </w:rPr>
            </w:pPr>
            <w:r w:rsidRPr="00E130C2">
              <w:rPr>
                <w:b/>
              </w:rPr>
              <w:t>Objects</w:t>
            </w:r>
          </w:p>
        </w:tc>
      </w:tr>
      <w:tr w:rsidR="00E130C2" w:rsidTr="005A4E3C">
        <w:tc>
          <w:tcPr>
            <w:tcW w:w="1980" w:type="dxa"/>
          </w:tcPr>
          <w:p w:rsidR="00E130C2" w:rsidRPr="003F06FF" w:rsidRDefault="00E130C2" w:rsidP="00E130C2">
            <w:pPr>
              <w:rPr>
                <w:b/>
              </w:rPr>
            </w:pPr>
            <w:r w:rsidRPr="003F06FF">
              <w:rPr>
                <w:b/>
              </w:rPr>
              <w:t>Object’s element</w:t>
            </w:r>
          </w:p>
        </w:tc>
        <w:tc>
          <w:tcPr>
            <w:tcW w:w="4330" w:type="dxa"/>
          </w:tcPr>
          <w:p w:rsidR="00E130C2" w:rsidRDefault="00E130C2" w:rsidP="00E130C2">
            <w:r>
              <w:t>Online course</w:t>
            </w:r>
          </w:p>
        </w:tc>
        <w:tc>
          <w:tcPr>
            <w:tcW w:w="3155" w:type="dxa"/>
          </w:tcPr>
          <w:p w:rsidR="00E130C2" w:rsidRDefault="00E130C2" w:rsidP="00E130C2">
            <w:r>
              <w:t>Live course</w:t>
            </w:r>
          </w:p>
        </w:tc>
      </w:tr>
      <w:tr w:rsidR="00E130C2" w:rsidTr="005A4E3C">
        <w:tc>
          <w:tcPr>
            <w:tcW w:w="1980" w:type="dxa"/>
          </w:tcPr>
          <w:p w:rsidR="00E130C2" w:rsidRDefault="00E130C2" w:rsidP="00E130C2">
            <w:r>
              <w:t>reputation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5A4E3C" w:rsidP="00E130C2">
            <w:r>
              <w:t>C</w:t>
            </w:r>
            <w:r w:rsidR="00E130C2">
              <w:t>ost</w:t>
            </w:r>
            <w:r>
              <w:t>/tuition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E130C2" w:rsidP="00E130C2">
            <w:r>
              <w:t>Instructor</w:t>
            </w:r>
          </w:p>
        </w:tc>
        <w:tc>
          <w:tcPr>
            <w:tcW w:w="4330" w:type="dxa"/>
          </w:tcPr>
          <w:p w:rsidR="00E130C2" w:rsidRDefault="00E130C2" w:rsidP="00E130C2"/>
        </w:tc>
        <w:tc>
          <w:tcPr>
            <w:tcW w:w="3155" w:type="dxa"/>
          </w:tcPr>
          <w:p w:rsidR="00E130C2" w:rsidRDefault="00E130C2" w:rsidP="00E130C2"/>
        </w:tc>
      </w:tr>
      <w:tr w:rsidR="005A4E3C" w:rsidTr="005A4E3C">
        <w:tc>
          <w:tcPr>
            <w:tcW w:w="1980" w:type="dxa"/>
          </w:tcPr>
          <w:p w:rsidR="005A4E3C" w:rsidRDefault="005A4E3C" w:rsidP="005A4E3C">
            <w:r>
              <w:t>schedule</w:t>
            </w:r>
          </w:p>
        </w:tc>
        <w:tc>
          <w:tcPr>
            <w:tcW w:w="4330" w:type="dxa"/>
          </w:tcPr>
          <w:p w:rsidR="005A4E3C" w:rsidRDefault="005A4E3C" w:rsidP="005A4E3C">
            <w:r>
              <w:t>Pros: flexible</w:t>
            </w:r>
            <w:r w:rsidR="001A6739">
              <w:t>, whenever</w:t>
            </w:r>
          </w:p>
          <w:p w:rsidR="005A4E3C" w:rsidRDefault="005A4E3C" w:rsidP="005A4E3C">
            <w:r>
              <w:t>Cons:</w:t>
            </w:r>
          </w:p>
        </w:tc>
        <w:tc>
          <w:tcPr>
            <w:tcW w:w="3155" w:type="dxa"/>
          </w:tcPr>
          <w:p w:rsidR="005A4E3C" w:rsidRDefault="005A4E3C" w:rsidP="005A4E3C"/>
        </w:tc>
      </w:tr>
      <w:tr w:rsidR="005A4E3C" w:rsidTr="005A4E3C">
        <w:tc>
          <w:tcPr>
            <w:tcW w:w="1980" w:type="dxa"/>
          </w:tcPr>
          <w:p w:rsidR="005A4E3C" w:rsidRDefault="005A4E3C" w:rsidP="005A4E3C">
            <w:r>
              <w:t>place</w:t>
            </w:r>
          </w:p>
        </w:tc>
        <w:tc>
          <w:tcPr>
            <w:tcW w:w="4330" w:type="dxa"/>
          </w:tcPr>
          <w:p w:rsidR="005A4E3C" w:rsidRDefault="001A6739" w:rsidP="005A4E3C">
            <w:r>
              <w:t>Wherever</w:t>
            </w:r>
          </w:p>
        </w:tc>
        <w:tc>
          <w:tcPr>
            <w:tcW w:w="3155" w:type="dxa"/>
          </w:tcPr>
          <w:p w:rsidR="005A4E3C" w:rsidRDefault="005A4E3C" w:rsidP="005A4E3C"/>
        </w:tc>
      </w:tr>
    </w:tbl>
    <w:p w:rsidR="00E130C2" w:rsidRPr="005518E5" w:rsidRDefault="00E130C2" w:rsidP="00E130C2"/>
    <w:p w:rsidR="00FC6C45" w:rsidRPr="00FC6C45" w:rsidRDefault="00FC6C45" w:rsidP="00FC6C45">
      <w:pPr>
        <w:spacing w:before="100" w:beforeAutospacing="1" w:after="100" w:afterAutospacing="1"/>
      </w:pPr>
      <w:r w:rsidRPr="00FC6C45">
        <w:t>You are researching training courses for staff. Your supervisor, Peter, recommended an online course at United College with an instructor who taught at Yale. Tell your colleague what you know about it.</w:t>
      </w:r>
    </w:p>
    <w:p w:rsidR="00A77C48" w:rsidRDefault="00A77C48" w:rsidP="00DE0F38"/>
    <w:p w:rsidR="00A77C48" w:rsidRDefault="00A77C48" w:rsidP="00DE0F38"/>
    <w:p w:rsidR="00A77C48" w:rsidRDefault="00A77C48" w:rsidP="00DE0F38"/>
    <w:p w:rsidR="00A77C48" w:rsidRDefault="00A77C48" w:rsidP="00DE0F38"/>
    <w:p w:rsidR="00A77C48" w:rsidRDefault="00A77C48" w:rsidP="00DE0F38"/>
    <w:p w:rsidR="00A77C48" w:rsidRDefault="00A77C48" w:rsidP="00DE0F38"/>
    <w:p w:rsidR="00A77C48" w:rsidRPr="00375A40" w:rsidRDefault="00A77C48" w:rsidP="00DE0F38"/>
    <w:p w:rsidR="00FD3552" w:rsidRPr="00375A40" w:rsidRDefault="00FD3552" w:rsidP="00DE0F38"/>
    <w:p w:rsidR="00A53159" w:rsidRDefault="00A53159" w:rsidP="00A53159">
      <w:pPr>
        <w:pStyle w:val="Heading1"/>
      </w:pPr>
      <w:r w:rsidRPr="00375A40">
        <w:t>Part</w:t>
      </w:r>
      <w:proofErr w:type="gramStart"/>
      <w:r w:rsidRPr="00375A40">
        <w:t>4)</w:t>
      </w:r>
      <w:r w:rsidR="009E7E2D">
        <w:t>Take</w:t>
      </w:r>
      <w:proofErr w:type="gramEnd"/>
      <w:r w:rsidR="009E7E2D">
        <w:t xml:space="preserve"> a gap year</w:t>
      </w:r>
    </w:p>
    <w:p w:rsidR="00AD7661" w:rsidRDefault="00AD7661" w:rsidP="00AD7661">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A</w:t>
      </w:r>
      <w:r>
        <w:t xml:space="preserve"> gap year is </w:t>
      </w:r>
      <w:r w:rsidRPr="003503C1">
        <w:t xml:space="preserve">a year between leaving </w:t>
      </w:r>
      <w:r w:rsidRPr="006777D5">
        <w:rPr>
          <w:b/>
          <w:u w:val="single"/>
        </w:rPr>
        <w:t>high school</w:t>
      </w:r>
      <w:r w:rsidRPr="006777D5">
        <w:rPr>
          <w:rFonts w:hint="eastAsia"/>
          <w:b/>
          <w:u w:val="single"/>
        </w:rPr>
        <w:t>高中</w:t>
      </w:r>
      <w:r w:rsidRPr="003503C1">
        <w:t xml:space="preserve"> and going to university, which some young people use as an opportunity to travel, earn money, or get experience of working</w:t>
      </w:r>
    </w:p>
    <w:p w:rsidR="00083E54" w:rsidRDefault="00063CBC" w:rsidP="00083E54">
      <w:r>
        <w:rPr>
          <w:noProof/>
        </w:rPr>
        <w:drawing>
          <wp:inline distT="0" distB="0" distL="0" distR="0" wp14:anchorId="3D86D840" wp14:editId="3EC981C5">
            <wp:extent cx="5000625" cy="4000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000625" cy="400050"/>
                    </a:xfrm>
                    <a:prstGeom prst="rect">
                      <a:avLst/>
                    </a:prstGeom>
                  </pic:spPr>
                </pic:pic>
              </a:graphicData>
            </a:graphic>
          </wp:inline>
        </w:drawing>
      </w:r>
    </w:p>
    <w:p w:rsidR="00DF1CCB" w:rsidRDefault="00DF1CCB" w:rsidP="00083E54">
      <w:r>
        <w:rPr>
          <w:noProof/>
        </w:rPr>
        <w:drawing>
          <wp:inline distT="0" distB="0" distL="0" distR="0" wp14:anchorId="0CFFB1F1" wp14:editId="48376D0D">
            <wp:extent cx="1514475" cy="390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514475" cy="390525"/>
                    </a:xfrm>
                    <a:prstGeom prst="rect">
                      <a:avLst/>
                    </a:prstGeom>
                  </pic:spPr>
                </pic:pic>
              </a:graphicData>
            </a:graphic>
          </wp:inline>
        </w:drawing>
      </w:r>
    </w:p>
    <w:p w:rsidR="00DF1CCB" w:rsidRDefault="00DF1CCB" w:rsidP="00083E54">
      <w:r>
        <w:rPr>
          <w:noProof/>
        </w:rPr>
        <w:drawing>
          <wp:inline distT="0" distB="0" distL="0" distR="0" wp14:anchorId="28A70EEF" wp14:editId="29E0053A">
            <wp:extent cx="4686300" cy="2381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686300" cy="238125"/>
                    </a:xfrm>
                    <a:prstGeom prst="rect">
                      <a:avLst/>
                    </a:prstGeom>
                  </pic:spPr>
                </pic:pic>
              </a:graphicData>
            </a:graphic>
          </wp:inline>
        </w:drawing>
      </w:r>
      <w:r>
        <w:t xml:space="preserve"> and now she </w:t>
      </w:r>
      <w:proofErr w:type="spellStart"/>
      <w:r>
        <w:t>wanna</w:t>
      </w:r>
      <w:proofErr w:type="spellEnd"/>
      <w:r>
        <w:t xml:space="preserve"> learn Spanish.</w:t>
      </w:r>
    </w:p>
    <w:p w:rsidR="00DE0F38" w:rsidRPr="00375A40" w:rsidRDefault="00C80AEF" w:rsidP="00DE0F38">
      <w:r>
        <w:rPr>
          <w:noProof/>
        </w:rPr>
        <w:drawing>
          <wp:inline distT="0" distB="0" distL="0" distR="0" wp14:anchorId="683CE683" wp14:editId="2E45C619">
            <wp:extent cx="4714875" cy="314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714875" cy="314325"/>
                    </a:xfrm>
                    <a:prstGeom prst="rect">
                      <a:avLst/>
                    </a:prstGeom>
                  </pic:spPr>
                </pic:pic>
              </a:graphicData>
            </a:graphic>
          </wp:inline>
        </w:drawing>
      </w:r>
      <w:r w:rsidR="00083E54">
        <w:rPr>
          <w:noProof/>
        </w:rPr>
        <w:drawing>
          <wp:inline distT="0" distB="0" distL="0" distR="0" wp14:anchorId="4E5DE9A1" wp14:editId="267F423A">
            <wp:extent cx="3726611" cy="370936"/>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6"/>
                    <a:srcRect t="1" r="2189" b="36158"/>
                    <a:stretch/>
                  </pic:blipFill>
                  <pic:spPr bwMode="auto">
                    <a:xfrm>
                      <a:off x="0" y="0"/>
                      <a:ext cx="3726611" cy="370936"/>
                    </a:xfrm>
                    <a:prstGeom prst="rect">
                      <a:avLst/>
                    </a:prstGeom>
                    <a:ln>
                      <a:noFill/>
                    </a:ln>
                    <a:extLst>
                      <a:ext uri="{53640926-AAD7-44D8-BBD7-CCE9431645EC}">
                        <a14:shadowObscured xmlns:a14="http://schemas.microsoft.com/office/drawing/2010/main"/>
                      </a:ext>
                    </a:extLst>
                  </pic:spPr>
                </pic:pic>
              </a:graphicData>
            </a:graphic>
          </wp:inline>
        </w:drawing>
      </w:r>
      <w:r w:rsidR="00502C1F">
        <w:rPr>
          <w:noProof/>
        </w:rPr>
        <w:drawing>
          <wp:inline distT="0" distB="0" distL="0" distR="0" wp14:anchorId="5CE45A48" wp14:editId="6043ED8A">
            <wp:extent cx="2667000" cy="23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667000" cy="238125"/>
                    </a:xfrm>
                    <a:prstGeom prst="rect">
                      <a:avLst/>
                    </a:prstGeom>
                  </pic:spPr>
                </pic:pic>
              </a:graphicData>
            </a:graphic>
          </wp:inline>
        </w:drawing>
      </w:r>
    </w:p>
    <w:p w:rsidR="00DE0F38" w:rsidRPr="00375A40" w:rsidRDefault="000E0BDA" w:rsidP="00DE0F38">
      <w:r>
        <w:rPr>
          <w:noProof/>
        </w:rPr>
        <w:drawing>
          <wp:inline distT="0" distB="0" distL="0" distR="0" wp14:anchorId="286013D4" wp14:editId="0A02A3D9">
            <wp:extent cx="6016625" cy="549910"/>
            <wp:effectExtent l="0" t="0" r="317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6016625" cy="549910"/>
                    </a:xfrm>
                    <a:prstGeom prst="rect">
                      <a:avLst/>
                    </a:prstGeom>
                  </pic:spPr>
                </pic:pic>
              </a:graphicData>
            </a:graphic>
          </wp:inline>
        </w:drawing>
      </w:r>
    </w:p>
    <w:p w:rsidR="00FD3552" w:rsidRPr="00375A40" w:rsidRDefault="00502C1F" w:rsidP="00DE0F38">
      <w:r>
        <w:rPr>
          <w:noProof/>
        </w:rPr>
        <w:drawing>
          <wp:inline distT="0" distB="0" distL="0" distR="0" wp14:anchorId="5466E0C5" wp14:editId="431C3F32">
            <wp:extent cx="6016625" cy="49784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016625" cy="497840"/>
                    </a:xfrm>
                    <a:prstGeom prst="rect">
                      <a:avLst/>
                    </a:prstGeom>
                  </pic:spPr>
                </pic:pic>
              </a:graphicData>
            </a:graphic>
          </wp:inline>
        </w:drawing>
      </w:r>
    </w:p>
    <w:p w:rsidR="00FD3552" w:rsidRPr="00375A40" w:rsidRDefault="005F2824" w:rsidP="00DE0F38">
      <w:r>
        <w:t>Right.</w:t>
      </w:r>
    </w:p>
    <w:p w:rsidR="00FD3552" w:rsidRDefault="00502C1F" w:rsidP="00DE0F38">
      <w:r>
        <w:rPr>
          <w:noProof/>
        </w:rPr>
        <w:drawing>
          <wp:inline distT="0" distB="0" distL="0" distR="0" wp14:anchorId="4EDD0A2D" wp14:editId="7BC88BEF">
            <wp:extent cx="6016625" cy="53784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16625" cy="537845"/>
                    </a:xfrm>
                    <a:prstGeom prst="rect">
                      <a:avLst/>
                    </a:prstGeom>
                  </pic:spPr>
                </pic:pic>
              </a:graphicData>
            </a:graphic>
          </wp:inline>
        </w:drawing>
      </w:r>
    </w:p>
    <w:p w:rsidR="00502C1F" w:rsidRDefault="00502C1F" w:rsidP="00DE0F38">
      <w:r>
        <w:rPr>
          <w:noProof/>
        </w:rPr>
        <w:drawing>
          <wp:inline distT="0" distB="0" distL="0" distR="0" wp14:anchorId="73AB5599" wp14:editId="028DD628">
            <wp:extent cx="4953000" cy="476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53000" cy="476250"/>
                    </a:xfrm>
                    <a:prstGeom prst="rect">
                      <a:avLst/>
                    </a:prstGeom>
                  </pic:spPr>
                </pic:pic>
              </a:graphicData>
            </a:graphic>
          </wp:inline>
        </w:drawing>
      </w:r>
      <w:r w:rsidR="007D1CFA">
        <w:t>\</w:t>
      </w:r>
      <w:r w:rsidR="007D1CFA">
        <w:rPr>
          <w:noProof/>
        </w:rPr>
        <w:drawing>
          <wp:inline distT="0" distB="0" distL="0" distR="0" wp14:anchorId="17B8114A" wp14:editId="4B264638">
            <wp:extent cx="4791075" cy="3048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91075" cy="304800"/>
                    </a:xfrm>
                    <a:prstGeom prst="rect">
                      <a:avLst/>
                    </a:prstGeom>
                  </pic:spPr>
                </pic:pic>
              </a:graphicData>
            </a:graphic>
          </wp:inline>
        </w:drawing>
      </w:r>
    </w:p>
    <w:p w:rsidR="00502C1F" w:rsidRDefault="00696A7F" w:rsidP="00DE0F38">
      <w:r>
        <w:rPr>
          <w:noProof/>
        </w:rPr>
        <w:drawing>
          <wp:inline distT="0" distB="0" distL="0" distR="0" wp14:anchorId="08B8BEB3" wp14:editId="15D22D1C">
            <wp:extent cx="6016625" cy="524510"/>
            <wp:effectExtent l="0" t="0" r="3175"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6625" cy="524510"/>
                    </a:xfrm>
                    <a:prstGeom prst="rect">
                      <a:avLst/>
                    </a:prstGeom>
                  </pic:spPr>
                </pic:pic>
              </a:graphicData>
            </a:graphic>
          </wp:inline>
        </w:drawing>
      </w:r>
    </w:p>
    <w:p w:rsidR="007D1CFA" w:rsidRPr="007D1CFA" w:rsidRDefault="007D1CFA" w:rsidP="00DE0F38">
      <w:pPr>
        <w:rPr>
          <w:b/>
          <w:color w:val="FF0000"/>
        </w:rPr>
      </w:pPr>
      <w:r w:rsidRPr="007D1CFA">
        <w:rPr>
          <w:b/>
          <w:color w:val="FF0000"/>
          <w:highlight w:val="yellow"/>
        </w:rPr>
        <w:t xml:space="preserve">//gap year: </w:t>
      </w:r>
      <w:r w:rsidRPr="007D1CFA">
        <w:rPr>
          <w:rFonts w:hint="eastAsia"/>
          <w:b/>
          <w:color w:val="FF0000"/>
          <w:highlight w:val="yellow"/>
        </w:rPr>
        <w:t>注意连读</w:t>
      </w:r>
    </w:p>
    <w:p w:rsidR="00696A7F" w:rsidRDefault="003805E6" w:rsidP="00DE0F38">
      <w:r>
        <w:rPr>
          <w:noProof/>
        </w:rPr>
        <w:drawing>
          <wp:inline distT="0" distB="0" distL="0" distR="0" wp14:anchorId="5DA825F0" wp14:editId="021778DE">
            <wp:extent cx="3976777" cy="416920"/>
            <wp:effectExtent l="0" t="0" r="508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999227" cy="419274"/>
                    </a:xfrm>
                    <a:prstGeom prst="rect">
                      <a:avLst/>
                    </a:prstGeom>
                  </pic:spPr>
                </pic:pic>
              </a:graphicData>
            </a:graphic>
          </wp:inline>
        </w:drawing>
      </w:r>
    </w:p>
    <w:p w:rsidR="00696A7F" w:rsidRDefault="00696A7F" w:rsidP="00DE0F38">
      <w:pPr>
        <w:rPr>
          <w:rFonts w:ascii="Microsoft YaHei" w:eastAsia="Microsoft YaHei" w:hAnsi="Microsoft YaHei" w:cs="Microsoft YaHei"/>
          <w:color w:val="5F6266"/>
          <w:sz w:val="20"/>
          <w:szCs w:val="20"/>
          <w:shd w:val="clear" w:color="auto" w:fill="F9FBFC"/>
        </w:rPr>
      </w:pPr>
      <w:r>
        <w:t xml:space="preserve">//I’m all for </w:t>
      </w:r>
      <w:proofErr w:type="spellStart"/>
      <w:r>
        <w:t>sth</w:t>
      </w:r>
      <w:proofErr w:type="spellEnd"/>
      <w:r>
        <w:t xml:space="preserve"> = I’m an </w:t>
      </w:r>
      <w:r w:rsidRPr="00696A7F">
        <w:rPr>
          <w:b/>
          <w:highlight w:val="yellow"/>
        </w:rPr>
        <w:t>proponent</w:t>
      </w:r>
      <w:r>
        <w:t xml:space="preserve"> for </w:t>
      </w:r>
      <w:proofErr w:type="spellStart"/>
      <w:proofErr w:type="gramStart"/>
      <w:r>
        <w:t>sth</w:t>
      </w:r>
      <w:proofErr w:type="spellEnd"/>
      <w:r>
        <w:t xml:space="preserve">;  </w:t>
      </w:r>
      <w:r>
        <w:rPr>
          <w:rFonts w:ascii="Arial" w:hAnsi="Arial" w:cs="Arial"/>
          <w:color w:val="5F6266"/>
          <w:sz w:val="20"/>
          <w:szCs w:val="20"/>
          <w:shd w:val="clear" w:color="auto" w:fill="F9FBFC"/>
        </w:rPr>
        <w:t>If</w:t>
      </w:r>
      <w:proofErr w:type="gramEnd"/>
      <w:r>
        <w:rPr>
          <w:rFonts w:ascii="Arial" w:hAnsi="Arial" w:cs="Arial"/>
          <w:color w:val="5F6266"/>
          <w:sz w:val="20"/>
          <w:szCs w:val="20"/>
          <w:shd w:val="clear" w:color="auto" w:fill="F9FBFC"/>
        </w:rPr>
        <w:t xml:space="preserve"> you are a</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proponent</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of</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a particular idea or course of action, you actively support it. (某观念或行为的) 支持</w:t>
      </w:r>
      <w:r>
        <w:rPr>
          <w:rFonts w:ascii="Microsoft YaHei" w:eastAsia="Microsoft YaHei" w:hAnsi="Microsoft YaHei" w:cs="Microsoft YaHei" w:hint="eastAsia"/>
          <w:color w:val="5F6266"/>
          <w:sz w:val="20"/>
          <w:szCs w:val="20"/>
          <w:shd w:val="clear" w:color="auto" w:fill="F9FBFC"/>
        </w:rPr>
        <w:t>者</w:t>
      </w:r>
    </w:p>
    <w:p w:rsidR="003805E6" w:rsidRPr="003805E6" w:rsidRDefault="003805E6" w:rsidP="00DE0F38">
      <w:pPr>
        <w:rPr>
          <w:b/>
          <w:color w:val="FF0000"/>
          <w:highlight w:val="yellow"/>
        </w:rPr>
      </w:pPr>
      <w:r w:rsidRPr="003805E6">
        <w:rPr>
          <w:rFonts w:hint="eastAsia"/>
          <w:b/>
          <w:color w:val="FF0000"/>
          <w:highlight w:val="yellow"/>
        </w:rPr>
        <w:t>//</w:t>
      </w:r>
      <w:r w:rsidRPr="003805E6">
        <w:rPr>
          <w:b/>
          <w:color w:val="FF0000"/>
          <w:highlight w:val="yellow"/>
        </w:rPr>
        <w:t xml:space="preserve">I wish I had done </w:t>
      </w:r>
      <w:proofErr w:type="spellStart"/>
      <w:r w:rsidRPr="003805E6">
        <w:rPr>
          <w:b/>
          <w:color w:val="FF0000"/>
          <w:highlight w:val="yellow"/>
        </w:rPr>
        <w:t>sth</w:t>
      </w:r>
      <w:proofErr w:type="spellEnd"/>
      <w:r w:rsidRPr="003805E6">
        <w:rPr>
          <w:b/>
          <w:color w:val="FF0000"/>
          <w:highlight w:val="yellow"/>
        </w:rPr>
        <w:t xml:space="preserve"> </w:t>
      </w:r>
      <w:r w:rsidRPr="003805E6">
        <w:rPr>
          <w:b/>
          <w:color w:val="FF0000"/>
          <w:highlight w:val="yellow"/>
        </w:rPr>
        <w:sym w:font="Wingdings" w:char="F0E8"/>
      </w:r>
      <w:r w:rsidRPr="003805E6">
        <w:rPr>
          <w:b/>
          <w:color w:val="FF0000"/>
          <w:highlight w:val="yellow"/>
        </w:rPr>
        <w:t xml:space="preserve"> a subjunctive mood</w:t>
      </w:r>
      <w:r w:rsidRPr="003805E6">
        <w:rPr>
          <w:rFonts w:hint="eastAsia"/>
          <w:b/>
          <w:color w:val="FF0000"/>
          <w:highlight w:val="yellow"/>
        </w:rPr>
        <w:t xml:space="preserve"> 虚拟语气</w:t>
      </w:r>
    </w:p>
    <w:p w:rsidR="00696A7F" w:rsidRDefault="00696A7F" w:rsidP="00DE0F38"/>
    <w:p w:rsidR="00696A7F" w:rsidRDefault="005B07FD" w:rsidP="00DE0F38">
      <w:r>
        <w:rPr>
          <w:noProof/>
        </w:rPr>
        <w:lastRenderedPageBreak/>
        <w:drawing>
          <wp:inline distT="0" distB="0" distL="0" distR="0" wp14:anchorId="5F175474" wp14:editId="58A9DC7F">
            <wp:extent cx="6016625" cy="507365"/>
            <wp:effectExtent l="0" t="0" r="317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6016625" cy="507365"/>
                    </a:xfrm>
                    <a:prstGeom prst="rect">
                      <a:avLst/>
                    </a:prstGeom>
                  </pic:spPr>
                </pic:pic>
              </a:graphicData>
            </a:graphic>
          </wp:inline>
        </w:drawing>
      </w:r>
    </w:p>
    <w:p w:rsidR="006871E2" w:rsidRDefault="006871E2" w:rsidP="00DE0F38">
      <w:r>
        <w:rPr>
          <w:noProof/>
        </w:rPr>
        <w:drawing>
          <wp:inline distT="0" distB="0" distL="0" distR="0" wp14:anchorId="5A62C82E" wp14:editId="58AF81A0">
            <wp:extent cx="6016625" cy="516255"/>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016625" cy="516255"/>
                    </a:xfrm>
                    <a:prstGeom prst="rect">
                      <a:avLst/>
                    </a:prstGeom>
                  </pic:spPr>
                </pic:pic>
              </a:graphicData>
            </a:graphic>
          </wp:inline>
        </w:drawing>
      </w:r>
    </w:p>
    <w:p w:rsidR="00696A7F" w:rsidRDefault="005B07FD" w:rsidP="00DE0F38">
      <w:r>
        <w:rPr>
          <w:noProof/>
        </w:rPr>
        <w:drawing>
          <wp:inline distT="0" distB="0" distL="0" distR="0" wp14:anchorId="57048E50" wp14:editId="781BDDD7">
            <wp:extent cx="6016625" cy="488315"/>
            <wp:effectExtent l="0" t="0" r="317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16625" cy="488315"/>
                    </a:xfrm>
                    <a:prstGeom prst="rect">
                      <a:avLst/>
                    </a:prstGeom>
                  </pic:spPr>
                </pic:pic>
              </a:graphicData>
            </a:graphic>
          </wp:inline>
        </w:drawing>
      </w:r>
    </w:p>
    <w:p w:rsidR="00696A7F" w:rsidRDefault="005B07FD" w:rsidP="00DE0F38">
      <w:r>
        <w:rPr>
          <w:noProof/>
        </w:rPr>
        <w:drawing>
          <wp:inline distT="0" distB="0" distL="0" distR="0" wp14:anchorId="20AF3BB5" wp14:editId="4DEACE44">
            <wp:extent cx="4248150" cy="276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248150" cy="276225"/>
                    </a:xfrm>
                    <a:prstGeom prst="rect">
                      <a:avLst/>
                    </a:prstGeom>
                  </pic:spPr>
                </pic:pic>
              </a:graphicData>
            </a:graphic>
          </wp:inline>
        </w:drawing>
      </w:r>
    </w:p>
    <w:p w:rsidR="00502C1F" w:rsidRDefault="005B07FD" w:rsidP="00DE0F38">
      <w:r>
        <w:rPr>
          <w:noProof/>
        </w:rPr>
        <w:drawing>
          <wp:inline distT="0" distB="0" distL="0" distR="0" wp14:anchorId="3754F3D8" wp14:editId="284E7B98">
            <wp:extent cx="35814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581400" cy="361950"/>
                    </a:xfrm>
                    <a:prstGeom prst="rect">
                      <a:avLst/>
                    </a:prstGeom>
                  </pic:spPr>
                </pic:pic>
              </a:graphicData>
            </a:graphic>
          </wp:inline>
        </w:drawing>
      </w:r>
    </w:p>
    <w:p w:rsidR="00502C1F" w:rsidRPr="00375A40" w:rsidRDefault="00502C1F" w:rsidP="00DE0F38"/>
    <w:tbl>
      <w:tblPr>
        <w:tblStyle w:val="TableGrid"/>
        <w:tblW w:w="10915" w:type="dxa"/>
        <w:tblInd w:w="-1139" w:type="dxa"/>
        <w:tblLook w:val="04A0" w:firstRow="1" w:lastRow="0" w:firstColumn="1" w:lastColumn="0" w:noHBand="0" w:noVBand="1"/>
      </w:tblPr>
      <w:tblGrid>
        <w:gridCol w:w="11351"/>
      </w:tblGrid>
      <w:tr w:rsidR="00581491" w:rsidRPr="003503C1" w:rsidTr="005E7504">
        <w:tc>
          <w:tcPr>
            <w:tcW w:w="10915" w:type="dxa"/>
          </w:tcPr>
          <w:p w:rsidR="00581491" w:rsidRPr="003503C1" w:rsidRDefault="00581491"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p>
          <w:p w:rsidR="00581491" w:rsidRPr="003503C1" w:rsidRDefault="00581491" w:rsidP="005E7504">
            <w:r>
              <w:t xml:space="preserve">A gap year is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Pr="003503C1" w:rsidRDefault="00581491" w:rsidP="005E7504">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581491" w:rsidRPr="003503C1" w:rsidRDefault="00581491" w:rsidP="005E7504">
            <w:r>
              <w:t xml:space="preserve">e.g. </w:t>
            </w:r>
          </w:p>
          <w:p w:rsidR="00581491" w:rsidRPr="003503C1" w:rsidRDefault="00581491" w:rsidP="005E7504">
            <w:r w:rsidRPr="003503C1">
              <w:rPr>
                <w:noProof/>
              </w:rPr>
              <w:drawing>
                <wp:inline distT="0" distB="0" distL="0" distR="0" wp14:anchorId="3E366F77" wp14:editId="495EF51B">
                  <wp:extent cx="6016625" cy="524510"/>
                  <wp:effectExtent l="0" t="0" r="317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6625" cy="524510"/>
                          </a:xfrm>
                          <a:prstGeom prst="rect">
                            <a:avLst/>
                          </a:prstGeom>
                        </pic:spPr>
                      </pic:pic>
                    </a:graphicData>
                  </a:graphic>
                </wp:inline>
              </w:drawing>
            </w:r>
          </w:p>
          <w:p w:rsidR="00581491" w:rsidRDefault="00581491" w:rsidP="005E7504">
            <w:r>
              <w:rPr>
                <w:noProof/>
              </w:rPr>
              <w:drawing>
                <wp:inline distT="0" distB="0" distL="0" distR="0" wp14:anchorId="5AEDF495" wp14:editId="75CCE7EB">
                  <wp:extent cx="3686861" cy="33700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39543" cy="341823"/>
                          </a:xfrm>
                          <a:prstGeom prst="rect">
                            <a:avLst/>
                          </a:prstGeom>
                        </pic:spPr>
                      </pic:pic>
                    </a:graphicData>
                  </a:graphic>
                </wp:inline>
              </w:drawing>
            </w:r>
          </w:p>
          <w:p w:rsidR="00581491" w:rsidRPr="003503C1" w:rsidRDefault="00581491" w:rsidP="005E7504"/>
          <w:p w:rsidR="00581491" w:rsidRPr="003503C1" w:rsidRDefault="00581491" w:rsidP="005E7504">
            <w:r w:rsidRPr="003503C1">
              <w:t xml:space="preserve">//I’m all for </w:t>
            </w:r>
            <w:proofErr w:type="spellStart"/>
            <w:r w:rsidRPr="003503C1">
              <w:t>sth</w:t>
            </w:r>
            <w:proofErr w:type="spellEnd"/>
            <w:r w:rsidRPr="003503C1">
              <w:t xml:space="preserve"> = If you are a </w:t>
            </w:r>
            <w:r w:rsidRPr="000C545F">
              <w:rPr>
                <w:b/>
                <w:highlight w:val="yellow"/>
              </w:rPr>
              <w:t>proponent</w:t>
            </w:r>
            <w:r w:rsidRPr="003503C1">
              <w:t> of a particular idea or course of action, you actively support it. (某观念或行为的) 支持</w:t>
            </w:r>
            <w:r w:rsidRPr="003503C1">
              <w:rPr>
                <w:rFonts w:hint="eastAsia"/>
              </w:rPr>
              <w:t>者</w:t>
            </w:r>
          </w:p>
          <w:p w:rsidR="00581491" w:rsidRDefault="00581491" w:rsidP="005E7504">
            <w:pPr>
              <w:rPr>
                <w:b/>
                <w:color w:val="FF0000"/>
                <w:highlight w:val="yellow"/>
              </w:rPr>
            </w:pPr>
            <w:r>
              <w:t>//</w:t>
            </w:r>
            <w:r>
              <w:rPr>
                <w:b/>
                <w:color w:val="FF0000"/>
                <w:highlight w:val="yellow"/>
              </w:rPr>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w:t>
            </w:r>
            <w:proofErr w:type="spellStart"/>
            <w:r w:rsidRPr="004D3213">
              <w:t>sth</w:t>
            </w:r>
            <w:proofErr w:type="spellEnd"/>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a subject I don’t </w:t>
            </w:r>
            <w:proofErr w:type="spellStart"/>
            <w:r>
              <w:t>wanna</w:t>
            </w:r>
            <w:proofErr w:type="spellEnd"/>
            <w:r>
              <w:t xml:space="preserve"> </w:t>
            </w:r>
            <w:r w:rsidRPr="007E39AF">
              <w:rPr>
                <w:b/>
                <w:highlight w:val="yellow"/>
                <w:u w:val="single"/>
              </w:rPr>
              <w:t>dwell on</w:t>
            </w:r>
            <w:r>
              <w:rPr>
                <w:rFonts w:hint="eastAsia"/>
              </w:rPr>
              <w:t>是一个我不想聊的话题。</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581491" w:rsidRPr="003503C1" w:rsidRDefault="00581491" w:rsidP="005E7504"/>
        </w:tc>
      </w:tr>
      <w:tr w:rsidR="00581491" w:rsidTr="005E7504">
        <w:tc>
          <w:tcPr>
            <w:tcW w:w="10915" w:type="dxa"/>
          </w:tcPr>
          <w:p w:rsidR="00581491" w:rsidRDefault="00581491" w:rsidP="005E7504">
            <w:r>
              <w:t>[fail the grade]</w:t>
            </w:r>
          </w:p>
          <w:p w:rsidR="00581491" w:rsidRDefault="00581491" w:rsidP="005E7504"/>
          <w:p w:rsidR="00581491" w:rsidRPr="003503C1" w:rsidRDefault="00581491" w:rsidP="005E7504">
            <w:r w:rsidRPr="003503C1">
              <w:rPr>
                <w:noProof/>
              </w:rPr>
              <w:drawing>
                <wp:inline distT="0" distB="0" distL="0" distR="0" wp14:anchorId="50EA22DF" wp14:editId="4148B2A2">
                  <wp:extent cx="5537607" cy="495024"/>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41906" cy="495408"/>
                          </a:xfrm>
                          <a:prstGeom prst="rect">
                            <a:avLst/>
                          </a:prstGeom>
                        </pic:spPr>
                      </pic:pic>
                    </a:graphicData>
                  </a:graphic>
                </wp:inline>
              </w:drawing>
            </w:r>
          </w:p>
          <w:p w:rsidR="00581491" w:rsidRPr="003503C1" w:rsidRDefault="00581491" w:rsidP="005E7504">
            <w:r w:rsidRPr="003503C1">
              <w:rPr>
                <w:noProof/>
              </w:rPr>
              <w:drawing>
                <wp:inline distT="0" distB="0" distL="0" distR="0" wp14:anchorId="1CF9C0BA" wp14:editId="34636B2D">
                  <wp:extent cx="4953000" cy="476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91075" cy="304800"/>
                          </a:xfrm>
                          <a:prstGeom prst="rect">
                            <a:avLst/>
                          </a:prstGeom>
                        </pic:spPr>
                      </pic:pic>
                    </a:graphicData>
                  </a:graphic>
                </wp:inline>
              </w:drawing>
            </w:r>
          </w:p>
          <w:p w:rsidR="00581491" w:rsidRDefault="00581491" w:rsidP="005E7504">
            <w:pPr>
              <w:rPr>
                <w:b/>
                <w:color w:val="FF0000"/>
                <w:highlight w:val="yellow"/>
              </w:rPr>
            </w:pPr>
          </w:p>
        </w:tc>
      </w:tr>
      <w:tr w:rsidR="00581491" w:rsidTr="005E7504">
        <w:tc>
          <w:tcPr>
            <w:tcW w:w="10915" w:type="dxa"/>
          </w:tcPr>
          <w:p w:rsidR="00581491" w:rsidRDefault="00581491" w:rsidP="005E7504">
            <w:pPr>
              <w:rPr>
                <w:iCs/>
              </w:rPr>
            </w:pPr>
            <w:r w:rsidRPr="0046796D">
              <w:rPr>
                <w:rFonts w:ascii="SimSun" w:eastAsia="SimSun" w:hAnsi="SimSun" w:cs="SimSun" w:hint="eastAsia"/>
                <w:iCs/>
              </w:rPr>
              <w:t>挂科</w:t>
            </w:r>
            <w:r w:rsidRPr="0046796D">
              <w:rPr>
                <w:rFonts w:hint="eastAsia"/>
                <w:iCs/>
              </w:rPr>
              <w:t xml:space="preserve">; </w:t>
            </w:r>
            <w:r w:rsidRPr="0046796D">
              <w:rPr>
                <w:rFonts w:ascii="SimSun" w:eastAsia="SimSun" w:hAnsi="SimSun" w:cs="SimSun" w:hint="eastAsia"/>
                <w:iCs/>
              </w:rPr>
              <w:t>未通过</w:t>
            </w:r>
            <w:r w:rsidRPr="00375A40">
              <w:rPr>
                <w:iCs/>
              </w:rPr>
              <w:t xml:space="preserve"> (</w:t>
            </w:r>
            <w:r w:rsidRPr="0046796D">
              <w:rPr>
                <w:rFonts w:ascii="SimSun" w:eastAsia="SimSun" w:hAnsi="SimSun" w:cs="SimSun" w:hint="eastAsia"/>
                <w:iCs/>
              </w:rPr>
              <w:t>考试或课程</w:t>
            </w:r>
            <w:r w:rsidRPr="00375A40">
              <w:rPr>
                <w:iCs/>
              </w:rPr>
              <w:t xml:space="preserve">)  </w:t>
            </w:r>
            <w:r w:rsidR="00537ADE">
              <w:rPr>
                <w:iCs/>
              </w:rPr>
              <w:t xml:space="preserve"> </w:t>
            </w:r>
            <w:r w:rsidRPr="00375A40">
              <w:rPr>
                <w:iCs/>
              </w:rPr>
              <w:t>If you flunk an exam or a course, you fail to reach the required standard</w:t>
            </w:r>
            <w:r>
              <w:rPr>
                <w:iCs/>
              </w:rPr>
              <w:t>.</w:t>
            </w:r>
          </w:p>
          <w:p w:rsidR="00581491" w:rsidRDefault="00581491" w:rsidP="005E7504">
            <w:pPr>
              <w:rPr>
                <w:b/>
                <w:iCs/>
                <w:highlight w:val="yellow"/>
                <w:u w:val="single"/>
              </w:rPr>
            </w:pPr>
            <w:r>
              <w:rPr>
                <w:b/>
                <w:iCs/>
                <w:highlight w:val="yellow"/>
                <w:u w:val="single"/>
              </w:rPr>
              <w:t>[</w:t>
            </w:r>
            <w:r w:rsidR="009F047C">
              <w:rPr>
                <w:b/>
                <w:iCs/>
                <w:highlight w:val="yellow"/>
                <w:u w:val="single"/>
              </w:rPr>
              <w:t xml:space="preserve"> </w:t>
            </w:r>
            <w:r w:rsidRPr="0046796D">
              <w:rPr>
                <w:rFonts w:ascii="SimSun" w:eastAsia="SimSun" w:hAnsi="SimSun" w:cs="SimSun" w:hint="eastAsia"/>
                <w:b/>
                <w:iCs/>
                <w:highlight w:val="yellow"/>
                <w:u w:val="single"/>
              </w:rPr>
              <w:t>因为挂科而被退学</w:t>
            </w:r>
            <w:r w:rsidRPr="0046796D">
              <w:rPr>
                <w:b/>
                <w:iCs/>
                <w:highlight w:val="yellow"/>
                <w:u w:val="single"/>
              </w:rPr>
              <w:t xml:space="preserve">: </w:t>
            </w:r>
            <w:r w:rsidRPr="00375A40">
              <w:rPr>
                <w:b/>
                <w:iCs/>
                <w:highlight w:val="yellow"/>
                <w:u w:val="single"/>
              </w:rPr>
              <w:t xml:space="preserve">Sb. flunk out of </w:t>
            </w:r>
            <w:proofErr w:type="gramStart"/>
            <w:r w:rsidRPr="00375A40">
              <w:rPr>
                <w:b/>
                <w:iCs/>
                <w:highlight w:val="yellow"/>
                <w:u w:val="single"/>
              </w:rPr>
              <w:t>school</w:t>
            </w:r>
            <w:r w:rsidR="009F047C">
              <w:rPr>
                <w:b/>
                <w:iCs/>
                <w:highlight w:val="yellow"/>
                <w:u w:val="single"/>
              </w:rPr>
              <w:t xml:space="preserve"> </w:t>
            </w:r>
            <w:r>
              <w:rPr>
                <w:b/>
                <w:iCs/>
                <w:highlight w:val="yellow"/>
                <w:u w:val="single"/>
              </w:rPr>
              <w:t>]</w:t>
            </w:r>
            <w:proofErr w:type="gramEnd"/>
          </w:p>
          <w:p w:rsidR="00581491" w:rsidRDefault="00581491" w:rsidP="005E7504">
            <w:pPr>
              <w:rPr>
                <w:iCs/>
              </w:rPr>
            </w:pPr>
            <w:r w:rsidRPr="00375A40">
              <w:rPr>
                <w:b/>
                <w:iCs/>
                <w:highlight w:val="yellow"/>
                <w:u w:val="single"/>
              </w:rPr>
              <w:t xml:space="preserve">[ flunk a subject; flunk my chemistry; flunk my </w:t>
            </w:r>
            <w:proofErr w:type="gramStart"/>
            <w:r w:rsidRPr="00375A40">
              <w:rPr>
                <w:b/>
                <w:iCs/>
                <w:highlight w:val="yellow"/>
                <w:u w:val="single"/>
              </w:rPr>
              <w:t>geometry ]</w:t>
            </w:r>
            <w:proofErr w:type="gramEnd"/>
            <w:r w:rsidRPr="00375A40">
              <w:rPr>
                <w:iCs/>
              </w:rPr>
              <w:t xml:space="preserve">  </w:t>
            </w:r>
          </w:p>
          <w:p w:rsidR="00581491" w:rsidRDefault="00581491" w:rsidP="005E7504">
            <w:pPr>
              <w:rPr>
                <w:b/>
                <w:color w:val="FF0000"/>
                <w:highlight w:val="yellow"/>
              </w:rPr>
            </w:pPr>
          </w:p>
        </w:tc>
      </w:tr>
      <w:tr w:rsidR="00581491" w:rsidTr="005E7504">
        <w:tc>
          <w:tcPr>
            <w:tcW w:w="10915" w:type="dxa"/>
          </w:tcPr>
          <w:p w:rsidR="00581491" w:rsidRDefault="00581491" w:rsidP="005E7504">
            <w:pPr>
              <w:rPr>
                <w:b/>
                <w:color w:val="FF0000"/>
                <w:highlight w:val="yellow"/>
              </w:rPr>
            </w:pPr>
            <w:r>
              <w:rPr>
                <w:b/>
                <w:color w:val="FF0000"/>
                <w:highlight w:val="yellow"/>
              </w:rPr>
              <w:lastRenderedPageBreak/>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w:t>
            </w:r>
            <w:proofErr w:type="spellStart"/>
            <w:r w:rsidRPr="004D3213">
              <w:t>sth</w:t>
            </w:r>
            <w:proofErr w:type="spellEnd"/>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a subject I don’t </w:t>
            </w:r>
            <w:proofErr w:type="spellStart"/>
            <w:r>
              <w:t>wanna</w:t>
            </w:r>
            <w:proofErr w:type="spellEnd"/>
            <w:r>
              <w:t xml:space="preserve"> </w:t>
            </w:r>
            <w:r w:rsidRPr="007E39AF">
              <w:rPr>
                <w:b/>
                <w:highlight w:val="yellow"/>
                <w:u w:val="single"/>
              </w:rPr>
              <w:t>dwell on</w:t>
            </w:r>
            <w:r>
              <w:rPr>
                <w:rFonts w:hint="eastAsia"/>
              </w:rPr>
              <w:t>是一个我不想聊的话题。</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581491" w:rsidRDefault="00581491" w:rsidP="005E7504">
            <w:r>
              <w:t>e.g.</w:t>
            </w:r>
          </w:p>
          <w:p w:rsidR="00581491" w:rsidRPr="003503C1" w:rsidRDefault="00581491" w:rsidP="005E7504">
            <w:r w:rsidRPr="003503C1">
              <w:rPr>
                <w:noProof/>
              </w:rPr>
              <w:drawing>
                <wp:inline distT="0" distB="0" distL="0" distR="0" wp14:anchorId="1DE01C21" wp14:editId="39A3D450">
                  <wp:extent cx="6254496" cy="545247"/>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41937" cy="552870"/>
                          </a:xfrm>
                          <a:prstGeom prst="rect">
                            <a:avLst/>
                          </a:prstGeom>
                        </pic:spPr>
                      </pic:pic>
                    </a:graphicData>
                  </a:graphic>
                </wp:inline>
              </w:drawing>
            </w:r>
          </w:p>
          <w:p w:rsidR="00581491" w:rsidRDefault="00581491" w:rsidP="005E7504">
            <w:r>
              <w:rPr>
                <w:noProof/>
              </w:rPr>
              <w:drawing>
                <wp:inline distT="0" distB="0" distL="0" distR="0" wp14:anchorId="5D14CEFD" wp14:editId="02559628">
                  <wp:extent cx="3789274" cy="346369"/>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6083" cy="353390"/>
                          </a:xfrm>
                          <a:prstGeom prst="rect">
                            <a:avLst/>
                          </a:prstGeom>
                        </pic:spPr>
                      </pic:pic>
                    </a:graphicData>
                  </a:graphic>
                </wp:inline>
              </w:drawing>
            </w:r>
          </w:p>
          <w:p w:rsidR="00581491" w:rsidRPr="003503C1" w:rsidRDefault="00581491" w:rsidP="005E7504">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Default="00581491" w:rsidP="005E7504"/>
        </w:tc>
      </w:tr>
    </w:tbl>
    <w:p w:rsidR="00FD3552" w:rsidRDefault="00FD3552" w:rsidP="00DE0F38"/>
    <w:p w:rsidR="00E3291E" w:rsidRDefault="00E3291E" w:rsidP="00DE0F38"/>
    <w:p w:rsidR="00E3291E" w:rsidRDefault="00E3291E" w:rsidP="00DE0F38"/>
    <w:p w:rsidR="006F118F" w:rsidRPr="006F118F" w:rsidRDefault="006F118F" w:rsidP="00DE372E">
      <w:pPr>
        <w:pStyle w:val="Heading2"/>
      </w:pPr>
      <w:r w:rsidRPr="006F118F">
        <w:t xml:space="preserve">It's Test Time </w:t>
      </w:r>
    </w:p>
    <w:p w:rsidR="006F118F" w:rsidRPr="006F118F" w:rsidRDefault="003D542D" w:rsidP="006F118F">
      <w:pPr>
        <w:spacing w:before="100" w:beforeAutospacing="1" w:after="100" w:afterAutospacing="1"/>
      </w:pPr>
      <w:r>
        <w:t>s</w:t>
      </w:r>
      <w:r w:rsidR="006F118F" w:rsidRPr="006F118F">
        <w:rPr>
          <w:noProof/>
        </w:rPr>
        <w:drawing>
          <wp:inline distT="0" distB="0" distL="0" distR="0">
            <wp:extent cx="2380615" cy="1587500"/>
            <wp:effectExtent l="0" t="0" r="635" b="0"/>
            <wp:docPr id="125" name="Picture 125" descr="https://cns2.ef-cdn.com/Juno/11/51/63/v/115163/GE_7.5.4.1.3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51/63/v/115163/GE_7.5.4.1.3_test.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80615" cy="1587500"/>
                    </a:xfrm>
                    <a:prstGeom prst="rect">
                      <a:avLst/>
                    </a:prstGeom>
                    <a:noFill/>
                    <a:ln>
                      <a:noFill/>
                    </a:ln>
                  </pic:spPr>
                </pic:pic>
              </a:graphicData>
            </a:graphic>
          </wp:inline>
        </w:drawing>
      </w:r>
      <w:r w:rsidR="006F118F" w:rsidRPr="006F118F">
        <w:t>It's August, and people are going back to college. They're also taking a lot of English language tests.</w:t>
      </w:r>
    </w:p>
    <w:p w:rsidR="006F118F" w:rsidRPr="006F118F" w:rsidRDefault="006F118F" w:rsidP="006F118F">
      <w:pPr>
        <w:spacing w:before="100" w:beforeAutospacing="1" w:after="100" w:afterAutospacing="1"/>
      </w:pPr>
      <w:r w:rsidRPr="006F118F">
        <w:t xml:space="preserve">"The </w:t>
      </w:r>
      <w:r w:rsidRPr="006F118F">
        <w:rPr>
          <w:b/>
        </w:rPr>
        <w:t>trend</w:t>
      </w:r>
      <w:r w:rsidRPr="006F118F">
        <w:t xml:space="preserve"> in language education is to give students tests many times a year," said Trevor, City College president. "In the 1990s, we only gave tests once a year."</w:t>
      </w:r>
    </w:p>
    <w:p w:rsidR="00AA4540" w:rsidRDefault="006F118F" w:rsidP="006F118F">
      <w:pPr>
        <w:spacing w:before="100" w:beforeAutospacing="1" w:after="100" w:afterAutospacing="1"/>
      </w:pPr>
      <w:r w:rsidRPr="006F118F">
        <w:t xml:space="preserve">The tests help the college </w:t>
      </w:r>
      <w:r w:rsidRPr="006F118F">
        <w:rPr>
          <w:b/>
        </w:rPr>
        <w:t>figure out</w:t>
      </w:r>
      <w:r w:rsidRPr="006F118F">
        <w:t xml:space="preserve"> which students need special language classes, he said.</w:t>
      </w:r>
      <w:r w:rsidR="00AA4540">
        <w:t xml:space="preserve"> </w:t>
      </w:r>
    </w:p>
    <w:p w:rsidR="00AA4540" w:rsidRDefault="006F118F" w:rsidP="006F118F">
      <w:pPr>
        <w:spacing w:before="100" w:beforeAutospacing="1" w:after="100" w:afterAutospacing="1"/>
      </w:pPr>
      <w:r w:rsidRPr="006F118F">
        <w:t>"If the student passes the test, he can continue in his regular classes." But what happens if the student doesn't pass? What if the student fails?</w:t>
      </w:r>
      <w:r w:rsidR="00AA4540">
        <w:t xml:space="preserve"> </w:t>
      </w:r>
    </w:p>
    <w:p w:rsidR="006F118F" w:rsidRPr="006F118F" w:rsidRDefault="006F118F" w:rsidP="006F118F">
      <w:pPr>
        <w:spacing w:before="100" w:beforeAutospacing="1" w:after="100" w:afterAutospacing="1"/>
      </w:pPr>
      <w:r w:rsidRPr="006F118F">
        <w:t xml:space="preserve">"If the student </w:t>
      </w:r>
      <w:r w:rsidRPr="00AA4540">
        <w:rPr>
          <w:b/>
          <w:highlight w:val="yellow"/>
          <w:u w:val="single"/>
        </w:rPr>
        <w:t>fails</w:t>
      </w:r>
      <w:r w:rsidR="00AA4540" w:rsidRPr="00AA4540">
        <w:rPr>
          <w:b/>
          <w:highlight w:val="yellow"/>
          <w:u w:val="single"/>
        </w:rPr>
        <w:t xml:space="preserve"> the grade</w:t>
      </w:r>
      <w:r w:rsidRPr="006F118F">
        <w:t>, there are special classes that can help," Burke said. "Or, sometimes, he can take the test again."</w:t>
      </w:r>
    </w:p>
    <w:p w:rsidR="000C5E20" w:rsidRPr="000C5E20" w:rsidRDefault="000C5E20" w:rsidP="000C5E20">
      <w:pPr>
        <w:pStyle w:val="Heading2"/>
      </w:pPr>
      <w:r w:rsidRPr="000C5E20">
        <w:t>Talking about what's typical</w:t>
      </w:r>
    </w:p>
    <w:p w:rsidR="000C5E20" w:rsidRPr="000C5E20" w:rsidRDefault="000C5E20" w:rsidP="000C5E20">
      <w:r w:rsidRPr="000C5E20">
        <w:t> </w:t>
      </w:r>
    </w:p>
    <w:tbl>
      <w:tblPr>
        <w:tblW w:w="5276" w:type="pct"/>
        <w:tblCellSpacing w:w="0" w:type="dxa"/>
        <w:tblCellMar>
          <w:left w:w="0" w:type="dxa"/>
          <w:right w:w="0" w:type="dxa"/>
        </w:tblCellMar>
        <w:tblLook w:val="04A0" w:firstRow="1" w:lastRow="0" w:firstColumn="1" w:lastColumn="0" w:noHBand="0" w:noVBand="1"/>
      </w:tblPr>
      <w:tblGrid>
        <w:gridCol w:w="20"/>
        <w:gridCol w:w="5237"/>
        <w:gridCol w:w="4741"/>
      </w:tblGrid>
      <w:tr w:rsidR="000C5E20" w:rsidRPr="000C5E20" w:rsidTr="00D54C54">
        <w:trPr>
          <w:tblCellSpacing w:w="0" w:type="dxa"/>
        </w:trPr>
        <w:tc>
          <w:tcPr>
            <w:tcW w:w="4988" w:type="pct"/>
            <w:gridSpan w:val="3"/>
            <w:vAlign w:val="center"/>
            <w:hideMark/>
          </w:tcPr>
          <w:p w:rsidR="000C5E20" w:rsidRPr="000C5E20" w:rsidRDefault="000C5E20" w:rsidP="000C5E20">
            <w:r w:rsidRPr="000C5E20">
              <w:lastRenderedPageBreak/>
              <w:t xml:space="preserve">You can use the following expressions to talk about what's typical. If the expression refers to a noun, use the preposition </w:t>
            </w:r>
            <w:r w:rsidRPr="000C5E20">
              <w:rPr>
                <w:b/>
                <w:bCs/>
              </w:rPr>
              <w:t>for</w:t>
            </w:r>
            <w:r w:rsidRPr="000C5E20">
              <w:t xml:space="preserve">; if the expression refers to a verb, use </w:t>
            </w:r>
            <w:r w:rsidRPr="000C5E20">
              <w:rPr>
                <w:b/>
                <w:bCs/>
              </w:rPr>
              <w:t>to</w:t>
            </w:r>
            <w:r w:rsidRPr="000C5E20">
              <w:t>.</w:t>
            </w:r>
          </w:p>
        </w:tc>
      </w:tr>
      <w:tr w:rsidR="000C5E20" w:rsidRPr="000C5E20" w:rsidTr="00D54C54">
        <w:trPr>
          <w:tblCellSpacing w:w="0" w:type="dxa"/>
        </w:trPr>
        <w:tc>
          <w:tcPr>
            <w:tcW w:w="2623" w:type="pct"/>
            <w:gridSpan w:val="2"/>
            <w:vAlign w:val="center"/>
            <w:hideMark/>
          </w:tcPr>
          <w:p w:rsidR="000C5E20" w:rsidRPr="000C5E20" w:rsidRDefault="000C5E20" w:rsidP="000C5E20">
            <w:r w:rsidRPr="000C5E20">
              <w:t> </w:t>
            </w:r>
          </w:p>
        </w:tc>
        <w:tc>
          <w:tcPr>
            <w:tcW w:w="0" w:type="auto"/>
            <w:vAlign w:val="center"/>
            <w:hideMark/>
          </w:tcPr>
          <w:p w:rsidR="000C5E20" w:rsidRPr="000C5E20" w:rsidRDefault="000C5E20" w:rsidP="000C5E20">
            <w:r w:rsidRPr="000C5E20">
              <w:t> </w:t>
            </w:r>
          </w:p>
        </w:tc>
      </w:tr>
      <w:tr w:rsidR="000C5E20" w:rsidRPr="000C5E20" w:rsidTr="00D54C54">
        <w:trPr>
          <w:tblCellSpacing w:w="0" w:type="dxa"/>
        </w:trPr>
        <w:tc>
          <w:tcPr>
            <w:tcW w:w="10" w:type="pct"/>
            <w:vAlign w:val="center"/>
            <w:hideMark/>
          </w:tcPr>
          <w:p w:rsidR="000C5E20" w:rsidRPr="000C5E20" w:rsidRDefault="000C5E20" w:rsidP="000C5E20"/>
        </w:tc>
        <w:tc>
          <w:tcPr>
            <w:tcW w:w="2613" w:type="pct"/>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r w:rsidR="000C5E20" w:rsidRPr="000C5E20" w:rsidTr="00D54C54">
        <w:trPr>
          <w:tblCellSpacing w:w="0" w:type="dxa"/>
        </w:trPr>
        <w:tc>
          <w:tcPr>
            <w:tcW w:w="10" w:type="pct"/>
            <w:vAlign w:val="center"/>
            <w:hideMark/>
          </w:tcPr>
          <w:p w:rsidR="000C5E20" w:rsidRPr="000C5E20" w:rsidRDefault="000C5E20" w:rsidP="000C5E20"/>
        </w:tc>
        <w:tc>
          <w:tcPr>
            <w:tcW w:w="2613" w:type="pct"/>
            <w:vAlign w:val="center"/>
            <w:hideMark/>
          </w:tcPr>
          <w:p w:rsidR="000C5E20" w:rsidRPr="000C5E20" w:rsidRDefault="000C5E20" w:rsidP="009D3A4F">
            <w:r w:rsidRPr="000C5E20">
              <w:rPr>
                <w:i/>
                <w:iCs/>
              </w:rPr>
              <w:t xml:space="preserve">It's </w:t>
            </w:r>
            <w:r w:rsidRPr="000C5E20">
              <w:rPr>
                <w:b/>
                <w:bCs/>
                <w:i/>
                <w:iCs/>
              </w:rPr>
              <w:t>common for</w:t>
            </w:r>
            <w:r w:rsidRPr="000C5E20">
              <w:rPr>
                <w:i/>
                <w:iCs/>
              </w:rPr>
              <w:t xml:space="preserve"> older people to go back to school. </w:t>
            </w:r>
          </w:p>
        </w:tc>
        <w:tc>
          <w:tcPr>
            <w:tcW w:w="0" w:type="auto"/>
            <w:vAlign w:val="center"/>
            <w:hideMark/>
          </w:tcPr>
          <w:p w:rsidR="000C5E20" w:rsidRPr="000C5E20" w:rsidRDefault="000C5E20" w:rsidP="000C5E20"/>
        </w:tc>
      </w:tr>
      <w:tr w:rsidR="000C5E20" w:rsidRPr="000C5E20" w:rsidTr="00D54C54">
        <w:trPr>
          <w:tblCellSpacing w:w="0" w:type="dxa"/>
        </w:trPr>
        <w:tc>
          <w:tcPr>
            <w:tcW w:w="10" w:type="pct"/>
            <w:vAlign w:val="center"/>
            <w:hideMark/>
          </w:tcPr>
          <w:p w:rsidR="000C5E20" w:rsidRPr="000C5E20" w:rsidRDefault="000C5E20" w:rsidP="000C5E20"/>
        </w:tc>
        <w:tc>
          <w:tcPr>
            <w:tcW w:w="2613" w:type="pct"/>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bl>
    <w:p w:rsidR="000C5E20" w:rsidRPr="000C5E20" w:rsidRDefault="000C5E20" w:rsidP="000C5E20">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9444"/>
        <w:gridCol w:w="15"/>
      </w:tblGrid>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r w:rsidRPr="000C5E20">
              <w:rPr>
                <w:i/>
                <w:iCs/>
              </w:rPr>
              <w:t xml:space="preserve">It's pretty </w:t>
            </w:r>
            <w:r w:rsidRPr="000C5E20">
              <w:rPr>
                <w:b/>
                <w:bCs/>
                <w:i/>
                <w:iCs/>
              </w:rPr>
              <w:t>normal to</w:t>
            </w:r>
            <w:r w:rsidRPr="000C5E20">
              <w:rPr>
                <w:i/>
                <w:iCs/>
              </w:rPr>
              <w:t xml:space="preserve"> start college at 18. </w:t>
            </w:r>
          </w:p>
        </w:tc>
        <w:tc>
          <w:tcPr>
            <w:tcW w:w="0" w:type="auto"/>
            <w:vAlign w:val="center"/>
            <w:hideMark/>
          </w:tcPr>
          <w:p w:rsidR="000C5E20" w:rsidRPr="000C5E20" w:rsidRDefault="000C5E20" w:rsidP="000C5E20"/>
        </w:tc>
      </w:tr>
      <w:tr w:rsidR="000C5E20" w:rsidRPr="000C5E20" w:rsidTr="000C5E20">
        <w:trPr>
          <w:tblCellSpacing w:w="0" w:type="dxa"/>
        </w:trPr>
        <w:tc>
          <w:tcPr>
            <w:tcW w:w="0" w:type="auto"/>
            <w:gridSpan w:val="3"/>
            <w:vAlign w:val="center"/>
            <w:hideMark/>
          </w:tcPr>
          <w:p w:rsidR="000C5E20" w:rsidRPr="000C5E20" w:rsidRDefault="000C5E20" w:rsidP="000C5E20">
            <w:r w:rsidRPr="000C5E20">
              <w:br/>
              <w:t xml:space="preserve">You can </w:t>
            </w:r>
            <w:r w:rsidRPr="009F6D22">
              <w:rPr>
                <w:b/>
                <w:highlight w:val="yellow"/>
                <w:u w:val="single"/>
              </w:rPr>
              <w:t>add emphasis</w:t>
            </w:r>
            <w:r w:rsidRPr="000C5E20">
              <w:t xml:space="preserve"> to your statement by using </w:t>
            </w:r>
            <w:r w:rsidRPr="009F6D22">
              <w:rPr>
                <w:b/>
                <w:highlight w:val="yellow"/>
                <w:u w:val="single"/>
              </w:rPr>
              <w:t>a double negative</w:t>
            </w:r>
            <w:r w:rsidRPr="000C5E20">
              <w:t>.</w:t>
            </w:r>
            <w:r w:rsidRPr="000C5E20">
              <w:br/>
              <w:t> </w:t>
            </w:r>
          </w:p>
        </w:tc>
      </w:tr>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bl>
    <w:p w:rsidR="000C5E20" w:rsidRPr="000C5E20" w:rsidRDefault="000C5E20" w:rsidP="000C5E20">
      <w:pPr>
        <w:rPr>
          <w:vanish/>
        </w:rPr>
      </w:pPr>
    </w:p>
    <w:tbl>
      <w:tblPr>
        <w:tblW w:w="5000" w:type="pct"/>
        <w:tblCellSpacing w:w="0" w:type="dxa"/>
        <w:tblCellMar>
          <w:left w:w="0" w:type="dxa"/>
          <w:right w:w="0" w:type="dxa"/>
        </w:tblCellMar>
        <w:tblLook w:val="04A0" w:firstRow="1" w:lastRow="0" w:firstColumn="1" w:lastColumn="0" w:noHBand="0" w:noVBand="1"/>
      </w:tblPr>
      <w:tblGrid>
        <w:gridCol w:w="13"/>
        <w:gridCol w:w="9450"/>
        <w:gridCol w:w="12"/>
      </w:tblGrid>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r w:rsidRPr="000C5E20">
              <w:rPr>
                <w:i/>
                <w:iCs/>
              </w:rPr>
              <w:t xml:space="preserve">It's </w:t>
            </w:r>
            <w:r w:rsidRPr="000C5E20">
              <w:rPr>
                <w:b/>
                <w:bCs/>
                <w:i/>
                <w:iCs/>
              </w:rPr>
              <w:t>not uncommon for</w:t>
            </w:r>
            <w:r w:rsidRPr="000C5E20">
              <w:rPr>
                <w:i/>
                <w:iCs/>
              </w:rPr>
              <w:t xml:space="preserve"> classes to start at 2 p.m.</w:t>
            </w:r>
          </w:p>
        </w:tc>
        <w:tc>
          <w:tcPr>
            <w:tcW w:w="0" w:type="auto"/>
            <w:vAlign w:val="center"/>
            <w:hideMark/>
          </w:tcPr>
          <w:p w:rsidR="000C5E20" w:rsidRPr="000C5E20" w:rsidRDefault="000C5E20" w:rsidP="000C5E20"/>
        </w:tc>
      </w:tr>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bl>
    <w:p w:rsidR="000C5E20" w:rsidRPr="000C5E20" w:rsidRDefault="000C5E20" w:rsidP="000C5E20">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r w:rsidRPr="000C5E20">
              <w:rPr>
                <w:i/>
                <w:iCs/>
              </w:rPr>
              <w:t xml:space="preserve">It's </w:t>
            </w:r>
            <w:r w:rsidRPr="000C5E20">
              <w:rPr>
                <w:b/>
                <w:bCs/>
                <w:i/>
                <w:iCs/>
              </w:rPr>
              <w:t>not unusual to</w:t>
            </w:r>
            <w:r w:rsidRPr="000C5E20">
              <w:rPr>
                <w:i/>
                <w:iCs/>
              </w:rPr>
              <w:t xml:space="preserve"> study all night before a test.</w:t>
            </w:r>
          </w:p>
        </w:tc>
        <w:tc>
          <w:tcPr>
            <w:tcW w:w="0" w:type="auto"/>
            <w:vAlign w:val="center"/>
            <w:hideMark/>
          </w:tcPr>
          <w:p w:rsidR="000C5E20" w:rsidRPr="000C5E20" w:rsidRDefault="000C5E20" w:rsidP="000C5E20"/>
        </w:tc>
      </w:tr>
      <w:tr w:rsidR="000C5E20" w:rsidRPr="000C5E20" w:rsidTr="000C5E20">
        <w:trPr>
          <w:tblCellSpacing w:w="0" w:type="dxa"/>
        </w:trPr>
        <w:tc>
          <w:tcPr>
            <w:tcW w:w="0" w:type="auto"/>
            <w:gridSpan w:val="3"/>
            <w:vAlign w:val="center"/>
            <w:hideMark/>
          </w:tcPr>
          <w:p w:rsidR="000C5E20" w:rsidRPr="000C5E20" w:rsidRDefault="000C5E20" w:rsidP="000C5E20"/>
        </w:tc>
      </w:tr>
    </w:tbl>
    <w:p w:rsidR="000C5E20" w:rsidRPr="000C5E20" w:rsidRDefault="000C5E20" w:rsidP="000C5E20"/>
    <w:p w:rsidR="00E3291E" w:rsidRDefault="00E41509" w:rsidP="00DE0F38">
      <w:r w:rsidRPr="00E41509">
        <w:rPr>
          <w:b/>
          <w:u w:val="single"/>
        </w:rPr>
        <w:t>It's not surprising</w:t>
      </w:r>
      <w:r>
        <w:t xml:space="preserve"> that college costs are rising.</w:t>
      </w:r>
    </w:p>
    <w:p w:rsidR="00226DFB" w:rsidRDefault="00226DFB" w:rsidP="00DE0F38">
      <w:r w:rsidRPr="00226DFB">
        <w:rPr>
          <w:b/>
          <w:u w:val="single"/>
        </w:rPr>
        <w:t>It's the usual story</w:t>
      </w:r>
      <w:r>
        <w:t xml:space="preserve"> - work all day, study all night.</w:t>
      </w:r>
    </w:p>
    <w:p w:rsidR="00CC0235" w:rsidRDefault="00CC0235" w:rsidP="00DE0F38">
      <w:r w:rsidRPr="00A562EF">
        <w:rPr>
          <w:b/>
          <w:u w:val="single"/>
        </w:rPr>
        <w:t>It's pretty normal to</w:t>
      </w:r>
      <w:r>
        <w:t xml:space="preserve"> study all night before a test</w:t>
      </w:r>
      <w:r w:rsidR="00FB7D60">
        <w:t xml:space="preserve">, or even just before </w:t>
      </w:r>
      <w:r w:rsidR="00FB7D60" w:rsidRPr="00FB7D60">
        <w:rPr>
          <w:b/>
          <w:color w:val="FF0000"/>
          <w:highlight w:val="yellow"/>
          <w:u w:val="single"/>
        </w:rPr>
        <w:t>mocks</w:t>
      </w:r>
      <w:r w:rsidR="00FB7D60" w:rsidRPr="00FB7D60">
        <w:rPr>
          <w:rFonts w:ascii="SimSun" w:eastAsia="SimSun" w:hAnsi="SimSun" w:cs="SimSun" w:hint="eastAsia"/>
          <w:b/>
          <w:color w:val="FF0000"/>
          <w:highlight w:val="yellow"/>
          <w:u w:val="single"/>
        </w:rPr>
        <w:t>模拟考试</w:t>
      </w:r>
      <w:r w:rsidR="00FB7D60">
        <w:t>.</w:t>
      </w:r>
    </w:p>
    <w:p w:rsidR="0060557B" w:rsidRDefault="0060557B" w:rsidP="0060557B">
      <w:r w:rsidRPr="00E0378B">
        <w:rPr>
          <w:b/>
          <w:u w:val="single"/>
        </w:rPr>
        <w:t>It's common</w:t>
      </w:r>
      <w:r>
        <w:t xml:space="preserve"> to go back to school when you're older.</w:t>
      </w:r>
    </w:p>
    <w:p w:rsidR="00A562EF" w:rsidRPr="00342E8D" w:rsidRDefault="00A562EF" w:rsidP="00DE0F38">
      <w:r w:rsidRPr="006140FD">
        <w:rPr>
          <w:b/>
          <w:u w:val="single"/>
        </w:rPr>
        <w:t>It's not unusual</w:t>
      </w:r>
      <w:r>
        <w:t xml:space="preserve"> for wealthy children to go to college.</w:t>
      </w:r>
      <w:r w:rsidR="00E0378B">
        <w:rPr>
          <w:rFonts w:hint="eastAsia"/>
        </w:rPr>
        <w:t xml:space="preserve">   //</w:t>
      </w:r>
      <w:r w:rsidR="00E0378B" w:rsidRPr="00E0378B">
        <w:rPr>
          <w:b/>
          <w:highlight w:val="yellow"/>
          <w:u w:val="single"/>
        </w:rPr>
        <w:t xml:space="preserve"> </w:t>
      </w:r>
      <w:r w:rsidR="00E0378B" w:rsidRPr="009F6D22">
        <w:rPr>
          <w:b/>
          <w:highlight w:val="yellow"/>
          <w:u w:val="single"/>
        </w:rPr>
        <w:t>a double negativ</w:t>
      </w:r>
      <w:r w:rsidR="00342E8D">
        <w:rPr>
          <w:b/>
          <w:highlight w:val="yellow"/>
          <w:u w:val="single"/>
        </w:rPr>
        <w:t xml:space="preserve">e for </w:t>
      </w:r>
      <w:r w:rsidR="00342E8D" w:rsidRPr="009F6D22">
        <w:rPr>
          <w:b/>
          <w:highlight w:val="yellow"/>
          <w:u w:val="single"/>
        </w:rPr>
        <w:t>emphasis</w:t>
      </w:r>
    </w:p>
    <w:p w:rsidR="00E0378B" w:rsidRPr="00E0378B" w:rsidRDefault="00E0378B" w:rsidP="00DE0F38">
      <w:pPr>
        <w:rPr>
          <w:b/>
        </w:rPr>
      </w:pPr>
      <w:r w:rsidRPr="00E0378B">
        <w:rPr>
          <w:b/>
          <w:u w:val="single"/>
        </w:rPr>
        <w:t>It's not uncommon</w:t>
      </w:r>
      <w:r>
        <w:t xml:space="preserve"> for classes to start at 9 a.m.</w:t>
      </w:r>
      <w:r>
        <w:rPr>
          <w:rFonts w:hint="eastAsia"/>
        </w:rPr>
        <w:t xml:space="preserve">    //</w:t>
      </w:r>
      <w:r w:rsidRPr="00E0378B">
        <w:rPr>
          <w:b/>
          <w:highlight w:val="yellow"/>
          <w:u w:val="single"/>
        </w:rPr>
        <w:t xml:space="preserve"> </w:t>
      </w:r>
      <w:r w:rsidRPr="009F6D22">
        <w:rPr>
          <w:b/>
          <w:highlight w:val="yellow"/>
          <w:u w:val="single"/>
        </w:rPr>
        <w:t>a double negative</w:t>
      </w:r>
      <w:r w:rsidR="00342E8D">
        <w:rPr>
          <w:b/>
          <w:highlight w:val="yellow"/>
          <w:u w:val="single"/>
        </w:rPr>
        <w:t xml:space="preserve"> for </w:t>
      </w:r>
      <w:r w:rsidR="00342E8D" w:rsidRPr="009F6D22">
        <w:rPr>
          <w:b/>
          <w:highlight w:val="yellow"/>
          <w:u w:val="single"/>
        </w:rPr>
        <w:t>emphasis</w:t>
      </w:r>
    </w:p>
    <w:p w:rsidR="00E3291E" w:rsidRDefault="00E3291E" w:rsidP="00DE0F38"/>
    <w:p w:rsidR="00E3291E" w:rsidRDefault="00E3291E" w:rsidP="00DE0F38"/>
    <w:p w:rsidR="00257AB3" w:rsidRPr="00257AB3" w:rsidRDefault="00257AB3" w:rsidP="00CF44EA">
      <w:pPr>
        <w:pStyle w:val="Heading2"/>
        <w:rPr>
          <w:u w:val="single"/>
        </w:rPr>
      </w:pPr>
      <w:r w:rsidRPr="00CF44EA">
        <w:rPr>
          <w:u w:val="single"/>
        </w:rPr>
        <w:t>Take a stand on an issue</w:t>
      </w:r>
      <w:r w:rsidR="00CF44EA" w:rsidRPr="00CF44EA">
        <w:rPr>
          <w:u w:val="single"/>
        </w:rPr>
        <w:t>表态</w:t>
      </w:r>
      <w:r w:rsidR="00CF44EA" w:rsidRPr="00CF44EA">
        <w:rPr>
          <w:rFonts w:hint="eastAsia"/>
          <w:u w:val="single"/>
        </w:rPr>
        <w:t>;</w:t>
      </w:r>
      <w:r w:rsidR="00CF44EA" w:rsidRPr="00CF44EA">
        <w:rPr>
          <w:u w:val="single"/>
        </w:rPr>
        <w:t xml:space="preserve"> </w:t>
      </w:r>
      <w:r w:rsidR="00CF44EA" w:rsidRPr="00CF44EA">
        <w:rPr>
          <w:u w:val="single"/>
        </w:rPr>
        <w:t>表明立场</w:t>
      </w:r>
      <w:r w:rsidR="00CF44EA" w:rsidRPr="00CF44EA">
        <w:rPr>
          <w:rFonts w:hint="eastAsia"/>
          <w:u w:val="single"/>
        </w:rPr>
        <w:t>/</w:t>
      </w:r>
      <w:r w:rsidR="00CF44EA" w:rsidRPr="00CF44EA">
        <w:rPr>
          <w:rFonts w:hint="eastAsia"/>
          <w:u w:val="single"/>
        </w:rPr>
        <w:t>态度</w:t>
      </w:r>
    </w:p>
    <w:p w:rsidR="00E3291E" w:rsidRDefault="00E3291E" w:rsidP="00DE0F38"/>
    <w:tbl>
      <w:tblPr>
        <w:tblStyle w:val="TableGrid"/>
        <w:tblW w:w="0" w:type="auto"/>
        <w:tblLook w:val="04A0" w:firstRow="1" w:lastRow="0" w:firstColumn="1" w:lastColumn="0" w:noHBand="0" w:noVBand="1"/>
      </w:tblPr>
      <w:tblGrid>
        <w:gridCol w:w="9465"/>
      </w:tblGrid>
      <w:tr w:rsidR="00CF44EA" w:rsidRPr="00CF44EA" w:rsidTr="00CF44EA">
        <w:tc>
          <w:tcPr>
            <w:tcW w:w="9465" w:type="dxa"/>
          </w:tcPr>
          <w:p w:rsidR="00CF44EA" w:rsidRPr="00AD6BA0" w:rsidRDefault="00CF44EA" w:rsidP="00CF44EA">
            <w:pPr>
              <w:rPr>
                <w:b/>
                <w:color w:val="FF0000"/>
                <w:u w:val="single"/>
              </w:rPr>
            </w:pPr>
            <w:bookmarkStart w:id="6" w:name="_Hlk520213294"/>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表明立场</w:t>
            </w:r>
            <w:r w:rsidRPr="00AD6BA0">
              <w:rPr>
                <w:rFonts w:hint="eastAsia"/>
                <w:b/>
                <w:color w:val="FF0000"/>
                <w:highlight w:val="yellow"/>
                <w:u w:val="single"/>
              </w:rPr>
              <w:t>/态度:</w:t>
            </w:r>
            <w:r w:rsidRPr="00AD6BA0">
              <w:rPr>
                <w:b/>
                <w:color w:val="FF0000"/>
                <w:highlight w:val="yellow"/>
                <w:u w:val="single"/>
              </w:rPr>
              <w:t xml:space="preserve">  take a stand; take a stand on </w:t>
            </w:r>
            <w:proofErr w:type="spellStart"/>
            <w:r w:rsidRPr="00AD6BA0">
              <w:rPr>
                <w:b/>
                <w:color w:val="FF0000"/>
                <w:highlight w:val="yellow"/>
                <w:u w:val="single"/>
              </w:rPr>
              <w:t>sth</w:t>
            </w:r>
            <w:proofErr w:type="spellEnd"/>
            <w:r w:rsidRPr="00AD6BA0">
              <w:rPr>
                <w:b/>
                <w:color w:val="FF0000"/>
                <w:highlight w:val="yellow"/>
                <w:u w:val="single"/>
              </w:rPr>
              <w:t>]</w:t>
            </w:r>
          </w:p>
          <w:p w:rsidR="00CF44EA" w:rsidRPr="00CF44EA" w:rsidRDefault="00CF44EA" w:rsidP="00CF44EA">
            <w:r>
              <w:t xml:space="preserve">e.g. </w:t>
            </w:r>
            <w:r w:rsidRPr="00CF44EA">
              <w:t>Then you will think it useless to express an opinion, to </w:t>
            </w:r>
            <w:r w:rsidRPr="005E2189">
              <w:rPr>
                <w:b/>
                <w:color w:val="FF0000"/>
                <w:highlight w:val="yellow"/>
                <w:u w:val="single"/>
              </w:rPr>
              <w:t>take a stand</w:t>
            </w:r>
            <w:r w:rsidRPr="005E2189">
              <w:rPr>
                <w:rFonts w:hint="eastAsia"/>
                <w:b/>
                <w:color w:val="FF0000"/>
                <w:highlight w:val="yellow"/>
                <w:u w:val="single"/>
              </w:rPr>
              <w:t>表达立场</w:t>
            </w:r>
            <w:r w:rsidRPr="00CF44EA">
              <w:t>, to make an impression; thenoises you have renounced increase the anxiety of your soul. </w:t>
            </w:r>
          </w:p>
          <w:p w:rsidR="00CF44EA" w:rsidRDefault="00CF44EA" w:rsidP="00CF44EA">
            <w:r w:rsidRPr="00CF44EA">
              <w:rPr>
                <w:rFonts w:hint="eastAsia"/>
              </w:rPr>
              <w:t>于是你将发现，陈述观点，表达立场，描绘想法都变得毫无价值；你宣布放弃的声音只是徒然增加灵魂的焦虑</w:t>
            </w:r>
            <w:r w:rsidRPr="00CF44EA">
              <w:t>。</w:t>
            </w:r>
          </w:p>
          <w:p w:rsidR="00BE0604" w:rsidRDefault="00BE0604" w:rsidP="00CF44EA"/>
          <w:p w:rsidR="00BE0604" w:rsidRDefault="00BE0604" w:rsidP="00BE0604">
            <w:pPr>
              <w:rPr>
                <w:b/>
                <w:color w:val="FF0000"/>
                <w:highlight w:val="yellow"/>
                <w:u w:val="single"/>
              </w:rPr>
            </w:pPr>
          </w:p>
          <w:p w:rsidR="00424B11" w:rsidRPr="00424B11" w:rsidRDefault="00424B11" w:rsidP="00BE0604">
            <w:r>
              <w:rPr>
                <w:rFonts w:hint="eastAsia"/>
              </w:rPr>
              <w:t>W</w:t>
            </w:r>
            <w:r>
              <w:t xml:space="preserve">ays to </w:t>
            </w:r>
            <w:r w:rsidRPr="00424B11">
              <w:rPr>
                <w:b/>
                <w:color w:val="FF0000"/>
                <w:highlight w:val="yellow"/>
                <w:u w:val="single"/>
              </w:rPr>
              <w:t>take a stand</w:t>
            </w:r>
            <w:r>
              <w:t xml:space="preserve"> on an issue:</w:t>
            </w:r>
          </w:p>
          <w:p w:rsidR="00BE0604" w:rsidRDefault="00BE0604" w:rsidP="00BE0604">
            <w:pPr>
              <w:pStyle w:val="ListParagraph"/>
              <w:numPr>
                <w:ilvl w:val="0"/>
                <w:numId w:val="32"/>
              </w:numPr>
            </w:pPr>
            <w:r>
              <w:rPr>
                <w:rFonts w:hint="eastAsia"/>
              </w:rPr>
              <w:t>表示赞同，支撑</w:t>
            </w:r>
          </w:p>
          <w:p w:rsidR="00BE0604" w:rsidRDefault="00BE0604" w:rsidP="00BE0604">
            <w:pPr>
              <w:pStyle w:val="ListParagraph"/>
              <w:numPr>
                <w:ilvl w:val="0"/>
                <w:numId w:val="32"/>
              </w:numPr>
              <w:ind w:left="1169"/>
            </w:pPr>
            <w:r w:rsidRPr="003503C1">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t>I support it.</w:t>
            </w:r>
          </w:p>
          <w:p w:rsidR="00BE0604" w:rsidRDefault="00BE0604" w:rsidP="00BE0604">
            <w:pPr>
              <w:pStyle w:val="ListParagraph"/>
              <w:numPr>
                <w:ilvl w:val="0"/>
                <w:numId w:val="32"/>
              </w:numPr>
              <w:ind w:left="1169"/>
            </w:pPr>
            <w:r>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Default="00BE0604" w:rsidP="00BE0604">
            <w:pPr>
              <w:pStyle w:val="ListParagraph"/>
              <w:numPr>
                <w:ilvl w:val="0"/>
                <w:numId w:val="32"/>
              </w:numPr>
              <w:ind w:left="1169"/>
            </w:pPr>
            <w:r>
              <w:t xml:space="preserve">I’m a </w:t>
            </w:r>
            <w:r w:rsidRPr="007B4C2E">
              <w:rPr>
                <w:b/>
                <w:color w:val="FF0000"/>
                <w:highlight w:val="yellow"/>
              </w:rPr>
              <w:t>proponent</w:t>
            </w:r>
            <w:r w:rsidRPr="007B4C2E">
              <w:rPr>
                <w:color w:val="FF0000"/>
              </w:rPr>
              <w:t xml:space="preserve"> </w:t>
            </w:r>
            <w:r>
              <w:t xml:space="preserve">for that. </w:t>
            </w:r>
            <w:r w:rsidRPr="003503C1">
              <w:t>If you are a </w:t>
            </w:r>
            <w:r w:rsidRPr="004A4C7C">
              <w:rPr>
                <w:b/>
                <w:highlight w:val="yellow"/>
              </w:rPr>
              <w:t>proponent</w:t>
            </w:r>
            <w:r w:rsidRPr="003503C1">
              <w:t> of a particular idea or course of action, you actively support it. (某观念或行为的) 支持</w:t>
            </w:r>
            <w:r w:rsidRPr="003503C1">
              <w:rPr>
                <w:rFonts w:hint="eastAsia"/>
              </w:rPr>
              <w:t>者</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Default="00BE0604" w:rsidP="00BE0604">
            <w:pPr>
              <w:pStyle w:val="ListParagraph"/>
              <w:numPr>
                <w:ilvl w:val="0"/>
                <w:numId w:val="32"/>
              </w:numPr>
              <w:ind w:left="1169"/>
            </w:pPr>
            <w:r>
              <w:t xml:space="preserve">I’m going </w:t>
            </w:r>
            <w:r w:rsidRPr="00C741EF">
              <w:rPr>
                <w:b/>
                <w:highlight w:val="yellow"/>
              </w:rPr>
              <w:t>against</w:t>
            </w:r>
            <w:r>
              <w:t xml:space="preserve"> that; I’m totally </w:t>
            </w:r>
            <w:r w:rsidRPr="00C741EF">
              <w:rPr>
                <w:b/>
                <w:highlight w:val="yellow"/>
              </w:rPr>
              <w:t>against</w:t>
            </w:r>
            <w:r>
              <w:t xml:space="preserve"> that</w:t>
            </w:r>
          </w:p>
          <w:p w:rsidR="00BE0604" w:rsidRDefault="00BE0604" w:rsidP="00BE0604">
            <w:pPr>
              <w:pStyle w:val="ListParagraph"/>
              <w:numPr>
                <w:ilvl w:val="0"/>
                <w:numId w:val="32"/>
              </w:numPr>
              <w:ind w:left="1169"/>
            </w:pPr>
            <w:r>
              <w:t xml:space="preserve">I’m an </w:t>
            </w:r>
            <w:r w:rsidRPr="003B5195">
              <w:rPr>
                <w:b/>
                <w:highlight w:val="yellow"/>
              </w:rPr>
              <w:t>opponent</w:t>
            </w:r>
            <w:r>
              <w:t xml:space="preserve"> for that.</w:t>
            </w:r>
          </w:p>
          <w:p w:rsidR="00BE0604" w:rsidRDefault="00BE0604" w:rsidP="00BE0604">
            <w:pPr>
              <w:pStyle w:val="ListParagraph"/>
              <w:numPr>
                <w:ilvl w:val="0"/>
                <w:numId w:val="32"/>
              </w:numPr>
              <w:ind w:left="1169"/>
            </w:pPr>
            <w:r>
              <w:t xml:space="preserve">I </w:t>
            </w:r>
            <w:r w:rsidRPr="00C741EF">
              <w:rPr>
                <w:b/>
                <w:highlight w:val="yellow"/>
                <w:u w:val="single"/>
              </w:rPr>
              <w:t>disagree with</w:t>
            </w:r>
            <w:r>
              <w:t xml:space="preserve"> it.</w:t>
            </w:r>
          </w:p>
          <w:p w:rsidR="00BE0604" w:rsidRDefault="00BE0604" w:rsidP="00BE0604">
            <w:pPr>
              <w:pStyle w:val="ListParagraph"/>
              <w:numPr>
                <w:ilvl w:val="0"/>
                <w:numId w:val="32"/>
              </w:numPr>
              <w:ind w:left="1169"/>
            </w:pPr>
            <w:r w:rsidRPr="003B5195">
              <w:rPr>
                <w:b/>
                <w:highlight w:val="yellow"/>
                <w:u w:val="single"/>
              </w:rPr>
              <w:t>I’m not for</w:t>
            </w:r>
            <w:r>
              <w:t xml:space="preserve"> that.</w:t>
            </w:r>
          </w:p>
          <w:p w:rsidR="00BE0604" w:rsidRPr="00BE0604" w:rsidRDefault="00BE0604" w:rsidP="00BE0604">
            <w:pPr>
              <w:pStyle w:val="ListParagraph"/>
              <w:numPr>
                <w:ilvl w:val="0"/>
                <w:numId w:val="32"/>
              </w:numPr>
              <w:ind w:left="1169"/>
            </w:pPr>
            <w:r>
              <w:rPr>
                <w:b/>
                <w:highlight w:val="yellow"/>
                <w:u w:val="single"/>
              </w:rPr>
              <w:t>That sounds good, but can I have some different thoughts?</w:t>
            </w:r>
          </w:p>
          <w:p w:rsidR="00BE0604" w:rsidRDefault="00BE0604" w:rsidP="00BE0604"/>
          <w:p w:rsidR="00BE0604" w:rsidRDefault="00BE0604" w:rsidP="00BE0604">
            <w:r>
              <w:t>Match the two halves of the sentences. </w:t>
            </w:r>
          </w:p>
          <w:p w:rsidR="00BE0604" w:rsidRPr="005A2F81" w:rsidRDefault="00BE0604" w:rsidP="00BE0604">
            <w:r>
              <w:rPr>
                <w:noProof/>
              </w:rPr>
              <w:lastRenderedPageBreak/>
              <w:drawing>
                <wp:inline distT="0" distB="0" distL="0" distR="0" wp14:anchorId="0A0292ED" wp14:editId="1FCB4579">
                  <wp:extent cx="3606445" cy="206082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BE0604" w:rsidRPr="00CF44EA" w:rsidRDefault="00BE0604" w:rsidP="00CF44EA"/>
          <w:p w:rsidR="00CF44EA" w:rsidRPr="00CF44EA" w:rsidRDefault="00CF44EA" w:rsidP="00CF44EA"/>
        </w:tc>
      </w:tr>
      <w:tr w:rsidR="007B4C2E" w:rsidRPr="00CF44EA" w:rsidTr="00CF44EA">
        <w:tc>
          <w:tcPr>
            <w:tcW w:w="9465" w:type="dxa"/>
          </w:tcPr>
          <w:p w:rsidR="007B4C2E" w:rsidRDefault="007B4C2E" w:rsidP="00A8374A">
            <w:pPr>
              <w:pStyle w:val="ListParagraph"/>
              <w:numPr>
                <w:ilvl w:val="0"/>
                <w:numId w:val="36"/>
              </w:numPr>
            </w:pPr>
            <w:r>
              <w:t xml:space="preserve">Propose </w:t>
            </w:r>
            <w:r>
              <w:sym w:font="Wingdings" w:char="F0E8"/>
            </w:r>
            <w:r>
              <w:t xml:space="preserve"> </w:t>
            </w:r>
            <w:r w:rsidRPr="003503C1">
              <w:t>(</w:t>
            </w:r>
            <w:r w:rsidRPr="00683ECF">
              <w:rPr>
                <w:b/>
                <w:highlight w:val="yellow"/>
              </w:rPr>
              <w:t>某观念或行为的) 支持</w:t>
            </w:r>
            <w:r w:rsidRPr="00683ECF">
              <w:rPr>
                <w:rFonts w:hint="eastAsia"/>
                <w:b/>
                <w:highlight w:val="yellow"/>
              </w:rPr>
              <w:t>者</w:t>
            </w:r>
            <w:r w:rsidRPr="00683ECF">
              <w:rPr>
                <w:b/>
                <w:highlight w:val="yellow"/>
              </w:rPr>
              <w:t>proponent:</w:t>
            </w:r>
            <w:r>
              <w:t xml:space="preserve"> </w:t>
            </w:r>
            <w:r w:rsidRPr="003503C1">
              <w:t>If you are a </w:t>
            </w:r>
            <w:r w:rsidRPr="00B74F0B">
              <w:rPr>
                <w:b/>
                <w:highlight w:val="yellow"/>
              </w:rPr>
              <w:t>proponent</w:t>
            </w:r>
            <w:r w:rsidRPr="003503C1">
              <w:t xml:space="preserve"> of a particular idea or course of action, you actively support it. </w:t>
            </w:r>
          </w:p>
          <w:p w:rsidR="00AE50D7" w:rsidRPr="00B74F0B" w:rsidRDefault="00AE50D7" w:rsidP="00A8374A">
            <w:pPr>
              <w:pStyle w:val="ListParagraph"/>
              <w:numPr>
                <w:ilvl w:val="0"/>
                <w:numId w:val="36"/>
              </w:numPr>
            </w:pPr>
            <w:r>
              <w:t>Oppose</w:t>
            </w:r>
            <w:r>
              <w:sym w:font="Wingdings" w:char="F0E8"/>
            </w:r>
            <w:r>
              <w:t xml:space="preserve"> </w:t>
            </w:r>
            <w:r w:rsidRPr="003503C1">
              <w:t>(</w:t>
            </w:r>
            <w:r w:rsidRPr="00BC4ECF">
              <w:rPr>
                <w:b/>
                <w:highlight w:val="yellow"/>
              </w:rPr>
              <w:t xml:space="preserve">某观念或行为的) </w:t>
            </w:r>
            <w:r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7B4C2E" w:rsidRPr="00AD6BA0" w:rsidRDefault="007B4C2E" w:rsidP="00CF44EA">
            <w:pPr>
              <w:rPr>
                <w:b/>
                <w:color w:val="FF0000"/>
                <w:highlight w:val="yellow"/>
                <w:u w:val="single"/>
              </w:rPr>
            </w:pPr>
          </w:p>
        </w:tc>
      </w:tr>
      <w:bookmarkEnd w:id="6"/>
    </w:tbl>
    <w:p w:rsidR="00CF44EA" w:rsidRDefault="00CF44EA" w:rsidP="00DE0F38"/>
    <w:p w:rsidR="00E3291E" w:rsidRDefault="00410C0D" w:rsidP="00410C0D">
      <w:pPr>
        <w:pStyle w:val="Heading2"/>
      </w:pPr>
      <w:r>
        <w:t>Education in the U.S.</w:t>
      </w:r>
      <w:r w:rsidR="0082455F">
        <w:t xml:space="preserve"> – </w:t>
      </w:r>
      <w:r w:rsidR="0082455F" w:rsidRPr="006D7770">
        <w:rPr>
          <w:b/>
          <w:color w:val="FF0000"/>
        </w:rPr>
        <w:t>taking your stand</w:t>
      </w:r>
      <w:r w:rsidR="00891369">
        <w:rPr>
          <w:rFonts w:hint="eastAsia"/>
        </w:rPr>
        <w:t>表明你的立场</w:t>
      </w:r>
      <w:r w:rsidR="00891369">
        <w:rPr>
          <w:rFonts w:hint="eastAsia"/>
        </w:rPr>
        <w:t>/</w:t>
      </w:r>
      <w:r w:rsidR="00891369">
        <w:rPr>
          <w:rFonts w:hint="eastAsia"/>
        </w:rPr>
        <w:t>态度</w:t>
      </w:r>
      <w:r w:rsidR="00891369">
        <w:rPr>
          <w:rFonts w:hint="eastAsia"/>
        </w:rPr>
        <w:t>/</w:t>
      </w:r>
      <w:r w:rsidR="00891369">
        <w:rPr>
          <w:rFonts w:hint="eastAsia"/>
        </w:rPr>
        <w:t>观点</w:t>
      </w:r>
    </w:p>
    <w:p w:rsidR="00F001CC" w:rsidRDefault="00410C0D" w:rsidP="002251B7">
      <w:r w:rsidRPr="002251B7">
        <w:t xml:space="preserve">I'm </w:t>
      </w:r>
      <w:r w:rsidRPr="002251B7">
        <w:rPr>
          <w:b/>
          <w:highlight w:val="yellow"/>
          <w:u w:val="single"/>
        </w:rPr>
        <w:t xml:space="preserve">in </w:t>
      </w:r>
      <w:proofErr w:type="spellStart"/>
      <w:r w:rsidRPr="002251B7">
        <w:rPr>
          <w:b/>
          <w:highlight w:val="yellow"/>
          <w:u w:val="single"/>
        </w:rPr>
        <w:t>favor</w:t>
      </w:r>
      <w:proofErr w:type="spellEnd"/>
      <w:r w:rsidRPr="002251B7">
        <w:rPr>
          <w:b/>
          <w:highlight w:val="yellow"/>
          <w:u w:val="single"/>
        </w:rPr>
        <w:t xml:space="preserve"> of</w:t>
      </w:r>
      <w:r w:rsidRPr="002251B7">
        <w:t xml:space="preserve"> technology in education and, in fact, </w:t>
      </w:r>
      <w:r w:rsidRPr="00A1293B">
        <w:rPr>
          <w:b/>
          <w:highlight w:val="yellow"/>
          <w:u w:val="single"/>
        </w:rPr>
        <w:t>it's quite common</w:t>
      </w:r>
      <w:r w:rsidRPr="002251B7">
        <w:t xml:space="preserve"> for US colleges to use technology</w:t>
      </w:r>
      <w:r w:rsidR="0006205A">
        <w:rPr>
          <w:rFonts w:hint="eastAsia"/>
        </w:rPr>
        <w:t xml:space="preserve"> </w:t>
      </w:r>
      <w:r w:rsidR="0006205A">
        <w:t>like internet tech or remote tech</w:t>
      </w:r>
      <w:r w:rsidRPr="002251B7">
        <w:t xml:space="preserve">. For example, </w:t>
      </w:r>
      <w:r w:rsidRPr="00A1293B">
        <w:rPr>
          <w:b/>
          <w:highlight w:val="yellow"/>
          <w:u w:val="single"/>
        </w:rPr>
        <w:t>it's not unusual</w:t>
      </w:r>
      <w:r w:rsidRPr="002251B7">
        <w:t xml:space="preserve"> </w:t>
      </w:r>
      <w:r w:rsidR="00A1293B">
        <w:t>(=pretty usual)</w:t>
      </w:r>
      <w:r w:rsidR="00F001CC">
        <w:t xml:space="preserve"> </w:t>
      </w:r>
      <w:r w:rsidRPr="002251B7">
        <w:t xml:space="preserve">for students to get degrees online. I'm not surprised, because you can study </w:t>
      </w:r>
      <w:r w:rsidRPr="00F001CC">
        <w:rPr>
          <w:b/>
          <w:highlight w:val="yellow"/>
          <w:u w:val="single"/>
        </w:rPr>
        <w:t>whenever</w:t>
      </w:r>
      <w:r w:rsidRPr="002251B7">
        <w:t xml:space="preserve"> and </w:t>
      </w:r>
      <w:r w:rsidRPr="00F001CC">
        <w:rPr>
          <w:b/>
          <w:highlight w:val="yellow"/>
          <w:u w:val="single"/>
        </w:rPr>
        <w:t>wherever</w:t>
      </w:r>
      <w:r w:rsidRPr="002251B7">
        <w:t xml:space="preserve"> you want. </w:t>
      </w:r>
    </w:p>
    <w:p w:rsidR="00410C0D" w:rsidRPr="002251B7" w:rsidRDefault="00F001CC" w:rsidP="002251B7">
      <w:r w:rsidRPr="00F001CC">
        <w:rPr>
          <w:b/>
          <w:highlight w:val="yellow"/>
          <w:u w:val="single"/>
        </w:rPr>
        <w:t>There’s another growing</w:t>
      </w:r>
      <w:r w:rsidR="00410C0D" w:rsidRPr="00F001CC">
        <w:rPr>
          <w:b/>
          <w:highlight w:val="yellow"/>
          <w:u w:val="single"/>
        </w:rPr>
        <w:t xml:space="preserve"> trend</w:t>
      </w:r>
      <w:r w:rsidR="00410C0D" w:rsidRPr="002251B7">
        <w:t xml:space="preserve"> that students are buying electronic books, or e-books. </w:t>
      </w:r>
      <w:r w:rsidR="00410C0D" w:rsidRPr="002453F4">
        <w:rPr>
          <w:b/>
          <w:highlight w:val="yellow"/>
          <w:u w:val="single"/>
        </w:rPr>
        <w:t>I totally support</w:t>
      </w:r>
      <w:r w:rsidR="002453F4" w:rsidRPr="002453F4">
        <w:rPr>
          <w:b/>
          <w:highlight w:val="yellow"/>
          <w:u w:val="single"/>
        </w:rPr>
        <w:t>/I’m all for</w:t>
      </w:r>
      <w:r w:rsidR="002453F4">
        <w:t xml:space="preserve"> </w:t>
      </w:r>
      <w:r w:rsidR="00410C0D" w:rsidRPr="002251B7">
        <w:t xml:space="preserve">the use of e-readers. You can read them on a mobile device – paper books are too heavy to carry! Also, I think it's wrong that paper books cost more than e-books. </w:t>
      </w:r>
      <w:r w:rsidR="00410C0D" w:rsidRPr="002453F4">
        <w:rPr>
          <w:b/>
          <w:highlight w:val="yellow"/>
          <w:u w:val="single"/>
        </w:rPr>
        <w:t>It's not unusual</w:t>
      </w:r>
      <w:r w:rsidR="00410C0D" w:rsidRPr="002251B7">
        <w:t xml:space="preserve"> to pay $100 for a paper book. </w:t>
      </w:r>
      <w:r w:rsidR="00410C0D" w:rsidRPr="002453F4">
        <w:rPr>
          <w:b/>
          <w:highlight w:val="yellow"/>
          <w:u w:val="single"/>
        </w:rPr>
        <w:t>I'm all for</w:t>
      </w:r>
      <w:r w:rsidR="00ED7274">
        <w:rPr>
          <w:b/>
          <w:highlight w:val="yellow"/>
          <w:u w:val="single"/>
        </w:rPr>
        <w:t>/I’m totally support</w:t>
      </w:r>
      <w:r w:rsidR="00410C0D" w:rsidRPr="002251B7">
        <w:t xml:space="preserve"> technology in education. I just wish that technology could help me pass Monday's test in math class!</w:t>
      </w:r>
    </w:p>
    <w:p w:rsidR="00E3291E" w:rsidRDefault="00E3291E" w:rsidP="00DE0F38"/>
    <w:p w:rsidR="002C6478" w:rsidRDefault="002C6478" w:rsidP="00DE0F38"/>
    <w:p w:rsidR="002C6478" w:rsidRDefault="002C6478" w:rsidP="002C6478">
      <w:pPr>
        <w:pStyle w:val="Heading2"/>
      </w:pPr>
      <w:r>
        <w:t>Write about education in your country</w:t>
      </w:r>
      <w:r w:rsidR="00D64D9E">
        <w:t xml:space="preserve"> – </w:t>
      </w:r>
      <w:r w:rsidR="00D64D9E" w:rsidRPr="00D64D9E">
        <w:rPr>
          <w:b/>
          <w:color w:val="FF0000"/>
          <w:highlight w:val="yellow"/>
          <w:u w:val="single"/>
        </w:rPr>
        <w:t>take a stand</w:t>
      </w:r>
      <w:r w:rsidR="00D64D9E" w:rsidRPr="00D64D9E">
        <w:rPr>
          <w:color w:val="FF0000"/>
        </w:rPr>
        <w:t xml:space="preserve"> </w:t>
      </w:r>
      <w:r w:rsidR="00D64D9E">
        <w:t xml:space="preserve">on education </w:t>
      </w:r>
    </w:p>
    <w:p w:rsidR="002C6478" w:rsidRDefault="002C6478" w:rsidP="002C6478">
      <w:pPr>
        <w:pStyle w:val="NormalWeb"/>
      </w:pPr>
      <w:r>
        <w:t>Read the class assignment. Then write your response on the class discussion board. Remember to take a stand on the proposal and support your position with reasons and examples.</w:t>
      </w:r>
    </w:p>
    <w:p w:rsidR="002C6478" w:rsidRDefault="002C6478" w:rsidP="002C6478">
      <w:pPr>
        <w:pStyle w:val="NormalWeb"/>
      </w:pPr>
      <w:r>
        <w:t>Type in the input box. Write 45-70 words. Use your own words where possible.</w:t>
      </w:r>
    </w:p>
    <w:p w:rsidR="002C6478" w:rsidRPr="002C6478" w:rsidRDefault="002C6478" w:rsidP="002C6478"/>
    <w:p w:rsidR="002C6478" w:rsidRPr="002C6478" w:rsidRDefault="002C6478" w:rsidP="002C6478">
      <w:r w:rsidRPr="002C6478">
        <w:t xml:space="preserve">Class: Trends in Education </w:t>
      </w:r>
    </w:p>
    <w:p w:rsidR="002C6478" w:rsidRPr="002C6478" w:rsidRDefault="002C6478" w:rsidP="002C6478">
      <w:pPr>
        <w:spacing w:before="100" w:beforeAutospacing="1" w:after="100" w:afterAutospacing="1"/>
      </w:pPr>
      <w:r w:rsidRPr="002C6478">
        <w:t>Professor Wilson </w:t>
      </w:r>
    </w:p>
    <w:p w:rsidR="002C6478" w:rsidRPr="002C6478" w:rsidRDefault="002C6478" w:rsidP="002C6478">
      <w:pPr>
        <w:spacing w:before="100" w:beforeAutospacing="1" w:after="100" w:afterAutospacing="1"/>
      </w:pPr>
      <w:r w:rsidRPr="002C6478">
        <w:rPr>
          <w:b/>
          <w:bCs/>
        </w:rPr>
        <w:t>Assignment:</w:t>
      </w:r>
      <w:r w:rsidRPr="002C6478">
        <w:t xml:space="preserve"> Read the proposal below. Then </w:t>
      </w:r>
      <w:r w:rsidRPr="002C6478">
        <w:rPr>
          <w:b/>
          <w:color w:val="FF0000"/>
          <w:highlight w:val="yellow"/>
          <w:u w:val="single"/>
        </w:rPr>
        <w:t>write your opinion, taking a stand</w:t>
      </w:r>
      <w:r w:rsidR="00BE346A">
        <w:rPr>
          <w:b/>
          <w:color w:val="FF0000"/>
          <w:highlight w:val="yellow"/>
          <w:u w:val="single"/>
        </w:rPr>
        <w:t xml:space="preserve"> (</w:t>
      </w:r>
      <w:r w:rsidR="00BE346A">
        <w:rPr>
          <w:rFonts w:hint="eastAsia"/>
          <w:b/>
          <w:color w:val="FF0000"/>
          <w:highlight w:val="yellow"/>
          <w:u w:val="single"/>
        </w:rPr>
        <w:t>表明立场/观点</w:t>
      </w:r>
      <w:r w:rsidR="00BE346A">
        <w:rPr>
          <w:b/>
          <w:color w:val="FF0000"/>
          <w:highlight w:val="yellow"/>
          <w:u w:val="single"/>
        </w:rPr>
        <w:t>)</w:t>
      </w:r>
      <w:r w:rsidRPr="002C6478">
        <w:t>. Support your opinion. </w:t>
      </w:r>
    </w:p>
    <w:p w:rsidR="002C6478" w:rsidRPr="002C6478" w:rsidRDefault="002C6478" w:rsidP="002C6478">
      <w:pPr>
        <w:spacing w:before="100" w:beforeAutospacing="1" w:after="100" w:afterAutospacing="1"/>
      </w:pPr>
      <w:r w:rsidRPr="002C6478">
        <w:rPr>
          <w:b/>
          <w:bCs/>
        </w:rPr>
        <w:t>Proposal:</w:t>
      </w:r>
      <w:r w:rsidRPr="002C6478">
        <w:t xml:space="preserve"> Our school committee has proposed that the middle and high schools cut physical education and sports classes next year. Instead, students will have classes for test preparation. </w:t>
      </w:r>
      <w:r w:rsidRPr="002C6478">
        <w:lastRenderedPageBreak/>
        <w:t>Students will have three hours of test preparation a week. These test preparation classes will be all year long.</w:t>
      </w:r>
    </w:p>
    <w:p w:rsidR="00E3291E" w:rsidRDefault="00A63723" w:rsidP="00DE0F38">
      <w:r>
        <w:t xml:space="preserve">e.g. </w:t>
      </w:r>
    </w:p>
    <w:p w:rsidR="00A63723" w:rsidRDefault="00A63723" w:rsidP="00DE0F38">
      <w:r>
        <w:rPr>
          <w:noProof/>
        </w:rPr>
        <w:drawing>
          <wp:inline distT="0" distB="0" distL="0" distR="0" wp14:anchorId="274DA2CD" wp14:editId="4224710A">
            <wp:extent cx="2481029" cy="20619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7"/>
                    <a:srcRect t="3572" r="6421" b="8543"/>
                    <a:stretch/>
                  </pic:blipFill>
                  <pic:spPr bwMode="auto">
                    <a:xfrm>
                      <a:off x="0" y="0"/>
                      <a:ext cx="2488779" cy="2068400"/>
                    </a:xfrm>
                    <a:prstGeom prst="rect">
                      <a:avLst/>
                    </a:prstGeom>
                    <a:ln>
                      <a:noFill/>
                    </a:ln>
                    <a:extLst>
                      <a:ext uri="{53640926-AAD7-44D8-BBD7-CCE9431645EC}">
                        <a14:shadowObscured xmlns:a14="http://schemas.microsoft.com/office/drawing/2010/main"/>
                      </a:ext>
                    </a:extLst>
                  </pic:spPr>
                </pic:pic>
              </a:graphicData>
            </a:graphic>
          </wp:inline>
        </w:drawing>
      </w:r>
    </w:p>
    <w:p w:rsidR="00E3291E" w:rsidRDefault="00E3291E" w:rsidP="00DE0F38"/>
    <w:p w:rsidR="00BE0604" w:rsidRDefault="00BE0604"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Pr="008F08D5" w:rsidRDefault="00E3291E" w:rsidP="00DE0F38"/>
    <w:p w:rsidR="007C62AF" w:rsidRPr="00375A40" w:rsidRDefault="00283742" w:rsidP="004A2BFD">
      <w:pPr>
        <w:pStyle w:val="Heading1"/>
      </w:pPr>
      <w:r w:rsidRPr="00375A40">
        <w:t>P</w:t>
      </w:r>
      <w:r w:rsidR="00FC7794" w:rsidRPr="00375A40">
        <w:t xml:space="preserve">art 1) </w:t>
      </w:r>
      <w:r w:rsidR="00E3367A" w:rsidRPr="00375A40">
        <w:t>University study</w:t>
      </w:r>
    </w:p>
    <w:p w:rsidR="000C6267" w:rsidRPr="00375A40" w:rsidRDefault="008207BC" w:rsidP="00430A65">
      <w:pPr>
        <w:pStyle w:val="Heading2"/>
      </w:pPr>
      <w:r w:rsidRPr="00375A40">
        <w:t>“</w:t>
      </w:r>
      <w:r w:rsidR="007947FE" w:rsidRPr="00375A40">
        <w:rPr>
          <w:u w:val="single"/>
        </w:rPr>
        <w:t>L</w:t>
      </w:r>
      <w:r w:rsidR="00430A65" w:rsidRPr="00375A40">
        <w:rPr>
          <w:u w:val="single"/>
        </w:rPr>
        <w:t>exical resource</w:t>
      </w:r>
      <w:r w:rsidR="00BF7B53" w:rsidRPr="00375A40">
        <w:rPr>
          <w:u w:val="single"/>
        </w:rPr>
        <w:t>s</w:t>
      </w:r>
      <w:r w:rsidRPr="00375A40">
        <w:t>”</w:t>
      </w:r>
      <w:r w:rsidR="00430A65" w:rsidRPr="00375A40">
        <w:t xml:space="preserve"> for university study</w:t>
      </w:r>
      <w:r w:rsidRPr="00375A40">
        <w:rPr>
          <w:rFonts w:ascii="SimSun" w:eastAsia="SimSun" w:hAnsi="SimSun" w:cs="SimSun"/>
          <w:sz w:val="24"/>
          <w:szCs w:val="24"/>
        </w:rPr>
        <w:t>大学学习很多专业词汇</w:t>
      </w:r>
    </w:p>
    <w:p w:rsidR="00ED1F1C" w:rsidRPr="00375A40" w:rsidRDefault="00ED1F1C" w:rsidP="00CE77B0">
      <w:pPr>
        <w:pStyle w:val="ListParagraph"/>
        <w:numPr>
          <w:ilvl w:val="0"/>
          <w:numId w:val="6"/>
        </w:numPr>
        <w:rPr>
          <w:iCs/>
        </w:rPr>
      </w:pPr>
      <w:r w:rsidRPr="00375A40">
        <w:rPr>
          <w:iCs/>
        </w:rPr>
        <w:t>Lexical resource; A lexical resource (LR) is a database consisting of one or several dictionaries.</w:t>
      </w:r>
    </w:p>
    <w:p w:rsidR="00C22A13" w:rsidRPr="00375A40" w:rsidRDefault="00C22A13" w:rsidP="00CE77B0">
      <w:pPr>
        <w:pStyle w:val="ListParagraph"/>
        <w:numPr>
          <w:ilvl w:val="0"/>
          <w:numId w:val="6"/>
        </w:numPr>
        <w:rPr>
          <w:iCs/>
        </w:rPr>
      </w:pPr>
      <w:r w:rsidRPr="00375A40">
        <w:rPr>
          <w:b/>
        </w:rPr>
        <w:t>bursary</w:t>
      </w:r>
      <w:r w:rsidRPr="00375A40">
        <w:t> /ˈ</w:t>
      </w:r>
      <w:proofErr w:type="spellStart"/>
      <w:r w:rsidRPr="00375A40">
        <w:t>bɜːsərɪ</w:t>
      </w:r>
      <w:proofErr w:type="spellEnd"/>
      <w:r w:rsidRPr="00375A40">
        <w:t xml:space="preserve">/  a scholarship or grant awarded </w:t>
      </w:r>
      <w:proofErr w:type="spellStart"/>
      <w:r w:rsidRPr="00375A40">
        <w:t>esp</w:t>
      </w:r>
      <w:proofErr w:type="spellEnd"/>
      <w:r w:rsidRPr="00375A40">
        <w:t xml:space="preserve"> in Scottish and New Zealand schools, universities etc (尤指苏格兰及新西兰学校的)奖学金 (Also called bursarship)</w:t>
      </w:r>
    </w:p>
    <w:p w:rsidR="00AA087C" w:rsidRPr="00375A40" w:rsidRDefault="00AA087C" w:rsidP="00CE77B0">
      <w:pPr>
        <w:pStyle w:val="ListParagraph"/>
        <w:numPr>
          <w:ilvl w:val="0"/>
          <w:numId w:val="6"/>
        </w:numPr>
        <w:tabs>
          <w:tab w:val="left" w:pos="1890"/>
        </w:tabs>
      </w:pPr>
      <w:r w:rsidRPr="00375A40">
        <w:t xml:space="preserve">Yale, MIT, and </w:t>
      </w:r>
      <w:proofErr w:type="spellStart"/>
      <w:r w:rsidRPr="00375A40">
        <w:t>Haword</w:t>
      </w:r>
      <w:proofErr w:type="spellEnd"/>
      <w:r w:rsidRPr="00375A40">
        <w:t xml:space="preserve"> are the most </w:t>
      </w:r>
      <w:r w:rsidRPr="00375A40">
        <w:rPr>
          <w:b/>
          <w:u w:val="single"/>
        </w:rPr>
        <w:t xml:space="preserve">prestigious </w:t>
      </w:r>
      <w:r w:rsidR="00CE5BE8" w:rsidRPr="00375A40">
        <w:rPr>
          <w:rFonts w:hint="eastAsia"/>
          <w:b/>
          <w:u w:val="single"/>
        </w:rPr>
        <w:t>声望的</w:t>
      </w:r>
      <w:r w:rsidRPr="00375A40">
        <w:rPr>
          <w:b/>
          <w:u w:val="single"/>
        </w:rPr>
        <w:t xml:space="preserve">universities </w:t>
      </w:r>
      <w:r w:rsidRPr="00375A40">
        <w:t xml:space="preserve">in U.S. , you know, </w:t>
      </w:r>
      <w:r w:rsidRPr="00375A40">
        <w:rPr>
          <w:b/>
          <w:highlight w:val="yellow"/>
          <w:u w:val="single"/>
        </w:rPr>
        <w:t>the ivy league长春藤名牌大</w:t>
      </w:r>
      <w:r w:rsidRPr="00375A40">
        <w:rPr>
          <w:rFonts w:hint="eastAsia"/>
          <w:b/>
          <w:highlight w:val="yellow"/>
          <w:u w:val="single"/>
        </w:rPr>
        <w:t>学</w:t>
      </w:r>
      <w:r w:rsidR="003A4770" w:rsidRPr="00375A40">
        <w:rPr>
          <w:rFonts w:hint="eastAsia"/>
          <w:b/>
          <w:highlight w:val="yellow"/>
          <w:u w:val="single"/>
        </w:rPr>
        <w:t xml:space="preserve">　［</w:t>
      </w:r>
      <w:r w:rsidR="00AE70A3" w:rsidRPr="00375A40">
        <w:rPr>
          <w:rFonts w:hint="eastAsia"/>
          <w:b/>
          <w:highlight w:val="yellow"/>
          <w:u w:val="single"/>
        </w:rPr>
        <w:t xml:space="preserve"> a prestigi</w:t>
      </w:r>
      <w:r w:rsidR="003A4770" w:rsidRPr="00375A40">
        <w:rPr>
          <w:rFonts w:hint="eastAsia"/>
          <w:b/>
          <w:highlight w:val="yellow"/>
          <w:u w:val="single"/>
        </w:rPr>
        <w:t>ous professor; a prestigious institution ］</w:t>
      </w:r>
    </w:p>
    <w:p w:rsidR="00AA087C" w:rsidRPr="00375A40" w:rsidRDefault="00D65E59" w:rsidP="00CE77B0">
      <w:pPr>
        <w:pStyle w:val="ListParagraph"/>
        <w:numPr>
          <w:ilvl w:val="0"/>
          <w:numId w:val="6"/>
        </w:numPr>
        <w:tabs>
          <w:tab w:val="left" w:pos="1890"/>
        </w:tabs>
      </w:pPr>
      <w:r w:rsidRPr="00375A40">
        <w:t>i</w:t>
      </w:r>
      <w:r w:rsidR="00AA087C" w:rsidRPr="00375A40">
        <w:rPr>
          <w:rFonts w:hint="eastAsia"/>
        </w:rPr>
        <w:t xml:space="preserve">vory </w:t>
      </w:r>
      <w:r w:rsidR="00AA087C" w:rsidRPr="00375A40">
        <w:t>V.S</w:t>
      </w:r>
      <w:r w:rsidR="00AA087C" w:rsidRPr="00375A40">
        <w:rPr>
          <w:b/>
          <w:u w:val="single"/>
        </w:rPr>
        <w:t xml:space="preserve">. </w:t>
      </w:r>
      <w:r w:rsidR="006E0054" w:rsidRPr="00375A40">
        <w:rPr>
          <w:b/>
          <w:u w:val="single"/>
        </w:rPr>
        <w:t xml:space="preserve"> </w:t>
      </w:r>
      <w:r w:rsidR="00AA087C" w:rsidRPr="00375A40">
        <w:rPr>
          <w:b/>
          <w:u w:val="single"/>
        </w:rPr>
        <w:t>ivy league长春藤名牌大</w:t>
      </w:r>
      <w:r w:rsidR="00AA087C" w:rsidRPr="00375A40">
        <w:rPr>
          <w:rFonts w:hint="eastAsia"/>
          <w:b/>
          <w:u w:val="single"/>
        </w:rPr>
        <w:t>学</w:t>
      </w:r>
    </w:p>
    <w:p w:rsidR="00C4135B" w:rsidRPr="00375A40" w:rsidRDefault="00C4135B" w:rsidP="00CE77B0">
      <w:pPr>
        <w:pStyle w:val="ListParagraph"/>
        <w:numPr>
          <w:ilvl w:val="0"/>
          <w:numId w:val="6"/>
        </w:numPr>
        <w:tabs>
          <w:tab w:val="left" w:pos="1890"/>
        </w:tabs>
      </w:pPr>
      <w:r w:rsidRPr="00375A40">
        <w:t>prospect =&gt; prospective students</w:t>
      </w:r>
      <w:r w:rsidR="00D65E59" w:rsidRPr="00375A40">
        <w:rPr>
          <w:rFonts w:hint="eastAsia"/>
        </w:rPr>
        <w:t xml:space="preserve"> </w:t>
      </w:r>
      <w:r w:rsidR="00D65E59" w:rsidRPr="00375A40">
        <w:t>[</w:t>
      </w:r>
      <w:proofErr w:type="spellStart"/>
      <w:r w:rsidR="00D65E59" w:rsidRPr="00375A40">
        <w:t>prəu'spektiv</w:t>
      </w:r>
      <w:proofErr w:type="spellEnd"/>
      <w:r w:rsidR="00D65E59" w:rsidRPr="00375A40">
        <w:t xml:space="preserve">] </w:t>
      </w:r>
      <w:r w:rsidRPr="00375A40">
        <w:rPr>
          <w:rFonts w:hint="eastAsia"/>
        </w:rPr>
        <w:t>未来的学生</w:t>
      </w:r>
      <w:r w:rsidR="007F1B78" w:rsidRPr="00375A40">
        <w:t xml:space="preserve">   //prosperity, prosperous</w:t>
      </w:r>
      <w:r w:rsidRPr="00375A40">
        <w:t xml:space="preserve"> </w:t>
      </w:r>
    </w:p>
    <w:p w:rsidR="00F05037" w:rsidRPr="00375A40" w:rsidRDefault="000236E3" w:rsidP="00CE77B0">
      <w:pPr>
        <w:pStyle w:val="ListParagraph"/>
        <w:numPr>
          <w:ilvl w:val="0"/>
          <w:numId w:val="6"/>
        </w:numPr>
      </w:pPr>
      <w:r w:rsidRPr="00375A40">
        <w:t xml:space="preserve">two different modes of university instruction:  professor’s lecture V.S. instructor’s seminar </w:t>
      </w:r>
      <w:r w:rsidR="00A2211F" w:rsidRPr="00375A40">
        <w:t>p</w:t>
      </w:r>
      <w:r w:rsidR="00F26FC2" w:rsidRPr="00375A40">
        <w:rPr>
          <w:rFonts w:ascii="SimSun" w:eastAsia="SimSun" w:hAnsi="SimSun" w:cs="SimSun"/>
          <w:b/>
          <w:highlight w:val="yellow"/>
        </w:rPr>
        <w:t xml:space="preserve">rofessor’s </w:t>
      </w:r>
      <w:r w:rsidR="004A1E07" w:rsidRPr="00375A40">
        <w:rPr>
          <w:rFonts w:ascii="SimSun" w:eastAsia="SimSun" w:hAnsi="SimSun" w:cs="SimSun" w:hint="eastAsia"/>
          <w:b/>
          <w:highlight w:val="yellow"/>
        </w:rPr>
        <w:t xml:space="preserve">lecture </w:t>
      </w:r>
      <w:r w:rsidR="00BA12B4" w:rsidRPr="00375A40">
        <w:rPr>
          <w:rFonts w:ascii="SimSun" w:eastAsia="SimSun" w:hAnsi="SimSun" w:cs="SimSun"/>
          <w:b/>
          <w:highlight w:val="yellow"/>
          <w:u w:val="single"/>
        </w:rPr>
        <w:t>教授的讲座</w:t>
      </w:r>
      <w:r w:rsidR="00BA12B4" w:rsidRPr="00375A40">
        <w:rPr>
          <w:rFonts w:ascii="SimSun" w:eastAsia="SimSun" w:hAnsi="SimSun" w:cs="SimSun" w:hint="eastAsia"/>
          <w:b/>
          <w:highlight w:val="yellow"/>
          <w:u w:val="single"/>
        </w:rPr>
        <w:t>，人多</w:t>
      </w:r>
      <w:r w:rsidR="004A1E07" w:rsidRPr="00375A40">
        <w:rPr>
          <w:rFonts w:ascii="SimSun" w:eastAsia="SimSun" w:hAnsi="SimSun" w:cs="SimSun" w:hint="eastAsia"/>
          <w:b/>
          <w:highlight w:val="yellow"/>
        </w:rPr>
        <w:t xml:space="preserve">V.S. </w:t>
      </w:r>
      <w:r w:rsidR="00F26FC2" w:rsidRPr="00375A40">
        <w:rPr>
          <w:rFonts w:ascii="SimSun" w:eastAsia="SimSun" w:hAnsi="SimSun" w:cs="SimSun"/>
          <w:b/>
          <w:highlight w:val="yellow"/>
        </w:rPr>
        <w:t xml:space="preserve">instructor’s </w:t>
      </w:r>
      <w:r w:rsidR="004A1E07" w:rsidRPr="00375A40">
        <w:rPr>
          <w:rFonts w:ascii="SimSun" w:eastAsia="SimSun" w:hAnsi="SimSun" w:cs="SimSun" w:hint="eastAsia"/>
          <w:b/>
          <w:highlight w:val="yellow"/>
        </w:rPr>
        <w:t xml:space="preserve">seminar </w:t>
      </w:r>
      <w:r w:rsidR="00BA12B4" w:rsidRPr="00375A40">
        <w:rPr>
          <w:rFonts w:ascii="SimSun" w:eastAsia="SimSun" w:hAnsi="SimSun" w:cs="SimSun"/>
          <w:highlight w:val="yellow"/>
        </w:rPr>
        <w:t>研讨会</w:t>
      </w:r>
      <w:r w:rsidR="00BA12B4" w:rsidRPr="00375A40">
        <w:rPr>
          <w:rFonts w:ascii="SimSun" w:eastAsia="SimSun" w:hAnsi="SimSun" w:cs="SimSun" w:hint="eastAsia"/>
          <w:highlight w:val="yellow"/>
        </w:rPr>
        <w:t>，人少</w:t>
      </w:r>
      <w:r w:rsidR="00A2211F" w:rsidRPr="00375A40">
        <w:rPr>
          <w:rFonts w:ascii="SimSun" w:eastAsia="SimSun" w:hAnsi="SimSun" w:cs="SimSun" w:hint="eastAsia"/>
        </w:rPr>
        <w:t xml:space="preserve"> </w:t>
      </w:r>
      <w:r w:rsidR="0021054C" w:rsidRPr="00375A40">
        <w:rPr>
          <w:rFonts w:ascii="SimSun" w:eastAsia="SimSun" w:hAnsi="SimSun" w:cs="SimSun" w:hint="eastAsia"/>
        </w:rPr>
        <w:t xml:space="preserve">e.g. </w:t>
      </w:r>
      <w:r w:rsidR="0021054C" w:rsidRPr="00375A40">
        <w:t xml:space="preserve">Professor Ford’s </w:t>
      </w:r>
      <w:r w:rsidR="0021054C" w:rsidRPr="00375A40">
        <w:rPr>
          <w:rStyle w:val="ets-act-tpd-item-sc"/>
          <w:b/>
        </w:rPr>
        <w:t>lectures</w:t>
      </w:r>
      <w:r w:rsidR="0021054C" w:rsidRPr="00375A40">
        <w:rPr>
          <w:rStyle w:val="ets-act-tpd-item-sc"/>
        </w:rPr>
        <w:t xml:space="preserve"> </w:t>
      </w:r>
      <w:r w:rsidR="0021054C" w:rsidRPr="00375A40">
        <w:t>can be hard to follow, so you really have to pay attention.</w:t>
      </w:r>
      <w:r w:rsidR="0021054C" w:rsidRPr="00375A40">
        <w:br/>
        <w:t xml:space="preserve">e.g. We had a hot debate regarding whether investment in MBA is </w:t>
      </w:r>
      <w:r w:rsidR="0021054C" w:rsidRPr="00375A40">
        <w:rPr>
          <w:b/>
        </w:rPr>
        <w:t>worthwhile</w:t>
      </w:r>
      <w:r w:rsidR="0021054C" w:rsidRPr="00375A40">
        <w:t xml:space="preserve"> in that </w:t>
      </w:r>
      <w:r w:rsidR="0021054C" w:rsidRPr="00375A40">
        <w:rPr>
          <w:b/>
        </w:rPr>
        <w:t>seminar</w:t>
      </w:r>
      <w:r w:rsidR="0021054C" w:rsidRPr="00375A40">
        <w:t>.</w:t>
      </w:r>
    </w:p>
    <w:p w:rsidR="00781495" w:rsidRPr="00375A40" w:rsidRDefault="006D68FA" w:rsidP="00CE77B0">
      <w:pPr>
        <w:pStyle w:val="ListParagraph"/>
        <w:numPr>
          <w:ilvl w:val="0"/>
          <w:numId w:val="6"/>
        </w:numPr>
      </w:pPr>
      <w:r w:rsidRPr="00375A40">
        <w:rPr>
          <w:rFonts w:ascii="SimSun" w:eastAsia="SimSun" w:hAnsi="SimSun" w:cs="SimSun"/>
        </w:rPr>
        <w:t>辅导课</w:t>
      </w:r>
      <w:r w:rsidR="00781495" w:rsidRPr="00375A40">
        <w:rPr>
          <w:b/>
          <w:iCs/>
        </w:rPr>
        <w:t>Tutorials</w:t>
      </w:r>
      <w:r w:rsidR="00781495" w:rsidRPr="00375A40">
        <w:rPr>
          <w:iCs/>
        </w:rPr>
        <w:t xml:space="preserve"> are available to help you prepare for examinations.</w:t>
      </w:r>
      <w:r w:rsidR="00781495" w:rsidRPr="00375A40">
        <w:rPr>
          <w:rFonts w:asciiTheme="minorEastAsia" w:hAnsiTheme="minorEastAsia" w:hint="eastAsia"/>
          <w:iCs/>
        </w:rPr>
        <w:t xml:space="preserve">　</w:t>
      </w:r>
      <w:r w:rsidR="00781495" w:rsidRPr="00375A40">
        <w:rPr>
          <w:rFonts w:ascii="SimSun" w:eastAsia="SimSun" w:hAnsi="SimSun" w:cs="SimSun"/>
        </w:rPr>
        <w:t>有帮你备考的辅导课</w:t>
      </w:r>
      <w:r w:rsidR="00B7053A" w:rsidRPr="00375A40">
        <w:rPr>
          <w:rFonts w:ascii="SimSun" w:eastAsia="SimSun" w:hAnsi="SimSun" w:cs="SimSun" w:hint="eastAsia"/>
        </w:rPr>
        <w:t xml:space="preserve"> ( tutor</w:t>
      </w:r>
      <w:r w:rsidR="002B7165" w:rsidRPr="00375A40">
        <w:rPr>
          <w:rFonts w:ascii="SimSun" w:eastAsia="SimSun" w:hAnsi="SimSun" w:cs="SimSun"/>
        </w:rPr>
        <w:t xml:space="preserve"> n)</w:t>
      </w:r>
      <w:r w:rsidR="002B7165" w:rsidRPr="00375A40">
        <w:rPr>
          <w:rFonts w:ascii="SimSun" w:eastAsia="SimSun" w:hAnsi="SimSun" w:cs="SimSun" w:hint="eastAsia"/>
        </w:rPr>
        <w:t>辅导老师</w:t>
      </w:r>
      <w:r w:rsidR="002B7165" w:rsidRPr="00375A40">
        <w:rPr>
          <w:rFonts w:ascii="SimSun" w:eastAsia="SimSun" w:hAnsi="SimSun" w:cs="SimSun"/>
        </w:rPr>
        <w:t xml:space="preserve"> v. tutor sb</w:t>
      </w:r>
      <w:r w:rsidR="002B7165" w:rsidRPr="00375A40">
        <w:rPr>
          <w:rFonts w:ascii="SimSun" w:eastAsia="SimSun" w:hAnsi="SimSun" w:cs="SimSun" w:hint="eastAsia"/>
        </w:rPr>
        <w:t xml:space="preserve">　辅导</w:t>
      </w:r>
      <w:r w:rsidR="002B7165" w:rsidRPr="00375A40">
        <w:rPr>
          <w:rFonts w:ascii="SimSun" w:eastAsia="SimSun" w:hAnsi="SimSun" w:cs="SimSun"/>
        </w:rPr>
        <w:t>sb.</w:t>
      </w:r>
      <w:r w:rsidR="00B7053A" w:rsidRPr="00375A40">
        <w:rPr>
          <w:rFonts w:ascii="SimSun" w:eastAsia="SimSun" w:hAnsi="SimSun" w:cs="SimSun" w:hint="eastAsia"/>
        </w:rPr>
        <w:t>, tutorial)</w:t>
      </w:r>
      <w:r w:rsidR="000C11B6" w:rsidRPr="00375A40">
        <w:rPr>
          <w:rFonts w:ascii="SimSun" w:eastAsia="SimSun" w:hAnsi="SimSun" w:cs="SimSun"/>
        </w:rPr>
        <w:t xml:space="preserve"> e.g. </w:t>
      </w:r>
      <w:r w:rsidR="000C11B6" w:rsidRPr="00375A40">
        <w:t xml:space="preserve">Ken is such a good math student that he </w:t>
      </w:r>
      <w:r w:rsidR="000C11B6" w:rsidRPr="00375A40">
        <w:rPr>
          <w:rStyle w:val="ets-act-tpd-item-sc"/>
        </w:rPr>
        <w:t xml:space="preserve">is </w:t>
      </w:r>
      <w:r w:rsidR="000C11B6" w:rsidRPr="00375A40">
        <w:rPr>
          <w:rStyle w:val="ets-act-tpd-item-sc"/>
          <w:b/>
          <w:u w:val="single"/>
        </w:rPr>
        <w:t xml:space="preserve">tutoring </w:t>
      </w:r>
      <w:r w:rsidR="000C11B6" w:rsidRPr="00375A40">
        <w:rPr>
          <w:b/>
          <w:u w:val="single"/>
        </w:rPr>
        <w:t>other students</w:t>
      </w:r>
      <w:r w:rsidR="000C11B6" w:rsidRPr="00375A40">
        <w:t xml:space="preserve"> </w:t>
      </w:r>
      <w:r w:rsidR="00310678" w:rsidRPr="00375A40">
        <w:rPr>
          <w:rFonts w:hint="eastAsia"/>
        </w:rPr>
        <w:t>辅导其他学生</w:t>
      </w:r>
      <w:r w:rsidR="000C11B6" w:rsidRPr="00375A40">
        <w:t xml:space="preserve">at the Academic Resource </w:t>
      </w:r>
      <w:proofErr w:type="spellStart"/>
      <w:r w:rsidR="000C11B6" w:rsidRPr="00375A40">
        <w:t>Center</w:t>
      </w:r>
      <w:proofErr w:type="spellEnd"/>
      <w:r w:rsidR="000C11B6" w:rsidRPr="00375A40">
        <w:t xml:space="preserve"> this semester.</w:t>
      </w:r>
    </w:p>
    <w:p w:rsidR="00781495" w:rsidRPr="00375A40" w:rsidRDefault="0093023B" w:rsidP="00CE77B0">
      <w:pPr>
        <w:pStyle w:val="ListParagraph"/>
        <w:numPr>
          <w:ilvl w:val="0"/>
          <w:numId w:val="6"/>
        </w:numPr>
      </w:pPr>
      <w:r w:rsidRPr="00375A40">
        <w:rPr>
          <w:rFonts w:ascii="SimSun" w:eastAsia="SimSun" w:hAnsi="SimSun" w:cs="SimSun"/>
        </w:rPr>
        <w:lastRenderedPageBreak/>
        <w:t>课外活动</w:t>
      </w:r>
      <w:r w:rsidRPr="00375A40">
        <w:rPr>
          <w:rFonts w:ascii="SimSun" w:eastAsia="SimSun" w:hAnsi="SimSun" w:cs="SimSun" w:hint="eastAsia"/>
        </w:rPr>
        <w:t>: extracurricula</w:t>
      </w:r>
      <w:r w:rsidR="00D77B0E" w:rsidRPr="00375A40">
        <w:rPr>
          <w:rFonts w:ascii="SimSun" w:eastAsia="SimSun" w:hAnsi="SimSun" w:cs="SimSun"/>
        </w:rPr>
        <w:t>r</w:t>
      </w:r>
      <w:r w:rsidRPr="00375A40">
        <w:rPr>
          <w:rFonts w:ascii="SimSun" w:eastAsia="SimSun" w:hAnsi="SimSun" w:cs="SimSun" w:hint="eastAsia"/>
        </w:rPr>
        <w:t xml:space="preserve"> activities</w:t>
      </w:r>
      <w:r w:rsidR="00D77B0E" w:rsidRPr="00375A40">
        <w:rPr>
          <w:rFonts w:ascii="SimSun" w:eastAsia="SimSun" w:hAnsi="SimSun" w:cs="SimSun"/>
        </w:rPr>
        <w:t xml:space="preserve">  e.g. </w:t>
      </w:r>
      <w:r w:rsidR="00781495" w:rsidRPr="00375A40">
        <w:rPr>
          <w:iCs/>
        </w:rPr>
        <w:t>One of the best things/</w:t>
      </w:r>
      <w:r w:rsidR="00781495" w:rsidRPr="00375A40">
        <w:rPr>
          <w:b/>
          <w:iCs/>
          <w:highlight w:val="yellow"/>
          <w:u w:val="single"/>
        </w:rPr>
        <w:t>merits</w:t>
      </w:r>
      <w:r w:rsidR="00781495" w:rsidRPr="00375A40">
        <w:rPr>
          <w:rFonts w:hint="eastAsia"/>
          <w:b/>
          <w:iCs/>
          <w:highlight w:val="yellow"/>
          <w:u w:val="single"/>
        </w:rPr>
        <w:t>好处</w:t>
      </w:r>
      <w:r w:rsidR="00781495" w:rsidRPr="00375A40">
        <w:rPr>
          <w:iCs/>
        </w:rPr>
        <w:t xml:space="preserve"> about university is the </w:t>
      </w:r>
      <w:r w:rsidR="00781495" w:rsidRPr="00375A40">
        <w:rPr>
          <w:b/>
          <w:iCs/>
        </w:rPr>
        <w:t>extracurricular activities.</w:t>
      </w:r>
      <w:r w:rsidR="00781495" w:rsidRPr="00375A40">
        <w:rPr>
          <w:rFonts w:ascii="SimSun" w:eastAsia="SimSun" w:hAnsi="SimSun" w:cs="SimSun"/>
        </w:rPr>
        <w:t xml:space="preserve"> 好处之一是课外活动</w:t>
      </w:r>
    </w:p>
    <w:p w:rsidR="00781495" w:rsidRPr="00375A40" w:rsidRDefault="00781495" w:rsidP="00CE77B0">
      <w:pPr>
        <w:pStyle w:val="ListParagraph"/>
        <w:numPr>
          <w:ilvl w:val="0"/>
          <w:numId w:val="6"/>
        </w:numPr>
        <w:rPr>
          <w:iCs/>
        </w:rPr>
      </w:pPr>
      <w:r w:rsidRPr="00375A40">
        <w:rPr>
          <w:iCs/>
        </w:rPr>
        <w:t>S</w:t>
      </w:r>
      <w:r w:rsidRPr="00375A40">
        <w:rPr>
          <w:rFonts w:hint="eastAsia"/>
          <w:iCs/>
        </w:rPr>
        <w:t>emester/</w:t>
      </w:r>
      <w:r w:rsidRPr="00375A40">
        <w:rPr>
          <w:iCs/>
        </w:rPr>
        <w:t>term: 1st semester</w:t>
      </w:r>
    </w:p>
    <w:p w:rsidR="004E7F27" w:rsidRPr="00375A40" w:rsidRDefault="004E7F27" w:rsidP="00CE77B0">
      <w:pPr>
        <w:pStyle w:val="ListParagraph"/>
        <w:numPr>
          <w:ilvl w:val="0"/>
          <w:numId w:val="6"/>
        </w:numPr>
        <w:rPr>
          <w:iCs/>
        </w:rPr>
      </w:pPr>
      <w:r w:rsidRPr="00375A40">
        <w:t xml:space="preserve">Money paid for courses that were </w:t>
      </w:r>
      <w:proofErr w:type="spellStart"/>
      <w:r w:rsidRPr="00375A40">
        <w:t>canceled</w:t>
      </w:r>
      <w:proofErr w:type="spellEnd"/>
      <w:r w:rsidRPr="00375A40">
        <w:t xml:space="preserve"> </w:t>
      </w:r>
      <w:r w:rsidRPr="00375A40">
        <w:rPr>
          <w:rStyle w:val="ets-act-tpd-item-sc"/>
        </w:rPr>
        <w:t xml:space="preserve">will be </w:t>
      </w:r>
      <w:r w:rsidRPr="00375A40">
        <w:rPr>
          <w:rStyle w:val="ets-act-tpd-item-sc"/>
          <w:b/>
          <w:u w:val="single"/>
        </w:rPr>
        <w:t>refunded</w:t>
      </w:r>
      <w:r w:rsidRPr="00375A40">
        <w:rPr>
          <w:rStyle w:val="ets-act-tpd-item-sc"/>
        </w:rPr>
        <w:t xml:space="preserve"> </w:t>
      </w:r>
      <w:r w:rsidRPr="00375A40">
        <w:t>next week.</w:t>
      </w:r>
    </w:p>
    <w:p w:rsidR="00781495" w:rsidRPr="00375A40" w:rsidRDefault="00781495" w:rsidP="00CE77B0">
      <w:pPr>
        <w:pStyle w:val="ListParagraph"/>
        <w:numPr>
          <w:ilvl w:val="0"/>
          <w:numId w:val="6"/>
        </w:numPr>
        <w:rPr>
          <w:iCs/>
        </w:rPr>
      </w:pPr>
      <w:r w:rsidRPr="00375A40">
        <w:rPr>
          <w:rFonts w:ascii="SimSun" w:eastAsia="SimSun" w:hAnsi="SimSun" w:cs="SimSun" w:hint="eastAsia"/>
          <w:iCs/>
        </w:rPr>
        <w:t xml:space="preserve">考试的成绩单　</w:t>
      </w:r>
      <w:r w:rsidRPr="00375A40">
        <w:rPr>
          <w:iCs/>
        </w:rPr>
        <w:t>transcript ['</w:t>
      </w:r>
      <w:proofErr w:type="spellStart"/>
      <w:r w:rsidRPr="00375A40">
        <w:rPr>
          <w:iCs/>
        </w:rPr>
        <w:t>trænskript</w:t>
      </w:r>
      <w:proofErr w:type="spellEnd"/>
      <w:r w:rsidRPr="00375A40">
        <w:rPr>
          <w:iCs/>
        </w:rPr>
        <w:t>, '</w:t>
      </w:r>
      <w:proofErr w:type="spellStart"/>
      <w:r w:rsidRPr="00375A40">
        <w:rPr>
          <w:iCs/>
        </w:rPr>
        <w:t>trænz</w:t>
      </w:r>
      <w:proofErr w:type="spellEnd"/>
      <w:r w:rsidRPr="00375A40">
        <w:rPr>
          <w:iCs/>
        </w:rPr>
        <w:t>-, '</w:t>
      </w:r>
      <w:proofErr w:type="spellStart"/>
      <w:r w:rsidRPr="00375A40">
        <w:rPr>
          <w:iCs/>
        </w:rPr>
        <w:t>trɑ:n</w:t>
      </w:r>
      <w:proofErr w:type="spellEnd"/>
      <w:r w:rsidRPr="00375A40">
        <w:rPr>
          <w:iCs/>
        </w:rPr>
        <w:t>-]</w:t>
      </w:r>
    </w:p>
    <w:p w:rsidR="00781495" w:rsidRPr="00375A40" w:rsidRDefault="00781495" w:rsidP="00CE77B0">
      <w:pPr>
        <w:pStyle w:val="ListParagraph"/>
        <w:numPr>
          <w:ilvl w:val="1"/>
          <w:numId w:val="6"/>
        </w:numPr>
        <w:rPr>
          <w:iCs/>
        </w:rPr>
      </w:pPr>
      <w:r w:rsidRPr="00375A40">
        <w:rPr>
          <w:iCs/>
        </w:rPr>
        <w:t>(</w:t>
      </w:r>
      <w:r w:rsidRPr="00375A40">
        <w:rPr>
          <w:rFonts w:ascii="SimSun" w:eastAsia="SimSun" w:hAnsi="SimSun" w:cs="SimSun" w:hint="eastAsia"/>
          <w:iCs/>
        </w:rPr>
        <w:t>根据录音或笔记整理的</w:t>
      </w:r>
      <w:r w:rsidRPr="00375A40">
        <w:rPr>
          <w:iCs/>
        </w:rPr>
        <w:t xml:space="preserve">) </w:t>
      </w:r>
      <w:r w:rsidRPr="00375A40">
        <w:rPr>
          <w:rFonts w:ascii="SimSun" w:eastAsia="SimSun" w:hAnsi="SimSun" w:cs="SimSun" w:hint="eastAsia"/>
          <w:iCs/>
        </w:rPr>
        <w:t>文字本</w:t>
      </w:r>
      <w:r w:rsidRPr="00375A40">
        <w:rPr>
          <w:iCs/>
        </w:rPr>
        <w:t>something that has been transcribed; a written record (usually typewritten) of dictated or recorded speech</w:t>
      </w:r>
      <w:r w:rsidRPr="00375A40">
        <w:rPr>
          <w:rFonts w:hint="eastAsia"/>
          <w:iCs/>
        </w:rPr>
        <w:t xml:space="preserve">  e.g. </w:t>
      </w:r>
      <w:r w:rsidRPr="00375A40">
        <w:rPr>
          <w:iCs/>
        </w:rPr>
        <w:t xml:space="preserve">he read a transcript of the </w:t>
      </w:r>
      <w:proofErr w:type="gramStart"/>
      <w:r w:rsidRPr="00375A40">
        <w:rPr>
          <w:iCs/>
        </w:rPr>
        <w:t>interrogation  e.g.</w:t>
      </w:r>
      <w:proofErr w:type="gramEnd"/>
      <w:r w:rsidRPr="00375A40">
        <w:rPr>
          <w:iCs/>
        </w:rPr>
        <w:t xml:space="preserve">  you can obtain a transcript of this radio program by sending a self-addressed envelope to the station</w:t>
      </w:r>
    </w:p>
    <w:p w:rsidR="00781495" w:rsidRPr="00375A40" w:rsidRDefault="00781495" w:rsidP="00CE77B0">
      <w:pPr>
        <w:pStyle w:val="ListParagraph"/>
        <w:numPr>
          <w:ilvl w:val="1"/>
          <w:numId w:val="6"/>
        </w:numPr>
        <w:rPr>
          <w:iCs/>
        </w:rPr>
      </w:pPr>
      <w:r w:rsidRPr="00375A40">
        <w:rPr>
          <w:rFonts w:ascii="SimSun" w:eastAsia="SimSun" w:hAnsi="SimSun" w:cs="SimSun" w:hint="eastAsia"/>
          <w:iCs/>
        </w:rPr>
        <w:t>考试的成绩单</w:t>
      </w:r>
      <w:r w:rsidRPr="00375A40">
        <w:rPr>
          <w:iCs/>
        </w:rPr>
        <w:t>a reproduction</w:t>
      </w:r>
      <w:r w:rsidRPr="00375A40">
        <w:rPr>
          <w:rFonts w:ascii="SimSun" w:eastAsia="SimSun" w:hAnsi="SimSun" w:cs="SimSun" w:hint="eastAsia"/>
          <w:iCs/>
        </w:rPr>
        <w:t>复制品</w:t>
      </w:r>
      <w:r w:rsidRPr="00375A40">
        <w:rPr>
          <w:iCs/>
        </w:rPr>
        <w:t xml:space="preserve"> of a written record (e.g. of a legal or school record)</w:t>
      </w:r>
    </w:p>
    <w:p w:rsidR="00306058" w:rsidRPr="00375A40" w:rsidRDefault="00107342" w:rsidP="00CE77B0">
      <w:pPr>
        <w:pStyle w:val="ListParagraph"/>
        <w:numPr>
          <w:ilvl w:val="0"/>
          <w:numId w:val="6"/>
        </w:numPr>
        <w:rPr>
          <w:iCs/>
        </w:rPr>
      </w:pPr>
      <w:r w:rsidRPr="00375A40">
        <w:rPr>
          <w:rFonts w:ascii="SimSun" w:eastAsia="SimSun" w:hAnsi="SimSun" w:cs="SimSun" w:hint="eastAsia"/>
          <w:iCs/>
        </w:rPr>
        <w:t>挂科; 未通过</w:t>
      </w:r>
      <w:r w:rsidRPr="00375A40">
        <w:rPr>
          <w:iCs/>
        </w:rPr>
        <w:t xml:space="preserve"> (</w:t>
      </w:r>
      <w:r w:rsidRPr="00375A40">
        <w:rPr>
          <w:rFonts w:ascii="SimSun" w:eastAsia="SimSun" w:hAnsi="SimSun" w:cs="SimSun" w:hint="eastAsia"/>
          <w:iCs/>
        </w:rPr>
        <w:t>考试或课程</w:t>
      </w:r>
      <w:r w:rsidRPr="00375A40">
        <w:rPr>
          <w:iCs/>
        </w:rPr>
        <w:t xml:space="preserve">)  </w:t>
      </w:r>
      <w:r w:rsidR="00306058" w:rsidRPr="00375A40">
        <w:rPr>
          <w:b/>
          <w:iCs/>
          <w:highlight w:val="yellow"/>
          <w:u w:val="single"/>
        </w:rPr>
        <w:t xml:space="preserve">Sb. flunk out of </w:t>
      </w:r>
      <w:proofErr w:type="gramStart"/>
      <w:r w:rsidR="00306058" w:rsidRPr="00375A40">
        <w:rPr>
          <w:b/>
          <w:iCs/>
          <w:highlight w:val="yellow"/>
          <w:u w:val="single"/>
        </w:rPr>
        <w:t>school;  [</w:t>
      </w:r>
      <w:proofErr w:type="gramEnd"/>
      <w:r w:rsidR="00306058" w:rsidRPr="00375A40">
        <w:rPr>
          <w:b/>
          <w:iCs/>
          <w:highlight w:val="yellow"/>
          <w:u w:val="single"/>
        </w:rPr>
        <w:t xml:space="preserve"> flunk a subject; flunk my chemistry; flunk my geometry ]</w:t>
      </w:r>
      <w:r w:rsidR="00306058" w:rsidRPr="00375A40">
        <w:rPr>
          <w:iCs/>
        </w:rPr>
        <w:t xml:space="preserve">  If you flunk an exam or a course, you fail to reach the required standard.</w:t>
      </w:r>
      <w:r w:rsidRPr="00375A40">
        <w:rPr>
          <w:rFonts w:ascii="SimSun" w:eastAsia="SimSun" w:hAnsi="SimSun" w:cs="SimSun" w:hint="eastAsia"/>
          <w:iCs/>
        </w:rPr>
        <w:t xml:space="preserve"> </w:t>
      </w:r>
      <w:r w:rsidRPr="00375A40">
        <w:rPr>
          <w:rFonts w:ascii="SimSun" w:eastAsia="SimSun" w:hAnsi="SimSun" w:cs="SimSun"/>
          <w:iCs/>
        </w:rPr>
        <w:t>E.g. Y</w:t>
      </w:r>
      <w:r w:rsidR="00306058" w:rsidRPr="00375A40">
        <w:rPr>
          <w:iCs/>
        </w:rPr>
        <w:t xml:space="preserve">our son is upset because he </w:t>
      </w:r>
      <w:r w:rsidR="00306058" w:rsidRPr="00375A40">
        <w:rPr>
          <w:b/>
          <w:iCs/>
          <w:u w:val="single"/>
        </w:rPr>
        <w:t>flunked a history exam</w:t>
      </w:r>
      <w:r w:rsidR="00306058" w:rsidRPr="00375A40">
        <w:rPr>
          <w:iCs/>
        </w:rPr>
        <w:t>.</w:t>
      </w:r>
      <w:r w:rsidRPr="00375A40">
        <w:rPr>
          <w:iCs/>
        </w:rPr>
        <w:t xml:space="preserve"> </w:t>
      </w:r>
      <w:r w:rsidR="00306058" w:rsidRPr="00375A40">
        <w:rPr>
          <w:rFonts w:ascii="SimSun" w:eastAsia="SimSun" w:hAnsi="SimSun" w:cs="SimSun" w:hint="eastAsia"/>
          <w:iCs/>
        </w:rPr>
        <w:t>他没通过历史考试</w:t>
      </w:r>
    </w:p>
    <w:p w:rsidR="00781495" w:rsidRPr="00375A40" w:rsidRDefault="00B45839" w:rsidP="00CE77B0">
      <w:pPr>
        <w:pStyle w:val="ListParagraph"/>
        <w:numPr>
          <w:ilvl w:val="0"/>
          <w:numId w:val="6"/>
        </w:numPr>
        <w:rPr>
          <w:iCs/>
        </w:rPr>
      </w:pPr>
      <w:r w:rsidRPr="00375A40">
        <w:rPr>
          <w:rFonts w:ascii="SimSun" w:eastAsia="SimSun" w:hAnsi="SimSun" w:cs="SimSun" w:hint="eastAsia"/>
          <w:iCs/>
        </w:rPr>
        <w:t>学生的休息室</w:t>
      </w:r>
      <w:r w:rsidRPr="00375A40">
        <w:rPr>
          <w:iCs/>
        </w:rPr>
        <w:t xml:space="preserve">Student lounge: lounge: In a hotel, </w:t>
      </w:r>
      <w:r w:rsidR="005D661D" w:rsidRPr="00375A40">
        <w:rPr>
          <w:iCs/>
        </w:rPr>
        <w:t xml:space="preserve">university, museum, </w:t>
      </w:r>
      <w:r w:rsidRPr="00375A40">
        <w:rPr>
          <w:iCs/>
        </w:rPr>
        <w:t xml:space="preserve">club, or other public place, a lounge is a room where people can sit and relax. </w:t>
      </w:r>
      <w:r w:rsidRPr="00375A40">
        <w:rPr>
          <w:rFonts w:ascii="SimSun" w:eastAsia="SimSun" w:hAnsi="SimSun" w:cs="SimSun" w:hint="eastAsia"/>
          <w:iCs/>
        </w:rPr>
        <w:t>休息厅</w:t>
      </w:r>
      <w:r w:rsidR="005D661D" w:rsidRPr="00375A40">
        <w:rPr>
          <w:rFonts w:hint="eastAsia"/>
          <w:iCs/>
        </w:rPr>
        <w:t xml:space="preserve">. </w:t>
      </w:r>
      <w:r w:rsidR="005D661D" w:rsidRPr="00375A40">
        <w:rPr>
          <w:iCs/>
        </w:rPr>
        <w:t>E.g. In Korea’s National Museum, there’re tons of lounges for your relaxation.</w:t>
      </w:r>
    </w:p>
    <w:p w:rsidR="00B45839" w:rsidRPr="00375A40" w:rsidRDefault="000A1BE5" w:rsidP="00CE77B0">
      <w:pPr>
        <w:pStyle w:val="ListParagraph"/>
        <w:numPr>
          <w:ilvl w:val="0"/>
          <w:numId w:val="6"/>
        </w:numPr>
        <w:rPr>
          <w:iCs/>
        </w:rPr>
      </w:pPr>
      <w:r w:rsidRPr="00375A40">
        <w:rPr>
          <w:rFonts w:ascii="SimSun" w:eastAsia="SimSun" w:hAnsi="SimSun" w:cs="SimSun" w:hint="eastAsia"/>
          <w:iCs/>
        </w:rPr>
        <w:t>宿舍</w:t>
      </w:r>
      <w:r w:rsidR="008F5CA3" w:rsidRPr="00375A40">
        <w:rPr>
          <w:iCs/>
        </w:rPr>
        <w:t xml:space="preserve">dorm, dormitory: A dormitory is a large bedroom where several people sleep, for example, in a boarding school. </w:t>
      </w:r>
    </w:p>
    <w:p w:rsidR="00814EA6" w:rsidRPr="00375A40" w:rsidRDefault="00CC27A5" w:rsidP="00CE77B0">
      <w:pPr>
        <w:pStyle w:val="ListParagraph"/>
        <w:numPr>
          <w:ilvl w:val="0"/>
          <w:numId w:val="6"/>
        </w:numPr>
        <w:rPr>
          <w:iCs/>
        </w:rPr>
      </w:pPr>
      <w:r w:rsidRPr="00375A40">
        <w:rPr>
          <w:iCs/>
        </w:rPr>
        <w:t xml:space="preserve">Enrol, enrolment </w:t>
      </w:r>
      <w:proofErr w:type="spellStart"/>
      <w:r w:rsidRPr="00375A40">
        <w:rPr>
          <w:iCs/>
        </w:rPr>
        <w:t>center</w:t>
      </w:r>
      <w:proofErr w:type="spellEnd"/>
      <w:r w:rsidRPr="00375A40">
        <w:rPr>
          <w:iCs/>
        </w:rPr>
        <w:t xml:space="preserve">: </w:t>
      </w:r>
      <w:r w:rsidRPr="00375A40">
        <w:rPr>
          <w:rFonts w:ascii="Tahoma" w:hAnsi="Tahoma" w:cs="Tahoma"/>
          <w:color w:val="434343"/>
          <w:sz w:val="18"/>
          <w:szCs w:val="18"/>
          <w:shd w:val="clear" w:color="auto" w:fill="F2F2F2"/>
        </w:rPr>
        <w:t>register formally as a participant or member</w:t>
      </w:r>
    </w:p>
    <w:p w:rsidR="00CC27A5" w:rsidRPr="00375A40" w:rsidRDefault="00744BDF" w:rsidP="00CE77B0">
      <w:pPr>
        <w:pStyle w:val="ListParagraph"/>
        <w:numPr>
          <w:ilvl w:val="0"/>
          <w:numId w:val="6"/>
        </w:numPr>
        <w:rPr>
          <w:iCs/>
        </w:rPr>
      </w:pPr>
      <w:r w:rsidRPr="00375A40">
        <w:rPr>
          <w:iCs/>
        </w:rPr>
        <w:t xml:space="preserve">An </w:t>
      </w:r>
      <w:r w:rsidR="00124738" w:rsidRPr="00375A40">
        <w:rPr>
          <w:iCs/>
        </w:rPr>
        <w:t>academic advisor: provide help for your questions and concerns regarding university subjects and course.</w:t>
      </w:r>
    </w:p>
    <w:p w:rsidR="00A0332B" w:rsidRPr="00375A40" w:rsidRDefault="002D320E" w:rsidP="00CE77B0">
      <w:pPr>
        <w:pStyle w:val="ListParagraph"/>
        <w:numPr>
          <w:ilvl w:val="0"/>
          <w:numId w:val="6"/>
        </w:numPr>
        <w:rPr>
          <w:iCs/>
        </w:rPr>
      </w:pPr>
      <w:r w:rsidRPr="00375A40">
        <w:rPr>
          <w:iCs/>
        </w:rPr>
        <w:t>The n</w:t>
      </w:r>
      <w:r w:rsidR="00CD6C72" w:rsidRPr="00375A40">
        <w:rPr>
          <w:iCs/>
        </w:rPr>
        <w:t>otice board on main hall</w:t>
      </w:r>
    </w:p>
    <w:p w:rsidR="00A25E70" w:rsidRPr="00375A40" w:rsidRDefault="00A25E70" w:rsidP="00CE77B0">
      <w:pPr>
        <w:pStyle w:val="ListParagraph"/>
        <w:numPr>
          <w:ilvl w:val="0"/>
          <w:numId w:val="6"/>
        </w:numPr>
        <w:rPr>
          <w:iCs/>
        </w:rPr>
      </w:pPr>
      <w:r w:rsidRPr="00375A40">
        <w:rPr>
          <w:iCs/>
        </w:rPr>
        <w:t xml:space="preserve">Basic </w:t>
      </w:r>
      <w:r w:rsidRPr="00375A40">
        <w:rPr>
          <w:b/>
          <w:iCs/>
        </w:rPr>
        <w:t>protocols/rules</w:t>
      </w:r>
      <w:r w:rsidR="005A3D52" w:rsidRPr="00375A40">
        <w:rPr>
          <w:iCs/>
        </w:rPr>
        <w:t xml:space="preserve"> when studying university</w:t>
      </w:r>
    </w:p>
    <w:p w:rsidR="005A3D52" w:rsidRPr="00375A40" w:rsidRDefault="005A3D52" w:rsidP="00CE77B0">
      <w:pPr>
        <w:pStyle w:val="ListParagraph"/>
        <w:numPr>
          <w:ilvl w:val="0"/>
          <w:numId w:val="6"/>
        </w:numPr>
        <w:rPr>
          <w:iCs/>
        </w:rPr>
      </w:pPr>
      <w:r w:rsidRPr="00375A40">
        <w:rPr>
          <w:b/>
          <w:iCs/>
          <w:highlight w:val="yellow"/>
          <w:u w:val="single"/>
        </w:rPr>
        <w:t xml:space="preserve">Sb. major in </w:t>
      </w:r>
      <w:proofErr w:type="gramStart"/>
      <w:r w:rsidRPr="00375A40">
        <w:rPr>
          <w:b/>
          <w:iCs/>
          <w:highlight w:val="yellow"/>
          <w:u w:val="single"/>
        </w:rPr>
        <w:t>xxx:</w:t>
      </w:r>
      <w:r w:rsidRPr="00375A40">
        <w:rPr>
          <w:rFonts w:asciiTheme="minorEastAsia" w:hAnsiTheme="minorEastAsia" w:hint="eastAsia"/>
          <w:b/>
          <w:iCs/>
          <w:highlight w:val="yellow"/>
          <w:u w:val="single"/>
        </w:rPr>
        <w:t>学的</w:t>
      </w:r>
      <w:proofErr w:type="gramEnd"/>
      <w:r w:rsidRPr="00375A40">
        <w:rPr>
          <w:b/>
          <w:iCs/>
          <w:highlight w:val="yellow"/>
          <w:u w:val="single"/>
        </w:rPr>
        <w:t>xxx</w:t>
      </w:r>
      <w:r w:rsidRPr="00375A40">
        <w:rPr>
          <w:rFonts w:hint="eastAsia"/>
          <w:b/>
          <w:iCs/>
          <w:highlight w:val="yellow"/>
          <w:u w:val="single"/>
        </w:rPr>
        <w:t>专业</w:t>
      </w:r>
      <w:r w:rsidRPr="00375A40">
        <w:rPr>
          <w:iCs/>
        </w:rPr>
        <w:t xml:space="preserve"> e.g. </w:t>
      </w:r>
      <w:r w:rsidRPr="00375A40">
        <w:t xml:space="preserve">When Sandy was an undergraduate, she </w:t>
      </w:r>
      <w:r w:rsidRPr="00375A40">
        <w:rPr>
          <w:rStyle w:val="ets-act-tpd-item-sc"/>
          <w:b/>
          <w:u w:val="single"/>
        </w:rPr>
        <w:t xml:space="preserve">majored </w:t>
      </w:r>
      <w:r w:rsidRPr="00375A40">
        <w:rPr>
          <w:b/>
          <w:u w:val="single"/>
        </w:rPr>
        <w:t>in history</w:t>
      </w:r>
      <w:r w:rsidRPr="00375A40">
        <w:t>.</w:t>
      </w:r>
    </w:p>
    <w:p w:rsidR="008207BC" w:rsidRPr="00375A40" w:rsidRDefault="00EF2877" w:rsidP="00CE77B0">
      <w:pPr>
        <w:pStyle w:val="ListParagraph"/>
        <w:numPr>
          <w:ilvl w:val="0"/>
          <w:numId w:val="6"/>
        </w:numPr>
      </w:pPr>
      <w:r w:rsidRPr="00375A40">
        <w:t>(学生写的) 短</w:t>
      </w:r>
      <w:r w:rsidRPr="00375A40">
        <w:rPr>
          <w:rFonts w:hint="eastAsia"/>
        </w:rPr>
        <w:t>文</w:t>
      </w:r>
      <w:r w:rsidR="008207BC" w:rsidRPr="00375A40">
        <w:t>academic essays</w:t>
      </w:r>
      <w:r w:rsidRPr="00375A40">
        <w:t xml:space="preserve">: An essay is a short piece of writing on a particular subject written by a student. </w:t>
      </w:r>
    </w:p>
    <w:p w:rsidR="008207BC" w:rsidRPr="00375A40" w:rsidRDefault="008207BC" w:rsidP="00CE77B0">
      <w:pPr>
        <w:pStyle w:val="ListParagraph"/>
        <w:numPr>
          <w:ilvl w:val="0"/>
          <w:numId w:val="6"/>
        </w:numPr>
      </w:pPr>
      <w:r w:rsidRPr="00375A40">
        <w:t>paper, dissertation /ˌ</w:t>
      </w:r>
      <w:proofErr w:type="spellStart"/>
      <w:r w:rsidRPr="00375A40">
        <w:t>dɪsəˈteɪʃən</w:t>
      </w:r>
      <w:proofErr w:type="spellEnd"/>
      <w:r w:rsidRPr="00375A40">
        <w:t xml:space="preserve">/   </w:t>
      </w:r>
      <w:r w:rsidRPr="00375A40">
        <w:rPr>
          <w:rFonts w:hint="eastAsia"/>
          <w:b/>
          <w:highlight w:val="yellow"/>
        </w:rPr>
        <w:t xml:space="preserve">[ </w:t>
      </w:r>
      <w:r w:rsidRPr="00375A40">
        <w:rPr>
          <w:b/>
          <w:highlight w:val="yellow"/>
        </w:rPr>
        <w:t xml:space="preserve">Dissert </w:t>
      </w:r>
      <w:proofErr w:type="spellStart"/>
      <w:r w:rsidRPr="00375A40">
        <w:rPr>
          <w:b/>
          <w:highlight w:val="yellow"/>
        </w:rPr>
        <w:t>Defense</w:t>
      </w:r>
      <w:proofErr w:type="spellEnd"/>
      <w:r w:rsidRPr="00375A40">
        <w:rPr>
          <w:b/>
          <w:highlight w:val="yellow"/>
        </w:rPr>
        <w:t> </w:t>
      </w:r>
      <w:r w:rsidRPr="00375A40">
        <w:rPr>
          <w:rFonts w:hint="eastAsia"/>
          <w:b/>
          <w:highlight w:val="yellow"/>
        </w:rPr>
        <w:t>论文辩</w:t>
      </w:r>
      <w:r w:rsidRPr="00375A40">
        <w:rPr>
          <w:b/>
          <w:highlight w:val="yellow"/>
        </w:rPr>
        <w:t>论</w:t>
      </w:r>
      <w:r w:rsidRPr="00375A40">
        <w:rPr>
          <w:rFonts w:hint="eastAsia"/>
          <w:b/>
          <w:highlight w:val="yellow"/>
        </w:rPr>
        <w:t xml:space="preserve"> ]</w:t>
      </w:r>
      <w:r w:rsidRPr="00375A40">
        <w:rPr>
          <w:rFonts w:hint="eastAsia"/>
        </w:rPr>
        <w:t xml:space="preserve">   </w:t>
      </w:r>
    </w:p>
    <w:p w:rsidR="008207BC" w:rsidRPr="00375A40" w:rsidRDefault="008207BC" w:rsidP="00D67103">
      <w:pPr>
        <w:pStyle w:val="ListParagraph"/>
      </w:pPr>
      <w:r w:rsidRPr="00375A40">
        <w:t>A dissertation is a long formal piece of writing on a particular subject, especially for an advanced university degree. (</w:t>
      </w:r>
      <w:r w:rsidRPr="00375A40">
        <w:rPr>
          <w:rFonts w:hint="eastAsia"/>
        </w:rPr>
        <w:t>学位</w:t>
      </w:r>
      <w:r w:rsidRPr="00375A40">
        <w:t xml:space="preserve">) </w:t>
      </w:r>
      <w:r w:rsidRPr="00375A40">
        <w:rPr>
          <w:rFonts w:hint="eastAsia"/>
        </w:rPr>
        <w:t>论</w:t>
      </w:r>
      <w:r w:rsidRPr="00375A40">
        <w:t>文</w:t>
      </w:r>
      <w:r w:rsidRPr="00375A40">
        <w:rPr>
          <w:rFonts w:hint="eastAsia"/>
        </w:rPr>
        <w:t xml:space="preserve"> e.g. </w:t>
      </w:r>
      <w:r w:rsidRPr="00375A40">
        <w:t xml:space="preserve"> He is currently writing a </w:t>
      </w:r>
      <w:r w:rsidRPr="00375A40">
        <w:rPr>
          <w:b/>
        </w:rPr>
        <w:t>dissertation</w:t>
      </w:r>
      <w:r w:rsidRPr="00375A40">
        <w:t xml:space="preserve"> on the Somali civil war.</w:t>
      </w:r>
    </w:p>
    <w:p w:rsidR="008207BC" w:rsidRPr="00375A40" w:rsidRDefault="008207BC" w:rsidP="00CE77B0">
      <w:pPr>
        <w:pStyle w:val="ListParagraph"/>
        <w:numPr>
          <w:ilvl w:val="0"/>
          <w:numId w:val="6"/>
        </w:numPr>
        <w:rPr>
          <w:b/>
          <w:highlight w:val="yellow"/>
          <w:u w:val="single"/>
        </w:rPr>
      </w:pPr>
      <w:r w:rsidRPr="00375A40">
        <w:t>维恩图解（英国逻辑学家维恩制定的一种类逻辑图解</w:t>
      </w:r>
      <w:r w:rsidRPr="00375A40">
        <w:rPr>
          <w:rFonts w:hint="eastAsia"/>
        </w:rPr>
        <w:t>）</w:t>
      </w:r>
      <w:r w:rsidRPr="00375A40">
        <w:rPr>
          <w:rFonts w:hint="eastAsia"/>
          <w:b/>
          <w:u w:val="single"/>
        </w:rPr>
        <w:t xml:space="preserve">Venn diagram </w:t>
      </w:r>
      <w:r w:rsidR="00D8136B" w:rsidRPr="00375A40">
        <w:rPr>
          <w:b/>
          <w:u w:val="single"/>
        </w:rPr>
        <w:br/>
      </w:r>
      <w:r w:rsidR="00FE0CF3" w:rsidRPr="00375A40">
        <w:rPr>
          <w:noProof/>
        </w:rPr>
        <w:drawing>
          <wp:inline distT="0" distB="0" distL="0" distR="0" wp14:anchorId="61C3CE95" wp14:editId="2FD90C36">
            <wp:extent cx="2559050" cy="1773887"/>
            <wp:effectExtent l="0" t="0" r="0" b="0"/>
            <wp:docPr id="6" name="Picture 6"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568710" cy="1780583"/>
                    </a:xfrm>
                    <a:prstGeom prst="rect">
                      <a:avLst/>
                    </a:prstGeom>
                    <a:noFill/>
                    <a:ln>
                      <a:noFill/>
                    </a:ln>
                  </pic:spPr>
                </pic:pic>
              </a:graphicData>
            </a:graphic>
          </wp:inline>
        </w:drawing>
      </w:r>
      <w:r w:rsidR="00D8136B" w:rsidRPr="00375A40">
        <w:rPr>
          <w:rFonts w:hint="eastAsia"/>
        </w:rPr>
        <w:t xml:space="preserve"> </w:t>
      </w:r>
      <w:r w:rsidR="00D8136B" w:rsidRPr="00375A40">
        <w:t xml:space="preserve">“Venn Diagram” </w:t>
      </w:r>
      <w:r w:rsidRPr="00375A40">
        <w:rPr>
          <w:rFonts w:hint="eastAsia"/>
        </w:rPr>
        <w:t xml:space="preserve">is </w:t>
      </w:r>
      <w:r w:rsidRPr="00375A40">
        <w:t xml:space="preserve">a diagram that uses </w:t>
      </w:r>
      <w:r w:rsidRPr="00375A40">
        <w:rPr>
          <w:b/>
        </w:rPr>
        <w:t>circles</w:t>
      </w:r>
      <w:r w:rsidRPr="00375A40">
        <w:t xml:space="preserve"> to represent set theory</w:t>
      </w:r>
      <w:r w:rsidR="002D7721" w:rsidRPr="00375A40">
        <w:rPr>
          <w:rFonts w:hint="eastAsia"/>
        </w:rPr>
        <w:t>集合理论</w:t>
      </w:r>
      <w:r w:rsidRPr="00375A40">
        <w:t>; the position and overlap of the circles indicate the relations among the sets</w:t>
      </w:r>
      <w:r w:rsidR="00CC598C" w:rsidRPr="00375A40">
        <w:t xml:space="preserve">. </w:t>
      </w:r>
      <w:r w:rsidR="00CC598C" w:rsidRPr="00375A40">
        <w:rPr>
          <w:b/>
          <w:highlight w:val="yellow"/>
          <w:u w:val="single"/>
        </w:rPr>
        <w:t>We usually use “</w:t>
      </w:r>
      <w:proofErr w:type="spellStart"/>
      <w:r w:rsidR="00CC598C" w:rsidRPr="00375A40">
        <w:rPr>
          <w:b/>
          <w:highlight w:val="yellow"/>
          <w:u w:val="single"/>
        </w:rPr>
        <w:t>venn</w:t>
      </w:r>
      <w:proofErr w:type="spellEnd"/>
      <w:r w:rsidR="00CC598C" w:rsidRPr="00375A40">
        <w:rPr>
          <w:b/>
          <w:highlight w:val="yellow"/>
          <w:u w:val="single"/>
        </w:rPr>
        <w:t xml:space="preserve"> diagram” to compare and contrast </w:t>
      </w:r>
      <w:r w:rsidR="00CC598C" w:rsidRPr="00375A40">
        <w:rPr>
          <w:b/>
          <w:highlight w:val="yellow"/>
          <w:u w:val="single"/>
        </w:rPr>
        <w:lastRenderedPageBreak/>
        <w:t>different objects with the same or similar elements/properties. Comparison/Contrast structure: whole-to-whole; similarities-to-differences; and point-to-point.</w:t>
      </w:r>
    </w:p>
    <w:p w:rsidR="00781495" w:rsidRPr="00375A40" w:rsidRDefault="00781495" w:rsidP="00781495">
      <w:pPr>
        <w:tabs>
          <w:tab w:val="left" w:pos="1890"/>
        </w:tabs>
      </w:pPr>
      <w:r w:rsidRPr="00375A40">
        <w:tab/>
      </w:r>
    </w:p>
    <w:p w:rsidR="00D457F6" w:rsidRPr="00375A40" w:rsidRDefault="00E6150A" w:rsidP="00D457F6">
      <w:pPr>
        <w:pStyle w:val="Heading2"/>
      </w:pPr>
      <w:r w:rsidRPr="00375A40">
        <w:t xml:space="preserve">Row 1) </w:t>
      </w:r>
      <w:r w:rsidR="00D6710E" w:rsidRPr="00375A40">
        <w:t>lexical resources</w:t>
      </w:r>
    </w:p>
    <w:p w:rsidR="00D457F6" w:rsidRPr="00375A40" w:rsidRDefault="007A7086" w:rsidP="00CE77B0">
      <w:pPr>
        <w:pStyle w:val="ListParagraph"/>
        <w:numPr>
          <w:ilvl w:val="0"/>
          <w:numId w:val="7"/>
        </w:numPr>
        <w:tabs>
          <w:tab w:val="left" w:pos="1890"/>
        </w:tabs>
        <w:ind w:left="426"/>
      </w:pPr>
      <w:r w:rsidRPr="00375A40">
        <w:t>p</w:t>
      </w:r>
      <w:r w:rsidR="00D457F6" w:rsidRPr="00375A40">
        <w:t>ivotal moment; pivotal point</w:t>
      </w:r>
    </w:p>
    <w:p w:rsidR="008E0080" w:rsidRPr="00375A40" w:rsidRDefault="008E0080" w:rsidP="00CE77B0">
      <w:pPr>
        <w:pStyle w:val="ListParagraph"/>
        <w:numPr>
          <w:ilvl w:val="0"/>
          <w:numId w:val="7"/>
        </w:numPr>
        <w:tabs>
          <w:tab w:val="left" w:pos="1890"/>
        </w:tabs>
        <w:ind w:left="426"/>
      </w:pPr>
      <w:r w:rsidRPr="00375A40">
        <w:rPr>
          <w:b/>
          <w:u w:val="single"/>
        </w:rPr>
        <w:t>Oxford and Cambridge (</w:t>
      </w:r>
      <w:proofErr w:type="gramStart"/>
      <w:r w:rsidRPr="00375A40">
        <w:rPr>
          <w:b/>
          <w:u w:val="single"/>
        </w:rPr>
        <w:t>Oxbridge )</w:t>
      </w:r>
      <w:proofErr w:type="gramEnd"/>
    </w:p>
    <w:p w:rsidR="00130D02" w:rsidRPr="00375A40" w:rsidRDefault="00130D02" w:rsidP="00CE77B0">
      <w:pPr>
        <w:pStyle w:val="ListParagraph"/>
        <w:numPr>
          <w:ilvl w:val="0"/>
          <w:numId w:val="7"/>
        </w:numPr>
        <w:tabs>
          <w:tab w:val="left" w:pos="1890"/>
        </w:tabs>
        <w:ind w:left="426"/>
      </w:pPr>
      <w:r w:rsidRPr="00375A40">
        <w:rPr>
          <w:rStyle w:val="ets-act-tpd-item-sc"/>
        </w:rPr>
        <w:t xml:space="preserve">In contrast with </w:t>
      </w:r>
      <w:r w:rsidRPr="00375A40">
        <w:t xml:space="preserve">the old-fashioned image of universities like Oxford and Cambridge, American universities are seen by some as more forward-thinking, </w:t>
      </w:r>
      <w:r w:rsidRPr="00375A40">
        <w:rPr>
          <w:b/>
          <w:highlight w:val="yellow"/>
          <w:u w:val="single"/>
        </w:rPr>
        <w:t>cutting-edge</w:t>
      </w:r>
      <w:r w:rsidRPr="00375A40">
        <w:rPr>
          <w:rFonts w:hint="eastAsia"/>
          <w:b/>
          <w:highlight w:val="yellow"/>
          <w:u w:val="single"/>
        </w:rPr>
        <w:t xml:space="preserve"> (with the advanced tech and innovative spirits</w:t>
      </w:r>
      <w:r w:rsidRPr="00375A40">
        <w:rPr>
          <w:b/>
          <w:highlight w:val="yellow"/>
          <w:u w:val="single"/>
        </w:rPr>
        <w:t>, at the forefront of tech</w:t>
      </w:r>
      <w:r w:rsidRPr="00375A40">
        <w:rPr>
          <w:rFonts w:hint="eastAsia"/>
          <w:b/>
          <w:highlight w:val="yellow"/>
          <w:u w:val="single"/>
        </w:rPr>
        <w:t>),</w:t>
      </w:r>
      <w:r w:rsidRPr="00375A40">
        <w:rPr>
          <w:rFonts w:hint="eastAsia"/>
        </w:rPr>
        <w:t xml:space="preserve"> and </w:t>
      </w:r>
      <w:r w:rsidRPr="00375A40">
        <w:t>progressive</w:t>
      </w:r>
      <w:r w:rsidR="00DD0BFF" w:rsidRPr="00375A40">
        <w:t>.</w:t>
      </w:r>
    </w:p>
    <w:p w:rsidR="009B143F" w:rsidRPr="00375A40" w:rsidRDefault="009B143F" w:rsidP="00CE77B0">
      <w:pPr>
        <w:pStyle w:val="ListParagraph"/>
        <w:numPr>
          <w:ilvl w:val="0"/>
          <w:numId w:val="7"/>
        </w:numPr>
        <w:ind w:left="426"/>
      </w:pPr>
      <w:r w:rsidRPr="00375A40">
        <w:t>gather /ˈ</w:t>
      </w:r>
      <w:proofErr w:type="spellStart"/>
      <w:r w:rsidRPr="00375A40">
        <w:t>ɡæðə</w:t>
      </w:r>
      <w:proofErr w:type="spellEnd"/>
      <w:r w:rsidRPr="00375A40">
        <w:t>/  </w:t>
      </w:r>
    </w:p>
    <w:p w:rsidR="009B143F" w:rsidRPr="00375A40" w:rsidRDefault="009B143F" w:rsidP="00062766">
      <w:pPr>
        <w:ind w:left="426"/>
      </w:pPr>
      <w:r w:rsidRPr="00375A40">
        <w:t xml:space="preserve">1.V-T/V-I If people gather somewhere, or if someone gathers people somewhere, they come together in a group. </w:t>
      </w:r>
      <w:r w:rsidRPr="00375A40">
        <w:rPr>
          <w:rFonts w:hint="eastAsia"/>
        </w:rPr>
        <w:t>聚集</w:t>
      </w:r>
      <w:r w:rsidR="00A10EF9" w:rsidRPr="00375A40">
        <w:rPr>
          <w:rFonts w:hint="eastAsia"/>
        </w:rPr>
        <w:t xml:space="preserve"> e.g. </w:t>
      </w:r>
      <w:r w:rsidR="00A10EF9" w:rsidRPr="00375A40">
        <w:t xml:space="preserve"> </w:t>
      </w:r>
      <w:r w:rsidRPr="00375A40">
        <w:t>In the evenings, we gathered around the fireplace and talked.</w:t>
      </w:r>
      <w:r w:rsidR="00A10EF9" w:rsidRPr="00375A40">
        <w:t xml:space="preserve"> </w:t>
      </w:r>
      <w:r w:rsidRPr="00375A40">
        <w:rPr>
          <w:rFonts w:hint="eastAsia"/>
        </w:rPr>
        <w:t>我们聚在壁炉旁聊天。</w:t>
      </w:r>
    </w:p>
    <w:p w:rsidR="009B143F" w:rsidRPr="00375A40" w:rsidRDefault="009B143F" w:rsidP="00062766">
      <w:pPr>
        <w:ind w:left="426"/>
      </w:pPr>
      <w:r w:rsidRPr="00375A40">
        <w:t xml:space="preserve">2.V-T If you gather things, you collect them together so that you can use them. </w:t>
      </w:r>
      <w:r w:rsidRPr="00375A40">
        <w:rPr>
          <w:rFonts w:hint="eastAsia"/>
        </w:rPr>
        <w:t>收集</w:t>
      </w:r>
      <w:r w:rsidR="00A10EF9" w:rsidRPr="00375A40">
        <w:rPr>
          <w:rFonts w:hint="eastAsia"/>
        </w:rPr>
        <w:t xml:space="preserve"> e.g. </w:t>
      </w:r>
      <w:r w:rsidRPr="00375A40">
        <w:t>I suggest we gather enough firewood to last the night.</w:t>
      </w:r>
      <w:r w:rsidR="00A10EF9" w:rsidRPr="00375A40">
        <w:t xml:space="preserve">  </w:t>
      </w:r>
      <w:r w:rsidRPr="00375A40">
        <w:rPr>
          <w:rFonts w:hint="eastAsia"/>
        </w:rPr>
        <w:t>捡拾足够的木柴来度过这个夜晚。</w:t>
      </w:r>
    </w:p>
    <w:p w:rsidR="009B143F" w:rsidRPr="00375A40" w:rsidRDefault="009B143F" w:rsidP="00062766">
      <w:pPr>
        <w:ind w:left="426"/>
      </w:pPr>
      <w:r w:rsidRPr="00375A40">
        <w:t>3. Gather up</w:t>
      </w:r>
      <w:r w:rsidR="00A10EF9" w:rsidRPr="00375A40">
        <w:t xml:space="preserve"> </w:t>
      </w:r>
      <w:r w:rsidRPr="00375A40">
        <w:rPr>
          <w:rFonts w:hint="eastAsia"/>
        </w:rPr>
        <w:t>收集</w:t>
      </w:r>
      <w:r w:rsidR="00A10EF9" w:rsidRPr="00375A40">
        <w:rPr>
          <w:rFonts w:hint="eastAsia"/>
        </w:rPr>
        <w:t xml:space="preserve"> e.g. </w:t>
      </w:r>
      <w:r w:rsidRPr="00375A40">
        <w:t>When Steinberg had gathered up his papers, he went out.</w:t>
      </w:r>
    </w:p>
    <w:p w:rsidR="009B143F" w:rsidRPr="00375A40" w:rsidRDefault="009B143F" w:rsidP="00062766">
      <w:pPr>
        <w:ind w:left="426"/>
      </w:pPr>
      <w:r w:rsidRPr="00375A40">
        <w:rPr>
          <w:rFonts w:hint="eastAsia"/>
        </w:rPr>
        <w:t>斯坦伯格收好文件后，走了出去</w:t>
      </w:r>
    </w:p>
    <w:p w:rsidR="00747D43" w:rsidRPr="00375A40" w:rsidRDefault="00C245E3" w:rsidP="00CE77B0">
      <w:pPr>
        <w:pStyle w:val="ListParagraph"/>
        <w:numPr>
          <w:ilvl w:val="0"/>
          <w:numId w:val="7"/>
        </w:numPr>
        <w:ind w:left="426"/>
      </w:pPr>
      <w:r w:rsidRPr="00375A40">
        <w:t>(</w:t>
      </w:r>
      <w:r w:rsidRPr="00375A40">
        <w:rPr>
          <w:rFonts w:hint="eastAsia"/>
        </w:rPr>
        <w:t>语言流利的)</w:t>
      </w:r>
      <w:r w:rsidRPr="00375A40">
        <w:t>水平</w:t>
      </w:r>
      <w:r w:rsidRPr="00375A40">
        <w:rPr>
          <w:rFonts w:hint="eastAsia"/>
        </w:rPr>
        <w:t xml:space="preserve">　</w:t>
      </w:r>
      <w:r w:rsidR="00747D43" w:rsidRPr="00375A40">
        <w:t>If you show </w:t>
      </w:r>
      <w:r w:rsidR="00747D43" w:rsidRPr="00375A40">
        <w:rPr>
          <w:b/>
        </w:rPr>
        <w:t>proficiency</w:t>
      </w:r>
      <w:r w:rsidR="00747D43" w:rsidRPr="00375A40">
        <w:t> in something, you show ability or skill at it.例：</w:t>
      </w:r>
    </w:p>
    <w:p w:rsidR="00781495" w:rsidRPr="00375A40" w:rsidRDefault="00C245E3" w:rsidP="00B7305B">
      <w:pPr>
        <w:pStyle w:val="ListParagraph"/>
        <w:ind w:left="426"/>
      </w:pPr>
      <w:r w:rsidRPr="00375A40">
        <w:t xml:space="preserve">e.g. What’s your English proficiency?  </w:t>
      </w:r>
      <w:proofErr w:type="spellStart"/>
      <w:r w:rsidRPr="00375A40">
        <w:t>E.g</w:t>
      </w:r>
      <w:proofErr w:type="spellEnd"/>
      <w:r w:rsidRPr="00375A40">
        <w:t xml:space="preserve"> </w:t>
      </w:r>
      <w:r w:rsidR="00747D43" w:rsidRPr="00375A40">
        <w:t>Evidence of basic proficiency in English is part of the admissions requirement.</w:t>
      </w:r>
      <w:r w:rsidRPr="00375A40">
        <w:t xml:space="preserve"> </w:t>
      </w:r>
      <w:r w:rsidR="00747D43" w:rsidRPr="00375A40">
        <w:t>基本英语水平的证明是录取条件的一部分</w:t>
      </w:r>
    </w:p>
    <w:p w:rsidR="00B7305B" w:rsidRPr="00375A40" w:rsidRDefault="00B7305B" w:rsidP="00CE77B0">
      <w:pPr>
        <w:pStyle w:val="ListParagraph"/>
        <w:numPr>
          <w:ilvl w:val="0"/>
          <w:numId w:val="7"/>
        </w:numPr>
        <w:ind w:left="426"/>
      </w:pPr>
      <w:r w:rsidRPr="00375A40">
        <w:t>heartfelt /ˈ</w:t>
      </w:r>
      <w:proofErr w:type="spellStart"/>
      <w:r w:rsidRPr="00375A40">
        <w:t>hɑːtˌfɛlt</w:t>
      </w:r>
      <w:proofErr w:type="spellEnd"/>
      <w:r w:rsidRPr="00375A40">
        <w:t xml:space="preserve">/   Heartfelt is used to describe a deep or sincere feeling or wish. </w:t>
      </w:r>
      <w:r w:rsidRPr="00375A40">
        <w:rPr>
          <w:rFonts w:hint="eastAsia"/>
        </w:rPr>
        <w:t>衷心</w:t>
      </w:r>
      <w:r w:rsidRPr="00375A40">
        <w:t>的</w:t>
      </w:r>
      <w:r w:rsidR="00B85851" w:rsidRPr="00375A40">
        <w:rPr>
          <w:rFonts w:hint="eastAsia"/>
        </w:rPr>
        <w:t xml:space="preserve"> </w:t>
      </w:r>
      <w:r w:rsidR="00B85851" w:rsidRPr="00375A40">
        <w:rPr>
          <w:rFonts w:hint="eastAsia"/>
          <w:b/>
          <w:highlight w:val="yellow"/>
          <w:u w:val="single"/>
        </w:rPr>
        <w:t>[ heartfelt gratitude 衷心的感谢； 衷心的慰</w:t>
      </w:r>
      <w:r w:rsidR="00B85851" w:rsidRPr="00375A40">
        <w:rPr>
          <w:b/>
          <w:highlight w:val="yellow"/>
          <w:u w:val="single"/>
        </w:rPr>
        <w:t>问</w:t>
      </w:r>
      <w:r w:rsidR="003078FD" w:rsidRPr="00375A40">
        <w:rPr>
          <w:rFonts w:hint="eastAsia"/>
          <w:b/>
          <w:highlight w:val="yellow"/>
          <w:u w:val="single"/>
        </w:rPr>
        <w:t xml:space="preserve"> </w:t>
      </w:r>
      <w:r w:rsidR="00B85851" w:rsidRPr="00375A40">
        <w:rPr>
          <w:rFonts w:hint="eastAsia"/>
          <w:b/>
          <w:highlight w:val="yellow"/>
          <w:u w:val="single"/>
        </w:rPr>
        <w:t>heartfelt sympathy ]</w:t>
      </w:r>
      <w:r w:rsidR="00B85851" w:rsidRPr="00375A40">
        <w:rPr>
          <w:rFonts w:hint="eastAsia"/>
          <w:b/>
          <w:u w:val="single"/>
        </w:rPr>
        <w:t xml:space="preserve"> </w:t>
      </w:r>
      <w:r w:rsidR="00B85851" w:rsidRPr="00375A40">
        <w:rPr>
          <w:b/>
          <w:u w:val="single"/>
        </w:rPr>
        <w:t xml:space="preserve"> </w:t>
      </w:r>
      <w:r w:rsidR="00B85851" w:rsidRPr="00375A40">
        <w:t xml:space="preserve"> e.g. </w:t>
      </w:r>
      <w:r w:rsidR="00B85851" w:rsidRPr="00375A40">
        <w:rPr>
          <w:sz w:val="20"/>
          <w:szCs w:val="20"/>
        </w:rPr>
        <w:t xml:space="preserve">Here I'd like to extend my most </w:t>
      </w:r>
      <w:r w:rsidR="00B85851" w:rsidRPr="00375A40">
        <w:rPr>
          <w:b/>
          <w:sz w:val="20"/>
          <w:szCs w:val="20"/>
          <w:u w:val="single"/>
        </w:rPr>
        <w:t>heartfelt gratitude</w:t>
      </w:r>
      <w:r w:rsidR="00B85851" w:rsidRPr="00375A40">
        <w:rPr>
          <w:sz w:val="20"/>
          <w:szCs w:val="20"/>
        </w:rPr>
        <w:t xml:space="preserve"> to you all for whatever help you </w:t>
      </w:r>
      <w:proofErr w:type="gramStart"/>
      <w:r w:rsidR="00B85851" w:rsidRPr="00375A40">
        <w:rPr>
          <w:sz w:val="20"/>
          <w:szCs w:val="20"/>
        </w:rPr>
        <w:t xml:space="preserve">offered]  </w:t>
      </w:r>
      <w:r w:rsidRPr="00375A40">
        <w:t>e.g.</w:t>
      </w:r>
      <w:proofErr w:type="gramEnd"/>
      <w:r w:rsidRPr="00375A40">
        <w:t xml:space="preserve"> My </w:t>
      </w:r>
      <w:r w:rsidRPr="00375A40">
        <w:rPr>
          <w:b/>
          <w:u w:val="single"/>
        </w:rPr>
        <w:t>heartfelt sympathy</w:t>
      </w:r>
      <w:r w:rsidRPr="00375A40">
        <w:t xml:space="preserve"> goes out to all the relatives.</w:t>
      </w:r>
      <w:r w:rsidRPr="00375A40">
        <w:rPr>
          <w:rFonts w:hint="eastAsia"/>
        </w:rPr>
        <w:t xml:space="preserve"> 表示衷心的慰</w:t>
      </w:r>
      <w:r w:rsidRPr="00375A40">
        <w:t>问</w:t>
      </w:r>
    </w:p>
    <w:p w:rsidR="00B7305B" w:rsidRPr="00375A40" w:rsidRDefault="00B7305B" w:rsidP="00B7305B">
      <w:pPr>
        <w:pStyle w:val="ListParagraph"/>
        <w:ind w:left="426"/>
      </w:pPr>
    </w:p>
    <w:p w:rsidR="00F06463" w:rsidRPr="00375A40" w:rsidRDefault="00F06463" w:rsidP="00F06463">
      <w:pPr>
        <w:pStyle w:val="Heading2"/>
      </w:pPr>
      <w:r w:rsidRPr="00375A40">
        <w:t>Row2)</w:t>
      </w:r>
      <w:r w:rsidR="00032822" w:rsidRPr="00375A40">
        <w:t xml:space="preserve"> discourse markers</w:t>
      </w:r>
      <w:r w:rsidR="00C8164E" w:rsidRPr="00375A40">
        <w:t xml:space="preserve"> (discourse: </w:t>
      </w:r>
      <w:r w:rsidR="00C8164E" w:rsidRPr="00375A40">
        <w:rPr>
          <w:rFonts w:ascii="Tahoma" w:hAnsi="Tahoma" w:cs="Tahoma"/>
          <w:color w:val="434343"/>
          <w:sz w:val="18"/>
          <w:szCs w:val="18"/>
          <w:shd w:val="clear" w:color="auto" w:fill="F2F2F2"/>
        </w:rPr>
        <w:t>论述；谈话；演</w:t>
      </w:r>
      <w:r w:rsidR="00C8164E" w:rsidRPr="00375A40">
        <w:rPr>
          <w:rFonts w:ascii="Microsoft YaHei UI" w:eastAsia="Microsoft YaHei UI" w:hAnsi="Microsoft YaHei UI" w:cs="Microsoft YaHei UI" w:hint="eastAsia"/>
          <w:color w:val="434343"/>
          <w:sz w:val="18"/>
          <w:szCs w:val="18"/>
          <w:shd w:val="clear" w:color="auto" w:fill="F2F2F2"/>
        </w:rPr>
        <w:t>讲)</w:t>
      </w:r>
    </w:p>
    <w:p w:rsidR="00E276A1" w:rsidRPr="00375A40" w:rsidRDefault="00E276A1" w:rsidP="00E276A1">
      <w:pPr>
        <w:rPr>
          <w:rFonts w:ascii="SimSun" w:eastAsia="SimSun" w:hAnsi="SimSun" w:cs="SimSun"/>
        </w:rPr>
      </w:pPr>
      <w:r w:rsidRPr="00375A40">
        <w:rPr>
          <w:b/>
          <w:bCs/>
        </w:rPr>
        <w:t>Discourse markers</w:t>
      </w:r>
      <w:r w:rsidRPr="00375A40">
        <w:rPr>
          <w:rFonts w:ascii="SimSun" w:eastAsia="SimSun" w:hAnsi="SimSun" w:cs="SimSun" w:hint="eastAsia"/>
        </w:rPr>
        <w:t>它把一句话或一段文字中的不同观点进行逻辑连接。这些标记在口语当中没有书面语那么常见，除非是非常正式的讲话。学习这些表示对比的discourse markers</w:t>
      </w:r>
    </w:p>
    <w:p w:rsidR="002F587F" w:rsidRPr="00375A40" w:rsidRDefault="002F587F" w:rsidP="00E276A1">
      <w:pPr>
        <w:rPr>
          <w:rFonts w:ascii="SimSun" w:eastAsia="SimSun" w:hAnsi="SimSun" w:cs="SimSun"/>
        </w:rPr>
      </w:pPr>
      <w:r w:rsidRPr="00375A40">
        <w:rPr>
          <w:rFonts w:ascii="SimSun" w:eastAsia="SimSun" w:hAnsi="SimSun" w:cs="SimSun"/>
        </w:rPr>
        <w:t>??</w:t>
      </w:r>
      <w:r w:rsidRPr="00375A40">
        <w:rPr>
          <w:rFonts w:ascii="Tahoma" w:hAnsi="Tahoma" w:cs="Tahoma"/>
          <w:color w:val="434343"/>
          <w:sz w:val="18"/>
          <w:szCs w:val="18"/>
          <w:shd w:val="clear" w:color="auto" w:fill="F2F2F2"/>
        </w:rPr>
        <w:t xml:space="preserve">In linguistics, a discourse marker is a word or phrase that is relatively syntax-independent and does not change the meaning of the </w:t>
      </w:r>
      <w:proofErr w:type="gramStart"/>
      <w:r w:rsidRPr="00375A40">
        <w:rPr>
          <w:rFonts w:ascii="Tahoma" w:hAnsi="Tahoma" w:cs="Tahoma"/>
          <w:color w:val="434343"/>
          <w:sz w:val="18"/>
          <w:szCs w:val="18"/>
          <w:shd w:val="clear" w:color="auto" w:fill="F2F2F2"/>
        </w:rPr>
        <w:t>sentence, and</w:t>
      </w:r>
      <w:proofErr w:type="gramEnd"/>
      <w:r w:rsidRPr="00375A40">
        <w:rPr>
          <w:rFonts w:ascii="Tahoma" w:hAnsi="Tahoma" w:cs="Tahoma"/>
          <w:color w:val="434343"/>
          <w:sz w:val="18"/>
          <w:szCs w:val="18"/>
          <w:shd w:val="clear" w:color="auto" w:fill="F2F2F2"/>
        </w:rPr>
        <w:t xml:space="preserve"> has a somewhat empty meaning. Examples of discourse markers include the particles "oh", "well", "now", "then", "you know", and "I mean", and the connectives "so", "because", "and", "but", and "or".</w:t>
      </w:r>
    </w:p>
    <w:tbl>
      <w:tblPr>
        <w:tblW w:w="5445" w:type="pct"/>
        <w:tblCellSpacing w:w="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71"/>
        <w:gridCol w:w="2936"/>
      </w:tblGrid>
      <w:tr w:rsidR="00F144B2" w:rsidRPr="00375A40" w:rsidTr="006927ED">
        <w:trPr>
          <w:tblCellSpacing w:w="7" w:type="dxa"/>
        </w:trPr>
        <w:tc>
          <w:tcPr>
            <w:tcW w:w="3566" w:type="pct"/>
            <w:vAlign w:val="center"/>
            <w:hideMark/>
          </w:tcPr>
          <w:p w:rsidR="00F144B2" w:rsidRPr="00375A40" w:rsidRDefault="00F144B2" w:rsidP="000964D6">
            <w:pPr>
              <w:rPr>
                <w:iCs/>
              </w:rPr>
            </w:pPr>
            <w:r w:rsidRPr="00375A40">
              <w:rPr>
                <w:rFonts w:ascii="SimSun" w:eastAsia="SimSun" w:hAnsi="SimSun" w:cs="SimSun"/>
                <w:sz w:val="16"/>
                <w:szCs w:val="16"/>
              </w:rPr>
              <w:t>和xxx不同</w:t>
            </w:r>
            <w:r w:rsidRPr="00375A40">
              <w:rPr>
                <w:b/>
                <w:bCs/>
                <w:iCs/>
              </w:rPr>
              <w:t>Unlike</w:t>
            </w:r>
            <w:r w:rsidRPr="00375A40">
              <w:rPr>
                <w:bCs/>
                <w:iCs/>
              </w:rPr>
              <w:t xml:space="preserve"> </w:t>
            </w:r>
            <w:r w:rsidRPr="00375A40">
              <w:rPr>
                <w:iCs/>
              </w:rPr>
              <w:t>many private universities, some public universities in the US are quite affordable.</w:t>
            </w:r>
          </w:p>
          <w:p w:rsidR="00F144B2" w:rsidRPr="00375A40" w:rsidRDefault="00F144B2" w:rsidP="000964D6"/>
        </w:tc>
        <w:tc>
          <w:tcPr>
            <w:tcW w:w="1414" w:type="pct"/>
            <w:vAlign w:val="center"/>
            <w:hideMark/>
          </w:tcPr>
          <w:p w:rsidR="00F144B2" w:rsidRPr="00375A40" w:rsidRDefault="00F144B2" w:rsidP="006927ED">
            <w:pPr>
              <w:ind w:left="104"/>
              <w:rPr>
                <w:sz w:val="16"/>
                <w:szCs w:val="16"/>
              </w:rPr>
            </w:pPr>
            <w:r w:rsidRPr="00375A40">
              <w:rPr>
                <w:rFonts w:ascii="SimSun" w:eastAsia="SimSun" w:hAnsi="SimSun" w:cs="SimSun"/>
                <w:sz w:val="16"/>
                <w:szCs w:val="16"/>
              </w:rPr>
              <w:t>和许多私立大学不同，美国的一些公立大学非常便宜。</w:t>
            </w:r>
          </w:p>
        </w:tc>
      </w:tr>
      <w:tr w:rsidR="00FD759C" w:rsidRPr="00375A40" w:rsidTr="006927ED">
        <w:trPr>
          <w:tblCellSpacing w:w="7" w:type="dxa"/>
        </w:trPr>
        <w:tc>
          <w:tcPr>
            <w:tcW w:w="3566" w:type="pct"/>
            <w:vAlign w:val="center"/>
          </w:tcPr>
          <w:p w:rsidR="00FD759C" w:rsidRPr="00375A40" w:rsidRDefault="00FD759C" w:rsidP="00FD759C">
            <w:pPr>
              <w:rPr>
                <w:bCs/>
                <w:iCs/>
              </w:rPr>
            </w:pPr>
            <w:r w:rsidRPr="00375A40">
              <w:rPr>
                <w:bCs/>
                <w:iCs/>
              </w:rPr>
              <w:t xml:space="preserve">Accounting is a very popular course. </w:t>
            </w:r>
            <w:r w:rsidRPr="00375A40">
              <w:rPr>
                <w:b/>
                <w:bCs/>
                <w:iCs/>
                <w:u w:val="single"/>
              </w:rPr>
              <w:t>Similarly</w:t>
            </w:r>
            <w:r w:rsidRPr="00375A40">
              <w:rPr>
                <w:bCs/>
                <w:iCs/>
              </w:rPr>
              <w:t>, statistics is hard to get into as well.</w:t>
            </w:r>
          </w:p>
        </w:tc>
        <w:tc>
          <w:tcPr>
            <w:tcW w:w="1414" w:type="pct"/>
            <w:vAlign w:val="center"/>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会计是很热门的课程。同样，统计学也很难报上。</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The classes I took in high school were very easy </w:t>
            </w:r>
            <w:r w:rsidRPr="00375A40">
              <w:rPr>
                <w:b/>
                <w:bCs/>
                <w:iCs/>
                <w:u w:val="single"/>
              </w:rPr>
              <w:t>compared to</w:t>
            </w:r>
            <w:r w:rsidRPr="00375A40">
              <w:rPr>
                <w:bCs/>
                <w:iCs/>
              </w:rPr>
              <w:t xml:space="preserve"> university courses.</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和大学课程相比，我在中学上的课非常简单。</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My </w:t>
            </w:r>
            <w:r w:rsidRPr="00375A40">
              <w:rPr>
                <w:b/>
                <w:bCs/>
                <w:iCs/>
                <w:u w:val="single"/>
              </w:rPr>
              <w:t>academic advisor</w:t>
            </w:r>
            <w:r w:rsidRPr="00375A40">
              <w:rPr>
                <w:bCs/>
                <w:iCs/>
              </w:rPr>
              <w:t xml:space="preserve"> is very helpful. </w:t>
            </w:r>
            <w:r w:rsidRPr="00375A40">
              <w:rPr>
                <w:b/>
                <w:bCs/>
                <w:iCs/>
                <w:u w:val="single"/>
              </w:rPr>
              <w:t>In contrast/On the contrary/Conversely</w:t>
            </w:r>
            <w:r w:rsidRPr="00375A40">
              <w:rPr>
                <w:bCs/>
                <w:iCs/>
              </w:rPr>
              <w:t>, my physics professor is mean!</w:t>
            </w:r>
          </w:p>
          <w:p w:rsidR="00FD759C" w:rsidRPr="00375A40" w:rsidRDefault="00FD759C" w:rsidP="00FD759C">
            <w:pPr>
              <w:rPr>
                <w:bCs/>
                <w:iCs/>
              </w:rPr>
            </w:pP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我的学习顾问太热心了。相比之下，我的物理教授可够小气的！</w:t>
            </w:r>
          </w:p>
        </w:tc>
      </w:tr>
      <w:tr w:rsidR="00FD759C" w:rsidRPr="00375A40" w:rsidTr="006927ED">
        <w:trPr>
          <w:tblCellSpacing w:w="7" w:type="dxa"/>
        </w:trPr>
        <w:tc>
          <w:tcPr>
            <w:tcW w:w="3566" w:type="pct"/>
            <w:vAlign w:val="center"/>
          </w:tcPr>
          <w:p w:rsidR="00FD759C" w:rsidRPr="00375A40" w:rsidRDefault="00FD759C" w:rsidP="00FD759C">
            <w:pPr>
              <w:rPr>
                <w:iCs/>
              </w:rPr>
            </w:pPr>
            <w:r w:rsidRPr="00375A40">
              <w:rPr>
                <w:iCs/>
              </w:rPr>
              <w:t xml:space="preserve">My parents don't think I study enough. </w:t>
            </w:r>
            <w:r w:rsidRPr="00375A40">
              <w:rPr>
                <w:b/>
                <w:bCs/>
                <w:iCs/>
                <w:u w:val="single"/>
              </w:rPr>
              <w:t>On the contrary/In contrast/Conversely,</w:t>
            </w:r>
            <w:r w:rsidRPr="00375A40">
              <w:rPr>
                <w:bCs/>
                <w:iCs/>
              </w:rPr>
              <w:t xml:space="preserve"> </w:t>
            </w:r>
            <w:r w:rsidRPr="00375A40">
              <w:rPr>
                <w:iCs/>
              </w:rPr>
              <w:t>I study constantly.</w:t>
            </w:r>
          </w:p>
          <w:p w:rsidR="00FD759C" w:rsidRPr="00375A40" w:rsidRDefault="00FD759C" w:rsidP="00FD759C"/>
        </w:tc>
        <w:tc>
          <w:tcPr>
            <w:tcW w:w="1414" w:type="pct"/>
            <w:vAlign w:val="center"/>
          </w:tcPr>
          <w:p w:rsidR="00FD759C" w:rsidRPr="00375A40" w:rsidRDefault="00FD759C" w:rsidP="00FD759C">
            <w:pPr>
              <w:rPr>
                <w:sz w:val="16"/>
                <w:szCs w:val="16"/>
              </w:rPr>
            </w:pPr>
            <w:r w:rsidRPr="00375A40">
              <w:rPr>
                <w:rFonts w:ascii="SimSun" w:eastAsia="SimSun" w:hAnsi="SimSun" w:cs="SimSun"/>
                <w:sz w:val="16"/>
                <w:szCs w:val="16"/>
              </w:rPr>
              <w:t>我父母觉得我学得还不够。与此相反，我的学习从未间断。</w:t>
            </w:r>
          </w:p>
        </w:tc>
      </w:tr>
      <w:tr w:rsidR="00FD759C" w:rsidRPr="00375A40" w:rsidTr="00FD759C">
        <w:trPr>
          <w:tblCellSpacing w:w="7" w:type="dxa"/>
        </w:trPr>
        <w:tc>
          <w:tcPr>
            <w:tcW w:w="3566" w:type="pct"/>
            <w:vAlign w:val="center"/>
          </w:tcPr>
          <w:p w:rsidR="00FD759C" w:rsidRPr="00375A40" w:rsidRDefault="00FD759C" w:rsidP="00FD759C">
            <w:pPr>
              <w:rPr>
                <w:bCs/>
                <w:iCs/>
              </w:rPr>
            </w:pPr>
          </w:p>
        </w:tc>
        <w:tc>
          <w:tcPr>
            <w:tcW w:w="1414" w:type="pct"/>
            <w:vAlign w:val="center"/>
          </w:tcPr>
          <w:p w:rsidR="00FD759C" w:rsidRPr="00375A40" w:rsidRDefault="00FD759C" w:rsidP="00FD759C">
            <w:pPr>
              <w:rPr>
                <w:rFonts w:ascii="SimSun" w:eastAsia="SimSun" w:hAnsi="SimSun" w:cs="SimSun"/>
                <w:sz w:val="16"/>
                <w:szCs w:val="16"/>
              </w:rPr>
            </w:pP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
                <w:bCs/>
                <w:iCs/>
                <w:u w:val="single"/>
              </w:rPr>
              <w:lastRenderedPageBreak/>
              <w:t>Even though/If/although</w:t>
            </w:r>
            <w:r w:rsidRPr="00375A40">
              <w:rPr>
                <w:bCs/>
                <w:iCs/>
              </w:rPr>
              <w:t xml:space="preserve"> my university is very expensive, I think it's a good investment; it’s worth it.</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虽然我上的大学很贵，但我认为这是很好的投资。</w:t>
            </w:r>
          </w:p>
        </w:tc>
      </w:tr>
      <w:tr w:rsidR="00FD759C" w:rsidRPr="00375A40" w:rsidTr="006927ED">
        <w:trPr>
          <w:tblCellSpacing w:w="7" w:type="dxa"/>
        </w:trPr>
        <w:tc>
          <w:tcPr>
            <w:tcW w:w="3566" w:type="pct"/>
            <w:vAlign w:val="center"/>
          </w:tcPr>
          <w:p w:rsidR="00FD759C" w:rsidRPr="00375A40" w:rsidRDefault="00FD759C" w:rsidP="00FD759C">
            <w:pPr>
              <w:rPr>
                <w:bCs/>
                <w:iCs/>
              </w:rPr>
            </w:pPr>
            <w:r w:rsidRPr="00375A40">
              <w:rPr>
                <w:bCs/>
                <w:iCs/>
              </w:rPr>
              <w:t xml:space="preserve">He's very interested in medicine, </w:t>
            </w:r>
            <w:r w:rsidRPr="00375A40">
              <w:rPr>
                <w:b/>
                <w:bCs/>
                <w:iCs/>
                <w:u w:val="single"/>
              </w:rPr>
              <w:t>even though/even if/although</w:t>
            </w:r>
            <w:r w:rsidRPr="00375A40">
              <w:rPr>
                <w:bCs/>
                <w:iCs/>
              </w:rPr>
              <w:t xml:space="preserve"> he loves history too.</w:t>
            </w:r>
          </w:p>
        </w:tc>
        <w:tc>
          <w:tcPr>
            <w:tcW w:w="1414" w:type="pct"/>
            <w:vAlign w:val="center"/>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他对医学很感兴趣，虽然他也酷爱历史。</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I thought my roommate was bad. </w:t>
            </w:r>
            <w:r w:rsidRPr="00375A40">
              <w:rPr>
                <w:b/>
                <w:bCs/>
                <w:iCs/>
                <w:u w:val="single"/>
              </w:rPr>
              <w:t>By comparison</w:t>
            </w:r>
            <w:r w:rsidRPr="00375A40">
              <w:rPr>
                <w:bCs/>
                <w:iCs/>
              </w:rPr>
              <w:t>, your roommate is an even worse pig!</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br/>
            </w:r>
            <w:r w:rsidRPr="00375A40">
              <w:rPr>
                <w:rFonts w:ascii="SimSun" w:eastAsia="SimSun" w:hAnsi="SimSun" w:cs="SimSun"/>
                <w:sz w:val="16"/>
                <w:szCs w:val="16"/>
              </w:rPr>
              <w:br/>
              <w:t>我觉得我的室友已经够坏的了。可相比之下你的室友简直是只猪！</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Lectures can have hundreds of students, </w:t>
            </w:r>
            <w:r w:rsidRPr="00375A40">
              <w:rPr>
                <w:b/>
                <w:bCs/>
                <w:iCs/>
                <w:u w:val="single"/>
              </w:rPr>
              <w:t>whereas (by comparison, but/however</w:t>
            </w:r>
            <w:r w:rsidRPr="00375A40">
              <w:rPr>
                <w:bCs/>
                <w:iCs/>
              </w:rPr>
              <w:t>) seminars can have very few.</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听讲座的学生可以有几百人，然而</w:t>
            </w:r>
            <w:r w:rsidRPr="00375A40">
              <w:rPr>
                <w:rFonts w:ascii="SimSun" w:eastAsia="SimSun" w:hAnsi="SimSun" w:cs="SimSun" w:hint="eastAsia"/>
                <w:sz w:val="16"/>
                <w:szCs w:val="16"/>
              </w:rPr>
              <w:t xml:space="preserve">, </w:t>
            </w:r>
            <w:r w:rsidRPr="00375A40">
              <w:rPr>
                <w:rFonts w:ascii="SimSun" w:eastAsia="SimSun" w:hAnsi="SimSun" w:cs="SimSun"/>
                <w:sz w:val="16"/>
                <w:szCs w:val="16"/>
              </w:rPr>
              <w:t>研讨会可能只有寥寥数人。</w:t>
            </w:r>
          </w:p>
        </w:tc>
      </w:tr>
    </w:tbl>
    <w:p w:rsidR="00E276A1" w:rsidRPr="00375A40" w:rsidRDefault="00E276A1" w:rsidP="00E276A1">
      <w:pPr>
        <w:rPr>
          <w:rFonts w:ascii="SimSun" w:eastAsia="SimSun" w:hAnsi="SimSun" w:cs="SimSun"/>
        </w:rPr>
      </w:pPr>
    </w:p>
    <w:p w:rsidR="004D5E51" w:rsidRPr="00375A40" w:rsidRDefault="004D5E51" w:rsidP="004D5E51">
      <w:pPr>
        <w:pStyle w:val="Heading2"/>
      </w:pPr>
      <w:r w:rsidRPr="00375A40">
        <w:t>Comparison between British university V.S. U.S. university</w:t>
      </w:r>
    </w:p>
    <w:p w:rsidR="005B3F9F" w:rsidRPr="00375A40" w:rsidRDefault="00CC598C" w:rsidP="001F0A62">
      <w:pPr>
        <w:rPr>
          <w:highlight w:val="yellow"/>
        </w:rPr>
      </w:pPr>
      <w:r w:rsidRPr="00375A40">
        <w:rPr>
          <w:highlight w:val="yellow"/>
        </w:rPr>
        <w:t>We usually use “</w:t>
      </w:r>
      <w:proofErr w:type="spellStart"/>
      <w:r w:rsidRPr="00375A40">
        <w:rPr>
          <w:highlight w:val="yellow"/>
        </w:rPr>
        <w:t>venn</w:t>
      </w:r>
      <w:proofErr w:type="spellEnd"/>
      <w:r w:rsidR="001F0A62" w:rsidRPr="00375A40">
        <w:rPr>
          <w:highlight w:val="yellow"/>
        </w:rPr>
        <w:t xml:space="preserve"> [</w:t>
      </w:r>
      <w:proofErr w:type="spellStart"/>
      <w:proofErr w:type="gramStart"/>
      <w:r w:rsidR="001F0A62" w:rsidRPr="00375A40">
        <w:rPr>
          <w:highlight w:val="yellow"/>
        </w:rPr>
        <w:t>vɛn</w:t>
      </w:r>
      <w:proofErr w:type="spellEnd"/>
      <w:r w:rsidR="001F0A62" w:rsidRPr="00375A40">
        <w:rPr>
          <w:highlight w:val="yellow"/>
        </w:rPr>
        <w:t xml:space="preserve">] </w:t>
      </w:r>
      <w:r w:rsidRPr="00375A40">
        <w:rPr>
          <w:highlight w:val="yellow"/>
        </w:rPr>
        <w:t xml:space="preserve"> diagram</w:t>
      </w:r>
      <w:proofErr w:type="gramEnd"/>
      <w:r w:rsidRPr="00375A40">
        <w:rPr>
          <w:highlight w:val="yellow"/>
        </w:rPr>
        <w:t>” to compare and contrast different objects with the same or similar elements/properties. Comparison/Contrast structure: whole-to-whole; similarities-to-differences; and point-to-point.</w:t>
      </w:r>
    </w:p>
    <w:p w:rsidR="005B3F9F" w:rsidRPr="00375A40" w:rsidRDefault="005B3F9F" w:rsidP="001F0A62">
      <w:pPr>
        <w:rPr>
          <w:highlight w:val="yellow"/>
        </w:rPr>
      </w:pPr>
    </w:p>
    <w:p w:rsidR="005B3F9F" w:rsidRPr="00375A40" w:rsidRDefault="005B3F9F" w:rsidP="005B3F9F"/>
    <w:p w:rsidR="005B3F9F" w:rsidRPr="00375A40" w:rsidRDefault="00CC598C" w:rsidP="005B3F9F">
      <w:r w:rsidRPr="00375A40">
        <w:rPr>
          <w:noProof/>
        </w:rPr>
        <mc:AlternateContent>
          <mc:Choice Requires="wpg">
            <w:drawing>
              <wp:anchor distT="0" distB="0" distL="114300" distR="114300" simplePos="0" relativeHeight="251667456" behindDoc="0" locked="0" layoutInCell="1" allowOverlap="1" wp14:anchorId="2DD44DEC" wp14:editId="44BE1932">
                <wp:simplePos x="0" y="0"/>
                <wp:positionH relativeFrom="column">
                  <wp:posOffset>-415688</wp:posOffset>
                </wp:positionH>
                <wp:positionV relativeFrom="paragraph">
                  <wp:posOffset>225472</wp:posOffset>
                </wp:positionV>
                <wp:extent cx="7023100" cy="2367218"/>
                <wp:effectExtent l="0" t="0" r="25400" b="14605"/>
                <wp:wrapNone/>
                <wp:docPr id="28" name="Group 28"/>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29" name="Oval 29"/>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rPr>
                              </w:pPr>
                              <w:r w:rsidRPr="00331D4C">
                                <w:rPr>
                                  <w:sz w:val="28"/>
                                  <w:szCs w:val="28"/>
                                </w:rPr>
                                <w:t>Object B ( bachelor’s )</w:t>
                              </w:r>
                            </w:p>
                            <w:p w:rsidR="00EB2D5B" w:rsidRPr="00331D4C" w:rsidRDefault="00EB2D5B" w:rsidP="005B3F9F">
                              <w:pPr>
                                <w:numPr>
                                  <w:ilvl w:val="0"/>
                                  <w:numId w:val="1"/>
                                </w:numPr>
                                <w:rPr>
                                  <w:sz w:val="28"/>
                                  <w:szCs w:val="28"/>
                                  <w:highlight w:val="yellow"/>
                                </w:rPr>
                              </w:pPr>
                              <w:r w:rsidRPr="00331D4C">
                                <w:rPr>
                                  <w:sz w:val="28"/>
                                  <w:szCs w:val="28"/>
                                  <w:highlight w:val="yellow"/>
                                </w:rPr>
                                <w:t>Element1 (cost)</w:t>
                              </w:r>
                            </w:p>
                            <w:p w:rsidR="00EB2D5B" w:rsidRPr="00331D4C" w:rsidRDefault="00EB2D5B" w:rsidP="005B3F9F">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5B3F9F">
                              <w:pPr>
                                <w:numPr>
                                  <w:ilvl w:val="0"/>
                                  <w:numId w:val="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44DEC" id="Group 28" o:spid="_x0000_s1026" style="position:absolute;margin-left:-32.75pt;margin-top:17.75pt;width:553pt;height:186.4pt;z-index:251667456;mso-width-relative:margin;mso-height-relative:margin" coordsize="70231,23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">
                <v:oval id="Oval 29" o:spid="_x0000_s1027" style="position:absolute;width:38735;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" fillcolor="#4472c4 [3204]" strokecolor="#1f3763 [1604]" strokeweight="1pt">
                  <v:fill opacity="56283f"/>
                  <v:stroke joinstyle="miter"/>
                  <v:textbox>
                    <w:txbxContent>
                      <w:p w:rsidR="00EB2D5B" w:rsidRPr="00331D4C" w:rsidRDefault="00EB2D5B" w:rsidP="005B3F9F">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v:textbox>
                </v:oval>
                <v:oval id="Oval 30" o:spid="_x0000_s1028" style="position:absolute;left:33782;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" fillcolor="#4472c4 [3204]" strokecolor="#1f3763 [1604]" strokeweight="1pt">
                  <v:fill opacity="54484f"/>
                  <v:stroke joinstyle="miter"/>
                  <v:textbox>
                    <w:txbxContent>
                      <w:p w:rsidR="00EB2D5B" w:rsidRPr="00331D4C" w:rsidRDefault="00EB2D5B" w:rsidP="005B3F9F">
                        <w:pPr>
                          <w:rPr>
                            <w:sz w:val="28"/>
                            <w:szCs w:val="28"/>
                          </w:rPr>
                        </w:pPr>
                        <w:r w:rsidRPr="00331D4C">
                          <w:rPr>
                            <w:sz w:val="28"/>
                            <w:szCs w:val="28"/>
                          </w:rPr>
                          <w:t>Object B ( bachelor’s )</w:t>
                        </w:r>
                      </w:p>
                      <w:p w:rsidR="00EB2D5B" w:rsidRPr="00331D4C" w:rsidRDefault="00EB2D5B" w:rsidP="005B3F9F">
                        <w:pPr>
                          <w:numPr>
                            <w:ilvl w:val="0"/>
                            <w:numId w:val="1"/>
                          </w:numPr>
                          <w:rPr>
                            <w:sz w:val="28"/>
                            <w:szCs w:val="28"/>
                            <w:highlight w:val="yellow"/>
                          </w:rPr>
                        </w:pPr>
                        <w:r w:rsidRPr="00331D4C">
                          <w:rPr>
                            <w:sz w:val="28"/>
                            <w:szCs w:val="28"/>
                            <w:highlight w:val="yellow"/>
                          </w:rPr>
                          <w:t>Element1 (cost)</w:t>
                        </w:r>
                      </w:p>
                      <w:p w:rsidR="00EB2D5B" w:rsidRPr="00331D4C" w:rsidRDefault="00EB2D5B" w:rsidP="005B3F9F">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5B3F9F">
                        <w:pPr>
                          <w:numPr>
                            <w:ilvl w:val="0"/>
                            <w:numId w:val="1"/>
                          </w:numPr>
                          <w:rPr>
                            <w:sz w:val="28"/>
                            <w:szCs w:val="28"/>
                            <w:highlight w:val="red"/>
                          </w:rPr>
                        </w:pPr>
                        <w:r w:rsidRPr="00331D4C">
                          <w:rPr>
                            <w:sz w:val="28"/>
                            <w:szCs w:val="28"/>
                            <w:highlight w:val="red"/>
                          </w:rPr>
                          <w:t>Element 3 (degree)</w:t>
                        </w:r>
                      </w:p>
                    </w:txbxContent>
                  </v:textbox>
                </v:oval>
              </v:group>
            </w:pict>
          </mc:Fallback>
        </mc:AlternateContent>
      </w:r>
    </w:p>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0651A7" w:rsidRPr="00375A40" w:rsidRDefault="000651A7" w:rsidP="00CE77B0">
      <w:pPr>
        <w:pStyle w:val="ListParagraph"/>
        <w:numPr>
          <w:ilvl w:val="0"/>
          <w:numId w:val="7"/>
        </w:numPr>
      </w:pPr>
      <w:r w:rsidRPr="00375A40">
        <w:t>In the past, British universities were considered more prestigious</w:t>
      </w:r>
      <w:r w:rsidRPr="00375A40">
        <w:rPr>
          <w:rFonts w:hint="eastAsia"/>
        </w:rPr>
        <w:t>声望的</w:t>
      </w:r>
      <w:r w:rsidRPr="00375A40">
        <w:t xml:space="preserve"> </w:t>
      </w:r>
      <w:r w:rsidRPr="00375A40">
        <w:rPr>
          <w:rStyle w:val="ets-act-tpd-item-sc"/>
        </w:rPr>
        <w:t xml:space="preserve">compared to </w:t>
      </w:r>
      <w:r w:rsidRPr="00375A40">
        <w:t>their American counterparts.</w:t>
      </w:r>
    </w:p>
    <w:p w:rsidR="005A25F8" w:rsidRPr="00375A40" w:rsidRDefault="000651A7" w:rsidP="00CE77B0">
      <w:pPr>
        <w:pStyle w:val="ListParagraph"/>
        <w:numPr>
          <w:ilvl w:val="0"/>
          <w:numId w:val="7"/>
        </w:numPr>
      </w:pPr>
      <w:r w:rsidRPr="00375A40">
        <w:rPr>
          <w:rStyle w:val="ets-act-tpd-item-sc"/>
        </w:rPr>
        <w:t xml:space="preserve">In contrast with </w:t>
      </w:r>
      <w:r w:rsidRPr="00375A40">
        <w:t>the old-fashioned image of universities like Oxford and Cambridge, American universities are seen by so</w:t>
      </w:r>
      <w:r w:rsidR="00F8604C" w:rsidRPr="00375A40">
        <w:t xml:space="preserve">me as more forward-thinking, </w:t>
      </w:r>
      <w:r w:rsidR="00F8604C" w:rsidRPr="00375A40">
        <w:rPr>
          <w:b/>
          <w:highlight w:val="yellow"/>
          <w:u w:val="single"/>
        </w:rPr>
        <w:t>cutting-edge</w:t>
      </w:r>
      <w:r w:rsidR="00F8604C" w:rsidRPr="00375A40">
        <w:rPr>
          <w:rFonts w:hint="eastAsia"/>
          <w:b/>
          <w:highlight w:val="yellow"/>
          <w:u w:val="single"/>
        </w:rPr>
        <w:t xml:space="preserve"> (with the advanced tech and innovative spirits</w:t>
      </w:r>
      <w:r w:rsidR="00130D02" w:rsidRPr="00375A40">
        <w:rPr>
          <w:b/>
          <w:highlight w:val="yellow"/>
          <w:u w:val="single"/>
        </w:rPr>
        <w:t>, at the forefront of tech</w:t>
      </w:r>
      <w:r w:rsidR="00F8604C" w:rsidRPr="00375A40">
        <w:rPr>
          <w:rFonts w:hint="eastAsia"/>
          <w:b/>
          <w:highlight w:val="yellow"/>
          <w:u w:val="single"/>
        </w:rPr>
        <w:t>),</w:t>
      </w:r>
      <w:r w:rsidR="00F8604C" w:rsidRPr="00375A40">
        <w:rPr>
          <w:rFonts w:hint="eastAsia"/>
        </w:rPr>
        <w:t xml:space="preserve"> and </w:t>
      </w:r>
      <w:r w:rsidRPr="00375A40">
        <w:t>progressive.</w:t>
      </w:r>
    </w:p>
    <w:p w:rsidR="005A25F8" w:rsidRPr="00375A40" w:rsidRDefault="000651A7" w:rsidP="00CE77B0">
      <w:pPr>
        <w:pStyle w:val="ListParagraph"/>
        <w:numPr>
          <w:ilvl w:val="0"/>
          <w:numId w:val="7"/>
        </w:numPr>
      </w:pPr>
      <w:r w:rsidRPr="00375A40">
        <w:rPr>
          <w:rStyle w:val="ets-act-tpd-item-sc"/>
        </w:rPr>
        <w:t xml:space="preserve">Although </w:t>
      </w:r>
      <w:r w:rsidRPr="00375A40">
        <w:t xml:space="preserve">British universities like </w:t>
      </w:r>
      <w:r w:rsidRPr="00375A40">
        <w:rPr>
          <w:b/>
          <w:u w:val="single"/>
        </w:rPr>
        <w:t xml:space="preserve">Oxford and Cambridge </w:t>
      </w:r>
      <w:r w:rsidR="008E0080" w:rsidRPr="00375A40">
        <w:rPr>
          <w:b/>
          <w:u w:val="single"/>
        </w:rPr>
        <w:t>(</w:t>
      </w:r>
      <w:proofErr w:type="gramStart"/>
      <w:r w:rsidR="008E0080" w:rsidRPr="00375A40">
        <w:rPr>
          <w:b/>
          <w:u w:val="single"/>
        </w:rPr>
        <w:t>Oxbridge )</w:t>
      </w:r>
      <w:proofErr w:type="gramEnd"/>
      <w:r w:rsidR="008E0080" w:rsidRPr="00375A40">
        <w:t xml:space="preserve"> </w:t>
      </w:r>
      <w:r w:rsidRPr="00375A40">
        <w:t xml:space="preserve">are seen as being steeped in tradition, individual departments and tutors may be working at the </w:t>
      </w:r>
      <w:r w:rsidRPr="00375A40">
        <w:rPr>
          <w:b/>
          <w:u w:val="single"/>
        </w:rPr>
        <w:t>cutting edge</w:t>
      </w:r>
      <w:r w:rsidRPr="00375A40">
        <w:t>.</w:t>
      </w:r>
    </w:p>
    <w:p w:rsidR="004D5E51" w:rsidRPr="00375A40" w:rsidRDefault="000651A7" w:rsidP="00CE77B0">
      <w:pPr>
        <w:pStyle w:val="ListParagraph"/>
        <w:numPr>
          <w:ilvl w:val="0"/>
          <w:numId w:val="7"/>
        </w:numPr>
      </w:pPr>
      <w:r w:rsidRPr="00375A40">
        <w:rPr>
          <w:rStyle w:val="ets-act-tpd-item-sc"/>
        </w:rPr>
        <w:t xml:space="preserve">Unlike </w:t>
      </w:r>
      <w:r w:rsidR="007947FE" w:rsidRPr="00375A40">
        <w:rPr>
          <w:b/>
          <w:u w:val="single"/>
        </w:rPr>
        <w:t>Oxford and Cambridge (</w:t>
      </w:r>
      <w:proofErr w:type="gramStart"/>
      <w:r w:rsidR="007947FE" w:rsidRPr="00375A40">
        <w:rPr>
          <w:b/>
          <w:u w:val="single"/>
        </w:rPr>
        <w:t>Oxbridge )</w:t>
      </w:r>
      <w:proofErr w:type="gramEnd"/>
      <w:r w:rsidR="007947FE" w:rsidRPr="00375A40">
        <w:t xml:space="preserve"> </w:t>
      </w:r>
      <w:r w:rsidRPr="00375A40">
        <w:t xml:space="preserve">universities, certain American universities, such as MIT or Stanford, may be seen by </w:t>
      </w:r>
      <w:r w:rsidRPr="00375A40">
        <w:rPr>
          <w:b/>
          <w:u w:val="single"/>
        </w:rPr>
        <w:t>prospective students</w:t>
      </w:r>
      <w:r w:rsidRPr="00375A40">
        <w:t xml:space="preserve"> as not established enough. </w:t>
      </w:r>
      <w:r w:rsidRPr="00375A40">
        <w:rPr>
          <w:rStyle w:val="ets-act-tpd-item-sc"/>
        </w:rPr>
        <w:t xml:space="preserve">On the </w:t>
      </w:r>
      <w:proofErr w:type="gramStart"/>
      <w:r w:rsidRPr="00375A40">
        <w:rPr>
          <w:rStyle w:val="ets-act-tpd-item-sc"/>
        </w:rPr>
        <w:t xml:space="preserve">contrary </w:t>
      </w:r>
      <w:r w:rsidRPr="00375A40">
        <w:t>,</w:t>
      </w:r>
      <w:proofErr w:type="gramEnd"/>
      <w:r w:rsidRPr="00375A40">
        <w:t xml:space="preserve"> these institutions attract the highest funding and some of the brightest academic minds.</w:t>
      </w:r>
    </w:p>
    <w:p w:rsidR="00044E45" w:rsidRPr="00375A40" w:rsidRDefault="00AB46D3" w:rsidP="00044E45">
      <w:pPr>
        <w:pStyle w:val="Heading2"/>
      </w:pPr>
      <w:r w:rsidRPr="00375A40">
        <w:t>S</w:t>
      </w:r>
      <w:r w:rsidR="00044E45" w:rsidRPr="00375A40">
        <w:t>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044E45" w:rsidRPr="00375A40" w:rsidTr="006E6D2D">
        <w:trPr>
          <w:trHeight w:val="401"/>
        </w:trPr>
        <w:tc>
          <w:tcPr>
            <w:tcW w:w="2694" w:type="dxa"/>
          </w:tcPr>
          <w:p w:rsidR="00044E45" w:rsidRPr="00375A40" w:rsidRDefault="00044E45" w:rsidP="006E6D2D">
            <w:r w:rsidRPr="00375A40">
              <w:t>Same or similar (by comparison)</w:t>
            </w:r>
          </w:p>
        </w:tc>
        <w:tc>
          <w:tcPr>
            <w:tcW w:w="7371" w:type="dxa"/>
          </w:tcPr>
          <w:p w:rsidR="00044E45" w:rsidRPr="00375A40" w:rsidRDefault="00044E45" w:rsidP="006E6D2D">
            <w:r w:rsidRPr="00375A40">
              <w:t>Different (by comparison)</w:t>
            </w:r>
          </w:p>
        </w:tc>
      </w:tr>
      <w:tr w:rsidR="00044E45" w:rsidRPr="00375A40" w:rsidTr="006E6D2D">
        <w:trPr>
          <w:trHeight w:val="415"/>
        </w:trPr>
        <w:tc>
          <w:tcPr>
            <w:tcW w:w="2694" w:type="dxa"/>
          </w:tcPr>
          <w:p w:rsidR="00044E45" w:rsidRPr="00375A40" w:rsidRDefault="00044E45" w:rsidP="006E6D2D">
            <w:r w:rsidRPr="00375A40">
              <w:t xml:space="preserve">Very much the same as </w:t>
            </w:r>
          </w:p>
        </w:tc>
        <w:tc>
          <w:tcPr>
            <w:tcW w:w="7371" w:type="dxa"/>
          </w:tcPr>
          <w:p w:rsidR="00044E45" w:rsidRPr="00375A40" w:rsidRDefault="00044E45" w:rsidP="006E6D2D">
            <w:r w:rsidRPr="00375A40">
              <w:t>like night and day</w:t>
            </w:r>
          </w:p>
        </w:tc>
      </w:tr>
      <w:tr w:rsidR="00044E45" w:rsidRPr="00375A40" w:rsidTr="006E6D2D">
        <w:trPr>
          <w:trHeight w:val="401"/>
        </w:trPr>
        <w:tc>
          <w:tcPr>
            <w:tcW w:w="2694" w:type="dxa"/>
          </w:tcPr>
          <w:p w:rsidR="00044E45" w:rsidRPr="00375A40" w:rsidRDefault="00044E45" w:rsidP="006E6D2D">
            <w:r w:rsidRPr="00375A40">
              <w:t xml:space="preserve">Identical to </w:t>
            </w:r>
            <w:proofErr w:type="spellStart"/>
            <w:r w:rsidRPr="00375A40">
              <w:t>sth</w:t>
            </w:r>
            <w:proofErr w:type="spellEnd"/>
          </w:p>
        </w:tc>
        <w:tc>
          <w:tcPr>
            <w:tcW w:w="7371" w:type="dxa"/>
          </w:tcPr>
          <w:p w:rsidR="00044E45" w:rsidRPr="00375A40" w:rsidRDefault="00044E45" w:rsidP="006E6D2D">
            <w:r w:rsidRPr="00375A40">
              <w:t xml:space="preserve">bears no resemblance to </w:t>
            </w:r>
            <w:proofErr w:type="spellStart"/>
            <w:r w:rsidRPr="00375A40">
              <w:t>sth</w:t>
            </w:r>
            <w:proofErr w:type="spellEnd"/>
          </w:p>
        </w:tc>
      </w:tr>
      <w:tr w:rsidR="00044E45" w:rsidRPr="00375A40" w:rsidTr="006E6D2D">
        <w:trPr>
          <w:trHeight w:val="415"/>
        </w:trPr>
        <w:tc>
          <w:tcPr>
            <w:tcW w:w="2694" w:type="dxa"/>
          </w:tcPr>
          <w:p w:rsidR="00044E45" w:rsidRPr="00375A40" w:rsidRDefault="00044E45" w:rsidP="006E6D2D">
            <w:r w:rsidRPr="00375A40">
              <w:t>Have a lot in common</w:t>
            </w:r>
          </w:p>
        </w:tc>
        <w:tc>
          <w:tcPr>
            <w:tcW w:w="7371" w:type="dxa"/>
          </w:tcPr>
          <w:p w:rsidR="00044E45" w:rsidRPr="00375A40" w:rsidRDefault="00044E45" w:rsidP="006E6D2D">
            <w:r w:rsidRPr="00375A40">
              <w:t xml:space="preserve">be </w:t>
            </w:r>
            <w:proofErr w:type="gramStart"/>
            <w:r w:rsidRPr="00375A40">
              <w:t>pole[</w:t>
            </w:r>
            <w:proofErr w:type="gramEnd"/>
            <w:r w:rsidRPr="00375A40">
              <w:t xml:space="preserve">s a]part; be poles apart from </w:t>
            </w:r>
            <w:proofErr w:type="spellStart"/>
            <w:r w:rsidRPr="00375A40">
              <w:t>sth</w:t>
            </w:r>
            <w:proofErr w:type="spellEnd"/>
            <w:r w:rsidRPr="00375A40">
              <w:t xml:space="preserve">  /z/</w:t>
            </w:r>
          </w:p>
          <w:p w:rsidR="00044E45" w:rsidRPr="00375A40" w:rsidRDefault="00044E45" w:rsidP="006E6D2D">
            <w:r w:rsidRPr="00375A40">
              <w:t>* literal meaning:</w:t>
            </w:r>
            <w:r w:rsidRPr="00375A40">
              <w:rPr>
                <w:rFonts w:hint="eastAsia"/>
              </w:rPr>
              <w:t xml:space="preserve"> 完全分开的极点</w:t>
            </w:r>
            <w:r w:rsidRPr="00375A40">
              <w:t xml:space="preserve"> </w:t>
            </w:r>
          </w:p>
          <w:p w:rsidR="00044E45" w:rsidRPr="00375A40" w:rsidRDefault="00044E45" w:rsidP="006E6D2D">
            <w:r w:rsidRPr="00375A40">
              <w:t xml:space="preserve">* figurative meaning: </w:t>
            </w:r>
            <w:r w:rsidRPr="00375A40">
              <w:rPr>
                <w:rFonts w:hint="eastAsia"/>
              </w:rPr>
              <w:t>截然相反(的观点，意见</w:t>
            </w:r>
            <w:r w:rsidRPr="00375A40">
              <w:t>)</w:t>
            </w:r>
            <w:r w:rsidRPr="00375A40">
              <w:rPr>
                <w:rFonts w:hint="eastAsia"/>
              </w:rPr>
              <w:t xml:space="preserve">；天壤之别；大相径庭  </w:t>
            </w:r>
            <w:r w:rsidRPr="00375A40">
              <w:t xml:space="preserve">= </w:t>
            </w:r>
            <w:hyperlink r:id="rId189" w:history="1">
              <w:r w:rsidRPr="00375A40">
                <w:rPr>
                  <w:rStyle w:val="Hyperlink"/>
                </w:rPr>
                <w:t>world of difference</w:t>
              </w:r>
            </w:hyperlink>
            <w:r w:rsidRPr="00375A40">
              <w:t xml:space="preserve">   V.S.  </w:t>
            </w:r>
            <w:r w:rsidRPr="00375A40">
              <w:rPr>
                <w:highlight w:val="yellow"/>
              </w:rPr>
              <w:t>disparate 迥然不同</w:t>
            </w:r>
            <w:r w:rsidRPr="00375A40">
              <w:rPr>
                <w:rFonts w:hint="eastAsia"/>
                <w:highlight w:val="yellow"/>
              </w:rPr>
              <w:t>的</w:t>
            </w:r>
            <w:r w:rsidRPr="00375A40">
              <w:t> </w:t>
            </w:r>
          </w:p>
          <w:p w:rsidR="00044E45" w:rsidRPr="00375A40" w:rsidRDefault="00044E45" w:rsidP="006E6D2D">
            <w:pPr>
              <w:ind w:left="180"/>
            </w:pPr>
            <w:r w:rsidRPr="00375A40">
              <w:lastRenderedPageBreak/>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Pr>
              <w:ind w:left="180"/>
            </w:pPr>
            <w:r w:rsidRPr="00375A40">
              <w:t>e.g. The challenges are huge, not least because planes and submarines </w:t>
            </w:r>
            <w:r w:rsidRPr="00375A40">
              <w:rPr>
                <w:b/>
                <w:highlight w:val="yellow"/>
                <w:u w:val="single"/>
              </w:rPr>
              <w:t>are normally </w:t>
            </w:r>
            <w:proofErr w:type="gramStart"/>
            <w:r w:rsidRPr="00375A40">
              <w:rPr>
                <w:b/>
                <w:highlight w:val="yellow"/>
                <w:u w:val="single"/>
              </w:rPr>
              <w:t>poles</w:t>
            </w:r>
            <w:proofErr w:type="gramEnd"/>
            <w:r w:rsidRPr="00375A40">
              <w:rPr>
                <w:b/>
                <w:highlight w:val="yellow"/>
                <w:u w:val="single"/>
              </w:rPr>
              <w:t>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/ˈ</w:t>
            </w:r>
            <w:proofErr w:type="spellStart"/>
            <w:r w:rsidRPr="00375A40">
              <w:rPr>
                <w:b/>
                <w:highlight w:val="yellow"/>
                <w:u w:val="single"/>
              </w:rPr>
              <w:t>dɪspərɪt</w:t>
            </w:r>
            <w:proofErr w:type="spellEnd"/>
            <w:proofErr w:type="gramStart"/>
            <w:r w:rsidRPr="00375A40">
              <w:rPr>
                <w:b/>
                <w:highlight w:val="yellow"/>
                <w:u w:val="single"/>
              </w:rPr>
              <w:t xml:space="preserve">/  </w:t>
            </w:r>
            <w:r w:rsidRPr="00375A40">
              <w:rPr>
                <w:rFonts w:hint="eastAsia"/>
                <w:b/>
                <w:highlight w:val="yellow"/>
                <w:u w:val="single"/>
              </w:rPr>
              <w:t>opinions</w:t>
            </w:r>
            <w:proofErr w:type="gramEnd"/>
            <w:r w:rsidRPr="00375A40">
              <w:rPr>
                <w:rFonts w:hint="eastAsia"/>
                <w:b/>
                <w:highlight w:val="yellow"/>
                <w:u w:val="single"/>
              </w:rPr>
              <w:t>.</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pPr>
              <w:rPr>
                <w:highlight w:val="yellow"/>
              </w:rPr>
            </w:pPr>
            <w:r w:rsidRPr="00375A40">
              <w:rPr>
                <w:highlight w:val="yellow"/>
              </w:rPr>
              <w:t>A</w:t>
            </w:r>
            <w:r w:rsidRPr="00375A40">
              <w:rPr>
                <w:rFonts w:hint="eastAsia"/>
                <w:highlight w:val="yellow"/>
              </w:rPr>
              <w:t>和</w:t>
            </w:r>
            <w:r w:rsidRPr="00375A40">
              <w:rPr>
                <w:highlight w:val="yellow"/>
              </w:rPr>
              <w:t>B</w:t>
            </w:r>
            <w:r w:rsidRPr="00375A40">
              <w:rPr>
                <w:rFonts w:hint="eastAsia"/>
                <w:highlight w:val="yellow"/>
              </w:rPr>
              <w:t xml:space="preserve">没有可比性(means </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rPr>
              <w:t>：</w:t>
            </w:r>
          </w:p>
          <w:p w:rsidR="00044E45" w:rsidRPr="00375A40" w:rsidRDefault="00044E45" w:rsidP="006E6D2D">
            <w:pPr>
              <w:rPr>
                <w:vanish/>
                <w:highlight w:val="yellow"/>
              </w:rPr>
            </w:pPr>
          </w:p>
          <w:p w:rsidR="00044E45" w:rsidRPr="00375A40" w:rsidRDefault="00044E45" w:rsidP="006E6D2D">
            <w:pPr>
              <w:rPr>
                <w:vanish/>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044E45" w:rsidRPr="00375A40" w:rsidTr="006E6D2D">
              <w:trPr>
                <w:trHeight w:val="7"/>
                <w:tblCellSpacing w:w="15" w:type="dxa"/>
              </w:trPr>
              <w:tc>
                <w:tcPr>
                  <w:tcW w:w="0" w:type="auto"/>
                  <w:vAlign w:val="center"/>
                  <w:hideMark/>
                </w:tcPr>
                <w:p w:rsidR="00044E45" w:rsidRPr="00375A40" w:rsidRDefault="00044E45" w:rsidP="006E6D2D">
                  <w:pPr>
                    <w:rPr>
                      <w:highlight w:val="yellow"/>
                    </w:rPr>
                  </w:pPr>
                </w:p>
              </w:tc>
            </w:tr>
          </w:tbl>
          <w:p w:rsidR="00044E45" w:rsidRPr="00375A40" w:rsidRDefault="00044E45" w:rsidP="00044E45">
            <w:pPr>
              <w:pStyle w:val="ListParagraph"/>
              <w:numPr>
                <w:ilvl w:val="0"/>
                <w:numId w:val="9"/>
              </w:numPr>
            </w:pPr>
            <w:r w:rsidRPr="00375A40">
              <w:t>Comparing A with B is just like comparing apples and oranges; comparing</w:t>
            </w:r>
            <w:r w:rsidRPr="00375A40">
              <w:rPr>
                <w:b/>
              </w:rPr>
              <w:t xml:space="preserve"> chalk粉</w:t>
            </w:r>
            <w:r w:rsidRPr="00375A40">
              <w:rPr>
                <w:rFonts w:hint="eastAsia"/>
                <w:b/>
              </w:rPr>
              <w:t>笔</w:t>
            </w:r>
            <w:r w:rsidRPr="00375A40">
              <w:t xml:space="preserve"> and cheese.</w:t>
            </w:r>
          </w:p>
          <w:p w:rsidR="00044E45" w:rsidRPr="00375A40" w:rsidRDefault="00044E45" w:rsidP="00044E45">
            <w:pPr>
              <w:pStyle w:val="ListParagraph"/>
              <w:numPr>
                <w:ilvl w:val="0"/>
                <w:numId w:val="9"/>
              </w:numPr>
            </w:pPr>
            <w:r w:rsidRPr="00375A40">
              <w:t xml:space="preserve">There is no comparison between A and B.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044E45">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r w:rsidRPr="00375A40">
              <w:t>disparate /ˈ</w:t>
            </w:r>
            <w:proofErr w:type="spellStart"/>
            <w:r w:rsidRPr="00375A40">
              <w:t>dɪspərɪt</w:t>
            </w:r>
            <w:proofErr w:type="spellEnd"/>
            <w:r w:rsidRPr="00375A40">
              <w:t xml:space="preserve">/  </w:t>
            </w:r>
          </w:p>
          <w:p w:rsidR="00044E45" w:rsidRPr="00375A40" w:rsidRDefault="00044E45" w:rsidP="006E6D2D">
            <w:r w:rsidRPr="00375A40">
              <w:rPr>
                <w:rFonts w:hint="eastAsia"/>
              </w:rPr>
              <w:t xml:space="preserve">1. Disparate things are clearly different from each other in quality or type </w:t>
            </w:r>
            <w:proofErr w:type="gramStart"/>
            <w:r w:rsidRPr="00375A40">
              <w:rPr>
                <w:rFonts w:hint="eastAsia"/>
              </w:rPr>
              <w:t>迥然不同的</w:t>
            </w:r>
            <w:r w:rsidRPr="00375A40">
              <w:t>(</w:t>
            </w:r>
            <w:proofErr w:type="gramEnd"/>
            <w:r w:rsidRPr="00375A40">
              <w:rPr>
                <w:rFonts w:hint="eastAsia"/>
              </w:rPr>
              <w:t>观点, view,想法, perspectives)</w:t>
            </w:r>
            <w:r w:rsidRPr="00375A40">
              <w:t xml:space="preserve"> </w:t>
            </w:r>
            <w:r w:rsidRPr="00375A40">
              <w:rPr>
                <w:rFonts w:hint="eastAsia"/>
              </w:rPr>
              <w:t xml:space="preserve"> </w:t>
            </w:r>
            <w:r w:rsidRPr="00375A40">
              <w:rPr>
                <w:rFonts w:hint="eastAsia"/>
                <w:b/>
                <w:highlight w:val="yellow"/>
                <w:u w:val="single"/>
              </w:rPr>
              <w:t>[迥然不同的观点: disparate ideas;  迥然不同的价值观 disparate sense of value]</w:t>
            </w:r>
            <w:r w:rsidRPr="00375A40">
              <w:rPr>
                <w:rFonts w:hint="eastAsia"/>
              </w:rPr>
              <w:t xml:space="preserve">  </w:t>
            </w:r>
          </w:p>
          <w:p w:rsidR="00044E45" w:rsidRPr="00375A40" w:rsidRDefault="00044E45"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roofErr w:type="spellStart"/>
            <w:r w:rsidRPr="00375A40">
              <w:rPr>
                <w:rFonts w:hint="eastAsia"/>
              </w:rPr>
              <w:t>eg.</w:t>
            </w:r>
            <w:proofErr w:type="spellEnd"/>
            <w:r w:rsidRPr="00375A40">
              <w:rPr>
                <w:rFonts w:hint="eastAsia"/>
              </w:rPr>
              <w:t xml:space="preserve">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044E45" w:rsidRPr="00375A40" w:rsidRDefault="00044E45" w:rsidP="006E6D2D">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044E45" w:rsidRPr="00375A40" w:rsidRDefault="00044E45" w:rsidP="006E6D2D">
            <w:pPr>
              <w:ind w:left="709"/>
            </w:pPr>
          </w:p>
          <w:p w:rsidR="00044E45" w:rsidRPr="00375A40" w:rsidRDefault="00044E45" w:rsidP="006E6D2D">
            <w:pPr>
              <w:rPr>
                <w:highlight w:val="yellow"/>
              </w:rPr>
            </w:pPr>
            <w:r w:rsidRPr="00375A40">
              <w:t xml:space="preserve">2. </w:t>
            </w:r>
            <w:proofErr w:type="gramStart"/>
            <w:r w:rsidRPr="00375A40">
              <w:t>ADJ  A</w:t>
            </w:r>
            <w:proofErr w:type="gramEnd"/>
            <w:r w:rsidRPr="00375A40">
              <w:t xml:space="preserve"> disparate/ˈ</w:t>
            </w:r>
            <w:proofErr w:type="spellStart"/>
            <w:r w:rsidRPr="00375A40">
              <w:t>dɪspərɪt</w:t>
            </w:r>
            <w:proofErr w:type="spellEnd"/>
            <w:r w:rsidRPr="00375A40">
              <w:t xml:space="preserve">/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w:t>
            </w:r>
            <w:proofErr w:type="spellStart"/>
            <w:r w:rsidRPr="00375A40">
              <w:rPr>
                <w:b/>
                <w:highlight w:val="yellow"/>
                <w:u w:val="single"/>
              </w:rPr>
              <w:t>dɪspərɪt</w:t>
            </w:r>
            <w:proofErr w:type="spellEnd"/>
            <w:r w:rsidRPr="00375A40">
              <w:rPr>
                <w:b/>
                <w:highlight w:val="yellow"/>
                <w:u w:val="single"/>
              </w:rPr>
              <w: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w:t>
            </w:r>
            <w:proofErr w:type="spellStart"/>
            <w:r w:rsidRPr="00375A40">
              <w:t>Hk</w:t>
            </w:r>
            <w:proofErr w:type="spellEnd"/>
            <w:r w:rsidRPr="00375A40">
              <w:t xml:space="preserve"> is a very </w:t>
            </w:r>
            <w:r w:rsidRPr="00375A40">
              <w:rPr>
                <w:b/>
                <w:highlight w:val="yellow"/>
                <w:u w:val="single"/>
              </w:rPr>
              <w:t>disparate/ˈ</w:t>
            </w:r>
            <w:proofErr w:type="spellStart"/>
            <w:r w:rsidRPr="00375A40">
              <w:rPr>
                <w:b/>
                <w:highlight w:val="yellow"/>
                <w:u w:val="single"/>
              </w:rPr>
              <w:t>dɪspərɪt</w:t>
            </w:r>
            <w:proofErr w:type="spellEnd"/>
            <w:r w:rsidRPr="00375A40">
              <w:rPr>
                <w:b/>
                <w:highlight w:val="yellow"/>
                <w:u w:val="single"/>
              </w:rPr>
              <w:t>/ semi-autonomous city</w:t>
            </w:r>
            <w:r w:rsidRPr="00375A40">
              <w:t xml:space="preserve"> with enormous regional and cultural differences</w:t>
            </w:r>
          </w:p>
        </w:tc>
      </w:tr>
    </w:tbl>
    <w:p w:rsidR="00044E45" w:rsidRPr="00375A40" w:rsidRDefault="00044E45" w:rsidP="00044E45"/>
    <w:p w:rsidR="003A140A" w:rsidRPr="00375A40" w:rsidRDefault="003A140A" w:rsidP="003A140A"/>
    <w:p w:rsidR="00F26FC2" w:rsidRPr="00375A40" w:rsidRDefault="00D94286" w:rsidP="00F26FC2">
      <w:pPr>
        <w:pStyle w:val="Heading2"/>
      </w:pPr>
      <w:r w:rsidRPr="00375A40">
        <w:t>Row3) Comparing two</w:t>
      </w:r>
      <w:r w:rsidR="00EB02AB" w:rsidRPr="00375A40">
        <w:t xml:space="preserve"> different </w:t>
      </w:r>
      <w:r w:rsidR="00EB02AB" w:rsidRPr="00375A40">
        <w:rPr>
          <w:u w:val="single"/>
        </w:rPr>
        <w:t>modes of university instruction</w:t>
      </w:r>
      <w:r w:rsidR="00EB02AB" w:rsidRPr="00375A40">
        <w:t xml:space="preserve">:  </w:t>
      </w:r>
      <w:r w:rsidR="00F26FC2" w:rsidRPr="00375A40">
        <w:t>professor’s lecture V.S. instructor’s seminar</w:t>
      </w:r>
    </w:p>
    <w:p w:rsidR="0038771E" w:rsidRPr="00375A40" w:rsidRDefault="0038771E" w:rsidP="0038771E">
      <w:r w:rsidRPr="00375A40">
        <w:rPr>
          <w:b/>
          <w:highlight w:val="yellow"/>
        </w:rPr>
        <w:t xml:space="preserve">Whenever you want compare object A and object B, use the “Venn </w:t>
      </w:r>
      <w:proofErr w:type="spellStart"/>
      <w:r w:rsidR="001F0A62" w:rsidRPr="00375A40">
        <w:rPr>
          <w:highlight w:val="yellow"/>
        </w:rPr>
        <w:t>venn</w:t>
      </w:r>
      <w:proofErr w:type="spellEnd"/>
      <w:r w:rsidR="001F0A62" w:rsidRPr="00375A40">
        <w:rPr>
          <w:highlight w:val="yellow"/>
        </w:rPr>
        <w:t xml:space="preserve"> [</w:t>
      </w:r>
      <w:proofErr w:type="spellStart"/>
      <w:proofErr w:type="gramStart"/>
      <w:r w:rsidR="001F0A62" w:rsidRPr="00375A40">
        <w:rPr>
          <w:highlight w:val="yellow"/>
        </w:rPr>
        <w:t>vɛn</w:t>
      </w:r>
      <w:proofErr w:type="spellEnd"/>
      <w:r w:rsidR="001F0A62" w:rsidRPr="00375A40">
        <w:rPr>
          <w:highlight w:val="yellow"/>
        </w:rPr>
        <w:t xml:space="preserve">]   </w:t>
      </w:r>
      <w:proofErr w:type="gramEnd"/>
      <w:r w:rsidRPr="00375A40">
        <w:rPr>
          <w:b/>
          <w:highlight w:val="yellow"/>
        </w:rPr>
        <w:t>Diagram” mindset as follows for comparison and contrast</w:t>
      </w:r>
      <w:r w:rsidR="007D4C57" w:rsidRPr="00375A40">
        <w:rPr>
          <w:b/>
        </w:rPr>
        <w:t xml:space="preserve">. </w:t>
      </w:r>
      <w:r w:rsidR="007D4C57" w:rsidRPr="00375A40">
        <w:rPr>
          <w:b/>
          <w:highlight w:val="yellow"/>
          <w:u w:val="single"/>
        </w:rPr>
        <w:t>We usually use “</w:t>
      </w:r>
      <w:proofErr w:type="spellStart"/>
      <w:r w:rsidR="007D4C57" w:rsidRPr="00375A40">
        <w:rPr>
          <w:b/>
          <w:highlight w:val="yellow"/>
          <w:u w:val="single"/>
        </w:rPr>
        <w:t>venn</w:t>
      </w:r>
      <w:proofErr w:type="spellEnd"/>
      <w:r w:rsidR="007D4C57" w:rsidRPr="00375A40">
        <w:rPr>
          <w:b/>
          <w:highlight w:val="yellow"/>
          <w:u w:val="single"/>
        </w:rPr>
        <w:t xml:space="preserve"> diagram” to compare and contrast different objects with the same or similar elements/properties. Comparison/Contrast structure: whole-to-whole; similarities-to-differences; and point-to-point.</w:t>
      </w:r>
    </w:p>
    <w:p w:rsidR="00D944FD" w:rsidRPr="00375A40" w:rsidRDefault="00D944FD" w:rsidP="00D944FD">
      <w:r w:rsidRPr="00375A40">
        <w:lastRenderedPageBreak/>
        <w:t>Although</w:t>
      </w:r>
      <w:r w:rsidR="00D94286" w:rsidRPr="00375A40">
        <w:t xml:space="preserve"> these </w:t>
      </w:r>
      <w:r w:rsidR="00D94286" w:rsidRPr="00375A40">
        <w:rPr>
          <w:b/>
          <w:u w:val="single"/>
        </w:rPr>
        <w:t>modes</w:t>
      </w:r>
      <w:r w:rsidRPr="00375A40">
        <w:rPr>
          <w:b/>
          <w:u w:val="single"/>
        </w:rPr>
        <w:t xml:space="preserve"> of instruction</w:t>
      </w:r>
      <w:r w:rsidRPr="00375A40">
        <w:t xml:space="preserve"> have their differences, both are integral构成整体所必须</w:t>
      </w:r>
      <w:r w:rsidRPr="00375A40">
        <w:rPr>
          <w:rFonts w:hint="eastAsia"/>
        </w:rPr>
        <w:t>的 to universities.</w:t>
      </w:r>
    </w:p>
    <w:tbl>
      <w:tblPr>
        <w:tblStyle w:val="TableGrid"/>
        <w:tblW w:w="10060" w:type="dxa"/>
        <w:tblLayout w:type="fixed"/>
        <w:tblLook w:val="04A0" w:firstRow="1" w:lastRow="0" w:firstColumn="1" w:lastColumn="0" w:noHBand="0" w:noVBand="1"/>
      </w:tblPr>
      <w:tblGrid>
        <w:gridCol w:w="1271"/>
        <w:gridCol w:w="3827"/>
        <w:gridCol w:w="4962"/>
      </w:tblGrid>
      <w:tr w:rsidR="0038771E" w:rsidRPr="00375A40" w:rsidTr="0038771E">
        <w:tc>
          <w:tcPr>
            <w:tcW w:w="1271" w:type="dxa"/>
          </w:tcPr>
          <w:p w:rsidR="0038771E" w:rsidRPr="00375A40" w:rsidRDefault="0038771E" w:rsidP="006862D8">
            <w:r w:rsidRPr="00375A40">
              <w:rPr>
                <w:b/>
                <w:highlight w:val="yellow"/>
              </w:rPr>
              <w:t>“Venn Diagram” mindset</w:t>
            </w:r>
          </w:p>
        </w:tc>
        <w:tc>
          <w:tcPr>
            <w:tcW w:w="3827" w:type="dxa"/>
          </w:tcPr>
          <w:p w:rsidR="0038771E" w:rsidRPr="00375A40" w:rsidRDefault="0038771E" w:rsidP="006862D8">
            <w:pPr>
              <w:rPr>
                <w:rFonts w:ascii="SimSun" w:eastAsia="SimSun" w:hAnsi="SimSun" w:cs="SimSun"/>
                <w:b/>
                <w:u w:val="single"/>
              </w:rPr>
            </w:pPr>
            <w:r w:rsidRPr="00375A40">
              <w:t xml:space="preserve">Object A (Lecture  </w:t>
            </w:r>
            <w:r w:rsidRPr="00375A40">
              <w:rPr>
                <w:rFonts w:ascii="SimSun" w:eastAsia="SimSun" w:hAnsi="SimSun" w:cs="SimSun"/>
                <w:b/>
                <w:u w:val="single"/>
              </w:rPr>
              <w:t>教授的讲座</w:t>
            </w:r>
            <w:r w:rsidRPr="00375A40">
              <w:rPr>
                <w:rFonts w:ascii="SimSun" w:eastAsia="SimSun" w:hAnsi="SimSun" w:cs="SimSun" w:hint="eastAsia"/>
                <w:b/>
                <w:u w:val="single"/>
              </w:rPr>
              <w:t>)</w:t>
            </w:r>
          </w:p>
          <w:p w:rsidR="0038771E" w:rsidRPr="00375A40" w:rsidRDefault="0038771E" w:rsidP="006862D8"/>
        </w:tc>
        <w:tc>
          <w:tcPr>
            <w:tcW w:w="4962" w:type="dxa"/>
          </w:tcPr>
          <w:p w:rsidR="0038771E" w:rsidRPr="00375A40" w:rsidRDefault="0038771E" w:rsidP="006862D8">
            <w:r w:rsidRPr="00375A40">
              <w:t>Object B ( Seminar</w:t>
            </w:r>
            <w:r w:rsidRPr="00375A40">
              <w:rPr>
                <w:rFonts w:hint="eastAsia"/>
              </w:rPr>
              <w:t xml:space="preserve">　小组</w:t>
            </w:r>
            <w:r w:rsidRPr="00375A40">
              <w:rPr>
                <w:rFonts w:ascii="SimSun" w:eastAsia="SimSun" w:hAnsi="SimSun" w:cs="SimSun"/>
              </w:rPr>
              <w:t>研讨会</w:t>
            </w:r>
            <w:r w:rsidRPr="00375A40">
              <w:rPr>
                <w:rFonts w:ascii="SimSun" w:eastAsia="SimSun" w:hAnsi="SimSun" w:cs="SimSun" w:hint="eastAsia"/>
              </w:rPr>
              <w:t>)</w:t>
            </w:r>
          </w:p>
        </w:tc>
      </w:tr>
      <w:tr w:rsidR="0038771E" w:rsidRPr="00375A40" w:rsidTr="0038771E">
        <w:tc>
          <w:tcPr>
            <w:tcW w:w="1271" w:type="dxa"/>
            <w:vMerge w:val="restart"/>
          </w:tcPr>
          <w:p w:rsidR="0038771E" w:rsidRPr="00375A40" w:rsidRDefault="0038771E" w:rsidP="006862D8">
            <w:pPr>
              <w:rPr>
                <w:b/>
                <w:bCs/>
                <w:iCs/>
              </w:rPr>
            </w:pPr>
          </w:p>
          <w:p w:rsidR="0038771E" w:rsidRPr="00375A40" w:rsidRDefault="0038771E" w:rsidP="006862D8">
            <w:pPr>
              <w:rPr>
                <w:b/>
                <w:bCs/>
                <w:iCs/>
              </w:rPr>
            </w:pPr>
          </w:p>
          <w:p w:rsidR="0038771E" w:rsidRPr="00375A40" w:rsidRDefault="0038771E" w:rsidP="006862D8">
            <w:pPr>
              <w:rPr>
                <w:b/>
                <w:bCs/>
                <w:iCs/>
              </w:rPr>
            </w:pPr>
            <w:r w:rsidRPr="00375A40">
              <w:rPr>
                <w:b/>
                <w:bCs/>
                <w:iCs/>
              </w:rPr>
              <w:t>Elements of objects that are compared</w:t>
            </w:r>
          </w:p>
        </w:tc>
        <w:tc>
          <w:tcPr>
            <w:tcW w:w="3827" w:type="dxa"/>
          </w:tcPr>
          <w:p w:rsidR="0038771E" w:rsidRPr="00375A40" w:rsidRDefault="0038771E" w:rsidP="006862D8">
            <w:pPr>
              <w:rPr>
                <w:b/>
                <w:bCs/>
                <w:iCs/>
              </w:rPr>
            </w:pPr>
            <w:r w:rsidRPr="00375A40">
              <w:rPr>
                <w:b/>
                <w:bCs/>
                <w:iCs/>
              </w:rPr>
              <w:t>lectures</w:t>
            </w:r>
            <w:r w:rsidRPr="00375A40">
              <w:rPr>
                <w:iCs/>
              </w:rPr>
              <w:t xml:space="preserve"> given by a </w:t>
            </w:r>
            <w:r w:rsidRPr="00375A40">
              <w:rPr>
                <w:b/>
                <w:bCs/>
                <w:iCs/>
              </w:rPr>
              <w:t>professor</w:t>
            </w:r>
          </w:p>
          <w:p w:rsidR="0038771E" w:rsidRPr="00375A40" w:rsidRDefault="0038771E" w:rsidP="006862D8"/>
        </w:tc>
        <w:tc>
          <w:tcPr>
            <w:tcW w:w="4962" w:type="dxa"/>
          </w:tcPr>
          <w:p w:rsidR="0038771E" w:rsidRPr="00375A40" w:rsidRDefault="0038771E" w:rsidP="006862D8">
            <w:r w:rsidRPr="00375A40">
              <w:t xml:space="preserve">Seminar is guided by </w:t>
            </w:r>
            <w:r w:rsidRPr="00375A40">
              <w:rPr>
                <w:b/>
              </w:rPr>
              <w:t>an instructor</w:t>
            </w:r>
          </w:p>
        </w:tc>
      </w:tr>
      <w:tr w:rsidR="0038771E" w:rsidRPr="00375A40" w:rsidTr="0038771E">
        <w:tc>
          <w:tcPr>
            <w:tcW w:w="1271" w:type="dxa"/>
            <w:vMerge/>
          </w:tcPr>
          <w:p w:rsidR="0038771E" w:rsidRPr="00375A40" w:rsidRDefault="0038771E" w:rsidP="006862D8">
            <w:pPr>
              <w:rPr>
                <w:bCs/>
                <w:iCs/>
              </w:rPr>
            </w:pPr>
          </w:p>
        </w:tc>
        <w:tc>
          <w:tcPr>
            <w:tcW w:w="3827" w:type="dxa"/>
          </w:tcPr>
          <w:p w:rsidR="0038771E" w:rsidRPr="00375A40" w:rsidRDefault="0038771E" w:rsidP="006862D8">
            <w:pPr>
              <w:rPr>
                <w:bCs/>
                <w:iCs/>
              </w:rPr>
            </w:pPr>
            <w:r w:rsidRPr="00375A40">
              <w:rPr>
                <w:bCs/>
                <w:iCs/>
              </w:rPr>
              <w:t>Large scope: There might be hundreds of students attending a professor’s lecture</w:t>
            </w:r>
          </w:p>
          <w:p w:rsidR="0038771E" w:rsidRPr="00375A40" w:rsidRDefault="0038771E" w:rsidP="006862D8">
            <w:pPr>
              <w:rPr>
                <w:bCs/>
                <w:iCs/>
              </w:rPr>
            </w:pPr>
          </w:p>
        </w:tc>
        <w:tc>
          <w:tcPr>
            <w:tcW w:w="4962" w:type="dxa"/>
          </w:tcPr>
          <w:p w:rsidR="0038771E" w:rsidRPr="00375A40" w:rsidRDefault="0038771E" w:rsidP="006862D8">
            <w:r w:rsidRPr="00375A40">
              <w:rPr>
                <w:iCs/>
              </w:rPr>
              <w:t>Seminars you attend will usually have fewer students than lectures, normally less than 10 persons</w:t>
            </w:r>
          </w:p>
        </w:tc>
      </w:tr>
      <w:tr w:rsidR="0038771E" w:rsidRPr="00375A40" w:rsidTr="0038771E">
        <w:tc>
          <w:tcPr>
            <w:tcW w:w="1271" w:type="dxa"/>
            <w:vMerge/>
          </w:tcPr>
          <w:p w:rsidR="0038771E" w:rsidRPr="00375A40" w:rsidRDefault="0038771E" w:rsidP="006862D8">
            <w:pPr>
              <w:rPr>
                <w:bCs/>
                <w:iCs/>
              </w:rPr>
            </w:pPr>
          </w:p>
        </w:tc>
        <w:tc>
          <w:tcPr>
            <w:tcW w:w="3827" w:type="dxa"/>
          </w:tcPr>
          <w:p w:rsidR="0038771E" w:rsidRPr="00375A40" w:rsidRDefault="0038771E" w:rsidP="006862D8">
            <w:pPr>
              <w:rPr>
                <w:bCs/>
                <w:iCs/>
              </w:rPr>
            </w:pPr>
            <w:r w:rsidRPr="00375A40">
              <w:rPr>
                <w:bCs/>
                <w:iCs/>
              </w:rPr>
              <w:t xml:space="preserve">One-way affair, only professor is talking. Very few </w:t>
            </w:r>
            <w:proofErr w:type="gramStart"/>
            <w:r w:rsidRPr="00375A40">
              <w:rPr>
                <w:bCs/>
                <w:iCs/>
              </w:rPr>
              <w:t>chance</w:t>
            </w:r>
            <w:proofErr w:type="gramEnd"/>
            <w:r w:rsidRPr="00375A40">
              <w:rPr>
                <w:bCs/>
                <w:iCs/>
              </w:rPr>
              <w:t xml:space="preserve"> to discuss or debate</w:t>
            </w:r>
          </w:p>
          <w:p w:rsidR="0038771E" w:rsidRPr="00375A40" w:rsidRDefault="0038771E" w:rsidP="006862D8">
            <w:pPr>
              <w:rPr>
                <w:bCs/>
                <w:iCs/>
              </w:rPr>
            </w:pPr>
          </w:p>
        </w:tc>
        <w:tc>
          <w:tcPr>
            <w:tcW w:w="4962" w:type="dxa"/>
          </w:tcPr>
          <w:p w:rsidR="0038771E" w:rsidRPr="00375A40" w:rsidRDefault="0038771E" w:rsidP="006862D8">
            <w:pPr>
              <w:rPr>
                <w:iCs/>
              </w:rPr>
            </w:pPr>
            <w:r w:rsidRPr="00375A40">
              <w:rPr>
                <w:iCs/>
              </w:rPr>
              <w:t>Two-way interactive between instructor and student, or among students: debate is encouraged</w:t>
            </w:r>
          </w:p>
        </w:tc>
      </w:tr>
      <w:tr w:rsidR="0038771E" w:rsidRPr="00375A40" w:rsidTr="0038771E">
        <w:tc>
          <w:tcPr>
            <w:tcW w:w="1271" w:type="dxa"/>
            <w:vMerge/>
          </w:tcPr>
          <w:p w:rsidR="0038771E" w:rsidRPr="00375A40" w:rsidRDefault="0038771E" w:rsidP="00577C7A">
            <w:pPr>
              <w:rPr>
                <w:bCs/>
                <w:iCs/>
              </w:rPr>
            </w:pPr>
          </w:p>
        </w:tc>
        <w:tc>
          <w:tcPr>
            <w:tcW w:w="3827" w:type="dxa"/>
          </w:tcPr>
          <w:p w:rsidR="0038771E" w:rsidRPr="00375A40" w:rsidRDefault="0038771E" w:rsidP="00577C7A">
            <w:pPr>
              <w:rPr>
                <w:bCs/>
                <w:iCs/>
              </w:rPr>
            </w:pPr>
            <w:r w:rsidRPr="00375A40">
              <w:rPr>
                <w:bCs/>
                <w:iCs/>
              </w:rPr>
              <w:t>Students hold heavy burdens; burdens fall on students</w:t>
            </w:r>
          </w:p>
          <w:p w:rsidR="0038771E" w:rsidRPr="00375A40" w:rsidRDefault="0038771E" w:rsidP="00577C7A">
            <w:pPr>
              <w:rPr>
                <w:bCs/>
                <w:iCs/>
              </w:rPr>
            </w:pPr>
          </w:p>
        </w:tc>
        <w:tc>
          <w:tcPr>
            <w:tcW w:w="4962" w:type="dxa"/>
          </w:tcPr>
          <w:p w:rsidR="0038771E" w:rsidRPr="00375A40" w:rsidRDefault="0038771E" w:rsidP="006862D8">
            <w:pPr>
              <w:rPr>
                <w:iCs/>
              </w:rPr>
            </w:pPr>
            <w:r w:rsidRPr="00375A40">
              <w:rPr>
                <w:iCs/>
              </w:rPr>
              <w:t>Share responsibility</w:t>
            </w:r>
          </w:p>
          <w:p w:rsidR="0038771E" w:rsidRPr="00375A40" w:rsidRDefault="0038771E" w:rsidP="006862D8">
            <w:pPr>
              <w:rPr>
                <w:iCs/>
              </w:rPr>
            </w:pPr>
            <w:r w:rsidRPr="00375A40">
              <w:rPr>
                <w:noProof/>
              </w:rPr>
              <w:drawing>
                <wp:inline distT="0" distB="0" distL="0" distR="0" wp14:anchorId="764B1D7C" wp14:editId="3AB71D0D">
                  <wp:extent cx="2634018" cy="401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681691" cy="408469"/>
                          </a:xfrm>
                          <a:prstGeom prst="rect">
                            <a:avLst/>
                          </a:prstGeom>
                        </pic:spPr>
                      </pic:pic>
                    </a:graphicData>
                  </a:graphic>
                </wp:inline>
              </w:drawing>
            </w:r>
          </w:p>
        </w:tc>
      </w:tr>
      <w:tr w:rsidR="0038771E" w:rsidRPr="00375A40" w:rsidTr="0038771E">
        <w:trPr>
          <w:trHeight w:val="50"/>
        </w:trPr>
        <w:tc>
          <w:tcPr>
            <w:tcW w:w="1271" w:type="dxa"/>
            <w:vMerge/>
          </w:tcPr>
          <w:p w:rsidR="0038771E" w:rsidRPr="00375A40" w:rsidRDefault="0038771E" w:rsidP="006862D8">
            <w:pPr>
              <w:rPr>
                <w:bCs/>
                <w:iCs/>
              </w:rPr>
            </w:pPr>
          </w:p>
        </w:tc>
        <w:tc>
          <w:tcPr>
            <w:tcW w:w="3827" w:type="dxa"/>
          </w:tcPr>
          <w:p w:rsidR="0038771E" w:rsidRPr="00375A40" w:rsidRDefault="0038771E" w:rsidP="006862D8">
            <w:pPr>
              <w:rPr>
                <w:bCs/>
                <w:iCs/>
              </w:rPr>
            </w:pPr>
            <w:r w:rsidRPr="00375A40">
              <w:rPr>
                <w:bCs/>
                <w:iCs/>
              </w:rPr>
              <w:t>Boring</w:t>
            </w:r>
          </w:p>
          <w:p w:rsidR="0038771E" w:rsidRPr="00375A40" w:rsidRDefault="0038771E" w:rsidP="006862D8">
            <w:pPr>
              <w:rPr>
                <w:bCs/>
                <w:iCs/>
              </w:rPr>
            </w:pPr>
          </w:p>
        </w:tc>
        <w:tc>
          <w:tcPr>
            <w:tcW w:w="4962" w:type="dxa"/>
          </w:tcPr>
          <w:p w:rsidR="0038771E" w:rsidRPr="00375A40" w:rsidRDefault="0038771E" w:rsidP="006862D8">
            <w:pPr>
              <w:rPr>
                <w:iCs/>
              </w:rPr>
            </w:pPr>
            <w:r w:rsidRPr="00375A40">
              <w:rPr>
                <w:iCs/>
              </w:rPr>
              <w:t>Lively, so more popular</w:t>
            </w:r>
          </w:p>
          <w:p w:rsidR="0038771E" w:rsidRPr="00375A40" w:rsidRDefault="0038771E" w:rsidP="006862D8">
            <w:pPr>
              <w:rPr>
                <w:iCs/>
              </w:rPr>
            </w:pPr>
            <w:r w:rsidRPr="00375A40">
              <w:rPr>
                <w:noProof/>
              </w:rPr>
              <w:drawing>
                <wp:inline distT="0" distB="0" distL="0" distR="0" wp14:anchorId="1DE25112" wp14:editId="0E4CCEBF">
                  <wp:extent cx="2790967" cy="411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824417" cy="416097"/>
                          </a:xfrm>
                          <a:prstGeom prst="rect">
                            <a:avLst/>
                          </a:prstGeom>
                        </pic:spPr>
                      </pic:pic>
                    </a:graphicData>
                  </a:graphic>
                </wp:inline>
              </w:drawing>
            </w:r>
          </w:p>
        </w:tc>
      </w:tr>
    </w:tbl>
    <w:p w:rsidR="006862D8" w:rsidRPr="00375A40" w:rsidRDefault="00C757A9" w:rsidP="006862D8">
      <w:r w:rsidRPr="00375A40">
        <w:t xml:space="preserve"> </w:t>
      </w:r>
    </w:p>
    <w:p w:rsidR="009641D9" w:rsidRPr="00375A40" w:rsidRDefault="009641D9" w:rsidP="00F75473">
      <w:pPr>
        <w:pStyle w:val="Heading2"/>
      </w:pPr>
      <w:r w:rsidRPr="00375A40">
        <w:t>Listen: a</w:t>
      </w:r>
      <w:r w:rsidR="00F75473" w:rsidRPr="00375A40">
        <w:t>s</w:t>
      </w:r>
      <w:r w:rsidRPr="00375A40">
        <w:t xml:space="preserve"> students are shown around a university on their first da</w:t>
      </w:r>
      <w:r w:rsidR="0003535B" w:rsidRPr="00375A40">
        <w:t>y</w:t>
      </w:r>
    </w:p>
    <w:p w:rsidR="009641D9" w:rsidRPr="00375A40" w:rsidRDefault="00F247CF" w:rsidP="007A2418">
      <w:r w:rsidRPr="00375A40">
        <w:rPr>
          <w:noProof/>
        </w:rPr>
        <w:drawing>
          <wp:inline distT="0" distB="0" distL="0" distR="0" wp14:anchorId="481DC9FD" wp14:editId="646E17F5">
            <wp:extent cx="3877853" cy="204022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888878" cy="2046023"/>
                    </a:xfrm>
                    <a:prstGeom prst="rect">
                      <a:avLst/>
                    </a:prstGeom>
                  </pic:spPr>
                </pic:pic>
              </a:graphicData>
            </a:graphic>
          </wp:inline>
        </w:drawing>
      </w:r>
    </w:p>
    <w:p w:rsidR="007B1C04" w:rsidRPr="00375A40" w:rsidRDefault="007B1C04" w:rsidP="007A2418"/>
    <w:p w:rsidR="007B1C04" w:rsidRPr="00375A40" w:rsidRDefault="007B1C04" w:rsidP="007A2418">
      <w:pPr>
        <w:sectPr w:rsidR="007B1C04" w:rsidRPr="00375A40" w:rsidSect="00FD3552">
          <w:pgSz w:w="11906" w:h="16838"/>
          <w:pgMar w:top="1440" w:right="991" w:bottom="1440" w:left="1440" w:header="708" w:footer="708" w:gutter="0"/>
          <w:cols w:space="708"/>
          <w:docGrid w:linePitch="360"/>
        </w:sectPr>
      </w:pPr>
    </w:p>
    <w:p w:rsidR="007B1C04" w:rsidRPr="00375A40" w:rsidRDefault="007B1C04" w:rsidP="007A2418"/>
    <w:p w:rsidR="00325DFC" w:rsidRPr="00375A40" w:rsidRDefault="00A54F11" w:rsidP="00A54F11">
      <w:pPr>
        <w:pStyle w:val="Heading1"/>
      </w:pPr>
      <w:r w:rsidRPr="00375A40">
        <w:t>Part 2</w:t>
      </w:r>
      <w:proofErr w:type="gramStart"/>
      <w:r w:rsidR="00327348" w:rsidRPr="00375A40">
        <w:t xml:space="preserve">) </w:t>
      </w:r>
      <w:r w:rsidR="00540B5D" w:rsidRPr="00375A40">
        <w:t xml:space="preserve"> Talking</w:t>
      </w:r>
      <w:proofErr w:type="gramEnd"/>
      <w:r w:rsidR="00540B5D" w:rsidRPr="00375A40">
        <w:t xml:space="preserve"> about classes in universities</w:t>
      </w:r>
    </w:p>
    <w:p w:rsidR="002A417C" w:rsidRPr="00375A40" w:rsidRDefault="002A417C" w:rsidP="002A417C">
      <w:pPr>
        <w:rPr>
          <w:bCs/>
          <w:iCs/>
        </w:rPr>
      </w:pPr>
    </w:p>
    <w:p w:rsidR="002A417C" w:rsidRPr="00375A40" w:rsidRDefault="002A417C" w:rsidP="002A417C">
      <w:pPr>
        <w:pStyle w:val="Heading2"/>
      </w:pPr>
      <w:r w:rsidRPr="00375A40">
        <w:t>School subjects (</w:t>
      </w:r>
      <w:r w:rsidRPr="00375A40">
        <w:rPr>
          <w:rFonts w:hint="eastAsia"/>
        </w:rPr>
        <w:t>课程</w:t>
      </w:r>
      <w:r w:rsidRPr="00375A40">
        <w:rPr>
          <w:rFonts w:hint="eastAsia"/>
        </w:rPr>
        <w:t>)</w:t>
      </w:r>
    </w:p>
    <w:p w:rsidR="00D27495" w:rsidRPr="00375A40" w:rsidRDefault="00D27495" w:rsidP="00D27495">
      <w:r w:rsidRPr="00375A40">
        <w:rPr>
          <w:noProof/>
        </w:rPr>
        <w:drawing>
          <wp:inline distT="0" distB="0" distL="0" distR="0" wp14:anchorId="4B9A4558" wp14:editId="78632897">
            <wp:extent cx="6420631" cy="25316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427952" cy="2534547"/>
                    </a:xfrm>
                    <a:prstGeom prst="rect">
                      <a:avLst/>
                    </a:prstGeom>
                  </pic:spPr>
                </pic:pic>
              </a:graphicData>
            </a:graphic>
          </wp:inline>
        </w:drawing>
      </w:r>
    </w:p>
    <w:p w:rsidR="00D27495" w:rsidRPr="00375A40" w:rsidRDefault="00D27495" w:rsidP="00D27495"/>
    <w:tbl>
      <w:tblPr>
        <w:tblStyle w:val="TableGrid"/>
        <w:tblW w:w="11341" w:type="dxa"/>
        <w:tblInd w:w="-998" w:type="dxa"/>
        <w:tblLook w:val="04A0" w:firstRow="1" w:lastRow="0" w:firstColumn="1" w:lastColumn="0" w:noHBand="0" w:noVBand="1"/>
      </w:tblPr>
      <w:tblGrid>
        <w:gridCol w:w="1245"/>
        <w:gridCol w:w="10096"/>
      </w:tblGrid>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rPr>
                <w:rFonts w:hint="eastAsia"/>
              </w:rPr>
              <w:t>Arts</w:t>
            </w:r>
          </w:p>
        </w:tc>
        <w:tc>
          <w:tcPr>
            <w:tcW w:w="10096" w:type="dxa"/>
          </w:tcPr>
          <w:p w:rsidR="002A417C" w:rsidRPr="00375A40" w:rsidRDefault="002A417C" w:rsidP="004E59AE">
            <w:r w:rsidRPr="00375A40">
              <w:t>Literature: Novels, plays, and poetry are referred to as literature, especially when they are considered to be good or important. 文</w:t>
            </w:r>
            <w:r w:rsidRPr="00375A40">
              <w:rPr>
                <w:rFonts w:hint="eastAsia"/>
              </w:rPr>
              <w:t>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Linguistics: the scientific study of language 语言</w:t>
            </w:r>
            <w:r w:rsidRPr="00375A40">
              <w:rPr>
                <w:rFonts w:hint="eastAsia"/>
              </w:rPr>
              <w:t>学</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2A417C" w:rsidRPr="00375A40" w:rsidRDefault="002A417C" w:rsidP="004E59AE">
            <w:r w:rsidRPr="00375A40">
              <w:rPr>
                <w:b/>
                <w:highlight w:val="yellow"/>
              </w:rPr>
              <w:t>Phonology: /</w:t>
            </w:r>
            <w:proofErr w:type="spellStart"/>
            <w:r w:rsidRPr="00375A40">
              <w:rPr>
                <w:b/>
                <w:highlight w:val="yellow"/>
              </w:rPr>
              <w:t>fəˈnɒlədʒɪ</w:t>
            </w:r>
            <w:proofErr w:type="spellEnd"/>
            <w:proofErr w:type="gramStart"/>
            <w:r w:rsidRPr="00375A40">
              <w:rPr>
                <w:b/>
                <w:highlight w:val="yellow"/>
              </w:rPr>
              <w:t>/</w:t>
            </w:r>
            <w:r w:rsidRPr="00375A40">
              <w:t>  In</w:t>
            </w:r>
            <w:proofErr w:type="gramEnd"/>
            <w:r w:rsidRPr="00375A40">
              <w:t xml:space="preserve"> linguistics, phonology is the study of speech sounds in a particular language. </w:t>
            </w:r>
            <w:r w:rsidRPr="00375A40">
              <w:rPr>
                <w:rFonts w:hint="eastAsia"/>
              </w:rPr>
              <w:t>音韵学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History:  You can refer to the events of the past as history. You can also refer to the past events which concern a particular topic or place as its history. 历</w:t>
            </w:r>
            <w:r w:rsidRPr="00375A40">
              <w:rPr>
                <w:rFonts w:hint="eastAsia"/>
              </w:rPr>
              <w:t>史</w:t>
            </w:r>
            <w:r w:rsidRPr="00375A40">
              <w:tab/>
              <w:t xml:space="preserve"> </w:t>
            </w:r>
          </w:p>
          <w:p w:rsidR="00267F50" w:rsidRPr="00375A40" w:rsidRDefault="00267F50"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Anthropology: Anthropology is the scientific study of people, society, and culture. </w:t>
            </w:r>
            <w:r w:rsidRPr="00375A40">
              <w:rPr>
                <w:rFonts w:hint="eastAsia"/>
              </w:rPr>
              <w:t>人类</w:t>
            </w:r>
            <w:r w:rsidRPr="00375A40">
              <w:t>学</w:t>
            </w:r>
            <w:r w:rsidRPr="00375A40">
              <w:rPr>
                <w:rFonts w:hint="eastAsia"/>
              </w:rPr>
              <w:t xml:space="preserve">  </w:t>
            </w:r>
            <w:r w:rsidRPr="00375A40">
              <w:t>2</w:t>
            </w:r>
            <w:r w:rsidRPr="00375A40">
              <w:rPr>
                <w:rFonts w:hint="eastAsia"/>
              </w:rPr>
              <w:t>人类学家</w:t>
            </w:r>
            <w:r w:rsidRPr="00375A40">
              <w:t xml:space="preserve"> anthropologist</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41429F" w:rsidRPr="00375A40" w:rsidRDefault="002A417C" w:rsidP="006718F0">
            <w:pPr>
              <w:numPr>
                <w:ilvl w:val="0"/>
                <w:numId w:val="23"/>
              </w:numPr>
              <w:shd w:val="clear" w:color="auto" w:fill="F9FBFC"/>
              <w:spacing w:after="210" w:line="240" w:lineRule="atLeast"/>
              <w:ind w:left="0" w:right="300"/>
              <w:textAlignment w:val="center"/>
              <w:rPr>
                <w:rFonts w:ascii="Arial" w:hAnsi="Arial" w:cs="Arial"/>
                <w:color w:val="646464"/>
                <w:sz w:val="20"/>
                <w:szCs w:val="20"/>
              </w:rPr>
            </w:pPr>
            <w:r w:rsidRPr="00375A40">
              <w:t>Archaeology: /ˌ</w:t>
            </w:r>
            <w:proofErr w:type="spellStart"/>
            <w:r w:rsidRPr="00375A40">
              <w:t>ɑːkɪˈɒlədʒɪ</w:t>
            </w:r>
            <w:proofErr w:type="spellEnd"/>
            <w:r w:rsidRPr="00375A40">
              <w:t>/ </w:t>
            </w:r>
            <w:r w:rsidRPr="00375A40">
              <w:rPr>
                <w:rFonts w:hint="eastAsia"/>
              </w:rPr>
              <w:t>考古学的</w:t>
            </w:r>
            <w:r w:rsidRPr="00375A40">
              <w:t xml:space="preserve"> archaeological</w:t>
            </w:r>
            <w:r w:rsidR="0041429F" w:rsidRPr="00375A40">
              <w:t xml:space="preserve"> [,</w:t>
            </w:r>
            <w:proofErr w:type="spellStart"/>
            <w:r w:rsidR="0041429F" w:rsidRPr="00375A40">
              <w:t>ɑrk</w:t>
            </w:r>
            <w:r w:rsidR="0041429F" w:rsidRPr="00375A40">
              <w:rPr>
                <w:b/>
                <w:color w:val="FF0000"/>
                <w:highlight w:val="yellow"/>
                <w:u w:val="single"/>
              </w:rPr>
              <w:t>ɪə</w:t>
            </w:r>
            <w:r w:rsidR="0041429F" w:rsidRPr="00375A40">
              <w:t>'lɑdʒɪkl</w:t>
            </w:r>
            <w:proofErr w:type="spellEnd"/>
            <w:r w:rsidR="0041429F" w:rsidRPr="00375A40">
              <w:t>]</w:t>
            </w:r>
            <w:r w:rsidR="00267F50" w:rsidRPr="00375A40">
              <w:t xml:space="preserve">; </w:t>
            </w:r>
            <w:r w:rsidR="00F777C0" w:rsidRPr="00375A40">
              <w:t xml:space="preserve">archaeologist </w:t>
            </w:r>
            <w:r w:rsidR="00F777C0" w:rsidRPr="00375A40">
              <w:rPr>
                <w:rFonts w:ascii="Arial" w:hAnsi="Arial" w:cs="Arial"/>
                <w:color w:val="646464"/>
                <w:sz w:val="20"/>
                <w:szCs w:val="20"/>
              </w:rPr>
              <w:t> [,</w:t>
            </w:r>
            <w:proofErr w:type="spellStart"/>
            <w:r w:rsidR="00F777C0" w:rsidRPr="00375A40">
              <w:rPr>
                <w:rFonts w:ascii="Arial" w:hAnsi="Arial" w:cs="Arial"/>
                <w:color w:val="646464"/>
                <w:sz w:val="20"/>
                <w:szCs w:val="20"/>
              </w:rPr>
              <w:t>ɑːkɪ'ɒlədʒɪst</w:t>
            </w:r>
            <w:proofErr w:type="spellEnd"/>
            <w:r w:rsidR="00F777C0" w:rsidRPr="00375A40">
              <w:rPr>
                <w:rFonts w:ascii="Arial" w:hAnsi="Arial" w:cs="Arial"/>
                <w:color w:val="646464"/>
                <w:sz w:val="20"/>
                <w:szCs w:val="20"/>
              </w:rPr>
              <w:t>]</w:t>
            </w:r>
          </w:p>
          <w:p w:rsidR="00A931CB" w:rsidRPr="00375A40" w:rsidRDefault="002A417C" w:rsidP="004E59AE">
            <w:pPr>
              <w:rPr>
                <w:highlight w:val="yellow"/>
              </w:rPr>
            </w:pPr>
            <w:r w:rsidRPr="00375A40">
              <w:t xml:space="preserve">Archaeology is the study of the societies and peoples of the past by examining the remains of their buildings, tools, and other objects. </w:t>
            </w:r>
            <w:r w:rsidRPr="00375A40">
              <w:rPr>
                <w:rFonts w:hint="eastAsia"/>
              </w:rPr>
              <w:t xml:space="preserve">考古学 </w:t>
            </w:r>
            <w:r w:rsidRPr="00375A40">
              <w:rPr>
                <w:rFonts w:hint="eastAsia"/>
                <w:b/>
                <w:highlight w:val="yellow"/>
                <w:u w:val="single"/>
              </w:rPr>
              <w:t>[</w:t>
            </w:r>
            <w:r w:rsidRPr="00375A40">
              <w:rPr>
                <w:b/>
                <w:highlight w:val="yellow"/>
                <w:u w:val="single"/>
              </w:rPr>
              <w:t>archaeology and museology /ˌ</w:t>
            </w:r>
            <w:proofErr w:type="spellStart"/>
            <w:r w:rsidRPr="00375A40">
              <w:rPr>
                <w:b/>
                <w:highlight w:val="yellow"/>
                <w:u w:val="single"/>
              </w:rPr>
              <w:t>mjuːzɪˈɒlədʒɪ</w:t>
            </w:r>
            <w:proofErr w:type="spellEnd"/>
            <w:r w:rsidRPr="00375A40">
              <w:rPr>
                <w:b/>
                <w:highlight w:val="yellow"/>
                <w:u w:val="single"/>
              </w:rPr>
              <w:t xml:space="preserve">/ </w:t>
            </w:r>
            <w:r w:rsidRPr="00375A40">
              <w:rPr>
                <w:rFonts w:hint="eastAsia"/>
                <w:b/>
                <w:highlight w:val="yellow"/>
                <w:u w:val="single"/>
              </w:rPr>
              <w:t xml:space="preserve">考古学及博物馆学 </w:t>
            </w:r>
            <w:r w:rsidR="00721441" w:rsidRPr="00375A40">
              <w:rPr>
                <w:b/>
                <w:highlight w:val="yellow"/>
                <w:u w:val="single"/>
              </w:rPr>
              <w:t xml:space="preserve">; </w:t>
            </w:r>
            <w:r w:rsidR="00A931CB" w:rsidRPr="00375A40">
              <w:rPr>
                <w:highlight w:val="yellow"/>
              </w:rPr>
              <w:t>考古发现</w:t>
            </w:r>
            <w:r w:rsidR="00A931CB" w:rsidRPr="00375A40">
              <w:rPr>
                <w:rFonts w:hint="eastAsia"/>
                <w:highlight w:val="yellow"/>
              </w:rPr>
              <w:t>:</w:t>
            </w:r>
            <w:r w:rsidR="00A931CB" w:rsidRPr="00375A40">
              <w:rPr>
                <w:highlight w:val="yellow"/>
              </w:rPr>
              <w:t xml:space="preserve"> archaeological [,</w:t>
            </w:r>
            <w:proofErr w:type="spellStart"/>
            <w:r w:rsidR="00A931CB" w:rsidRPr="00375A40">
              <w:rPr>
                <w:highlight w:val="yellow"/>
              </w:rPr>
              <w:t>ɑrk</w:t>
            </w:r>
            <w:r w:rsidR="00A931CB" w:rsidRPr="00375A40">
              <w:rPr>
                <w:b/>
                <w:color w:val="FF0000"/>
                <w:highlight w:val="yellow"/>
                <w:u w:val="single"/>
              </w:rPr>
              <w:t>ɪə</w:t>
            </w:r>
            <w:r w:rsidR="00A931CB" w:rsidRPr="00375A40">
              <w:rPr>
                <w:highlight w:val="yellow"/>
              </w:rPr>
              <w:t>'lɑdʒɪkl</w:t>
            </w:r>
            <w:proofErr w:type="spellEnd"/>
            <w:r w:rsidR="00A931CB" w:rsidRPr="00375A40">
              <w:rPr>
                <w:highlight w:val="yellow"/>
              </w:rPr>
              <w:t>] discoveries</w:t>
            </w:r>
            <w:r w:rsidR="00721441" w:rsidRPr="00375A40">
              <w:rPr>
                <w:highlight w:val="yellow"/>
              </w:rPr>
              <w:t>]</w:t>
            </w:r>
          </w:p>
          <w:p w:rsidR="00721441" w:rsidRPr="00375A40" w:rsidRDefault="00721441" w:rsidP="004E59AE">
            <w:pPr>
              <w:rPr>
                <w:b/>
                <w:u w:val="single"/>
              </w:rPr>
            </w:pPr>
          </w:p>
          <w:p w:rsidR="00721441" w:rsidRPr="00375A40" w:rsidRDefault="00721441" w:rsidP="00721441">
            <w:pPr>
              <w:rPr>
                <w:b/>
                <w:color w:val="FF0000"/>
              </w:rPr>
            </w:pPr>
            <w:r w:rsidRPr="00375A40">
              <w:rPr>
                <w:b/>
                <w:color w:val="FF0000"/>
                <w:highlight w:val="yellow"/>
                <w:u w:val="single"/>
              </w:rPr>
              <w:t xml:space="preserve">V.S. </w:t>
            </w:r>
            <w:r w:rsidRPr="00375A40">
              <w:rPr>
                <w:b/>
                <w:color w:val="FF0000"/>
                <w:highlight w:val="yellow"/>
              </w:rPr>
              <w:t>/ˌ</w:t>
            </w:r>
            <w:proofErr w:type="spellStart"/>
            <w:r w:rsidRPr="00375A40">
              <w:rPr>
                <w:b/>
                <w:color w:val="FF0000"/>
                <w:highlight w:val="yellow"/>
              </w:rPr>
              <w:t>ɑːkɪˈpɛlɪˌɡəʊ</w:t>
            </w:r>
            <w:proofErr w:type="spellEnd"/>
            <w:r w:rsidRPr="00375A40">
              <w:rPr>
                <w:b/>
                <w:color w:val="FF0000"/>
                <w:highlight w:val="yellow"/>
              </w:rPr>
              <w:t xml:space="preserve">/ archipelago: An archipelago is a group of islands, especially small islands. </w:t>
            </w:r>
            <w:r w:rsidRPr="00375A40">
              <w:rPr>
                <w:rFonts w:hint="eastAsia"/>
                <w:b/>
                <w:color w:val="FF0000"/>
                <w:highlight w:val="yellow"/>
              </w:rPr>
              <w:t>群岛</w:t>
            </w:r>
            <w:r w:rsidRPr="00375A40">
              <w:rPr>
                <w:b/>
                <w:color w:val="FF0000"/>
                <w:highlight w:val="yellow"/>
              </w:rPr>
              <w:t xml:space="preserve">; </w:t>
            </w:r>
            <w:r w:rsidRPr="00375A40">
              <w:rPr>
                <w:rFonts w:hint="eastAsia"/>
                <w:b/>
                <w:color w:val="FF0000"/>
                <w:highlight w:val="yellow"/>
              </w:rPr>
              <w:t>列</w:t>
            </w:r>
            <w:r w:rsidRPr="00375A40">
              <w:rPr>
                <w:b/>
                <w:color w:val="FF0000"/>
                <w:highlight w:val="yellow"/>
              </w:rPr>
              <w:t>岛</w:t>
            </w:r>
          </w:p>
          <w:p w:rsidR="00721441" w:rsidRPr="00375A40" w:rsidRDefault="00721441" w:rsidP="004E59AE">
            <w:pPr>
              <w:rPr>
                <w:b/>
                <w:u w:val="single"/>
              </w:rPr>
            </w:pPr>
          </w:p>
          <w:p w:rsidR="002A417C" w:rsidRPr="00375A40" w:rsidRDefault="002A417C" w:rsidP="004E59AE"/>
          <w:p w:rsidR="00A931CB" w:rsidRPr="00375A40" w:rsidRDefault="00A931CB" w:rsidP="004E59AE">
            <w:r w:rsidRPr="00375A40">
              <w:t>e.g. #实用对话#</w:t>
            </w:r>
            <w:r w:rsidRPr="00375A40">
              <w:br/>
              <w:t>Wife: Sweetie, have you heard of the Terracotta Army</w:t>
            </w:r>
            <w:proofErr w:type="gramStart"/>
            <w:r w:rsidRPr="00375A40">
              <w:t>[,</w:t>
            </w:r>
            <w:proofErr w:type="spellStart"/>
            <w:r w:rsidRPr="00375A40">
              <w:t>tɛrə'kɑtə</w:t>
            </w:r>
            <w:proofErr w:type="spellEnd"/>
            <w:proofErr w:type="gramEnd"/>
            <w:r w:rsidRPr="00375A40">
              <w:t>] from China? 亲爱的，你听说过秦陵兵马俑吗？</w:t>
            </w:r>
            <w:r w:rsidRPr="00375A40">
              <w:rPr>
                <w:rFonts w:hint="eastAsia"/>
              </w:rPr>
              <w:t xml:space="preserve"> </w:t>
            </w:r>
            <w:r w:rsidRPr="00375A40">
              <w:t xml:space="preserve">  // terracotta 赤土陶器</w:t>
            </w:r>
            <w:r w:rsidRPr="00375A40">
              <w:rPr>
                <w:rFonts w:hint="eastAsia"/>
              </w:rPr>
              <w:t>;</w:t>
            </w:r>
            <w:r w:rsidRPr="00375A40">
              <w:t xml:space="preserve">  Terracotta Army 秦陵兵马俑</w:t>
            </w:r>
            <w:r w:rsidRPr="00375A40">
              <w:br/>
            </w:r>
            <w:r w:rsidRPr="00375A40">
              <w:lastRenderedPageBreak/>
              <w:br/>
              <w:t xml:space="preserve">Husband: Sure. Terracotta Army is among the greatest </w:t>
            </w:r>
            <w:proofErr w:type="spellStart"/>
            <w:r w:rsidRPr="00375A40">
              <w:t>archeological</w:t>
            </w:r>
            <w:proofErr w:type="spellEnd"/>
            <w:proofErr w:type="gramStart"/>
            <w:r w:rsidRPr="00375A40">
              <w:rPr>
                <w:rFonts w:ascii="Arial" w:hAnsi="Arial" w:cs="Arial"/>
                <w:color w:val="646464"/>
                <w:sz w:val="20"/>
                <w:szCs w:val="20"/>
              </w:rPr>
              <w:t>[,</w:t>
            </w:r>
            <w:proofErr w:type="spellStart"/>
            <w:r w:rsidRPr="00375A40">
              <w:rPr>
                <w:rFonts w:ascii="Arial" w:hAnsi="Arial" w:cs="Arial"/>
                <w:color w:val="646464"/>
                <w:sz w:val="20"/>
                <w:szCs w:val="20"/>
              </w:rPr>
              <w:t>ɑrkɪə'lɑdʒɪkl</w:t>
            </w:r>
            <w:proofErr w:type="spellEnd"/>
            <w:proofErr w:type="gramEnd"/>
            <w:r w:rsidRPr="00375A40">
              <w:rPr>
                <w:rFonts w:ascii="Arial" w:hAnsi="Arial" w:cs="Arial"/>
                <w:color w:val="646464"/>
                <w:sz w:val="20"/>
                <w:szCs w:val="20"/>
              </w:rPr>
              <w:t xml:space="preserve">] </w:t>
            </w:r>
            <w:r w:rsidRPr="00375A40">
              <w:t>discoveries in the 20th century. 秦岭兵马俑是20世纪最伟大的考古发现之一。</w:t>
            </w:r>
            <w:r w:rsidRPr="00375A40">
              <w:br/>
            </w:r>
            <w:r w:rsidRPr="00375A40">
              <w:br/>
              <w:t>Wife: You know what? The British Museum will hold its special exhibition next month. 大英博物馆下月要推出兵马俑的特别展览。</w:t>
            </w:r>
            <w:r w:rsidRPr="00375A40">
              <w:br/>
            </w:r>
            <w:r w:rsidRPr="00375A40">
              <w:br/>
              <w:t>Husband: Oh My god. Let’s book the tickets ASAP. 天呐。让我们尽快订票</w:t>
            </w:r>
            <w:r w:rsidRPr="00375A40">
              <w:rPr>
                <w:rFonts w:ascii="SimSun" w:eastAsia="SimSun" w:hAnsi="SimSun" w:cs="SimSun" w:hint="eastAsia"/>
              </w:rPr>
              <w:t>。</w:t>
            </w:r>
          </w:p>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rPr>
                <w:b/>
              </w:rPr>
              <w:t>mu</w:t>
            </w:r>
            <w:r w:rsidRPr="00375A40">
              <w:rPr>
                <w:b/>
                <w:u w:val="single"/>
              </w:rPr>
              <w:t>se</w:t>
            </w:r>
            <w:r w:rsidRPr="00375A40">
              <w:rPr>
                <w:b/>
              </w:rPr>
              <w:t>ology</w:t>
            </w:r>
            <w:r w:rsidRPr="00375A40">
              <w:t> /ˌ</w:t>
            </w:r>
            <w:proofErr w:type="spellStart"/>
            <w:r w:rsidRPr="00375A40">
              <w:t>mjuː</w:t>
            </w:r>
            <w:r w:rsidRPr="00375A40">
              <w:rPr>
                <w:b/>
                <w:highlight w:val="yellow"/>
                <w:u w:val="single"/>
              </w:rPr>
              <w:t>zɪ</w:t>
            </w:r>
            <w:r w:rsidRPr="00375A40">
              <w:t>ˈɒlədʒɪ</w:t>
            </w:r>
            <w:proofErr w:type="spellEnd"/>
            <w:r w:rsidRPr="00375A40">
              <w:t xml:space="preserve">/  </w:t>
            </w:r>
            <w:r w:rsidRPr="00375A40">
              <w:rPr>
                <w:b/>
              </w:rPr>
              <w:t>[ archaeology and museology</w:t>
            </w:r>
            <w:r w:rsidRPr="00375A40">
              <w:rPr>
                <w:rFonts w:hint="eastAsia"/>
                <w:b/>
              </w:rPr>
              <w:t>考古学及博物馆 ]</w:t>
            </w:r>
            <w:r w:rsidRPr="00375A40">
              <w:rPr>
                <w:rFonts w:hint="eastAsia"/>
              </w:rPr>
              <w:t xml:space="preserve"> </w:t>
            </w:r>
            <w:r w:rsidRPr="00375A40">
              <w:t xml:space="preserve">the science of museum organization </w:t>
            </w:r>
            <w:r w:rsidRPr="00375A40">
              <w:rPr>
                <w:rFonts w:hint="eastAsia"/>
              </w:rPr>
              <w:t>博物馆学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Politics: Politics are the actions or activities concerned with achieving and using power in a country or society. </w:t>
            </w:r>
          </w:p>
          <w:p w:rsidR="002A417C" w:rsidRPr="00375A40" w:rsidRDefault="002A417C" w:rsidP="004E59AE"/>
        </w:tc>
      </w:tr>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r w:rsidRPr="00375A40">
              <w:t>Science</w:t>
            </w:r>
          </w:p>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t>Science</w:t>
            </w:r>
          </w:p>
        </w:tc>
        <w:tc>
          <w:tcPr>
            <w:tcW w:w="10096" w:type="dxa"/>
          </w:tcPr>
          <w:p w:rsidR="002A417C" w:rsidRPr="00375A40" w:rsidRDefault="002A417C" w:rsidP="004E59AE">
            <w:pPr>
              <w:rPr>
                <w:b/>
              </w:rPr>
            </w:pPr>
            <w:r w:rsidRPr="00375A40">
              <w:t>Astronomy: /</w:t>
            </w:r>
            <w:proofErr w:type="spellStart"/>
            <w:r w:rsidRPr="00375A40">
              <w:t>əˈs</w:t>
            </w:r>
            <w:r w:rsidRPr="00375A40">
              <w:rPr>
                <w:b/>
                <w:highlight w:val="yellow"/>
                <w:u w:val="single"/>
              </w:rPr>
              <w:t>dr</w:t>
            </w:r>
            <w:r w:rsidRPr="00375A40">
              <w:rPr>
                <w:b/>
                <w:u w:val="single"/>
              </w:rPr>
              <w:t>ɒ</w:t>
            </w:r>
            <w:r w:rsidRPr="00375A40">
              <w:t>nəmɪ</w:t>
            </w:r>
            <w:proofErr w:type="spellEnd"/>
            <w:r w:rsidRPr="00375A40">
              <w:t>/; astronomical  [,</w:t>
            </w:r>
            <w:proofErr w:type="spellStart"/>
            <w:r w:rsidRPr="00375A40">
              <w:t>æs</w:t>
            </w:r>
            <w:r w:rsidRPr="00375A40">
              <w:rPr>
                <w:b/>
                <w:highlight w:val="yellow"/>
                <w:u w:val="single"/>
              </w:rPr>
              <w:t>dr</w:t>
            </w:r>
            <w:r w:rsidRPr="00375A40">
              <w:t>ə'n</w:t>
            </w:r>
            <w:r w:rsidRPr="00375A40">
              <w:rPr>
                <w:b/>
                <w:highlight w:val="yellow"/>
                <w:u w:val="single"/>
              </w:rPr>
              <w:t>ɑ</w:t>
            </w:r>
            <w:r w:rsidRPr="00375A40">
              <w:t>mɪkl</w:t>
            </w:r>
            <w:proofErr w:type="spellEnd"/>
            <w:r w:rsidRPr="00375A40">
              <w:t xml:space="preserve">]; </w:t>
            </w:r>
            <w:r w:rsidRPr="00375A40">
              <w:rPr>
                <w:b/>
              </w:rPr>
              <w:t>astronomer /</w:t>
            </w:r>
            <w:proofErr w:type="spellStart"/>
            <w:r w:rsidRPr="00375A40">
              <w:rPr>
                <w:b/>
              </w:rPr>
              <w:t>əˈstrɒnəmə</w:t>
            </w:r>
            <w:proofErr w:type="spellEnd"/>
            <w:r w:rsidRPr="00375A40">
              <w:rPr>
                <w:b/>
              </w:rPr>
              <w:t>/</w:t>
            </w:r>
            <w:r w:rsidRPr="00375A40">
              <w:rPr>
                <w:rFonts w:hint="eastAsia"/>
                <w:b/>
              </w:rPr>
              <w:t>天文学家</w:t>
            </w:r>
          </w:p>
          <w:p w:rsidR="002A417C" w:rsidRPr="00375A40" w:rsidRDefault="002A417C" w:rsidP="004E59AE">
            <w:r w:rsidRPr="00375A40">
              <w:rPr>
                <w:b/>
              </w:rPr>
              <w:t>Astronomy</w:t>
            </w:r>
            <w:r w:rsidRPr="00375A40">
              <w:t xml:space="preserve"> is the scientific study of the stars, planets, and other natural objects in space. </w:t>
            </w:r>
            <w:r w:rsidRPr="00375A40">
              <w:rPr>
                <w:rFonts w:hint="eastAsia"/>
              </w:rPr>
              <w:t xml:space="preserve">天文学; </w:t>
            </w:r>
            <w:r w:rsidRPr="00375A40">
              <w:rPr>
                <w:b/>
              </w:rPr>
              <w:t>astronomer</w:t>
            </w:r>
            <w:r w:rsidRPr="00375A40">
              <w:t> /</w:t>
            </w:r>
            <w:proofErr w:type="spellStart"/>
            <w:r w:rsidRPr="00375A40">
              <w:t>əˈs</w:t>
            </w:r>
            <w:r w:rsidRPr="00375A40">
              <w:rPr>
                <w:b/>
              </w:rPr>
              <w:t>tr</w:t>
            </w:r>
            <w:r w:rsidRPr="00375A40">
              <w:t>ɒnəmə</w:t>
            </w:r>
            <w:proofErr w:type="spellEnd"/>
            <w:r w:rsidRPr="00375A40">
              <w:t xml:space="preserve">/  An astronomer is a scientist who studies the stars, planets, and other natural objects in space. </w:t>
            </w:r>
            <w:r w:rsidRPr="00375A40">
              <w:rPr>
                <w:rFonts w:hint="eastAsia"/>
              </w:rPr>
              <w:t>天文学家</w:t>
            </w:r>
            <w:r w:rsidRPr="00375A40">
              <w:t xml:space="preserve">   </w:t>
            </w:r>
            <w:r w:rsidRPr="00375A40">
              <w:rPr>
                <w:rFonts w:hint="eastAsia"/>
              </w:rPr>
              <w:t>//</w:t>
            </w:r>
            <w:r w:rsidRPr="00375A40">
              <w:t>stellar [ˈ</w:t>
            </w:r>
            <w:proofErr w:type="spellStart"/>
            <w:r w:rsidRPr="00375A40">
              <w:t>stelər</w:t>
            </w:r>
            <w:proofErr w:type="spellEnd"/>
            <w:r w:rsidRPr="00375A40">
              <w:t>] adj. 星的；星球的；主要的；一流</w:t>
            </w:r>
            <w:r w:rsidRPr="00375A40">
              <w:rPr>
                <w:rFonts w:hint="eastAsia"/>
              </w:rPr>
              <w:t>的 a stellar employee</w:t>
            </w:r>
          </w:p>
          <w:p w:rsidR="002A417C" w:rsidRPr="00375A40" w:rsidRDefault="002A417C" w:rsidP="004E59AE"/>
        </w:tc>
      </w:tr>
      <w:tr w:rsidR="002A417C" w:rsidRPr="00375A40" w:rsidTr="00677DF5">
        <w:trPr>
          <w:trHeight w:val="301"/>
        </w:trPr>
        <w:tc>
          <w:tcPr>
            <w:tcW w:w="1245" w:type="dxa"/>
            <w:vMerge/>
          </w:tcPr>
          <w:p w:rsidR="002A417C" w:rsidRPr="00375A40" w:rsidRDefault="002A417C" w:rsidP="004E59AE"/>
        </w:tc>
        <w:tc>
          <w:tcPr>
            <w:tcW w:w="10096" w:type="dxa"/>
          </w:tcPr>
          <w:p w:rsidR="002A417C" w:rsidRPr="00375A40" w:rsidRDefault="002A417C" w:rsidP="006718F0">
            <w:pPr>
              <w:numPr>
                <w:ilvl w:val="0"/>
                <w:numId w:val="22"/>
              </w:numPr>
              <w:shd w:val="clear" w:color="auto" w:fill="F9FBFC"/>
              <w:spacing w:after="210" w:line="240" w:lineRule="atLeast"/>
              <w:ind w:left="0" w:right="300"/>
              <w:textAlignment w:val="center"/>
              <w:rPr>
                <w:rFonts w:ascii="Arial" w:hAnsi="Arial" w:cs="Arial"/>
                <w:color w:val="646464"/>
                <w:sz w:val="20"/>
                <w:szCs w:val="20"/>
              </w:rPr>
            </w:pPr>
            <w:r w:rsidRPr="00375A40">
              <w:t>Astrology: /</w:t>
            </w:r>
            <w:proofErr w:type="spellStart"/>
            <w:r w:rsidRPr="00375A40">
              <w:t>əˈs</w:t>
            </w:r>
            <w:r w:rsidRPr="00375A40">
              <w:rPr>
                <w:b/>
                <w:highlight w:val="yellow"/>
                <w:u w:val="single"/>
              </w:rPr>
              <w:t>dr</w:t>
            </w:r>
            <w:r w:rsidRPr="00375A40">
              <w:t>ɒlədʒɪ</w:t>
            </w:r>
            <w:proofErr w:type="spellEnd"/>
            <w:r w:rsidRPr="00375A40">
              <w:t>/; astrological  [,</w:t>
            </w:r>
            <w:proofErr w:type="spellStart"/>
            <w:r w:rsidRPr="00375A40">
              <w:t>æs</w:t>
            </w:r>
            <w:r w:rsidRPr="00375A40">
              <w:rPr>
                <w:b/>
                <w:highlight w:val="yellow"/>
                <w:u w:val="single"/>
              </w:rPr>
              <w:t>drə</w:t>
            </w:r>
            <w:r w:rsidRPr="00375A40">
              <w:t>'lɔdʒikəl</w:t>
            </w:r>
            <w:proofErr w:type="spellEnd"/>
            <w:r w:rsidRPr="00375A40">
              <w:t>]; astrologist</w:t>
            </w:r>
            <w:r w:rsidR="00677DF5" w:rsidRPr="00375A40">
              <w:t>/astrologer</w:t>
            </w:r>
            <w:r w:rsidRPr="00375A40">
              <w:t xml:space="preserve"> [</w:t>
            </w:r>
            <w:proofErr w:type="spellStart"/>
            <w:r w:rsidRPr="00375A40">
              <w:t>ə's</w:t>
            </w:r>
            <w:r w:rsidRPr="00375A40">
              <w:rPr>
                <w:b/>
                <w:highlight w:val="yellow"/>
                <w:u w:val="single"/>
              </w:rPr>
              <w:t>dr</w:t>
            </w:r>
            <w:r w:rsidRPr="00375A40">
              <w:t>ɑlədʒɪst</w:t>
            </w:r>
            <w:proofErr w:type="spellEnd"/>
            <w:r w:rsidRPr="00375A40">
              <w:t>]</w:t>
            </w:r>
            <w:r w:rsidR="00677DF5" w:rsidRPr="00375A40">
              <w:t xml:space="preserve"> </w:t>
            </w:r>
            <w:r w:rsidR="00677DF5" w:rsidRPr="00375A40">
              <w:rPr>
                <w:rFonts w:ascii="Arial" w:hAnsi="Arial" w:cs="Arial"/>
                <w:color w:val="646464"/>
                <w:sz w:val="20"/>
                <w:szCs w:val="20"/>
              </w:rPr>
              <w:t> [</w:t>
            </w:r>
            <w:proofErr w:type="spellStart"/>
            <w:r w:rsidR="00677DF5" w:rsidRPr="00375A40">
              <w:rPr>
                <w:rFonts w:ascii="Arial" w:hAnsi="Arial" w:cs="Arial"/>
                <w:color w:val="646464"/>
                <w:sz w:val="20"/>
                <w:szCs w:val="20"/>
              </w:rPr>
              <w:t>ə'strɒlədʒə</w:t>
            </w:r>
            <w:proofErr w:type="spellEnd"/>
            <w:r w:rsidR="00677DF5" w:rsidRPr="00375A40">
              <w:rPr>
                <w:rFonts w:ascii="Arial" w:hAnsi="Arial" w:cs="Arial"/>
                <w:color w:val="646464"/>
                <w:sz w:val="20"/>
                <w:szCs w:val="20"/>
              </w:rPr>
              <w:t>]</w:t>
            </w:r>
            <w:r w:rsidRPr="00375A40">
              <w:t>占星</w:t>
            </w:r>
            <w:r w:rsidRPr="00375A40">
              <w:rPr>
                <w:rFonts w:hint="eastAsia"/>
              </w:rPr>
              <w:t>家</w:t>
            </w:r>
          </w:p>
          <w:p w:rsidR="002A417C" w:rsidRPr="00375A40" w:rsidRDefault="002A417C" w:rsidP="004E59AE">
            <w:r w:rsidRPr="00375A40">
              <w:t xml:space="preserve">Astrology is the study of the movements of the planets, sun, moon, and stars in the belief that these movements can have an influence on people's lives. </w:t>
            </w:r>
            <w:r w:rsidRPr="00375A40">
              <w:rPr>
                <w:rFonts w:hint="eastAsia"/>
              </w:rPr>
              <w:t>占星学</w:t>
            </w:r>
            <w:r w:rsidRPr="00375A40">
              <w:t xml:space="preserve"> </w:t>
            </w:r>
          </w:p>
          <w:p w:rsidR="002A417C" w:rsidRPr="00375A40" w:rsidRDefault="002A417C" w:rsidP="004E59AE"/>
        </w:tc>
      </w:tr>
      <w:tr w:rsidR="002A417C" w:rsidRPr="00375A40" w:rsidTr="00677DF5">
        <w:trPr>
          <w:trHeight w:val="726"/>
        </w:trPr>
        <w:tc>
          <w:tcPr>
            <w:tcW w:w="1245" w:type="dxa"/>
            <w:vMerge/>
          </w:tcPr>
          <w:p w:rsidR="002A417C" w:rsidRPr="00375A40" w:rsidRDefault="002A417C" w:rsidP="004E59AE"/>
        </w:tc>
        <w:tc>
          <w:tcPr>
            <w:tcW w:w="10096" w:type="dxa"/>
          </w:tcPr>
          <w:p w:rsidR="002A417C" w:rsidRPr="00375A40" w:rsidRDefault="002A417C" w:rsidP="004E59AE">
            <w:r w:rsidRPr="00375A40">
              <w:t>pathology /</w:t>
            </w:r>
            <w:proofErr w:type="spellStart"/>
            <w:r w:rsidRPr="00375A40">
              <w:t>pəˈθɒlədʒɪ</w:t>
            </w:r>
            <w:proofErr w:type="spellEnd"/>
            <w:r w:rsidRPr="00375A40">
              <w:t>/; pathological /ˌ</w:t>
            </w:r>
            <w:proofErr w:type="spellStart"/>
            <w:r w:rsidRPr="00375A40">
              <w:rPr>
                <w:b/>
              </w:rPr>
              <w:t>pæθə</w:t>
            </w:r>
            <w:r w:rsidRPr="00375A40">
              <w:t>ˈlɒdʒɪkəl</w:t>
            </w:r>
            <w:proofErr w:type="spellEnd"/>
            <w:r w:rsidRPr="00375A40">
              <w:t>/; pathologist/</w:t>
            </w:r>
            <w:proofErr w:type="spellStart"/>
            <w:r w:rsidRPr="00375A40">
              <w:t>pəˈθɒlədʒɪst</w:t>
            </w:r>
            <w:proofErr w:type="spellEnd"/>
            <w:r w:rsidRPr="00375A40">
              <w:t>/</w:t>
            </w:r>
            <w:r w:rsidRPr="00375A40">
              <w:rPr>
                <w:rFonts w:ascii="Tahoma" w:hAnsi="Tahoma" w:cs="Tahoma"/>
                <w:color w:val="434343"/>
                <w:sz w:val="18"/>
                <w:szCs w:val="18"/>
                <w:shd w:val="clear" w:color="auto" w:fill="DCE8EE"/>
              </w:rPr>
              <w:t>病理学</w:t>
            </w:r>
            <w:r w:rsidRPr="00375A40">
              <w:rPr>
                <w:rFonts w:ascii="Microsoft YaHei UI" w:eastAsia="Microsoft YaHei UI" w:hAnsi="Microsoft YaHei UI" w:cs="Microsoft YaHei UI" w:hint="eastAsia"/>
                <w:color w:val="434343"/>
                <w:sz w:val="18"/>
                <w:szCs w:val="18"/>
                <w:shd w:val="clear" w:color="auto" w:fill="DCE8EE"/>
              </w:rPr>
              <w:t>家</w:t>
            </w:r>
          </w:p>
          <w:p w:rsidR="002A417C" w:rsidRPr="00375A40" w:rsidRDefault="002A417C" w:rsidP="004E59AE">
            <w:r w:rsidRPr="00375A40">
              <w:rPr>
                <w:b/>
              </w:rPr>
              <w:t>Pathology</w:t>
            </w:r>
            <w:r w:rsidRPr="00375A40">
              <w:t xml:space="preserve"> is the study of the way diseases and illnesses develop. </w:t>
            </w:r>
            <w:r w:rsidRPr="00375A40">
              <w:rPr>
                <w:rFonts w:hint="eastAsia"/>
              </w:rPr>
              <w:t>病理学</w:t>
            </w:r>
          </w:p>
          <w:p w:rsidR="002A417C" w:rsidRPr="00375A40" w:rsidRDefault="002A417C" w:rsidP="004E59AE">
            <w:r w:rsidRPr="00375A40">
              <w:t>A </w:t>
            </w:r>
            <w:r w:rsidRPr="00375A40">
              <w:rPr>
                <w:b/>
              </w:rPr>
              <w:t>pathologist</w:t>
            </w:r>
            <w:r w:rsidRPr="00375A40">
              <w:t> is someone who studies or investigates diseases and illnesses, or who examines dead bodies in order to find out the cause of death. 病理学</w:t>
            </w:r>
            <w:r w:rsidRPr="00375A40">
              <w:rPr>
                <w:rFonts w:hint="eastAsia"/>
              </w:rPr>
              <w:t>家</w:t>
            </w:r>
          </w:p>
          <w:p w:rsidR="0094606D" w:rsidRPr="00375A40" w:rsidRDefault="0094606D" w:rsidP="004E59AE"/>
          <w:p w:rsidR="0094606D" w:rsidRPr="00375A40" w:rsidRDefault="0094606D" w:rsidP="004E59AE">
            <w:r w:rsidRPr="00375A40">
              <w:sym w:font="Wingdings" w:char="F0E8"/>
            </w:r>
          </w:p>
          <w:p w:rsidR="0094606D" w:rsidRPr="00375A40" w:rsidRDefault="0094606D" w:rsidP="0094606D">
            <w:pPr>
              <w:rPr>
                <w:highlight w:val="yellow"/>
              </w:rPr>
            </w:pPr>
            <w:r w:rsidRPr="00375A40">
              <w:rPr>
                <w:b/>
                <w:highlight w:val="yellow"/>
              </w:rPr>
              <w:t>Pathological</w:t>
            </w:r>
            <w:r w:rsidRPr="00375A40">
              <w:rPr>
                <w:highlight w:val="yellow"/>
              </w:rPr>
              <w:t xml:space="preserve"> /ˌ</w:t>
            </w:r>
            <w:proofErr w:type="spellStart"/>
            <w:r w:rsidRPr="00375A40">
              <w:rPr>
                <w:highlight w:val="yellow"/>
              </w:rPr>
              <w:t>pæθəˈlɒdʒɪkəl</w:t>
            </w:r>
            <w:proofErr w:type="spellEnd"/>
            <w:r w:rsidRPr="00375A40">
              <w:rPr>
                <w:highlight w:val="yellow"/>
              </w:rPr>
              <w:t>/  </w:t>
            </w:r>
          </w:p>
          <w:p w:rsidR="0094606D" w:rsidRPr="00375A40" w:rsidRDefault="0094606D" w:rsidP="0094606D">
            <w:pPr>
              <w:rPr>
                <w:highlight w:val="yellow"/>
              </w:rPr>
            </w:pPr>
            <w:r w:rsidRPr="00375A40">
              <w:rPr>
                <w:highlight w:val="yellow"/>
              </w:rPr>
              <w:t xml:space="preserve"> 1.ADJ You describe a person or their behaviour as pathological/ˌ</w:t>
            </w:r>
            <w:proofErr w:type="spellStart"/>
            <w:r w:rsidRPr="00375A40">
              <w:rPr>
                <w:highlight w:val="yellow"/>
              </w:rPr>
              <w:t>pæθəˈlɒdʒɪkəl</w:t>
            </w:r>
            <w:proofErr w:type="spellEnd"/>
            <w:r w:rsidRPr="00375A40">
              <w:rPr>
                <w:highlight w:val="yellow"/>
              </w:rPr>
              <w:t xml:space="preserve">/ when they behave in an extreme and unacceptable </w:t>
            </w:r>
            <w:proofErr w:type="gramStart"/>
            <w:r w:rsidRPr="00375A40">
              <w:rPr>
                <w:highlight w:val="yellow"/>
              </w:rPr>
              <w:t>way, and</w:t>
            </w:r>
            <w:proofErr w:type="gramEnd"/>
            <w:r w:rsidRPr="00375A40">
              <w:rPr>
                <w:highlight w:val="yellow"/>
              </w:rPr>
              <w:t xml:space="preserve"> have very powerful feelings that they cannot control. 病态的</w:t>
            </w:r>
            <w:r w:rsidRPr="00375A40">
              <w:rPr>
                <w:rFonts w:hint="eastAsia"/>
                <w:highlight w:val="yellow"/>
              </w:rPr>
              <w:t xml:space="preserve">  e.g.</w:t>
            </w:r>
            <w:r w:rsidRPr="00375A40">
              <w:rPr>
                <w:highlight w:val="yellow"/>
              </w:rPr>
              <w:t xml:space="preserve"> He experiences chronic, almost </w:t>
            </w:r>
            <w:r w:rsidRPr="00375A40">
              <w:rPr>
                <w:b/>
                <w:highlight w:val="yellow"/>
              </w:rPr>
              <w:t>pathological</w:t>
            </w:r>
            <w:r w:rsidRPr="00375A40">
              <w:rPr>
                <w:highlight w:val="yellow"/>
              </w:rPr>
              <w:t xml:space="preserve"> jealousy.</w:t>
            </w:r>
            <w:r w:rsidRPr="00375A40">
              <w:rPr>
                <w:rFonts w:hint="eastAsia"/>
                <w:highlight w:val="yellow"/>
              </w:rPr>
              <w:t xml:space="preserve">经受着长期的、近乎病态的嫉妒 </w:t>
            </w:r>
            <w:r w:rsidRPr="00375A40">
              <w:rPr>
                <w:highlight w:val="yellow"/>
              </w:rPr>
              <w:t xml:space="preserve">E.g. He's a </w:t>
            </w:r>
            <w:r w:rsidRPr="00375A40">
              <w:rPr>
                <w:b/>
                <w:highlight w:val="yellow"/>
              </w:rPr>
              <w:t>pathological</w:t>
            </w:r>
            <w:r w:rsidRPr="00375A40">
              <w:rPr>
                <w:highlight w:val="yellow"/>
              </w:rPr>
              <w:t xml:space="preserve"> liar. </w:t>
            </w:r>
            <w:r w:rsidRPr="00375A40">
              <w:rPr>
                <w:rFonts w:hint="eastAsia"/>
                <w:highlight w:val="yellow"/>
              </w:rPr>
              <w:t>他是个近乎病态的说谎</w:t>
            </w:r>
          </w:p>
          <w:p w:rsidR="0094606D" w:rsidRPr="00375A40" w:rsidRDefault="0094606D" w:rsidP="0094606D"/>
          <w:p w:rsidR="0094606D" w:rsidRPr="00375A40" w:rsidRDefault="0094606D" w:rsidP="0094606D">
            <w:r w:rsidRPr="00375A40">
              <w:t>2.ADJ Pathological means relating to pathology or illness. 病理学的; 病理的  e.g.  ...pathological conditions in animals. …</w:t>
            </w:r>
            <w:r w:rsidRPr="00375A40">
              <w:rPr>
                <w:rFonts w:hint="eastAsia"/>
              </w:rPr>
              <w:t>动物的病理状况</w:t>
            </w:r>
          </w:p>
          <w:p w:rsidR="0094606D" w:rsidRPr="00375A40" w:rsidRDefault="0094606D" w:rsidP="004E59AE"/>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94606D"/>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4E59AE">
            <w:r w:rsidRPr="00375A40">
              <w:t>Algebra: Algebra is a type of mathematics in which letters are used to represent possible quantities. 代</w:t>
            </w:r>
            <w:r w:rsidRPr="00375A40">
              <w:rPr>
                <w:rFonts w:hint="eastAsia"/>
              </w:rPr>
              <w:t>数</w:t>
            </w:r>
          </w:p>
          <w:p w:rsidR="0094606D" w:rsidRPr="00375A40" w:rsidRDefault="0094606D" w:rsidP="004E59AE"/>
        </w:tc>
      </w:tr>
      <w:tr w:rsidR="002A417C" w:rsidRPr="00375A40" w:rsidTr="00677DF5">
        <w:trPr>
          <w:trHeight w:val="417"/>
        </w:trPr>
        <w:tc>
          <w:tcPr>
            <w:tcW w:w="1245" w:type="dxa"/>
            <w:vMerge/>
          </w:tcPr>
          <w:p w:rsidR="002A417C" w:rsidRPr="00375A40" w:rsidRDefault="002A417C" w:rsidP="004E59AE"/>
        </w:tc>
        <w:tc>
          <w:tcPr>
            <w:tcW w:w="10096" w:type="dxa"/>
          </w:tcPr>
          <w:p w:rsidR="002A417C" w:rsidRPr="00375A40" w:rsidRDefault="002A417C" w:rsidP="004E59AE">
            <w:r w:rsidRPr="00375A40">
              <w:t>Calculus: /ˈ</w:t>
            </w:r>
            <w:proofErr w:type="spellStart"/>
            <w:r w:rsidRPr="00375A40">
              <w:t>kælkjʊləs</w:t>
            </w:r>
            <w:proofErr w:type="spellEnd"/>
            <w:proofErr w:type="gramStart"/>
            <w:r w:rsidRPr="00375A40">
              <w:t>/  Calculus</w:t>
            </w:r>
            <w:proofErr w:type="gramEnd"/>
            <w:r w:rsidRPr="00375A40">
              <w:t xml:space="preserve"> is a branch of advanced mathematics which deals with variable quantities. </w:t>
            </w:r>
            <w:r w:rsidRPr="00375A40">
              <w:rPr>
                <w:rFonts w:hint="eastAsia"/>
              </w:rPr>
              <w:t>微积分学</w:t>
            </w:r>
            <w:r w:rsidRPr="00375A40">
              <w:rPr>
                <w:noProof/>
              </w:rPr>
              <w:drawing>
                <wp:inline distT="0" distB="0" distL="0" distR="0" wp14:anchorId="54D0E2C1" wp14:editId="6C97E366">
                  <wp:extent cx="620244" cy="2431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51600" cy="255428"/>
                          </a:xfrm>
                          <a:prstGeom prst="rect">
                            <a:avLst/>
                          </a:prstGeom>
                        </pic:spPr>
                      </pic:pic>
                    </a:graphicData>
                  </a:graphic>
                </wp:inline>
              </w:drawing>
            </w:r>
          </w:p>
          <w:p w:rsidR="002A417C" w:rsidRPr="00375A40" w:rsidRDefault="002A417C" w:rsidP="004E59AE"/>
        </w:tc>
      </w:tr>
      <w:tr w:rsidR="002A417C" w:rsidRPr="00375A40" w:rsidTr="00677DF5">
        <w:trPr>
          <w:trHeight w:val="1353"/>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Geometry: Geometry is the branch of mathematics concerned with the properties and relationships of lines, angles, curves, and shapes. </w:t>
            </w:r>
            <w:r w:rsidRPr="00375A40">
              <w:rPr>
                <w:rFonts w:hint="eastAsia"/>
              </w:rPr>
              <w:t>几何</w:t>
            </w:r>
            <w:r w:rsidRPr="00375A40">
              <w:t>学</w:t>
            </w:r>
            <w:r w:rsidRPr="00375A40">
              <w:rPr>
                <w:rFonts w:hint="eastAsia"/>
              </w:rPr>
              <w:t xml:space="preserve">  e.g. </w:t>
            </w:r>
            <w:r w:rsidRPr="00375A40">
              <w:t>...the very ordered way in which mathematics and geometry describe nature.</w:t>
            </w:r>
          </w:p>
          <w:p w:rsidR="002A417C" w:rsidRPr="00375A40" w:rsidRDefault="002A417C" w:rsidP="004E59AE">
            <w:r w:rsidRPr="00375A40">
              <w:t>…</w:t>
            </w:r>
            <w:r w:rsidRPr="00375A40">
              <w:rPr>
                <w:rFonts w:hint="eastAsia"/>
              </w:rPr>
              <w:t>数学和几何学描述自然的条理性</w:t>
            </w:r>
            <w:r w:rsidRPr="00375A40">
              <w:t xml:space="preserve">。The geometry of an object is its shape or the relationship of its parts to each other. </w:t>
            </w:r>
            <w:r w:rsidRPr="00375A40">
              <w:rPr>
                <w:rFonts w:hint="eastAsia"/>
              </w:rPr>
              <w:t>几何图形</w:t>
            </w:r>
            <w:r w:rsidRPr="00375A40">
              <w:t xml:space="preserve">; </w:t>
            </w:r>
            <w:r w:rsidRPr="00375A40">
              <w:rPr>
                <w:rFonts w:hint="eastAsia"/>
              </w:rPr>
              <w:t>几何结</w:t>
            </w:r>
            <w:r w:rsidRPr="00375A40">
              <w:t>构</w:t>
            </w:r>
          </w:p>
          <w:p w:rsidR="002A417C" w:rsidRPr="00375A40" w:rsidRDefault="002A417C" w:rsidP="004E59AE">
            <w:r w:rsidRPr="00375A40">
              <w:rPr>
                <w:noProof/>
              </w:rPr>
              <w:drawing>
                <wp:inline distT="0" distB="0" distL="0" distR="0" wp14:anchorId="19FBB65E" wp14:editId="689006CB">
                  <wp:extent cx="2876750" cy="2024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8004" t="13186" r="5762" b="11536"/>
                          <a:stretch/>
                        </pic:blipFill>
                        <pic:spPr bwMode="auto">
                          <a:xfrm>
                            <a:off x="0" y="0"/>
                            <a:ext cx="2890891" cy="2034316"/>
                          </a:xfrm>
                          <a:prstGeom prst="rect">
                            <a:avLst/>
                          </a:prstGeom>
                          <a:ln>
                            <a:noFill/>
                          </a:ln>
                          <a:extLst>
                            <a:ext uri="{53640926-AAD7-44D8-BBD7-CCE9431645EC}">
                              <a14:shadowObscured xmlns:a14="http://schemas.microsoft.com/office/drawing/2010/main"/>
                            </a:ext>
                          </a:extLst>
                        </pic:spPr>
                      </pic:pic>
                    </a:graphicData>
                  </a:graphic>
                </wp:inline>
              </w:drawing>
            </w:r>
          </w:p>
          <w:p w:rsidR="002A417C" w:rsidRPr="00375A40" w:rsidRDefault="002A417C" w:rsidP="004E59AE">
            <w:r w:rsidRPr="00375A40">
              <w:t xml:space="preserve">How would you describe this shape to </w:t>
            </w:r>
            <w:proofErr w:type="gramStart"/>
            <w:r w:rsidRPr="00375A40">
              <w:t>sb.</w:t>
            </w:r>
            <w:proofErr w:type="gramEnd"/>
            <w:r w:rsidRPr="00375A40">
              <w:t xml:space="preserve"> What information would you give?</w:t>
            </w:r>
          </w:p>
          <w:p w:rsidR="002A417C" w:rsidRPr="00375A40" w:rsidRDefault="002A417C" w:rsidP="004E59AE"/>
          <w:p w:rsidR="002A417C" w:rsidRPr="00375A40" w:rsidRDefault="002A417C" w:rsidP="004E59AE">
            <w:pPr>
              <w:pStyle w:val="ListParagraph"/>
              <w:numPr>
                <w:ilvl w:val="0"/>
                <w:numId w:val="1"/>
              </w:numPr>
            </w:pPr>
            <w:r w:rsidRPr="00375A40">
              <w:rPr>
                <w:b/>
              </w:rPr>
              <w:t>Shape</w:t>
            </w:r>
            <w:r w:rsidRPr="00375A40">
              <w:t xml:space="preserve">: with how many </w:t>
            </w:r>
            <w:proofErr w:type="gramStart"/>
            <w:r w:rsidRPr="00375A40">
              <w:t>points  (</w:t>
            </w:r>
            <w:proofErr w:type="gramEnd"/>
            <w:r w:rsidRPr="00375A40">
              <w:t>e.g. pol</w:t>
            </w:r>
            <w:r w:rsidRPr="00375A40">
              <w:rPr>
                <w:rFonts w:hint="eastAsia"/>
              </w:rPr>
              <w:t>y</w:t>
            </w:r>
            <w:r w:rsidRPr="00375A40">
              <w:t>gon</w:t>
            </w:r>
            <w:r w:rsidRPr="00375A40">
              <w:rPr>
                <w:rFonts w:hint="eastAsia"/>
              </w:rPr>
              <w:t>多边形)</w:t>
            </w:r>
          </w:p>
          <w:p w:rsidR="002A417C" w:rsidRPr="00375A40" w:rsidRDefault="002A417C" w:rsidP="004E59AE">
            <w:pPr>
              <w:pStyle w:val="ListParagraph"/>
              <w:numPr>
                <w:ilvl w:val="0"/>
                <w:numId w:val="1"/>
              </w:numPr>
            </w:pPr>
            <w:r w:rsidRPr="00375A40">
              <w:rPr>
                <w:b/>
              </w:rPr>
              <w:t>Location</w:t>
            </w:r>
            <w:r w:rsidRPr="00375A40">
              <w:t>: top-left corner of the page; top-right corner; bottom-left corner, bottom-right corner; top-middle; bottom-middle</w:t>
            </w:r>
          </w:p>
          <w:p w:rsidR="002A417C" w:rsidRPr="00375A40" w:rsidRDefault="002A417C" w:rsidP="004E59AE">
            <w:pPr>
              <w:pStyle w:val="ListParagraph"/>
              <w:numPr>
                <w:ilvl w:val="0"/>
                <w:numId w:val="1"/>
              </w:numPr>
            </w:pPr>
            <w:r w:rsidRPr="00375A40">
              <w:rPr>
                <w:b/>
              </w:rPr>
              <w:t>Direction</w:t>
            </w:r>
            <w:r w:rsidRPr="00375A40">
              <w:t>: e.g. with one point upwards; with one point downwards; with one point directing to the top-left corner</w:t>
            </w:r>
          </w:p>
          <w:p w:rsidR="002A417C" w:rsidRPr="00375A40" w:rsidRDefault="002A417C" w:rsidP="004E59AE">
            <w:pPr>
              <w:pStyle w:val="ListParagraph"/>
              <w:numPr>
                <w:ilvl w:val="0"/>
                <w:numId w:val="1"/>
              </w:numPr>
            </w:pPr>
            <w:r w:rsidRPr="00375A40">
              <w:rPr>
                <w:b/>
              </w:rPr>
              <w:t>Size</w:t>
            </w:r>
            <w:r w:rsidRPr="00375A40">
              <w:t xml:space="preserve">: e.g. one finger </w:t>
            </w:r>
            <w:proofErr w:type="gramStart"/>
            <w:r w:rsidRPr="00375A40">
              <w:t>width;  with</w:t>
            </w:r>
            <w:proofErr w:type="gramEnd"/>
            <w:r w:rsidRPr="00375A40">
              <w:t xml:space="preserve"> 4cm diameter/radius ['</w:t>
            </w:r>
            <w:proofErr w:type="spellStart"/>
            <w:r w:rsidRPr="00375A40">
              <w:t>redɪəs</w:t>
            </w:r>
            <w:proofErr w:type="spellEnd"/>
            <w:r w:rsidRPr="00375A40">
              <w:t>]</w:t>
            </w:r>
          </w:p>
          <w:p w:rsidR="002A417C" w:rsidRPr="00375A40" w:rsidRDefault="002A417C" w:rsidP="004E59AE">
            <w:pPr>
              <w:pStyle w:val="ListParagraph"/>
              <w:numPr>
                <w:ilvl w:val="0"/>
                <w:numId w:val="1"/>
              </w:numPr>
              <w:rPr>
                <w:b/>
              </w:rPr>
            </w:pPr>
            <w:r w:rsidRPr="00375A40">
              <w:rPr>
                <w:b/>
              </w:rPr>
              <w:t xml:space="preserve">Filled-in or not filled-in: </w:t>
            </w:r>
            <w:r w:rsidRPr="00375A40">
              <w:rPr>
                <w:rFonts w:hint="eastAsia"/>
                <w:b/>
              </w:rPr>
              <w:t>实心/空心</w:t>
            </w:r>
          </w:p>
          <w:p w:rsidR="002A417C" w:rsidRPr="00375A40" w:rsidRDefault="002A417C" w:rsidP="004E59AE">
            <w:pPr>
              <w:pStyle w:val="ListParagraph"/>
              <w:numPr>
                <w:ilvl w:val="0"/>
                <w:numId w:val="1"/>
              </w:numPr>
              <w:rPr>
                <w:b/>
              </w:rPr>
            </w:pPr>
            <w:r w:rsidRPr="00375A40">
              <w:rPr>
                <w:b/>
              </w:rPr>
              <w:t>the relationship of its parts to each other</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Biology: biologist; Biology is the science which is concerned with the study of living things. 生物</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Chemistry; </w:t>
            </w:r>
            <w:r w:rsidRPr="00375A40">
              <w:rPr>
                <w:b/>
                <w:highlight w:val="yellow"/>
                <w:u w:val="single"/>
              </w:rPr>
              <w:t>chemist ['</w:t>
            </w:r>
            <w:proofErr w:type="spellStart"/>
            <w:r w:rsidRPr="00375A40">
              <w:rPr>
                <w:b/>
                <w:highlight w:val="yellow"/>
                <w:u w:val="single"/>
              </w:rPr>
              <w:t>kɛmɪst</w:t>
            </w:r>
            <w:proofErr w:type="spellEnd"/>
            <w:r w:rsidRPr="00375A40">
              <w:rPr>
                <w:b/>
                <w:highlight w:val="yellow"/>
                <w:u w:val="single"/>
              </w:rPr>
              <w:t>]:</w:t>
            </w:r>
            <w:r w:rsidRPr="00375A40">
              <w:t xml:space="preserve"> Chemistry is the scientific study of the structure of substances and of the way that they react with other substances. 化</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proofErr w:type="gramStart"/>
            <w:r w:rsidRPr="00375A40">
              <w:t>Biochemistry;  </w:t>
            </w:r>
            <w:r w:rsidRPr="00375A40">
              <w:rPr>
                <w:b/>
                <w:highlight w:val="yellow"/>
              </w:rPr>
              <w:t>biochemist</w:t>
            </w:r>
            <w:proofErr w:type="gramEnd"/>
            <w:r w:rsidRPr="00375A40">
              <w:rPr>
                <w:b/>
                <w:highlight w:val="yellow"/>
              </w:rPr>
              <w:t xml:space="preserve"> ['</w:t>
            </w:r>
            <w:proofErr w:type="spellStart"/>
            <w:r w:rsidRPr="00375A40">
              <w:rPr>
                <w:b/>
                <w:highlight w:val="yellow"/>
              </w:rPr>
              <w:t>baɪo'kɛmɪst</w:t>
            </w:r>
            <w:proofErr w:type="spellEnd"/>
            <w:r w:rsidRPr="00375A40">
              <w:rPr>
                <w:b/>
                <w:highlight w:val="yellow"/>
              </w:rPr>
              <w:t>]</w:t>
            </w:r>
            <w:r w:rsidRPr="00375A40">
              <w:t xml:space="preserve"> n. 生物化学</w:t>
            </w:r>
            <w:r w:rsidRPr="00375A40">
              <w:rPr>
                <w:rFonts w:hint="eastAsia"/>
              </w:rPr>
              <w:t>家</w:t>
            </w:r>
          </w:p>
          <w:p w:rsidR="002A417C" w:rsidRPr="00375A40" w:rsidRDefault="002A417C" w:rsidP="004E59AE">
            <w:r w:rsidRPr="00375A40">
              <w:t xml:space="preserve"> Biochemistry is the study of the chemical processes that occur in living things. 生物化</w:t>
            </w:r>
            <w:r w:rsidRPr="00375A40">
              <w:rPr>
                <w:rFonts w:hint="eastAsia"/>
              </w:rPr>
              <w:t>学</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Physics ['</w:t>
            </w:r>
            <w:proofErr w:type="spellStart"/>
            <w:r w:rsidRPr="00375A40">
              <w:t>fɪzɪks</w:t>
            </w:r>
            <w:proofErr w:type="spellEnd"/>
            <w:r w:rsidRPr="00375A40">
              <w:t>]; physi</w:t>
            </w:r>
            <w:r w:rsidRPr="00375A40">
              <w:rPr>
                <w:b/>
                <w:highlight w:val="yellow"/>
                <w:u w:val="single"/>
              </w:rPr>
              <w:t>cist</w:t>
            </w:r>
            <w:r w:rsidRPr="00375A40">
              <w:t xml:space="preserve"> /ˈ</w:t>
            </w:r>
            <w:proofErr w:type="spellStart"/>
            <w:r w:rsidRPr="00375A40">
              <w:t>fɪzɪsɪst</w:t>
            </w:r>
            <w:proofErr w:type="spellEnd"/>
            <w:proofErr w:type="gramStart"/>
            <w:r w:rsidRPr="00375A40">
              <w:t>/  Physics</w:t>
            </w:r>
            <w:proofErr w:type="gramEnd"/>
            <w:r w:rsidRPr="00375A40">
              <w:t xml:space="preserve"> is the scientific study of forces such as heat, light, sound, pressure, gravity, and electricity, and the way that they affect objects. </w:t>
            </w:r>
            <w:r w:rsidRPr="00375A40">
              <w:rPr>
                <w:rFonts w:hint="eastAsia"/>
              </w:rPr>
              <w:t>物理</w:t>
            </w:r>
            <w:r w:rsidRPr="00375A40">
              <w:t>学</w:t>
            </w:r>
            <w:r w:rsidRPr="00375A40">
              <w:rPr>
                <w:rFonts w:hint="eastAsia"/>
              </w:rPr>
              <w:t xml:space="preserve"> </w:t>
            </w:r>
            <w:r w:rsidRPr="00375A40">
              <w:t>[...the laws of physics…</w:t>
            </w:r>
            <w:r w:rsidRPr="00375A40">
              <w:rPr>
                <w:rFonts w:hint="eastAsia"/>
              </w:rPr>
              <w:t>物理学定</w:t>
            </w:r>
            <w:r w:rsidRPr="00375A40">
              <w:t>律</w:t>
            </w:r>
            <w:r w:rsidRPr="00375A40">
              <w:rPr>
                <w:rFonts w:hint="eastAsia"/>
              </w:rPr>
              <w:t xml:space="preserve"> </w:t>
            </w:r>
            <w:proofErr w:type="gramStart"/>
            <w:r w:rsidRPr="00375A40">
              <w:rPr>
                <w:rFonts w:hint="eastAsia"/>
              </w:rPr>
              <w:t>]</w:t>
            </w:r>
            <w:r w:rsidRPr="00375A40">
              <w:t xml:space="preserve">  A</w:t>
            </w:r>
            <w:proofErr w:type="gramEnd"/>
            <w:r w:rsidRPr="00375A40">
              <w:t> physi</w:t>
            </w:r>
            <w:r w:rsidRPr="00375A40">
              <w:rPr>
                <w:b/>
                <w:highlight w:val="yellow"/>
                <w:u w:val="single"/>
              </w:rPr>
              <w:t>cist</w:t>
            </w:r>
            <w:r w:rsidRPr="00375A40">
              <w:t>/ˈ</w:t>
            </w:r>
            <w:proofErr w:type="spellStart"/>
            <w:r w:rsidRPr="00375A40">
              <w:t>fɪzɪsɪst</w:t>
            </w:r>
            <w:proofErr w:type="spellEnd"/>
            <w:r w:rsidRPr="00375A40">
              <w:t xml:space="preserve">/  is a person who does research connected with physics or who studies physics. </w:t>
            </w:r>
            <w:r w:rsidRPr="00375A40">
              <w:rPr>
                <w:rFonts w:hint="eastAsia"/>
              </w:rPr>
              <w:t>物理学家</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Geology: </w:t>
            </w:r>
            <w:proofErr w:type="gramStart"/>
            <w:r w:rsidRPr="00375A40">
              <w:t>1.N  Geology</w:t>
            </w:r>
            <w:proofErr w:type="gramEnd"/>
            <w:r w:rsidRPr="00375A40">
              <w:t xml:space="preserve"> is the study of the Earth's structure, surface, and origins. </w:t>
            </w:r>
            <w:r w:rsidRPr="00375A40">
              <w:rPr>
                <w:rFonts w:hint="eastAsia"/>
              </w:rPr>
              <w:t>地质</w:t>
            </w:r>
            <w:r w:rsidRPr="00375A40">
              <w:t>学</w:t>
            </w:r>
            <w:r w:rsidRPr="00375A40">
              <w:rPr>
                <w:rFonts w:hint="eastAsia"/>
              </w:rPr>
              <w:t xml:space="preserve">, </w:t>
            </w:r>
            <w:r w:rsidRPr="00375A40">
              <w:t> </w:t>
            </w:r>
            <w:r w:rsidRPr="00375A40">
              <w:rPr>
                <w:rFonts w:hint="eastAsia"/>
              </w:rPr>
              <w:t>地质学家</w:t>
            </w:r>
            <w:r w:rsidRPr="00375A40">
              <w:t xml:space="preserve"> geologist e.g. Geologists have studied the way that heat flows from the earth. </w:t>
            </w:r>
            <w:r w:rsidRPr="00375A40">
              <w:rPr>
                <w:rFonts w:hint="eastAsia"/>
              </w:rPr>
              <w:t>地质学家们已经研究了热量从地表流出的方式</w:t>
            </w:r>
            <w:r w:rsidRPr="00375A40">
              <w:t>。</w:t>
            </w:r>
          </w:p>
          <w:p w:rsidR="002A417C" w:rsidRPr="00375A40" w:rsidRDefault="002A417C" w:rsidP="004E59AE">
            <w:proofErr w:type="gramStart"/>
            <w:r w:rsidRPr="00375A40">
              <w:t>3.N  The</w:t>
            </w:r>
            <w:proofErr w:type="gramEnd"/>
            <w:r w:rsidRPr="00375A40">
              <w:t xml:space="preserve"> geology of an area is the structure of its land, together with the types of rocks and minerals that exist within it. </w:t>
            </w:r>
            <w:r w:rsidRPr="00375A40">
              <w:rPr>
                <w:rFonts w:hint="eastAsia"/>
              </w:rPr>
              <w:t>地质状</w:t>
            </w:r>
            <w:r w:rsidRPr="00375A40">
              <w:t>况</w:t>
            </w:r>
            <w:r w:rsidRPr="00375A40">
              <w:rPr>
                <w:rFonts w:hint="eastAsia"/>
              </w:rPr>
              <w:t xml:space="preserve"> e.g. </w:t>
            </w:r>
            <w:r w:rsidRPr="00375A40">
              <w:t>...the geology of Asia. …</w:t>
            </w:r>
            <w:r w:rsidRPr="00375A40">
              <w:rPr>
                <w:rFonts w:hint="eastAsia"/>
              </w:rPr>
              <w:t>亚洲的地质状</w:t>
            </w:r>
            <w:r w:rsidRPr="00375A40">
              <w:t>况</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Geography:  /</w:t>
            </w:r>
            <w:proofErr w:type="spellStart"/>
            <w:r w:rsidRPr="00375A40">
              <w:t>dʒɪˈɒɡrəfɪ</w:t>
            </w:r>
            <w:proofErr w:type="spellEnd"/>
            <w:r w:rsidRPr="00375A40">
              <w:t>/</w:t>
            </w:r>
          </w:p>
          <w:p w:rsidR="002A417C" w:rsidRPr="00375A40" w:rsidRDefault="002A417C" w:rsidP="004E59AE">
            <w:r w:rsidRPr="00375A40">
              <w:lastRenderedPageBreak/>
              <w:t xml:space="preserve">1.N Geography is the study of the countries of the world and of such things as the land, seas, mountains, climate, towns, and population. </w:t>
            </w:r>
            <w:r w:rsidRPr="00375A40">
              <w:rPr>
                <w:rFonts w:hint="eastAsia"/>
              </w:rPr>
              <w:t>地理学</w:t>
            </w:r>
          </w:p>
          <w:p w:rsidR="002A417C" w:rsidRPr="00375A40" w:rsidRDefault="002A417C" w:rsidP="004E59AE">
            <w:r w:rsidRPr="00375A40">
              <w:t xml:space="preserve">2.N The geography of a place is the way that features such as rivers, mountains, towns, or streets are arranged within it. </w:t>
            </w:r>
            <w:r w:rsidRPr="00375A40">
              <w:rPr>
                <w:rFonts w:hint="eastAsia"/>
              </w:rPr>
              <w:t xml:space="preserve">地形 e.g. </w:t>
            </w:r>
            <w:r w:rsidRPr="00375A40">
              <w:t>...policemen who knew the local geography. …</w:t>
            </w:r>
            <w:r w:rsidRPr="00375A40">
              <w:rPr>
                <w:rFonts w:hint="eastAsia"/>
              </w:rPr>
              <w:t>了解当地地形的警察们</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proofErr w:type="gramStart"/>
            <w:r w:rsidRPr="00375A40">
              <w:t>Topography  /</w:t>
            </w:r>
            <w:proofErr w:type="spellStart"/>
            <w:proofErr w:type="gramEnd"/>
            <w:r w:rsidRPr="00375A40">
              <w:t>təˈpɒɡrəfɪ</w:t>
            </w:r>
            <w:proofErr w:type="spellEnd"/>
            <w:r w:rsidRPr="00375A40">
              <w:t>/ V.S. topology</w:t>
            </w:r>
          </w:p>
          <w:p w:rsidR="002A417C" w:rsidRPr="00375A40" w:rsidRDefault="002A417C" w:rsidP="004E59AE">
            <w:r w:rsidRPr="00375A40">
              <w:t> </w:t>
            </w:r>
          </w:p>
          <w:p w:rsidR="002A417C" w:rsidRPr="00375A40" w:rsidRDefault="002A417C" w:rsidP="004E59AE">
            <w:r w:rsidRPr="00375A40">
              <w:t xml:space="preserve">1.N Topography is the study and description of the physical features of an area, for example, its hills, valleys, or rivers, or the representation of these features on maps. </w:t>
            </w:r>
            <w:r w:rsidRPr="00375A40">
              <w:rPr>
                <w:rFonts w:hint="eastAsia"/>
              </w:rPr>
              <w:t>地形学</w:t>
            </w:r>
          </w:p>
          <w:p w:rsidR="002A417C" w:rsidRPr="00375A40" w:rsidRDefault="002A417C" w:rsidP="004E59AE">
            <w:r w:rsidRPr="00375A40">
              <w:t xml:space="preserve">2.N-COUNT The topography of a particular area is its physical shape, including its hills, valleys, and rivers. </w:t>
            </w:r>
            <w:r w:rsidRPr="00375A40">
              <w:rPr>
                <w:rFonts w:hint="eastAsia"/>
              </w:rPr>
              <w:t xml:space="preserve">地形 e.g. </w:t>
            </w:r>
            <w:r w:rsidRPr="00375A40">
              <w:t xml:space="preserve"> The topography of the river's basin has changed significantly since the floods. </w:t>
            </w:r>
            <w:r w:rsidRPr="00375A40">
              <w:rPr>
                <w:rFonts w:hint="eastAsia"/>
              </w:rPr>
              <w:t>洪水过后，这条河的流域地形已经明显改变了</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275090" w:rsidP="004E59AE">
            <w:proofErr w:type="gramStart"/>
            <w:r w:rsidRPr="00375A40">
              <w:t>p</w:t>
            </w:r>
            <w:r w:rsidR="0054503E" w:rsidRPr="00375A40">
              <w:t>hilosophy</w:t>
            </w:r>
            <w:r w:rsidRPr="00375A40">
              <w:t xml:space="preserve">  V.S.</w:t>
            </w:r>
            <w:proofErr w:type="gramEnd"/>
            <w:r w:rsidRPr="00375A40">
              <w:t xml:space="preserve"> psychology</w:t>
            </w:r>
          </w:p>
          <w:p w:rsidR="009952C1" w:rsidRPr="00375A40" w:rsidRDefault="009952C1" w:rsidP="009952C1">
            <w:pPr>
              <w:pStyle w:val="ListParagraph"/>
              <w:numPr>
                <w:ilvl w:val="0"/>
                <w:numId w:val="1"/>
              </w:numPr>
            </w:pPr>
            <w:r w:rsidRPr="00375A40">
              <w:t xml:space="preserve">philosophy: </w:t>
            </w:r>
            <w:r w:rsidRPr="00375A40">
              <w:rPr>
                <w:rStyle w:val="apple-converted-space"/>
                <w:rFonts w:ascii="Tahoma" w:hAnsi="Tahoma" w:cs="Tahoma"/>
                <w:color w:val="434343"/>
                <w:sz w:val="18"/>
                <w:szCs w:val="18"/>
                <w:shd w:val="clear" w:color="auto" w:fill="DCE8EE"/>
              </w:rPr>
              <w:t> </w:t>
            </w:r>
            <w:r w:rsidRPr="00375A40">
              <w:rPr>
                <w:rFonts w:ascii="Tahoma" w:hAnsi="Tahoma" w:cs="Tahoma"/>
                <w:color w:val="434343"/>
                <w:sz w:val="18"/>
                <w:szCs w:val="18"/>
                <w:shd w:val="clear" w:color="auto" w:fill="DCE8EE"/>
              </w:rPr>
              <w:t>is the study or creation of theories about basic things such as the nature of existence, knowledge, and thought, or about how people should live. 哲</w:t>
            </w:r>
            <w:r w:rsidRPr="00375A40">
              <w:rPr>
                <w:rFonts w:ascii="Microsoft YaHei UI" w:eastAsia="Microsoft YaHei UI" w:hAnsi="Microsoft YaHei UI" w:cs="Microsoft YaHei UI" w:hint="eastAsia"/>
                <w:color w:val="434343"/>
                <w:sz w:val="18"/>
                <w:szCs w:val="18"/>
                <w:shd w:val="clear" w:color="auto" w:fill="DCE8EE"/>
              </w:rPr>
              <w:t>学</w:t>
            </w:r>
          </w:p>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54503E" w:rsidP="00275090">
            <w:pPr>
              <w:pStyle w:val="ets-translation"/>
              <w:rPr>
                <w:rFonts w:ascii="SimSun" w:eastAsia="SimSun" w:hAnsi="SimSun" w:cs="SimSun"/>
              </w:rPr>
            </w:pPr>
            <w:r w:rsidRPr="00375A40">
              <w:t>religious education</w:t>
            </w:r>
            <w:r w:rsidR="00275090" w:rsidRPr="00375A40">
              <w:rPr>
                <w:rFonts w:ascii="SimSun" w:eastAsia="SimSun" w:hAnsi="SimSun" w:cs="SimSun" w:hint="eastAsia"/>
              </w:rPr>
              <w:t>宗教教育</w:t>
            </w:r>
          </w:p>
          <w:p w:rsidR="00E414DF" w:rsidRPr="00375A40" w:rsidRDefault="00551FDE" w:rsidP="00CE77B0">
            <w:pPr>
              <w:numPr>
                <w:ilvl w:val="0"/>
                <w:numId w:val="14"/>
              </w:numPr>
              <w:spacing w:before="100" w:beforeAutospacing="1" w:after="100" w:afterAutospacing="1"/>
            </w:pPr>
            <w:hyperlink r:id="rId196" w:tooltip="Home " w:history="1">
              <w:r w:rsidR="00E414DF" w:rsidRPr="00375A40">
                <w:rPr>
                  <w:rStyle w:val="Hyperlink"/>
                  <w:lang w:val="en"/>
                </w:rPr>
                <w:t>Accounting</w:t>
              </w:r>
            </w:hyperlink>
            <w:r w:rsidR="00E414DF" w:rsidRPr="00375A40">
              <w:rPr>
                <w:rStyle w:val="Hyperlink"/>
                <w:lang w:val="en"/>
              </w:rPr>
              <w:t xml:space="preserve"> ;    </w:t>
            </w:r>
            <w:hyperlink r:id="rId197" w:tooltip="Home " w:history="1">
              <w:r w:rsidR="00E414DF" w:rsidRPr="00375A40">
                <w:rPr>
                  <w:rStyle w:val="Hyperlink"/>
                  <w:lang w:val="en"/>
                </w:rPr>
                <w:t>Anthropology</w:t>
              </w:r>
            </w:hyperlink>
            <w:r w:rsidR="00E414DF" w:rsidRPr="00375A40">
              <w:rPr>
                <w:rStyle w:val="Hyperlink"/>
                <w:lang w:val="en"/>
              </w:rPr>
              <w:t>['</w:t>
            </w:r>
            <w:proofErr w:type="spellStart"/>
            <w:r w:rsidR="00E414DF" w:rsidRPr="00375A40">
              <w:rPr>
                <w:rStyle w:val="Hyperlink"/>
                <w:lang w:val="en"/>
              </w:rPr>
              <w:t>ænθrə'pɑlədʒi</w:t>
            </w:r>
            <w:proofErr w:type="spellEnd"/>
            <w:r w:rsidR="00E414DF" w:rsidRPr="00375A40">
              <w:rPr>
                <w:rStyle w:val="Hyperlink"/>
                <w:lang w:val="en"/>
              </w:rPr>
              <w:t>] </w:t>
            </w:r>
            <w:r w:rsidR="00E414DF" w:rsidRPr="00375A40">
              <w:t>n. 人类</w:t>
            </w:r>
            <w:r w:rsidR="00E414DF" w:rsidRPr="00375A40">
              <w:rPr>
                <w:rFonts w:hint="eastAsia"/>
              </w:rPr>
              <w:t>学</w:t>
            </w:r>
          </w:p>
          <w:p w:rsidR="00E414DF" w:rsidRPr="00375A40" w:rsidRDefault="00551FDE" w:rsidP="00CE77B0">
            <w:pPr>
              <w:numPr>
                <w:ilvl w:val="0"/>
                <w:numId w:val="14"/>
              </w:numPr>
              <w:spacing w:before="100" w:beforeAutospacing="1" w:after="100" w:afterAutospacing="1"/>
              <w:rPr>
                <w:lang w:val="en"/>
              </w:rPr>
            </w:pPr>
            <w:hyperlink r:id="rId198" w:tooltip="Home " w:history="1">
              <w:r w:rsidR="00E414DF" w:rsidRPr="00375A40">
                <w:rPr>
                  <w:rStyle w:val="Hyperlink"/>
                </w:rPr>
                <w:t>Astrophysics</w:t>
              </w:r>
            </w:hyperlink>
            <w:r w:rsidR="00E414DF" w:rsidRPr="00375A40">
              <w:t xml:space="preserve"> </w:t>
            </w:r>
            <w:proofErr w:type="gramStart"/>
            <w:r w:rsidR="00E414DF" w:rsidRPr="00375A40">
              <w:t>[,</w:t>
            </w:r>
            <w:proofErr w:type="spellStart"/>
            <w:r w:rsidR="00E414DF" w:rsidRPr="00375A40">
              <w:t>æstro'fɪzɪks</w:t>
            </w:r>
            <w:proofErr w:type="spellEnd"/>
            <w:proofErr w:type="gramEnd"/>
            <w:r w:rsidR="00E414DF" w:rsidRPr="00375A40">
              <w:t>]  </w:t>
            </w:r>
            <w:r w:rsidR="00E414DF" w:rsidRPr="00375A40">
              <w:rPr>
                <w:noProof/>
              </w:rPr>
              <w:drawing>
                <wp:inline distT="0" distB="0" distL="0" distR="0" wp14:anchorId="2D96F896" wp14:editId="13CB4F69">
                  <wp:extent cx="752904" cy="6794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767178" cy="692332"/>
                          </a:xfrm>
                          <a:prstGeom prst="rect">
                            <a:avLst/>
                          </a:prstGeom>
                        </pic:spPr>
                      </pic:pic>
                    </a:graphicData>
                  </a:graphic>
                </wp:inline>
              </w:drawing>
            </w:r>
            <w:r w:rsidR="00E414DF" w:rsidRPr="00375A40">
              <w:t>n. 天体物理</w:t>
            </w:r>
            <w:r w:rsidR="00E414DF" w:rsidRPr="00375A40">
              <w:rPr>
                <w:rFonts w:hint="eastAsia"/>
              </w:rPr>
              <w:t>学</w:t>
            </w:r>
          </w:p>
          <w:p w:rsidR="00E414DF" w:rsidRPr="00375A40" w:rsidRDefault="00551FDE" w:rsidP="00CE77B0">
            <w:pPr>
              <w:numPr>
                <w:ilvl w:val="0"/>
                <w:numId w:val="14"/>
              </w:numPr>
              <w:spacing w:before="100" w:beforeAutospacing="1" w:after="100" w:afterAutospacing="1"/>
              <w:rPr>
                <w:rStyle w:val="Hyperlink"/>
                <w:lang w:val="en"/>
              </w:rPr>
            </w:pPr>
            <w:hyperlink r:id="rId200" w:tooltip="Home " w:history="1">
              <w:r w:rsidR="00E414DF" w:rsidRPr="00375A40">
                <w:rPr>
                  <w:rStyle w:val="Hyperlink"/>
                  <w:lang w:val="en"/>
                </w:rPr>
                <w:t>Criminology</w:t>
              </w:r>
            </w:hyperlink>
            <w:proofErr w:type="gramStart"/>
            <w:r w:rsidR="00E414DF" w:rsidRPr="00375A40">
              <w:rPr>
                <w:rStyle w:val="Hyperlink"/>
              </w:rPr>
              <w:t xml:space="preserve">: </w:t>
            </w:r>
            <w:r w:rsidR="00E414DF" w:rsidRPr="00375A40">
              <w:rPr>
                <w:rStyle w:val="Hyperlink"/>
                <w:lang w:val="en"/>
              </w:rPr>
              <w:t>,</w:t>
            </w:r>
            <w:proofErr w:type="spellStart"/>
            <w:r w:rsidR="00E414DF" w:rsidRPr="00375A40">
              <w:rPr>
                <w:rStyle w:val="Hyperlink"/>
                <w:lang w:val="en"/>
              </w:rPr>
              <w:t>krɪmɪ'nɑlədʒi</w:t>
            </w:r>
            <w:proofErr w:type="spellEnd"/>
            <w:proofErr w:type="gramEnd"/>
            <w:r w:rsidR="00E414DF" w:rsidRPr="00375A40">
              <w:rPr>
                <w:rStyle w:val="Hyperlink"/>
                <w:lang w:val="en"/>
              </w:rPr>
              <w:t>] . 犯罪学；刑事学</w:t>
            </w:r>
          </w:p>
          <w:p w:rsidR="00E414DF" w:rsidRPr="00375A40" w:rsidRDefault="00551FDE" w:rsidP="00CE77B0">
            <w:pPr>
              <w:numPr>
                <w:ilvl w:val="0"/>
                <w:numId w:val="14"/>
              </w:numPr>
              <w:spacing w:before="100" w:beforeAutospacing="1" w:after="100" w:afterAutospacing="1"/>
              <w:rPr>
                <w:lang w:val="en"/>
              </w:rPr>
            </w:pPr>
            <w:hyperlink r:id="rId201" w:tooltip="Home " w:history="1">
              <w:r w:rsidR="00E414DF" w:rsidRPr="00375A40">
                <w:rPr>
                  <w:rStyle w:val="Hyperlink"/>
                  <w:lang w:val="en"/>
                </w:rPr>
                <w:t>Environmental Science</w:t>
              </w:r>
            </w:hyperlink>
            <w:r w:rsidR="00E414DF" w:rsidRPr="00375A40">
              <w:rPr>
                <w:lang w:val="en"/>
              </w:rPr>
              <w:t xml:space="preserve">;  </w:t>
            </w:r>
            <w:hyperlink r:id="rId202" w:tooltip="Home " w:history="1">
              <w:r w:rsidR="00E414DF" w:rsidRPr="00375A40">
                <w:rPr>
                  <w:rStyle w:val="Hyperlink"/>
                  <w:lang w:val="en"/>
                </w:rPr>
                <w:t>Environmental Studies</w:t>
              </w:r>
            </w:hyperlink>
          </w:p>
          <w:p w:rsidR="00E414DF" w:rsidRPr="00375A40" w:rsidRDefault="00551FDE" w:rsidP="00CE77B0">
            <w:pPr>
              <w:numPr>
                <w:ilvl w:val="0"/>
                <w:numId w:val="14"/>
              </w:numPr>
              <w:spacing w:before="100" w:beforeAutospacing="1" w:after="100" w:afterAutospacing="1"/>
              <w:rPr>
                <w:lang w:val="en"/>
              </w:rPr>
            </w:pPr>
            <w:hyperlink r:id="rId203" w:tooltip="Home " w:history="1">
              <w:r w:rsidR="00E414DF" w:rsidRPr="00375A40">
                <w:rPr>
                  <w:rStyle w:val="Hyperlink"/>
                  <w:lang w:val="en"/>
                </w:rPr>
                <w:t>Film Studies</w:t>
              </w:r>
            </w:hyperlink>
            <w:r w:rsidR="00E414DF" w:rsidRPr="00375A40">
              <w:rPr>
                <w:lang w:val="en"/>
              </w:rPr>
              <w:t xml:space="preserve">;    </w:t>
            </w:r>
            <w:hyperlink r:id="rId204" w:tooltip="Home " w:history="1">
              <w:r w:rsidR="00E414DF" w:rsidRPr="00375A40">
                <w:rPr>
                  <w:rStyle w:val="Hyperlink"/>
                  <w:lang w:val="en"/>
                </w:rPr>
                <w:t>Finance</w:t>
              </w:r>
            </w:hyperlink>
          </w:p>
          <w:p w:rsidR="00E414DF" w:rsidRPr="00375A40" w:rsidRDefault="00551FDE" w:rsidP="00CE77B0">
            <w:pPr>
              <w:numPr>
                <w:ilvl w:val="0"/>
                <w:numId w:val="14"/>
              </w:numPr>
              <w:spacing w:before="100" w:beforeAutospacing="1" w:after="100" w:afterAutospacing="1"/>
              <w:rPr>
                <w:rStyle w:val="Hyperlink"/>
                <w:highlight w:val="yellow"/>
                <w:lang w:val="en"/>
              </w:rPr>
            </w:pPr>
            <w:hyperlink r:id="rId205" w:tooltip="Home " w:history="1">
              <w:r w:rsidR="00E414DF" w:rsidRPr="00375A40">
                <w:rPr>
                  <w:rStyle w:val="Hyperlink"/>
                  <w:highlight w:val="yellow"/>
                  <w:lang w:val="en"/>
                </w:rPr>
                <w:t>Forensic Science</w:t>
              </w:r>
            </w:hyperlink>
            <w:r w:rsidR="00E414DF" w:rsidRPr="00375A40">
              <w:rPr>
                <w:rStyle w:val="Hyperlink"/>
                <w:highlight w:val="yellow"/>
                <w:lang w:val="en"/>
              </w:rPr>
              <w:t xml:space="preserve"> /</w:t>
            </w:r>
            <w:proofErr w:type="spellStart"/>
            <w:r w:rsidR="00E414DF" w:rsidRPr="00375A40">
              <w:rPr>
                <w:rStyle w:val="Hyperlink"/>
                <w:highlight w:val="yellow"/>
                <w:lang w:val="en"/>
              </w:rPr>
              <w:t>fəˈrɛnsɪk</w:t>
            </w:r>
            <w:proofErr w:type="spellEnd"/>
            <w:r w:rsidR="00E414DF" w:rsidRPr="00375A40">
              <w:rPr>
                <w:rStyle w:val="Hyperlink"/>
                <w:highlight w:val="yellow"/>
                <w:lang w:val="en"/>
              </w:rPr>
              <w:t>/  </w:t>
            </w:r>
          </w:p>
          <w:p w:rsidR="00E414DF" w:rsidRPr="00375A40" w:rsidRDefault="00E414DF" w:rsidP="00275090">
            <w:pPr>
              <w:pStyle w:val="ets-translation"/>
            </w:pPr>
          </w:p>
        </w:tc>
      </w:tr>
      <w:tr w:rsidR="00896608" w:rsidRPr="00375A40" w:rsidTr="00677DF5">
        <w:trPr>
          <w:trHeight w:val="406"/>
        </w:trPr>
        <w:tc>
          <w:tcPr>
            <w:tcW w:w="1245" w:type="dxa"/>
          </w:tcPr>
          <w:p w:rsidR="00896608" w:rsidRPr="00375A40" w:rsidRDefault="00896608" w:rsidP="004E59AE"/>
        </w:tc>
        <w:tc>
          <w:tcPr>
            <w:tcW w:w="10096" w:type="dxa"/>
          </w:tcPr>
          <w:p w:rsidR="00896608" w:rsidRPr="00375A40" w:rsidRDefault="00896608" w:rsidP="00094336">
            <w:pPr>
              <w:pStyle w:val="ListParagraph"/>
              <w:numPr>
                <w:ilvl w:val="0"/>
                <w:numId w:val="21"/>
              </w:numPr>
            </w:pPr>
            <w:r w:rsidRPr="00375A40">
              <w:t>mythology: [</w:t>
            </w:r>
            <w:proofErr w:type="spellStart"/>
            <w:r w:rsidRPr="00375A40">
              <w:t>mi'θɔlɔdʒi</w:t>
            </w:r>
            <w:proofErr w:type="spellEnd"/>
            <w:r w:rsidRPr="00375A40">
              <w:t>] n. 神话；神话</w:t>
            </w:r>
            <w:r w:rsidRPr="00375A40">
              <w:rPr>
                <w:rFonts w:hint="eastAsia"/>
              </w:rPr>
              <w:t>学</w:t>
            </w:r>
          </w:p>
        </w:tc>
      </w:tr>
    </w:tbl>
    <w:p w:rsidR="002A417C" w:rsidRPr="00375A40" w:rsidRDefault="002A417C" w:rsidP="002A417C"/>
    <w:p w:rsidR="002A417C" w:rsidRPr="00375A40" w:rsidRDefault="002A417C" w:rsidP="002A417C"/>
    <w:p w:rsidR="00195845" w:rsidRPr="00375A40" w:rsidRDefault="00C97EB5" w:rsidP="00195845">
      <w:pPr>
        <w:pStyle w:val="Heading2"/>
      </w:pPr>
      <w:r w:rsidRPr="00375A40">
        <w:t>1</w:t>
      </w:r>
      <w:r w:rsidRPr="00375A40">
        <w:rPr>
          <w:vertAlign w:val="superscript"/>
        </w:rPr>
        <w:t>st</w:t>
      </w:r>
      <w:r w:rsidRPr="00375A40">
        <w:t xml:space="preserve"> row</w:t>
      </w:r>
      <w:r w:rsidR="00195845" w:rsidRPr="00375A40">
        <w:t xml:space="preserve"> University course requirements</w:t>
      </w:r>
    </w:p>
    <w:p w:rsidR="00195845" w:rsidRPr="00375A40" w:rsidRDefault="00195845" w:rsidP="00195845"/>
    <w:p w:rsidR="00A72E35" w:rsidRPr="00375A40" w:rsidRDefault="00A72E35" w:rsidP="00A72E35">
      <w:pPr>
        <w:pStyle w:val="Heading2"/>
      </w:pPr>
      <w:r w:rsidRPr="00375A40">
        <w:t>Study in college</w:t>
      </w:r>
    </w:p>
    <w:p w:rsidR="009952C1" w:rsidRPr="00375A40" w:rsidRDefault="009952C1" w:rsidP="009952C1">
      <w:pPr>
        <w:pStyle w:val="NormalWeb"/>
      </w:pPr>
      <w:r w:rsidRPr="00375A40">
        <w:t>People often think that getting into college is the hard part but that once they are in, it’s party time. In the US, at least, this is a mistaken notion that educators and teachers must struggle hard to overcome.</w:t>
      </w:r>
    </w:p>
    <w:p w:rsidR="009952C1" w:rsidRPr="00375A40" w:rsidRDefault="009952C1" w:rsidP="009952C1">
      <w:pPr>
        <w:pStyle w:val="NormalWeb"/>
      </w:pPr>
      <w:r w:rsidRPr="00375A40">
        <w:t xml:space="preserve">All US colleges and universities have general </w:t>
      </w:r>
      <w:r w:rsidRPr="00375A40">
        <w:rPr>
          <w:b/>
          <w:u w:val="single"/>
        </w:rPr>
        <w:t>education requirements</w:t>
      </w:r>
      <w:r w:rsidRPr="00375A40">
        <w:t xml:space="preserve"> which must be fulfilled in order to graduate. This means, for example, that even if your </w:t>
      </w:r>
      <w:r w:rsidRPr="00375A40">
        <w:rPr>
          <w:b/>
        </w:rPr>
        <w:t>major</w:t>
      </w:r>
      <w:r w:rsidRPr="00375A40">
        <w:t xml:space="preserve"> is English you will still have to pass a calculus course in order to complete your degree. For generalists this doesn’t pose much of a problem. But for those who are focused only on one specialty subject, general education requirements can cause major problems.</w:t>
      </w:r>
    </w:p>
    <w:p w:rsidR="009952C1" w:rsidRPr="00375A40" w:rsidRDefault="009952C1" w:rsidP="009952C1">
      <w:pPr>
        <w:pStyle w:val="NormalWeb"/>
      </w:pPr>
      <w:r w:rsidRPr="00375A40">
        <w:lastRenderedPageBreak/>
        <w:t>Most schools require general English, math, basic science, chemistry, and history courses for all students—whether your major is Music or Mechanical Engineering.</w:t>
      </w:r>
      <w:r w:rsidRPr="00375A40">
        <w:br/>
        <w:t>Students often work hard in high school and then expect to spend their first year of university having fun and partying with their friends. For many students, this may be the first time in their lives when they are independent and living away from their parents. For some, it’s a rough adjustment. It’s not uncommon for students who did well in high school to flunk out of school their first year. Schools have a special category called “Academic Probation” for those students who must improve their grades or face getting kicked out.</w:t>
      </w:r>
    </w:p>
    <w:p w:rsidR="009952C1" w:rsidRPr="00375A40" w:rsidRDefault="009952C1" w:rsidP="009952C1">
      <w:pPr>
        <w:pStyle w:val="NormalWeb"/>
      </w:pPr>
      <w:r w:rsidRPr="00375A40">
        <w:t xml:space="preserve">Luckily, most schools have resources available to students adjusting to their first year of school: academic skills </w:t>
      </w:r>
      <w:proofErr w:type="spellStart"/>
      <w:r w:rsidRPr="00375A40">
        <w:t>centers</w:t>
      </w:r>
      <w:proofErr w:type="spellEnd"/>
      <w:r w:rsidRPr="00375A40">
        <w:t xml:space="preserve"> offer tutors in a wide range of subjects to help struggling students. In addition, many schools allow students to take their </w:t>
      </w:r>
      <w:proofErr w:type="gramStart"/>
      <w:r w:rsidRPr="00375A40">
        <w:t>first year</w:t>
      </w:r>
      <w:proofErr w:type="gramEnd"/>
      <w:r w:rsidRPr="00375A40">
        <w:t xml:space="preserve"> courses over again if they do poorly—for a fee, of course.</w:t>
      </w:r>
    </w:p>
    <w:p w:rsidR="009952C1" w:rsidRPr="00375A40" w:rsidRDefault="009952C1" w:rsidP="009952C1">
      <w:pPr>
        <w:pStyle w:val="NormalWeb"/>
      </w:pPr>
      <w:r w:rsidRPr="00375A40">
        <w:t>With some awareness that university life demands hard work, diligence and dedication, students can avoid first year headaches and continue to enjoy success.</w:t>
      </w:r>
    </w:p>
    <w:p w:rsidR="00C97EB5" w:rsidRPr="00375A40" w:rsidRDefault="00C97EB5" w:rsidP="00195845"/>
    <w:p w:rsidR="00C97EB5" w:rsidRPr="00375A40" w:rsidRDefault="00C97EB5" w:rsidP="00C97EB5">
      <w:pPr>
        <w:pStyle w:val="Heading2"/>
      </w:pPr>
      <w:r w:rsidRPr="00375A40">
        <w:t>2</w:t>
      </w:r>
      <w:r w:rsidRPr="00375A40">
        <w:rPr>
          <w:vertAlign w:val="superscript"/>
        </w:rPr>
        <w:t>nd</w:t>
      </w:r>
      <w:r w:rsidRPr="00375A40">
        <w:t xml:space="preserve"> row</w:t>
      </w:r>
      <w:r w:rsidR="0070338F" w:rsidRPr="00375A40">
        <w:t xml:space="preserve"> &amp;</w:t>
      </w:r>
      <w:r w:rsidRPr="00375A40">
        <w:t>3</w:t>
      </w:r>
      <w:r w:rsidRPr="00375A40">
        <w:rPr>
          <w:vertAlign w:val="superscript"/>
        </w:rPr>
        <w:t>rd</w:t>
      </w:r>
      <w:r w:rsidRPr="00375A40">
        <w:t xml:space="preserve"> row</w:t>
      </w:r>
      <w:r w:rsidR="0070338F" w:rsidRPr="00375A40">
        <w:t xml:space="preserve">&amp; </w:t>
      </w:r>
      <w:r w:rsidRPr="00375A40">
        <w:t>4</w:t>
      </w:r>
      <w:r w:rsidRPr="00375A40">
        <w:rPr>
          <w:vertAlign w:val="superscript"/>
        </w:rPr>
        <w:t>th</w:t>
      </w:r>
      <w:r w:rsidRPr="00375A40">
        <w:t xml:space="preserve"> row</w:t>
      </w:r>
      <w:r w:rsidR="0070338F" w:rsidRPr="00375A40">
        <w:t>: all dialogues</w:t>
      </w:r>
    </w:p>
    <w:p w:rsidR="008A0E44" w:rsidRPr="00375A40" w:rsidRDefault="008A0E44" w:rsidP="008A0E44"/>
    <w:p w:rsidR="007B1C04" w:rsidRPr="00375A40" w:rsidRDefault="007B1C04" w:rsidP="00EE05A0"/>
    <w:p w:rsidR="007B1C04" w:rsidRPr="00375A40" w:rsidRDefault="007B1C04" w:rsidP="00EE05A0"/>
    <w:p w:rsidR="007B1C04" w:rsidRPr="00375A40" w:rsidRDefault="007B1C04" w:rsidP="00EE05A0">
      <w:pPr>
        <w:sectPr w:rsidR="007B1C04" w:rsidRPr="00375A40" w:rsidSect="009176D0">
          <w:type w:val="oddPage"/>
          <w:pgSz w:w="11906" w:h="16838"/>
          <w:pgMar w:top="1440" w:right="991" w:bottom="1440" w:left="1440" w:header="708" w:footer="708" w:gutter="0"/>
          <w:cols w:space="708"/>
          <w:docGrid w:linePitch="360"/>
        </w:sectPr>
      </w:pPr>
    </w:p>
    <w:p w:rsidR="007B1C04" w:rsidRPr="00375A40" w:rsidRDefault="007B1C04" w:rsidP="00EE05A0"/>
    <w:p w:rsidR="00575669" w:rsidRPr="00375A40" w:rsidRDefault="0095631F" w:rsidP="00575669">
      <w:pPr>
        <w:pStyle w:val="Heading1"/>
        <w:rPr>
          <w:b/>
          <w:u w:val="single"/>
        </w:rPr>
      </w:pPr>
      <w:r w:rsidRPr="00375A40">
        <w:t>Part 3)</w:t>
      </w:r>
      <w:r w:rsidR="00575669" w:rsidRPr="00375A40">
        <w:t xml:space="preserve"> </w:t>
      </w:r>
      <w:r w:rsidR="00A7054F" w:rsidRPr="00375A40">
        <w:t xml:space="preserve">Debating </w:t>
      </w:r>
      <w:r w:rsidR="00A7054F" w:rsidRPr="00375A40">
        <w:rPr>
          <w:b/>
          <w:u w:val="single"/>
        </w:rPr>
        <w:t>the merits</w:t>
      </w:r>
      <w:r w:rsidR="00B50F4E" w:rsidRPr="00375A40">
        <w:rPr>
          <w:rFonts w:hint="eastAsia"/>
          <w:b/>
          <w:u w:val="single"/>
        </w:rPr>
        <w:t>优点</w:t>
      </w:r>
      <w:r w:rsidR="009345D0" w:rsidRPr="00375A40">
        <w:rPr>
          <w:rFonts w:hint="eastAsia"/>
          <w:b/>
          <w:u w:val="single"/>
        </w:rPr>
        <w:t>好</w:t>
      </w:r>
      <w:r w:rsidR="009345D0" w:rsidRPr="00375A40">
        <w:rPr>
          <w:b/>
          <w:u w:val="single"/>
        </w:rPr>
        <w:t>处</w:t>
      </w:r>
      <w:r w:rsidR="00B50F4E" w:rsidRPr="00375A40">
        <w:rPr>
          <w:b/>
          <w:u w:val="single"/>
        </w:rPr>
        <w:t xml:space="preserve">; </w:t>
      </w:r>
      <w:r w:rsidR="00B50F4E" w:rsidRPr="00375A40">
        <w:rPr>
          <w:rFonts w:hint="eastAsia"/>
          <w:b/>
          <w:u w:val="single"/>
        </w:rPr>
        <w:t>价</w:t>
      </w:r>
      <w:r w:rsidR="00B50F4E" w:rsidRPr="00375A40">
        <w:rPr>
          <w:b/>
          <w:u w:val="single"/>
        </w:rPr>
        <w:t>值</w:t>
      </w:r>
      <w:r w:rsidR="00B50F4E" w:rsidRPr="00375A40">
        <w:rPr>
          <w:rFonts w:hint="eastAsia"/>
          <w:b/>
          <w:u w:val="single"/>
        </w:rPr>
        <w:t xml:space="preserve">  </w:t>
      </w:r>
      <w:r w:rsidR="00A7054F" w:rsidRPr="00375A40">
        <w:rPr>
          <w:b/>
          <w:u w:val="single"/>
        </w:rPr>
        <w:t xml:space="preserve"> of further education</w:t>
      </w:r>
    </w:p>
    <w:p w:rsidR="00270D39" w:rsidRPr="00375A40" w:rsidRDefault="00A15473" w:rsidP="00A15473">
      <w:pPr>
        <w:pStyle w:val="Heading2"/>
      </w:pPr>
      <w:r w:rsidRPr="00375A40">
        <w:t xml:space="preserve">lexical resources </w:t>
      </w:r>
    </w:p>
    <w:p w:rsidR="006F6316" w:rsidRPr="00375A40" w:rsidRDefault="006F6316" w:rsidP="009E504B">
      <w:pPr>
        <w:pStyle w:val="ListParagraph"/>
        <w:numPr>
          <w:ilvl w:val="0"/>
          <w:numId w:val="1"/>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 xml:space="preserve">does NOT change the meaning of the </w:t>
      </w:r>
      <w:proofErr w:type="gramStart"/>
      <w:r w:rsidRPr="00375A40">
        <w:rPr>
          <w:b/>
          <w:u w:val="single"/>
        </w:rPr>
        <w:t>sentence, and</w:t>
      </w:r>
      <w:proofErr w:type="gramEnd"/>
      <w:r w:rsidRPr="00375A40">
        <w:rPr>
          <w:b/>
          <w:u w:val="single"/>
        </w:rPr>
        <w:t xml:space="preserve"> has a somewhat/to some degree empty meaning</w:t>
      </w:r>
      <w:r w:rsidRPr="00375A40">
        <w:t>. Examples of discourse markers include the particles "oh", "well", "now", "then", "you know", and "I mean", and the connectives "so", "because", "and", "but", and "or".</w:t>
      </w:r>
    </w:p>
    <w:p w:rsidR="00623AC3" w:rsidRPr="00375A40" w:rsidRDefault="00623AC3" w:rsidP="00623AC3">
      <w:pPr>
        <w:pStyle w:val="ListParagraph"/>
        <w:numPr>
          <w:ilvl w:val="0"/>
          <w:numId w:val="1"/>
        </w:numPr>
      </w:pPr>
      <w:r w:rsidRPr="00375A40">
        <w:t>heartfelt /ˈ</w:t>
      </w:r>
      <w:proofErr w:type="spellStart"/>
      <w:r w:rsidRPr="00375A40">
        <w:t>hɑːtˌfɛlt</w:t>
      </w:r>
      <w:proofErr w:type="spellEnd"/>
      <w:r w:rsidRPr="00375A40">
        <w:t xml:space="preserve">/   Heartfelt is used to describe a deep or sincere feeling or wish. </w:t>
      </w:r>
      <w:r w:rsidRPr="00375A40">
        <w:rPr>
          <w:rFonts w:hint="eastAsia"/>
        </w:rPr>
        <w:t>衷心</w:t>
      </w:r>
      <w:r w:rsidRPr="00375A40">
        <w:t>的</w:t>
      </w:r>
      <w:r w:rsidRPr="00375A40">
        <w:rPr>
          <w:rFonts w:hint="eastAsia"/>
        </w:rPr>
        <w:t xml:space="preserve"> </w:t>
      </w:r>
      <w:r w:rsidRPr="00375A40">
        <w:rPr>
          <w:rFonts w:hint="eastAsia"/>
          <w:b/>
          <w:highlight w:val="yellow"/>
          <w:u w:val="single"/>
        </w:rPr>
        <w:t>[ heartfelt gratitude 衷心的感谢； 衷心的慰</w:t>
      </w:r>
      <w:r w:rsidRPr="00375A40">
        <w:rPr>
          <w:b/>
          <w:highlight w:val="yellow"/>
          <w:u w:val="single"/>
        </w:rPr>
        <w:t>问</w:t>
      </w:r>
      <w:r w:rsidRPr="00375A40">
        <w:rPr>
          <w:rFonts w:hint="eastAsia"/>
          <w:b/>
          <w:highlight w:val="yellow"/>
          <w:u w:val="single"/>
        </w:rPr>
        <w:t xml:space="preserve"> heartfelt sympathy ]</w:t>
      </w:r>
      <w:r w:rsidRPr="00375A40">
        <w:rPr>
          <w:rFonts w:hint="eastAsia"/>
          <w:b/>
          <w:u w:val="single"/>
        </w:rPr>
        <w:t xml:space="preserve"> </w:t>
      </w:r>
      <w:r w:rsidRPr="00375A40">
        <w:rPr>
          <w:b/>
          <w:u w:val="single"/>
        </w:rPr>
        <w:t xml:space="preserve"> </w:t>
      </w:r>
      <w:r w:rsidRPr="00375A40">
        <w:t xml:space="preserve"> e.g. </w:t>
      </w:r>
      <w:r w:rsidRPr="00375A40">
        <w:rPr>
          <w:sz w:val="20"/>
          <w:szCs w:val="20"/>
        </w:rPr>
        <w:t xml:space="preserve">Here I'd like to extend my most </w:t>
      </w:r>
      <w:r w:rsidRPr="00375A40">
        <w:rPr>
          <w:b/>
          <w:sz w:val="20"/>
          <w:szCs w:val="20"/>
          <w:u w:val="single"/>
        </w:rPr>
        <w:t>heartfelt gratitude</w:t>
      </w:r>
      <w:r w:rsidRPr="00375A40">
        <w:rPr>
          <w:sz w:val="20"/>
          <w:szCs w:val="20"/>
        </w:rPr>
        <w:t xml:space="preserve"> to you all for whatever help you </w:t>
      </w:r>
      <w:proofErr w:type="gramStart"/>
      <w:r w:rsidRPr="00375A40">
        <w:rPr>
          <w:sz w:val="20"/>
          <w:szCs w:val="20"/>
        </w:rPr>
        <w:t xml:space="preserve">offered]  </w:t>
      </w:r>
      <w:r w:rsidRPr="00375A40">
        <w:t>e.g.</w:t>
      </w:r>
      <w:proofErr w:type="gramEnd"/>
      <w:r w:rsidRPr="00375A40">
        <w:t xml:space="preserve"> My </w:t>
      </w:r>
      <w:r w:rsidRPr="00375A40">
        <w:rPr>
          <w:b/>
          <w:u w:val="single"/>
        </w:rPr>
        <w:t>heartfelt sympathy</w:t>
      </w:r>
      <w:r w:rsidRPr="00375A40">
        <w:t xml:space="preserve"> goes out to all the relatives.</w:t>
      </w:r>
      <w:r w:rsidRPr="00375A40">
        <w:rPr>
          <w:rFonts w:hint="eastAsia"/>
        </w:rPr>
        <w:t xml:space="preserve"> 表示衷心的慰</w:t>
      </w:r>
      <w:r w:rsidRPr="00375A40">
        <w:t>问</w:t>
      </w:r>
    </w:p>
    <w:p w:rsidR="00A7054F" w:rsidRPr="00375A40" w:rsidRDefault="00A7054F" w:rsidP="009E504B">
      <w:pPr>
        <w:pStyle w:val="ListParagraph"/>
        <w:numPr>
          <w:ilvl w:val="0"/>
          <w:numId w:val="1"/>
        </w:numPr>
      </w:pPr>
      <w:r w:rsidRPr="00375A40">
        <w:t>merit /ˈ</w:t>
      </w:r>
      <w:proofErr w:type="spellStart"/>
      <w:r w:rsidRPr="00375A40">
        <w:t>mɛrɪt</w:t>
      </w:r>
      <w:proofErr w:type="spellEnd"/>
      <w:r w:rsidRPr="00375A40">
        <w:t>/  </w:t>
      </w:r>
    </w:p>
    <w:p w:rsidR="00A7054F" w:rsidRPr="00375A40" w:rsidRDefault="00A7054F" w:rsidP="009345D0">
      <w:pPr>
        <w:ind w:left="709"/>
      </w:pPr>
      <w:r w:rsidRPr="00375A40">
        <w:t xml:space="preserve">1.If something has merit, it has good or </w:t>
      </w:r>
      <w:r w:rsidRPr="00375A40">
        <w:rPr>
          <w:b/>
          <w:u w:val="single"/>
        </w:rPr>
        <w:t>worthwhile</w:t>
      </w:r>
      <w:r w:rsidRPr="00375A40">
        <w:t xml:space="preserve"> qualities. </w:t>
      </w:r>
      <w:r w:rsidRPr="00375A40">
        <w:rPr>
          <w:rFonts w:hint="eastAsia"/>
        </w:rPr>
        <w:t>优点</w:t>
      </w:r>
      <w:r w:rsidRPr="00375A40">
        <w:t xml:space="preserve">; </w:t>
      </w:r>
      <w:r w:rsidRPr="00375A40">
        <w:rPr>
          <w:rFonts w:hint="eastAsia"/>
        </w:rPr>
        <w:t>价</w:t>
      </w:r>
      <w:r w:rsidRPr="00375A40">
        <w:t>值</w:t>
      </w:r>
      <w:r w:rsidR="003B5C1B" w:rsidRPr="00375A40">
        <w:rPr>
          <w:rFonts w:hint="eastAsia"/>
        </w:rPr>
        <w:t xml:space="preserve">  e.g. </w:t>
      </w:r>
    </w:p>
    <w:p w:rsidR="00A7054F" w:rsidRPr="00375A40" w:rsidRDefault="00A7054F" w:rsidP="009345D0">
      <w:pPr>
        <w:ind w:left="709"/>
      </w:pPr>
      <w:r w:rsidRPr="00375A40">
        <w:t>The argument seemed to have considerable merit.</w:t>
      </w:r>
      <w:r w:rsidR="00B50F4E" w:rsidRPr="00375A40">
        <w:t xml:space="preserve"> </w:t>
      </w:r>
      <w:r w:rsidRPr="00375A40">
        <w:rPr>
          <w:rFonts w:hint="eastAsia"/>
        </w:rPr>
        <w:t>这个论点似乎有相当大的价值</w:t>
      </w:r>
      <w:r w:rsidRPr="00375A40">
        <w:t>。</w:t>
      </w:r>
      <w:r w:rsidR="00B50F4E" w:rsidRPr="00375A40">
        <w:rPr>
          <w:rFonts w:hint="eastAsia"/>
        </w:rPr>
        <w:t xml:space="preserve"> Let</w:t>
      </w:r>
      <w:r w:rsidR="00B50F4E" w:rsidRPr="00375A40">
        <w:t xml:space="preserve">’s </w:t>
      </w:r>
      <w:r w:rsidR="00B50F4E" w:rsidRPr="00375A40">
        <w:rPr>
          <w:u w:val="single"/>
        </w:rPr>
        <w:t xml:space="preserve">debate the </w:t>
      </w:r>
      <w:r w:rsidR="00B50F4E" w:rsidRPr="00375A40">
        <w:rPr>
          <w:b/>
          <w:u w:val="single"/>
        </w:rPr>
        <w:t>merits</w:t>
      </w:r>
      <w:r w:rsidR="00B50F4E" w:rsidRPr="00375A40">
        <w:rPr>
          <w:u w:val="single"/>
        </w:rPr>
        <w:t xml:space="preserve"> of studying MBA</w:t>
      </w:r>
      <w:r w:rsidR="00B50F4E" w:rsidRPr="00375A40">
        <w:t>, do you think is it worth of it?</w:t>
      </w:r>
    </w:p>
    <w:p w:rsidR="00A7054F" w:rsidRPr="00375A40" w:rsidRDefault="00A7054F" w:rsidP="009345D0">
      <w:pPr>
        <w:ind w:left="709"/>
      </w:pPr>
      <w:r w:rsidRPr="00375A40">
        <w:t>2.</w:t>
      </w:r>
      <w:r w:rsidRPr="00375A40">
        <w:rPr>
          <w:b/>
          <w:highlight w:val="yellow"/>
          <w:u w:val="single"/>
        </w:rPr>
        <w:t>The merits of something</w:t>
      </w:r>
      <w:r w:rsidRPr="00375A40">
        <w:rPr>
          <w:b/>
          <w:highlight w:val="yellow"/>
        </w:rPr>
        <w:t xml:space="preserve"> are its advantages or other good points. </w:t>
      </w:r>
      <w:r w:rsidR="00634D09" w:rsidRPr="00375A40">
        <w:rPr>
          <w:b/>
          <w:highlight w:val="yellow"/>
        </w:rPr>
        <w:t>XXX</w:t>
      </w:r>
      <w:r w:rsidR="00634D09" w:rsidRPr="00375A40">
        <w:rPr>
          <w:rFonts w:hint="eastAsia"/>
          <w:b/>
          <w:highlight w:val="yellow"/>
        </w:rPr>
        <w:t>（学习，深造）的</w:t>
      </w:r>
      <w:r w:rsidRPr="00375A40">
        <w:rPr>
          <w:rFonts w:hint="eastAsia"/>
          <w:b/>
          <w:highlight w:val="yellow"/>
        </w:rPr>
        <w:t>好</w:t>
      </w:r>
      <w:r w:rsidRPr="00375A40">
        <w:rPr>
          <w:b/>
          <w:highlight w:val="yellow"/>
        </w:rPr>
        <w:t>处</w:t>
      </w:r>
      <w:r w:rsidR="00F03370" w:rsidRPr="00375A40">
        <w:rPr>
          <w:rFonts w:hint="eastAsia"/>
          <w:b/>
          <w:highlight w:val="yellow"/>
        </w:rPr>
        <w:t xml:space="preserve"> </w:t>
      </w:r>
      <w:r w:rsidR="00F03370" w:rsidRPr="00375A40">
        <w:rPr>
          <w:rFonts w:hint="eastAsia"/>
          <w:b/>
          <w:highlight w:val="yellow"/>
          <w:u w:val="single"/>
        </w:rPr>
        <w:t>[ the merits of further education; the merits of overseas studies ]</w:t>
      </w:r>
      <w:r w:rsidR="00F03370" w:rsidRPr="00375A40">
        <w:rPr>
          <w:rFonts w:hint="eastAsia"/>
        </w:rPr>
        <w:t xml:space="preserve"> </w:t>
      </w:r>
      <w:r w:rsidR="00B50F4E" w:rsidRPr="00375A40">
        <w:rPr>
          <w:rFonts w:hint="eastAsia"/>
        </w:rPr>
        <w:t xml:space="preserve"> e.g.</w:t>
      </w:r>
      <w:r w:rsidR="00B50F4E" w:rsidRPr="00375A40">
        <w:t xml:space="preserve"> </w:t>
      </w:r>
      <w:r w:rsidRPr="00375A40">
        <w:t>They have been p</w:t>
      </w:r>
      <w:r w:rsidR="00B50F4E" w:rsidRPr="00375A40">
        <w:t xml:space="preserve">ersuaded of </w:t>
      </w:r>
      <w:r w:rsidR="00B50F4E" w:rsidRPr="00375A40">
        <w:rPr>
          <w:b/>
          <w:highlight w:val="yellow"/>
          <w:u w:val="single"/>
        </w:rPr>
        <w:t>the merits of peace</w:t>
      </w:r>
      <w:r w:rsidR="0011648A" w:rsidRPr="00375A40">
        <w:t xml:space="preserve"> </w:t>
      </w:r>
      <w:r w:rsidRPr="00375A40">
        <w:rPr>
          <w:rFonts w:hint="eastAsia"/>
        </w:rPr>
        <w:t>认识到了</w:t>
      </w:r>
      <w:r w:rsidRPr="00375A40">
        <w:rPr>
          <w:rFonts w:hint="eastAsia"/>
          <w:b/>
          <w:highlight w:val="yellow"/>
          <w:u w:val="single"/>
        </w:rPr>
        <w:t>和平的好处</w:t>
      </w:r>
      <w:r w:rsidRPr="00375A40">
        <w:t>。</w:t>
      </w:r>
    </w:p>
    <w:p w:rsidR="00A7054F" w:rsidRPr="00375A40" w:rsidRDefault="00A7054F" w:rsidP="00DA2451">
      <w:pPr>
        <w:ind w:left="709"/>
      </w:pPr>
      <w:proofErr w:type="gramStart"/>
      <w:r w:rsidRPr="00375A40">
        <w:rPr>
          <w:highlight w:val="yellow"/>
        </w:rPr>
        <w:t>3</w:t>
      </w:r>
      <w:r w:rsidR="003947FB" w:rsidRPr="00375A40">
        <w:rPr>
          <w:highlight w:val="yellow"/>
        </w:rPr>
        <w:t xml:space="preserve"> </w:t>
      </w:r>
      <w:r w:rsidRPr="00375A40">
        <w:rPr>
          <w:highlight w:val="yellow"/>
        </w:rPr>
        <w:t>.V</w:t>
      </w:r>
      <w:proofErr w:type="gramEnd"/>
      <w:r w:rsidRPr="00375A40">
        <w:rPr>
          <w:highlight w:val="yellow"/>
        </w:rPr>
        <w:t xml:space="preserve">-T If </w:t>
      </w:r>
      <w:r w:rsidR="003947FB" w:rsidRPr="00375A40">
        <w:rPr>
          <w:b/>
          <w:highlight w:val="yellow"/>
          <w:u w:val="single"/>
        </w:rPr>
        <w:t xml:space="preserve">sb. or </w:t>
      </w:r>
      <w:proofErr w:type="spellStart"/>
      <w:r w:rsidR="003947FB" w:rsidRPr="00375A40">
        <w:rPr>
          <w:b/>
          <w:highlight w:val="yellow"/>
          <w:u w:val="single"/>
        </w:rPr>
        <w:t>sth</w:t>
      </w:r>
      <w:proofErr w:type="spellEnd"/>
      <w:r w:rsidRPr="00375A40">
        <w:rPr>
          <w:b/>
          <w:highlight w:val="yellow"/>
          <w:u w:val="single"/>
        </w:rPr>
        <w:t xml:space="preserve"> merits a particular action or </w:t>
      </w:r>
      <w:r w:rsidR="00DA2451" w:rsidRPr="00375A40">
        <w:rPr>
          <w:b/>
          <w:highlight w:val="yellow"/>
          <w:u w:val="single"/>
        </w:rPr>
        <w:t xml:space="preserve">treatment, they deserve it. “merit </w:t>
      </w:r>
      <w:proofErr w:type="spellStart"/>
      <w:r w:rsidR="00DA2451" w:rsidRPr="00375A40">
        <w:rPr>
          <w:b/>
          <w:highlight w:val="yellow"/>
          <w:u w:val="single"/>
        </w:rPr>
        <w:t>sth</w:t>
      </w:r>
      <w:proofErr w:type="spellEnd"/>
      <w:r w:rsidR="00DA2451" w:rsidRPr="00375A40">
        <w:rPr>
          <w:b/>
          <w:highlight w:val="yellow"/>
          <w:u w:val="single"/>
        </w:rPr>
        <w:t xml:space="preserve"> = deserve </w:t>
      </w:r>
      <w:proofErr w:type="spellStart"/>
      <w:r w:rsidR="00DA2451" w:rsidRPr="00375A40">
        <w:rPr>
          <w:b/>
          <w:highlight w:val="yellow"/>
          <w:u w:val="single"/>
        </w:rPr>
        <w:t>sth</w:t>
      </w:r>
      <w:proofErr w:type="spellEnd"/>
      <w:r w:rsidR="00DA2451" w:rsidRPr="00375A40">
        <w:rPr>
          <w:b/>
          <w:highlight w:val="yellow"/>
          <w:u w:val="single"/>
        </w:rPr>
        <w:t>”</w:t>
      </w:r>
      <w:r w:rsidRPr="00375A40">
        <w:rPr>
          <w:highlight w:val="yellow"/>
        </w:rPr>
        <w:t xml:space="preserve"> </w:t>
      </w:r>
      <w:r w:rsidRPr="00375A40">
        <w:rPr>
          <w:rFonts w:hint="eastAsia"/>
          <w:highlight w:val="yellow"/>
        </w:rPr>
        <w:t>应受</w:t>
      </w:r>
      <w:r w:rsidRPr="00375A40">
        <w:rPr>
          <w:highlight w:val="yellow"/>
        </w:rPr>
        <w:t>到</w:t>
      </w:r>
      <w:r w:rsidR="00DA2451" w:rsidRPr="00375A40">
        <w:rPr>
          <w:rFonts w:hint="eastAsia"/>
        </w:rPr>
        <w:t>,</w:t>
      </w:r>
      <w:r w:rsidR="00DA2451" w:rsidRPr="00375A40">
        <w:rPr>
          <w:rFonts w:hint="eastAsia"/>
          <w:highlight w:val="yellow"/>
        </w:rPr>
        <w:t>值得</w:t>
      </w:r>
      <w:r w:rsidR="00B50F4E" w:rsidRPr="00375A40">
        <w:t xml:space="preserve"> </w:t>
      </w:r>
      <w:r w:rsidR="00DA2451" w:rsidRPr="00375A40">
        <w:t xml:space="preserve"> e.g. </w:t>
      </w:r>
      <w:r w:rsidRPr="00375A40">
        <w:t xml:space="preserve">He said he had done nothing wrong to </w:t>
      </w:r>
      <w:r w:rsidRPr="00375A40">
        <w:rPr>
          <w:b/>
          <w:u w:val="single"/>
        </w:rPr>
        <w:t>merit</w:t>
      </w:r>
      <w:r w:rsidR="00DA2451" w:rsidRPr="00375A40">
        <w:rPr>
          <w:b/>
          <w:u w:val="single"/>
        </w:rPr>
        <w:t>/deserve</w:t>
      </w:r>
      <w:r w:rsidRPr="00375A40">
        <w:rPr>
          <w:b/>
          <w:u w:val="single"/>
        </w:rPr>
        <w:t xml:space="preserve"> a criminal investigation.</w:t>
      </w:r>
      <w:r w:rsidR="00DA2451" w:rsidRPr="00375A40">
        <w:t xml:space="preserve"> </w:t>
      </w:r>
      <w:r w:rsidRPr="00375A40">
        <w:rPr>
          <w:rFonts w:hint="eastAsia"/>
        </w:rPr>
        <w:t>不应该受到刑事调</w:t>
      </w:r>
      <w:r w:rsidRPr="00375A40">
        <w:t>查</w:t>
      </w:r>
      <w:r w:rsidR="00DA2451" w:rsidRPr="00375A40">
        <w:rPr>
          <w:rFonts w:hint="eastAsia"/>
        </w:rPr>
        <w:t xml:space="preserve"> </w:t>
      </w:r>
      <w:r w:rsidR="00DA2451" w:rsidRPr="00375A40">
        <w:t xml:space="preserve"> e.g. Vivian, our </w:t>
      </w:r>
      <w:r w:rsidR="00DA2451" w:rsidRPr="00375A40">
        <w:rPr>
          <w:b/>
        </w:rPr>
        <w:t>stellar</w:t>
      </w:r>
      <w:r w:rsidR="00DA2451" w:rsidRPr="00375A40">
        <w:rPr>
          <w:rFonts w:ascii="Tahoma" w:hAnsi="Tahoma" w:cs="Tahoma"/>
          <w:color w:val="434343"/>
          <w:sz w:val="18"/>
          <w:szCs w:val="18"/>
          <w:shd w:val="clear" w:color="auto" w:fill="F2F2F2"/>
        </w:rPr>
        <w:t>星的;一流</w:t>
      </w:r>
      <w:r w:rsidR="00DA2451" w:rsidRPr="00375A40">
        <w:rPr>
          <w:rFonts w:ascii="Microsoft YaHei UI" w:eastAsia="Microsoft YaHei UI" w:hAnsi="Microsoft YaHei UI" w:cs="Microsoft YaHei UI" w:hint="eastAsia"/>
          <w:color w:val="434343"/>
          <w:sz w:val="18"/>
          <w:szCs w:val="18"/>
          <w:shd w:val="clear" w:color="auto" w:fill="F2F2F2"/>
        </w:rPr>
        <w:t>的</w:t>
      </w:r>
      <w:r w:rsidR="00DA2451" w:rsidRPr="00375A40">
        <w:t xml:space="preserve"> IBM employee, </w:t>
      </w:r>
      <w:r w:rsidR="00DA2451" w:rsidRPr="00375A40">
        <w:rPr>
          <w:b/>
          <w:u w:val="single"/>
        </w:rPr>
        <w:t>merits/deserves</w:t>
      </w:r>
      <w:r w:rsidR="00DA2451" w:rsidRPr="00375A40">
        <w:t xml:space="preserve"> manager’s applause and the “ID start” awards.</w:t>
      </w:r>
    </w:p>
    <w:p w:rsidR="004F26A4" w:rsidRPr="00375A40" w:rsidRDefault="0011648A" w:rsidP="009E504B">
      <w:pPr>
        <w:pStyle w:val="ListParagraph"/>
        <w:numPr>
          <w:ilvl w:val="0"/>
          <w:numId w:val="1"/>
        </w:numPr>
      </w:pPr>
      <w:r w:rsidRPr="00375A40">
        <w:t>e</w:t>
      </w:r>
      <w:r w:rsidR="004F26A4" w:rsidRPr="00375A40">
        <w:t>co</w:t>
      </w:r>
      <w:r w:rsidR="004F26A4" w:rsidRPr="00375A40">
        <w:rPr>
          <w:u w:val="single"/>
        </w:rPr>
        <w:t>logical</w:t>
      </w:r>
      <w:r w:rsidR="004F26A4" w:rsidRPr="00375A40">
        <w:t xml:space="preserve"> </w:t>
      </w:r>
      <w:proofErr w:type="spellStart"/>
      <w:r w:rsidR="004F26A4" w:rsidRPr="00375A40">
        <w:t>ekə</w:t>
      </w:r>
      <w:proofErr w:type="spellEnd"/>
      <w:proofErr w:type="gramStart"/>
      <w:r w:rsidR="004F26A4" w:rsidRPr="00375A40">
        <w:t>-,-</w:t>
      </w:r>
      <w:proofErr w:type="gramEnd"/>
      <w:r w:rsidR="004F26A4" w:rsidRPr="00375A40">
        <w:rPr>
          <w:b/>
          <w:highlight w:val="yellow"/>
          <w:u w:val="single"/>
        </w:rPr>
        <w:t>'</w:t>
      </w:r>
      <w:proofErr w:type="spellStart"/>
      <w:r w:rsidR="004F26A4" w:rsidRPr="00375A40">
        <w:rPr>
          <w:b/>
          <w:highlight w:val="yellow"/>
          <w:u w:val="single"/>
        </w:rPr>
        <w:t>lɔdʒik</w:t>
      </w:r>
      <w:proofErr w:type="spellEnd"/>
      <w:r w:rsidR="004F26A4" w:rsidRPr="00375A40">
        <w:t>]</w:t>
      </w:r>
    </w:p>
    <w:p w:rsidR="0011648A" w:rsidRPr="00375A40" w:rsidRDefault="00D11407" w:rsidP="000008AF">
      <w:pPr>
        <w:pStyle w:val="ListParagraph"/>
        <w:numPr>
          <w:ilvl w:val="0"/>
          <w:numId w:val="1"/>
        </w:numPr>
        <w:rPr>
          <w:b/>
        </w:rPr>
      </w:pPr>
      <w:r w:rsidRPr="00375A40">
        <w:rPr>
          <w:rFonts w:hint="eastAsia"/>
          <w:b/>
        </w:rPr>
        <w:t xml:space="preserve">emerging </w:t>
      </w:r>
      <w:proofErr w:type="spellStart"/>
      <w:r w:rsidRPr="00375A40">
        <w:rPr>
          <w:rFonts w:hint="eastAsia"/>
          <w:b/>
        </w:rPr>
        <w:t>affluents</w:t>
      </w:r>
      <w:proofErr w:type="spellEnd"/>
      <w:r w:rsidRPr="00375A40">
        <w:rPr>
          <w:rFonts w:hint="eastAsia"/>
          <w:b/>
        </w:rPr>
        <w:t xml:space="preserve"> </w:t>
      </w:r>
      <w:r w:rsidR="000008AF" w:rsidRPr="00375A40">
        <w:rPr>
          <w:rFonts w:hint="eastAsia"/>
          <w:b/>
        </w:rPr>
        <w:t xml:space="preserve">暴发户;  the so-called emerging </w:t>
      </w:r>
      <w:proofErr w:type="spellStart"/>
      <w:r w:rsidR="000008AF" w:rsidRPr="00375A40">
        <w:rPr>
          <w:rFonts w:hint="eastAsia"/>
          <w:b/>
        </w:rPr>
        <w:t>affluents</w:t>
      </w:r>
      <w:proofErr w:type="spellEnd"/>
      <w:r w:rsidR="000008AF" w:rsidRPr="00375A40">
        <w:rPr>
          <w:rFonts w:hint="eastAsia"/>
          <w:b/>
        </w:rPr>
        <w:t>:</w:t>
      </w:r>
      <w:r w:rsidR="000008AF" w:rsidRPr="00375A40">
        <w:rPr>
          <w:b/>
        </w:rPr>
        <w:t xml:space="preserve"> </w:t>
      </w:r>
      <w:r w:rsidR="000008AF" w:rsidRPr="00375A40">
        <w:rPr>
          <w:rFonts w:hint="eastAsia"/>
          <w:b/>
        </w:rPr>
        <w:t>所谓的暴发户  V.S. a self-made millionaire ...一位白手起家的百万富翁; a self-made businessman ]</w:t>
      </w:r>
    </w:p>
    <w:p w:rsidR="0011648A" w:rsidRPr="00375A40" w:rsidRDefault="004A7C57" w:rsidP="009E504B">
      <w:pPr>
        <w:pStyle w:val="ListParagraph"/>
        <w:numPr>
          <w:ilvl w:val="0"/>
          <w:numId w:val="1"/>
        </w:numPr>
        <w:rPr>
          <w:b/>
        </w:rPr>
      </w:pPr>
      <w:r w:rsidRPr="00375A40">
        <w:rPr>
          <w:b/>
        </w:rPr>
        <w:t>If something is </w:t>
      </w:r>
      <w:r w:rsidRPr="00375A40">
        <w:rPr>
          <w:b/>
          <w:highlight w:val="yellow"/>
        </w:rPr>
        <w:t>worthwhile</w:t>
      </w:r>
      <w:r w:rsidRPr="00375A40">
        <w:t>, it is enjoyable or useful, and</w:t>
      </w:r>
      <w:r w:rsidR="00646EFB" w:rsidRPr="00375A40">
        <w:t xml:space="preserve"> </w:t>
      </w:r>
      <w:r w:rsidR="00646EFB" w:rsidRPr="00375A40">
        <w:rPr>
          <w:b/>
          <w:highlight w:val="yellow"/>
          <w:u w:val="single"/>
        </w:rPr>
        <w:t>it’s</w:t>
      </w:r>
      <w:r w:rsidRPr="00375A40">
        <w:rPr>
          <w:b/>
          <w:highlight w:val="yellow"/>
          <w:u w:val="single"/>
        </w:rPr>
        <w:t xml:space="preserve"> worth</w:t>
      </w:r>
      <w:r w:rsidR="00522607" w:rsidRPr="00375A40">
        <w:rPr>
          <w:b/>
          <w:highlight w:val="yellow"/>
          <w:u w:val="single"/>
        </w:rPr>
        <w:t xml:space="preserve"> your</w:t>
      </w:r>
      <w:r w:rsidRPr="00375A40">
        <w:rPr>
          <w:b/>
          <w:highlight w:val="yellow"/>
          <w:u w:val="single"/>
        </w:rPr>
        <w:t xml:space="preserve"> time, money, or effort that is spent on it.</w:t>
      </w:r>
      <w:r w:rsidRPr="00375A40">
        <w:t xml:space="preserve"> 值得</w:t>
      </w:r>
      <w:r w:rsidR="00F74E1E" w:rsidRPr="00375A40">
        <w:rPr>
          <w:rFonts w:hint="eastAsia"/>
        </w:rPr>
        <w:t>花时间和精力去做的</w:t>
      </w:r>
      <w:r w:rsidRPr="00375A40">
        <w:rPr>
          <w:rFonts w:hint="eastAsia"/>
        </w:rPr>
        <w:t>的</w:t>
      </w:r>
    </w:p>
    <w:p w:rsidR="009563AA" w:rsidRPr="00375A40" w:rsidRDefault="009563AA" w:rsidP="00B65DD4">
      <w:pPr>
        <w:pStyle w:val="ListParagraph"/>
        <w:numPr>
          <w:ilvl w:val="0"/>
          <w:numId w:val="1"/>
        </w:numPr>
        <w:rPr>
          <w:b/>
        </w:rPr>
      </w:pPr>
      <w:r w:rsidRPr="00375A40">
        <w:rPr>
          <w:b/>
          <w:highlight w:val="yellow"/>
        </w:rPr>
        <w:t>Phonology: /</w:t>
      </w:r>
      <w:proofErr w:type="spellStart"/>
      <w:r w:rsidRPr="00375A40">
        <w:rPr>
          <w:b/>
          <w:highlight w:val="yellow"/>
        </w:rPr>
        <w:t>fəˈnɒlədʒɪ</w:t>
      </w:r>
      <w:proofErr w:type="spellEnd"/>
      <w:proofErr w:type="gramStart"/>
      <w:r w:rsidRPr="00375A40">
        <w:rPr>
          <w:b/>
          <w:highlight w:val="yellow"/>
        </w:rPr>
        <w:t>/</w:t>
      </w:r>
      <w:r w:rsidRPr="00375A40">
        <w:t>  In</w:t>
      </w:r>
      <w:proofErr w:type="gramEnd"/>
      <w:r w:rsidRPr="00375A40">
        <w:t xml:space="preserve"> linguistics, phonology is the study of speech sounds in a particular language. </w:t>
      </w:r>
      <w:r w:rsidRPr="00375A40">
        <w:rPr>
          <w:rFonts w:hint="eastAsia"/>
        </w:rPr>
        <w:t>音韵学</w:t>
      </w:r>
    </w:p>
    <w:p w:rsidR="00F74E1E" w:rsidRPr="00375A40" w:rsidRDefault="00F74E1E" w:rsidP="009E504B">
      <w:pPr>
        <w:pStyle w:val="ListParagraph"/>
        <w:numPr>
          <w:ilvl w:val="0"/>
          <w:numId w:val="1"/>
        </w:numPr>
      </w:pPr>
      <w:r w:rsidRPr="00375A40">
        <w:rPr>
          <w:b/>
          <w:highlight w:val="yellow"/>
        </w:rPr>
        <w:t>contention /</w:t>
      </w:r>
      <w:proofErr w:type="spellStart"/>
      <w:r w:rsidRPr="00375A40">
        <w:rPr>
          <w:b/>
          <w:highlight w:val="yellow"/>
        </w:rPr>
        <w:t>kənˈtɛnʃən</w:t>
      </w:r>
      <w:proofErr w:type="spellEnd"/>
      <w:r w:rsidRPr="00375A40">
        <w:rPr>
          <w:b/>
          <w:highlight w:val="yellow"/>
        </w:rPr>
        <w:t>/</w:t>
      </w:r>
      <w:r w:rsidRPr="00375A40">
        <w:rPr>
          <w:b/>
        </w:rPr>
        <w:t>  </w:t>
      </w:r>
      <w:r w:rsidRPr="00375A40">
        <w:rPr>
          <w:b/>
        </w:rPr>
        <w:br/>
      </w:r>
      <w:proofErr w:type="gramStart"/>
      <w:r w:rsidRPr="00375A40">
        <w:t>1.N</w:t>
      </w:r>
      <w:proofErr w:type="gramEnd"/>
      <w:r w:rsidRPr="00375A40">
        <w:t>- Someone's </w:t>
      </w:r>
      <w:r w:rsidRPr="00375A40">
        <w:rPr>
          <w:b/>
        </w:rPr>
        <w:t>contention</w:t>
      </w:r>
      <w:r w:rsidRPr="00375A40">
        <w:t> is the idea or opinion that they are expressing in an argument or discussion. (辩论或讨论中表达的) 观点</w:t>
      </w:r>
      <w:r w:rsidRPr="00375A40">
        <w:rPr>
          <w:rFonts w:hint="eastAsia"/>
        </w:rPr>
        <w:t xml:space="preserve"> </w:t>
      </w:r>
      <w:r w:rsidRPr="00375A40">
        <w:rPr>
          <w:rFonts w:hint="eastAsia"/>
          <w:b/>
          <w:highlight w:val="yellow"/>
          <w:u w:val="single"/>
        </w:rPr>
        <w:t xml:space="preserve">[ </w:t>
      </w:r>
      <w:r w:rsidR="005244D1" w:rsidRPr="00375A40">
        <w:rPr>
          <w:b/>
          <w:highlight w:val="yellow"/>
          <w:u w:val="single"/>
        </w:rPr>
        <w:t>我的观点是I</w:t>
      </w:r>
      <w:r w:rsidRPr="00375A40">
        <w:rPr>
          <w:rFonts w:hint="eastAsia"/>
          <w:b/>
          <w:highlight w:val="yellow"/>
          <w:u w:val="single"/>
        </w:rPr>
        <w:t>t</w:t>
      </w:r>
      <w:r w:rsidRPr="00375A40">
        <w:rPr>
          <w:b/>
          <w:highlight w:val="yellow"/>
          <w:u w:val="single"/>
        </w:rPr>
        <w:t xml:space="preserve">’s my contention that </w:t>
      </w:r>
      <w:proofErr w:type="spellStart"/>
      <w:r w:rsidRPr="00375A40">
        <w:rPr>
          <w:b/>
          <w:highlight w:val="yellow"/>
          <w:u w:val="single"/>
        </w:rPr>
        <w:t>xxxx</w:t>
      </w:r>
      <w:proofErr w:type="spellEnd"/>
      <w:r w:rsidRPr="00375A40">
        <w:rPr>
          <w:b/>
          <w:highlight w:val="yellow"/>
          <w:u w:val="single"/>
        </w:rPr>
        <w:t xml:space="preserve"> ] e.g. It is my contention that</w:t>
      </w:r>
      <w:r w:rsidRPr="00375A40">
        <w:rPr>
          <w:rFonts w:ascii="SimSun" w:eastAsia="SimSun" w:hAnsi="SimSun" w:cs="SimSun"/>
          <w:b/>
          <w:highlight w:val="yellow"/>
          <w:u w:val="single"/>
        </w:rPr>
        <w:t xml:space="preserve"> </w:t>
      </w:r>
      <w:r w:rsidRPr="00375A40">
        <w:t xml:space="preserve">death and murder always lurk as potentials in violent relationships.  </w:t>
      </w:r>
      <w:r w:rsidRPr="00375A40">
        <w:rPr>
          <w:rFonts w:hint="eastAsia"/>
        </w:rPr>
        <w:t>我的观点是，在暴力关系中总是潜伏着死亡和谋杀的可能。</w:t>
      </w:r>
    </w:p>
    <w:p w:rsidR="00F74E1E" w:rsidRPr="00375A40" w:rsidRDefault="00F74E1E" w:rsidP="00F74E1E">
      <w:pPr>
        <w:pStyle w:val="ListParagraph"/>
      </w:pPr>
      <w:r w:rsidRPr="00375A40">
        <w:t xml:space="preserve">2.N- If something is </w:t>
      </w:r>
      <w:r w:rsidR="005244D1" w:rsidRPr="00375A40">
        <w:rPr>
          <w:b/>
          <w:highlight w:val="yellow"/>
          <w:u w:val="single"/>
        </w:rPr>
        <w:t xml:space="preserve">a cause of </w:t>
      </w:r>
      <w:r w:rsidRPr="00375A40">
        <w:rPr>
          <w:b/>
          <w:highlight w:val="yellow"/>
          <w:u w:val="single"/>
        </w:rPr>
        <w:t>contention</w:t>
      </w:r>
      <w:r w:rsidRPr="00375A40">
        <w:t xml:space="preserve">, it is a cause of disagreement or argument. </w:t>
      </w:r>
      <w:r w:rsidR="005244D1" w:rsidRPr="00375A40">
        <w:rPr>
          <w:rFonts w:ascii="SimSun" w:eastAsia="SimSun" w:hAnsi="SimSun" w:cs="SimSun" w:hint="eastAsia"/>
          <w:b/>
          <w:highlight w:val="yellow"/>
          <w:u w:val="single"/>
        </w:rPr>
        <w:t>争论缘由</w:t>
      </w:r>
      <w:r w:rsidRPr="00375A40">
        <w:rPr>
          <w:rFonts w:hint="eastAsia"/>
        </w:rPr>
        <w:t xml:space="preserve"> e.g. </w:t>
      </w:r>
      <w:r w:rsidRPr="00375A40">
        <w:t xml:space="preserve"> His case has become </w:t>
      </w:r>
      <w:r w:rsidRPr="00375A40">
        <w:rPr>
          <w:b/>
          <w:highlight w:val="yellow"/>
          <w:u w:val="single"/>
        </w:rPr>
        <w:t xml:space="preserve">a </w:t>
      </w:r>
      <w:r w:rsidR="005244D1" w:rsidRPr="00375A40">
        <w:rPr>
          <w:b/>
          <w:highlight w:val="yellow"/>
          <w:u w:val="single"/>
        </w:rPr>
        <w:t xml:space="preserve">cause </w:t>
      </w:r>
      <w:r w:rsidRPr="00375A40">
        <w:rPr>
          <w:b/>
          <w:highlight w:val="yellow"/>
          <w:u w:val="single"/>
        </w:rPr>
        <w:t>of contention</w:t>
      </w:r>
      <w:r w:rsidRPr="00375A40">
        <w:t xml:space="preserve"> between civil liberties activists and the government.  </w:t>
      </w:r>
      <w:r w:rsidRPr="00375A40">
        <w:rPr>
          <w:rFonts w:hint="eastAsia"/>
        </w:rPr>
        <w:t>他的案子已变成了公民自由活动家们和政府之间的</w:t>
      </w:r>
      <w:r w:rsidRPr="00375A40">
        <w:rPr>
          <w:rFonts w:ascii="SimSun" w:eastAsia="SimSun" w:hAnsi="SimSun" w:cs="SimSun" w:hint="eastAsia"/>
          <w:b/>
          <w:highlight w:val="yellow"/>
          <w:u w:val="single"/>
        </w:rPr>
        <w:t>争论缘由</w:t>
      </w:r>
      <w:r w:rsidRPr="00375A40">
        <w:rPr>
          <w:rFonts w:hint="eastAsia"/>
        </w:rPr>
        <w:t>。</w:t>
      </w:r>
    </w:p>
    <w:p w:rsidR="00F7619B" w:rsidRPr="00375A40" w:rsidRDefault="00F7619B" w:rsidP="00F7619B">
      <w:pPr>
        <w:pStyle w:val="ListParagraph"/>
        <w:numPr>
          <w:ilvl w:val="0"/>
          <w:numId w:val="1"/>
        </w:numPr>
      </w:pPr>
      <w:r w:rsidRPr="00375A40">
        <w:rPr>
          <w:rFonts w:ascii="SimSun" w:eastAsia="SimSun" w:hAnsi="SimSun" w:cs="SimSun" w:hint="eastAsia"/>
          <w:b/>
          <w:bCs/>
          <w:iCs/>
          <w:highlight w:val="yellow"/>
          <w:u w:val="single"/>
        </w:rPr>
        <w:t>我还是认为</w:t>
      </w:r>
      <w:r w:rsidRPr="00375A40">
        <w:rPr>
          <w:rFonts w:ascii="SimSun" w:eastAsia="SimSun" w:hAnsi="SimSun" w:cs="SimSun" w:hint="eastAsia"/>
          <w:b/>
          <w:bCs/>
          <w:iCs/>
          <w:u w:val="single"/>
        </w:rPr>
        <w:t>xxx</w:t>
      </w:r>
      <w:r w:rsidRPr="00375A40">
        <w:rPr>
          <w:rFonts w:ascii="SimSun" w:eastAsia="SimSun" w:hAnsi="SimSun" w:cs="SimSun"/>
          <w:b/>
          <w:bCs/>
          <w:iCs/>
          <w:u w:val="single"/>
        </w:rPr>
        <w:t>;</w:t>
      </w:r>
      <w:r w:rsidRPr="00375A40">
        <w:rPr>
          <w:rFonts w:ascii="SimSun" w:eastAsia="SimSun" w:hAnsi="SimSun" w:cs="SimSun" w:hint="eastAsia"/>
          <w:b/>
          <w:bCs/>
          <w:iCs/>
          <w:u w:val="single"/>
        </w:rPr>
        <w:t xml:space="preserve">我还是保留我的观点； </w:t>
      </w:r>
      <w:r w:rsidRPr="00375A40">
        <w:rPr>
          <w:rFonts w:ascii="SimSun" w:eastAsia="SimSun" w:hAnsi="SimSun" w:cs="SimSun"/>
          <w:b/>
          <w:bCs/>
          <w:iCs/>
          <w:u w:val="single"/>
        </w:rPr>
        <w:t xml:space="preserve"> </w:t>
      </w:r>
      <w:r w:rsidRPr="00375A40">
        <w:rPr>
          <w:b/>
          <w:bCs/>
          <w:iCs/>
          <w:highlight w:val="yellow"/>
          <w:u w:val="single"/>
        </w:rPr>
        <w:t xml:space="preserve">I maintain </w:t>
      </w:r>
      <w:r w:rsidR="00D11407" w:rsidRPr="00375A40">
        <w:rPr>
          <w:b/>
          <w:bCs/>
          <w:iCs/>
          <w:highlight w:val="yellow"/>
          <w:u w:val="single"/>
        </w:rPr>
        <w:t xml:space="preserve">(my contention) </w:t>
      </w:r>
      <w:r w:rsidRPr="00375A40">
        <w:rPr>
          <w:b/>
          <w:bCs/>
          <w:iCs/>
          <w:highlight w:val="yellow"/>
          <w:u w:val="single"/>
        </w:rPr>
        <w:t>that</w:t>
      </w:r>
      <w:r w:rsidRPr="00375A40">
        <w:rPr>
          <w:bCs/>
          <w:iCs/>
        </w:rPr>
        <w:t xml:space="preserve"> there are much better ways to spend your money than on an MBA.</w:t>
      </w:r>
    </w:p>
    <w:p w:rsidR="00F7619B" w:rsidRPr="00375A40" w:rsidRDefault="0031323E" w:rsidP="00F7619B">
      <w:pPr>
        <w:pStyle w:val="ListParagraph"/>
        <w:numPr>
          <w:ilvl w:val="0"/>
          <w:numId w:val="1"/>
        </w:numPr>
      </w:pPr>
      <w:r w:rsidRPr="00375A40">
        <w:rPr>
          <w:rFonts w:ascii="SimSun" w:eastAsia="SimSun" w:hAnsi="SimSun" w:cs="SimSun" w:hint="eastAsia"/>
          <w:b/>
          <w:bCs/>
          <w:iCs/>
          <w:highlight w:val="yellow"/>
          <w:u w:val="single"/>
        </w:rPr>
        <w:t>不是说</w:t>
      </w:r>
      <w:r w:rsidRPr="00375A40">
        <w:rPr>
          <w:rFonts w:ascii="SimSun" w:eastAsia="SimSun" w:hAnsi="SimSun" w:cs="SimSun" w:hint="eastAsia"/>
          <w:b/>
          <w:bCs/>
          <w:iCs/>
          <w:u w:val="single"/>
        </w:rPr>
        <w:t xml:space="preserve">XXX: </w:t>
      </w:r>
      <w:r w:rsidRPr="00375A40">
        <w:rPr>
          <w:b/>
          <w:bCs/>
          <w:iCs/>
          <w:highlight w:val="yellow"/>
          <w:u w:val="single"/>
        </w:rPr>
        <w:t>Isn't it the case that</w:t>
      </w:r>
      <w:r w:rsidRPr="00375A40">
        <w:rPr>
          <w:bCs/>
          <w:iCs/>
        </w:rPr>
        <w:t xml:space="preserve"> having an MBA will likely get you a higher starting salary?</w:t>
      </w:r>
    </w:p>
    <w:p w:rsidR="00D11407" w:rsidRPr="00375A40" w:rsidRDefault="0031323E" w:rsidP="00F7619B">
      <w:pPr>
        <w:pStyle w:val="ListParagraph"/>
        <w:numPr>
          <w:ilvl w:val="0"/>
          <w:numId w:val="1"/>
        </w:numPr>
      </w:pPr>
      <w:r w:rsidRPr="00375A40">
        <w:rPr>
          <w:rFonts w:ascii="SimSun" w:eastAsia="SimSun" w:hAnsi="SimSun" w:cs="SimSun" w:hint="eastAsia"/>
          <w:b/>
          <w:bCs/>
          <w:iCs/>
          <w:highlight w:val="yellow"/>
          <w:u w:val="single"/>
        </w:rPr>
        <w:t>这就说到我的重点了</w:t>
      </w:r>
      <w:r w:rsidRPr="00375A40">
        <w:rPr>
          <w:rFonts w:ascii="SimSun" w:eastAsia="SimSun" w:hAnsi="SimSun" w:cs="SimSun" w:hint="eastAsia"/>
          <w:b/>
          <w:bCs/>
          <w:iCs/>
          <w:u w:val="single"/>
        </w:rPr>
        <w:t xml:space="preserve">: </w:t>
      </w:r>
      <w:r w:rsidRPr="00375A40">
        <w:rPr>
          <w:b/>
          <w:bCs/>
          <w:iCs/>
          <w:highlight w:val="yellow"/>
          <w:u w:val="single"/>
        </w:rPr>
        <w:t>This leads to my main point:</w:t>
      </w:r>
      <w:r w:rsidRPr="00375A40">
        <w:rPr>
          <w:bCs/>
          <w:iCs/>
        </w:rPr>
        <w:t xml:space="preserve"> MBAs are nothing but a big </w:t>
      </w:r>
    </w:p>
    <w:p w:rsidR="0031323E" w:rsidRPr="00375A40" w:rsidRDefault="00D11407" w:rsidP="00F7619B">
      <w:pPr>
        <w:pStyle w:val="ListParagraph"/>
        <w:numPr>
          <w:ilvl w:val="0"/>
          <w:numId w:val="1"/>
        </w:numPr>
        <w:rPr>
          <w:bCs/>
          <w:iCs/>
        </w:rPr>
      </w:pPr>
      <w:r w:rsidRPr="00375A40">
        <w:rPr>
          <w:rFonts w:ascii="SimSun" w:eastAsia="SimSun" w:hAnsi="SimSun" w:cs="SimSun" w:hint="eastAsia"/>
          <w:bCs/>
          <w:iCs/>
        </w:rPr>
        <w:t>诈骗</w:t>
      </w:r>
      <w:r w:rsidRPr="00375A40">
        <w:rPr>
          <w:rFonts w:hint="eastAsia"/>
          <w:bCs/>
          <w:iCs/>
        </w:rPr>
        <w:t xml:space="preserve">: </w:t>
      </w:r>
      <w:r w:rsidR="0031323E" w:rsidRPr="00375A40">
        <w:rPr>
          <w:bCs/>
          <w:iCs/>
        </w:rPr>
        <w:t>scam</w:t>
      </w:r>
      <w:r w:rsidRPr="00375A40">
        <w:rPr>
          <w:bCs/>
          <w:iCs/>
        </w:rPr>
        <w:t>/shenanigan/fraud</w:t>
      </w:r>
    </w:p>
    <w:p w:rsidR="00D11407" w:rsidRPr="00375A40" w:rsidRDefault="00D11407" w:rsidP="00D11407">
      <w:pPr>
        <w:pStyle w:val="ListParagraph"/>
        <w:rPr>
          <w:bCs/>
          <w:iCs/>
        </w:rPr>
      </w:pPr>
      <w:r w:rsidRPr="00375A40">
        <w:rPr>
          <w:bCs/>
          <w:iCs/>
        </w:rPr>
        <w:t>shenanigan [</w:t>
      </w:r>
      <w:proofErr w:type="spellStart"/>
      <w:r w:rsidRPr="00375A40">
        <w:rPr>
          <w:bCs/>
          <w:iCs/>
        </w:rPr>
        <w:t>ʃi'næniɡən</w:t>
      </w:r>
      <w:proofErr w:type="spellEnd"/>
      <w:r w:rsidRPr="00375A40">
        <w:rPr>
          <w:bCs/>
          <w:iCs/>
        </w:rPr>
        <w:t>]</w:t>
      </w:r>
    </w:p>
    <w:p w:rsidR="00D11407" w:rsidRPr="00375A40" w:rsidRDefault="00D11407" w:rsidP="00D11407">
      <w:pPr>
        <w:pStyle w:val="ListParagraph"/>
        <w:numPr>
          <w:ilvl w:val="1"/>
          <w:numId w:val="1"/>
        </w:numPr>
        <w:rPr>
          <w:bCs/>
          <w:iCs/>
          <w:highlight w:val="yellow"/>
        </w:rPr>
      </w:pPr>
      <w:r w:rsidRPr="00375A40">
        <w:rPr>
          <w:rFonts w:ascii="SimSun" w:eastAsia="SimSun" w:hAnsi="SimSun" w:cs="SimSun" w:hint="eastAsia"/>
          <w:b/>
          <w:bCs/>
          <w:iCs/>
          <w:highlight w:val="yellow"/>
        </w:rPr>
        <w:lastRenderedPageBreak/>
        <w:t>恶作剧</w:t>
      </w:r>
      <w:r w:rsidRPr="00375A40">
        <w:rPr>
          <w:rFonts w:hint="eastAsia"/>
          <w:bCs/>
          <w:iCs/>
          <w:highlight w:val="yellow"/>
        </w:rPr>
        <w:t xml:space="preserve"> </w:t>
      </w:r>
      <w:r w:rsidRPr="00375A40">
        <w:rPr>
          <w:bCs/>
          <w:iCs/>
          <w:highlight w:val="yellow"/>
        </w:rPr>
        <w:t xml:space="preserve">reckless or malicious </w:t>
      </w:r>
      <w:proofErr w:type="spellStart"/>
      <w:r w:rsidRPr="00375A40">
        <w:rPr>
          <w:bCs/>
          <w:iCs/>
          <w:highlight w:val="yellow"/>
        </w:rPr>
        <w:t>behavior</w:t>
      </w:r>
      <w:proofErr w:type="spellEnd"/>
      <w:r w:rsidRPr="00375A40">
        <w:rPr>
          <w:bCs/>
          <w:iCs/>
          <w:highlight w:val="yellow"/>
        </w:rPr>
        <w:t xml:space="preserve"> that causes discomfort or annoyance in others, </w:t>
      </w:r>
      <w:r w:rsidRPr="00375A40">
        <w:rPr>
          <w:b/>
          <w:bCs/>
          <w:iCs/>
          <w:highlight w:val="yellow"/>
        </w:rPr>
        <w:t>shenanigan = prank</w:t>
      </w:r>
      <w:r w:rsidR="003035A0" w:rsidRPr="00375A40">
        <w:rPr>
          <w:b/>
          <w:bCs/>
          <w:iCs/>
          <w:highlight w:val="yellow"/>
        </w:rPr>
        <w:t xml:space="preserve"> call</w:t>
      </w:r>
      <w:r w:rsidRPr="00375A40">
        <w:rPr>
          <w:b/>
          <w:bCs/>
          <w:iCs/>
          <w:highlight w:val="yellow"/>
        </w:rPr>
        <w:t>, mischief, hoax</w:t>
      </w:r>
    </w:p>
    <w:p w:rsidR="00D11407" w:rsidRPr="00375A40" w:rsidRDefault="00D11407" w:rsidP="00D11407">
      <w:pPr>
        <w:pStyle w:val="ListParagraph"/>
        <w:numPr>
          <w:ilvl w:val="1"/>
          <w:numId w:val="1"/>
        </w:numPr>
        <w:rPr>
          <w:bCs/>
          <w:iCs/>
        </w:rPr>
      </w:pPr>
      <w:r w:rsidRPr="00375A40">
        <w:rPr>
          <w:rFonts w:ascii="SimSun" w:eastAsia="SimSun" w:hAnsi="SimSun" w:cs="SimSun" w:hint="eastAsia"/>
          <w:b/>
          <w:bCs/>
          <w:iCs/>
        </w:rPr>
        <w:t>诈骗</w:t>
      </w:r>
      <w:r w:rsidRPr="00375A40">
        <w:rPr>
          <w:bCs/>
          <w:iCs/>
        </w:rPr>
        <w:t xml:space="preserve"> the use of tricks to deceive someone (usually to extract money from them) </w:t>
      </w:r>
      <w:r w:rsidRPr="00375A40">
        <w:rPr>
          <w:b/>
          <w:bCs/>
          <w:iCs/>
          <w:u w:val="single"/>
        </w:rPr>
        <w:t xml:space="preserve">[ business scam; business fraud, business shenanigan </w:t>
      </w:r>
      <w:r w:rsidRPr="00375A40">
        <w:rPr>
          <w:rFonts w:ascii="SimSun" w:eastAsia="SimSun" w:hAnsi="SimSun" w:cs="SimSun" w:hint="eastAsia"/>
          <w:b/>
          <w:bCs/>
          <w:iCs/>
          <w:u w:val="single"/>
        </w:rPr>
        <w:t>商业诈骗</w:t>
      </w:r>
      <w:r w:rsidRPr="00375A40">
        <w:rPr>
          <w:rFonts w:hint="eastAsia"/>
          <w:b/>
          <w:bCs/>
          <w:iCs/>
          <w:u w:val="single"/>
        </w:rPr>
        <w:t xml:space="preserve">  ]</w:t>
      </w:r>
      <w:r w:rsidRPr="00375A40">
        <w:rPr>
          <w:rFonts w:hint="eastAsia"/>
          <w:bCs/>
          <w:iCs/>
        </w:rPr>
        <w:t xml:space="preserve">  e.g. </w:t>
      </w:r>
      <w:r w:rsidRPr="00375A40">
        <w:rPr>
          <w:bCs/>
          <w:iCs/>
        </w:rPr>
        <w:t>Another </w:t>
      </w:r>
      <w:r w:rsidRPr="00375A40">
        <w:rPr>
          <w:b/>
          <w:bCs/>
          <w:iCs/>
          <w:u w:val="single"/>
        </w:rPr>
        <w:t>business shenanigan</w:t>
      </w:r>
      <w:r w:rsidRPr="00375A40">
        <w:rPr>
          <w:bCs/>
          <w:iCs/>
        </w:rPr>
        <w:t xml:space="preserve"> was exposed in the newspaper today.   </w:t>
      </w:r>
      <w:r w:rsidR="001A3ED3" w:rsidRPr="00375A40">
        <w:rPr>
          <w:bCs/>
          <w:iCs/>
        </w:rPr>
        <w:br/>
      </w:r>
    </w:p>
    <w:p w:rsidR="001A3ED3" w:rsidRPr="00375A40" w:rsidRDefault="001A3ED3" w:rsidP="001A3ED3">
      <w:pPr>
        <w:pStyle w:val="ListParagraph"/>
        <w:numPr>
          <w:ilvl w:val="0"/>
          <w:numId w:val="1"/>
        </w:numPr>
        <w:rPr>
          <w:rFonts w:ascii="SimSun" w:eastAsia="SimSun" w:hAnsi="SimSun" w:cs="SimSun"/>
          <w:bCs/>
          <w:iCs/>
        </w:rPr>
      </w:pPr>
      <w:r w:rsidRPr="00375A40">
        <w:rPr>
          <w:rFonts w:ascii="SimSun" w:eastAsia="SimSun" w:hAnsi="SimSun" w:cs="SimSun"/>
          <w:b/>
          <w:bCs/>
          <w:iCs/>
          <w:highlight w:val="yellow"/>
          <w:u w:val="single"/>
        </w:rPr>
        <w:t>反过来看</w:t>
      </w:r>
      <w:r w:rsidRPr="00375A40">
        <w:rPr>
          <w:rFonts w:ascii="SimSun" w:eastAsia="SimSun" w:hAnsi="SimSun" w:cs="SimSun" w:hint="eastAsia"/>
          <w:b/>
          <w:bCs/>
          <w:iCs/>
          <w:highlight w:val="yellow"/>
          <w:u w:val="single"/>
        </w:rPr>
        <w:t xml:space="preserve">: The flip side of </w:t>
      </w:r>
      <w:proofErr w:type="spellStart"/>
      <w:r w:rsidRPr="00375A40">
        <w:rPr>
          <w:rFonts w:ascii="SimSun" w:eastAsia="SimSun" w:hAnsi="SimSun" w:cs="SimSun" w:hint="eastAsia"/>
          <w:b/>
          <w:bCs/>
          <w:iCs/>
          <w:highlight w:val="yellow"/>
          <w:u w:val="single"/>
        </w:rPr>
        <w:t>sth</w:t>
      </w:r>
      <w:proofErr w:type="spellEnd"/>
      <w:r w:rsidRPr="00375A40">
        <w:rPr>
          <w:rFonts w:ascii="SimSun" w:eastAsia="SimSun" w:hAnsi="SimSun" w:cs="SimSun" w:hint="eastAsia"/>
          <w:b/>
          <w:bCs/>
          <w:iCs/>
          <w:highlight w:val="yellow"/>
          <w:u w:val="single"/>
        </w:rPr>
        <w:t xml:space="preserve"> is that xxx</w:t>
      </w:r>
      <w:r w:rsidRPr="00375A40">
        <w:rPr>
          <w:rFonts w:ascii="SimSun" w:eastAsia="SimSun" w:hAnsi="SimSun" w:cs="SimSun"/>
          <w:bCs/>
          <w:iCs/>
        </w:rPr>
        <w:t xml:space="preserve"> e.g. </w:t>
      </w:r>
      <w:r w:rsidRPr="00375A40">
        <w:rPr>
          <w:rFonts w:ascii="SimSun" w:eastAsia="SimSun" w:hAnsi="SimSun" w:cs="SimSun"/>
          <w:b/>
          <w:bCs/>
          <w:iCs/>
          <w:u w:val="single"/>
        </w:rPr>
        <w:t xml:space="preserve">The flip side of </w:t>
      </w:r>
      <w:r w:rsidRPr="00375A40">
        <w:rPr>
          <w:rFonts w:ascii="SimSun" w:eastAsia="SimSun" w:hAnsi="SimSun" w:cs="SimSun"/>
          <w:bCs/>
          <w:iCs/>
        </w:rPr>
        <w:t>that argument is that it's not an expense, but an investment反过来看，这不是花费，而是投资</w:t>
      </w:r>
    </w:p>
    <w:p w:rsidR="00F614C0" w:rsidRPr="00375A40" w:rsidRDefault="00F614C0" w:rsidP="00F614C0">
      <w:pPr>
        <w:pStyle w:val="ListParagraph"/>
        <w:numPr>
          <w:ilvl w:val="0"/>
          <w:numId w:val="1"/>
        </w:numPr>
        <w:rPr>
          <w:rFonts w:ascii="SimSun" w:eastAsia="SimSun" w:hAnsi="SimSun" w:cs="SimSun"/>
          <w:b/>
          <w:bCs/>
          <w:iCs/>
          <w:highlight w:val="yellow"/>
          <w:u w:val="single"/>
        </w:rPr>
      </w:pPr>
      <w:r w:rsidRPr="00375A40">
        <w:rPr>
          <w:rFonts w:ascii="SimSun" w:eastAsia="SimSun" w:hAnsi="SimSun" w:cs="SimSun"/>
          <w:b/>
          <w:bCs/>
          <w:iCs/>
          <w:highlight w:val="yellow"/>
          <w:u w:val="single"/>
        </w:rPr>
        <w:t>Tantalize sb./</w:t>
      </w:r>
      <w:r w:rsidRPr="00375A40">
        <w:rPr>
          <w:rFonts w:ascii="MS Mincho" w:eastAsia="MS Mincho" w:hAnsi="MS Mincho" w:cs="MS Mincho" w:hint="eastAsia"/>
          <w:b/>
          <w:bCs/>
          <w:iCs/>
          <w:highlight w:val="yellow"/>
          <w:u w:val="single"/>
        </w:rPr>
        <w:t>ˈ</w:t>
      </w:r>
      <w:proofErr w:type="spellStart"/>
      <w:r w:rsidRPr="00375A40">
        <w:rPr>
          <w:rFonts w:ascii="SimSun" w:eastAsia="SimSun" w:hAnsi="SimSun" w:cs="SimSun"/>
          <w:b/>
          <w:bCs/>
          <w:iCs/>
          <w:highlight w:val="yellow"/>
          <w:u w:val="single"/>
        </w:rPr>
        <w:t>t</w:t>
      </w:r>
      <w:r w:rsidRPr="00375A40">
        <w:rPr>
          <w:rFonts w:ascii="SimSun" w:eastAsia="SimSun" w:hAnsi="SimSun" w:cs="SimSun" w:hint="eastAsia"/>
          <w:b/>
          <w:bCs/>
          <w:iCs/>
          <w:highlight w:val="yellow"/>
          <w:u w:val="single"/>
        </w:rPr>
        <w:t>æ</w:t>
      </w:r>
      <w:r w:rsidRPr="00375A40">
        <w:rPr>
          <w:rFonts w:ascii="SimSun" w:eastAsia="SimSun" w:hAnsi="SimSun" w:cs="SimSun"/>
          <w:b/>
          <w:bCs/>
          <w:iCs/>
          <w:highlight w:val="yellow"/>
          <w:u w:val="single"/>
        </w:rPr>
        <w:t>nt</w:t>
      </w:r>
      <w:proofErr w:type="spellEnd"/>
      <w:r w:rsidRPr="00375A40">
        <w:rPr>
          <w:rFonts w:ascii="MS Mincho" w:eastAsia="MS Mincho" w:hAnsi="MS Mincho" w:cs="MS Mincho" w:hint="eastAsia"/>
          <w:b/>
          <w:bCs/>
          <w:iCs/>
          <w:highlight w:val="yellow"/>
          <w:u w:val="single"/>
        </w:rPr>
        <w:t>əˌ</w:t>
      </w:r>
      <w:r w:rsidRPr="00375A40">
        <w:rPr>
          <w:rFonts w:ascii="SimSun" w:eastAsia="SimSun" w:hAnsi="SimSun" w:cs="SimSun"/>
          <w:b/>
          <w:bCs/>
          <w:iCs/>
          <w:highlight w:val="yellow"/>
          <w:u w:val="single"/>
        </w:rPr>
        <w:t>la</w:t>
      </w:r>
      <w:r w:rsidRPr="00375A40">
        <w:rPr>
          <w:rFonts w:ascii="MS Mincho" w:eastAsia="MS Mincho" w:hAnsi="MS Mincho" w:cs="MS Mincho" w:hint="eastAsia"/>
          <w:b/>
          <w:bCs/>
          <w:iCs/>
          <w:highlight w:val="yellow"/>
          <w:u w:val="single"/>
        </w:rPr>
        <w:t>ɪ</w:t>
      </w:r>
      <w:r w:rsidRPr="00375A40">
        <w:rPr>
          <w:rFonts w:ascii="SimSun" w:eastAsia="SimSun" w:hAnsi="SimSun" w:cs="SimSun"/>
          <w:b/>
          <w:bCs/>
          <w:iCs/>
          <w:highlight w:val="yellow"/>
          <w:u w:val="single"/>
        </w:rPr>
        <w:t xml:space="preserve">z/; </w:t>
      </w:r>
      <w:proofErr w:type="gramStart"/>
      <w:r w:rsidRPr="00375A40">
        <w:rPr>
          <w:rFonts w:ascii="SimSun" w:eastAsia="SimSun" w:hAnsi="SimSun" w:cs="SimSun"/>
          <w:b/>
          <w:bCs/>
          <w:iCs/>
          <w:highlight w:val="yellow"/>
          <w:u w:val="single"/>
        </w:rPr>
        <w:t>2.</w:t>
      </w:r>
      <w:r w:rsidRPr="00375A40">
        <w:rPr>
          <w:rFonts w:ascii="SimSun" w:eastAsia="SimSun" w:hAnsi="SimSun" w:cs="SimSun" w:hint="eastAsia"/>
          <w:b/>
          <w:bCs/>
          <w:iCs/>
          <w:highlight w:val="yellow"/>
          <w:u w:val="single"/>
        </w:rPr>
        <w:t>逗引性的</w:t>
      </w:r>
      <w:proofErr w:type="gramEnd"/>
      <w:r w:rsidRPr="00375A40">
        <w:rPr>
          <w:rFonts w:ascii="SimSun" w:eastAsia="SimSun" w:hAnsi="SimSun" w:cs="SimSun" w:hint="eastAsia"/>
          <w:b/>
          <w:bCs/>
          <w:iCs/>
          <w:highlight w:val="yellow"/>
          <w:u w:val="single"/>
        </w:rPr>
        <w:t xml:space="preserve">, </w:t>
      </w:r>
      <w:r w:rsidRPr="00375A40">
        <w:rPr>
          <w:rFonts w:ascii="SimSun" w:eastAsia="SimSun" w:hAnsi="SimSun" w:cs="SimSun"/>
          <w:b/>
          <w:bCs/>
          <w:iCs/>
          <w:highlight w:val="yellow"/>
          <w:u w:val="single"/>
        </w:rPr>
        <w:t>撩人</w:t>
      </w:r>
      <w:r w:rsidRPr="00375A40">
        <w:rPr>
          <w:rFonts w:ascii="SimSun" w:eastAsia="SimSun" w:hAnsi="SimSun" w:cs="SimSun" w:hint="eastAsia"/>
          <w:b/>
          <w:bCs/>
          <w:iCs/>
          <w:highlight w:val="yellow"/>
          <w:u w:val="single"/>
        </w:rPr>
        <w:t>的</w:t>
      </w:r>
      <w:r w:rsidRPr="00375A40">
        <w:rPr>
          <w:rFonts w:ascii="SimSun" w:eastAsia="SimSun" w:hAnsi="SimSun" w:cs="SimSun"/>
          <w:b/>
          <w:bCs/>
          <w:iCs/>
          <w:highlight w:val="yellow"/>
          <w:u w:val="single"/>
        </w:rPr>
        <w:t xml:space="preserve"> tantalizing  </w:t>
      </w:r>
    </w:p>
    <w:p w:rsidR="00F614C0" w:rsidRPr="00375A40" w:rsidRDefault="00F614C0" w:rsidP="00F614C0">
      <w:pPr>
        <w:pStyle w:val="ListParagraph"/>
        <w:rPr>
          <w:rFonts w:ascii="SimSun" w:eastAsia="SimSun" w:hAnsi="SimSun" w:cs="SimSun"/>
          <w:bCs/>
          <w:iCs/>
        </w:rPr>
      </w:pPr>
      <w:r w:rsidRPr="00375A40">
        <w:rPr>
          <w:rFonts w:ascii="SimSun" w:eastAsia="SimSun" w:hAnsi="SimSun" w:cs="SimSun"/>
          <w:bCs/>
          <w:iCs/>
        </w:rPr>
        <w:t>1.If someone or something </w:t>
      </w:r>
      <w:r w:rsidRPr="00375A40">
        <w:rPr>
          <w:rFonts w:ascii="SimSun" w:eastAsia="SimSun" w:hAnsi="SimSun" w:cs="SimSun"/>
          <w:b/>
          <w:bCs/>
          <w:iCs/>
          <w:u w:val="single"/>
        </w:rPr>
        <w:t>tantalizes you</w:t>
      </w:r>
      <w:r w:rsidRPr="00375A40">
        <w:rPr>
          <w:rFonts w:ascii="SimSun" w:eastAsia="SimSun" w:hAnsi="SimSun" w:cs="SimSun"/>
          <w:bCs/>
          <w:iCs/>
        </w:rPr>
        <w:t>, they make you feel hopeful and excited about getting what you want, usually before disappointing you by not letting you have what they appeared to offer. (</w:t>
      </w:r>
      <w:r w:rsidRPr="00375A40">
        <w:rPr>
          <w:rFonts w:ascii="SimSun" w:eastAsia="SimSun" w:hAnsi="SimSun" w:cs="SimSun" w:hint="eastAsia"/>
          <w:bCs/>
          <w:iCs/>
        </w:rPr>
        <w:t>以可望而不可及之物</w:t>
      </w:r>
      <w:r w:rsidRPr="00375A40">
        <w:rPr>
          <w:rFonts w:ascii="SimSun" w:eastAsia="SimSun" w:hAnsi="SimSun" w:cs="SimSun"/>
          <w:bCs/>
          <w:iCs/>
        </w:rPr>
        <w:t xml:space="preserve">) </w:t>
      </w:r>
      <w:r w:rsidRPr="00375A40">
        <w:rPr>
          <w:rFonts w:ascii="SimSun" w:eastAsia="SimSun" w:hAnsi="SimSun" w:cs="SimSun" w:hint="eastAsia"/>
          <w:bCs/>
          <w:iCs/>
        </w:rPr>
        <w:t>逗</w:t>
      </w:r>
      <w:r w:rsidRPr="00375A40">
        <w:rPr>
          <w:rFonts w:ascii="SimSun" w:eastAsia="SimSun" w:hAnsi="SimSun" w:cs="SimSun"/>
          <w:bCs/>
          <w:iCs/>
        </w:rPr>
        <w:t>引</w:t>
      </w:r>
      <w:r w:rsidRPr="00375A40">
        <w:rPr>
          <w:rFonts w:ascii="SimSun" w:eastAsia="SimSun" w:hAnsi="SimSun" w:cs="SimSun" w:hint="eastAsia"/>
          <w:bCs/>
          <w:iCs/>
        </w:rPr>
        <w:t xml:space="preserve"> e.g. </w:t>
      </w:r>
      <w:r w:rsidRPr="00375A40">
        <w:rPr>
          <w:rFonts w:ascii="SimSun" w:eastAsia="SimSun" w:hAnsi="SimSun" w:cs="SimSun"/>
          <w:bCs/>
          <w:iCs/>
        </w:rPr>
        <w:t xml:space="preserve">...the dreams of democracy that have so </w:t>
      </w:r>
      <w:r w:rsidRPr="00375A40">
        <w:rPr>
          <w:rFonts w:ascii="SimSun" w:eastAsia="SimSun" w:hAnsi="SimSun" w:cs="SimSun"/>
          <w:b/>
          <w:bCs/>
          <w:iCs/>
          <w:u w:val="single"/>
        </w:rPr>
        <w:t>tantalized them</w:t>
      </w:r>
      <w:r w:rsidRPr="00375A40">
        <w:rPr>
          <w:rFonts w:ascii="SimSun" w:eastAsia="SimSun" w:hAnsi="SimSun" w:cs="SimSun"/>
          <w:bCs/>
          <w:iCs/>
        </w:rPr>
        <w:t>. …</w:t>
      </w:r>
      <w:r w:rsidRPr="00375A40">
        <w:rPr>
          <w:rFonts w:ascii="SimSun" w:eastAsia="SimSun" w:hAnsi="SimSun" w:cs="SimSun" w:hint="eastAsia"/>
          <w:bCs/>
          <w:iCs/>
        </w:rPr>
        <w:t>让他们可望而不可及的民主梦想</w:t>
      </w:r>
      <w:r w:rsidRPr="00375A40">
        <w:rPr>
          <w:rFonts w:ascii="SimSun" w:eastAsia="SimSun" w:hAnsi="SimSun" w:cs="SimSun"/>
          <w:bCs/>
          <w:iCs/>
        </w:rPr>
        <w:t>。</w:t>
      </w:r>
      <w:r w:rsidRPr="00375A40">
        <w:rPr>
          <w:rFonts w:ascii="SimSun" w:eastAsia="SimSun" w:hAnsi="SimSun" w:cs="SimSun" w:hint="eastAsia"/>
          <w:bCs/>
          <w:iCs/>
        </w:rPr>
        <w:t xml:space="preserve"> </w:t>
      </w:r>
      <w:r w:rsidRPr="00375A40">
        <w:rPr>
          <w:rFonts w:ascii="SimSun" w:eastAsia="SimSun" w:hAnsi="SimSun" w:cs="SimSun"/>
          <w:bCs/>
          <w:iCs/>
        </w:rPr>
        <w:t>E</w:t>
      </w:r>
      <w:r w:rsidRPr="00375A40">
        <w:rPr>
          <w:rFonts w:ascii="SimSun" w:eastAsia="SimSun" w:hAnsi="SimSun" w:cs="SimSun" w:hint="eastAsia"/>
          <w:bCs/>
          <w:iCs/>
        </w:rPr>
        <w:t>.</w:t>
      </w:r>
      <w:r w:rsidRPr="00375A40">
        <w:rPr>
          <w:rFonts w:ascii="SimSun" w:eastAsia="SimSun" w:hAnsi="SimSun" w:cs="SimSun"/>
          <w:bCs/>
          <w:iCs/>
        </w:rPr>
        <w:t xml:space="preserve">g. A tantalizing aroma of roast beef fills the air. </w:t>
      </w:r>
      <w:r w:rsidRPr="00375A40">
        <w:rPr>
          <w:rFonts w:ascii="SimSun" w:eastAsia="SimSun" w:hAnsi="SimSun" w:cs="SimSun" w:hint="eastAsia"/>
          <w:bCs/>
          <w:iCs/>
        </w:rPr>
        <w:t xml:space="preserve">烤牛肉 </w:t>
      </w:r>
      <w:r w:rsidRPr="00375A40">
        <w:rPr>
          <w:rFonts w:ascii="SimSun" w:eastAsia="SimSun" w:hAnsi="SimSun" w:cs="SimSun" w:hint="eastAsia"/>
          <w:b/>
          <w:bCs/>
          <w:iCs/>
          <w:highlight w:val="yellow"/>
          <w:u w:val="single"/>
        </w:rPr>
        <w:t>诱人(</w:t>
      </w:r>
      <w:r w:rsidRPr="00375A40">
        <w:rPr>
          <w:rFonts w:ascii="SimSun" w:eastAsia="SimSun" w:hAnsi="SimSun" w:cs="SimSun"/>
          <w:b/>
          <w:bCs/>
          <w:iCs/>
          <w:highlight w:val="yellow"/>
          <w:u w:val="single"/>
        </w:rPr>
        <w:t>撩人</w:t>
      </w:r>
      <w:r w:rsidRPr="00375A40">
        <w:rPr>
          <w:rFonts w:ascii="SimSun" w:eastAsia="SimSun" w:hAnsi="SimSun" w:cs="SimSun" w:hint="eastAsia"/>
          <w:b/>
          <w:bCs/>
          <w:iCs/>
          <w:highlight w:val="yellow"/>
          <w:u w:val="single"/>
        </w:rPr>
        <w:t>的)的</w:t>
      </w:r>
      <w:r w:rsidRPr="00375A40">
        <w:rPr>
          <w:rFonts w:ascii="SimSun" w:eastAsia="SimSun" w:hAnsi="SimSun" w:cs="SimSun" w:hint="eastAsia"/>
          <w:bCs/>
          <w:iCs/>
        </w:rPr>
        <w:t xml:space="preserve"> 香味弥漫在空气</w:t>
      </w:r>
      <w:r w:rsidRPr="00375A40">
        <w:rPr>
          <w:rFonts w:ascii="SimSun" w:eastAsia="SimSun" w:hAnsi="SimSun" w:cs="SimSun"/>
          <w:bCs/>
          <w:iCs/>
        </w:rPr>
        <w:t>中</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1A3ED3" w:rsidRPr="00375A40" w:rsidTr="001A3ED3">
        <w:trPr>
          <w:tblCellSpacing w:w="7" w:type="dxa"/>
        </w:trPr>
        <w:tc>
          <w:tcPr>
            <w:tcW w:w="3106" w:type="pct"/>
            <w:vAlign w:val="center"/>
          </w:tcPr>
          <w:p w:rsidR="001A3ED3" w:rsidRPr="00375A40" w:rsidRDefault="001A3ED3" w:rsidP="00B65DD4">
            <w:pPr>
              <w:rPr>
                <w:bCs/>
                <w:iCs/>
              </w:rPr>
            </w:pPr>
          </w:p>
        </w:tc>
        <w:tc>
          <w:tcPr>
            <w:tcW w:w="1873" w:type="pct"/>
            <w:vAlign w:val="center"/>
            <w:hideMark/>
          </w:tcPr>
          <w:p w:rsidR="001A3ED3" w:rsidRPr="00375A40" w:rsidRDefault="001A3ED3" w:rsidP="00B65DD4">
            <w:pPr>
              <w:rPr>
                <w:rFonts w:ascii="SimSun" w:eastAsia="SimSun" w:hAnsi="SimSun" w:cs="SimSun"/>
                <w:sz w:val="20"/>
                <w:szCs w:val="20"/>
              </w:rPr>
            </w:pPr>
            <w:r w:rsidRPr="00375A40">
              <w:rPr>
                <w:rFonts w:ascii="SimSun" w:eastAsia="SimSun" w:hAnsi="SimSun" w:cs="SimSun"/>
                <w:sz w:val="20"/>
                <w:szCs w:val="20"/>
              </w:rPr>
              <w:t>。</w:t>
            </w:r>
          </w:p>
        </w:tc>
      </w:tr>
    </w:tbl>
    <w:p w:rsidR="00550EC1" w:rsidRPr="00375A40" w:rsidRDefault="00C930AB" w:rsidP="00550EC1">
      <w:pPr>
        <w:pStyle w:val="Heading2"/>
        <w:rPr>
          <w:rFonts w:ascii="Tahoma" w:eastAsia="Times New Roman" w:hAnsi="Tahoma" w:cs="Tahoma"/>
          <w:color w:val="434343"/>
          <w:sz w:val="18"/>
          <w:szCs w:val="18"/>
        </w:rPr>
      </w:pPr>
      <w:r w:rsidRPr="00375A40">
        <w:t>I</w:t>
      </w:r>
      <w:r w:rsidR="00550EC1" w:rsidRPr="00375A40">
        <w:t>ndefinite pronouns</w:t>
      </w:r>
      <w:r w:rsidR="00550EC1" w:rsidRPr="00375A40">
        <w:rPr>
          <w:rFonts w:ascii="Microsoft YaHei UI" w:eastAsia="Microsoft YaHei UI" w:hAnsi="Microsoft YaHei UI" w:cs="Microsoft YaHei UI" w:hint="eastAsia"/>
          <w:color w:val="434343"/>
          <w:sz w:val="18"/>
          <w:szCs w:val="18"/>
        </w:rPr>
        <w:t>不定代</w:t>
      </w:r>
      <w:r w:rsidR="00550EC1" w:rsidRPr="00375A40">
        <w:rPr>
          <w:rFonts w:ascii="Microsoft YaHei UI" w:eastAsia="Microsoft YaHei UI" w:hAnsi="Microsoft YaHei UI" w:cs="Microsoft YaHei UI"/>
          <w:color w:val="434343"/>
          <w:sz w:val="18"/>
          <w:szCs w:val="18"/>
        </w:rPr>
        <w:t>词</w:t>
      </w:r>
    </w:p>
    <w:p w:rsidR="00550EC1" w:rsidRPr="00375A40" w:rsidRDefault="002633A6" w:rsidP="002633A6">
      <w:r w:rsidRPr="00375A40">
        <w:t>An </w:t>
      </w:r>
      <w:r w:rsidRPr="00375A40">
        <w:rPr>
          <w:b/>
          <w:u w:val="single"/>
        </w:rPr>
        <w:t>indefinite pronoun</w:t>
      </w:r>
      <w:r w:rsidRPr="00375A40">
        <w:t> is a pronoun such as "someone," "anything," or "nobody," that you use to refer in a general way to a person or thing. 不定代</w:t>
      </w:r>
      <w:r w:rsidRPr="00375A40">
        <w:rPr>
          <w:rFonts w:hint="eastAsia"/>
        </w:rPr>
        <w:t>词</w:t>
      </w:r>
    </w:p>
    <w:p w:rsidR="00EF1125" w:rsidRPr="00375A40" w:rsidRDefault="00CF3748" w:rsidP="00CF3748">
      <w:pPr>
        <w:pStyle w:val="Heading2"/>
      </w:pPr>
      <w:r w:rsidRPr="00375A40">
        <w:t>Discussing and debating</w:t>
      </w:r>
      <w:r w:rsidR="00FB6159" w:rsidRPr="00375A40">
        <w:t xml:space="preserve"> your </w:t>
      </w:r>
      <w:r w:rsidR="00FB6159" w:rsidRPr="00375A40">
        <w:rPr>
          <w:b/>
        </w:rPr>
        <w:t>contention</w:t>
      </w:r>
      <w:r w:rsidR="00FB6159" w:rsidRPr="00375A40">
        <w:rPr>
          <w:rFonts w:hint="eastAsia"/>
        </w:rPr>
        <w:t>观点</w:t>
      </w:r>
    </w:p>
    <w:tbl>
      <w:tblPr>
        <w:tblW w:w="5236" w:type="pct"/>
        <w:tblCellSpacing w:w="7" w:type="dxa"/>
        <w:tblCellMar>
          <w:top w:w="15" w:type="dxa"/>
          <w:left w:w="15" w:type="dxa"/>
          <w:bottom w:w="15" w:type="dxa"/>
          <w:right w:w="15" w:type="dxa"/>
        </w:tblCellMar>
        <w:tblLook w:val="04A0" w:firstRow="1" w:lastRow="0" w:firstColumn="1" w:lastColumn="0" w:noHBand="0" w:noVBand="1"/>
      </w:tblPr>
      <w:tblGrid>
        <w:gridCol w:w="6888"/>
        <w:gridCol w:w="3034"/>
      </w:tblGrid>
      <w:tr w:rsidR="00FB6159" w:rsidRPr="00375A40" w:rsidTr="0077443D">
        <w:trPr>
          <w:tblCellSpacing w:w="7" w:type="dxa"/>
        </w:trPr>
        <w:tc>
          <w:tcPr>
            <w:tcW w:w="3475" w:type="pct"/>
            <w:vAlign w:val="center"/>
            <w:hideMark/>
          </w:tcPr>
          <w:p w:rsidR="00FB6159" w:rsidRPr="00375A40" w:rsidRDefault="00FB6159" w:rsidP="00B65DD4">
            <w:pPr>
              <w:rPr>
                <w:iCs/>
              </w:rPr>
            </w:pPr>
            <w:r w:rsidRPr="00375A40">
              <w:rPr>
                <w:b/>
                <w:bCs/>
                <w:iCs/>
                <w:highlight w:val="yellow"/>
                <w:u w:val="single"/>
              </w:rPr>
              <w:t>It's my contention</w:t>
            </w:r>
            <w:r w:rsidR="005C036D" w:rsidRPr="00375A40">
              <w:rPr>
                <w:rFonts w:ascii="SimSun" w:eastAsia="SimSun" w:hAnsi="SimSun" w:cs="SimSun"/>
                <w:b/>
                <w:sz w:val="16"/>
                <w:szCs w:val="16"/>
                <w:highlight w:val="yellow"/>
                <w:u w:val="single"/>
              </w:rPr>
              <w:t>观点</w:t>
            </w:r>
            <w:r w:rsidRPr="00375A40">
              <w:rPr>
                <w:b/>
                <w:bCs/>
                <w:iCs/>
                <w:highlight w:val="yellow"/>
                <w:u w:val="single"/>
              </w:rPr>
              <w:t xml:space="preserve"> that</w:t>
            </w:r>
            <w:r w:rsidR="0071281B" w:rsidRPr="00375A40">
              <w:rPr>
                <w:iCs/>
              </w:rPr>
              <w:t xml:space="preserve"> an MBA is </w:t>
            </w:r>
            <w:r w:rsidR="0071281B" w:rsidRPr="00375A40">
              <w:rPr>
                <w:b/>
                <w:iCs/>
              </w:rPr>
              <w:t>worthwhile</w:t>
            </w:r>
            <w:r w:rsidR="0071281B" w:rsidRPr="00375A40">
              <w:rPr>
                <w:iCs/>
              </w:rPr>
              <w:t xml:space="preserve">, you know, </w:t>
            </w:r>
            <w:r w:rsidRPr="00375A40">
              <w:rPr>
                <w:iCs/>
              </w:rPr>
              <w:t xml:space="preserve">well worth the expense.  </w:t>
            </w:r>
          </w:p>
          <w:p w:rsidR="00FB6159" w:rsidRPr="00375A40" w:rsidRDefault="00FB6159" w:rsidP="00B65DD4">
            <w:r w:rsidRPr="00375A40">
              <w:rPr>
                <w:iCs/>
              </w:rPr>
              <w:t>//</w:t>
            </w:r>
            <w:r w:rsidRPr="00375A40">
              <w:rPr>
                <w:rFonts w:ascii="Tahoma" w:hAnsi="Tahoma" w:cs="Tahoma"/>
                <w:color w:val="434343"/>
                <w:sz w:val="18"/>
                <w:szCs w:val="18"/>
                <w:shd w:val="clear" w:color="auto" w:fill="DCE8EE"/>
              </w:rPr>
              <w:t xml:space="preserve"> If something is</w:t>
            </w:r>
            <w:r w:rsidRPr="00375A40">
              <w:rPr>
                <w:rStyle w:val="apple-converted-space"/>
                <w:rFonts w:ascii="Tahoma" w:hAnsi="Tahoma" w:cs="Tahoma"/>
                <w:color w:val="434343"/>
                <w:sz w:val="18"/>
                <w:szCs w:val="18"/>
                <w:shd w:val="clear" w:color="auto" w:fill="DCE8EE"/>
              </w:rPr>
              <w:t> </w:t>
            </w:r>
            <w:r w:rsidRPr="00375A40">
              <w:rPr>
                <w:rFonts w:ascii="Tahoma" w:hAnsi="Tahoma" w:cs="Tahoma"/>
                <w:bCs/>
                <w:color w:val="638C0B"/>
                <w:sz w:val="18"/>
                <w:szCs w:val="18"/>
                <w:shd w:val="clear" w:color="auto" w:fill="DCE8EE"/>
              </w:rPr>
              <w:t>worthwhile</w:t>
            </w:r>
            <w:r w:rsidRPr="00375A40">
              <w:rPr>
                <w:rFonts w:ascii="Tahoma" w:hAnsi="Tahoma" w:cs="Tahoma"/>
                <w:color w:val="434343"/>
                <w:sz w:val="18"/>
                <w:szCs w:val="18"/>
                <w:shd w:val="clear" w:color="auto" w:fill="DCE8EE"/>
              </w:rPr>
              <w:t>, it is enjoyable or useful, and worth the time, money, or effort that is spent on it. 值得</w:t>
            </w:r>
            <w:r w:rsidR="006532B2" w:rsidRPr="00375A40">
              <w:rPr>
                <w:rFonts w:ascii="Tahoma" w:hAnsi="Tahoma" w:cs="Tahoma" w:hint="eastAsia"/>
                <w:color w:val="434343"/>
                <w:sz w:val="18"/>
                <w:szCs w:val="18"/>
                <w:shd w:val="clear" w:color="auto" w:fill="DCE8EE"/>
              </w:rPr>
              <w:t>花时间去做的</w:t>
            </w:r>
            <w:r w:rsidRPr="00375A40">
              <w:rPr>
                <w:rFonts w:ascii="Microsoft YaHei UI" w:eastAsia="Microsoft YaHei UI" w:hAnsi="Microsoft YaHei UI" w:cs="Microsoft YaHei UI" w:hint="eastAsia"/>
                <w:color w:val="434343"/>
                <w:sz w:val="18"/>
                <w:szCs w:val="18"/>
                <w:shd w:val="clear" w:color="auto" w:fill="DCE8EE"/>
              </w:rPr>
              <w:t>的</w:t>
            </w:r>
          </w:p>
        </w:tc>
        <w:tc>
          <w:tcPr>
            <w:tcW w:w="0" w:type="auto"/>
            <w:vAlign w:val="center"/>
            <w:hideMark/>
          </w:tcPr>
          <w:p w:rsidR="00FB6159" w:rsidRPr="00375A40" w:rsidRDefault="00FB6159" w:rsidP="00B65DD4">
            <w:pPr>
              <w:rPr>
                <w:sz w:val="16"/>
                <w:szCs w:val="16"/>
              </w:rPr>
            </w:pPr>
            <w:r w:rsidRPr="00375A40">
              <w:rPr>
                <w:rFonts w:ascii="SimSun" w:eastAsia="SimSun" w:hAnsi="SimSun" w:cs="SimSun"/>
                <w:b/>
                <w:sz w:val="16"/>
                <w:szCs w:val="16"/>
                <w:highlight w:val="yellow"/>
                <w:u w:val="single"/>
              </w:rPr>
              <w:t>我的观点是</w:t>
            </w:r>
            <w:r w:rsidRPr="00375A40">
              <w:rPr>
                <w:rFonts w:ascii="SimSun" w:eastAsia="SimSun" w:hAnsi="SimSun" w:cs="SimSun"/>
                <w:sz w:val="16"/>
                <w:szCs w:val="16"/>
              </w:rPr>
              <w:t>，</w:t>
            </w:r>
            <w:r w:rsidRPr="00375A40">
              <w:rPr>
                <w:sz w:val="16"/>
                <w:szCs w:val="16"/>
              </w:rPr>
              <w:t>MBA</w:t>
            </w:r>
            <w:r w:rsidRPr="00375A40">
              <w:rPr>
                <w:rFonts w:ascii="SimSun" w:eastAsia="SimSun" w:hAnsi="SimSun" w:cs="SimSun"/>
                <w:sz w:val="16"/>
                <w:szCs w:val="16"/>
              </w:rPr>
              <w:t>的学费物有所值。</w:t>
            </w:r>
          </w:p>
        </w:tc>
      </w:tr>
      <w:tr w:rsidR="00FB6159" w:rsidRPr="00375A40" w:rsidTr="0077443D">
        <w:trPr>
          <w:tblCellSpacing w:w="7" w:type="dxa"/>
        </w:trPr>
        <w:tc>
          <w:tcPr>
            <w:tcW w:w="3475" w:type="pct"/>
            <w:vAlign w:val="center"/>
            <w:hideMark/>
          </w:tcPr>
          <w:p w:rsidR="00FB6159" w:rsidRPr="00375A40" w:rsidRDefault="00FB6159" w:rsidP="00B65DD4">
            <w:pPr>
              <w:rPr>
                <w:bCs/>
                <w:iCs/>
              </w:rPr>
            </w:pPr>
            <w:r w:rsidRPr="00375A40">
              <w:rPr>
                <w:b/>
                <w:bCs/>
                <w:iCs/>
                <w:highlight w:val="yellow"/>
                <w:u w:val="single"/>
              </w:rPr>
              <w:t xml:space="preserve">I maintain </w:t>
            </w:r>
            <w:r w:rsidR="0077443D" w:rsidRPr="00375A40">
              <w:rPr>
                <w:b/>
                <w:bCs/>
                <w:iCs/>
                <w:highlight w:val="yellow"/>
                <w:u w:val="single"/>
              </w:rPr>
              <w:t>my contention</w:t>
            </w:r>
            <w:r w:rsidR="005C036D" w:rsidRPr="00375A40">
              <w:rPr>
                <w:rFonts w:ascii="SimSun" w:eastAsia="SimSun" w:hAnsi="SimSun" w:cs="SimSun"/>
                <w:b/>
                <w:sz w:val="16"/>
                <w:szCs w:val="16"/>
                <w:highlight w:val="yellow"/>
                <w:u w:val="single"/>
              </w:rPr>
              <w:t>观点</w:t>
            </w:r>
            <w:r w:rsidR="0077443D" w:rsidRPr="00375A40">
              <w:rPr>
                <w:b/>
                <w:bCs/>
                <w:iCs/>
                <w:highlight w:val="yellow"/>
                <w:u w:val="single"/>
              </w:rPr>
              <w:t xml:space="preserve"> </w:t>
            </w:r>
            <w:r w:rsidRPr="00375A40">
              <w:rPr>
                <w:b/>
                <w:bCs/>
                <w:iCs/>
                <w:highlight w:val="yellow"/>
                <w:u w:val="single"/>
              </w:rPr>
              <w:t>that</w:t>
            </w:r>
            <w:r w:rsidRPr="00375A40">
              <w:rPr>
                <w:bCs/>
                <w:iCs/>
              </w:rPr>
              <w:t xml:space="preserve"> there are much better ways to spend your money than on an MBA.</w:t>
            </w:r>
          </w:p>
        </w:tc>
        <w:tc>
          <w:tcPr>
            <w:tcW w:w="0" w:type="auto"/>
            <w:vAlign w:val="center"/>
            <w:hideMark/>
          </w:tcPr>
          <w:p w:rsidR="00FB6159" w:rsidRPr="00375A40" w:rsidRDefault="00FB6159" w:rsidP="00B65DD4">
            <w:pPr>
              <w:rPr>
                <w:rFonts w:ascii="SimSun" w:eastAsia="SimSun" w:hAnsi="SimSun" w:cs="SimSun"/>
                <w:sz w:val="16"/>
                <w:szCs w:val="16"/>
              </w:rPr>
            </w:pPr>
            <w:r w:rsidRPr="00375A40">
              <w:rPr>
                <w:rFonts w:ascii="SimSun" w:eastAsia="SimSun" w:hAnsi="SimSun" w:cs="SimSun" w:hint="eastAsia"/>
                <w:b/>
                <w:bCs/>
                <w:iCs/>
                <w:highlight w:val="yellow"/>
                <w:u w:val="single"/>
              </w:rPr>
              <w:t>我还是认为</w:t>
            </w:r>
            <w:r w:rsidR="00F7619B" w:rsidRPr="00375A40">
              <w:rPr>
                <w:rFonts w:ascii="SimSun" w:eastAsia="SimSun" w:hAnsi="SimSun" w:cs="SimSun" w:hint="eastAsia"/>
                <w:b/>
                <w:bCs/>
                <w:iCs/>
                <w:highlight w:val="yellow"/>
                <w:u w:val="single"/>
              </w:rPr>
              <w:t>(我还是保留我的观点)</w:t>
            </w:r>
            <w:r w:rsidRPr="00375A40">
              <w:rPr>
                <w:rFonts w:ascii="SimSun" w:eastAsia="SimSun" w:hAnsi="SimSun" w:cs="SimSun"/>
                <w:sz w:val="16"/>
                <w:szCs w:val="16"/>
              </w:rPr>
              <w:t>你的钱可以花在比MBA更值的地方。</w:t>
            </w:r>
          </w:p>
        </w:tc>
      </w:tr>
      <w:tr w:rsidR="00FB6159" w:rsidRPr="00375A40" w:rsidTr="0077443D">
        <w:trPr>
          <w:tblCellSpacing w:w="7" w:type="dxa"/>
        </w:trPr>
        <w:tc>
          <w:tcPr>
            <w:tcW w:w="3475" w:type="pct"/>
            <w:vAlign w:val="center"/>
            <w:hideMark/>
          </w:tcPr>
          <w:p w:rsidR="00FB6159" w:rsidRPr="00375A40" w:rsidRDefault="00FB6159" w:rsidP="00B65DD4">
            <w:pPr>
              <w:rPr>
                <w:bCs/>
                <w:iCs/>
              </w:rPr>
            </w:pPr>
            <w:r w:rsidRPr="00375A40">
              <w:rPr>
                <w:b/>
                <w:bCs/>
                <w:iCs/>
                <w:highlight w:val="yellow"/>
                <w:u w:val="single"/>
              </w:rPr>
              <w:t>Isn't it the case that</w:t>
            </w:r>
            <w:r w:rsidRPr="00375A40">
              <w:rPr>
                <w:bCs/>
                <w:iCs/>
              </w:rPr>
              <w:t xml:space="preserve"> having an MBA will </w:t>
            </w:r>
            <w:r w:rsidR="005C036D" w:rsidRPr="00375A40">
              <w:rPr>
                <w:rFonts w:ascii="SimSun" w:eastAsia="SimSun" w:hAnsi="SimSun" w:cs="SimSun"/>
                <w:b/>
                <w:sz w:val="16"/>
                <w:szCs w:val="16"/>
                <w:highlight w:val="yellow"/>
                <w:u w:val="single"/>
              </w:rPr>
              <w:t>观点</w:t>
            </w:r>
            <w:r w:rsidRPr="00375A40">
              <w:rPr>
                <w:bCs/>
                <w:iCs/>
              </w:rPr>
              <w:t>get you a higher starting salary</w:t>
            </w:r>
            <w:r w:rsidR="005C036D" w:rsidRPr="00375A40">
              <w:rPr>
                <w:bCs/>
                <w:iCs/>
              </w:rPr>
              <w:t xml:space="preserve"> and easy-to-go U.S. visa</w:t>
            </w:r>
            <w:r w:rsidRPr="00375A40">
              <w:rPr>
                <w:bCs/>
                <w:iCs/>
              </w:rPr>
              <w:t>?</w:t>
            </w:r>
          </w:p>
        </w:tc>
        <w:tc>
          <w:tcPr>
            <w:tcW w:w="0" w:type="auto"/>
            <w:vAlign w:val="center"/>
            <w:hideMark/>
          </w:tcPr>
          <w:p w:rsidR="00FB6159" w:rsidRPr="00375A40" w:rsidRDefault="00FB6159" w:rsidP="00B65DD4">
            <w:pPr>
              <w:rPr>
                <w:rFonts w:ascii="SimSun" w:eastAsia="SimSun" w:hAnsi="SimSun" w:cs="SimSun"/>
                <w:sz w:val="16"/>
                <w:szCs w:val="16"/>
              </w:rPr>
            </w:pPr>
            <w:r w:rsidRPr="00375A40">
              <w:rPr>
                <w:rFonts w:ascii="SimSun" w:eastAsia="SimSun" w:hAnsi="SimSun" w:cs="SimSun" w:hint="eastAsia"/>
                <w:b/>
                <w:bCs/>
                <w:iCs/>
                <w:highlight w:val="yellow"/>
                <w:u w:val="single"/>
              </w:rPr>
              <w:t>不是说</w:t>
            </w:r>
            <w:r w:rsidRPr="00375A40">
              <w:rPr>
                <w:rFonts w:ascii="SimSun" w:eastAsia="SimSun" w:hAnsi="SimSun" w:cs="SimSun"/>
                <w:sz w:val="16"/>
                <w:szCs w:val="16"/>
              </w:rPr>
              <w:t>有MBA学历会让你的起薪更高吗？</w:t>
            </w:r>
          </w:p>
        </w:tc>
      </w:tr>
      <w:tr w:rsidR="00FB6159" w:rsidRPr="00375A40" w:rsidTr="0077443D">
        <w:trPr>
          <w:tblCellSpacing w:w="7" w:type="dxa"/>
        </w:trPr>
        <w:tc>
          <w:tcPr>
            <w:tcW w:w="3475" w:type="pct"/>
            <w:vAlign w:val="center"/>
            <w:hideMark/>
          </w:tcPr>
          <w:p w:rsidR="00FB6159" w:rsidRPr="00375A40" w:rsidRDefault="00FB6159" w:rsidP="00B65DD4">
            <w:pPr>
              <w:rPr>
                <w:bCs/>
                <w:iCs/>
              </w:rPr>
            </w:pPr>
            <w:r w:rsidRPr="00375A40">
              <w:rPr>
                <w:b/>
                <w:bCs/>
                <w:iCs/>
                <w:highlight w:val="yellow"/>
                <w:u w:val="single"/>
              </w:rPr>
              <w:t>This leads me to my main point:</w:t>
            </w:r>
            <w:r w:rsidRPr="00375A40">
              <w:rPr>
                <w:bCs/>
                <w:iCs/>
              </w:rPr>
              <w:t xml:space="preserve"> MBAs are nothing but a big scam/shenanigan/fraud</w:t>
            </w:r>
            <w:r w:rsidR="00B15C3D" w:rsidRPr="00375A40">
              <w:rPr>
                <w:rFonts w:ascii="SimSun" w:eastAsia="SimSun" w:hAnsi="SimSun" w:cs="SimSun"/>
                <w:b/>
                <w:sz w:val="16"/>
                <w:szCs w:val="16"/>
              </w:rPr>
              <w:t>骗局</w:t>
            </w:r>
            <w:r w:rsidRPr="00375A40">
              <w:rPr>
                <w:bCs/>
                <w:iCs/>
              </w:rPr>
              <w:t>.</w:t>
            </w:r>
          </w:p>
        </w:tc>
        <w:tc>
          <w:tcPr>
            <w:tcW w:w="0" w:type="auto"/>
            <w:vAlign w:val="center"/>
            <w:hideMark/>
          </w:tcPr>
          <w:p w:rsidR="00FB6159" w:rsidRPr="00375A40" w:rsidRDefault="00FB6159" w:rsidP="00B65DD4">
            <w:pPr>
              <w:rPr>
                <w:rFonts w:ascii="SimSun" w:eastAsia="SimSun" w:hAnsi="SimSun" w:cs="SimSun"/>
                <w:sz w:val="16"/>
                <w:szCs w:val="16"/>
              </w:rPr>
            </w:pPr>
            <w:r w:rsidRPr="00375A40">
              <w:rPr>
                <w:rFonts w:ascii="SimSun" w:eastAsia="SimSun" w:hAnsi="SimSun" w:cs="SimSun" w:hint="eastAsia"/>
                <w:b/>
                <w:bCs/>
                <w:iCs/>
                <w:highlight w:val="yellow"/>
                <w:u w:val="single"/>
              </w:rPr>
              <w:t>这就说到我的重点了</w:t>
            </w:r>
            <w:r w:rsidRPr="00375A40">
              <w:rPr>
                <w:rFonts w:ascii="SimSun" w:eastAsia="SimSun" w:hAnsi="SimSun" w:cs="SimSun"/>
                <w:sz w:val="16"/>
                <w:szCs w:val="16"/>
              </w:rPr>
              <w:t>：MBA就是一个彻底的</w:t>
            </w:r>
            <w:r w:rsidRPr="00375A40">
              <w:rPr>
                <w:rFonts w:ascii="SimSun" w:eastAsia="SimSun" w:hAnsi="SimSun" w:cs="SimSun"/>
                <w:b/>
                <w:sz w:val="16"/>
                <w:szCs w:val="16"/>
              </w:rPr>
              <w:t>骗局</w:t>
            </w:r>
            <w:r w:rsidRPr="00375A40">
              <w:rPr>
                <w:rFonts w:ascii="SimSun" w:eastAsia="SimSun" w:hAnsi="SimSun" w:cs="SimSun"/>
                <w:sz w:val="16"/>
                <w:szCs w:val="16"/>
              </w:rPr>
              <w:t>。</w:t>
            </w:r>
          </w:p>
        </w:tc>
      </w:tr>
    </w:tbl>
    <w:p w:rsidR="00FB6159" w:rsidRPr="00375A40" w:rsidRDefault="00FB6159" w:rsidP="00FB6159"/>
    <w:p w:rsidR="00FB6159" w:rsidRPr="00375A40" w:rsidRDefault="00FB6159" w:rsidP="00FB6159">
      <w:pPr>
        <w:rPr>
          <w:rFonts w:ascii="SimSun" w:eastAsia="SimSun" w:hAnsi="SimSun" w:cs="SimSun"/>
        </w:rPr>
      </w:pPr>
      <w:r w:rsidRPr="00375A40">
        <w:rPr>
          <w:rFonts w:ascii="SimSun" w:eastAsia="SimSun" w:hAnsi="SimSun" w:cs="SimSun" w:hint="eastAsia"/>
        </w:rPr>
        <w:t>质疑观点</w:t>
      </w:r>
      <w:r w:rsidR="004C3FAD" w:rsidRPr="00375A40">
        <w:rPr>
          <w:rFonts w:ascii="SimSun" w:eastAsia="SimSun" w:hAnsi="SimSun" w:cs="SimSun" w:hint="eastAsia"/>
        </w:rPr>
        <w:t xml:space="preserve">(doubt on </w:t>
      </w:r>
      <w:proofErr w:type="spellStart"/>
      <w:r w:rsidR="004C3FAD" w:rsidRPr="00375A40">
        <w:rPr>
          <w:rFonts w:ascii="SimSun" w:eastAsia="SimSun" w:hAnsi="SimSun" w:cs="SimSun" w:hint="eastAsia"/>
        </w:rPr>
        <w:t>sb</w:t>
      </w:r>
      <w:r w:rsidR="004C3FAD" w:rsidRPr="00375A40">
        <w:rPr>
          <w:rFonts w:ascii="SimSun" w:eastAsia="SimSun" w:hAnsi="SimSun" w:cs="SimSun"/>
        </w:rPr>
        <w:t>’s</w:t>
      </w:r>
      <w:proofErr w:type="spellEnd"/>
      <w:r w:rsidR="004C3FAD" w:rsidRPr="00375A40">
        <w:rPr>
          <w:rFonts w:ascii="SimSun" w:eastAsia="SimSun" w:hAnsi="SimSun" w:cs="SimSun"/>
        </w:rPr>
        <w:t xml:space="preserve"> contention)</w:t>
      </w:r>
      <w:r w:rsidRPr="00375A40">
        <w:rPr>
          <w:rFonts w:ascii="SimSun" w:eastAsia="SimSun" w:hAnsi="SimSun" w:cs="SimSun" w:hint="eastAsia"/>
        </w:rPr>
        <w:t>也有很多方式</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FB6159" w:rsidRPr="00375A40" w:rsidTr="00CE32A5">
        <w:trPr>
          <w:tblCellSpacing w:w="7" w:type="dxa"/>
        </w:trPr>
        <w:tc>
          <w:tcPr>
            <w:tcW w:w="3106" w:type="pct"/>
            <w:vAlign w:val="center"/>
            <w:hideMark/>
          </w:tcPr>
          <w:p w:rsidR="00FB6159" w:rsidRPr="00375A40" w:rsidRDefault="00FB6159" w:rsidP="00B65DD4">
            <w:r w:rsidRPr="00375A40">
              <w:rPr>
                <w:b/>
                <w:bCs/>
                <w:iCs/>
                <w:highlight w:val="yellow"/>
                <w:u w:val="single"/>
              </w:rPr>
              <w:t>I've yet to see</w:t>
            </w:r>
            <w:r w:rsidRPr="00375A40">
              <w:rPr>
                <w:b/>
                <w:bCs/>
                <w:iCs/>
              </w:rPr>
              <w:t xml:space="preserve"> any evidence that</w:t>
            </w:r>
            <w:r w:rsidRPr="00375A40">
              <w:rPr>
                <w:iCs/>
              </w:rPr>
              <w:t xml:space="preserve"> MBAs get you a better job and</w:t>
            </w:r>
            <w:r w:rsidR="004C3FAD" w:rsidRPr="00375A40">
              <w:rPr>
                <w:iCs/>
              </w:rPr>
              <w:t xml:space="preserve"> </w:t>
            </w:r>
            <w:r w:rsidRPr="00375A40">
              <w:rPr>
                <w:iCs/>
              </w:rPr>
              <w:t>salary.</w:t>
            </w:r>
          </w:p>
        </w:tc>
        <w:tc>
          <w:tcPr>
            <w:tcW w:w="1873" w:type="pct"/>
            <w:vAlign w:val="center"/>
            <w:hideMark/>
          </w:tcPr>
          <w:p w:rsidR="00FB6159" w:rsidRPr="00375A40" w:rsidRDefault="00FB6159" w:rsidP="00D11407">
            <w:pPr>
              <w:ind w:left="140"/>
              <w:rPr>
                <w:sz w:val="20"/>
                <w:szCs w:val="20"/>
              </w:rPr>
            </w:pPr>
            <w:r w:rsidRPr="00375A40">
              <w:rPr>
                <w:rFonts w:ascii="SimSun" w:eastAsia="SimSun" w:hAnsi="SimSun" w:cs="SimSun"/>
                <w:sz w:val="20"/>
                <w:szCs w:val="20"/>
              </w:rPr>
              <w:t>我</w:t>
            </w:r>
            <w:r w:rsidRPr="00375A40">
              <w:rPr>
                <w:rFonts w:ascii="SimSun" w:eastAsia="SimSun" w:hAnsi="SimSun" w:cs="SimSun" w:hint="eastAsia"/>
                <w:sz w:val="20"/>
                <w:szCs w:val="20"/>
              </w:rPr>
              <w:t xml:space="preserve"> </w:t>
            </w:r>
            <w:r w:rsidRPr="00375A40">
              <w:rPr>
                <w:rFonts w:ascii="SimSun" w:eastAsia="SimSun" w:hAnsi="SimSun" w:cs="SimSun"/>
                <w:b/>
                <w:sz w:val="20"/>
                <w:szCs w:val="20"/>
                <w:u w:val="single"/>
              </w:rPr>
              <w:t>还没有看到</w:t>
            </w:r>
            <w:r w:rsidRPr="00375A40">
              <w:rPr>
                <w:rFonts w:ascii="SimSun" w:eastAsia="SimSun" w:hAnsi="SimSun" w:cs="SimSun" w:hint="eastAsia"/>
                <w:sz w:val="20"/>
                <w:szCs w:val="20"/>
              </w:rPr>
              <w:t xml:space="preserve"> </w:t>
            </w:r>
            <w:r w:rsidRPr="00375A40">
              <w:rPr>
                <w:rFonts w:ascii="SimSun" w:eastAsia="SimSun" w:hAnsi="SimSun" w:cs="SimSun"/>
                <w:sz w:val="20"/>
                <w:szCs w:val="20"/>
              </w:rPr>
              <w:t>任何证据表明</w:t>
            </w:r>
            <w:r w:rsidRPr="00375A40">
              <w:rPr>
                <w:sz w:val="20"/>
                <w:szCs w:val="20"/>
              </w:rPr>
              <w:t>MBA</w:t>
            </w:r>
            <w:r w:rsidRPr="00375A40">
              <w:rPr>
                <w:rFonts w:ascii="SimSun" w:eastAsia="SimSun" w:hAnsi="SimSun" w:cs="SimSun"/>
                <w:sz w:val="20"/>
                <w:szCs w:val="20"/>
              </w:rPr>
              <w:t>学历可以让你得到更好的工作和更高的薪水。</w:t>
            </w:r>
          </w:p>
        </w:tc>
      </w:tr>
      <w:tr w:rsidR="00FB6159" w:rsidRPr="00375A40" w:rsidTr="00CE32A5">
        <w:trPr>
          <w:tblCellSpacing w:w="7" w:type="dxa"/>
        </w:trPr>
        <w:tc>
          <w:tcPr>
            <w:tcW w:w="3106" w:type="pct"/>
            <w:vAlign w:val="center"/>
            <w:hideMark/>
          </w:tcPr>
          <w:p w:rsidR="00FB6159" w:rsidRPr="00375A40" w:rsidRDefault="00FB6159" w:rsidP="00B65DD4">
            <w:pPr>
              <w:rPr>
                <w:bCs/>
                <w:iCs/>
              </w:rPr>
            </w:pPr>
            <w:r w:rsidRPr="00375A40">
              <w:rPr>
                <w:b/>
                <w:bCs/>
                <w:iCs/>
                <w:u w:val="single"/>
              </w:rPr>
              <w:t>The flip side of that</w:t>
            </w:r>
            <w:r w:rsidRPr="00375A40">
              <w:rPr>
                <w:bCs/>
                <w:iCs/>
              </w:rPr>
              <w:t xml:space="preserve"> argument is that it's not an expense, but an investment.</w:t>
            </w:r>
          </w:p>
        </w:tc>
        <w:tc>
          <w:tcPr>
            <w:tcW w:w="1873" w:type="pct"/>
            <w:vAlign w:val="center"/>
            <w:hideMark/>
          </w:tcPr>
          <w:p w:rsidR="00FB6159" w:rsidRPr="00375A40" w:rsidRDefault="00FB6159" w:rsidP="00B65DD4">
            <w:pPr>
              <w:rPr>
                <w:rFonts w:ascii="SimSun" w:eastAsia="SimSun" w:hAnsi="SimSun" w:cs="SimSun"/>
                <w:sz w:val="20"/>
                <w:szCs w:val="20"/>
              </w:rPr>
            </w:pPr>
            <w:r w:rsidRPr="00375A40">
              <w:rPr>
                <w:rFonts w:ascii="SimSun" w:eastAsia="SimSun" w:hAnsi="SimSun" w:cs="SimSun"/>
                <w:b/>
                <w:bCs/>
                <w:iCs/>
                <w:sz w:val="20"/>
                <w:szCs w:val="20"/>
                <w:highlight w:val="yellow"/>
                <w:u w:val="single"/>
              </w:rPr>
              <w:t>反过来看</w:t>
            </w:r>
            <w:r w:rsidRPr="00375A40">
              <w:rPr>
                <w:rFonts w:ascii="SimSun" w:eastAsia="SimSun" w:hAnsi="SimSun" w:cs="SimSun"/>
                <w:sz w:val="20"/>
                <w:szCs w:val="20"/>
              </w:rPr>
              <w:t>，这不是花费，而是投资。</w:t>
            </w:r>
          </w:p>
        </w:tc>
      </w:tr>
      <w:tr w:rsidR="00167603" w:rsidRPr="00375A40" w:rsidTr="00CE32A5">
        <w:trPr>
          <w:tblCellSpacing w:w="7" w:type="dxa"/>
        </w:trPr>
        <w:tc>
          <w:tcPr>
            <w:tcW w:w="3106" w:type="pct"/>
            <w:vAlign w:val="center"/>
            <w:hideMark/>
          </w:tcPr>
          <w:p w:rsidR="00167603" w:rsidRPr="00375A40" w:rsidRDefault="00167603" w:rsidP="00B65DD4">
            <w:pPr>
              <w:rPr>
                <w:bCs/>
                <w:iCs/>
              </w:rPr>
            </w:pPr>
            <w:r w:rsidRPr="00375A40">
              <w:rPr>
                <w:b/>
                <w:bCs/>
                <w:iCs/>
                <w:u w:val="single"/>
              </w:rPr>
              <w:t xml:space="preserve">I would still say that </w:t>
            </w:r>
            <w:r w:rsidRPr="00375A40">
              <w:rPr>
                <w:bCs/>
                <w:iCs/>
              </w:rPr>
              <w:t>there are better ways to spend your money.</w:t>
            </w:r>
          </w:p>
        </w:tc>
        <w:tc>
          <w:tcPr>
            <w:tcW w:w="1873" w:type="pct"/>
            <w:vAlign w:val="center"/>
            <w:hideMark/>
          </w:tcPr>
          <w:p w:rsidR="00167603" w:rsidRPr="00375A40" w:rsidRDefault="00167603" w:rsidP="00B65DD4">
            <w:pPr>
              <w:rPr>
                <w:rFonts w:ascii="SimSun" w:eastAsia="SimSun" w:hAnsi="SimSun" w:cs="SimSun"/>
                <w:sz w:val="20"/>
                <w:szCs w:val="20"/>
              </w:rPr>
            </w:pPr>
            <w:r w:rsidRPr="00375A40">
              <w:rPr>
                <w:rFonts w:ascii="SimSun" w:eastAsia="SimSun" w:hAnsi="SimSun" w:cs="SimSun"/>
                <w:b/>
                <w:sz w:val="20"/>
                <w:szCs w:val="20"/>
                <w:u w:val="single"/>
              </w:rPr>
              <w:t>我还是认为</w:t>
            </w:r>
            <w:r w:rsidRPr="00375A40">
              <w:rPr>
                <w:rFonts w:ascii="SimSun" w:eastAsia="SimSun" w:hAnsi="SimSun" w:cs="SimSun"/>
                <w:sz w:val="20"/>
                <w:szCs w:val="20"/>
              </w:rPr>
              <w:t>你的钱可以花在更值的地方。</w:t>
            </w:r>
          </w:p>
        </w:tc>
      </w:tr>
      <w:tr w:rsidR="00BD1D21" w:rsidRPr="00375A40" w:rsidTr="00CE32A5">
        <w:trPr>
          <w:tblCellSpacing w:w="7" w:type="dxa"/>
        </w:trPr>
        <w:tc>
          <w:tcPr>
            <w:tcW w:w="3106" w:type="pct"/>
            <w:vAlign w:val="center"/>
            <w:hideMark/>
          </w:tcPr>
          <w:p w:rsidR="00BD1D21" w:rsidRPr="00375A40" w:rsidRDefault="00BD1D21" w:rsidP="00B65DD4">
            <w:pPr>
              <w:rPr>
                <w:b/>
                <w:bCs/>
                <w:iCs/>
                <w:highlight w:val="yellow"/>
              </w:rPr>
            </w:pPr>
            <w:r w:rsidRPr="00375A40">
              <w:rPr>
                <w:b/>
                <w:bCs/>
                <w:iCs/>
                <w:highlight w:val="yellow"/>
              </w:rPr>
              <w:t>We'll have to agree to disagree on this topic.</w:t>
            </w:r>
          </w:p>
        </w:tc>
        <w:tc>
          <w:tcPr>
            <w:tcW w:w="1873" w:type="pct"/>
            <w:vAlign w:val="center"/>
            <w:hideMark/>
          </w:tcPr>
          <w:p w:rsidR="00BD1D21" w:rsidRPr="00375A40" w:rsidRDefault="00BD1D21" w:rsidP="00B65DD4">
            <w:pPr>
              <w:rPr>
                <w:rFonts w:ascii="SimSun" w:eastAsia="SimSun" w:hAnsi="SimSun" w:cs="SimSun"/>
                <w:b/>
                <w:sz w:val="20"/>
                <w:szCs w:val="20"/>
                <w:highlight w:val="yellow"/>
              </w:rPr>
            </w:pPr>
            <w:r w:rsidRPr="00375A40">
              <w:rPr>
                <w:rFonts w:ascii="SimSun" w:eastAsia="SimSun" w:hAnsi="SimSun" w:cs="SimSun"/>
                <w:b/>
                <w:sz w:val="20"/>
                <w:szCs w:val="20"/>
                <w:highlight w:val="yellow"/>
              </w:rPr>
              <w:t>我们要允许对这个话题有不同看法。</w:t>
            </w:r>
          </w:p>
        </w:tc>
      </w:tr>
    </w:tbl>
    <w:p w:rsidR="00FB6159" w:rsidRPr="00375A40" w:rsidRDefault="00FB6159" w:rsidP="00FB6159">
      <w:pPr>
        <w:rPr>
          <w:b/>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CF3748" w:rsidRPr="00375A40" w:rsidTr="00CF3748">
        <w:trPr>
          <w:tblCellSpacing w:w="7" w:type="dxa"/>
        </w:trPr>
        <w:tc>
          <w:tcPr>
            <w:tcW w:w="0" w:type="auto"/>
            <w:vAlign w:val="center"/>
            <w:hideMark/>
          </w:tcPr>
          <w:p w:rsidR="00CF3748" w:rsidRPr="00375A40" w:rsidRDefault="00CF3748" w:rsidP="00CF3748"/>
        </w:tc>
      </w:tr>
    </w:tbl>
    <w:p w:rsidR="00CF414F" w:rsidRPr="00375A40" w:rsidRDefault="00CF414F" w:rsidP="00CF414F">
      <w:pPr>
        <w:rPr>
          <w:vanish/>
        </w:rPr>
      </w:pPr>
    </w:p>
    <w:p w:rsidR="00CF3748" w:rsidRPr="00375A40" w:rsidRDefault="00CF3748" w:rsidP="00CF3748"/>
    <w:p w:rsidR="00EB240B" w:rsidRPr="00375A40" w:rsidRDefault="003E4E49" w:rsidP="00EB240B">
      <w:pPr>
        <w:pStyle w:val="Heading2"/>
        <w:rPr>
          <w:rFonts w:asciiTheme="minorEastAsia" w:hAnsiTheme="minorEastAsia" w:cs="Times New Roman"/>
          <w:sz w:val="24"/>
          <w:szCs w:val="24"/>
        </w:rPr>
      </w:pPr>
      <w:r w:rsidRPr="00375A40">
        <w:lastRenderedPageBreak/>
        <w:t>4</w:t>
      </w:r>
      <w:r w:rsidRPr="00375A40">
        <w:rPr>
          <w:vertAlign w:val="superscript"/>
        </w:rPr>
        <w:t>th</w:t>
      </w:r>
      <w:r w:rsidRPr="00375A40">
        <w:t xml:space="preserve"> row</w:t>
      </w:r>
      <w:r w:rsidR="00EB240B" w:rsidRPr="00375A40">
        <w:t xml:space="preserve"> </w:t>
      </w:r>
      <w:r w:rsidRPr="00375A40">
        <w:rPr>
          <w:rFonts w:ascii="Times New Roman" w:eastAsia="Times New Roman" w:hAnsi="Times New Roman" w:cs="Times New Roman"/>
          <w:sz w:val="24"/>
          <w:szCs w:val="24"/>
        </w:rPr>
        <w:t xml:space="preserve">Debating </w:t>
      </w:r>
      <w:r w:rsidRPr="00375A40">
        <w:rPr>
          <w:rFonts w:ascii="Times New Roman" w:eastAsia="Times New Roman" w:hAnsi="Times New Roman" w:cs="Times New Roman"/>
          <w:b/>
          <w:sz w:val="24"/>
          <w:szCs w:val="24"/>
          <w:highlight w:val="yellow"/>
          <w:u w:val="single"/>
        </w:rPr>
        <w:t>the merits of</w:t>
      </w:r>
      <w:r w:rsidRPr="00375A40">
        <w:rPr>
          <w:rFonts w:ascii="Times New Roman" w:eastAsia="Times New Roman" w:hAnsi="Times New Roman" w:cs="Times New Roman"/>
          <w:b/>
          <w:sz w:val="24"/>
          <w:szCs w:val="24"/>
          <w:u w:val="single"/>
        </w:rPr>
        <w:t xml:space="preserve"> </w:t>
      </w:r>
      <w:r w:rsidRPr="00375A40">
        <w:rPr>
          <w:rFonts w:ascii="Times New Roman" w:eastAsia="Times New Roman" w:hAnsi="Times New Roman" w:cs="Times New Roman"/>
          <w:sz w:val="24"/>
          <w:szCs w:val="24"/>
        </w:rPr>
        <w:t>further education</w:t>
      </w:r>
      <w:r w:rsidR="003E7106" w:rsidRPr="00375A40">
        <w:rPr>
          <w:rFonts w:asciiTheme="minorEastAsia" w:eastAsiaTheme="minorEastAsia" w:hAnsiTheme="minorEastAsia" w:cs="Times New Roman" w:hint="eastAsia"/>
          <w:sz w:val="24"/>
          <w:szCs w:val="24"/>
        </w:rPr>
        <w:t xml:space="preserve"> </w:t>
      </w:r>
      <w:r w:rsidR="00EA3462" w:rsidRPr="00375A40">
        <w:rPr>
          <w:rFonts w:asciiTheme="minorEastAsia" w:eastAsiaTheme="minorEastAsia" w:hAnsiTheme="minorEastAsia" w:cs="Times New Roman"/>
          <w:sz w:val="24"/>
          <w:szCs w:val="24"/>
        </w:rPr>
        <w:t>(</w:t>
      </w:r>
      <w:r w:rsidR="003E7106" w:rsidRPr="00375A40">
        <w:rPr>
          <w:rFonts w:asciiTheme="minorEastAsia" w:eastAsiaTheme="minorEastAsia" w:hAnsiTheme="minorEastAsia" w:cs="Times New Roman" w:hint="eastAsia"/>
          <w:sz w:val="24"/>
          <w:szCs w:val="24"/>
        </w:rPr>
        <w:t>好处</w:t>
      </w:r>
      <w:r w:rsidR="003E7106" w:rsidRPr="00375A40">
        <w:rPr>
          <w:rFonts w:asciiTheme="minorEastAsia" w:hAnsiTheme="minorEastAsia" w:cs="Times New Roman" w:hint="eastAsia"/>
          <w:sz w:val="24"/>
          <w:szCs w:val="24"/>
        </w:rPr>
        <w:t>，优点</w:t>
      </w:r>
      <w:r w:rsidR="001547A7" w:rsidRPr="00375A40">
        <w:rPr>
          <w:rFonts w:asciiTheme="minorEastAsia" w:hAnsiTheme="minorEastAsia" w:cs="Times New Roman" w:hint="eastAsia"/>
          <w:sz w:val="24"/>
          <w:szCs w:val="24"/>
        </w:rPr>
        <w:t>)</w:t>
      </w:r>
      <w:r w:rsidR="00572B5F" w:rsidRPr="00375A40">
        <w:rPr>
          <w:rFonts w:asciiTheme="minorEastAsia" w:hAnsiTheme="minorEastAsia" w:cs="Times New Roman"/>
          <w:sz w:val="24"/>
          <w:szCs w:val="24"/>
        </w:rPr>
        <w:t xml:space="preserve"> (a dialogue)</w:t>
      </w:r>
    </w:p>
    <w:p w:rsidR="003E4E49" w:rsidRPr="00375A40" w:rsidRDefault="003E4E49" w:rsidP="00EB240B">
      <w:r w:rsidRPr="00375A40">
        <w:t>Your colleague is a self-made businessman</w:t>
      </w:r>
      <w:r w:rsidR="00EB240B" w:rsidRPr="00375A40">
        <w:rPr>
          <w:rFonts w:hint="eastAsia"/>
        </w:rPr>
        <w:t xml:space="preserve"> 白手起家</w:t>
      </w:r>
      <w:r w:rsidRPr="00375A40">
        <w:t xml:space="preserve">. He does not believe that advanced education is valuable. Argue in </w:t>
      </w:r>
      <w:proofErr w:type="spellStart"/>
      <w:r w:rsidRPr="00375A40">
        <w:t>favor</w:t>
      </w:r>
      <w:proofErr w:type="spellEnd"/>
      <w:r w:rsidRPr="00375A40">
        <w:t xml:space="preserve"> of education</w:t>
      </w:r>
    </w:p>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7B1C04" w:rsidRPr="00375A40" w:rsidRDefault="007B1C04" w:rsidP="00EB240B">
      <w:pPr>
        <w:sectPr w:rsidR="007B1C04" w:rsidRPr="00375A40" w:rsidSect="009176D0">
          <w:type w:val="oddPage"/>
          <w:pgSz w:w="11906" w:h="16838"/>
          <w:pgMar w:top="1440" w:right="991" w:bottom="1440" w:left="1440" w:header="708" w:footer="708" w:gutter="0"/>
          <w:cols w:space="708"/>
          <w:docGrid w:linePitch="360"/>
        </w:sectPr>
      </w:pPr>
    </w:p>
    <w:p w:rsidR="0093531B" w:rsidRPr="00375A40" w:rsidRDefault="0093531B" w:rsidP="00EB240B"/>
    <w:p w:rsidR="003E4E49" w:rsidRPr="00375A40" w:rsidRDefault="003E4E49" w:rsidP="003E4E49"/>
    <w:p w:rsidR="00AE3572" w:rsidRPr="00375A40" w:rsidRDefault="00AE3572" w:rsidP="0090590F">
      <w:pPr>
        <w:pStyle w:val="Heading1"/>
      </w:pPr>
      <w:r w:rsidRPr="00375A40">
        <w:t xml:space="preserve">Part </w:t>
      </w:r>
      <w:proofErr w:type="gramStart"/>
      <w:r w:rsidRPr="00375A40">
        <w:t>4</w:t>
      </w:r>
      <w:r w:rsidR="001264A4" w:rsidRPr="00375A40">
        <w:t xml:space="preserve"> </w:t>
      </w:r>
      <w:r w:rsidR="00920E06" w:rsidRPr="00375A40">
        <w:t>)</w:t>
      </w:r>
      <w:proofErr w:type="gramEnd"/>
      <w:r w:rsidR="002E05BF" w:rsidRPr="00375A40">
        <w:t xml:space="preserve"> Comparing schools</w:t>
      </w:r>
    </w:p>
    <w:p w:rsidR="0050688B" w:rsidRPr="00375A40" w:rsidRDefault="0050688B" w:rsidP="0050688B">
      <w:r w:rsidRPr="00375A40">
        <w:rPr>
          <w:b/>
          <w:highlight w:val="yellow"/>
        </w:rPr>
        <w:t xml:space="preserve">Whenever you want compare object A and object B, use the “Venn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r w:rsidRPr="00375A40">
        <w:rPr>
          <w:b/>
          <w:highlight w:val="yellow"/>
        </w:rPr>
        <w:t>Diagram</w:t>
      </w:r>
      <w:proofErr w:type="gramEnd"/>
      <w:r w:rsidRPr="00375A40">
        <w:rPr>
          <w:b/>
          <w:highlight w:val="yellow"/>
        </w:rPr>
        <w:t>” mindset as follows for comparison and contrast</w:t>
      </w:r>
      <w:r w:rsidR="00481220" w:rsidRPr="00375A40">
        <w:rPr>
          <w:b/>
        </w:rPr>
        <w:t xml:space="preserve">. </w:t>
      </w:r>
      <w:r w:rsidR="0055425F" w:rsidRPr="00375A40">
        <w:rPr>
          <w:b/>
          <w:highlight w:val="yellow"/>
          <w:u w:val="single"/>
        </w:rPr>
        <w:t>We usually use “</w:t>
      </w:r>
      <w:proofErr w:type="spellStart"/>
      <w:r w:rsidR="0055425F" w:rsidRPr="00375A40">
        <w:rPr>
          <w:b/>
          <w:highlight w:val="yellow"/>
          <w:u w:val="single"/>
        </w:rPr>
        <w:t>venn</w:t>
      </w:r>
      <w:proofErr w:type="spellEnd"/>
      <w:r w:rsidR="0055425F" w:rsidRPr="00375A40">
        <w:rPr>
          <w:b/>
          <w:highlight w:val="yellow"/>
          <w:u w:val="single"/>
        </w:rPr>
        <w:t xml:space="preserve"> diagram” to compare and contrast different objects with the same or similar elements/properties. Comparison/Contrast structure: whole-to-whole; similarities-to-differences; and point-to-point.</w:t>
      </w:r>
    </w:p>
    <w:p w:rsidR="00A95BF2" w:rsidRPr="00375A40" w:rsidRDefault="00A95BF2" w:rsidP="00A95BF2">
      <w:pPr>
        <w:pStyle w:val="Heading2"/>
      </w:pPr>
      <w:r w:rsidRPr="00375A40">
        <w:t>similar-&gt;same;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A95BF2" w:rsidRPr="00375A40" w:rsidTr="006E6D2D">
        <w:trPr>
          <w:trHeight w:val="401"/>
        </w:trPr>
        <w:tc>
          <w:tcPr>
            <w:tcW w:w="2694" w:type="dxa"/>
          </w:tcPr>
          <w:p w:rsidR="00A95BF2" w:rsidRPr="00375A40" w:rsidRDefault="00A95BF2" w:rsidP="006E6D2D">
            <w:r w:rsidRPr="00375A40">
              <w:t>Same or similar (by comparison)</w:t>
            </w:r>
          </w:p>
        </w:tc>
        <w:tc>
          <w:tcPr>
            <w:tcW w:w="7371" w:type="dxa"/>
          </w:tcPr>
          <w:p w:rsidR="00A95BF2" w:rsidRPr="00375A40" w:rsidRDefault="00A95BF2" w:rsidP="006E6D2D">
            <w:r w:rsidRPr="00375A40">
              <w:t>Different (by comparison)</w:t>
            </w:r>
          </w:p>
        </w:tc>
      </w:tr>
      <w:tr w:rsidR="00A95BF2" w:rsidRPr="00375A40" w:rsidTr="006E6D2D">
        <w:trPr>
          <w:trHeight w:val="415"/>
        </w:trPr>
        <w:tc>
          <w:tcPr>
            <w:tcW w:w="2694" w:type="dxa"/>
          </w:tcPr>
          <w:p w:rsidR="00A95BF2" w:rsidRPr="00375A40" w:rsidRDefault="00A95BF2" w:rsidP="006E6D2D">
            <w:r w:rsidRPr="00375A40">
              <w:t xml:space="preserve">Very much the same as </w:t>
            </w:r>
          </w:p>
        </w:tc>
        <w:tc>
          <w:tcPr>
            <w:tcW w:w="7371" w:type="dxa"/>
          </w:tcPr>
          <w:p w:rsidR="00A95BF2" w:rsidRPr="00375A40" w:rsidRDefault="00A95BF2" w:rsidP="006E6D2D">
            <w:r w:rsidRPr="00375A40">
              <w:t>like night and day</w:t>
            </w:r>
          </w:p>
        </w:tc>
      </w:tr>
      <w:tr w:rsidR="00A95BF2" w:rsidRPr="00375A40" w:rsidTr="006E6D2D">
        <w:trPr>
          <w:trHeight w:val="401"/>
        </w:trPr>
        <w:tc>
          <w:tcPr>
            <w:tcW w:w="2694" w:type="dxa"/>
          </w:tcPr>
          <w:p w:rsidR="00A95BF2" w:rsidRPr="00375A40" w:rsidRDefault="00A95BF2" w:rsidP="006E6D2D">
            <w:r w:rsidRPr="00375A40">
              <w:t xml:space="preserve">Identical to </w:t>
            </w:r>
            <w:proofErr w:type="spellStart"/>
            <w:r w:rsidRPr="00375A40">
              <w:t>sth</w:t>
            </w:r>
            <w:proofErr w:type="spellEnd"/>
          </w:p>
        </w:tc>
        <w:tc>
          <w:tcPr>
            <w:tcW w:w="7371" w:type="dxa"/>
          </w:tcPr>
          <w:p w:rsidR="00A95BF2" w:rsidRPr="00375A40" w:rsidRDefault="00A95BF2" w:rsidP="006E6D2D">
            <w:r w:rsidRPr="00375A40">
              <w:t xml:space="preserve">bears no resemblance to </w:t>
            </w:r>
            <w:proofErr w:type="spellStart"/>
            <w:r w:rsidRPr="00375A40">
              <w:t>sth</w:t>
            </w:r>
            <w:proofErr w:type="spellEnd"/>
          </w:p>
        </w:tc>
      </w:tr>
      <w:tr w:rsidR="00A95BF2" w:rsidRPr="00375A40" w:rsidTr="006E6D2D">
        <w:trPr>
          <w:trHeight w:val="415"/>
        </w:trPr>
        <w:tc>
          <w:tcPr>
            <w:tcW w:w="2694" w:type="dxa"/>
          </w:tcPr>
          <w:p w:rsidR="00A95BF2" w:rsidRPr="00375A40" w:rsidRDefault="00A95BF2" w:rsidP="006E6D2D">
            <w:r w:rsidRPr="00375A40">
              <w:t>Have a lot in common</w:t>
            </w:r>
          </w:p>
        </w:tc>
        <w:tc>
          <w:tcPr>
            <w:tcW w:w="7371" w:type="dxa"/>
          </w:tcPr>
          <w:p w:rsidR="00A95BF2" w:rsidRPr="00375A40" w:rsidRDefault="00A95BF2" w:rsidP="006E6D2D">
            <w:r w:rsidRPr="00375A40">
              <w:t xml:space="preserve">be </w:t>
            </w:r>
            <w:proofErr w:type="gramStart"/>
            <w:r w:rsidRPr="00375A40">
              <w:t>pole[</w:t>
            </w:r>
            <w:proofErr w:type="gramEnd"/>
            <w:r w:rsidRPr="00375A40">
              <w:t xml:space="preserve">s a]part; be poles apart from </w:t>
            </w:r>
            <w:proofErr w:type="spellStart"/>
            <w:r w:rsidRPr="00375A40">
              <w:t>sth</w:t>
            </w:r>
            <w:proofErr w:type="spellEnd"/>
            <w:r w:rsidRPr="00375A40">
              <w:t xml:space="preserve">  /z/</w:t>
            </w:r>
          </w:p>
          <w:p w:rsidR="00A95BF2" w:rsidRPr="00375A40" w:rsidRDefault="00A95BF2" w:rsidP="006E6D2D">
            <w:r w:rsidRPr="00375A40">
              <w:t>* literal meaning:</w:t>
            </w:r>
            <w:r w:rsidRPr="00375A40">
              <w:rPr>
                <w:rFonts w:hint="eastAsia"/>
              </w:rPr>
              <w:t xml:space="preserve"> 完全分开的极点</w:t>
            </w:r>
            <w:r w:rsidRPr="00375A40">
              <w:t xml:space="preserve"> </w:t>
            </w:r>
          </w:p>
          <w:p w:rsidR="00A95BF2" w:rsidRPr="00375A40" w:rsidRDefault="00A95BF2" w:rsidP="006E6D2D">
            <w:r w:rsidRPr="00375A40">
              <w:t xml:space="preserve">* figurative meaning: </w:t>
            </w:r>
            <w:r w:rsidRPr="00375A40">
              <w:rPr>
                <w:rFonts w:hint="eastAsia"/>
              </w:rPr>
              <w:t>截然相反(的观点，意见</w:t>
            </w:r>
            <w:r w:rsidRPr="00375A40">
              <w:t>)</w:t>
            </w:r>
            <w:r w:rsidRPr="00375A40">
              <w:rPr>
                <w:rFonts w:hint="eastAsia"/>
              </w:rPr>
              <w:t xml:space="preserve">；天壤之别；大相径庭  </w:t>
            </w:r>
            <w:r w:rsidRPr="00375A40">
              <w:t xml:space="preserve">= </w:t>
            </w:r>
            <w:hyperlink r:id="rId206" w:history="1">
              <w:r w:rsidRPr="00375A40">
                <w:rPr>
                  <w:rStyle w:val="Hyperlink"/>
                </w:rPr>
                <w:t>world of difference</w:t>
              </w:r>
            </w:hyperlink>
            <w:r w:rsidRPr="00375A40">
              <w:t xml:space="preserve">   V.S.  </w:t>
            </w:r>
            <w:r w:rsidRPr="00375A40">
              <w:rPr>
                <w:highlight w:val="yellow"/>
              </w:rPr>
              <w:t>disparate 迥然不同</w:t>
            </w:r>
            <w:r w:rsidRPr="00375A40">
              <w:rPr>
                <w:rFonts w:hint="eastAsia"/>
                <w:highlight w:val="yellow"/>
              </w:rPr>
              <w:t>的</w:t>
            </w:r>
            <w:r w:rsidRPr="00375A40">
              <w:t> </w:t>
            </w:r>
          </w:p>
          <w:p w:rsidR="00A95BF2" w:rsidRPr="00375A40" w:rsidRDefault="00A95BF2" w:rsidP="006E6D2D">
            <w:pPr>
              <w:ind w:left="180"/>
            </w:pPr>
            <w:r w:rsidRPr="00375A40">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Pr>
              <w:ind w:left="180"/>
            </w:pPr>
            <w:r w:rsidRPr="00375A40">
              <w:t>e.g. The challenges are huge, not least because planes and submarines </w:t>
            </w:r>
            <w:r w:rsidRPr="00375A40">
              <w:rPr>
                <w:b/>
                <w:highlight w:val="yellow"/>
                <w:u w:val="single"/>
              </w:rPr>
              <w:t>are normally </w:t>
            </w:r>
            <w:proofErr w:type="gramStart"/>
            <w:r w:rsidRPr="00375A40">
              <w:rPr>
                <w:b/>
                <w:highlight w:val="yellow"/>
                <w:u w:val="single"/>
              </w:rPr>
              <w:t>poles</w:t>
            </w:r>
            <w:proofErr w:type="gramEnd"/>
            <w:r w:rsidRPr="00375A40">
              <w:rPr>
                <w:b/>
                <w:highlight w:val="yellow"/>
                <w:u w:val="single"/>
              </w:rPr>
              <w:t>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/ˈ</w:t>
            </w:r>
            <w:proofErr w:type="spellStart"/>
            <w:r w:rsidRPr="00375A40">
              <w:rPr>
                <w:b/>
                <w:highlight w:val="yellow"/>
                <w:u w:val="single"/>
              </w:rPr>
              <w:t>dɪspərɪt</w:t>
            </w:r>
            <w:proofErr w:type="spellEnd"/>
            <w:proofErr w:type="gramStart"/>
            <w:r w:rsidRPr="00375A40">
              <w:rPr>
                <w:b/>
                <w:highlight w:val="yellow"/>
                <w:u w:val="single"/>
              </w:rPr>
              <w:t xml:space="preserve">/  </w:t>
            </w:r>
            <w:r w:rsidRPr="00375A40">
              <w:rPr>
                <w:rFonts w:hint="eastAsia"/>
                <w:b/>
                <w:highlight w:val="yellow"/>
                <w:u w:val="single"/>
              </w:rPr>
              <w:t>opinions</w:t>
            </w:r>
            <w:proofErr w:type="gramEnd"/>
            <w:r w:rsidRPr="00375A40">
              <w:rPr>
                <w:rFonts w:hint="eastAsia"/>
                <w:b/>
                <w:highlight w:val="yellow"/>
                <w:u w:val="single"/>
              </w:rPr>
              <w:t>.</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pPr>
              <w:rPr>
                <w:highlight w:val="yellow"/>
              </w:rPr>
            </w:pPr>
            <w:r w:rsidRPr="00375A40">
              <w:rPr>
                <w:highlight w:val="yellow"/>
              </w:rPr>
              <w:t>A</w:t>
            </w:r>
            <w:r w:rsidRPr="00375A40">
              <w:rPr>
                <w:rFonts w:hint="eastAsia"/>
                <w:highlight w:val="yellow"/>
              </w:rPr>
              <w:t>和</w:t>
            </w:r>
            <w:r w:rsidRPr="00375A40">
              <w:rPr>
                <w:highlight w:val="yellow"/>
              </w:rPr>
              <w:t>B</w:t>
            </w:r>
            <w:r w:rsidRPr="00375A40">
              <w:rPr>
                <w:rFonts w:hint="eastAsia"/>
                <w:highlight w:val="yellow"/>
              </w:rPr>
              <w:t xml:space="preserve">没有可比性(means </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rPr>
              <w:t>：</w:t>
            </w:r>
          </w:p>
          <w:p w:rsidR="00A95BF2" w:rsidRPr="00375A40" w:rsidRDefault="00A95BF2" w:rsidP="006E6D2D">
            <w:pPr>
              <w:rPr>
                <w:vanish/>
                <w:highlight w:val="yellow"/>
              </w:rPr>
            </w:pPr>
          </w:p>
          <w:p w:rsidR="00A95BF2" w:rsidRPr="00375A40" w:rsidRDefault="00A95BF2" w:rsidP="006E6D2D">
            <w:pPr>
              <w:rPr>
                <w:vanish/>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A95BF2" w:rsidRPr="00375A40" w:rsidTr="006E6D2D">
              <w:trPr>
                <w:trHeight w:val="7"/>
                <w:tblCellSpacing w:w="15" w:type="dxa"/>
              </w:trPr>
              <w:tc>
                <w:tcPr>
                  <w:tcW w:w="0" w:type="auto"/>
                  <w:vAlign w:val="center"/>
                  <w:hideMark/>
                </w:tcPr>
                <w:p w:rsidR="00A95BF2" w:rsidRPr="00375A40" w:rsidRDefault="00A95BF2" w:rsidP="006E6D2D">
                  <w:pPr>
                    <w:rPr>
                      <w:highlight w:val="yellow"/>
                    </w:rPr>
                  </w:pPr>
                </w:p>
              </w:tc>
            </w:tr>
          </w:tbl>
          <w:p w:rsidR="00A95BF2" w:rsidRPr="00375A40" w:rsidRDefault="00A95BF2" w:rsidP="00A95BF2">
            <w:pPr>
              <w:pStyle w:val="ListParagraph"/>
              <w:numPr>
                <w:ilvl w:val="0"/>
                <w:numId w:val="9"/>
              </w:numPr>
            </w:pPr>
            <w:r w:rsidRPr="00375A40">
              <w:t>Comparing A with B is just like comparing apples and oranges; comparing</w:t>
            </w:r>
            <w:r w:rsidRPr="00375A40">
              <w:rPr>
                <w:b/>
              </w:rPr>
              <w:t xml:space="preserve"> chalk粉</w:t>
            </w:r>
            <w:r w:rsidRPr="00375A40">
              <w:rPr>
                <w:rFonts w:hint="eastAsia"/>
                <w:b/>
              </w:rPr>
              <w:t>笔</w:t>
            </w:r>
            <w:r w:rsidRPr="00375A40">
              <w:t xml:space="preserve"> and cheese.</w:t>
            </w:r>
          </w:p>
          <w:p w:rsidR="00A95BF2" w:rsidRPr="00375A40" w:rsidRDefault="00A95BF2" w:rsidP="00A95BF2">
            <w:pPr>
              <w:pStyle w:val="ListParagraph"/>
              <w:numPr>
                <w:ilvl w:val="0"/>
                <w:numId w:val="9"/>
              </w:numPr>
            </w:pPr>
            <w:r w:rsidRPr="00375A40">
              <w:t xml:space="preserve">There is no comparison between A and B.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A95BF2">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r w:rsidRPr="00375A40">
              <w:t>disparate /ˈ</w:t>
            </w:r>
            <w:proofErr w:type="spellStart"/>
            <w:r w:rsidRPr="00375A40">
              <w:t>dɪspərɪt</w:t>
            </w:r>
            <w:proofErr w:type="spellEnd"/>
            <w:r w:rsidRPr="00375A40">
              <w:t xml:space="preserve">/  </w:t>
            </w:r>
          </w:p>
          <w:p w:rsidR="00A95BF2" w:rsidRPr="00375A40" w:rsidRDefault="00A95BF2" w:rsidP="006E6D2D">
            <w:r w:rsidRPr="00375A40">
              <w:rPr>
                <w:rFonts w:hint="eastAsia"/>
              </w:rPr>
              <w:t xml:space="preserve">1. Disparate things are clearly different from each other in quality or type </w:t>
            </w:r>
            <w:proofErr w:type="gramStart"/>
            <w:r w:rsidRPr="00375A40">
              <w:rPr>
                <w:rFonts w:hint="eastAsia"/>
              </w:rPr>
              <w:t>迥然不同的</w:t>
            </w:r>
            <w:r w:rsidRPr="00375A40">
              <w:t>(</w:t>
            </w:r>
            <w:proofErr w:type="gramEnd"/>
            <w:r w:rsidRPr="00375A40">
              <w:rPr>
                <w:rFonts w:hint="eastAsia"/>
              </w:rPr>
              <w:t>观点, view,想法, perspectives)</w:t>
            </w:r>
            <w:r w:rsidRPr="00375A40">
              <w:t xml:space="preserve"> </w:t>
            </w:r>
            <w:r w:rsidRPr="00375A40">
              <w:rPr>
                <w:rFonts w:hint="eastAsia"/>
              </w:rPr>
              <w:t xml:space="preserve"> </w:t>
            </w:r>
            <w:r w:rsidRPr="00375A40">
              <w:rPr>
                <w:rFonts w:hint="eastAsia"/>
                <w:b/>
                <w:highlight w:val="yellow"/>
                <w:u w:val="single"/>
              </w:rPr>
              <w:t>[迥然不同的观点: disparate ideas;  迥然不同的价值观 disparate sense of value]</w:t>
            </w:r>
            <w:r w:rsidRPr="00375A40">
              <w:rPr>
                <w:rFonts w:hint="eastAsia"/>
              </w:rPr>
              <w:t xml:space="preserve">  </w:t>
            </w:r>
          </w:p>
          <w:p w:rsidR="00A95BF2" w:rsidRPr="00375A40" w:rsidRDefault="00A95BF2"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roofErr w:type="spellStart"/>
            <w:r w:rsidRPr="00375A40">
              <w:rPr>
                <w:rFonts w:hint="eastAsia"/>
              </w:rPr>
              <w:lastRenderedPageBreak/>
              <w:t>eg.</w:t>
            </w:r>
            <w:proofErr w:type="spellEnd"/>
            <w:r w:rsidRPr="00375A40">
              <w:rPr>
                <w:rFonts w:hint="eastAsia"/>
              </w:rPr>
              <w:t xml:space="preserve">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A95BF2" w:rsidRPr="00375A40" w:rsidRDefault="00A95BF2" w:rsidP="006E6D2D">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A95BF2" w:rsidRPr="00375A40" w:rsidRDefault="00A95BF2" w:rsidP="006E6D2D">
            <w:pPr>
              <w:ind w:left="709"/>
            </w:pPr>
          </w:p>
          <w:p w:rsidR="00A95BF2" w:rsidRPr="00375A40" w:rsidRDefault="00A95BF2" w:rsidP="006E6D2D">
            <w:pPr>
              <w:rPr>
                <w:highlight w:val="yellow"/>
              </w:rPr>
            </w:pPr>
            <w:r w:rsidRPr="00375A40">
              <w:t xml:space="preserve">2. </w:t>
            </w:r>
            <w:proofErr w:type="gramStart"/>
            <w:r w:rsidRPr="00375A40">
              <w:t>ADJ  A</w:t>
            </w:r>
            <w:proofErr w:type="gramEnd"/>
            <w:r w:rsidRPr="00375A40">
              <w:t xml:space="preserve"> disparate/ˈ</w:t>
            </w:r>
            <w:proofErr w:type="spellStart"/>
            <w:r w:rsidRPr="00375A40">
              <w:t>dɪspərɪt</w:t>
            </w:r>
            <w:proofErr w:type="spellEnd"/>
            <w:r w:rsidRPr="00375A40">
              <w:t xml:space="preserve">/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w:t>
            </w:r>
            <w:proofErr w:type="spellStart"/>
            <w:r w:rsidRPr="00375A40">
              <w:rPr>
                <w:b/>
                <w:highlight w:val="yellow"/>
                <w:u w:val="single"/>
              </w:rPr>
              <w:t>dɪspərɪt</w:t>
            </w:r>
            <w:proofErr w:type="spellEnd"/>
            <w:r w:rsidRPr="00375A40">
              <w:rPr>
                <w:b/>
                <w:highlight w:val="yellow"/>
                <w:u w:val="single"/>
              </w:rPr>
              <w: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w:t>
            </w:r>
            <w:proofErr w:type="spellStart"/>
            <w:r w:rsidRPr="00375A40">
              <w:t>Hk</w:t>
            </w:r>
            <w:proofErr w:type="spellEnd"/>
            <w:r w:rsidRPr="00375A40">
              <w:t xml:space="preserve"> is a very </w:t>
            </w:r>
            <w:r w:rsidRPr="00375A40">
              <w:rPr>
                <w:b/>
                <w:highlight w:val="yellow"/>
                <w:u w:val="single"/>
              </w:rPr>
              <w:t>disparate/ˈ</w:t>
            </w:r>
            <w:proofErr w:type="spellStart"/>
            <w:r w:rsidRPr="00375A40">
              <w:rPr>
                <w:b/>
                <w:highlight w:val="yellow"/>
                <w:u w:val="single"/>
              </w:rPr>
              <w:t>dɪspərɪt</w:t>
            </w:r>
            <w:proofErr w:type="spellEnd"/>
            <w:r w:rsidRPr="00375A40">
              <w:rPr>
                <w:b/>
                <w:highlight w:val="yellow"/>
                <w:u w:val="single"/>
              </w:rPr>
              <w:t>/ semi-autonomous city</w:t>
            </w:r>
            <w:r w:rsidRPr="00375A40">
              <w:t xml:space="preserve"> with enormous regional and cultural differences</w:t>
            </w:r>
          </w:p>
        </w:tc>
      </w:tr>
    </w:tbl>
    <w:p w:rsidR="00A95BF2" w:rsidRPr="00375A40" w:rsidRDefault="00A95BF2" w:rsidP="00A95BF2"/>
    <w:p w:rsidR="0050688B" w:rsidRPr="00375A40" w:rsidRDefault="0050688B" w:rsidP="0050688B"/>
    <w:p w:rsidR="003F7A2F" w:rsidRPr="00375A40" w:rsidRDefault="00A15473" w:rsidP="003F7A2F">
      <w:pPr>
        <w:pStyle w:val="Heading2"/>
      </w:pPr>
      <w:r w:rsidRPr="00375A40">
        <w:t xml:space="preserve">lexical resources </w:t>
      </w:r>
    </w:p>
    <w:p w:rsidR="000078ED" w:rsidRPr="00375A40" w:rsidRDefault="00C22A13" w:rsidP="00CE77B0">
      <w:pPr>
        <w:pStyle w:val="ListParagraph"/>
        <w:numPr>
          <w:ilvl w:val="0"/>
          <w:numId w:val="3"/>
        </w:numPr>
      </w:pPr>
      <w:r w:rsidRPr="00375A40">
        <w:t>in no time [</w:t>
      </w:r>
      <w:r w:rsidRPr="00375A40">
        <w:rPr>
          <w:rFonts w:hint="eastAsia"/>
        </w:rPr>
        <w:t>戏谑语</w:t>
      </w:r>
      <w:r w:rsidRPr="00375A40">
        <w:t>]</w:t>
      </w:r>
      <w:r w:rsidRPr="00375A40">
        <w:rPr>
          <w:rFonts w:hint="eastAsia"/>
        </w:rPr>
        <w:t>立刻，马上，一眨眼工夫，很快地</w:t>
      </w:r>
      <w:r w:rsidRPr="00375A40">
        <w:t>[</w:t>
      </w:r>
      <w:r w:rsidRPr="00375A40">
        <w:rPr>
          <w:rFonts w:hint="eastAsia"/>
        </w:rPr>
        <w:t>亦作</w:t>
      </w:r>
      <w:r w:rsidRPr="00375A40">
        <w:t xml:space="preserve"> in no time at all]  e.g. </w:t>
      </w:r>
      <w:r w:rsidRPr="00375A40">
        <w:rPr>
          <w:rFonts w:ascii="Helvetica Neue" w:hAnsi="Helvetica Neue"/>
          <w:color w:val="292929"/>
          <w:shd w:val="clear" w:color="auto" w:fill="F4F7F7"/>
        </w:rPr>
        <w:t>At Saint Mary’s, it’s easy to find your place. With our small class sizes and friendly campus culture, you’ll have plenty of opportunity to make new friends, quickly. Join a </w:t>
      </w:r>
      <w:hyperlink r:id="rId207" w:history="1">
        <w:r w:rsidRPr="00375A40">
          <w:rPr>
            <w:rStyle w:val="Hyperlink"/>
            <w:rFonts w:ascii="Helvetica Neue" w:hAnsi="Helvetica Neue"/>
            <w:color w:val="884488"/>
            <w:bdr w:val="none" w:sz="0" w:space="0" w:color="auto" w:frame="1"/>
            <w:shd w:val="clear" w:color="auto" w:fill="F4F7F7"/>
          </w:rPr>
          <w:t>society</w:t>
        </w:r>
      </w:hyperlink>
      <w:r w:rsidRPr="00375A40">
        <w:rPr>
          <w:rFonts w:ascii="Helvetica Neue" w:hAnsi="Helvetica Neue"/>
          <w:color w:val="292929"/>
          <w:shd w:val="clear" w:color="auto" w:fill="F4F7F7"/>
        </w:rPr>
        <w:t> or take part in one of our </w:t>
      </w:r>
      <w:hyperlink r:id="rId208" w:history="1">
        <w:r w:rsidRPr="00375A40">
          <w:rPr>
            <w:rStyle w:val="Hyperlink"/>
            <w:rFonts w:ascii="Helvetica Neue" w:hAnsi="Helvetica Neue"/>
            <w:color w:val="884488"/>
            <w:bdr w:val="none" w:sz="0" w:space="0" w:color="auto" w:frame="1"/>
            <w:shd w:val="clear" w:color="auto" w:fill="F4F7F7"/>
          </w:rPr>
          <w:t>international student events</w:t>
        </w:r>
      </w:hyperlink>
      <w:r w:rsidRPr="00375A40">
        <w:rPr>
          <w:rFonts w:ascii="Helvetica Neue" w:hAnsi="Helvetica Neue"/>
          <w:color w:val="292929"/>
          <w:shd w:val="clear" w:color="auto" w:fill="F4F7F7"/>
        </w:rPr>
        <w:t>, organized by </w:t>
      </w:r>
      <w:hyperlink r:id="rId209" w:history="1">
        <w:r w:rsidRPr="00375A40">
          <w:rPr>
            <w:rStyle w:val="Hyperlink"/>
            <w:rFonts w:ascii="Helvetica Neue" w:hAnsi="Helvetica Neue"/>
            <w:color w:val="884488"/>
            <w:bdr w:val="none" w:sz="0" w:space="0" w:color="auto" w:frame="1"/>
            <w:shd w:val="clear" w:color="auto" w:fill="F4F7F7"/>
          </w:rPr>
          <w:t>Students Acting for Global Awareness Group (SAGA)</w:t>
        </w:r>
      </w:hyperlink>
      <w:r w:rsidRPr="00375A40">
        <w:rPr>
          <w:rFonts w:ascii="Helvetica Neue" w:hAnsi="Helvetica Neue"/>
          <w:color w:val="292929"/>
          <w:shd w:val="clear" w:color="auto" w:fill="F4F7F7"/>
        </w:rPr>
        <w:t> volunteers, and you’ll feel comfortable in no time.</w:t>
      </w:r>
    </w:p>
    <w:p w:rsidR="003F7A2F" w:rsidRPr="00375A40" w:rsidRDefault="003F7A2F" w:rsidP="00CE77B0">
      <w:pPr>
        <w:pStyle w:val="ListParagraph"/>
        <w:numPr>
          <w:ilvl w:val="0"/>
          <w:numId w:val="3"/>
        </w:numPr>
      </w:pPr>
      <w:r w:rsidRPr="00375A40">
        <w:rPr>
          <w:rFonts w:hint="eastAsia"/>
        </w:rPr>
        <w:t xml:space="preserve">省略号 </w:t>
      </w:r>
      <w:r w:rsidRPr="00375A40">
        <w:t>ellip</w:t>
      </w:r>
      <w:r w:rsidRPr="00375A40">
        <w:rPr>
          <w:highlight w:val="yellow"/>
        </w:rPr>
        <w:t>ses</w:t>
      </w:r>
      <w:r w:rsidRPr="00375A40">
        <w:t xml:space="preserve">  [</w:t>
      </w:r>
      <w:proofErr w:type="spellStart"/>
      <w:r w:rsidRPr="00375A40">
        <w:t>ɪ'lɪpsi</w:t>
      </w:r>
      <w:r w:rsidRPr="00375A40">
        <w:rPr>
          <w:highlight w:val="yellow"/>
        </w:rPr>
        <w:t>z</w:t>
      </w:r>
      <w:proofErr w:type="spellEnd"/>
      <w:r w:rsidRPr="00375A40">
        <w:t>] (…) V.S. ellipse/oval 椭圆</w:t>
      </w:r>
      <w:r w:rsidRPr="00375A40">
        <w:rPr>
          <w:rFonts w:hint="eastAsia"/>
        </w:rPr>
        <w:t>形</w:t>
      </w:r>
      <w:r w:rsidRPr="00375A40">
        <w:t xml:space="preserve">. </w:t>
      </w:r>
    </w:p>
    <w:p w:rsidR="003F7A2F" w:rsidRPr="00375A40" w:rsidRDefault="003F7A2F" w:rsidP="00CE77B0">
      <w:pPr>
        <w:pStyle w:val="ListParagraph"/>
        <w:numPr>
          <w:ilvl w:val="0"/>
          <w:numId w:val="3"/>
        </w:numPr>
      </w:pPr>
      <w:r w:rsidRPr="00375A40">
        <w:t xml:space="preserve">eclipse: </w:t>
      </w:r>
      <w:proofErr w:type="spellStart"/>
      <w:r w:rsidRPr="00375A40">
        <w:t>vt.</w:t>
      </w:r>
      <w:proofErr w:type="spellEnd"/>
      <w:r w:rsidRPr="00375A40">
        <w:t xml:space="preserve"> </w:t>
      </w:r>
      <w:r w:rsidRPr="00375A40">
        <w:rPr>
          <w:rFonts w:hint="eastAsia"/>
        </w:rPr>
        <w:t>使黯然失色；形成</w:t>
      </w:r>
      <w:r w:rsidRPr="00375A40">
        <w:t>蚀</w:t>
      </w:r>
      <w:r w:rsidRPr="00375A40">
        <w:rPr>
          <w:rFonts w:hint="eastAsia"/>
        </w:rPr>
        <w:t xml:space="preserve"> </w:t>
      </w:r>
      <w:r w:rsidRPr="00375A40">
        <w:t xml:space="preserve">n. </w:t>
      </w:r>
      <w:r w:rsidRPr="00375A40">
        <w:rPr>
          <w:rFonts w:hint="eastAsia"/>
        </w:rPr>
        <w:t>日蚀，月蚀；黯然失</w:t>
      </w:r>
      <w:r w:rsidRPr="00375A40">
        <w:t>色</w:t>
      </w:r>
      <w:r w:rsidRPr="00375A40">
        <w:rPr>
          <w:rFonts w:hint="eastAsia"/>
        </w:rPr>
        <w:t>;</w:t>
      </w:r>
    </w:p>
    <w:p w:rsidR="003F7A2F" w:rsidRPr="00375A40" w:rsidRDefault="003F7A2F" w:rsidP="00CE77B0">
      <w:pPr>
        <w:pStyle w:val="ListParagraph"/>
        <w:numPr>
          <w:ilvl w:val="0"/>
          <w:numId w:val="3"/>
        </w:numPr>
      </w:pPr>
      <w:r w:rsidRPr="00375A40">
        <w:t>elapse /</w:t>
      </w:r>
      <w:proofErr w:type="spellStart"/>
      <w:r w:rsidRPr="00375A40">
        <w:t>ɪˈlæps</w:t>
      </w:r>
      <w:proofErr w:type="spellEnd"/>
      <w:proofErr w:type="gramStart"/>
      <w:r w:rsidRPr="00375A40">
        <w:t>/  (</w:t>
      </w:r>
      <w:proofErr w:type="spellStart"/>
      <w:proofErr w:type="gramEnd"/>
      <w:r w:rsidRPr="00375A40">
        <w:t>elapsing,elapsed,elapses</w:t>
      </w:r>
      <w:proofErr w:type="spellEnd"/>
      <w:r w:rsidRPr="00375A40">
        <w:t xml:space="preserve">)  1.V-I When </w:t>
      </w:r>
      <w:r w:rsidRPr="00375A40">
        <w:rPr>
          <w:b/>
          <w:highlight w:val="yellow"/>
          <w:u w:val="single"/>
        </w:rPr>
        <w:t>time elapses,</w:t>
      </w:r>
      <w:r w:rsidRPr="00375A40">
        <w:t xml:space="preserve"> it passes. (</w:t>
      </w:r>
      <w:r w:rsidRPr="00375A40">
        <w:rPr>
          <w:rFonts w:hint="eastAsia"/>
        </w:rPr>
        <w:t>时间</w:t>
      </w:r>
      <w:r w:rsidRPr="00375A40">
        <w:t xml:space="preserve">) </w:t>
      </w:r>
      <w:r w:rsidRPr="00375A40">
        <w:rPr>
          <w:rFonts w:hint="eastAsia"/>
        </w:rPr>
        <w:t xml:space="preserve">流逝 e.g. </w:t>
      </w:r>
      <w:r w:rsidRPr="00375A40">
        <w:t xml:space="preserve">Forty-eight hours have </w:t>
      </w:r>
      <w:r w:rsidRPr="00375A40">
        <w:rPr>
          <w:b/>
        </w:rPr>
        <w:t>elapsed</w:t>
      </w:r>
      <w:r w:rsidRPr="00375A40">
        <w:t xml:space="preserve"> since his arrest. </w:t>
      </w:r>
      <w:r w:rsidRPr="00375A40">
        <w:rPr>
          <w:rFonts w:hint="eastAsia"/>
        </w:rPr>
        <w:t>他被捕后</w:t>
      </w:r>
      <w:r w:rsidRPr="00375A40">
        <w:t>48</w:t>
      </w:r>
      <w:r w:rsidRPr="00375A40">
        <w:rPr>
          <w:rFonts w:hint="eastAsia"/>
        </w:rPr>
        <w:t>小时已经过去了。</w:t>
      </w:r>
    </w:p>
    <w:p w:rsidR="003F7A2F" w:rsidRPr="00375A40" w:rsidRDefault="006F7ED6" w:rsidP="00CE77B0">
      <w:pPr>
        <w:pStyle w:val="ListParagraph"/>
        <w:numPr>
          <w:ilvl w:val="0"/>
          <w:numId w:val="3"/>
        </w:numPr>
      </w:pPr>
      <w:r w:rsidRPr="00375A40">
        <w:t>i</w:t>
      </w:r>
      <w:r w:rsidR="00497995" w:rsidRPr="00375A40">
        <w:t>ntestine</w:t>
      </w:r>
      <w:r w:rsidR="00F020B9" w:rsidRPr="00375A40">
        <w:t xml:space="preserve"> </w:t>
      </w:r>
      <w:r w:rsidR="00F020B9" w:rsidRPr="00375A40">
        <w:rPr>
          <w:rFonts w:ascii="Lucida Sans Unicode" w:hAnsi="Lucida Sans Unicode" w:cs="Lucida Sans Unicode"/>
          <w:color w:val="666666"/>
          <w:sz w:val="17"/>
          <w:szCs w:val="17"/>
          <w:shd w:val="clear" w:color="auto" w:fill="F2F2F2"/>
        </w:rPr>
        <w:t>[</w:t>
      </w:r>
      <w:proofErr w:type="spellStart"/>
      <w:r w:rsidR="00F020B9" w:rsidRPr="00375A40">
        <w:rPr>
          <w:rFonts w:ascii="Lucida Sans Unicode" w:hAnsi="Lucida Sans Unicode" w:cs="Lucida Sans Unicode"/>
          <w:color w:val="666666"/>
          <w:sz w:val="17"/>
          <w:szCs w:val="17"/>
          <w:shd w:val="clear" w:color="auto" w:fill="F2F2F2"/>
        </w:rPr>
        <w:t>ɪn'tɛstɪn</w:t>
      </w:r>
      <w:proofErr w:type="spellEnd"/>
      <w:r w:rsidR="00F020B9" w:rsidRPr="00375A40">
        <w:rPr>
          <w:rFonts w:ascii="Lucida Sans Unicode" w:hAnsi="Lucida Sans Unicode" w:cs="Lucida Sans Unicode"/>
          <w:color w:val="666666"/>
          <w:sz w:val="17"/>
          <w:szCs w:val="17"/>
          <w:shd w:val="clear" w:color="auto" w:fill="F2F2F2"/>
        </w:rPr>
        <w:t xml:space="preserve">] </w:t>
      </w:r>
      <w:r w:rsidR="003F7A2F" w:rsidRPr="00375A40">
        <w:t> </w:t>
      </w:r>
      <w:r w:rsidR="00F020B9" w:rsidRPr="00375A40">
        <w:t xml:space="preserve"> [ anatomy ] </w:t>
      </w:r>
      <w:r w:rsidR="00F020B9" w:rsidRPr="00375A40">
        <w:rPr>
          <w:b/>
          <w:highlight w:val="yellow"/>
        </w:rPr>
        <w:t>解剖</w:t>
      </w:r>
      <w:r w:rsidR="00F020B9" w:rsidRPr="00375A40">
        <w:rPr>
          <w:rFonts w:hint="eastAsia"/>
          <w:b/>
        </w:rPr>
        <w:t>(</w:t>
      </w:r>
      <w:r w:rsidR="00F020B9" w:rsidRPr="00375A40">
        <w:t xml:space="preserve">. </w:t>
      </w:r>
      <w:r w:rsidR="00F020B9" w:rsidRPr="00375A40">
        <w:rPr>
          <w:rFonts w:hint="eastAsia"/>
        </w:rPr>
        <w:t>肠</w:t>
      </w:r>
      <w:r w:rsidR="00F020B9" w:rsidRPr="00375A40">
        <w:rPr>
          <w:rFonts w:hint="eastAsia"/>
          <w:b/>
        </w:rPr>
        <w:t>)</w:t>
      </w:r>
      <w:r w:rsidR="00F020B9" w:rsidRPr="00375A40">
        <w:t xml:space="preserve"> </w:t>
      </w:r>
      <w:r w:rsidR="00F020B9" w:rsidRPr="00375A40">
        <w:br/>
      </w:r>
      <w:r w:rsidR="003F7A2F" w:rsidRPr="00375A40">
        <w:t>Your </w:t>
      </w:r>
      <w:r w:rsidR="003F7A2F" w:rsidRPr="00375A40">
        <w:rPr>
          <w:b/>
        </w:rPr>
        <w:t>intestines</w:t>
      </w:r>
      <w:r w:rsidR="003F7A2F" w:rsidRPr="00375A40">
        <w:t> are the tubes in your body through which food pass</w:t>
      </w:r>
      <w:r w:rsidR="00F020B9" w:rsidRPr="00375A40">
        <w:t xml:space="preserve">es when it has left your stomach. </w:t>
      </w:r>
      <w:proofErr w:type="spellStart"/>
      <w:proofErr w:type="gramStart"/>
      <w:r w:rsidR="00F020B9" w:rsidRPr="00375A40">
        <w:t>E.g</w:t>
      </w:r>
      <w:proofErr w:type="spellEnd"/>
      <w:r w:rsidR="00F020B9" w:rsidRPr="00375A40">
        <w:t xml:space="preserve"> .</w:t>
      </w:r>
      <w:proofErr w:type="gramEnd"/>
      <w:r w:rsidR="00F020B9" w:rsidRPr="00375A40">
        <w:t xml:space="preserve"> </w:t>
      </w:r>
      <w:r w:rsidR="003F7A2F" w:rsidRPr="00375A40">
        <w:t xml:space="preserve">This area is always tender to the touch if the </w:t>
      </w:r>
      <w:r w:rsidR="003F7A2F" w:rsidRPr="00375A40">
        <w:rPr>
          <w:b/>
        </w:rPr>
        <w:t>intestines</w:t>
      </w:r>
      <w:r w:rsidR="003F7A2F" w:rsidRPr="00375A40">
        <w:t xml:space="preserve"> are not functioning properly.</w:t>
      </w:r>
      <w:r w:rsidR="00F020B9" w:rsidRPr="00375A40">
        <w:t xml:space="preserve"> </w:t>
      </w:r>
      <w:r w:rsidR="003F7A2F" w:rsidRPr="00375A40">
        <w:rPr>
          <w:rFonts w:hint="eastAsia"/>
        </w:rPr>
        <w:t>如果肠功能不正常的话</w:t>
      </w:r>
    </w:p>
    <w:p w:rsidR="00B65DD4" w:rsidRPr="00375A40" w:rsidRDefault="002D08F9" w:rsidP="00CE77B0">
      <w:pPr>
        <w:pStyle w:val="ListParagraph"/>
        <w:numPr>
          <w:ilvl w:val="0"/>
          <w:numId w:val="3"/>
        </w:numPr>
      </w:pPr>
      <w:r w:rsidRPr="00375A40">
        <w:rPr>
          <w:b/>
          <w:highlight w:val="yellow"/>
        </w:rPr>
        <w:t>Colon: [</w:t>
      </w:r>
      <w:r w:rsidR="00126BD8" w:rsidRPr="00375A40">
        <w:rPr>
          <w:highlight w:val="yellow"/>
        </w:rPr>
        <w:t>anatomy</w:t>
      </w:r>
      <w:r w:rsidRPr="00375A40">
        <w:rPr>
          <w:b/>
          <w:highlight w:val="yellow"/>
        </w:rPr>
        <w:t xml:space="preserve">] </w:t>
      </w:r>
      <w:r w:rsidR="00F020B9" w:rsidRPr="00375A40">
        <w:rPr>
          <w:b/>
          <w:highlight w:val="yellow"/>
        </w:rPr>
        <w:t xml:space="preserve">结肠; </w:t>
      </w:r>
      <w:r w:rsidR="00126BD8" w:rsidRPr="00375A40">
        <w:rPr>
          <w:rFonts w:hint="eastAsia"/>
          <w:b/>
          <w:highlight w:val="yellow"/>
          <w:u w:val="single"/>
        </w:rPr>
        <w:t xml:space="preserve"> </w:t>
      </w:r>
      <w:r w:rsidR="00F020B9" w:rsidRPr="00375A40">
        <w:rPr>
          <w:rFonts w:hint="eastAsia"/>
          <w:b/>
          <w:highlight w:val="yellow"/>
        </w:rPr>
        <w:t xml:space="preserve"> </w:t>
      </w:r>
      <w:r w:rsidR="00F020B9" w:rsidRPr="00375A40">
        <w:rPr>
          <w:b/>
          <w:highlight w:val="yellow"/>
        </w:rPr>
        <w:t>colonic [</w:t>
      </w:r>
      <w:proofErr w:type="spellStart"/>
      <w:r w:rsidR="00F020B9" w:rsidRPr="00375A40">
        <w:rPr>
          <w:b/>
          <w:highlight w:val="yellow"/>
        </w:rPr>
        <w:t>kə'lɔnik</w:t>
      </w:r>
      <w:proofErr w:type="spellEnd"/>
      <w:r w:rsidR="00F020B9" w:rsidRPr="00375A40">
        <w:rPr>
          <w:b/>
          <w:highlight w:val="yellow"/>
        </w:rPr>
        <w:t>]</w:t>
      </w:r>
      <w:r w:rsidR="00F020B9" w:rsidRPr="00375A40">
        <w:rPr>
          <w:highlight w:val="yellow"/>
        </w:rPr>
        <w:t xml:space="preserve">  </w:t>
      </w:r>
      <w:r w:rsidRPr="00375A40">
        <w:rPr>
          <w:highlight w:val="yellow"/>
        </w:rPr>
        <w:t>冒</w:t>
      </w:r>
      <w:r w:rsidRPr="00375A40">
        <w:rPr>
          <w:rFonts w:hint="eastAsia"/>
          <w:highlight w:val="yellow"/>
        </w:rPr>
        <w:t>号</w:t>
      </w:r>
      <w:r w:rsidR="00F020B9" w:rsidRPr="00375A40">
        <w:br/>
      </w:r>
      <w:r w:rsidRPr="00375A40">
        <w:t xml:space="preserve">Your colon is the part of your </w:t>
      </w:r>
      <w:r w:rsidRPr="00375A40">
        <w:rPr>
          <w:b/>
        </w:rPr>
        <w:t>intestine</w:t>
      </w:r>
      <w:r w:rsidRPr="00375A40">
        <w:t xml:space="preserve"> [</w:t>
      </w:r>
      <w:proofErr w:type="spellStart"/>
      <w:r w:rsidRPr="00375A40">
        <w:t>ɪn'tɛstɪn</w:t>
      </w:r>
      <w:proofErr w:type="spellEnd"/>
      <w:r w:rsidRPr="00375A40">
        <w:t>] </w:t>
      </w:r>
      <w:r w:rsidRPr="00375A40">
        <w:rPr>
          <w:rFonts w:hint="eastAsia"/>
        </w:rPr>
        <w:t>肠</w:t>
      </w:r>
      <w:r w:rsidRPr="00375A40">
        <w:t xml:space="preserve"> above your rectum. </w:t>
      </w:r>
      <w:r w:rsidRPr="00375A40">
        <w:rPr>
          <w:rFonts w:hint="eastAsia"/>
          <w:highlight w:val="yellow"/>
        </w:rPr>
        <w:t>结</w:t>
      </w:r>
      <w:r w:rsidRPr="00375A40">
        <w:rPr>
          <w:highlight w:val="yellow"/>
        </w:rPr>
        <w:t>肠</w:t>
      </w:r>
      <w:r w:rsidR="00F020B9" w:rsidRPr="00375A40">
        <w:rPr>
          <w:rFonts w:hint="eastAsia"/>
          <w:highlight w:val="yellow"/>
        </w:rPr>
        <w:t xml:space="preserve"> </w:t>
      </w:r>
      <w:r w:rsidRPr="00375A40">
        <w:rPr>
          <w:rFonts w:hint="eastAsia"/>
          <w:b/>
          <w:highlight w:val="yellow"/>
          <w:u w:val="single"/>
        </w:rPr>
        <w:t>[ 结肠</w:t>
      </w:r>
      <w:r w:rsidRPr="00375A40">
        <w:rPr>
          <w:b/>
          <w:highlight w:val="yellow"/>
          <w:u w:val="single"/>
        </w:rPr>
        <w:t>癌</w:t>
      </w:r>
      <w:r w:rsidRPr="00375A40">
        <w:rPr>
          <w:rFonts w:hint="eastAsia"/>
          <w:b/>
          <w:highlight w:val="yellow"/>
          <w:u w:val="single"/>
        </w:rPr>
        <w:t xml:space="preserve"> colon cancer</w:t>
      </w:r>
      <w:r w:rsidR="00277C91" w:rsidRPr="00375A40">
        <w:rPr>
          <w:b/>
          <w:u w:val="single"/>
        </w:rPr>
        <w:t xml:space="preserve"> ]</w:t>
      </w:r>
      <w:r w:rsidRPr="00375A40">
        <w:rPr>
          <w:rFonts w:hint="eastAsia"/>
          <w:b/>
          <w:u w:val="single"/>
        </w:rPr>
        <w:t xml:space="preserve"> </w:t>
      </w:r>
      <w:r w:rsidRPr="00375A40">
        <w:t xml:space="preserve">e.g. In the U.S., there are 60,000 deaths a year from </w:t>
      </w:r>
      <w:r w:rsidRPr="00375A40">
        <w:rPr>
          <w:b/>
          <w:highlight w:val="yellow"/>
          <w:u w:val="single"/>
        </w:rPr>
        <w:t>colon cancer</w:t>
      </w:r>
      <w:r w:rsidRPr="00375A40">
        <w:t>.</w:t>
      </w:r>
    </w:p>
    <w:p w:rsidR="00B65DD4" w:rsidRPr="00375A40" w:rsidRDefault="0075229D" w:rsidP="00CE77B0">
      <w:pPr>
        <w:pStyle w:val="ListParagraph"/>
        <w:numPr>
          <w:ilvl w:val="0"/>
          <w:numId w:val="3"/>
        </w:numPr>
      </w:pPr>
      <w:r w:rsidRPr="00375A40">
        <w:rPr>
          <w:b/>
          <w:highlight w:val="yellow"/>
          <w:u w:val="single"/>
        </w:rPr>
        <w:t xml:space="preserve">[ </w:t>
      </w:r>
      <w:r w:rsidR="00B65DD4" w:rsidRPr="00375A40">
        <w:rPr>
          <w:b/>
          <w:highlight w:val="yellow"/>
          <w:u w:val="single"/>
        </w:rPr>
        <w:t>A prestigi</w:t>
      </w:r>
      <w:r w:rsidR="002D494E" w:rsidRPr="00375A40">
        <w:rPr>
          <w:b/>
          <w:highlight w:val="yellow"/>
          <w:u w:val="single"/>
        </w:rPr>
        <w:t>ous institution/university/job/event/</w:t>
      </w:r>
      <w:proofErr w:type="gramStart"/>
      <w:r w:rsidR="006F7ED6" w:rsidRPr="00375A40">
        <w:rPr>
          <w:b/>
          <w:highlight w:val="yellow"/>
          <w:u w:val="single"/>
        </w:rPr>
        <w:t>professor</w:t>
      </w:r>
      <w:r w:rsidR="00B65DD4" w:rsidRPr="00375A40">
        <w:rPr>
          <w:highlight w:val="yellow"/>
        </w:rPr>
        <w:t xml:space="preserve"> </w:t>
      </w:r>
      <w:r w:rsidRPr="00375A40">
        <w:rPr>
          <w:highlight w:val="yellow"/>
        </w:rPr>
        <w:t>]</w:t>
      </w:r>
      <w:proofErr w:type="gramEnd"/>
      <w:r w:rsidRPr="00375A40">
        <w:rPr>
          <w:highlight w:val="yellow"/>
        </w:rPr>
        <w:t xml:space="preserve"> </w:t>
      </w:r>
      <w:r w:rsidR="00B65DD4" w:rsidRPr="00375A40">
        <w:rPr>
          <w:highlight w:val="yellow"/>
        </w:rPr>
        <w:t>is respected and admired by people. 有声望的</w:t>
      </w:r>
      <w:r w:rsidR="002D494E" w:rsidRPr="00375A40">
        <w:rPr>
          <w:rFonts w:hint="eastAsia"/>
          <w:highlight w:val="yellow"/>
        </w:rPr>
        <w:t>(学校，大学，工作，活动)</w:t>
      </w:r>
      <w:r w:rsidR="002D494E" w:rsidRPr="00375A40">
        <w:rPr>
          <w:rFonts w:hint="eastAsia"/>
        </w:rPr>
        <w:t xml:space="preserve">　e.</w:t>
      </w:r>
      <w:r w:rsidR="002D494E" w:rsidRPr="00375A40">
        <w:t xml:space="preserve">g.  </w:t>
      </w:r>
      <w:r w:rsidR="00B65DD4" w:rsidRPr="00375A40">
        <w:t xml:space="preserve">It's one of the best equipped and most </w:t>
      </w:r>
      <w:r w:rsidR="00B65DD4" w:rsidRPr="00375A40">
        <w:rPr>
          <w:b/>
          <w:highlight w:val="yellow"/>
        </w:rPr>
        <w:t>prestigious</w:t>
      </w:r>
      <w:r w:rsidR="00B65DD4" w:rsidRPr="00375A40">
        <w:t xml:space="preserve"> schools in the country.</w:t>
      </w:r>
      <w:r w:rsidR="002D494E" w:rsidRPr="00375A40">
        <w:t xml:space="preserve">  </w:t>
      </w:r>
      <w:r w:rsidR="00B65DD4" w:rsidRPr="00375A40">
        <w:t>最有声望的学校之一</w:t>
      </w:r>
    </w:p>
    <w:p w:rsidR="006F7ED6" w:rsidRPr="00375A40" w:rsidRDefault="006F7ED6" w:rsidP="00CE77B0">
      <w:pPr>
        <w:pStyle w:val="ListParagraph"/>
        <w:numPr>
          <w:ilvl w:val="0"/>
          <w:numId w:val="3"/>
        </w:numPr>
      </w:pPr>
      <w:r w:rsidRPr="00375A40">
        <w:rPr>
          <w:rFonts w:ascii="inherit" w:hAnsi="inherit"/>
          <w:color w:val="292929"/>
        </w:rPr>
        <w:t xml:space="preserve">If you’d like to </w:t>
      </w:r>
      <w:r w:rsidRPr="00375A40">
        <w:rPr>
          <w:rFonts w:ascii="inherit" w:hAnsi="inherit"/>
          <w:b/>
          <w:color w:val="292929"/>
          <w:highlight w:val="yellow"/>
          <w:u w:val="single"/>
        </w:rPr>
        <w:t>take advantage of</w:t>
      </w:r>
      <w:r w:rsidRPr="00375A40">
        <w:rPr>
          <w:rFonts w:ascii="inherit" w:hAnsi="inherit" w:hint="eastAsia"/>
          <w:b/>
          <w:color w:val="292929"/>
          <w:highlight w:val="yellow"/>
          <w:u w:val="single"/>
        </w:rPr>
        <w:t>/</w:t>
      </w:r>
      <w:r w:rsidRPr="00375A40">
        <w:rPr>
          <w:rFonts w:ascii="inherit" w:hAnsi="inherit"/>
          <w:b/>
          <w:color w:val="292929"/>
          <w:highlight w:val="yellow"/>
          <w:u w:val="single"/>
        </w:rPr>
        <w:t>use</w:t>
      </w:r>
      <w:r w:rsidRPr="00375A40">
        <w:rPr>
          <w:rFonts w:ascii="inherit" w:hAnsi="inherit" w:hint="eastAsia"/>
          <w:b/>
          <w:color w:val="292929"/>
          <w:highlight w:val="yellow"/>
          <w:u w:val="single"/>
        </w:rPr>
        <w:t>利</w:t>
      </w:r>
      <w:r w:rsidRPr="00375A40">
        <w:rPr>
          <w:rFonts w:ascii="inherit" w:hAnsi="inherit"/>
          <w:b/>
          <w:color w:val="292929"/>
          <w:highlight w:val="yellow"/>
          <w:u w:val="single"/>
        </w:rPr>
        <w:t>用</w:t>
      </w:r>
      <w:r w:rsidRPr="00375A40">
        <w:rPr>
          <w:rFonts w:ascii="inherit" w:hAnsi="inherit"/>
          <w:color w:val="292929"/>
        </w:rPr>
        <w:t xml:space="preserve"> our free airport pick-up for international students, give the international Centre your complete arrival information at least 72 hours in advance</w:t>
      </w:r>
    </w:p>
    <w:p w:rsidR="000E20BD" w:rsidRPr="00375A40" w:rsidRDefault="000E20BD" w:rsidP="00CE77B0">
      <w:pPr>
        <w:pStyle w:val="ListParagraph"/>
        <w:numPr>
          <w:ilvl w:val="0"/>
          <w:numId w:val="3"/>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 xml:space="preserve">does NOT change the meaning of the </w:t>
      </w:r>
      <w:proofErr w:type="gramStart"/>
      <w:r w:rsidRPr="00375A40">
        <w:rPr>
          <w:b/>
          <w:u w:val="single"/>
        </w:rPr>
        <w:t>sentence, and</w:t>
      </w:r>
      <w:proofErr w:type="gramEnd"/>
      <w:r w:rsidRPr="00375A40">
        <w:rPr>
          <w:b/>
          <w:u w:val="single"/>
        </w:rPr>
        <w:t xml:space="preserve"> has a somewhat/to some degree empty meaning</w:t>
      </w:r>
      <w:r w:rsidRPr="00375A40">
        <w:t>. Examples of discourse markers include the particles "oh", "well", "now", "then", "you know", and "I mean", and the connectives "so", "because", "and", "but", and "or".</w:t>
      </w:r>
    </w:p>
    <w:p w:rsidR="0075229D" w:rsidRPr="00375A40" w:rsidRDefault="0075229D" w:rsidP="00CE77B0">
      <w:pPr>
        <w:pStyle w:val="ListParagraph"/>
        <w:numPr>
          <w:ilvl w:val="0"/>
          <w:numId w:val="3"/>
        </w:numPr>
        <w:rPr>
          <w:highlight w:val="yellow"/>
        </w:rPr>
      </w:pPr>
      <w:r w:rsidRPr="00375A40">
        <w:rPr>
          <w:b/>
        </w:rPr>
        <w:t>vocation</w:t>
      </w:r>
      <w:r w:rsidRPr="00375A40">
        <w:t> /</w:t>
      </w:r>
      <w:proofErr w:type="spellStart"/>
      <w:r w:rsidRPr="00375A40">
        <w:t>vəʊˈkeɪʃən</w:t>
      </w:r>
      <w:proofErr w:type="spellEnd"/>
      <w:r w:rsidRPr="00375A40">
        <w:t xml:space="preserve">/, </w:t>
      </w:r>
      <w:r w:rsidRPr="00375A40">
        <w:rPr>
          <w:b/>
        </w:rPr>
        <w:t>vocational</w:t>
      </w:r>
      <w:r w:rsidRPr="00375A40">
        <w:t xml:space="preserve"> </w:t>
      </w:r>
      <w:r w:rsidR="00E95BF9" w:rsidRPr="00375A40">
        <w:t xml:space="preserve"> </w:t>
      </w:r>
      <w:r w:rsidR="00E95BF9" w:rsidRPr="00375A40">
        <w:rPr>
          <w:b/>
          <w:highlight w:val="yellow"/>
          <w:u w:val="single"/>
        </w:rPr>
        <w:t xml:space="preserve">[ </w:t>
      </w:r>
      <w:r w:rsidR="00E95BF9" w:rsidRPr="00375A40">
        <w:rPr>
          <w:rFonts w:hint="eastAsia"/>
          <w:b/>
          <w:highlight w:val="yellow"/>
          <w:u w:val="single"/>
        </w:rPr>
        <w:t>职业培训 vocational training ]</w:t>
      </w:r>
    </w:p>
    <w:p w:rsidR="0075229D" w:rsidRPr="00375A40" w:rsidRDefault="0075229D" w:rsidP="00CE77B0">
      <w:pPr>
        <w:pStyle w:val="ListParagraph"/>
        <w:numPr>
          <w:ilvl w:val="1"/>
          <w:numId w:val="3"/>
        </w:numPr>
        <w:ind w:left="1276"/>
      </w:pPr>
      <w:r w:rsidRPr="00375A40">
        <w:t>1.</w:t>
      </w:r>
      <w:r w:rsidR="00DE239F" w:rsidRPr="00375A40">
        <w:t xml:space="preserve"> </w:t>
      </w:r>
      <w:r w:rsidRPr="00375A40">
        <w:t xml:space="preserve">If you </w:t>
      </w:r>
      <w:r w:rsidRPr="00375A40">
        <w:rPr>
          <w:b/>
          <w:highlight w:val="yellow"/>
          <w:u w:val="single"/>
        </w:rPr>
        <w:t>have a vocation</w:t>
      </w:r>
      <w:r w:rsidR="00DE239F" w:rsidRPr="00375A40">
        <w:rPr>
          <w:rFonts w:hint="eastAsia"/>
        </w:rPr>
        <w:t>使命感</w:t>
      </w:r>
      <w:r w:rsidRPr="00375A40">
        <w:t xml:space="preserve">, you have a strong feeling that you are especially suited to do a particular job or to </w:t>
      </w:r>
      <w:proofErr w:type="spellStart"/>
      <w:r w:rsidRPr="00375A40">
        <w:t>fulfill</w:t>
      </w:r>
      <w:proofErr w:type="spellEnd"/>
      <w:r w:rsidRPr="00375A40">
        <w:t xml:space="preserve"> a particular role in life, especially one that involves helping other people.  e.g. It could well be that he </w:t>
      </w:r>
      <w:r w:rsidRPr="00375A40">
        <w:rPr>
          <w:b/>
          <w:highlight w:val="yellow"/>
          <w:u w:val="single"/>
        </w:rPr>
        <w:t>has a real vocation</w:t>
      </w:r>
      <w:r w:rsidRPr="00375A40">
        <w:rPr>
          <w:b/>
          <w:highlight w:val="yellow"/>
        </w:rPr>
        <w:t xml:space="preserve">.  </w:t>
      </w:r>
      <w:r w:rsidRPr="00375A40">
        <w:rPr>
          <w:rFonts w:hint="eastAsia"/>
          <w:b/>
          <w:highlight w:val="yellow"/>
        </w:rPr>
        <w:t>有种真正的使命感</w:t>
      </w:r>
      <w:r w:rsidRPr="00375A40">
        <w:rPr>
          <w:rFonts w:hint="eastAsia"/>
        </w:rPr>
        <w:t>。</w:t>
      </w:r>
    </w:p>
    <w:p w:rsidR="0075229D" w:rsidRPr="00375A40" w:rsidRDefault="0075229D" w:rsidP="00CE77B0">
      <w:pPr>
        <w:pStyle w:val="ListParagraph"/>
        <w:numPr>
          <w:ilvl w:val="1"/>
          <w:numId w:val="3"/>
        </w:numPr>
        <w:ind w:left="1276"/>
      </w:pPr>
      <w:r w:rsidRPr="00375A40">
        <w:lastRenderedPageBreak/>
        <w:t xml:space="preserve">2. If you refer to your job or profession as your vocation, you feel that you are particularly suited to it. </w:t>
      </w:r>
      <w:r w:rsidRPr="00375A40">
        <w:rPr>
          <w:rFonts w:hint="eastAsia"/>
        </w:rPr>
        <w:t>适合的职业</w:t>
      </w:r>
      <w:r w:rsidR="000F4B7B" w:rsidRPr="00375A40">
        <w:rPr>
          <w:rFonts w:hint="eastAsia"/>
        </w:rPr>
        <w:t xml:space="preserve"> e.</w:t>
      </w:r>
      <w:r w:rsidR="000F4B7B" w:rsidRPr="00375A40">
        <w:t>g.</w:t>
      </w:r>
      <w:r w:rsidRPr="00375A40">
        <w:rPr>
          <w:rFonts w:hint="eastAsia"/>
        </w:rPr>
        <w:t xml:space="preserve"> </w:t>
      </w:r>
      <w:r w:rsidRPr="00375A40">
        <w:t xml:space="preserve"> Her vocation is her work as an actress. </w:t>
      </w:r>
      <w:r w:rsidRPr="00375A40">
        <w:rPr>
          <w:rFonts w:hint="eastAsia"/>
        </w:rPr>
        <w:t>她适合的职业就是当演员</w:t>
      </w:r>
      <w:r w:rsidR="000F4B7B" w:rsidRPr="00375A40">
        <w:rPr>
          <w:rFonts w:hint="eastAsia"/>
        </w:rPr>
        <w:t xml:space="preserve"> =&gt; </w:t>
      </w:r>
      <w:r w:rsidR="000F4B7B" w:rsidRPr="00375A40">
        <w:t xml:space="preserve"> </w:t>
      </w:r>
      <w:r w:rsidRPr="00375A40">
        <w:t xml:space="preserve">Vocational training and skills are the training and skills needed for a particular job or profession. </w:t>
      </w:r>
      <w:r w:rsidRPr="00375A40">
        <w:rPr>
          <w:rFonts w:hint="eastAsia"/>
        </w:rPr>
        <w:t>职业</w:t>
      </w:r>
      <w:r w:rsidRPr="00375A40">
        <w:t>的</w:t>
      </w:r>
      <w:r w:rsidRPr="00375A40">
        <w:rPr>
          <w:rFonts w:hint="eastAsia"/>
        </w:rPr>
        <w:t xml:space="preserve"> </w:t>
      </w:r>
      <w:r w:rsidRPr="00375A40">
        <w:rPr>
          <w:b/>
          <w:highlight w:val="yellow"/>
          <w:u w:val="single"/>
        </w:rPr>
        <w:t xml:space="preserve">[ </w:t>
      </w:r>
      <w:r w:rsidRPr="00375A40">
        <w:rPr>
          <w:rFonts w:hint="eastAsia"/>
          <w:b/>
          <w:highlight w:val="yellow"/>
          <w:u w:val="single"/>
        </w:rPr>
        <w:t>职业培训 vocational training ]</w:t>
      </w:r>
      <w:r w:rsidRPr="00375A40">
        <w:rPr>
          <w:rFonts w:hint="eastAsia"/>
        </w:rPr>
        <w:t xml:space="preserve"> e.g. </w:t>
      </w:r>
      <w:r w:rsidRPr="00375A40">
        <w:t xml:space="preserve"> ...a course designed to provide </w:t>
      </w:r>
      <w:r w:rsidRPr="00375A40">
        <w:rPr>
          <w:b/>
          <w:u w:val="single"/>
        </w:rPr>
        <w:t>vocational training</w:t>
      </w:r>
      <w:r w:rsidRPr="00375A40">
        <w:t xml:space="preserve"> in engineering. …</w:t>
      </w:r>
      <w:r w:rsidRPr="00375A40">
        <w:rPr>
          <w:rFonts w:hint="eastAsia"/>
        </w:rPr>
        <w:t>为提供工程学职业培训而设计的一门课</w:t>
      </w:r>
      <w:r w:rsidRPr="00375A40">
        <w:t>程</w:t>
      </w:r>
    </w:p>
    <w:p w:rsidR="00B65DD4" w:rsidRPr="00375A40" w:rsidRDefault="00B65DD4" w:rsidP="0075229D"/>
    <w:p w:rsidR="00C061F4" w:rsidRPr="00375A40" w:rsidRDefault="005F215A" w:rsidP="00C061F4">
      <w:pPr>
        <w:pStyle w:val="Heading2"/>
      </w:pPr>
      <w:r w:rsidRPr="00375A40">
        <w:t>1</w:t>
      </w:r>
      <w:r w:rsidRPr="00375A40">
        <w:rPr>
          <w:vertAlign w:val="superscript"/>
        </w:rPr>
        <w:t>st</w:t>
      </w:r>
      <w:r w:rsidRPr="00375A40">
        <w:t xml:space="preserve"> row: Punctuation</w:t>
      </w:r>
      <w:r w:rsidR="00C061F4" w:rsidRPr="00375A40">
        <w:t xml:space="preserve"> marks</w:t>
      </w:r>
    </w:p>
    <w:p w:rsidR="005F215A" w:rsidRPr="00375A40" w:rsidRDefault="005F215A" w:rsidP="005F215A">
      <w:r w:rsidRPr="00375A40">
        <w:t>A punctuation mark is a symbol such as a period, comma, or question mark that you use to divide written words into sentences and clauses. 标点符</w:t>
      </w:r>
      <w:r w:rsidRPr="00375A40">
        <w:rPr>
          <w:rFonts w:hint="eastAsia"/>
        </w:rPr>
        <w:t>号</w:t>
      </w:r>
    </w:p>
    <w:p w:rsidR="00C061F4" w:rsidRPr="00375A40" w:rsidRDefault="005F215A" w:rsidP="00CE77B0">
      <w:pPr>
        <w:pStyle w:val="ListParagraph"/>
        <w:numPr>
          <w:ilvl w:val="0"/>
          <w:numId w:val="2"/>
        </w:numPr>
      </w:pPr>
      <w:r w:rsidRPr="00375A40">
        <w:rPr>
          <w:rFonts w:hint="eastAsia"/>
        </w:rPr>
        <w:t>省略号 e</w:t>
      </w:r>
      <w:r w:rsidRPr="00375A40">
        <w:t>llipses</w:t>
      </w:r>
      <w:r w:rsidR="003F7A2F" w:rsidRPr="00375A40">
        <w:t xml:space="preserve"> [</w:t>
      </w:r>
      <w:proofErr w:type="spellStart"/>
      <w:r w:rsidR="003F7A2F" w:rsidRPr="00375A40">
        <w:t>ɪ'lɪpsi</w:t>
      </w:r>
      <w:r w:rsidR="003F7A2F" w:rsidRPr="00375A40">
        <w:rPr>
          <w:highlight w:val="yellow"/>
        </w:rPr>
        <w:t>z</w:t>
      </w:r>
      <w:proofErr w:type="spellEnd"/>
      <w:r w:rsidR="003F7A2F" w:rsidRPr="00375A40">
        <w:t>]</w:t>
      </w:r>
      <w:r w:rsidRPr="00375A40">
        <w:t>:  In linguistics, ellipsis means leaving out words rather than repeating them unnecessarily; for example, saying "I want to go but I can't" instead of "I want to go but I can't go." (</w:t>
      </w:r>
      <w:r w:rsidRPr="00375A40">
        <w:rPr>
          <w:rFonts w:hint="eastAsia"/>
        </w:rPr>
        <w:t>语言学中的</w:t>
      </w:r>
      <w:r w:rsidRPr="00375A40">
        <w:t>)</w:t>
      </w:r>
      <w:r w:rsidRPr="00375A40">
        <w:rPr>
          <w:rFonts w:hint="eastAsia"/>
        </w:rPr>
        <w:t>省</w:t>
      </w:r>
      <w:r w:rsidRPr="00375A40">
        <w:t>略</w:t>
      </w:r>
      <w:r w:rsidR="003F7A2F" w:rsidRPr="00375A40">
        <w:rPr>
          <w:rFonts w:hint="eastAsia"/>
        </w:rPr>
        <w:t xml:space="preserve">; </w:t>
      </w:r>
      <w:r w:rsidR="003F7A2F" w:rsidRPr="00375A40">
        <w:t xml:space="preserve">  </w:t>
      </w:r>
      <w:r w:rsidRPr="00375A40">
        <w:t>2.</w:t>
      </w:r>
      <w:r w:rsidR="003F7A2F" w:rsidRPr="00375A40">
        <w:t xml:space="preserve"> </w:t>
      </w:r>
      <w:r w:rsidRPr="00375A40">
        <w:t xml:space="preserve">a sequence of three dots (…) indicating an omission in text </w:t>
      </w:r>
      <w:r w:rsidRPr="00375A40">
        <w:rPr>
          <w:rFonts w:hint="eastAsia"/>
        </w:rPr>
        <w:t>省略号</w:t>
      </w:r>
      <w:r w:rsidRPr="00375A40">
        <w:t xml:space="preserve"> e.g. </w:t>
      </w:r>
      <w:r w:rsidRPr="00375A40">
        <w:rPr>
          <w:rFonts w:hint="eastAsia"/>
        </w:rPr>
        <w:t>C</w:t>
      </w:r>
      <w:r w:rsidRPr="00375A40">
        <w:t xml:space="preserve">lick the browse or ellipses (…) icon next to Small icon.  </w:t>
      </w:r>
      <w:r w:rsidRPr="00375A40">
        <w:rPr>
          <w:rFonts w:hint="eastAsia"/>
        </w:rPr>
        <w:t>点击小图标旁边的浏览器或者省略号（</w:t>
      </w:r>
      <w:r w:rsidRPr="00375A40">
        <w:t>…</w:t>
      </w:r>
      <w:r w:rsidRPr="00375A40">
        <w:rPr>
          <w:rFonts w:hint="eastAsia"/>
        </w:rPr>
        <w:t>）图标</w:t>
      </w:r>
    </w:p>
    <w:p w:rsidR="003F7A2F" w:rsidRPr="00375A40" w:rsidRDefault="005F215A" w:rsidP="00CE77B0">
      <w:pPr>
        <w:pStyle w:val="ListParagraph"/>
        <w:numPr>
          <w:ilvl w:val="0"/>
          <w:numId w:val="2"/>
        </w:numPr>
      </w:pPr>
      <w:r w:rsidRPr="00375A40">
        <w:rPr>
          <w:b/>
          <w:highlight w:val="yellow"/>
        </w:rPr>
        <w:t>[解剖] 结肠；</w:t>
      </w:r>
      <w:r w:rsidRPr="00375A40">
        <w:t>冒</w:t>
      </w:r>
      <w:r w:rsidRPr="00375A40">
        <w:rPr>
          <w:rFonts w:hint="eastAsia"/>
        </w:rPr>
        <w:t xml:space="preserve">号 </w:t>
      </w:r>
      <w:r w:rsidR="00D0153F" w:rsidRPr="00375A40">
        <w:t>: colon</w:t>
      </w:r>
      <w:r w:rsidRPr="00375A40">
        <w:t xml:space="preserve"> </w:t>
      </w:r>
    </w:p>
    <w:p w:rsidR="003F7A2F" w:rsidRPr="00375A40" w:rsidRDefault="005F215A" w:rsidP="00CE77B0">
      <w:pPr>
        <w:pStyle w:val="ListParagraph"/>
        <w:numPr>
          <w:ilvl w:val="1"/>
          <w:numId w:val="2"/>
        </w:numPr>
      </w:pPr>
      <w:r w:rsidRPr="00375A40">
        <w:t xml:space="preserve">1. A colon is the punctuation </w:t>
      </w:r>
      <w:proofErr w:type="gramStart"/>
      <w:r w:rsidRPr="00375A40">
        <w:t>mark :</w:t>
      </w:r>
      <w:proofErr w:type="gramEnd"/>
      <w:r w:rsidRPr="00375A40">
        <w:t xml:space="preserve"> which you can use in several ways. For example, you can put it before a list of things or before reported speech. </w:t>
      </w:r>
      <w:r w:rsidRPr="00375A40">
        <w:rPr>
          <w:rFonts w:hint="eastAsia"/>
        </w:rPr>
        <w:t>冒</w:t>
      </w:r>
      <w:r w:rsidRPr="00375A40">
        <w:t>号</w:t>
      </w:r>
    </w:p>
    <w:p w:rsidR="005F215A" w:rsidRPr="00375A40" w:rsidRDefault="005F215A" w:rsidP="00CE77B0">
      <w:pPr>
        <w:pStyle w:val="ListParagraph"/>
        <w:numPr>
          <w:ilvl w:val="1"/>
          <w:numId w:val="2"/>
        </w:numPr>
      </w:pPr>
      <w:r w:rsidRPr="00375A40">
        <w:t>2.</w:t>
      </w:r>
      <w:r w:rsidR="002D08F9" w:rsidRPr="00375A40">
        <w:t xml:space="preserve"> </w:t>
      </w:r>
      <w:r w:rsidRPr="00375A40">
        <w:t xml:space="preserve">Your colon is the part of your </w:t>
      </w:r>
      <w:r w:rsidRPr="00375A40">
        <w:rPr>
          <w:b/>
          <w:highlight w:val="yellow"/>
        </w:rPr>
        <w:t>intestine</w:t>
      </w:r>
      <w:r w:rsidR="003F7A2F" w:rsidRPr="00375A40">
        <w:rPr>
          <w:rFonts w:ascii="Lucida Sans Unicode" w:hAnsi="Lucida Sans Unicode" w:cs="Lucida Sans Unicode"/>
          <w:b/>
          <w:color w:val="666666"/>
          <w:sz w:val="17"/>
          <w:szCs w:val="17"/>
          <w:highlight w:val="yellow"/>
          <w:shd w:val="clear" w:color="auto" w:fill="F2F2F2"/>
        </w:rPr>
        <w:t xml:space="preserve"> [</w:t>
      </w:r>
      <w:proofErr w:type="spellStart"/>
      <w:r w:rsidR="003F7A2F" w:rsidRPr="00375A40">
        <w:rPr>
          <w:rFonts w:ascii="Lucida Sans Unicode" w:hAnsi="Lucida Sans Unicode" w:cs="Lucida Sans Unicode"/>
          <w:b/>
          <w:color w:val="666666"/>
          <w:sz w:val="17"/>
          <w:szCs w:val="17"/>
          <w:highlight w:val="yellow"/>
          <w:shd w:val="clear" w:color="auto" w:fill="F2F2F2"/>
        </w:rPr>
        <w:t>ɪn'tɛstɪn</w:t>
      </w:r>
      <w:proofErr w:type="spellEnd"/>
      <w:r w:rsidR="003F7A2F" w:rsidRPr="00375A40">
        <w:rPr>
          <w:rFonts w:ascii="Lucida Sans Unicode" w:hAnsi="Lucida Sans Unicode" w:cs="Lucida Sans Unicode"/>
          <w:b/>
          <w:color w:val="666666"/>
          <w:sz w:val="17"/>
          <w:szCs w:val="17"/>
          <w:highlight w:val="yellow"/>
          <w:shd w:val="clear" w:color="auto" w:fill="F2F2F2"/>
        </w:rPr>
        <w:t>]</w:t>
      </w:r>
      <w:r w:rsidR="003F7A2F" w:rsidRPr="00375A40">
        <w:rPr>
          <w:rStyle w:val="apple-converted-space"/>
          <w:rFonts w:ascii="Tahoma" w:hAnsi="Tahoma" w:cs="Tahoma"/>
          <w:b/>
          <w:color w:val="434343"/>
          <w:sz w:val="18"/>
          <w:szCs w:val="18"/>
          <w:highlight w:val="yellow"/>
          <w:shd w:val="clear" w:color="auto" w:fill="F2F2F2"/>
        </w:rPr>
        <w:t> </w:t>
      </w:r>
      <w:r w:rsidR="003F7A2F" w:rsidRPr="00375A40">
        <w:rPr>
          <w:rFonts w:ascii="Microsoft YaHei UI" w:eastAsia="Microsoft YaHei UI" w:hAnsi="Microsoft YaHei UI" w:cs="Microsoft YaHei UI" w:hint="eastAsia"/>
          <w:b/>
          <w:color w:val="434343"/>
          <w:sz w:val="18"/>
          <w:szCs w:val="18"/>
          <w:highlight w:val="yellow"/>
          <w:shd w:val="clear" w:color="auto" w:fill="F2F2F2"/>
        </w:rPr>
        <w:t>肠</w:t>
      </w:r>
      <w:r w:rsidRPr="00375A40">
        <w:rPr>
          <w:b/>
          <w:highlight w:val="yellow"/>
        </w:rPr>
        <w:t xml:space="preserve"> above your rectum. </w:t>
      </w:r>
      <w:r w:rsidRPr="00375A40">
        <w:rPr>
          <w:rFonts w:hint="eastAsia"/>
          <w:b/>
          <w:highlight w:val="yellow"/>
        </w:rPr>
        <w:t>结</w:t>
      </w:r>
      <w:r w:rsidRPr="00375A40">
        <w:rPr>
          <w:b/>
          <w:highlight w:val="yellow"/>
        </w:rPr>
        <w:t>肠</w:t>
      </w:r>
      <w:r w:rsidR="002D08F9" w:rsidRPr="00375A40">
        <w:rPr>
          <w:rFonts w:hint="eastAsia"/>
          <w:b/>
          <w:highlight w:val="yellow"/>
        </w:rPr>
        <w:t xml:space="preserve"> [ 结肠</w:t>
      </w:r>
      <w:r w:rsidR="002D08F9" w:rsidRPr="00375A40">
        <w:rPr>
          <w:b/>
          <w:highlight w:val="yellow"/>
        </w:rPr>
        <w:t>癌</w:t>
      </w:r>
      <w:r w:rsidR="002D08F9" w:rsidRPr="00375A40">
        <w:rPr>
          <w:rFonts w:hint="eastAsia"/>
          <w:b/>
          <w:highlight w:val="yellow"/>
        </w:rPr>
        <w:t xml:space="preserve"> colon cancer ],   </w:t>
      </w:r>
      <w:r w:rsidRPr="00375A40">
        <w:rPr>
          <w:b/>
          <w:highlight w:val="yellow"/>
        </w:rPr>
        <w:t>colonic [</w:t>
      </w:r>
      <w:proofErr w:type="spellStart"/>
      <w:r w:rsidRPr="00375A40">
        <w:rPr>
          <w:b/>
          <w:highlight w:val="yellow"/>
        </w:rPr>
        <w:t>kə'lɔnik</w:t>
      </w:r>
      <w:proofErr w:type="spellEnd"/>
      <w:r w:rsidRPr="00375A40">
        <w:rPr>
          <w:b/>
          <w:highlight w:val="yellow"/>
        </w:rPr>
        <w:t>]</w:t>
      </w:r>
      <w:r w:rsidR="002D08F9" w:rsidRPr="00375A40">
        <w:t xml:space="preserve"> e.g. </w:t>
      </w:r>
      <w:r w:rsidRPr="00375A40">
        <w:t>In the U.S., there are 60,000 deaths a year from colon cancer.</w:t>
      </w:r>
      <w:r w:rsidR="00112DE5" w:rsidRPr="00375A40">
        <w:t xml:space="preserve">  </w:t>
      </w:r>
      <w:r w:rsidRPr="00375A40">
        <w:rPr>
          <w:rFonts w:hint="eastAsia"/>
        </w:rPr>
        <w:t>在美国，每年有６万人死于结肠</w:t>
      </w:r>
      <w:r w:rsidRPr="00375A40">
        <w:t>癌</w:t>
      </w:r>
    </w:p>
    <w:p w:rsidR="00D0153F" w:rsidRPr="00375A40" w:rsidRDefault="00CA5B19" w:rsidP="00CE77B0">
      <w:pPr>
        <w:pStyle w:val="ListParagraph"/>
        <w:numPr>
          <w:ilvl w:val="0"/>
          <w:numId w:val="2"/>
        </w:numPr>
      </w:pPr>
      <w:r w:rsidRPr="00375A40">
        <w:rPr>
          <w:b/>
        </w:rPr>
        <w:t>分号</w:t>
      </w:r>
      <w:r w:rsidR="00D0153F" w:rsidRPr="00375A40">
        <w:rPr>
          <w:b/>
        </w:rPr>
        <w:t>; semicolon</w:t>
      </w:r>
      <w:r w:rsidR="007364DA" w:rsidRPr="00375A40">
        <w:rPr>
          <w:b/>
        </w:rPr>
        <w:t xml:space="preserve">: </w:t>
      </w:r>
      <w:r w:rsidR="00112DE5" w:rsidRPr="00375A40">
        <w:rPr>
          <w:b/>
        </w:rPr>
        <w:br/>
      </w:r>
      <w:r w:rsidRPr="00375A40">
        <w:t>A semicolon is the punctuation mark ; which is used in writing to separate different parts of a sentence or list or to indicate a pause. (；); The semicolon is used to combine two very closely related sentences or to separate a series of phrases or clauses that are long.</w:t>
      </w:r>
    </w:p>
    <w:p w:rsidR="00D0153F" w:rsidRPr="00375A40" w:rsidRDefault="00CA5B19" w:rsidP="00CE77B0">
      <w:pPr>
        <w:pStyle w:val="ListParagraph"/>
        <w:numPr>
          <w:ilvl w:val="0"/>
          <w:numId w:val="2"/>
        </w:numPr>
      </w:pPr>
      <w:r w:rsidRPr="00375A40">
        <w:rPr>
          <w:rFonts w:hint="eastAsia"/>
          <w:b/>
        </w:rPr>
        <w:t xml:space="preserve">感叹 </w:t>
      </w:r>
      <w:r w:rsidR="00D0153F" w:rsidRPr="00375A40">
        <w:rPr>
          <w:b/>
        </w:rPr>
        <w:t>! exclamation mark</w:t>
      </w:r>
      <w:r w:rsidR="00B66038" w:rsidRPr="00375A40">
        <w:rPr>
          <w:b/>
        </w:rPr>
        <w:t>: ˌ</w:t>
      </w:r>
      <w:proofErr w:type="spellStart"/>
      <w:r w:rsidR="00B66038" w:rsidRPr="00375A40">
        <w:rPr>
          <w:b/>
        </w:rPr>
        <w:t>ɛkskləˈmeɪʃən</w:t>
      </w:r>
      <w:proofErr w:type="spellEnd"/>
      <w:r w:rsidR="00B66038" w:rsidRPr="00375A40">
        <w:rPr>
          <w:b/>
        </w:rPr>
        <w:t>/ </w:t>
      </w:r>
      <w:r w:rsidR="00112DE5" w:rsidRPr="00375A40">
        <w:rPr>
          <w:b/>
        </w:rPr>
        <w:br/>
      </w:r>
      <w:r w:rsidR="00B66038" w:rsidRPr="00375A40">
        <w:t xml:space="preserve">An exclamation is a sound, word, or sentence that is spoken suddenly, loudly, or emphatically and that expresses excitement, admiration, shock, or anger. </w:t>
      </w:r>
      <w:r w:rsidR="00B66038" w:rsidRPr="00375A40">
        <w:rPr>
          <w:rFonts w:hint="eastAsia"/>
        </w:rPr>
        <w:t>惊叫</w:t>
      </w:r>
      <w:r w:rsidR="00B66038" w:rsidRPr="00375A40">
        <w:t xml:space="preserve">; </w:t>
      </w:r>
      <w:r w:rsidR="007364DA" w:rsidRPr="00375A40">
        <w:t>The exclamation mark is usually used after an interjection or exclamation to indicate strong feelings or high volume.</w:t>
      </w:r>
    </w:p>
    <w:p w:rsidR="00112DE5" w:rsidRPr="00375A40" w:rsidRDefault="00CA5B19" w:rsidP="00CE77B0">
      <w:pPr>
        <w:pStyle w:val="ListParagraph"/>
        <w:numPr>
          <w:ilvl w:val="0"/>
          <w:numId w:val="2"/>
        </w:numPr>
      </w:pPr>
      <w:r w:rsidRPr="00375A40">
        <w:rPr>
          <w:rFonts w:hint="eastAsia"/>
          <w:b/>
        </w:rPr>
        <w:t xml:space="preserve">撇号 </w:t>
      </w:r>
      <w:r w:rsidR="00D0153F" w:rsidRPr="00375A40">
        <w:rPr>
          <w:b/>
        </w:rPr>
        <w:t>` apostrophe</w:t>
      </w:r>
      <w:r w:rsidR="00112DE5" w:rsidRPr="00375A40">
        <w:rPr>
          <w:b/>
        </w:rPr>
        <w:t xml:space="preserve"> </w:t>
      </w:r>
      <w:r w:rsidR="00B66038" w:rsidRPr="00375A40">
        <w:rPr>
          <w:b/>
        </w:rPr>
        <w:t>/</w:t>
      </w:r>
      <w:proofErr w:type="spellStart"/>
      <w:r w:rsidR="00B66038" w:rsidRPr="00375A40">
        <w:rPr>
          <w:b/>
        </w:rPr>
        <w:t>əˈpɒstrəfɪ</w:t>
      </w:r>
      <w:proofErr w:type="spellEnd"/>
      <w:r w:rsidRPr="00375A40">
        <w:rPr>
          <w:b/>
        </w:rPr>
        <w:t>/ </w:t>
      </w:r>
    </w:p>
    <w:p w:rsidR="00B66038" w:rsidRPr="00375A40" w:rsidRDefault="00B66038" w:rsidP="00CE77B0">
      <w:pPr>
        <w:pStyle w:val="ListParagraph"/>
        <w:numPr>
          <w:ilvl w:val="1"/>
          <w:numId w:val="2"/>
        </w:numPr>
      </w:pPr>
      <w:r w:rsidRPr="00375A40">
        <w:t>An apostrophe is the mark ' when it is written to indicate that one or more letters have been left out of a word</w:t>
      </w:r>
      <w:r w:rsidR="00CA5B19" w:rsidRPr="00375A40">
        <w:t xml:space="preserve"> for </w:t>
      </w:r>
      <w:r w:rsidR="00CA5B19" w:rsidRPr="00375A40">
        <w:rPr>
          <w:b/>
        </w:rPr>
        <w:t>contraction</w:t>
      </w:r>
      <w:r w:rsidR="00CA5B19" w:rsidRPr="00375A40">
        <w:rPr>
          <w:rFonts w:hint="eastAsia"/>
        </w:rPr>
        <w:t>缩写</w:t>
      </w:r>
      <w:r w:rsidRPr="00375A40">
        <w:t xml:space="preserve">, as in "isn't" and "we'll." It is also added to nouns to form </w:t>
      </w:r>
      <w:r w:rsidRPr="00375A40">
        <w:rPr>
          <w:b/>
        </w:rPr>
        <w:t>possessives</w:t>
      </w:r>
      <w:r w:rsidRPr="00375A40">
        <w:t xml:space="preserve">, as in "Mike's car." </w:t>
      </w:r>
    </w:p>
    <w:p w:rsidR="00B66038" w:rsidRPr="00375A40" w:rsidRDefault="00B66038" w:rsidP="00CE77B0">
      <w:pPr>
        <w:pStyle w:val="ListParagraph"/>
        <w:numPr>
          <w:ilvl w:val="1"/>
          <w:numId w:val="2"/>
        </w:numPr>
      </w:pPr>
      <w:r w:rsidRPr="00375A40">
        <w:t>2.</w:t>
      </w:r>
      <w:r w:rsidR="00CA5B19" w:rsidRPr="00375A40">
        <w:t xml:space="preserve"> </w:t>
      </w:r>
      <w:r w:rsidRPr="00375A40">
        <w:t xml:space="preserve">a digression from a discourse, </w:t>
      </w:r>
      <w:proofErr w:type="spellStart"/>
      <w:r w:rsidRPr="00375A40">
        <w:t>esp</w:t>
      </w:r>
      <w:proofErr w:type="spellEnd"/>
      <w:r w:rsidRPr="00375A40">
        <w:t xml:space="preserve"> an address to an imaginary or absent person or a personification </w:t>
      </w:r>
      <w:r w:rsidRPr="00375A40">
        <w:rPr>
          <w:rFonts w:hint="eastAsia"/>
        </w:rPr>
        <w:t>呼语</w:t>
      </w:r>
      <w:r w:rsidRPr="00375A40">
        <w:t xml:space="preserve">; </w:t>
      </w:r>
      <w:r w:rsidRPr="00375A40">
        <w:rPr>
          <w:rFonts w:hint="eastAsia"/>
        </w:rPr>
        <w:t>尤指对不在场者或拟人事物所说话语</w:t>
      </w:r>
    </w:p>
    <w:p w:rsidR="00CA5B19" w:rsidRPr="00375A40" w:rsidRDefault="00D0153F" w:rsidP="00CE77B0">
      <w:pPr>
        <w:pStyle w:val="ListParagraph"/>
        <w:numPr>
          <w:ilvl w:val="0"/>
          <w:numId w:val="2"/>
        </w:numPr>
      </w:pPr>
      <w:r w:rsidRPr="00375A40">
        <w:t>, comma</w:t>
      </w:r>
      <w:r w:rsidR="00CA5B19" w:rsidRPr="00375A40">
        <w:t xml:space="preserve"> ['</w:t>
      </w:r>
      <w:proofErr w:type="spellStart"/>
      <w:proofErr w:type="gramStart"/>
      <w:r w:rsidR="00CA5B19" w:rsidRPr="00375A40">
        <w:t>kɔmə</w:t>
      </w:r>
      <w:proofErr w:type="spellEnd"/>
      <w:r w:rsidR="00CA5B19" w:rsidRPr="00375A40">
        <w:t xml:space="preserve">] </w:t>
      </w:r>
      <w:r w:rsidR="00112DE5" w:rsidRPr="00375A40">
        <w:t xml:space="preserve">  </w:t>
      </w:r>
      <w:proofErr w:type="gramEnd"/>
      <w:r w:rsidR="00CA5B19" w:rsidRPr="00375A40">
        <w:t>a punctuation mark (,) used to indicate the separation of elements within the grammatical structure of a sentence</w:t>
      </w:r>
    </w:p>
    <w:p w:rsidR="00CA5B19" w:rsidRPr="00375A40" w:rsidRDefault="00D0153F" w:rsidP="00CE77B0">
      <w:pPr>
        <w:pStyle w:val="ListParagraph"/>
        <w:numPr>
          <w:ilvl w:val="0"/>
          <w:numId w:val="2"/>
        </w:numPr>
      </w:pPr>
      <w:r w:rsidRPr="00375A40">
        <w:t># hash sign, hash tag</w:t>
      </w:r>
      <w:r w:rsidR="00CA5B19" w:rsidRPr="00375A40">
        <w:t xml:space="preserve">  </w:t>
      </w:r>
    </w:p>
    <w:p w:rsidR="00CA5B19" w:rsidRPr="00375A40" w:rsidRDefault="00CA5B19" w:rsidP="00CE77B0">
      <w:pPr>
        <w:pStyle w:val="ListParagraph"/>
        <w:numPr>
          <w:ilvl w:val="1"/>
          <w:numId w:val="2"/>
        </w:numPr>
      </w:pPr>
      <w:r w:rsidRPr="00375A40">
        <w:t xml:space="preserve">A hash is the sign #, found on telephone keypads and computer keyboards. </w:t>
      </w:r>
      <w:r w:rsidRPr="00375A40">
        <w:rPr>
          <w:rFonts w:hint="eastAsia"/>
        </w:rPr>
        <w:t>井号</w:t>
      </w:r>
      <w:r w:rsidRPr="00375A40">
        <w:t>键</w:t>
      </w:r>
    </w:p>
    <w:p w:rsidR="00CA5B19" w:rsidRPr="00375A40" w:rsidRDefault="00CA5B19" w:rsidP="00CE77B0">
      <w:pPr>
        <w:pStyle w:val="ListParagraph"/>
        <w:numPr>
          <w:ilvl w:val="1"/>
          <w:numId w:val="2"/>
        </w:numPr>
      </w:pPr>
      <w:r w:rsidRPr="00375A40">
        <w:t>If you </w:t>
      </w:r>
      <w:r w:rsidRPr="00375A40">
        <w:rPr>
          <w:b/>
          <w:highlight w:val="yellow"/>
          <w:u w:val="single"/>
        </w:rPr>
        <w:t>make a hash of</w:t>
      </w:r>
      <w:r w:rsidRPr="00375A40">
        <w:rPr>
          <w:b/>
          <w:highlight w:val="yellow"/>
        </w:rPr>
        <w:t xml:space="preserve"> a job or task, you do it very badly, </w:t>
      </w:r>
      <w:r w:rsidRPr="00375A40">
        <w:rPr>
          <w:b/>
          <w:highlight w:val="yellow"/>
          <w:u w:val="single"/>
        </w:rPr>
        <w:t>messy it up or screw it up</w:t>
      </w:r>
      <w:r w:rsidRPr="00375A40">
        <w:rPr>
          <w:rFonts w:hint="eastAsia"/>
          <w:b/>
          <w:highlight w:val="yellow"/>
        </w:rPr>
        <w:t>把</w:t>
      </w:r>
      <w:r w:rsidRPr="00375A40">
        <w:rPr>
          <w:b/>
          <w:highlight w:val="yellow"/>
        </w:rPr>
        <w:t>…</w:t>
      </w:r>
      <w:r w:rsidRPr="00375A40">
        <w:rPr>
          <w:rFonts w:hint="eastAsia"/>
          <w:b/>
          <w:highlight w:val="yellow"/>
        </w:rPr>
        <w:t>弄</w:t>
      </w:r>
      <w:r w:rsidRPr="00375A40">
        <w:rPr>
          <w:b/>
          <w:highlight w:val="yellow"/>
        </w:rPr>
        <w:t>糟</w:t>
      </w:r>
      <w:r w:rsidRPr="00375A40">
        <w:rPr>
          <w:b/>
        </w:rPr>
        <w:t xml:space="preserve">  </w:t>
      </w:r>
      <w:r w:rsidRPr="00375A40">
        <w:t xml:space="preserve">e.g. The government </w:t>
      </w:r>
      <w:r w:rsidRPr="00375A40">
        <w:rPr>
          <w:b/>
          <w:highlight w:val="yellow"/>
        </w:rPr>
        <w:t>made a total hash of</w:t>
      </w:r>
      <w:r w:rsidRPr="00375A40">
        <w:t xml:space="preserve"> things and squandered a small fortune.</w:t>
      </w:r>
      <w:r w:rsidR="004D3C22" w:rsidRPr="00375A40">
        <w:t xml:space="preserve">  </w:t>
      </w:r>
      <w:r w:rsidR="004D3C22" w:rsidRPr="00375A40">
        <w:rPr>
          <w:rFonts w:hint="eastAsia"/>
        </w:rPr>
        <w:t>政府把事情弄得一团糟</w:t>
      </w:r>
    </w:p>
    <w:p w:rsidR="004D3C22" w:rsidRPr="00375A40" w:rsidRDefault="004D3C22" w:rsidP="00CE77B0">
      <w:pPr>
        <w:pStyle w:val="ListParagraph"/>
        <w:numPr>
          <w:ilvl w:val="0"/>
          <w:numId w:val="2"/>
        </w:numPr>
      </w:pPr>
      <w:r w:rsidRPr="00375A40">
        <w:rPr>
          <w:rFonts w:hint="eastAsia"/>
          <w:b/>
        </w:rPr>
        <w:t>破折</w:t>
      </w:r>
      <w:r w:rsidRPr="00375A40">
        <w:rPr>
          <w:b/>
        </w:rPr>
        <w:t>号d</w:t>
      </w:r>
      <w:r w:rsidRPr="00375A40">
        <w:rPr>
          <w:rFonts w:hint="eastAsia"/>
          <w:b/>
        </w:rPr>
        <w:t>ash:</w:t>
      </w:r>
      <w:r w:rsidRPr="00375A40">
        <w:rPr>
          <w:b/>
        </w:rPr>
        <w:t xml:space="preserve"> </w:t>
      </w:r>
      <w:r w:rsidR="00376343" w:rsidRPr="00375A40">
        <w:rPr>
          <w:b/>
        </w:rPr>
        <w:br/>
      </w:r>
      <w:r w:rsidRPr="00375A40">
        <w:t xml:space="preserve">A dash is a straight, horizontal line used in writing, for example, to separate two main </w:t>
      </w:r>
      <w:r w:rsidRPr="00375A40">
        <w:lastRenderedPageBreak/>
        <w:t xml:space="preserve">clauses whose meanings are closely connected. </w:t>
      </w:r>
      <w:r w:rsidRPr="00375A40">
        <w:rPr>
          <w:rFonts w:hint="eastAsia"/>
        </w:rPr>
        <w:t>破折</w:t>
      </w:r>
      <w:r w:rsidRPr="00375A40">
        <w:t>号</w:t>
      </w:r>
      <w:r w:rsidRPr="00375A40">
        <w:rPr>
          <w:rFonts w:hint="eastAsia"/>
        </w:rPr>
        <w:t xml:space="preserve"> </w:t>
      </w:r>
      <w:proofErr w:type="spellStart"/>
      <w:r w:rsidRPr="00375A40">
        <w:rPr>
          <w:rFonts w:hint="eastAsia"/>
        </w:rPr>
        <w:t>e..</w:t>
      </w:r>
      <w:proofErr w:type="gramStart"/>
      <w:r w:rsidRPr="00375A40">
        <w:rPr>
          <w:rFonts w:hint="eastAsia"/>
        </w:rPr>
        <w:t>g</w:t>
      </w:r>
      <w:proofErr w:type="spellEnd"/>
      <w:r w:rsidRPr="00375A40">
        <w:rPr>
          <w:rFonts w:hint="eastAsia"/>
        </w:rPr>
        <w:t xml:space="preserve"> </w:t>
      </w:r>
      <w:r w:rsidRPr="00375A40">
        <w:t xml:space="preserve"> ...</w:t>
      </w:r>
      <w:proofErr w:type="gramEnd"/>
      <w:r w:rsidRPr="00375A40">
        <w:t>the dash between the birth date and death date.   2009-20-12 …</w:t>
      </w:r>
      <w:r w:rsidRPr="00375A40">
        <w:rPr>
          <w:rFonts w:hint="eastAsia"/>
        </w:rPr>
        <w:t>生卒日期之间的破折</w:t>
      </w:r>
      <w:r w:rsidRPr="00375A40">
        <w:t>号</w:t>
      </w:r>
    </w:p>
    <w:p w:rsidR="004D3C22" w:rsidRPr="00375A40" w:rsidRDefault="004D3C22" w:rsidP="00CE77B0">
      <w:pPr>
        <w:pStyle w:val="ListParagraph"/>
        <w:numPr>
          <w:ilvl w:val="0"/>
          <w:numId w:val="2"/>
        </w:numPr>
      </w:pPr>
      <w:r w:rsidRPr="00375A40">
        <w:rPr>
          <w:b/>
        </w:rPr>
        <w:t>连字</w:t>
      </w:r>
      <w:r w:rsidRPr="00375A40">
        <w:rPr>
          <w:rFonts w:hint="eastAsia"/>
          <w:b/>
        </w:rPr>
        <w:t>符h</w:t>
      </w:r>
      <w:r w:rsidRPr="00375A40">
        <w:rPr>
          <w:b/>
        </w:rPr>
        <w:t xml:space="preserve">yphen:  </w:t>
      </w:r>
      <w:r w:rsidR="00376343" w:rsidRPr="00375A40">
        <w:rPr>
          <w:b/>
        </w:rPr>
        <w:br/>
      </w:r>
      <w:r w:rsidRPr="00375A40">
        <w:t xml:space="preserve">A hyphen is the punctuation sign used to join words together to make a compound, as in "left-handed." People also use a hyphen to show that the rest of a word is on the next line.   E.g. non - renewable resources    </w:t>
      </w:r>
    </w:p>
    <w:p w:rsidR="004D3C22" w:rsidRPr="00375A40" w:rsidRDefault="00B20A97" w:rsidP="00CE77B0">
      <w:pPr>
        <w:pStyle w:val="ListParagraph"/>
        <w:numPr>
          <w:ilvl w:val="0"/>
          <w:numId w:val="2"/>
        </w:numPr>
      </w:pPr>
      <w:r w:rsidRPr="00375A40">
        <w:rPr>
          <w:b/>
        </w:rPr>
        <w:t>脱字符</w:t>
      </w:r>
      <w:r w:rsidRPr="00375A40">
        <w:rPr>
          <w:rFonts w:hint="eastAsia"/>
          <w:b/>
        </w:rPr>
        <w:t xml:space="preserve">号 </w:t>
      </w:r>
      <w:r w:rsidR="00D0153F" w:rsidRPr="00375A40">
        <w:rPr>
          <w:b/>
        </w:rPr>
        <w:t>^ caret:</w:t>
      </w:r>
      <w:r w:rsidR="004D3C22" w:rsidRPr="00375A40">
        <w:t xml:space="preserve"> </w:t>
      </w:r>
      <w:r w:rsidRPr="00375A40">
        <w:br/>
      </w:r>
      <w:r w:rsidR="004D3C22" w:rsidRPr="00375A40">
        <w:t>a symbol (</w:t>
      </w:r>
      <w:r w:rsidR="004D3C22" w:rsidRPr="00375A40">
        <w:rPr>
          <w:rFonts w:ascii="Calibri" w:hAnsi="Calibri" w:cs="Calibri"/>
        </w:rPr>
        <w:t>‸</w:t>
      </w:r>
      <w:r w:rsidR="004D3C22" w:rsidRPr="00375A40">
        <w:t>) used to indicate the place in written or printed matter at which something is to be inserted</w:t>
      </w:r>
      <w:r w:rsidR="006B6F6C" w:rsidRPr="00375A40">
        <w:rPr>
          <w:rFonts w:hint="eastAsia"/>
        </w:rPr>
        <w:t>.</w:t>
      </w:r>
      <w:r w:rsidR="006B6F6C" w:rsidRPr="00375A40">
        <w:t xml:space="preserve"> E.g. When you’re reviewing a PDF file, use the </w:t>
      </w:r>
      <w:r w:rsidR="006B6F6C" w:rsidRPr="00375A40">
        <w:rPr>
          <w:b/>
        </w:rPr>
        <w:t>caret</w:t>
      </w:r>
      <w:r w:rsidR="006B6F6C" w:rsidRPr="00375A40">
        <w:t xml:space="preserve"> to insert your comments.</w:t>
      </w:r>
      <w:r w:rsidR="004D3C22" w:rsidRPr="00375A40">
        <w:rPr>
          <w:rFonts w:hint="eastAsia"/>
        </w:rPr>
        <w:t xml:space="preserve"> </w:t>
      </w:r>
      <w:r w:rsidR="006B6F6C" w:rsidRPr="00375A40">
        <w:t xml:space="preserve">  </w:t>
      </w:r>
      <w:r w:rsidR="004D3C22" w:rsidRPr="00375A40">
        <w:rPr>
          <w:rFonts w:hint="eastAsia"/>
        </w:rPr>
        <w:t xml:space="preserve">e.g. </w:t>
      </w:r>
      <w:r w:rsidR="004D3C22" w:rsidRPr="00375A40">
        <w:t>A set that begins with a caret (^) matches any character </w:t>
      </w:r>
      <w:r w:rsidR="006B6F6C" w:rsidRPr="00375A40">
        <w:t>NOT</w:t>
      </w:r>
      <w:r w:rsidR="004D3C22" w:rsidRPr="00375A40">
        <w:t xml:space="preserve"> included in the set.  </w:t>
      </w:r>
      <w:r w:rsidR="006B6F6C" w:rsidRPr="00375A40">
        <w:t xml:space="preserve"> </w:t>
      </w:r>
      <w:r w:rsidR="004D3C22" w:rsidRPr="00375A40">
        <w:rPr>
          <w:rFonts w:hint="eastAsia"/>
        </w:rPr>
        <w:t>以脱字符号</w:t>
      </w:r>
      <w:r w:rsidR="004D3C22" w:rsidRPr="00375A40">
        <w:t xml:space="preserve"> (^) </w:t>
      </w:r>
      <w:r w:rsidR="004D3C22" w:rsidRPr="00375A40">
        <w:rPr>
          <w:rFonts w:hint="eastAsia"/>
        </w:rPr>
        <w:t>为开头的集合将匹配集合中不包括的所有字符</w:t>
      </w:r>
    </w:p>
    <w:p w:rsidR="004D3C22" w:rsidRPr="00375A40" w:rsidRDefault="00D0153F" w:rsidP="00CE77B0">
      <w:pPr>
        <w:pStyle w:val="ListParagraph"/>
        <w:numPr>
          <w:ilvl w:val="0"/>
          <w:numId w:val="2"/>
        </w:numPr>
      </w:pPr>
      <w:r w:rsidRPr="00375A40">
        <w:rPr>
          <w:b/>
        </w:rPr>
        <w:t>&amp; ampersand = and</w:t>
      </w:r>
      <w:r w:rsidRPr="00375A40">
        <w:t>, a punctuation mark (&amp;) used to represent conjunction (</w:t>
      </w:r>
      <w:proofErr w:type="gramStart"/>
      <w:r w:rsidRPr="00375A40">
        <w:t>and)</w:t>
      </w:r>
      <w:r w:rsidR="006B6F6C" w:rsidRPr="00375A40">
        <w:t xml:space="preserve">  e.g.</w:t>
      </w:r>
      <w:proofErr w:type="gramEnd"/>
      <w:r w:rsidR="006B6F6C" w:rsidRPr="00375A40">
        <w:t xml:space="preserve"> A&amp;&amp;B = A and B</w:t>
      </w:r>
    </w:p>
    <w:p w:rsidR="00B76C29" w:rsidRPr="00375A40" w:rsidRDefault="00B76C29" w:rsidP="00CE77B0">
      <w:pPr>
        <w:pStyle w:val="ListParagraph"/>
        <w:numPr>
          <w:ilvl w:val="0"/>
          <w:numId w:val="2"/>
        </w:numPr>
      </w:pPr>
      <w:r w:rsidRPr="00375A40">
        <w:t>asterisk</w:t>
      </w:r>
    </w:p>
    <w:p w:rsidR="008829D3" w:rsidRPr="00375A40" w:rsidRDefault="004D3C22" w:rsidP="00CE77B0">
      <w:pPr>
        <w:pStyle w:val="ListParagraph"/>
        <w:numPr>
          <w:ilvl w:val="0"/>
          <w:numId w:val="2"/>
        </w:numPr>
      </w:pPr>
      <w:r w:rsidRPr="00375A40">
        <w:t>() parenthesis =&gt;</w:t>
      </w:r>
      <w:r w:rsidR="008F218A" w:rsidRPr="00375A40">
        <w:rPr>
          <w:rFonts w:hint="eastAsia"/>
        </w:rPr>
        <w:t>plural form:</w:t>
      </w:r>
      <w:r w:rsidR="008829D3" w:rsidRPr="00375A40">
        <w:rPr>
          <w:rFonts w:hint="eastAsia"/>
        </w:rPr>
        <w:t xml:space="preserve"> </w:t>
      </w:r>
      <w:r w:rsidR="008829D3" w:rsidRPr="00375A40">
        <w:t xml:space="preserve"> parenthe</w:t>
      </w:r>
      <w:r w:rsidR="008829D3" w:rsidRPr="00375A40">
        <w:rPr>
          <w:b/>
          <w:highlight w:val="yellow"/>
          <w:u w:val="single"/>
        </w:rPr>
        <w:t>ses</w:t>
      </w:r>
      <w:r w:rsidRPr="00375A40">
        <w:t xml:space="preserve">; </w:t>
      </w:r>
      <w:r w:rsidR="00FF6B87" w:rsidRPr="00375A40">
        <w:t>Use parentheses to enclose words or figures that clarify or are used as extra information.</w:t>
      </w:r>
    </w:p>
    <w:p w:rsidR="008F218A" w:rsidRPr="00375A40" w:rsidRDefault="00EA01CA" w:rsidP="00CE77B0">
      <w:pPr>
        <w:pStyle w:val="ListParagraph"/>
        <w:numPr>
          <w:ilvl w:val="0"/>
          <w:numId w:val="2"/>
        </w:numPr>
      </w:pPr>
      <w:r w:rsidRPr="00375A40">
        <w:t>[] square bracket</w:t>
      </w:r>
    </w:p>
    <w:p w:rsidR="00EA01CA" w:rsidRPr="00375A40" w:rsidRDefault="004D3C22" w:rsidP="00CE77B0">
      <w:pPr>
        <w:pStyle w:val="ListParagraph"/>
        <w:numPr>
          <w:ilvl w:val="0"/>
          <w:numId w:val="2"/>
        </w:numPr>
      </w:pPr>
      <w:r w:rsidRPr="00375A40">
        <w:t>angle bracket:</w:t>
      </w:r>
    </w:p>
    <w:p w:rsidR="00EA01CA" w:rsidRPr="00375A40" w:rsidRDefault="00EA01CA" w:rsidP="00CE77B0">
      <w:pPr>
        <w:pStyle w:val="ListParagraph"/>
        <w:numPr>
          <w:ilvl w:val="0"/>
          <w:numId w:val="2"/>
        </w:numPr>
      </w:pPr>
      <w:r w:rsidRPr="00375A40">
        <w:t>{} curly bracket</w:t>
      </w:r>
    </w:p>
    <w:p w:rsidR="00EA01CA" w:rsidRPr="00375A40" w:rsidRDefault="00EA01CA" w:rsidP="00CE77B0">
      <w:pPr>
        <w:pStyle w:val="ListParagraph"/>
        <w:numPr>
          <w:ilvl w:val="0"/>
          <w:numId w:val="2"/>
        </w:numPr>
      </w:pPr>
      <w:r w:rsidRPr="00375A40">
        <w:t>| pipe</w:t>
      </w:r>
    </w:p>
    <w:p w:rsidR="00EA01CA" w:rsidRPr="00375A40" w:rsidRDefault="004D3C22" w:rsidP="00CE77B0">
      <w:pPr>
        <w:pStyle w:val="ListParagraph"/>
        <w:numPr>
          <w:ilvl w:val="0"/>
          <w:numId w:val="2"/>
        </w:numPr>
      </w:pPr>
      <w:r w:rsidRPr="00375A40">
        <w:t xml:space="preserve">\ </w:t>
      </w:r>
      <w:proofErr w:type="gramStart"/>
      <w:r w:rsidRPr="00375A40">
        <w:t>backslash  V.S.</w:t>
      </w:r>
      <w:proofErr w:type="gramEnd"/>
      <w:r w:rsidRPr="00375A40">
        <w:t xml:space="preserve"> </w:t>
      </w:r>
      <w:r w:rsidR="00EA01CA" w:rsidRPr="00375A40">
        <w:t>/ slash or forward slash</w:t>
      </w:r>
    </w:p>
    <w:p w:rsidR="00EA01CA" w:rsidRPr="00375A40" w:rsidRDefault="00EA01CA" w:rsidP="00CE77B0">
      <w:pPr>
        <w:pStyle w:val="ListParagraph"/>
        <w:numPr>
          <w:ilvl w:val="0"/>
          <w:numId w:val="2"/>
        </w:numPr>
      </w:pPr>
      <w:r w:rsidRPr="00375A40">
        <w:t>?</w:t>
      </w:r>
      <w:r w:rsidR="00751D41" w:rsidRPr="00375A40">
        <w:t xml:space="preserve"> question mark</w:t>
      </w:r>
      <w:r w:rsidR="004D3C22" w:rsidRPr="00375A40">
        <w:t xml:space="preserve">: A question mark is the punctuation </w:t>
      </w:r>
      <w:proofErr w:type="gramStart"/>
      <w:r w:rsidR="004D3C22" w:rsidRPr="00375A40">
        <w:t>mark ?</w:t>
      </w:r>
      <w:proofErr w:type="gramEnd"/>
      <w:r w:rsidR="004D3C22" w:rsidRPr="00375A40">
        <w:t xml:space="preserve"> which is used in writing at the end of a question. 问</w:t>
      </w:r>
      <w:r w:rsidR="004D3C22" w:rsidRPr="00375A40">
        <w:rPr>
          <w:rFonts w:hint="eastAsia"/>
        </w:rPr>
        <w:t>号</w:t>
      </w:r>
    </w:p>
    <w:p w:rsidR="00751D41" w:rsidRPr="00375A40" w:rsidRDefault="00751D41" w:rsidP="00CE77B0">
      <w:pPr>
        <w:pStyle w:val="ListParagraph"/>
        <w:numPr>
          <w:ilvl w:val="0"/>
          <w:numId w:val="2"/>
        </w:numPr>
      </w:pPr>
      <w:proofErr w:type="gramStart"/>
      <w:r w:rsidRPr="00375A40">
        <w:t>“ “</w:t>
      </w:r>
      <w:proofErr w:type="gramEnd"/>
      <w:r w:rsidRPr="00375A40">
        <w:t xml:space="preserve"> double quotation mark</w:t>
      </w:r>
      <w:r w:rsidR="004D3C22" w:rsidRPr="00375A40">
        <w:t>: Quotation marks are punctuation marks that are used in writing to show where speech or a quotation begins and ends. They are usually written or printed as “...”. 引</w:t>
      </w:r>
      <w:r w:rsidR="004D3C22" w:rsidRPr="00375A40">
        <w:rPr>
          <w:rFonts w:hint="eastAsia"/>
        </w:rPr>
        <w:t>号</w:t>
      </w:r>
    </w:p>
    <w:p w:rsidR="00751D41" w:rsidRPr="00375A40" w:rsidRDefault="00751D41" w:rsidP="00CE77B0">
      <w:pPr>
        <w:pStyle w:val="ListParagraph"/>
        <w:numPr>
          <w:ilvl w:val="0"/>
          <w:numId w:val="2"/>
        </w:numPr>
      </w:pPr>
      <w:proofErr w:type="gramStart"/>
      <w:r w:rsidRPr="00375A40">
        <w:t>‘ ‘</w:t>
      </w:r>
      <w:proofErr w:type="gramEnd"/>
      <w:r w:rsidRPr="00375A40">
        <w:t xml:space="preserve"> single quotation mark</w:t>
      </w:r>
    </w:p>
    <w:p w:rsidR="00517CC5" w:rsidRPr="00375A40" w:rsidRDefault="00517CC5" w:rsidP="00DB7D1C"/>
    <w:p w:rsidR="003B248E" w:rsidRPr="00375A40" w:rsidRDefault="006922E5" w:rsidP="004D3C22">
      <w:pPr>
        <w:pStyle w:val="Heading2"/>
      </w:pPr>
      <w:r w:rsidRPr="00375A40">
        <w:t xml:space="preserve">Why is punctuation </w:t>
      </w:r>
      <w:proofErr w:type="gramStart"/>
      <w:r w:rsidRPr="00375A40">
        <w:t>is</w:t>
      </w:r>
      <w:proofErr w:type="gramEnd"/>
      <w:r w:rsidRPr="00375A40">
        <w:t xml:space="preserve"> so important</w:t>
      </w:r>
      <w:r w:rsidR="003B248E" w:rsidRPr="00375A40">
        <w:t xml:space="preserve"> </w:t>
      </w:r>
    </w:p>
    <w:p w:rsidR="0058753F" w:rsidRPr="00375A40" w:rsidRDefault="003B248E" w:rsidP="003B248E">
      <w:pPr>
        <w:spacing w:before="100" w:beforeAutospacing="1" w:after="100" w:afterAutospacing="1"/>
      </w:pPr>
      <w:r w:rsidRPr="00375A40">
        <w:t xml:space="preserve">When we speak, we are able to use body language to help emphasize what we mean. We raise our voices or speak quietly, we gesture with our hands, we use facial expressions to enhance our words. These movements and reactions are natural to </w:t>
      </w:r>
      <w:proofErr w:type="gramStart"/>
      <w:r w:rsidRPr="00375A40">
        <w:t>use</w:t>
      </w:r>
      <w:proofErr w:type="gramEnd"/>
      <w:r w:rsidRPr="00375A40">
        <w:t xml:space="preserve"> and we accompany our words as we speak without even thinking about what gestures we make. These gestures, intonation and tone serve as punctuation to our speech and help our listeners understand our thoughts, mood and meaning. Think about it, if you spoke to someone always in the same tone, without any kind of expression on your face, without moving your hands and your body an inch, they would probably think that there is something wrong with you. </w:t>
      </w:r>
    </w:p>
    <w:p w:rsidR="003B248E" w:rsidRPr="00375A40" w:rsidRDefault="003B248E" w:rsidP="003B248E">
      <w:pPr>
        <w:spacing w:before="100" w:beforeAutospacing="1" w:after="100" w:afterAutospacing="1"/>
      </w:pPr>
      <w:r w:rsidRPr="00375A40">
        <w:br/>
        <w:t>However, in writing, none of these tools are available and expressing meaning and tone becomes more complicated. This is when punctuation comes into play. Paying attention to where we place our commas and exclamation marks allows us to do a pretty good job when putting into words exactly what we want to say</w:t>
      </w:r>
    </w:p>
    <w:p w:rsidR="003B248E" w:rsidRPr="00375A40" w:rsidRDefault="003B248E" w:rsidP="003B248E">
      <w:pPr>
        <w:pStyle w:val="NormalWeb"/>
      </w:pPr>
      <w:r w:rsidRPr="00375A40">
        <w:t xml:space="preserve">The most commonly used punctuation mark is the period (.) which should appear at the end of every sentence. This rule is applicable unless there is an exclamation mark or a punctuation mark </w:t>
      </w:r>
      <w:r w:rsidRPr="00375A40">
        <w:lastRenderedPageBreak/>
        <w:t>at the end of the sentence – in this case there is no need to add a period. The period is used to show the end of a sentence and that another new sentence with another idea or thought will begin. It is important to place periods where necessary or you will end up with a very long sentence that is difficult to understand for the reader and could be easily misunderstood.</w:t>
      </w:r>
    </w:p>
    <w:p w:rsidR="003B248E" w:rsidRPr="00375A40" w:rsidRDefault="003B248E" w:rsidP="003B248E">
      <w:pPr>
        <w:pStyle w:val="NormalWeb"/>
      </w:pPr>
      <w:r w:rsidRPr="00375A40">
        <w:t>The second-most familiar punctuation mark is the comma (,). It is used to indicate a minor but necessary pause, and its proper use is a must for good writing. It’s very easy to forget about placing commas in the right place but if you don’t, your text could be easily misunderstood. Usually we place commas where you would naturally pause when speaking, after subordinate clauses, when we list things, and in other instances.  </w:t>
      </w:r>
      <w:r w:rsidRPr="00375A40">
        <w:br/>
      </w:r>
      <w:r w:rsidRPr="00375A40">
        <w:br/>
      </w:r>
      <w:r w:rsidRPr="00375A40">
        <w:rPr>
          <w:rStyle w:val="Strong"/>
          <w:rFonts w:eastAsiaTheme="majorEastAsia"/>
        </w:rPr>
        <w:t>The semicolon (;)</w:t>
      </w:r>
      <w:r w:rsidRPr="00375A40">
        <w:t xml:space="preserve"> is used to combine two very closely related sentences or to separate a series of phrases or clauses that are long or have punctuation like commas within them.</w:t>
      </w:r>
      <w:r w:rsidRPr="00375A40">
        <w:br/>
      </w:r>
      <w:r w:rsidRPr="00375A40">
        <w:br/>
      </w:r>
      <w:r w:rsidRPr="00375A40">
        <w:rPr>
          <w:rStyle w:val="Strong"/>
          <w:rFonts w:eastAsiaTheme="majorEastAsia"/>
        </w:rPr>
        <w:t xml:space="preserve">The exclamation mark (!) </w:t>
      </w:r>
      <w:r w:rsidRPr="00375A40">
        <w:t>is usually used after an interjection or exclamation to indicate strong feelings or emotion, and often marks the end of a sentence.</w:t>
      </w:r>
    </w:p>
    <w:p w:rsidR="00E57878" w:rsidRPr="00375A40" w:rsidRDefault="003B248E" w:rsidP="00E57878">
      <w:r w:rsidRPr="00375A40">
        <w:rPr>
          <w:rStyle w:val="Strong"/>
        </w:rPr>
        <w:t xml:space="preserve">The question mark (?) </w:t>
      </w:r>
      <w:r w:rsidRPr="00375A40">
        <w:t>is used at the end of a sentence with no extra period. It turns a sentence into a query and can also be used to indicate uncertainty or incredulity.</w:t>
      </w:r>
      <w:r w:rsidRPr="00375A40">
        <w:br/>
      </w:r>
      <w:r w:rsidRPr="00375A40">
        <w:br/>
      </w:r>
      <w:r w:rsidRPr="00375A40">
        <w:rPr>
          <w:rStyle w:val="Strong"/>
        </w:rPr>
        <w:t xml:space="preserve">Single or double quotation marks (“, ‘) </w:t>
      </w:r>
      <w:r w:rsidRPr="00375A40">
        <w:t>mean either speech or a quotation. Neither style is an absolute rule, though double quotation marks are preferred in the United States, and both single and double quotation marks are used in the United Kingdom.</w:t>
      </w:r>
      <w:r w:rsidRPr="00375A40">
        <w:br/>
      </w:r>
      <w:r w:rsidRPr="00375A40">
        <w:br/>
      </w:r>
      <w:r w:rsidRPr="00375A40">
        <w:rPr>
          <w:rStyle w:val="Strong"/>
        </w:rPr>
        <w:t>Use parentheses [ (xxx) </w:t>
      </w:r>
      <w:proofErr w:type="gramStart"/>
      <w:r w:rsidRPr="00375A40">
        <w:rPr>
          <w:rStyle w:val="Strong"/>
        </w:rPr>
        <w:t>  ]</w:t>
      </w:r>
      <w:proofErr w:type="gramEnd"/>
      <w:r w:rsidRPr="00375A40">
        <w:t xml:space="preserve"> to enclose words or figures that clarify or are used </w:t>
      </w:r>
      <w:r w:rsidRPr="00375A40">
        <w:br/>
        <w:t>as extra information. Use full parentheses to enclose numbers or letters used for listed items. Three periods go inside the parentheses if you want to show that an entire sentence is missing inside the parentheses. Note that the singular form of parentheses (which usually come in twos) is parenthesis.</w:t>
      </w:r>
      <w:r w:rsidRPr="00375A40">
        <w:br/>
      </w:r>
      <w:r w:rsidRPr="00375A40">
        <w:br/>
      </w:r>
      <w:r w:rsidRPr="00375A40">
        <w:rPr>
          <w:rStyle w:val="Strong"/>
        </w:rPr>
        <w:t>Use ellipsis (…)</w:t>
      </w:r>
      <w:r w:rsidRPr="00375A40">
        <w:t xml:space="preserve"> marks when omitting a word, phrase, line, paragraph, or more from a quoted passage.</w:t>
      </w:r>
    </w:p>
    <w:p w:rsidR="003B248E" w:rsidRPr="00375A40" w:rsidRDefault="003B248E" w:rsidP="00E57878">
      <w:r w:rsidRPr="00375A40">
        <w:rPr>
          <w:rStyle w:val="Strong"/>
        </w:rPr>
        <w:t xml:space="preserve">The apostrophe </w:t>
      </w:r>
      <w:proofErr w:type="gramStart"/>
      <w:r w:rsidRPr="00375A40">
        <w:rPr>
          <w:rStyle w:val="Strong"/>
        </w:rPr>
        <w:t>( ‘</w:t>
      </w:r>
      <w:proofErr w:type="gramEnd"/>
      <w:r w:rsidRPr="00375A40">
        <w:rPr>
          <w:rStyle w:val="Strong"/>
        </w:rPr>
        <w:t>)</w:t>
      </w:r>
      <w:r w:rsidRPr="00375A40">
        <w:t xml:space="preserve"> is used with contractions and is always placed at the spot where the letter(s) has been removed. It can also be used to show possession, and it is usually placed before the s to show singular possession.</w:t>
      </w:r>
    </w:p>
    <w:p w:rsidR="00B1543D" w:rsidRPr="00375A40" w:rsidRDefault="00FF1123" w:rsidP="00FF1123">
      <w:pPr>
        <w:pStyle w:val="Heading2"/>
      </w:pPr>
      <w:r w:rsidRPr="00375A40">
        <w:lastRenderedPageBreak/>
        <w:t>2</w:t>
      </w:r>
      <w:r w:rsidRPr="00375A40">
        <w:rPr>
          <w:vertAlign w:val="superscript"/>
        </w:rPr>
        <w:t>nd</w:t>
      </w:r>
      <w:r w:rsidRPr="00375A40">
        <w:t xml:space="preserve"> row</w:t>
      </w:r>
      <w:r w:rsidR="00B1543D" w:rsidRPr="00375A40">
        <w:t xml:space="preserve">: Compare </w:t>
      </w:r>
      <w:r w:rsidR="00A4350C" w:rsidRPr="00375A40">
        <w:t>&amp;(ampersand)</w:t>
      </w:r>
      <w:r w:rsidR="00B1543D" w:rsidRPr="00375A40">
        <w:t xml:space="preserve"> contrast</w:t>
      </w:r>
    </w:p>
    <w:p w:rsidR="00B1543D" w:rsidRPr="00375A40" w:rsidRDefault="00A4350C" w:rsidP="00B1543D">
      <w:r w:rsidRPr="00375A40">
        <w:rPr>
          <w:noProof/>
        </w:rPr>
        <w:drawing>
          <wp:inline distT="0" distB="0" distL="0" distR="0" wp14:anchorId="03118D24" wp14:editId="536056F3">
            <wp:extent cx="6016625" cy="2990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6016625" cy="2990850"/>
                    </a:xfrm>
                    <a:prstGeom prst="rect">
                      <a:avLst/>
                    </a:prstGeom>
                  </pic:spPr>
                </pic:pic>
              </a:graphicData>
            </a:graphic>
          </wp:inline>
        </w:drawing>
      </w:r>
    </w:p>
    <w:p w:rsidR="00FF1123" w:rsidRPr="00375A40" w:rsidRDefault="00B1543D" w:rsidP="00FF1123">
      <w:pPr>
        <w:pStyle w:val="Heading2"/>
      </w:pPr>
      <w:r w:rsidRPr="00375A40">
        <w:t xml:space="preserve">STOP </w:t>
      </w:r>
      <w:r w:rsidR="005F215A" w:rsidRPr="00375A40">
        <w:t>&gt;1</w:t>
      </w:r>
      <w:r w:rsidR="005F215A" w:rsidRPr="00375A40">
        <w:rPr>
          <w:vertAlign w:val="superscript"/>
        </w:rPr>
        <w:t>st</w:t>
      </w:r>
      <w:r w:rsidR="005F215A" w:rsidRPr="00375A40">
        <w:t xml:space="preserve"> tab dialogue</w:t>
      </w:r>
    </w:p>
    <w:p w:rsidR="004A1B2C" w:rsidRPr="00375A40" w:rsidRDefault="00095FB0" w:rsidP="0035492E">
      <w:pPr>
        <w:pStyle w:val="Heading2"/>
      </w:pPr>
      <w:r w:rsidRPr="00375A40">
        <w:t xml:space="preserve">STOP: </w:t>
      </w:r>
      <w:r w:rsidR="005F215A" w:rsidRPr="00375A40">
        <w:t>2</w:t>
      </w:r>
      <w:r w:rsidR="005F215A" w:rsidRPr="00375A40">
        <w:rPr>
          <w:vertAlign w:val="superscript"/>
        </w:rPr>
        <w:t>nd</w:t>
      </w:r>
      <w:r w:rsidR="005F215A" w:rsidRPr="00375A40">
        <w:t xml:space="preserve"> row</w:t>
      </w:r>
      <w:r w:rsidR="004A1B2C" w:rsidRPr="00375A40">
        <w:t xml:space="preserve"> </w:t>
      </w:r>
      <w:r w:rsidR="005F215A" w:rsidRPr="00375A40">
        <w:t>&gt;2</w:t>
      </w:r>
      <w:r w:rsidR="005F215A" w:rsidRPr="00375A40">
        <w:rPr>
          <w:vertAlign w:val="superscript"/>
        </w:rPr>
        <w:t>nd</w:t>
      </w:r>
      <w:r w:rsidR="005F215A" w:rsidRPr="00375A40">
        <w:t xml:space="preserve"> tab </w:t>
      </w:r>
      <w:r w:rsidR="004A1B2C" w:rsidRPr="00375A40">
        <w:t xml:space="preserve">&gt; </w:t>
      </w:r>
      <w:r w:rsidR="005F215A" w:rsidRPr="00375A40">
        <w:t>dialogue</w:t>
      </w:r>
      <w:r w:rsidR="004A1B2C" w:rsidRPr="00375A40">
        <w:t xml:space="preserve"> </w:t>
      </w:r>
    </w:p>
    <w:p w:rsidR="0035492E" w:rsidRPr="00375A40" w:rsidRDefault="0035492E" w:rsidP="0035492E">
      <w:pPr>
        <w:pStyle w:val="Heading2"/>
      </w:pPr>
      <w:r w:rsidRPr="00375A40">
        <w:t>Debating and comparing universities and colleges</w:t>
      </w:r>
    </w:p>
    <w:p w:rsidR="009E6E22" w:rsidRPr="00375A40" w:rsidRDefault="009E6E22" w:rsidP="00BF7B53">
      <w:r w:rsidRPr="00375A40">
        <w:t xml:space="preserve">Not: </w:t>
      </w:r>
      <w:r w:rsidRPr="00375A40">
        <w:rPr>
          <w:highlight w:val="yellow"/>
        </w:rPr>
        <w:t xml:space="preserve">use Venn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proofErr w:type="gramEnd"/>
      <w:r w:rsidRPr="00375A40">
        <w:rPr>
          <w:highlight w:val="yellow"/>
        </w:rPr>
        <w:t>diagram mindset for comparison and contrast</w:t>
      </w:r>
      <w:r w:rsidR="008D64C9" w:rsidRPr="00375A40">
        <w:rPr>
          <w:highlight w:val="yellow"/>
        </w:rPr>
        <w:t xml:space="preserve"> notice the consistent order. We usually use “</w:t>
      </w:r>
      <w:proofErr w:type="spellStart"/>
      <w:r w:rsidR="008D64C9" w:rsidRPr="00375A40">
        <w:rPr>
          <w:highlight w:val="yellow"/>
        </w:rPr>
        <w:t>venn</w:t>
      </w:r>
      <w:proofErr w:type="spellEnd"/>
      <w:r w:rsidR="008D64C9" w:rsidRPr="00375A40">
        <w:rPr>
          <w:highlight w:val="yellow"/>
        </w:rPr>
        <w:t xml:space="preserve"> diagram” to compare and contrast different objects with the same or similar elements/properties. Comparison/Contrast structure: whole-to-whole; similarities-to-differences; and point-to-point.</w:t>
      </w:r>
    </w:p>
    <w:p w:rsidR="009E6E22" w:rsidRPr="00375A40" w:rsidRDefault="009E6E22" w:rsidP="009E6E22">
      <w:r w:rsidRPr="00375A40">
        <w:rPr>
          <w:noProof/>
        </w:rPr>
        <mc:AlternateContent>
          <mc:Choice Requires="wpg">
            <w:drawing>
              <wp:anchor distT="0" distB="0" distL="114300" distR="114300" simplePos="0" relativeHeight="251669504" behindDoc="0" locked="0" layoutInCell="1" allowOverlap="1" wp14:anchorId="46A08EB3" wp14:editId="188F36F5">
                <wp:simplePos x="0" y="0"/>
                <wp:positionH relativeFrom="column">
                  <wp:posOffset>-647700</wp:posOffset>
                </wp:positionH>
                <wp:positionV relativeFrom="paragraph">
                  <wp:posOffset>170180</wp:posOffset>
                </wp:positionV>
                <wp:extent cx="7023100" cy="2367218"/>
                <wp:effectExtent l="0" t="0" r="25400" b="14605"/>
                <wp:wrapNone/>
                <wp:docPr id="31" name="Group 31"/>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32" name="Oval 32"/>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rPr>
                              </w:pPr>
                              <w:r w:rsidRPr="00331D4C">
                                <w:rPr>
                                  <w:sz w:val="28"/>
                                  <w:szCs w:val="28"/>
                                </w:rPr>
                                <w:t>Object A</w:t>
                              </w:r>
                              <w:r>
                                <w:rPr>
                                  <w:sz w:val="28"/>
                                  <w:szCs w:val="28"/>
                                </w:rPr>
                                <w:t xml:space="preserve"> (University</w:t>
                              </w:r>
                              <w:r w:rsidRPr="00331D4C">
                                <w:rPr>
                                  <w:sz w:val="28"/>
                                  <w:szCs w:val="28"/>
                                </w:rPr>
                                <w:t>)</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CE77B0">
                              <w:pPr>
                                <w:pStyle w:val="ListParagraph"/>
                                <w:numPr>
                                  <w:ilvl w:val="0"/>
                                  <w:numId w:val="1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CE77B0">
                              <w:pPr>
                                <w:pStyle w:val="ListParagraph"/>
                                <w:numPr>
                                  <w:ilvl w:val="0"/>
                                  <w:numId w:val="11"/>
                                </w:numPr>
                                <w:rPr>
                                  <w:sz w:val="28"/>
                                  <w:szCs w:val="28"/>
                                  <w:highlight w:val="red"/>
                                </w:rPr>
                              </w:pPr>
                              <w:r>
                                <w:rPr>
                                  <w:sz w:val="28"/>
                                  <w:szCs w:val="28"/>
                                  <w:highlight w:val="red"/>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rPr>
                              </w:pPr>
                              <w:r w:rsidRPr="00331D4C">
                                <w:rPr>
                                  <w:sz w:val="28"/>
                                  <w:szCs w:val="28"/>
                                </w:rPr>
                                <w:t xml:space="preserve">Object B ( </w:t>
                              </w:r>
                              <w:r>
                                <w:rPr>
                                  <w:sz w:val="28"/>
                                  <w:szCs w:val="28"/>
                                </w:rPr>
                                <w:t>College</w:t>
                              </w:r>
                              <w:r w:rsidRPr="00331D4C">
                                <w:rPr>
                                  <w:sz w:val="28"/>
                                  <w:szCs w:val="28"/>
                                </w:rPr>
                                <w:t xml:space="preserve"> )</w:t>
                              </w:r>
                            </w:p>
                            <w:p w:rsidR="00EB2D5B" w:rsidRPr="00331D4C" w:rsidRDefault="00EB2D5B" w:rsidP="009E6E22">
                              <w:pPr>
                                <w:numPr>
                                  <w:ilvl w:val="0"/>
                                  <w:numId w:val="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9E6E22">
                              <w:pPr>
                                <w:numPr>
                                  <w:ilvl w:val="0"/>
                                  <w:numId w:val="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9E6E22">
                              <w:pPr>
                                <w:numPr>
                                  <w:ilvl w:val="0"/>
                                  <w:numId w:val="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9E6E22">
                              <w:pPr>
                                <w:numPr>
                                  <w:ilvl w:val="0"/>
                                  <w:numId w:val="1"/>
                                </w:numPr>
                                <w:rPr>
                                  <w:sz w:val="28"/>
                                  <w:szCs w:val="28"/>
                                  <w:highlight w:val="red"/>
                                </w:rPr>
                              </w:pPr>
                              <w:r>
                                <w:rPr>
                                  <w:sz w:val="28"/>
                                  <w:szCs w:val="28"/>
                                  <w:highlight w:val="red"/>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A08EB3" id="Group 31" o:spid="_x0000_s1029" style="position:absolute;margin-left:-51pt;margin-top:13.4pt;width:553pt;height:186.4pt;z-index:251669504;mso-width-relative:margin;mso-height-relative:margin" coordsize="70231,23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">
                <v:oval id="Oval 32" o:spid="_x0000_s1030" style="position:absolute;width:38735;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" fillcolor="#4472c4 [3204]" strokecolor="#1f3763 [1604]" strokeweight="1pt">
                  <v:fill opacity="56283f"/>
                  <v:stroke joinstyle="miter"/>
                  <v:textbox>
                    <w:txbxContent>
                      <w:p w:rsidR="00EB2D5B" w:rsidRPr="00331D4C" w:rsidRDefault="00EB2D5B" w:rsidP="009E6E22">
                        <w:pPr>
                          <w:rPr>
                            <w:sz w:val="28"/>
                            <w:szCs w:val="28"/>
                          </w:rPr>
                        </w:pPr>
                        <w:r w:rsidRPr="00331D4C">
                          <w:rPr>
                            <w:sz w:val="28"/>
                            <w:szCs w:val="28"/>
                          </w:rPr>
                          <w:t>Object A</w:t>
                        </w:r>
                        <w:r>
                          <w:rPr>
                            <w:sz w:val="28"/>
                            <w:szCs w:val="28"/>
                          </w:rPr>
                          <w:t xml:space="preserve"> (University</w:t>
                        </w:r>
                        <w:r w:rsidRPr="00331D4C">
                          <w:rPr>
                            <w:sz w:val="28"/>
                            <w:szCs w:val="28"/>
                          </w:rPr>
                          <w:t>)</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CE77B0">
                        <w:pPr>
                          <w:pStyle w:val="ListParagraph"/>
                          <w:numPr>
                            <w:ilvl w:val="0"/>
                            <w:numId w:val="1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CE77B0">
                        <w:pPr>
                          <w:pStyle w:val="ListParagraph"/>
                          <w:numPr>
                            <w:ilvl w:val="0"/>
                            <w:numId w:val="11"/>
                          </w:numPr>
                          <w:rPr>
                            <w:sz w:val="28"/>
                            <w:szCs w:val="28"/>
                            <w:highlight w:val="red"/>
                          </w:rPr>
                        </w:pPr>
                        <w:r>
                          <w:rPr>
                            <w:sz w:val="28"/>
                            <w:szCs w:val="28"/>
                            <w:highlight w:val="red"/>
                          </w:rPr>
                          <w:t>…ellipses</w:t>
                        </w:r>
                      </w:p>
                    </w:txbxContent>
                  </v:textbox>
                </v:oval>
                <v:oval id="Oval 33" o:spid="_x0000_s1031" style="position:absolute;left:33782;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" fillcolor="#4472c4 [3204]" strokecolor="#1f3763 [1604]" strokeweight="1pt">
                  <v:fill opacity="54484f"/>
                  <v:stroke joinstyle="miter"/>
                  <v:textbox>
                    <w:txbxContent>
                      <w:p w:rsidR="00EB2D5B" w:rsidRPr="00331D4C" w:rsidRDefault="00EB2D5B" w:rsidP="009E6E22">
                        <w:pPr>
                          <w:rPr>
                            <w:sz w:val="28"/>
                            <w:szCs w:val="28"/>
                          </w:rPr>
                        </w:pPr>
                        <w:r w:rsidRPr="00331D4C">
                          <w:rPr>
                            <w:sz w:val="28"/>
                            <w:szCs w:val="28"/>
                          </w:rPr>
                          <w:t xml:space="preserve">Object B ( </w:t>
                        </w:r>
                        <w:r>
                          <w:rPr>
                            <w:sz w:val="28"/>
                            <w:szCs w:val="28"/>
                          </w:rPr>
                          <w:t>College</w:t>
                        </w:r>
                        <w:r w:rsidRPr="00331D4C">
                          <w:rPr>
                            <w:sz w:val="28"/>
                            <w:szCs w:val="28"/>
                          </w:rPr>
                          <w:t xml:space="preserve"> )</w:t>
                        </w:r>
                      </w:p>
                      <w:p w:rsidR="00EB2D5B" w:rsidRPr="00331D4C" w:rsidRDefault="00EB2D5B" w:rsidP="009E6E22">
                        <w:pPr>
                          <w:numPr>
                            <w:ilvl w:val="0"/>
                            <w:numId w:val="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9E6E22">
                        <w:pPr>
                          <w:numPr>
                            <w:ilvl w:val="0"/>
                            <w:numId w:val="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9E6E22">
                        <w:pPr>
                          <w:numPr>
                            <w:ilvl w:val="0"/>
                            <w:numId w:val="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9E6E22">
                        <w:pPr>
                          <w:numPr>
                            <w:ilvl w:val="0"/>
                            <w:numId w:val="1"/>
                          </w:numPr>
                          <w:rPr>
                            <w:sz w:val="28"/>
                            <w:szCs w:val="28"/>
                            <w:highlight w:val="red"/>
                          </w:rPr>
                        </w:pPr>
                        <w:r>
                          <w:rPr>
                            <w:sz w:val="28"/>
                            <w:szCs w:val="28"/>
                            <w:highlight w:val="red"/>
                          </w:rPr>
                          <w:t>…ellipses</w:t>
                        </w:r>
                      </w:p>
                    </w:txbxContent>
                  </v:textbox>
                </v:oval>
              </v:group>
            </w:pict>
          </mc:Fallback>
        </mc:AlternateContent>
      </w:r>
    </w:p>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657042" w:rsidRPr="00375A40" w:rsidRDefault="00657042" w:rsidP="00657042"/>
    <w:p w:rsidR="00E85DBB" w:rsidRPr="00375A40" w:rsidRDefault="00E85DBB" w:rsidP="00E85DBB"/>
    <w:p w:rsidR="00E85DBB" w:rsidRPr="00375A40" w:rsidRDefault="00550920" w:rsidP="00E85DBB">
      <w:r w:rsidRPr="00375A40">
        <w:rPr>
          <w:noProof/>
        </w:rPr>
        <w:lastRenderedPageBreak/>
        <w:drawing>
          <wp:inline distT="0" distB="0" distL="0" distR="0" wp14:anchorId="5F55FAA4" wp14:editId="1EACE527">
            <wp:extent cx="6016625" cy="25723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016625" cy="2572385"/>
                    </a:xfrm>
                    <a:prstGeom prst="rect">
                      <a:avLst/>
                    </a:prstGeom>
                  </pic:spPr>
                </pic:pic>
              </a:graphicData>
            </a:graphic>
          </wp:inline>
        </w:drawing>
      </w:r>
    </w:p>
    <w:p w:rsidR="00E85DBB" w:rsidRPr="00375A40" w:rsidRDefault="00E85DBB" w:rsidP="00E85DBB"/>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row&gt;3</w:t>
      </w:r>
      <w:r w:rsidR="00F56773" w:rsidRPr="00375A40">
        <w:rPr>
          <w:vertAlign w:val="superscript"/>
        </w:rPr>
        <w:t>rd</w:t>
      </w:r>
      <w:r w:rsidR="00F56773" w:rsidRPr="00375A40">
        <w:t xml:space="preserve"> tab &gt; dialogue</w:t>
      </w:r>
    </w:p>
    <w:p w:rsidR="00F56773" w:rsidRPr="00375A40" w:rsidRDefault="00F56773" w:rsidP="00143E79"/>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 4</w:t>
      </w:r>
      <w:r w:rsidR="00F56773" w:rsidRPr="00375A40">
        <w:rPr>
          <w:vertAlign w:val="superscript"/>
        </w:rPr>
        <w:t>th</w:t>
      </w:r>
      <w:r w:rsidR="00F56773" w:rsidRPr="00375A40">
        <w:t xml:space="preserve"> tab &gt; dialogue</w:t>
      </w:r>
      <w:r w:rsidR="00845DF3" w:rsidRPr="00375A40">
        <w:t xml:space="preserve"> “</w:t>
      </w:r>
      <w:r w:rsidR="005F3B09" w:rsidRPr="00375A40">
        <w:t>D</w:t>
      </w:r>
      <w:r w:rsidR="00845DF3" w:rsidRPr="00375A40">
        <w:t>ifferences between universities and colleges”</w:t>
      </w:r>
    </w:p>
    <w:p w:rsidR="00F56773" w:rsidRPr="00375A40" w:rsidRDefault="00F56773" w:rsidP="00F56773">
      <w:r w:rsidRPr="00375A40">
        <w:t xml:space="preserve">Listen to the professor talking about the differences between universities and colleges. Which </w:t>
      </w:r>
      <w:r w:rsidRPr="00375A40">
        <w:rPr>
          <w:b/>
          <w:u w:val="single"/>
        </w:rPr>
        <w:t>discourse markers</w:t>
      </w:r>
      <w:r w:rsidRPr="00375A40">
        <w:t xml:space="preserve"> does he use to describe their differences and similarities</w:t>
      </w:r>
      <w:r w:rsidR="00CC5D74" w:rsidRPr="00375A40">
        <w:t>.</w:t>
      </w:r>
    </w:p>
    <w:p w:rsidR="00CC5D74" w:rsidRPr="00375A40" w:rsidRDefault="00CC5D74" w:rsidP="00CC5D74">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does </w:t>
      </w:r>
      <w:r w:rsidR="003F7595" w:rsidRPr="00375A40">
        <w:t>NOT</w:t>
      </w:r>
      <w:r w:rsidRPr="00375A40">
        <w:t xml:space="preserve"> change the meaning of the </w:t>
      </w:r>
      <w:proofErr w:type="gramStart"/>
      <w:r w:rsidRPr="00375A40">
        <w:t>sentence, and</w:t>
      </w:r>
      <w:proofErr w:type="gramEnd"/>
      <w:r w:rsidRPr="00375A40">
        <w:t xml:space="preserve"> has a somewhat</w:t>
      </w:r>
      <w:r w:rsidR="00143E79" w:rsidRPr="00375A40">
        <w:t>/to some degree</w:t>
      </w:r>
      <w:r w:rsidRPr="00375A40">
        <w:t xml:space="preserve"> empty meaning. Examples of discourse markers include the particles "oh", "well", "now", "then", "you know", and "I mean", and the connectives "so", "because", "and", "but", and "or".</w:t>
      </w:r>
    </w:p>
    <w:p w:rsidR="0093701D" w:rsidRPr="00375A40" w:rsidRDefault="006F6316" w:rsidP="00CE77B0">
      <w:pPr>
        <w:pStyle w:val="ListParagraph"/>
        <w:numPr>
          <w:ilvl w:val="0"/>
          <w:numId w:val="5"/>
        </w:numPr>
      </w:pPr>
      <w:r w:rsidRPr="00375A40">
        <w:t>S</w:t>
      </w:r>
      <w:r w:rsidR="00F56773" w:rsidRPr="00375A40">
        <w:t>imilarly</w:t>
      </w:r>
    </w:p>
    <w:p w:rsidR="006F6316" w:rsidRPr="00375A40" w:rsidRDefault="00F56773" w:rsidP="00CE77B0">
      <w:pPr>
        <w:pStyle w:val="ListParagraph"/>
        <w:numPr>
          <w:ilvl w:val="0"/>
          <w:numId w:val="5"/>
        </w:numPr>
      </w:pPr>
      <w:r w:rsidRPr="00375A40">
        <w:t xml:space="preserve">at the same </w:t>
      </w:r>
      <w:r w:rsidR="0093701D" w:rsidRPr="00375A40">
        <w:t>time/meanwhile</w:t>
      </w:r>
    </w:p>
    <w:p w:rsidR="006F6316" w:rsidRPr="00375A40" w:rsidRDefault="006F6316" w:rsidP="00CE77B0">
      <w:pPr>
        <w:pStyle w:val="ListParagraph"/>
        <w:numPr>
          <w:ilvl w:val="0"/>
          <w:numId w:val="5"/>
        </w:numPr>
        <w:rPr>
          <w:b/>
          <w:highlight w:val="yellow"/>
        </w:rPr>
      </w:pPr>
      <w:r w:rsidRPr="00375A40">
        <w:rPr>
          <w:b/>
          <w:highlight w:val="yellow"/>
        </w:rPr>
        <w:t>N</w:t>
      </w:r>
      <w:r w:rsidR="00F56773" w:rsidRPr="00375A40">
        <w:rPr>
          <w:b/>
          <w:highlight w:val="yellow"/>
        </w:rPr>
        <w:t>evertheless</w:t>
      </w:r>
      <w:r w:rsidR="001E1975" w:rsidRPr="00375A40">
        <w:rPr>
          <w:rFonts w:ascii="Lucida Sans Unicode" w:hAnsi="Lucida Sans Unicode" w:cs="Lucida Sans Unicode"/>
          <w:b/>
          <w:color w:val="666666"/>
          <w:sz w:val="17"/>
          <w:szCs w:val="17"/>
          <w:highlight w:val="yellow"/>
          <w:shd w:val="clear" w:color="auto" w:fill="F2F2F2"/>
        </w:rPr>
        <w:t xml:space="preserve"> </w:t>
      </w:r>
      <w:proofErr w:type="gramStart"/>
      <w:r w:rsidR="001E1975" w:rsidRPr="00375A40">
        <w:rPr>
          <w:rFonts w:ascii="Lucida Sans Unicode" w:hAnsi="Lucida Sans Unicode" w:cs="Lucida Sans Unicode"/>
          <w:b/>
          <w:color w:val="666666"/>
          <w:sz w:val="17"/>
          <w:szCs w:val="17"/>
          <w:highlight w:val="yellow"/>
          <w:shd w:val="clear" w:color="auto" w:fill="F2F2F2"/>
        </w:rPr>
        <w:t>[,</w:t>
      </w:r>
      <w:proofErr w:type="spellStart"/>
      <w:r w:rsidR="001E1975" w:rsidRPr="00375A40">
        <w:rPr>
          <w:rFonts w:ascii="Lucida Sans Unicode" w:hAnsi="Lucida Sans Unicode" w:cs="Lucida Sans Unicode"/>
          <w:b/>
          <w:color w:val="666666"/>
          <w:sz w:val="17"/>
          <w:szCs w:val="17"/>
          <w:highlight w:val="yellow"/>
          <w:shd w:val="clear" w:color="auto" w:fill="F2F2F2"/>
        </w:rPr>
        <w:t>nɛvɚðə'lɛs</w:t>
      </w:r>
      <w:proofErr w:type="spellEnd"/>
      <w:proofErr w:type="gramEnd"/>
      <w:r w:rsidR="001E1975" w:rsidRPr="00375A40">
        <w:rPr>
          <w:rFonts w:ascii="Lucida Sans Unicode" w:hAnsi="Lucida Sans Unicode" w:cs="Lucida Sans Unicode"/>
          <w:b/>
          <w:color w:val="666666"/>
          <w:sz w:val="17"/>
          <w:szCs w:val="17"/>
          <w:highlight w:val="yellow"/>
          <w:shd w:val="clear" w:color="auto" w:fill="F2F2F2"/>
        </w:rPr>
        <w:t>]</w:t>
      </w:r>
      <w:r w:rsidRPr="00375A40">
        <w:rPr>
          <w:b/>
          <w:highlight w:val="yellow"/>
        </w:rPr>
        <w:t xml:space="preserve">  V.S. nonetheless </w:t>
      </w:r>
      <w:r w:rsidR="001E1975" w:rsidRPr="00375A40">
        <w:rPr>
          <w:b/>
          <w:highlight w:val="yellow"/>
        </w:rPr>
        <w:t>/ˌ</w:t>
      </w:r>
      <w:proofErr w:type="spellStart"/>
      <w:r w:rsidR="001E1975" w:rsidRPr="00375A40">
        <w:rPr>
          <w:b/>
          <w:highlight w:val="yellow"/>
        </w:rPr>
        <w:t>nʌnðəˈlɛs</w:t>
      </w:r>
      <w:proofErr w:type="spellEnd"/>
      <w:r w:rsidR="001E1975" w:rsidRPr="00375A40">
        <w:rPr>
          <w:b/>
          <w:highlight w:val="yellow"/>
        </w:rPr>
        <w:t>/  </w:t>
      </w:r>
    </w:p>
    <w:p w:rsidR="006F6316" w:rsidRPr="00375A40" w:rsidRDefault="001E1975" w:rsidP="00CE77B0">
      <w:pPr>
        <w:pStyle w:val="ListParagraph"/>
        <w:numPr>
          <w:ilvl w:val="1"/>
          <w:numId w:val="4"/>
        </w:numPr>
        <w:ind w:left="1134"/>
      </w:pPr>
      <w:r w:rsidRPr="00375A40">
        <w:rPr>
          <w:b/>
          <w:highlight w:val="yellow"/>
        </w:rPr>
        <w:t xml:space="preserve">nevertheless </w:t>
      </w:r>
      <w:proofErr w:type="gramStart"/>
      <w:r w:rsidRPr="00375A40">
        <w:rPr>
          <w:b/>
          <w:highlight w:val="yellow"/>
        </w:rPr>
        <w:t>[,</w:t>
      </w:r>
      <w:proofErr w:type="spellStart"/>
      <w:r w:rsidRPr="00375A40">
        <w:rPr>
          <w:b/>
          <w:highlight w:val="yellow"/>
        </w:rPr>
        <w:t>nɛvɚðə'lɛs</w:t>
      </w:r>
      <w:proofErr w:type="spellEnd"/>
      <w:proofErr w:type="gramEnd"/>
      <w:r w:rsidRPr="00375A40">
        <w:rPr>
          <w:b/>
          <w:highlight w:val="yellow"/>
        </w:rPr>
        <w:t>]</w:t>
      </w:r>
      <w:r w:rsidRPr="00375A40">
        <w:t xml:space="preserve">  </w:t>
      </w:r>
      <w:r w:rsidR="006F6316" w:rsidRPr="00375A40">
        <w:t xml:space="preserve">You use nevertheless when saying something that </w:t>
      </w:r>
      <w:r w:rsidR="006F6316" w:rsidRPr="00375A40">
        <w:rPr>
          <w:b/>
          <w:highlight w:val="yellow"/>
          <w:u w:val="single"/>
        </w:rPr>
        <w:t>contrasts with</w:t>
      </w:r>
      <w:r w:rsidR="006F6316" w:rsidRPr="00375A40">
        <w:rPr>
          <w:b/>
          <w:u w:val="single"/>
        </w:rPr>
        <w:t xml:space="preserve"> </w:t>
      </w:r>
      <w:r w:rsidR="006F6316" w:rsidRPr="00375A40">
        <w:t xml:space="preserve">what has just been said. </w:t>
      </w:r>
      <w:r w:rsidR="006F6316" w:rsidRPr="00375A40">
        <w:rPr>
          <w:rFonts w:hint="eastAsia"/>
        </w:rPr>
        <w:t>然</w:t>
      </w:r>
      <w:r w:rsidR="006F6316" w:rsidRPr="00375A40">
        <w:t>而</w:t>
      </w:r>
      <w:r w:rsidR="006F6316" w:rsidRPr="00375A40">
        <w:rPr>
          <w:rFonts w:hint="eastAsia"/>
        </w:rPr>
        <w:t xml:space="preserve">  e.g. </w:t>
      </w:r>
      <w:r w:rsidR="006F6316" w:rsidRPr="00375A40">
        <w:rPr>
          <w:b/>
        </w:rPr>
        <w:t>Nevertheless</w:t>
      </w:r>
      <w:r w:rsidR="006F6316" w:rsidRPr="00375A40">
        <w:t>, the difference should not be ignored. </w:t>
      </w:r>
      <w:r w:rsidR="006F6316" w:rsidRPr="00375A40">
        <w:rPr>
          <w:rFonts w:hint="eastAsia"/>
        </w:rPr>
        <w:t xml:space="preserve">然而，这样的差距不应被忽略e.g. </w:t>
      </w:r>
      <w:r w:rsidR="006F6316" w:rsidRPr="00375A40">
        <w:t>The news may be unexpected; </w:t>
      </w:r>
      <w:r w:rsidR="006F6316" w:rsidRPr="00375A40">
        <w:rPr>
          <w:b/>
        </w:rPr>
        <w:t>nevertheless</w:t>
      </w:r>
      <w:r w:rsidR="006F6316" w:rsidRPr="00375A40">
        <w:t>, it is true. </w:t>
      </w:r>
      <w:r w:rsidR="006F6316" w:rsidRPr="00375A40">
        <w:rPr>
          <w:rFonts w:hint="eastAsia"/>
        </w:rPr>
        <w:t xml:space="preserve">这消息可能是出乎意料的，然而是真实的   e.g. </w:t>
      </w:r>
      <w:r w:rsidR="006F6316" w:rsidRPr="00375A40">
        <w:rPr>
          <w:b/>
        </w:rPr>
        <w:t>Although</w:t>
      </w:r>
      <w:r w:rsidR="006F6316" w:rsidRPr="00375A40">
        <w:t xml:space="preserve"> the market has been flat, residential property costs remain high. </w:t>
      </w:r>
      <w:r w:rsidR="006F6316" w:rsidRPr="00375A40">
        <w:rPr>
          <w:b/>
        </w:rPr>
        <w:t>Nevertheless</w:t>
      </w:r>
      <w:r w:rsidR="006F6316" w:rsidRPr="00375A40">
        <w:t xml:space="preserve">, the fall-off in demand has had an impact on resale values. </w:t>
      </w:r>
      <w:r w:rsidR="006F6316" w:rsidRPr="00375A40">
        <w:rPr>
          <w:rFonts w:hint="eastAsia"/>
        </w:rPr>
        <w:t>然而需求的减少还是对二手房价格产生了影</w:t>
      </w:r>
      <w:r w:rsidR="006F6316" w:rsidRPr="00375A40">
        <w:t>响</w:t>
      </w:r>
    </w:p>
    <w:p w:rsidR="006F6316" w:rsidRPr="00375A40" w:rsidRDefault="006F6316" w:rsidP="00CE77B0">
      <w:pPr>
        <w:pStyle w:val="ListParagraph"/>
        <w:numPr>
          <w:ilvl w:val="1"/>
          <w:numId w:val="4"/>
        </w:numPr>
        <w:ind w:left="1134"/>
      </w:pPr>
      <w:r w:rsidRPr="00375A40">
        <w:rPr>
          <w:b/>
          <w:highlight w:val="yellow"/>
        </w:rPr>
        <w:t>nonetheless</w:t>
      </w:r>
      <w:r w:rsidRPr="00375A40">
        <w:rPr>
          <w:highlight w:val="yellow"/>
        </w:rPr>
        <w:t> /</w:t>
      </w:r>
      <w:r w:rsidRPr="00375A40">
        <w:t>ˌ</w:t>
      </w:r>
      <w:proofErr w:type="spellStart"/>
      <w:r w:rsidRPr="00375A40">
        <w:t>nʌnðəˈlɛs</w:t>
      </w:r>
      <w:proofErr w:type="spellEnd"/>
      <w:r w:rsidRPr="00375A40">
        <w:t>/</w:t>
      </w:r>
      <w:r w:rsidR="005B450E" w:rsidRPr="00375A40">
        <w:t> </w:t>
      </w:r>
      <w:r w:rsidR="001E1975" w:rsidRPr="00375A40">
        <w:rPr>
          <w:rFonts w:hint="eastAsia"/>
        </w:rPr>
        <w:t>仍然,</w:t>
      </w:r>
      <w:r w:rsidRPr="00375A40">
        <w:rPr>
          <w:rFonts w:hint="eastAsia"/>
        </w:rPr>
        <w:t>然而</w:t>
      </w:r>
      <w:r w:rsidR="001E1975" w:rsidRPr="00375A40">
        <w:rPr>
          <w:rFonts w:hint="eastAsia"/>
        </w:rPr>
        <w:t xml:space="preserve"> e.g. </w:t>
      </w:r>
      <w:r w:rsidRPr="00375A40">
        <w:t>There was still a long way to go. Nonetheless, some progress had been made.</w:t>
      </w:r>
      <w:r w:rsidR="001E1975" w:rsidRPr="00375A40">
        <w:t xml:space="preserve"> </w:t>
      </w:r>
      <w:r w:rsidRPr="00375A40">
        <w:rPr>
          <w:rFonts w:hint="eastAsia"/>
        </w:rPr>
        <w:t>仍然有很长的路要走。不过还是取得了一些进步</w:t>
      </w:r>
    </w:p>
    <w:p w:rsidR="001E1975" w:rsidRPr="00375A40" w:rsidRDefault="00F56773" w:rsidP="00CE77B0">
      <w:pPr>
        <w:pStyle w:val="ListParagraph"/>
        <w:numPr>
          <w:ilvl w:val="0"/>
          <w:numId w:val="5"/>
        </w:numPr>
      </w:pPr>
      <w:r w:rsidRPr="00375A40">
        <w:t>even though</w:t>
      </w:r>
      <w:r w:rsidR="006F6316" w:rsidRPr="00375A40">
        <w:t>/if/although</w:t>
      </w:r>
      <w:r w:rsidR="008133C6" w:rsidRPr="00375A40">
        <w:br/>
      </w:r>
    </w:p>
    <w:p w:rsidR="001E1975" w:rsidRPr="00375A40" w:rsidRDefault="001E1975" w:rsidP="00CE77B0">
      <w:pPr>
        <w:pStyle w:val="ListParagraph"/>
        <w:numPr>
          <w:ilvl w:val="0"/>
          <w:numId w:val="5"/>
        </w:numPr>
      </w:pPr>
      <w:r w:rsidRPr="00375A40">
        <w:rPr>
          <w:rFonts w:hint="eastAsia"/>
        </w:rPr>
        <w:t>相反的</w:t>
      </w:r>
      <w:r w:rsidR="008133C6" w:rsidRPr="00375A40">
        <w:t xml:space="preserve"> to express your opposite point or </w:t>
      </w:r>
      <w:r w:rsidR="008133C6" w:rsidRPr="00375A40">
        <w:rPr>
          <w:b/>
          <w:u w:val="single"/>
        </w:rPr>
        <w:t>contention</w:t>
      </w:r>
      <w:r w:rsidR="008133C6" w:rsidRPr="00375A40">
        <w:rPr>
          <w:rFonts w:hint="eastAsia"/>
          <w:b/>
          <w:u w:val="single"/>
        </w:rPr>
        <w:t>观点</w:t>
      </w:r>
    </w:p>
    <w:p w:rsidR="001E1975" w:rsidRPr="00375A40" w:rsidRDefault="001E1975" w:rsidP="00CE77B0">
      <w:pPr>
        <w:pStyle w:val="ListParagraph"/>
        <w:numPr>
          <w:ilvl w:val="1"/>
          <w:numId w:val="4"/>
        </w:numPr>
        <w:ind w:left="1134"/>
      </w:pPr>
      <w:r w:rsidRPr="00375A40">
        <w:rPr>
          <w:b/>
          <w:highlight w:val="yellow"/>
        </w:rPr>
        <w:t>conversely</w:t>
      </w:r>
      <w:r w:rsidRPr="00375A40">
        <w:rPr>
          <w:rFonts w:hint="eastAsia"/>
          <w:b/>
          <w:highlight w:val="yellow"/>
        </w:rPr>
        <w:t>与之相反的是</w:t>
      </w:r>
      <w:r w:rsidRPr="00375A40">
        <w:t xml:space="preserve">: You say conversely to indicate that the situation you are about to describe is </w:t>
      </w:r>
      <w:r w:rsidRPr="00375A40">
        <w:rPr>
          <w:b/>
          <w:highlight w:val="yellow"/>
          <w:u w:val="single"/>
        </w:rPr>
        <w:t>the opposite or reverse of</w:t>
      </w:r>
      <w:r w:rsidRPr="00375A40">
        <w:t xml:space="preserve"> the one you have just described. </w:t>
      </w:r>
      <w:r w:rsidRPr="00375A40">
        <w:rPr>
          <w:rFonts w:hint="eastAsia"/>
        </w:rPr>
        <w:t>相反</w:t>
      </w:r>
      <w:r w:rsidRPr="00375A40">
        <w:t>地</w:t>
      </w:r>
      <w:r w:rsidRPr="00375A40">
        <w:rPr>
          <w:rFonts w:hint="eastAsia"/>
        </w:rPr>
        <w:t xml:space="preserve"> e.g. </w:t>
      </w:r>
      <w:r w:rsidRPr="00375A40">
        <w:t xml:space="preserve">Malaysia and Indonesia rely on open markets for forest and fishery products. </w:t>
      </w:r>
      <w:r w:rsidRPr="00375A40">
        <w:rPr>
          <w:b/>
          <w:highlight w:val="yellow"/>
        </w:rPr>
        <w:t>Conversely</w:t>
      </w:r>
      <w:r w:rsidR="00503FA9" w:rsidRPr="00375A40">
        <w:rPr>
          <w:b/>
          <w:highlight w:val="yellow"/>
        </w:rPr>
        <w:t>/In contrast/</w:t>
      </w:r>
      <w:r w:rsidR="008133C6" w:rsidRPr="00375A40">
        <w:rPr>
          <w:rFonts w:hint="eastAsia"/>
          <w:b/>
          <w:highlight w:val="yellow"/>
        </w:rPr>
        <w:t>On the contrary,</w:t>
      </w:r>
      <w:r w:rsidRPr="00375A40">
        <w:rPr>
          <w:b/>
        </w:rPr>
        <w:t xml:space="preserve"> </w:t>
      </w:r>
      <w:r w:rsidRPr="00375A40">
        <w:t>some Asian countries are highly protectionist.</w:t>
      </w:r>
      <w:r w:rsidR="008133C6" w:rsidRPr="00375A40">
        <w:t xml:space="preserve"> </w:t>
      </w:r>
      <w:r w:rsidRPr="00375A40">
        <w:rPr>
          <w:rFonts w:hint="eastAsia"/>
        </w:rPr>
        <w:t>依靠开放的市场获取林业和渔业产品。</w:t>
      </w:r>
      <w:r w:rsidRPr="00375A40">
        <w:rPr>
          <w:rFonts w:hint="eastAsia"/>
          <w:b/>
        </w:rPr>
        <w:t>与之相反的是，</w:t>
      </w:r>
      <w:r w:rsidRPr="00375A40">
        <w:rPr>
          <w:rFonts w:hint="eastAsia"/>
        </w:rPr>
        <w:t>一些亚洲国家是高度的保护贸易论</w:t>
      </w:r>
      <w:r w:rsidRPr="00375A40">
        <w:t>者</w:t>
      </w:r>
    </w:p>
    <w:p w:rsidR="00DF38DE" w:rsidRPr="00375A40" w:rsidRDefault="00503FA9" w:rsidP="00CE77B0">
      <w:pPr>
        <w:pStyle w:val="ListParagraph"/>
        <w:numPr>
          <w:ilvl w:val="1"/>
          <w:numId w:val="4"/>
        </w:numPr>
        <w:ind w:left="1134"/>
        <w:rPr>
          <w:highlight w:val="yellow"/>
        </w:rPr>
      </w:pPr>
      <w:r w:rsidRPr="00375A40">
        <w:rPr>
          <w:highlight w:val="yellow"/>
        </w:rPr>
        <w:lastRenderedPageBreak/>
        <w:t>恰恰相</w:t>
      </w:r>
      <w:r w:rsidRPr="00375A40">
        <w:rPr>
          <w:rFonts w:hint="eastAsia"/>
          <w:highlight w:val="yellow"/>
        </w:rPr>
        <w:t>反</w:t>
      </w:r>
      <w:r w:rsidR="006F6316" w:rsidRPr="00375A40">
        <w:rPr>
          <w:b/>
          <w:highlight w:val="yellow"/>
        </w:rPr>
        <w:t>I</w:t>
      </w:r>
      <w:r w:rsidRPr="00375A40">
        <w:rPr>
          <w:b/>
          <w:highlight w:val="yellow"/>
        </w:rPr>
        <w:t>n</w:t>
      </w:r>
      <w:r w:rsidRPr="00375A40">
        <w:rPr>
          <w:highlight w:val="yellow"/>
        </w:rPr>
        <w:t xml:space="preserve"> contrast/</w:t>
      </w:r>
      <w:r w:rsidRPr="00375A40">
        <w:rPr>
          <w:b/>
          <w:highlight w:val="yellow"/>
        </w:rPr>
        <w:t>On</w:t>
      </w:r>
      <w:r w:rsidR="006F6316" w:rsidRPr="00375A40">
        <w:rPr>
          <w:highlight w:val="yellow"/>
        </w:rPr>
        <w:t xml:space="preserve"> the contrary/</w:t>
      </w:r>
      <w:r w:rsidR="006F6316" w:rsidRPr="00375A40">
        <w:rPr>
          <w:b/>
          <w:highlight w:val="yellow"/>
        </w:rPr>
        <w:t xml:space="preserve">In stark contrast to </w:t>
      </w:r>
      <w:proofErr w:type="spellStart"/>
      <w:r w:rsidR="006F6316" w:rsidRPr="00375A40">
        <w:rPr>
          <w:b/>
          <w:highlight w:val="yellow"/>
        </w:rPr>
        <w:t>sth</w:t>
      </w:r>
      <w:proofErr w:type="spellEnd"/>
      <w:r w:rsidRPr="00375A40">
        <w:rPr>
          <w:highlight w:val="yellow"/>
        </w:rPr>
        <w:t xml:space="preserve"> </w:t>
      </w:r>
      <w:r w:rsidR="006F6316" w:rsidRPr="00375A40">
        <w:rPr>
          <w:rFonts w:hint="eastAsia"/>
          <w:highlight w:val="yellow"/>
        </w:rPr>
        <w:t>鲜明的对比</w:t>
      </w:r>
    </w:p>
    <w:p w:rsidR="008133C6" w:rsidRPr="00375A40" w:rsidRDefault="00DF38DE" w:rsidP="00CE77B0">
      <w:pPr>
        <w:pStyle w:val="ListParagraph"/>
        <w:numPr>
          <w:ilvl w:val="1"/>
          <w:numId w:val="4"/>
        </w:numPr>
        <w:ind w:left="1134"/>
        <w:rPr>
          <w:highlight w:val="yellow"/>
        </w:rPr>
      </w:pPr>
      <w:r w:rsidRPr="00375A40">
        <w:rPr>
          <w:highlight w:val="yellow"/>
        </w:rPr>
        <w:t>O</w:t>
      </w:r>
      <w:r w:rsidRPr="00375A40">
        <w:rPr>
          <w:rFonts w:hint="eastAsia"/>
          <w:highlight w:val="yellow"/>
        </w:rPr>
        <w:t xml:space="preserve">n </w:t>
      </w:r>
      <w:r w:rsidRPr="00375A40">
        <w:rPr>
          <w:highlight w:val="yellow"/>
        </w:rPr>
        <w:t>the other hand</w:t>
      </w:r>
      <w:r w:rsidR="008133C6" w:rsidRPr="00375A40">
        <w:rPr>
          <w:highlight w:val="yellow"/>
        </w:rPr>
        <w:t xml:space="preserve"> (</w:t>
      </w:r>
      <w:r w:rsidR="008133C6" w:rsidRPr="00375A40">
        <w:rPr>
          <w:rFonts w:hint="eastAsia"/>
          <w:highlight w:val="yellow"/>
        </w:rPr>
        <w:t>相反的，另一方面)</w:t>
      </w:r>
    </w:p>
    <w:p w:rsidR="00F56773" w:rsidRPr="00375A40" w:rsidRDefault="008133C6" w:rsidP="00CE77B0">
      <w:pPr>
        <w:pStyle w:val="ListParagraph"/>
        <w:numPr>
          <w:ilvl w:val="1"/>
          <w:numId w:val="4"/>
        </w:numPr>
        <w:ind w:left="1134"/>
        <w:rPr>
          <w:highlight w:val="yellow"/>
        </w:rPr>
      </w:pPr>
      <w:r w:rsidRPr="00375A40">
        <w:rPr>
          <w:b/>
        </w:rPr>
        <w:t>whereas</w:t>
      </w:r>
      <w:r w:rsidRPr="00375A40">
        <w:t xml:space="preserve">/but/however/while </w:t>
      </w:r>
    </w:p>
    <w:p w:rsidR="00FC5E0B" w:rsidRPr="00375A40" w:rsidRDefault="00FC5E0B" w:rsidP="00FC5E0B">
      <w:pPr>
        <w:rPr>
          <w:highlight w:val="yellow"/>
        </w:rPr>
      </w:pPr>
    </w:p>
    <w:p w:rsidR="00FC5E0B" w:rsidRPr="00375A40" w:rsidRDefault="00FC5E0B" w:rsidP="00FC5E0B">
      <w:pPr>
        <w:pStyle w:val="Heading2"/>
      </w:pPr>
      <w:r w:rsidRPr="00375A40">
        <w:t>3</w:t>
      </w:r>
      <w:r w:rsidRPr="00375A40">
        <w:rPr>
          <w:vertAlign w:val="superscript"/>
        </w:rPr>
        <w:t>rd</w:t>
      </w:r>
      <w:r w:rsidRPr="00375A40">
        <w:t xml:space="preserve"> row: </w:t>
      </w:r>
      <w:r w:rsidR="00E131F9" w:rsidRPr="00375A40">
        <w:t>Reading-</w:t>
      </w:r>
      <w:r w:rsidRPr="00375A40">
        <w:t>Compare and contrast essays</w:t>
      </w:r>
    </w:p>
    <w:p w:rsidR="001570DC" w:rsidRPr="00375A40" w:rsidRDefault="00AE0B69" w:rsidP="00AE0B69">
      <w:pPr>
        <w:pStyle w:val="Heading3"/>
      </w:pPr>
      <w:r w:rsidRPr="00375A40">
        <w:t>How to structure an academic essay</w:t>
      </w:r>
      <w:r w:rsidR="00944991" w:rsidRPr="00375A40">
        <w:t xml:space="preserve"> in a clear and logical way</w:t>
      </w:r>
      <w:r w:rsidR="00B96E87" w:rsidRPr="00375A40">
        <w:t xml:space="preserve"> or</w:t>
      </w:r>
    </w:p>
    <w:p w:rsidR="007A59BF" w:rsidRPr="00375A40" w:rsidRDefault="00B96E87" w:rsidP="007A59BF">
      <w:pPr>
        <w:pStyle w:val="Heading3"/>
        <w:rPr>
          <w:b/>
          <w:u w:val="single"/>
        </w:rPr>
      </w:pPr>
      <w:r w:rsidRPr="00375A40">
        <w:t>How to write an ELTS topic for comparing A and B</w:t>
      </w:r>
      <w:r w:rsidR="005E22E1" w:rsidRPr="00375A40">
        <w:t xml:space="preserve"> </w:t>
      </w:r>
    </w:p>
    <w:p w:rsidR="006F0025" w:rsidRPr="00375A40" w:rsidRDefault="006F0025" w:rsidP="006F0025">
      <w:r w:rsidRPr="00375A40">
        <w:rPr>
          <w:b/>
          <w:highlight w:val="yellow"/>
          <w:u w:val="single"/>
        </w:rPr>
        <w:t>We usually use “</w:t>
      </w:r>
      <w:proofErr w:type="spellStart"/>
      <w:r w:rsidRPr="00375A40">
        <w:rPr>
          <w:b/>
          <w:highlight w:val="yellow"/>
          <w:u w:val="single"/>
        </w:rPr>
        <w:t>venn</w:t>
      </w:r>
      <w:proofErr w:type="spellEnd"/>
      <w:r w:rsidRPr="00375A40">
        <w:rPr>
          <w:b/>
          <w:highlight w:val="yellow"/>
          <w:u w:val="single"/>
        </w:rPr>
        <w:t xml:space="preserve">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r w:rsidRPr="00375A40">
        <w:rPr>
          <w:b/>
          <w:highlight w:val="yellow"/>
          <w:u w:val="single"/>
        </w:rPr>
        <w:t>diagram</w:t>
      </w:r>
      <w:proofErr w:type="gramEnd"/>
      <w:r w:rsidRPr="00375A40">
        <w:rPr>
          <w:b/>
          <w:highlight w:val="yellow"/>
          <w:u w:val="single"/>
        </w:rPr>
        <w:t>” to compare and contrast different objects with the same or similar elements/properties. Comparison/Contrast structure: whole-to-whole; similarities-to-differences; and point-to-point.</w:t>
      </w:r>
    </w:p>
    <w:p w:rsidR="005E22E1" w:rsidRPr="00375A40" w:rsidRDefault="00F52374" w:rsidP="00E47574">
      <w:r w:rsidRPr="00375A40">
        <w:rPr>
          <w:noProof/>
        </w:rPr>
        <mc:AlternateContent>
          <mc:Choice Requires="wpg">
            <w:drawing>
              <wp:anchor distT="0" distB="0" distL="114300" distR="114300" simplePos="0" relativeHeight="251661312" behindDoc="0" locked="0" layoutInCell="1" allowOverlap="1">
                <wp:simplePos x="0" y="0"/>
                <wp:positionH relativeFrom="column">
                  <wp:posOffset>-647700</wp:posOffset>
                </wp:positionH>
                <wp:positionV relativeFrom="paragraph">
                  <wp:posOffset>170180</wp:posOffset>
                </wp:positionV>
                <wp:extent cx="7023100" cy="2367218"/>
                <wp:effectExtent l="0" t="0" r="25400" b="14605"/>
                <wp:wrapNone/>
                <wp:docPr id="15" name="Group 15"/>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11" name="Oval 11"/>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rPr>
                              </w:pPr>
                              <w:r w:rsidRPr="00331D4C">
                                <w:rPr>
                                  <w:sz w:val="28"/>
                                  <w:szCs w:val="28"/>
                                </w:rPr>
                                <w:t>Object B ( bachelor’s )</w:t>
                              </w:r>
                            </w:p>
                            <w:p w:rsidR="00EB2D5B" w:rsidRPr="00331D4C" w:rsidRDefault="00EB2D5B" w:rsidP="004E59AE">
                              <w:pPr>
                                <w:numPr>
                                  <w:ilvl w:val="0"/>
                                  <w:numId w:val="1"/>
                                </w:numPr>
                                <w:rPr>
                                  <w:sz w:val="28"/>
                                  <w:szCs w:val="28"/>
                                  <w:highlight w:val="yellow"/>
                                </w:rPr>
                              </w:pPr>
                              <w:r w:rsidRPr="00331D4C">
                                <w:rPr>
                                  <w:sz w:val="28"/>
                                  <w:szCs w:val="28"/>
                                  <w:highlight w:val="yellow"/>
                                </w:rPr>
                                <w:t>Element1 (cost)</w:t>
                              </w:r>
                            </w:p>
                            <w:p w:rsidR="00EB2D5B" w:rsidRPr="00331D4C" w:rsidRDefault="00EB2D5B" w:rsidP="004E59AE">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4E59AE">
                              <w:pPr>
                                <w:numPr>
                                  <w:ilvl w:val="0"/>
                                  <w:numId w:val="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2" style="position:absolute;margin-left:-51pt;margin-top:13.4pt;width:553pt;height:186.4pt;z-index:251661312;mso-width-relative:margin;mso-height-relative:margin" coordsize="70231,23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">
                <v:oval id="Oval 11" o:spid="_x0000_s1033" style="position:absolute;width:38735;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" fillcolor="#4472c4 [3204]" strokecolor="#1f3763 [1604]" strokeweight="1pt">
                  <v:fill opacity="56283f"/>
                  <v:stroke joinstyle="miter"/>
                  <v:textbox>
                    <w:txbxContent>
                      <w:p w:rsidR="00EB2D5B" w:rsidRPr="00331D4C" w:rsidRDefault="00EB2D5B" w:rsidP="005E22E1">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v:textbox>
                </v:oval>
                <v:oval id="Oval 13" o:spid="_x0000_s1034" style="position:absolute;left:33782;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" fillcolor="#4472c4 [3204]" strokecolor="#1f3763 [1604]" strokeweight="1pt">
                  <v:fill opacity="54484f"/>
                  <v:stroke joinstyle="miter"/>
                  <v:textbox>
                    <w:txbxContent>
                      <w:p w:rsidR="00EB2D5B" w:rsidRPr="00331D4C" w:rsidRDefault="00EB2D5B" w:rsidP="005E22E1">
                        <w:pPr>
                          <w:rPr>
                            <w:sz w:val="28"/>
                            <w:szCs w:val="28"/>
                          </w:rPr>
                        </w:pPr>
                        <w:r w:rsidRPr="00331D4C">
                          <w:rPr>
                            <w:sz w:val="28"/>
                            <w:szCs w:val="28"/>
                          </w:rPr>
                          <w:t>Object B ( bachelor’s )</w:t>
                        </w:r>
                      </w:p>
                      <w:p w:rsidR="00EB2D5B" w:rsidRPr="00331D4C" w:rsidRDefault="00EB2D5B" w:rsidP="004E59AE">
                        <w:pPr>
                          <w:numPr>
                            <w:ilvl w:val="0"/>
                            <w:numId w:val="1"/>
                          </w:numPr>
                          <w:rPr>
                            <w:sz w:val="28"/>
                            <w:szCs w:val="28"/>
                            <w:highlight w:val="yellow"/>
                          </w:rPr>
                        </w:pPr>
                        <w:r w:rsidRPr="00331D4C">
                          <w:rPr>
                            <w:sz w:val="28"/>
                            <w:szCs w:val="28"/>
                            <w:highlight w:val="yellow"/>
                          </w:rPr>
                          <w:t>Element1 (cost)</w:t>
                        </w:r>
                      </w:p>
                      <w:p w:rsidR="00EB2D5B" w:rsidRPr="00331D4C" w:rsidRDefault="00EB2D5B" w:rsidP="004E59AE">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4E59AE">
                        <w:pPr>
                          <w:numPr>
                            <w:ilvl w:val="0"/>
                            <w:numId w:val="1"/>
                          </w:numPr>
                          <w:rPr>
                            <w:sz w:val="28"/>
                            <w:szCs w:val="28"/>
                            <w:highlight w:val="red"/>
                          </w:rPr>
                        </w:pPr>
                        <w:r w:rsidRPr="00331D4C">
                          <w:rPr>
                            <w:sz w:val="28"/>
                            <w:szCs w:val="28"/>
                            <w:highlight w:val="red"/>
                          </w:rPr>
                          <w:t>Element 3 (degree)</w:t>
                        </w:r>
                      </w:p>
                    </w:txbxContent>
                  </v:textbox>
                </v:oval>
              </v:group>
            </w:pict>
          </mc:Fallback>
        </mc:AlternateContent>
      </w:r>
    </w:p>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8457D1">
      <w:pPr>
        <w:pStyle w:val="NormalWeb"/>
      </w:pPr>
    </w:p>
    <w:p w:rsidR="003007AB" w:rsidRPr="00375A40" w:rsidRDefault="008457D1" w:rsidP="008457D1">
      <w:pPr>
        <w:pStyle w:val="NormalWeb"/>
      </w:pPr>
      <w:r w:rsidRPr="00375A40">
        <w:t xml:space="preserve">There are many different types of </w:t>
      </w:r>
      <w:r w:rsidRPr="00375A40">
        <w:rPr>
          <w:b/>
          <w:u w:val="single"/>
        </w:rPr>
        <w:t>academic essays</w:t>
      </w:r>
      <w:r w:rsidRPr="00375A40">
        <w:t xml:space="preserve">, and </w:t>
      </w:r>
      <w:r w:rsidRPr="00375A40">
        <w:rPr>
          <w:b/>
          <w:u w:val="single"/>
        </w:rPr>
        <w:t>they all should follow a clear and logical structure</w:t>
      </w:r>
      <w:r w:rsidRPr="00375A40">
        <w:t xml:space="preserve"> in order for the reader to be able to </w:t>
      </w:r>
      <w:r w:rsidRPr="00375A40">
        <w:rPr>
          <w:b/>
        </w:rPr>
        <w:t>grasp</w:t>
      </w:r>
      <w:r w:rsidRPr="00375A40">
        <w:t xml:space="preserve"> the idea easily. This week, we will be discussing compare and contrast essays, which are a very common type of essay that you will often be asked to write during your university studies.</w:t>
      </w:r>
      <w:r w:rsidRPr="00375A40">
        <w:br/>
      </w:r>
      <w:r w:rsidRPr="00375A40">
        <w:br/>
        <w:t>Structuring your essay</w:t>
      </w:r>
      <w:r w:rsidRPr="00375A40">
        <w:br/>
        <w:t xml:space="preserve">There are several ways to write these essays, but we’ll discuss the three main options here. Simply follow the rules on how to write a general essay, and then structure your essay in one of the following formats. </w:t>
      </w:r>
      <w:r w:rsidRPr="00375A40">
        <w:rPr>
          <w:b/>
          <w:u w:val="single"/>
        </w:rPr>
        <w:t>Remember: the most important thing for a successful essay is structure</w:t>
      </w:r>
      <w:r w:rsidRPr="00375A40">
        <w:t xml:space="preserve">. </w:t>
      </w:r>
      <w:r w:rsidRPr="00375A40">
        <w:br/>
        <w:t xml:space="preserve">Let’s take the example of comparing and contrasting a </w:t>
      </w:r>
      <w:proofErr w:type="gramStart"/>
      <w:r w:rsidRPr="00375A40">
        <w:t>Bachelor’</w:t>
      </w:r>
      <w:r w:rsidR="004D5832" w:rsidRPr="00375A40">
        <w:t>s</w:t>
      </w:r>
      <w:proofErr w:type="gramEnd"/>
      <w:r w:rsidR="004D5832" w:rsidRPr="00375A40">
        <w:t xml:space="preserve"> degree with a Master’s degree to see </w:t>
      </w:r>
      <w:r w:rsidR="004D5832" w:rsidRPr="00375A40">
        <w:rPr>
          <w:b/>
          <w:u w:val="single"/>
        </w:rPr>
        <w:t>how to structure an essay</w:t>
      </w:r>
      <w:r w:rsidR="004D5832" w:rsidRPr="00375A40">
        <w:t>:</w:t>
      </w:r>
      <w:r w:rsidRPr="00375A40">
        <w:br/>
      </w:r>
      <w:r w:rsidRPr="00375A40">
        <w:br/>
        <w:t>1. Whole-to-Whole</w:t>
      </w:r>
      <w:r w:rsidRPr="00375A40">
        <w:br/>
        <w:t xml:space="preserve">In this structure, you say everything about one item then everything about the other. </w:t>
      </w:r>
      <w:r w:rsidRPr="00375A40">
        <w:br/>
        <w:t>For instance, describe costs, entry requirements and length of program for the Bachelor’s, and then describe the same elements for the Master’s.</w:t>
      </w:r>
    </w:p>
    <w:p w:rsidR="003007AB" w:rsidRPr="00375A40" w:rsidRDefault="003007AB" w:rsidP="00CE77B0">
      <w:pPr>
        <w:pStyle w:val="NormalWeb"/>
        <w:numPr>
          <w:ilvl w:val="0"/>
          <w:numId w:val="8"/>
        </w:numPr>
        <w:rPr>
          <w:highlight w:val="yellow"/>
        </w:rPr>
      </w:pPr>
      <w:r w:rsidRPr="00375A40">
        <w:rPr>
          <w:highlight w:val="yellow"/>
        </w:rPr>
        <w:t xml:space="preserve">Parag1: the </w:t>
      </w:r>
      <w:r w:rsidRPr="00375A40">
        <w:rPr>
          <w:b/>
          <w:highlight w:val="yellow"/>
        </w:rPr>
        <w:t>whole</w:t>
      </w:r>
      <w:r w:rsidR="00BF7B53" w:rsidRPr="00375A40">
        <w:rPr>
          <w:highlight w:val="yellow"/>
        </w:rPr>
        <w:t xml:space="preserve"> information (</w:t>
      </w:r>
      <w:r w:rsidRPr="00375A40">
        <w:rPr>
          <w:highlight w:val="yellow"/>
        </w:rPr>
        <w:t xml:space="preserve">including costs, entry requirements and length of </w:t>
      </w:r>
      <w:proofErr w:type="gramStart"/>
      <w:r w:rsidRPr="00375A40">
        <w:rPr>
          <w:highlight w:val="yellow"/>
        </w:rPr>
        <w:t>program )</w:t>
      </w:r>
      <w:proofErr w:type="gramEnd"/>
      <w:r w:rsidRPr="00375A40">
        <w:rPr>
          <w:highlight w:val="yellow"/>
        </w:rPr>
        <w:t xml:space="preserve"> for the Bachelor’s,</w:t>
      </w:r>
    </w:p>
    <w:p w:rsidR="003007AB" w:rsidRPr="00375A40" w:rsidRDefault="003007AB" w:rsidP="00CE77B0">
      <w:pPr>
        <w:pStyle w:val="NormalWeb"/>
        <w:numPr>
          <w:ilvl w:val="0"/>
          <w:numId w:val="8"/>
        </w:numPr>
        <w:rPr>
          <w:highlight w:val="yellow"/>
        </w:rPr>
      </w:pPr>
      <w:r w:rsidRPr="00375A40">
        <w:rPr>
          <w:highlight w:val="yellow"/>
        </w:rPr>
        <w:t xml:space="preserve">Parag2: the </w:t>
      </w:r>
      <w:r w:rsidRPr="00375A40">
        <w:rPr>
          <w:b/>
          <w:highlight w:val="yellow"/>
        </w:rPr>
        <w:t>whole</w:t>
      </w:r>
      <w:r w:rsidRPr="00375A40">
        <w:rPr>
          <w:highlight w:val="yellow"/>
        </w:rPr>
        <w:t xml:space="preserve"> information </w:t>
      </w:r>
      <w:proofErr w:type="gramStart"/>
      <w:r w:rsidRPr="00375A40">
        <w:rPr>
          <w:highlight w:val="yellow"/>
        </w:rPr>
        <w:t>( including</w:t>
      </w:r>
      <w:proofErr w:type="gramEnd"/>
      <w:r w:rsidRPr="00375A40">
        <w:rPr>
          <w:highlight w:val="yellow"/>
        </w:rPr>
        <w:t xml:space="preserve"> costs, entry requirements and length of program ) for the Master’s</w:t>
      </w:r>
    </w:p>
    <w:p w:rsidR="003007AB" w:rsidRPr="00375A40" w:rsidRDefault="008457D1" w:rsidP="003007AB">
      <w:r w:rsidRPr="00375A40">
        <w:br/>
        <w:t>2. Similarities-to-Differences</w:t>
      </w:r>
      <w:r w:rsidRPr="00375A40">
        <w:br/>
      </w:r>
      <w:r w:rsidRPr="00375A40">
        <w:br/>
        <w:t xml:space="preserve">In this model, you </w:t>
      </w:r>
      <w:r w:rsidR="00811EBA" w:rsidRPr="00375A40">
        <w:rPr>
          <w:b/>
          <w:u w:val="single"/>
        </w:rPr>
        <w:t xml:space="preserve">firstly </w:t>
      </w:r>
      <w:r w:rsidRPr="00375A40">
        <w:rPr>
          <w:b/>
          <w:u w:val="single"/>
        </w:rPr>
        <w:t xml:space="preserve">explain all the similarities about </w:t>
      </w:r>
      <w:r w:rsidR="00287140" w:rsidRPr="00375A40">
        <w:rPr>
          <w:b/>
          <w:u w:val="single"/>
        </w:rPr>
        <w:t>ALL</w:t>
      </w:r>
      <w:r w:rsidRPr="00375A40">
        <w:rPr>
          <w:b/>
          <w:u w:val="single"/>
        </w:rPr>
        <w:t xml:space="preserve"> items</w:t>
      </w:r>
      <w:r w:rsidRPr="00375A40">
        <w:t xml:space="preserve"> being compared and </w:t>
      </w:r>
      <w:r w:rsidR="00811EBA" w:rsidRPr="00375A40">
        <w:rPr>
          <w:b/>
          <w:u w:val="single"/>
        </w:rPr>
        <w:t>secondly</w:t>
      </w:r>
      <w:r w:rsidRPr="00375A40">
        <w:rPr>
          <w:b/>
          <w:u w:val="single"/>
        </w:rPr>
        <w:t xml:space="preserve"> you explain all the differences </w:t>
      </w:r>
      <w:r w:rsidR="00F72A43" w:rsidRPr="00375A40">
        <w:rPr>
          <w:b/>
          <w:u w:val="single"/>
        </w:rPr>
        <w:t>among all of</w:t>
      </w:r>
      <w:r w:rsidRPr="00375A40">
        <w:rPr>
          <w:b/>
          <w:u w:val="single"/>
        </w:rPr>
        <w:t xml:space="preserve"> them</w:t>
      </w:r>
      <w:r w:rsidRPr="00375A40">
        <w:t xml:space="preserve">. </w:t>
      </w:r>
      <w:r w:rsidRPr="00375A40">
        <w:br/>
        <w:t xml:space="preserve">For instance, you might explain that the cost is similar for </w:t>
      </w:r>
      <w:proofErr w:type="gramStart"/>
      <w:r w:rsidRPr="00375A40">
        <w:t>Bachelor’s</w:t>
      </w:r>
      <w:proofErr w:type="gramEnd"/>
      <w:r w:rsidRPr="00375A40">
        <w:t xml:space="preserve"> and Master’s degrees, and </w:t>
      </w:r>
      <w:r w:rsidRPr="00375A40">
        <w:lastRenderedPageBreak/>
        <w:t>that they are both awarded by universities, not colleges.</w:t>
      </w:r>
      <w:r w:rsidRPr="00375A40">
        <w:br/>
        <w:t xml:space="preserve">In the next section you could explain that the entry requirements and length of program are different.  A Bachelor’s takes three or four years to complete, while a </w:t>
      </w:r>
      <w:proofErr w:type="gramStart"/>
      <w:r w:rsidRPr="00375A40">
        <w:t>Master’s</w:t>
      </w:r>
      <w:proofErr w:type="gramEnd"/>
      <w:r w:rsidRPr="00375A40">
        <w:t xml:space="preserve"> generally takes one or two years.</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Parag1: </w:t>
      </w:r>
      <w:proofErr w:type="gramStart"/>
      <w:r w:rsidRPr="00375A40">
        <w:rPr>
          <w:highlight w:val="yellow"/>
          <w:u w:val="single"/>
        </w:rPr>
        <w:t>firstly</w:t>
      </w:r>
      <w:proofErr w:type="gramEnd"/>
      <w:r w:rsidRPr="00375A40">
        <w:rPr>
          <w:highlight w:val="yellow"/>
          <w:u w:val="single"/>
        </w:rPr>
        <w:t xml:space="preserve"> explain all the </w:t>
      </w:r>
      <w:r w:rsidRPr="00375A40">
        <w:rPr>
          <w:b/>
          <w:highlight w:val="yellow"/>
          <w:u w:val="single"/>
        </w:rPr>
        <w:t>similarities</w:t>
      </w:r>
      <w:r w:rsidRPr="00375A40">
        <w:rPr>
          <w:highlight w:val="yellow"/>
          <w:u w:val="single"/>
        </w:rPr>
        <w:t xml:space="preserve"> about </w:t>
      </w:r>
      <w:r w:rsidRPr="00375A40">
        <w:rPr>
          <w:b/>
          <w:highlight w:val="yellow"/>
          <w:u w:val="single"/>
        </w:rPr>
        <w:t>ALL items</w:t>
      </w:r>
      <w:r w:rsidRPr="00375A40">
        <w:rPr>
          <w:highlight w:val="yellow"/>
          <w:u w:val="single"/>
        </w:rPr>
        <w:t xml:space="preserve"> being compared</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Parag2: </w:t>
      </w:r>
      <w:r w:rsidR="00F72A43" w:rsidRPr="00375A40">
        <w:rPr>
          <w:highlight w:val="yellow"/>
          <w:u w:val="single"/>
        </w:rPr>
        <w:t xml:space="preserve">secondly you explain all the </w:t>
      </w:r>
      <w:r w:rsidR="00F72A43" w:rsidRPr="00375A40">
        <w:rPr>
          <w:b/>
          <w:highlight w:val="yellow"/>
          <w:u w:val="single"/>
        </w:rPr>
        <w:t>differences</w:t>
      </w:r>
      <w:r w:rsidR="00F72A43" w:rsidRPr="00375A40">
        <w:rPr>
          <w:highlight w:val="yellow"/>
          <w:u w:val="single"/>
        </w:rPr>
        <w:t xml:space="preserve"> among </w:t>
      </w:r>
      <w:r w:rsidR="00F72A43" w:rsidRPr="00375A40">
        <w:rPr>
          <w:b/>
          <w:highlight w:val="yellow"/>
          <w:u w:val="single"/>
        </w:rPr>
        <w:t>ALL items</w:t>
      </w:r>
      <w:r w:rsidR="00F72A43" w:rsidRPr="00375A40">
        <w:rPr>
          <w:highlight w:val="yellow"/>
          <w:u w:val="single"/>
        </w:rPr>
        <w:t>.</w:t>
      </w:r>
    </w:p>
    <w:p w:rsidR="00796CAB" w:rsidRPr="00375A40" w:rsidRDefault="008457D1" w:rsidP="003007AB">
      <w:r w:rsidRPr="00375A40">
        <w:br/>
        <w:t>3. Point-by-Point</w:t>
      </w:r>
      <w:r w:rsidRPr="00375A40">
        <w:br/>
      </w:r>
      <w:r w:rsidRPr="00375A40">
        <w:br/>
        <w:t xml:space="preserve">In the third type, you explain one point of comparison before moving to the next point. </w:t>
      </w:r>
      <w:r w:rsidRPr="00375A40">
        <w:br/>
        <w:t xml:space="preserve">For instance, you would write about the costs of the </w:t>
      </w:r>
      <w:proofErr w:type="gramStart"/>
      <w:r w:rsidRPr="00375A40">
        <w:t>Bachelor’s</w:t>
      </w:r>
      <w:proofErr w:type="gramEnd"/>
      <w:r w:rsidRPr="00375A40">
        <w:t xml:space="preserve"> and the Master’s in one paragraph, and then write about the entry requirements for both programs in the next paragraph.</w:t>
      </w:r>
    </w:p>
    <w:p w:rsidR="00796CAB" w:rsidRPr="00375A40" w:rsidRDefault="00796CAB" w:rsidP="00CE77B0">
      <w:pPr>
        <w:pStyle w:val="NormalWeb"/>
        <w:numPr>
          <w:ilvl w:val="0"/>
          <w:numId w:val="8"/>
        </w:numPr>
        <w:ind w:left="142" w:hanging="284"/>
        <w:rPr>
          <w:highlight w:val="yellow"/>
        </w:rPr>
      </w:pPr>
      <w:r w:rsidRPr="00375A40">
        <w:rPr>
          <w:highlight w:val="yellow"/>
        </w:rPr>
        <w:t>Parag1: C</w:t>
      </w:r>
      <w:r w:rsidR="00250795" w:rsidRPr="00375A40">
        <w:rPr>
          <w:highlight w:val="yellow"/>
        </w:rPr>
        <w:t>ompare similarities &amp; differences</w:t>
      </w:r>
      <w:r w:rsidRPr="00375A40">
        <w:rPr>
          <w:highlight w:val="yellow"/>
        </w:rPr>
        <w:t xml:space="preserve"> about “</w:t>
      </w:r>
      <w:r w:rsidRPr="00375A40">
        <w:rPr>
          <w:b/>
          <w:highlight w:val="yellow"/>
        </w:rPr>
        <w:t>cost”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entry requirement”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 xml:space="preserve">length of program” point </w:t>
      </w:r>
      <w:r w:rsidRPr="00375A40">
        <w:rPr>
          <w:highlight w:val="yellow"/>
        </w:rPr>
        <w:t>between Bachelor V.S. Master</w:t>
      </w:r>
    </w:p>
    <w:p w:rsidR="008457D1" w:rsidRPr="00375A40" w:rsidRDefault="008457D1" w:rsidP="003007AB">
      <w:r w:rsidRPr="00375A40">
        <w:t>Graphic Organizers</w:t>
      </w:r>
      <w:r w:rsidRPr="00375A40">
        <w:br/>
      </w:r>
      <w:r w:rsidRPr="00375A40">
        <w:br/>
        <w:t xml:space="preserve">Graphic organizers are useful tools for gathering details about the items that </w:t>
      </w:r>
      <w:r w:rsidRPr="00375A40">
        <w:rPr>
          <w:b/>
          <w:u w:val="single"/>
        </w:rPr>
        <w:t>you are comparing and contrasting</w:t>
      </w:r>
      <w:r w:rsidRPr="00375A40">
        <w:t xml:space="preserve">. For example, a </w:t>
      </w:r>
      <w:proofErr w:type="gramStart"/>
      <w:r w:rsidRPr="00375A40">
        <w:rPr>
          <w:b/>
          <w:highlight w:val="yellow"/>
          <w:u w:val="single"/>
        </w:rPr>
        <w:t xml:space="preserve">Venn </w:t>
      </w:r>
      <w:r w:rsidR="001F0A62" w:rsidRPr="00375A40">
        <w:rPr>
          <w:b/>
          <w:highlight w:val="yellow"/>
          <w:u w:val="single"/>
        </w:rPr>
        <w:t xml:space="preserve"> </w:t>
      </w:r>
      <w:r w:rsidR="001F0A62" w:rsidRPr="00375A40">
        <w:rPr>
          <w:highlight w:val="yellow"/>
        </w:rPr>
        <w:t>[</w:t>
      </w:r>
      <w:proofErr w:type="spellStart"/>
      <w:proofErr w:type="gramEnd"/>
      <w:r w:rsidR="001F0A62" w:rsidRPr="00375A40">
        <w:rPr>
          <w:highlight w:val="yellow"/>
        </w:rPr>
        <w:t>vɛn</w:t>
      </w:r>
      <w:proofErr w:type="spellEnd"/>
      <w:r w:rsidR="001F0A62" w:rsidRPr="00375A40">
        <w:rPr>
          <w:highlight w:val="yellow"/>
        </w:rPr>
        <w:t xml:space="preserve">]  </w:t>
      </w:r>
      <w:r w:rsidRPr="00375A40">
        <w:rPr>
          <w:b/>
          <w:highlight w:val="yellow"/>
          <w:u w:val="single"/>
        </w:rPr>
        <w:t>diagram</w:t>
      </w:r>
      <w:r w:rsidRPr="00375A40">
        <w:t xml:space="preserve"> helps you list the characteristics of each topic, and show what they have in common.</w:t>
      </w:r>
      <w:r w:rsidR="00553BE2" w:rsidRPr="00375A40">
        <w:t xml:space="preserve">   </w:t>
      </w:r>
      <w:r w:rsidR="00553BE2" w:rsidRPr="00375A40">
        <w:rPr>
          <w:highlight w:val="yellow"/>
        </w:rPr>
        <w:t>//</w:t>
      </w:r>
      <w:r w:rsidR="00553BE2" w:rsidRPr="00375A40">
        <w:rPr>
          <w:rFonts w:ascii="Tahoma" w:hAnsi="Tahoma" w:cs="Tahoma"/>
          <w:color w:val="434343"/>
          <w:sz w:val="18"/>
          <w:szCs w:val="18"/>
          <w:highlight w:val="yellow"/>
          <w:shd w:val="clear" w:color="auto" w:fill="F2F2F2"/>
        </w:rPr>
        <w:t>维恩图解（英国逻辑学家维恩制定的一种类逻辑图解</w:t>
      </w:r>
      <w:r w:rsidR="00553BE2" w:rsidRPr="00375A40">
        <w:rPr>
          <w:rFonts w:ascii="Microsoft YaHei UI" w:eastAsia="Microsoft YaHei UI" w:hAnsi="Microsoft YaHei UI" w:cs="Microsoft YaHei UI" w:hint="eastAsia"/>
          <w:color w:val="434343"/>
          <w:sz w:val="18"/>
          <w:szCs w:val="18"/>
          <w:highlight w:val="yellow"/>
          <w:shd w:val="clear" w:color="auto" w:fill="F2F2F2"/>
        </w:rPr>
        <w:t>）</w:t>
      </w:r>
      <w:r w:rsidR="00553BE2" w:rsidRPr="00375A40">
        <w:rPr>
          <w:rFonts w:ascii="Tahoma" w:hAnsi="Tahoma" w:cs="Tahoma"/>
          <w:color w:val="434343"/>
          <w:sz w:val="18"/>
          <w:szCs w:val="18"/>
          <w:highlight w:val="yellow"/>
          <w:shd w:val="clear" w:color="auto" w:fill="F2F2F2"/>
        </w:rPr>
        <w:t>a diagram that uses circles to represent set theory; the position and overlap of the circles indicate the relations among the sets</w:t>
      </w:r>
      <w:r w:rsidRPr="00375A40">
        <w:br/>
        <w:t xml:space="preserve">You can also use </w:t>
      </w:r>
      <w:r w:rsidRPr="00375A40">
        <w:rPr>
          <w:b/>
        </w:rPr>
        <w:t xml:space="preserve">a compare and contrast chart </w:t>
      </w:r>
      <w:r w:rsidRPr="00375A40">
        <w:t>to brainstorm a list of ways that the items are alike and different.</w:t>
      </w:r>
      <w:r w:rsidRPr="00375A40">
        <w:br/>
      </w:r>
      <w:r w:rsidRPr="00375A40">
        <w:br/>
      </w:r>
      <w:r w:rsidRPr="00375A40">
        <w:br/>
      </w:r>
      <w:r w:rsidRPr="00375A40">
        <w:rPr>
          <w:noProof/>
        </w:rPr>
        <w:drawing>
          <wp:inline distT="0" distB="0" distL="0" distR="0">
            <wp:extent cx="2527300" cy="1751878"/>
            <wp:effectExtent l="0" t="0" r="6350" b="1270"/>
            <wp:docPr id="8" name="Picture 8"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531860" cy="1755039"/>
                    </a:xfrm>
                    <a:prstGeom prst="rect">
                      <a:avLst/>
                    </a:prstGeom>
                    <a:noFill/>
                    <a:ln>
                      <a:noFill/>
                    </a:ln>
                  </pic:spPr>
                </pic:pic>
              </a:graphicData>
            </a:graphic>
          </wp:inline>
        </w:drawing>
      </w:r>
    </w:p>
    <w:p w:rsidR="008457D1" w:rsidRPr="00375A40" w:rsidRDefault="008457D1" w:rsidP="008457D1">
      <w:pPr>
        <w:pStyle w:val="NormalWeb"/>
      </w:pPr>
      <w:r w:rsidRPr="00375A40">
        <w:br/>
        <w:t>General Tips</w:t>
      </w:r>
      <w:r w:rsidRPr="00375A40">
        <w:br/>
      </w:r>
      <w:r w:rsidRPr="00375A40">
        <w:br/>
        <w:t xml:space="preserve">Make sure that you balance the information about the items that you're </w:t>
      </w:r>
      <w:r w:rsidRPr="00375A40">
        <w:rPr>
          <w:b/>
        </w:rPr>
        <w:t xml:space="preserve">comparing and </w:t>
      </w:r>
      <w:proofErr w:type="gramStart"/>
      <w:r w:rsidRPr="00375A40">
        <w:rPr>
          <w:b/>
        </w:rPr>
        <w:t>contrasting</w:t>
      </w:r>
      <w:r w:rsidRPr="00375A40">
        <w:t>, and</w:t>
      </w:r>
      <w:proofErr w:type="gramEnd"/>
      <w:r w:rsidRPr="00375A40">
        <w:t xml:space="preserve"> give them equal time in your essay.  For example, if you discuss costs, entry requirements and length of program for the Bachelor’s, </w:t>
      </w:r>
      <w:r w:rsidRPr="00375A40">
        <w:rPr>
          <w:b/>
          <w:highlight w:val="yellow"/>
          <w:u w:val="single"/>
        </w:rPr>
        <w:t>you need to cover the same elements</w:t>
      </w:r>
      <w:r w:rsidRPr="00375A40">
        <w:t xml:space="preserve"> for the Master’s.</w:t>
      </w:r>
      <w:r w:rsidRPr="00375A40">
        <w:br/>
      </w:r>
      <w:r w:rsidRPr="00375A40">
        <w:lastRenderedPageBreak/>
        <w:br/>
        <w:t>Be consistent</w:t>
      </w:r>
      <w:r w:rsidR="006A1683" w:rsidRPr="00375A40">
        <w:t xml:space="preserve"> </w:t>
      </w:r>
      <w:r w:rsidR="00F974C9" w:rsidRPr="00375A40">
        <w:t>in your approach. The points in</w:t>
      </w:r>
      <w:r w:rsidRPr="00375A40">
        <w:t xml:space="preserve"> each of the sections should be the same and they should be explained </w:t>
      </w:r>
      <w:r w:rsidRPr="00375A40">
        <w:rPr>
          <w:b/>
          <w:highlight w:val="yellow"/>
          <w:u w:val="single"/>
        </w:rPr>
        <w:t>in the same order</w:t>
      </w:r>
      <w:r w:rsidRPr="00375A40">
        <w:t xml:space="preserve">.  If you describe first costs, then entry requirements and finally length of program for the Bachelor’s, then discuss them </w:t>
      </w:r>
      <w:r w:rsidRPr="00375A40">
        <w:rPr>
          <w:b/>
          <w:highlight w:val="yellow"/>
          <w:u w:val="single"/>
        </w:rPr>
        <w:t>in the same order</w:t>
      </w:r>
      <w:r w:rsidRPr="00375A40">
        <w:t xml:space="preserve"> for the Master’s.  </w:t>
      </w:r>
      <w:r w:rsidRPr="00375A40">
        <w:br/>
      </w:r>
      <w:r w:rsidRPr="00375A40">
        <w:br/>
        <w:t xml:space="preserve">If you are using the </w:t>
      </w:r>
      <w:r w:rsidRPr="00375A40">
        <w:rPr>
          <w:b/>
          <w:highlight w:val="yellow"/>
          <w:u w:val="single"/>
        </w:rPr>
        <w:t>point-by-point approach, then always begin with the same item</w:t>
      </w:r>
      <w:r w:rsidRPr="00375A40">
        <w:t xml:space="preserve">.  If you have mentioned </w:t>
      </w:r>
      <w:r w:rsidR="00D35988" w:rsidRPr="00375A40">
        <w:t xml:space="preserve">the Bachelor’s </w:t>
      </w:r>
      <w:r w:rsidR="001400DE" w:rsidRPr="00375A40">
        <w:t xml:space="preserve">“cost” point </w:t>
      </w:r>
      <w:r w:rsidR="00EC64D0" w:rsidRPr="00375A40">
        <w:t xml:space="preserve">first, then keep putting Bachelor’s before Master </w:t>
      </w:r>
      <w:r w:rsidR="00D35988" w:rsidRPr="00375A40">
        <w:t xml:space="preserve">for other points (e.g. length of </w:t>
      </w:r>
      <w:proofErr w:type="gramStart"/>
      <w:r w:rsidR="00D35988" w:rsidRPr="00375A40">
        <w:t>program )</w:t>
      </w:r>
      <w:proofErr w:type="gramEnd"/>
      <w:r w:rsidRPr="00375A40">
        <w:t xml:space="preserve"> throughout your essay.</w:t>
      </w:r>
      <w:r w:rsidRPr="00375A40">
        <w:br/>
      </w:r>
      <w:r w:rsidRPr="00375A40">
        <w:br/>
        <w:t>If you follow these basic rules, then a compare-contrast essay is very easy to write.</w:t>
      </w:r>
    </w:p>
    <w:p w:rsidR="00FC0229" w:rsidRPr="00375A40" w:rsidRDefault="00FC0229" w:rsidP="00FC0229"/>
    <w:p w:rsidR="001570DC" w:rsidRPr="00375A40" w:rsidRDefault="000E7BC5" w:rsidP="001570DC">
      <w:pPr>
        <w:pStyle w:val="Heading3"/>
        <w:rPr>
          <w:b/>
          <w:u w:val="single"/>
        </w:rPr>
      </w:pPr>
      <w:r w:rsidRPr="00375A40">
        <w:t>Compare Japanese and American high schools</w:t>
      </w:r>
      <w:r w:rsidR="007A59BF" w:rsidRPr="00375A40">
        <w:t xml:space="preserve">  </w:t>
      </w:r>
    </w:p>
    <w:p w:rsidR="005774BC" w:rsidRPr="00375A40" w:rsidRDefault="005774BC" w:rsidP="005774BC">
      <w:r w:rsidRPr="00375A40">
        <w:rPr>
          <w:b/>
          <w:highlight w:val="yellow"/>
          <w:u w:val="single"/>
        </w:rPr>
        <w:t>We usually use “</w:t>
      </w:r>
      <w:proofErr w:type="spellStart"/>
      <w:r w:rsidRPr="00375A40">
        <w:rPr>
          <w:b/>
          <w:highlight w:val="yellow"/>
          <w:u w:val="single"/>
        </w:rPr>
        <w:t>venn</w:t>
      </w:r>
      <w:proofErr w:type="spellEnd"/>
      <w:r w:rsidR="001F0A62" w:rsidRPr="00375A40">
        <w:rPr>
          <w:b/>
          <w:highlight w:val="yellow"/>
          <w:u w:val="single"/>
        </w:rPr>
        <w:t xml:space="preserve">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r w:rsidRPr="00375A40">
        <w:rPr>
          <w:b/>
          <w:highlight w:val="yellow"/>
          <w:u w:val="single"/>
        </w:rPr>
        <w:t xml:space="preserve"> </w:t>
      </w:r>
      <w:proofErr w:type="gramEnd"/>
      <w:r w:rsidRPr="00375A40">
        <w:rPr>
          <w:b/>
          <w:highlight w:val="yellow"/>
          <w:u w:val="single"/>
        </w:rPr>
        <w:t>diagram” to compare and contrast different objects with the same or similar elements/properties. Comparison/Contrast structure: whole-to-whole; similarities-to-differences; and point-to-point.</w:t>
      </w:r>
    </w:p>
    <w:p w:rsidR="007D5B76" w:rsidRPr="00375A40" w:rsidRDefault="007D5B76" w:rsidP="007D5B76"/>
    <w:p w:rsidR="007D5B76" w:rsidRPr="00375A40" w:rsidRDefault="007D5B76" w:rsidP="007D5B76">
      <w:r w:rsidRPr="00375A40">
        <w:rPr>
          <w:noProof/>
        </w:rPr>
        <mc:AlternateContent>
          <mc:Choice Requires="wpg">
            <w:drawing>
              <wp:anchor distT="0" distB="0" distL="114300" distR="114300" simplePos="0" relativeHeight="251665408" behindDoc="0" locked="0" layoutInCell="1" allowOverlap="1" wp14:anchorId="43A12384" wp14:editId="17DC64A2">
                <wp:simplePos x="0" y="0"/>
                <wp:positionH relativeFrom="column">
                  <wp:posOffset>-412750</wp:posOffset>
                </wp:positionH>
                <wp:positionV relativeFrom="paragraph">
                  <wp:posOffset>86995</wp:posOffset>
                </wp:positionV>
                <wp:extent cx="6565900" cy="2423795"/>
                <wp:effectExtent l="0" t="0" r="25400" b="14605"/>
                <wp:wrapNone/>
                <wp:docPr id="22" name="Group 22"/>
                <wp:cNvGraphicFramePr/>
                <a:graphic xmlns:a="http://schemas.openxmlformats.org/drawingml/2006/main">
                  <a:graphicData uri="http://schemas.microsoft.com/office/word/2010/wordprocessingGroup">
                    <wpg:wgp>
                      <wpg:cNvGrpSpPr/>
                      <wpg:grpSpPr>
                        <a:xfrm>
                          <a:off x="0" y="0"/>
                          <a:ext cx="6565900" cy="2423795"/>
                          <a:chOff x="0" y="0"/>
                          <a:chExt cx="6565900" cy="2423795"/>
                        </a:xfrm>
                      </wpg:grpSpPr>
                      <wps:wsp>
                        <wps:cNvPr id="23" name="Oval 23"/>
                        <wps:cNvSpPr/>
                        <wps:spPr>
                          <a:xfrm>
                            <a:off x="0" y="0"/>
                            <a:ext cx="35814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rPr>
                              </w:pPr>
                              <w:r w:rsidRPr="002721B1">
                                <w:rPr>
                                  <w:sz w:val="28"/>
                                  <w:szCs w:val="28"/>
                                </w:rPr>
                                <w:t>Object A (Jap’s high school)</w:t>
                              </w:r>
                            </w:p>
                            <w:p w:rsidR="00EB2D5B" w:rsidRPr="002721B1" w:rsidRDefault="00EB2D5B" w:rsidP="00CE77B0">
                              <w:pPr>
                                <w:pStyle w:val="ListParagraph"/>
                                <w:numPr>
                                  <w:ilvl w:val="0"/>
                                  <w:numId w:val="1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CE77B0">
                              <w:pPr>
                                <w:pStyle w:val="ListParagraph"/>
                                <w:numPr>
                                  <w:ilvl w:val="0"/>
                                  <w:numId w:val="11"/>
                                </w:numPr>
                                <w:rPr>
                                  <w:sz w:val="28"/>
                                  <w:szCs w:val="28"/>
                                  <w:highlight w:val="green"/>
                                </w:rPr>
                              </w:pPr>
                              <w:r w:rsidRPr="002721B1">
                                <w:rPr>
                                  <w:sz w:val="28"/>
                                  <w:szCs w:val="28"/>
                                  <w:highlight w:val="green"/>
                                </w:rPr>
                                <w:t>Element 2(time in school)</w:t>
                              </w:r>
                            </w:p>
                            <w:p w:rsidR="00EB2D5B" w:rsidRPr="002721B1" w:rsidRDefault="00EB2D5B" w:rsidP="00CE77B0">
                              <w:pPr>
                                <w:pStyle w:val="ListParagraph"/>
                                <w:numPr>
                                  <w:ilvl w:val="0"/>
                                  <w:numId w:val="1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921000" y="5715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rPr>
                              </w:pPr>
                              <w:r w:rsidRPr="002721B1">
                                <w:rPr>
                                  <w:sz w:val="28"/>
                                  <w:szCs w:val="28"/>
                                </w:rPr>
                                <w:t>Object B ( U.S ’s high school)</w:t>
                              </w:r>
                            </w:p>
                            <w:p w:rsidR="00EB2D5B" w:rsidRPr="002721B1" w:rsidRDefault="00EB2D5B" w:rsidP="007D5B76">
                              <w:pPr>
                                <w:numPr>
                                  <w:ilvl w:val="0"/>
                                  <w:numId w:val="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7D5B76">
                              <w:pPr>
                                <w:numPr>
                                  <w:ilvl w:val="0"/>
                                  <w:numId w:val="1"/>
                                </w:numPr>
                                <w:rPr>
                                  <w:sz w:val="28"/>
                                  <w:szCs w:val="28"/>
                                  <w:highlight w:val="green"/>
                                </w:rPr>
                              </w:pPr>
                              <w:r w:rsidRPr="002721B1">
                                <w:rPr>
                                  <w:sz w:val="28"/>
                                  <w:szCs w:val="28"/>
                                  <w:highlight w:val="green"/>
                                </w:rPr>
                                <w:t>Element 2(time in school)</w:t>
                              </w:r>
                            </w:p>
                            <w:p w:rsidR="00EB2D5B" w:rsidRPr="002721B1" w:rsidRDefault="00EB2D5B" w:rsidP="007D5B76">
                              <w:pPr>
                                <w:numPr>
                                  <w:ilvl w:val="0"/>
                                  <w:numId w:val="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12384" id="Group 22" o:spid="_x0000_s1035" style="position:absolute;margin-left:-32.5pt;margin-top:6.85pt;width:517pt;height:190.85pt;z-index:251665408" coordsize="65659,242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">
                <v:oval id="Oval 23" o:spid="_x0000_s1036" style="position:absolute;width:35814;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" fillcolor="#4472c4 [3204]" strokecolor="#1f3763 [1604]" strokeweight="1pt">
                  <v:fill opacity="56283f"/>
                  <v:stroke joinstyle="miter"/>
                  <v:textbox>
                    <w:txbxContent>
                      <w:p w:rsidR="00EB2D5B" w:rsidRPr="002721B1" w:rsidRDefault="00EB2D5B" w:rsidP="007D5B76">
                        <w:pPr>
                          <w:rPr>
                            <w:sz w:val="28"/>
                            <w:szCs w:val="28"/>
                          </w:rPr>
                        </w:pPr>
                        <w:r w:rsidRPr="002721B1">
                          <w:rPr>
                            <w:sz w:val="28"/>
                            <w:szCs w:val="28"/>
                          </w:rPr>
                          <w:t>Object A (Jap’s high school)</w:t>
                        </w:r>
                      </w:p>
                      <w:p w:rsidR="00EB2D5B" w:rsidRPr="002721B1" w:rsidRDefault="00EB2D5B" w:rsidP="00CE77B0">
                        <w:pPr>
                          <w:pStyle w:val="ListParagraph"/>
                          <w:numPr>
                            <w:ilvl w:val="0"/>
                            <w:numId w:val="1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CE77B0">
                        <w:pPr>
                          <w:pStyle w:val="ListParagraph"/>
                          <w:numPr>
                            <w:ilvl w:val="0"/>
                            <w:numId w:val="11"/>
                          </w:numPr>
                          <w:rPr>
                            <w:sz w:val="28"/>
                            <w:szCs w:val="28"/>
                            <w:highlight w:val="green"/>
                          </w:rPr>
                        </w:pPr>
                        <w:r w:rsidRPr="002721B1">
                          <w:rPr>
                            <w:sz w:val="28"/>
                            <w:szCs w:val="28"/>
                            <w:highlight w:val="green"/>
                          </w:rPr>
                          <w:t>Element 2(time in school)</w:t>
                        </w:r>
                      </w:p>
                      <w:p w:rsidR="00EB2D5B" w:rsidRPr="002721B1" w:rsidRDefault="00EB2D5B" w:rsidP="00CE77B0">
                        <w:pPr>
                          <w:pStyle w:val="ListParagraph"/>
                          <w:numPr>
                            <w:ilvl w:val="0"/>
                            <w:numId w:val="1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v:textbox>
                </v:oval>
                <v:oval id="Oval 24" o:spid="_x0000_s1037" style="position:absolute;left:29210;top:571;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" fillcolor="#4472c4 [3204]" strokecolor="#1f3763 [1604]" strokeweight="1pt">
                  <v:fill opacity="54484f"/>
                  <v:stroke joinstyle="miter"/>
                  <v:textbox>
                    <w:txbxContent>
                      <w:p w:rsidR="00EB2D5B" w:rsidRPr="002721B1" w:rsidRDefault="00EB2D5B" w:rsidP="007D5B76">
                        <w:pPr>
                          <w:rPr>
                            <w:sz w:val="28"/>
                            <w:szCs w:val="28"/>
                          </w:rPr>
                        </w:pPr>
                        <w:r w:rsidRPr="002721B1">
                          <w:rPr>
                            <w:sz w:val="28"/>
                            <w:szCs w:val="28"/>
                          </w:rPr>
                          <w:t>Object B ( U.S ’s high school)</w:t>
                        </w:r>
                      </w:p>
                      <w:p w:rsidR="00EB2D5B" w:rsidRPr="002721B1" w:rsidRDefault="00EB2D5B" w:rsidP="007D5B76">
                        <w:pPr>
                          <w:numPr>
                            <w:ilvl w:val="0"/>
                            <w:numId w:val="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7D5B76">
                        <w:pPr>
                          <w:numPr>
                            <w:ilvl w:val="0"/>
                            <w:numId w:val="1"/>
                          </w:numPr>
                          <w:rPr>
                            <w:sz w:val="28"/>
                            <w:szCs w:val="28"/>
                            <w:highlight w:val="green"/>
                          </w:rPr>
                        </w:pPr>
                        <w:r w:rsidRPr="002721B1">
                          <w:rPr>
                            <w:sz w:val="28"/>
                            <w:szCs w:val="28"/>
                            <w:highlight w:val="green"/>
                          </w:rPr>
                          <w:t>Element 2(time in school)</w:t>
                        </w:r>
                      </w:p>
                      <w:p w:rsidR="00EB2D5B" w:rsidRPr="002721B1" w:rsidRDefault="00EB2D5B" w:rsidP="007D5B76">
                        <w:pPr>
                          <w:numPr>
                            <w:ilvl w:val="0"/>
                            <w:numId w:val="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v:textbox>
                </v:oval>
              </v:group>
            </w:pict>
          </mc:Fallback>
        </mc:AlternateContent>
      </w:r>
    </w:p>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9F40C0" w:rsidRPr="00375A40" w:rsidRDefault="001570DC" w:rsidP="001570DC">
      <w:pPr>
        <w:pStyle w:val="NormalWeb"/>
      </w:pPr>
      <w:r w:rsidRPr="00375A40">
        <w:t xml:space="preserve">Japanese and American high schools differ in a number of ways. </w:t>
      </w:r>
    </w:p>
    <w:p w:rsidR="007D5B76" w:rsidRPr="00375A40" w:rsidRDefault="001570DC" w:rsidP="00CE77B0">
      <w:pPr>
        <w:pStyle w:val="NormalWeb"/>
        <w:numPr>
          <w:ilvl w:val="0"/>
          <w:numId w:val="10"/>
        </w:numPr>
      </w:pPr>
      <w:r w:rsidRPr="00375A40">
        <w:t xml:space="preserve">The most significant difference is probably in the </w:t>
      </w:r>
      <w:r w:rsidRPr="00375A40">
        <w:rPr>
          <w:b/>
        </w:rPr>
        <w:t>curriculums</w:t>
      </w:r>
      <w:r w:rsidRPr="00375A40">
        <w:t xml:space="preserve"> that are used. A curriculum is the subjects comprising a course of study in a school.</w:t>
      </w:r>
    </w:p>
    <w:p w:rsidR="007D5B76" w:rsidRPr="00375A40" w:rsidRDefault="001570DC" w:rsidP="00CE77B0">
      <w:pPr>
        <w:pStyle w:val="NormalWeb"/>
        <w:numPr>
          <w:ilvl w:val="1"/>
          <w:numId w:val="10"/>
        </w:numPr>
        <w:rPr>
          <w:b/>
        </w:rPr>
      </w:pPr>
      <w:r w:rsidRPr="00375A40">
        <w:rPr>
          <w:highlight w:val="yellow"/>
        </w:rPr>
        <w:t>In Japan t</w:t>
      </w:r>
      <w:r w:rsidRPr="00375A40">
        <w:t xml:space="preserve">here is a national curriculum put together by the Japanese Ministry of Education, so students in every high school in Japan are basically studying the same things and using the same books, </w:t>
      </w:r>
      <w:r w:rsidRPr="00375A40">
        <w:rPr>
          <w:b/>
        </w:rPr>
        <w:t>whereas</w:t>
      </w:r>
      <w:r w:rsidR="007D5B76" w:rsidRPr="00375A40">
        <w:rPr>
          <w:b/>
        </w:rPr>
        <w:t>/but</w:t>
      </w:r>
      <w:r w:rsidRPr="00375A40">
        <w:rPr>
          <w:b/>
        </w:rPr>
        <w:t xml:space="preserve"> </w:t>
      </w:r>
    </w:p>
    <w:p w:rsidR="001570DC" w:rsidRPr="00375A40" w:rsidRDefault="001570DC" w:rsidP="00CE77B0">
      <w:pPr>
        <w:pStyle w:val="NormalWeb"/>
        <w:numPr>
          <w:ilvl w:val="1"/>
          <w:numId w:val="10"/>
        </w:numPr>
      </w:pPr>
      <w:r w:rsidRPr="00375A40">
        <w:rPr>
          <w:highlight w:val="magenta"/>
        </w:rPr>
        <w:t>in the US</w:t>
      </w:r>
      <w:r w:rsidRPr="00375A40">
        <w:t xml:space="preserve"> each one of the fifty states that comprise the country can determine its own curriculum. Each state decides what schools must teach, and what books to teach with. This </w:t>
      </w:r>
      <w:r w:rsidRPr="00375A40">
        <w:rPr>
          <w:b/>
        </w:rPr>
        <w:t>disparity</w:t>
      </w:r>
      <w:r w:rsidR="00D57D6C" w:rsidRPr="00375A40">
        <w:rPr>
          <w:rFonts w:ascii="Microsoft YaHei UI" w:eastAsia="Microsoft YaHei UI" w:hAnsi="Microsoft YaHei UI" w:cs="Microsoft YaHei UI" w:hint="eastAsia"/>
          <w:color w:val="434343"/>
          <w:sz w:val="18"/>
          <w:szCs w:val="18"/>
          <w:shd w:val="clear" w:color="auto" w:fill="DCE8EE"/>
        </w:rPr>
        <w:t>明显差异</w:t>
      </w:r>
      <w:r w:rsidRPr="00375A40">
        <w:t xml:space="preserve"> in structure has big implications for students, especially when it comes to money. American students living in poorer states are not likely to get the same quality of education as students in a richer state. This is not the case in Japan.</w:t>
      </w:r>
    </w:p>
    <w:p w:rsidR="000E492D" w:rsidRPr="00375A40" w:rsidRDefault="001570DC" w:rsidP="00CE77B0">
      <w:pPr>
        <w:pStyle w:val="NormalWeb"/>
        <w:numPr>
          <w:ilvl w:val="0"/>
          <w:numId w:val="10"/>
        </w:numPr>
      </w:pPr>
      <w:r w:rsidRPr="00375A40">
        <w:t xml:space="preserve">Another big structural difference between Japanese and American high schools is the </w:t>
      </w:r>
      <w:r w:rsidRPr="00375A40">
        <w:rPr>
          <w:b/>
          <w:u w:val="single"/>
        </w:rPr>
        <w:t>amount of time that students actually spend in school</w:t>
      </w:r>
      <w:r w:rsidRPr="00375A40">
        <w:t xml:space="preserve">. </w:t>
      </w:r>
      <w:r w:rsidRPr="00375A40">
        <w:rPr>
          <w:highlight w:val="yellow"/>
        </w:rPr>
        <w:t>Japanese students</w:t>
      </w:r>
      <w:r w:rsidRPr="00375A40">
        <w:t xml:space="preserve"> spend approximately 240 days a year in school. </w:t>
      </w:r>
      <w:r w:rsidRPr="00375A40">
        <w:rPr>
          <w:b/>
        </w:rPr>
        <w:t>By comparison</w:t>
      </w:r>
      <w:r w:rsidRPr="00375A40">
        <w:t xml:space="preserve">, </w:t>
      </w:r>
      <w:r w:rsidRPr="00375A40">
        <w:rPr>
          <w:highlight w:val="magenta"/>
        </w:rPr>
        <w:t>their American counterparts</w:t>
      </w:r>
      <w:r w:rsidRPr="00375A40">
        <w:t xml:space="preserve"> spend about 180 days annually. The implications of this are obvious. </w:t>
      </w:r>
    </w:p>
    <w:p w:rsidR="000E492D" w:rsidRPr="00375A40" w:rsidRDefault="001570DC" w:rsidP="00CE77B0">
      <w:pPr>
        <w:pStyle w:val="NormalWeb"/>
        <w:numPr>
          <w:ilvl w:val="0"/>
          <w:numId w:val="10"/>
        </w:numPr>
        <w:ind w:left="1440"/>
      </w:pPr>
      <w:r w:rsidRPr="00375A40">
        <w:rPr>
          <w:highlight w:val="yellow"/>
        </w:rPr>
        <w:lastRenderedPageBreak/>
        <w:t>Japanese students s</w:t>
      </w:r>
      <w:r w:rsidRPr="00375A40">
        <w:t xml:space="preserve">pend a lot more time in academic study and this could give them an educational advantage. The Japanese also do not have long, extended breaks from school. </w:t>
      </w:r>
      <w:r w:rsidRPr="00375A40">
        <w:rPr>
          <w:b/>
        </w:rPr>
        <w:t>In contrast</w:t>
      </w:r>
      <w:r w:rsidR="00DB59DA" w:rsidRPr="00375A40">
        <w:rPr>
          <w:b/>
        </w:rPr>
        <w:t xml:space="preserve">/On the </w:t>
      </w:r>
      <w:proofErr w:type="spellStart"/>
      <w:r w:rsidR="00DB59DA" w:rsidRPr="00375A40">
        <w:rPr>
          <w:b/>
        </w:rPr>
        <w:t>contratry</w:t>
      </w:r>
      <w:proofErr w:type="spellEnd"/>
      <w:r w:rsidR="00DB59DA" w:rsidRPr="00375A40">
        <w:rPr>
          <w:b/>
        </w:rPr>
        <w:t>/Conversely</w:t>
      </w:r>
      <w:r w:rsidRPr="00375A40">
        <w:t xml:space="preserve">, </w:t>
      </w:r>
    </w:p>
    <w:p w:rsidR="001570DC" w:rsidRPr="00375A40" w:rsidRDefault="001570DC" w:rsidP="00CE77B0">
      <w:pPr>
        <w:pStyle w:val="NormalWeb"/>
        <w:numPr>
          <w:ilvl w:val="0"/>
          <w:numId w:val="10"/>
        </w:numPr>
        <w:ind w:left="1440"/>
      </w:pPr>
      <w:r w:rsidRPr="00375A40">
        <w:rPr>
          <w:highlight w:val="magenta"/>
        </w:rPr>
        <w:t>American students</w:t>
      </w:r>
      <w:r w:rsidRPr="00375A40">
        <w:t xml:space="preserve"> typically have no school at all during the summer. Some researchers believe that the long breaks in the American school year have negative effects on a student's ability to learn and remember what they learned.</w:t>
      </w:r>
    </w:p>
    <w:p w:rsidR="001570DC" w:rsidRPr="00375A40" w:rsidRDefault="001570DC" w:rsidP="00CE77B0">
      <w:pPr>
        <w:pStyle w:val="NormalWeb"/>
        <w:numPr>
          <w:ilvl w:val="0"/>
          <w:numId w:val="10"/>
        </w:numPr>
      </w:pPr>
      <w:r w:rsidRPr="00375A40">
        <w:t xml:space="preserve">Finally, another difference between the Japanese and American systems of education is </w:t>
      </w:r>
      <w:r w:rsidRPr="00375A40">
        <w:rPr>
          <w:b/>
        </w:rPr>
        <w:t>money</w:t>
      </w:r>
      <w:r w:rsidRPr="00375A40">
        <w:t xml:space="preserve">. </w:t>
      </w:r>
      <w:r w:rsidRPr="00375A40">
        <w:rPr>
          <w:b/>
          <w:u w:val="single"/>
        </w:rPr>
        <w:t>Comparatively speaking</w:t>
      </w:r>
      <w:r w:rsidRPr="00375A40">
        <w:t>, the United States spends considerably more money per student than Japan. Even though the US spends more money, why do Japanese students continue to do so well in comparison to their American counterparts? The answer is in what a lot of the money is spent on in the US. Some estimates show around 40% of educational spending in the US goes to non-academic expenses. Things like transportation, food and athletics would fall into this category. In Japan it's more likely that a student would ride their bike or walk to school than get on a big, yellow school bus. It's not just the amount of money, but what it's spent on as well.</w:t>
      </w:r>
    </w:p>
    <w:p w:rsidR="001570DC" w:rsidRPr="00375A40" w:rsidRDefault="001570DC" w:rsidP="00FC0229">
      <w:pPr>
        <w:sectPr w:rsidR="001570DC" w:rsidRPr="00375A40" w:rsidSect="009176D0">
          <w:type w:val="oddPage"/>
          <w:pgSz w:w="11906" w:h="16838"/>
          <w:pgMar w:top="1440" w:right="991" w:bottom="1440" w:left="1440" w:header="708" w:footer="708" w:gutter="0"/>
          <w:cols w:space="708"/>
          <w:docGrid w:linePitch="360"/>
        </w:sectPr>
      </w:pPr>
    </w:p>
    <w:p w:rsidR="00E85DBB" w:rsidRPr="00375A40" w:rsidRDefault="00E85DBB" w:rsidP="00E85DBB"/>
    <w:p w:rsidR="000962EA" w:rsidRPr="00375A40" w:rsidRDefault="000962EA" w:rsidP="00C910E8">
      <w:pPr>
        <w:pStyle w:val="Heading2"/>
      </w:pPr>
      <w:r w:rsidRPr="00375A40">
        <w:t xml:space="preserve">Compare U.S. and China university </w:t>
      </w:r>
      <w:proofErr w:type="gramStart"/>
      <w:r w:rsidRPr="00375A40">
        <w:t>( culture</w:t>
      </w:r>
      <w:proofErr w:type="gramEnd"/>
      <w:r w:rsidRPr="00375A40">
        <w:t xml:space="preserve"> shock)</w:t>
      </w:r>
    </w:p>
    <w:tbl>
      <w:tblPr>
        <w:tblStyle w:val="TableGrid"/>
        <w:tblW w:w="10916" w:type="dxa"/>
        <w:tblInd w:w="-998" w:type="dxa"/>
        <w:tblLook w:val="04A0" w:firstRow="1" w:lastRow="0" w:firstColumn="1" w:lastColumn="0" w:noHBand="0" w:noVBand="1"/>
      </w:tblPr>
      <w:tblGrid>
        <w:gridCol w:w="1986"/>
        <w:gridCol w:w="4110"/>
        <w:gridCol w:w="4820"/>
      </w:tblGrid>
      <w:tr w:rsidR="000962EA" w:rsidRPr="00375A40" w:rsidTr="00535F88">
        <w:trPr>
          <w:trHeight w:val="716"/>
        </w:trPr>
        <w:tc>
          <w:tcPr>
            <w:tcW w:w="1986" w:type="dxa"/>
          </w:tcPr>
          <w:p w:rsidR="000962EA" w:rsidRPr="00375A40" w:rsidRDefault="000962EA" w:rsidP="00535F88">
            <w:r w:rsidRPr="00375A40">
              <w:t>Elements/points</w:t>
            </w:r>
          </w:p>
        </w:tc>
        <w:tc>
          <w:tcPr>
            <w:tcW w:w="4110" w:type="dxa"/>
          </w:tcPr>
          <w:p w:rsidR="000962EA" w:rsidRPr="00375A40" w:rsidRDefault="000962EA" w:rsidP="00535F88">
            <w:r w:rsidRPr="00375A40">
              <w:t xml:space="preserve">Object A </w:t>
            </w:r>
            <w:proofErr w:type="gramStart"/>
            <w:r w:rsidRPr="00375A40">
              <w:t>( U.S.</w:t>
            </w:r>
            <w:proofErr w:type="gramEnd"/>
            <w:r w:rsidRPr="00375A40">
              <w:t xml:space="preserve"> university)</w:t>
            </w:r>
          </w:p>
        </w:tc>
        <w:tc>
          <w:tcPr>
            <w:tcW w:w="4820" w:type="dxa"/>
          </w:tcPr>
          <w:p w:rsidR="000962EA" w:rsidRPr="00375A40" w:rsidRDefault="000962EA" w:rsidP="00535F88">
            <w:r w:rsidRPr="00375A40">
              <w:t xml:space="preserve">Object B (China </w:t>
            </w:r>
            <w:proofErr w:type="gramStart"/>
            <w:r w:rsidRPr="00375A40">
              <w:t>university )</w:t>
            </w:r>
            <w:proofErr w:type="gramEnd"/>
          </w:p>
        </w:tc>
      </w:tr>
      <w:tr w:rsidR="000962EA" w:rsidRPr="00375A40" w:rsidTr="00535F88">
        <w:trPr>
          <w:trHeight w:val="486"/>
        </w:trPr>
        <w:tc>
          <w:tcPr>
            <w:tcW w:w="1986" w:type="dxa"/>
          </w:tcPr>
          <w:p w:rsidR="000962EA" w:rsidRPr="00375A40" w:rsidRDefault="000962EA" w:rsidP="00535F88">
            <w:pPr>
              <w:rPr>
                <w:b/>
              </w:rPr>
            </w:pPr>
            <w:r w:rsidRPr="00375A40">
              <w:rPr>
                <w:b/>
              </w:rPr>
              <w:t>(H) modes of university instruction</w:t>
            </w:r>
          </w:p>
          <w:p w:rsidR="000962EA" w:rsidRPr="00375A40" w:rsidRDefault="000962EA" w:rsidP="00535F88"/>
        </w:tc>
        <w:tc>
          <w:tcPr>
            <w:tcW w:w="4110" w:type="dxa"/>
          </w:tcPr>
          <w:p w:rsidR="000962EA" w:rsidRPr="00375A40" w:rsidRDefault="000962EA"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0962EA" w:rsidRPr="00375A40" w:rsidRDefault="000962EA"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0962EA" w:rsidRPr="00375A40" w:rsidRDefault="000962EA" w:rsidP="00CE77B0">
            <w:pPr>
              <w:pStyle w:val="ListParagraph"/>
              <w:numPr>
                <w:ilvl w:val="0"/>
                <w:numId w:val="12"/>
              </w:numPr>
              <w:rPr>
                <w:b/>
              </w:rPr>
            </w:pPr>
            <w:r w:rsidRPr="00375A40">
              <w:rPr>
                <w:b/>
              </w:rPr>
              <w:t>Tutorial</w:t>
            </w:r>
          </w:p>
          <w:p w:rsidR="000962EA" w:rsidRPr="00375A40" w:rsidRDefault="000962EA" w:rsidP="00535F88"/>
        </w:tc>
        <w:tc>
          <w:tcPr>
            <w:tcW w:w="4820" w:type="dxa"/>
          </w:tcPr>
          <w:p w:rsidR="000962EA" w:rsidRPr="00375A40" w:rsidRDefault="000962EA" w:rsidP="00CE77B0">
            <w:pPr>
              <w:pStyle w:val="ListParagraph"/>
              <w:numPr>
                <w:ilvl w:val="0"/>
                <w:numId w:val="12"/>
              </w:numPr>
            </w:pPr>
            <w:r w:rsidRPr="00375A40">
              <w:t xml:space="preserve">We have only 1 mode, just classes similar with a </w:t>
            </w:r>
            <w:proofErr w:type="gramStart"/>
            <w:r w:rsidRPr="00375A40">
              <w:t>lectures</w:t>
            </w:r>
            <w:proofErr w:type="gramEnd"/>
            <w:r w:rsidRPr="00375A40">
              <w:t xml:space="preserve"> that is kind of teacher-centric scenario, where only the teacher is speaking during the whole class. Compared with the lecture in U.S. that can hold around hundreds of people, we have smaller accommodation</w:t>
            </w:r>
          </w:p>
          <w:p w:rsidR="000962EA" w:rsidRPr="00375A40" w:rsidRDefault="000962EA" w:rsidP="00CE77B0">
            <w:pPr>
              <w:pStyle w:val="ListParagraph"/>
              <w:numPr>
                <w:ilvl w:val="0"/>
                <w:numId w:val="12"/>
              </w:numPr>
            </w:pPr>
            <w:r w:rsidRPr="00375A40">
              <w:t>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attitude, and talkative style. On the contrary, students in CHINA is relatively introverted and low-key.</w:t>
            </w:r>
          </w:p>
          <w:p w:rsidR="000962EA" w:rsidRPr="00375A40" w:rsidRDefault="000962EA" w:rsidP="00535F88"/>
        </w:tc>
      </w:tr>
      <w:tr w:rsidR="000962EA" w:rsidRPr="00375A40" w:rsidTr="00535F88">
        <w:trPr>
          <w:trHeight w:val="467"/>
        </w:trPr>
        <w:tc>
          <w:tcPr>
            <w:tcW w:w="1986" w:type="dxa"/>
          </w:tcPr>
          <w:p w:rsidR="000962EA" w:rsidRPr="00375A40" w:rsidRDefault="000962EA" w:rsidP="00535F88">
            <w:pPr>
              <w:rPr>
                <w:b/>
              </w:rPr>
            </w:pPr>
            <w:r w:rsidRPr="00375A40">
              <w:rPr>
                <w:b/>
              </w:rPr>
              <w:t>(M)</w:t>
            </w:r>
          </w:p>
          <w:p w:rsidR="000962EA" w:rsidRPr="00375A40" w:rsidRDefault="000962EA" w:rsidP="00535F88">
            <w:pPr>
              <w:rPr>
                <w:b/>
                <w:noProof/>
              </w:rPr>
            </w:pPr>
            <w:r w:rsidRPr="00375A40">
              <w:rPr>
                <w:b/>
                <w:noProof/>
              </w:rPr>
              <w:t>Flexibility ( change you major)</w:t>
            </w:r>
          </w:p>
          <w:p w:rsidR="000962EA" w:rsidRPr="00375A40" w:rsidRDefault="000962EA" w:rsidP="00535F88">
            <w:pPr>
              <w:rPr>
                <w:b/>
              </w:rPr>
            </w:pPr>
          </w:p>
        </w:tc>
        <w:tc>
          <w:tcPr>
            <w:tcW w:w="4110" w:type="dxa"/>
          </w:tcPr>
          <w:p w:rsidR="000962EA" w:rsidRPr="00375A40" w:rsidRDefault="000962EA" w:rsidP="00535F88">
            <w:r w:rsidRPr="00375A40">
              <w:rPr>
                <w:noProof/>
              </w:rPr>
              <w:t>it’s fairly common to change oyur major in the U.S.</w:t>
            </w:r>
          </w:p>
        </w:tc>
        <w:tc>
          <w:tcPr>
            <w:tcW w:w="4820" w:type="dxa"/>
          </w:tcPr>
          <w:p w:rsidR="000962EA" w:rsidRPr="00375A40" w:rsidRDefault="000962EA" w:rsidP="00535F88">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0962EA" w:rsidRPr="00375A40" w:rsidTr="00535F88">
        <w:trPr>
          <w:trHeight w:val="467"/>
        </w:trPr>
        <w:tc>
          <w:tcPr>
            <w:tcW w:w="1986" w:type="dxa"/>
          </w:tcPr>
          <w:p w:rsidR="000962EA" w:rsidRPr="00375A40" w:rsidRDefault="000962EA" w:rsidP="00535F88">
            <w:pPr>
              <w:rPr>
                <w:b/>
              </w:rPr>
            </w:pPr>
            <w:r w:rsidRPr="00375A40">
              <w:rPr>
                <w:b/>
              </w:rPr>
              <w:t>(L)</w:t>
            </w:r>
            <w:r w:rsidRPr="00375A40">
              <w:t xml:space="preserve"> </w:t>
            </w:r>
            <w:r w:rsidRPr="00375A40">
              <w:rPr>
                <w:b/>
              </w:rPr>
              <w:t>extra curriculum activities</w:t>
            </w:r>
          </w:p>
        </w:tc>
        <w:tc>
          <w:tcPr>
            <w:tcW w:w="4110" w:type="dxa"/>
          </w:tcPr>
          <w:p w:rsidR="000962EA" w:rsidRPr="00375A40" w:rsidRDefault="000962EA" w:rsidP="00535F88">
            <w:r w:rsidRPr="00375A40">
              <w:t xml:space="preserve">Lots of extra curriculum activities. Even though specific activity needs your qualification, at least you have chances to attend, </w:t>
            </w:r>
            <w:proofErr w:type="spellStart"/>
            <w:r w:rsidRPr="00375A40">
              <w:t>esp</w:t>
            </w:r>
            <w:proofErr w:type="spellEnd"/>
            <w:r w:rsidRPr="00375A40">
              <w:t xml:space="preserve">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0962EA" w:rsidRPr="00375A40" w:rsidRDefault="000962EA" w:rsidP="00535F88"/>
        </w:tc>
        <w:tc>
          <w:tcPr>
            <w:tcW w:w="4820" w:type="dxa"/>
          </w:tcPr>
          <w:p w:rsidR="000962EA" w:rsidRPr="00375A40" w:rsidRDefault="000962EA"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r w:rsidR="000962EA" w:rsidRPr="00375A40" w:rsidTr="00535F88">
        <w:trPr>
          <w:trHeight w:val="467"/>
        </w:trPr>
        <w:tc>
          <w:tcPr>
            <w:tcW w:w="1986" w:type="dxa"/>
          </w:tcPr>
          <w:p w:rsidR="000962EA" w:rsidRPr="00375A40" w:rsidRDefault="000962EA" w:rsidP="00535F88">
            <w:pPr>
              <w:rPr>
                <w:b/>
              </w:rPr>
            </w:pPr>
            <w:r w:rsidRPr="00375A40">
              <w:rPr>
                <w:b/>
                <w:noProof/>
              </w:rPr>
              <w:t>the level of formality (the relationship between students and professor)</w:t>
            </w:r>
          </w:p>
        </w:tc>
        <w:tc>
          <w:tcPr>
            <w:tcW w:w="4110" w:type="dxa"/>
          </w:tcPr>
          <w:p w:rsidR="000962EA" w:rsidRPr="00375A40" w:rsidRDefault="000962EA" w:rsidP="00535F88">
            <w:r w:rsidRPr="00375A40">
              <w:rPr>
                <w:noProof/>
              </w:rPr>
              <w:t>In  U.S., even though professors are respected, they can also be your friends. Students in some classes actually socialize with their professors or instructors.</w:t>
            </w:r>
          </w:p>
        </w:tc>
        <w:tc>
          <w:tcPr>
            <w:tcW w:w="4820" w:type="dxa"/>
          </w:tcPr>
          <w:p w:rsidR="000962EA" w:rsidRPr="00375A40" w:rsidRDefault="000962EA" w:rsidP="00535F88">
            <w:pPr>
              <w:rPr>
                <w:noProof/>
              </w:rPr>
            </w:pPr>
            <w:r w:rsidRPr="00375A40">
              <w:rPr>
                <w:b/>
                <w:noProof/>
                <w:u w:val="single"/>
              </w:rPr>
              <w:t xml:space="preserve">In stark contrast to </w:t>
            </w:r>
            <w:r w:rsidRPr="00375A40">
              <w:rPr>
                <w:noProof/>
              </w:rPr>
              <w:t>the causal and unformal style in U.S. campus, I cannot imagine that I would ever make a joke with my teachers in FB or Tittwer or go to a party with them. By comparision, the astomosphere in our univeristy is quiet conservative.</w:t>
            </w:r>
          </w:p>
          <w:p w:rsidR="000962EA" w:rsidRPr="00375A40" w:rsidRDefault="000962EA" w:rsidP="00535F88"/>
        </w:tc>
      </w:tr>
      <w:tr w:rsidR="000962EA" w:rsidRPr="00375A40" w:rsidTr="00535F88">
        <w:trPr>
          <w:trHeight w:val="467"/>
        </w:trPr>
        <w:tc>
          <w:tcPr>
            <w:tcW w:w="1986" w:type="dxa"/>
          </w:tcPr>
          <w:p w:rsidR="000962EA" w:rsidRPr="00375A40" w:rsidRDefault="000962EA" w:rsidP="00535F88">
            <w:pPr>
              <w:rPr>
                <w:b/>
                <w:noProof/>
              </w:rPr>
            </w:pPr>
            <w:r w:rsidRPr="00375A40">
              <w:rPr>
                <w:b/>
                <w:noProof/>
              </w:rPr>
              <w:lastRenderedPageBreak/>
              <w:t>Some similarities</w:t>
            </w:r>
          </w:p>
        </w:tc>
        <w:tc>
          <w:tcPr>
            <w:tcW w:w="8930" w:type="dxa"/>
            <w:gridSpan w:val="2"/>
          </w:tcPr>
          <w:p w:rsidR="000962EA" w:rsidRPr="00375A40" w:rsidRDefault="000962EA" w:rsidP="00535F88">
            <w:pPr>
              <w:rPr>
                <w:noProof/>
              </w:rPr>
            </w:pPr>
            <w:r w:rsidRPr="00375A40">
              <w:rPr>
                <w:noProof/>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0962EA" w:rsidRPr="00375A40" w:rsidRDefault="000962EA" w:rsidP="00535F88">
            <w:pPr>
              <w:rPr>
                <w:b/>
                <w:noProof/>
                <w:u w:val="single"/>
              </w:rPr>
            </w:pPr>
          </w:p>
        </w:tc>
      </w:tr>
    </w:tbl>
    <w:p w:rsidR="000962EA" w:rsidRPr="00375A40" w:rsidRDefault="000962EA" w:rsidP="000962EA"/>
    <w:p w:rsidR="00C910E8" w:rsidRPr="00375A40" w:rsidRDefault="009C23BA" w:rsidP="00C910E8">
      <w:pPr>
        <w:pStyle w:val="Heading2"/>
      </w:pPr>
      <w:r w:rsidRPr="00375A40">
        <w:t>4th row –</w:t>
      </w:r>
      <w:r w:rsidR="00C910E8" w:rsidRPr="00375A40">
        <w:t xml:space="preserve"> Writing: Comparing schools</w:t>
      </w:r>
    </w:p>
    <w:p w:rsidR="00C910E8" w:rsidRPr="00375A40" w:rsidRDefault="00C910E8" w:rsidP="00C910E8">
      <w:pPr>
        <w:spacing w:before="100" w:beforeAutospacing="1" w:after="100" w:afterAutospacing="1"/>
      </w:pPr>
      <w:r w:rsidRPr="00375A40">
        <w:t>Write about any two schools and how they are similar or different. It could be two schools in your country or two schools in different countries. You could also compare a school with one of the schools described in this lesson. Use some of the contrast words you learned in this unit.</w:t>
      </w:r>
    </w:p>
    <w:p w:rsidR="00F52374" w:rsidRPr="00375A40" w:rsidRDefault="00F52374" w:rsidP="00F52374">
      <w:pPr>
        <w:pStyle w:val="Heading3"/>
      </w:pPr>
      <w:r w:rsidRPr="00375A40">
        <w:t>How to write an ELTS topic for comparing A and B</w:t>
      </w:r>
    </w:p>
    <w:p w:rsidR="0062757D" w:rsidRPr="00375A40" w:rsidRDefault="0062757D" w:rsidP="0062757D">
      <w:r w:rsidRPr="00375A40">
        <w:rPr>
          <w:b/>
          <w:highlight w:val="yellow"/>
          <w:u w:val="single"/>
        </w:rPr>
        <w:t>We usually use “</w:t>
      </w:r>
      <w:proofErr w:type="spellStart"/>
      <w:proofErr w:type="gramStart"/>
      <w:r w:rsidRPr="00375A40">
        <w:rPr>
          <w:b/>
          <w:highlight w:val="yellow"/>
          <w:u w:val="single"/>
        </w:rPr>
        <w:t>venn</w:t>
      </w:r>
      <w:proofErr w:type="spellEnd"/>
      <w:r w:rsidRPr="00375A40">
        <w:rPr>
          <w:b/>
          <w:highlight w:val="yellow"/>
          <w:u w:val="single"/>
        </w:rPr>
        <w:t xml:space="preserve"> </w:t>
      </w:r>
      <w:r w:rsidR="001F0A62" w:rsidRPr="00375A40">
        <w:rPr>
          <w:b/>
          <w:highlight w:val="yellow"/>
          <w:u w:val="single"/>
        </w:rPr>
        <w:t xml:space="preserve"> </w:t>
      </w:r>
      <w:r w:rsidR="001F0A62" w:rsidRPr="00375A40">
        <w:rPr>
          <w:highlight w:val="yellow"/>
        </w:rPr>
        <w:t>[</w:t>
      </w:r>
      <w:proofErr w:type="spellStart"/>
      <w:proofErr w:type="gramEnd"/>
      <w:r w:rsidR="001F0A62" w:rsidRPr="00375A40">
        <w:rPr>
          <w:highlight w:val="yellow"/>
        </w:rPr>
        <w:t>vɛn</w:t>
      </w:r>
      <w:proofErr w:type="spellEnd"/>
      <w:r w:rsidR="001F0A62" w:rsidRPr="00375A40">
        <w:rPr>
          <w:highlight w:val="yellow"/>
        </w:rPr>
        <w:t xml:space="preserve">]  </w:t>
      </w:r>
      <w:r w:rsidRPr="00375A40">
        <w:rPr>
          <w:b/>
          <w:highlight w:val="yellow"/>
          <w:u w:val="single"/>
        </w:rPr>
        <w:t>diagram” to compare and contrast different objects with the same or similar elements/properties. Comparison/Contrast structure: whole-to-whole; similarities-to-differences; and point-to-point.</w:t>
      </w:r>
    </w:p>
    <w:p w:rsidR="00F52374" w:rsidRPr="00375A40" w:rsidRDefault="00F52374" w:rsidP="00C910E8">
      <w:r w:rsidRPr="00375A40">
        <w:rPr>
          <w:noProof/>
        </w:rPr>
        <mc:AlternateContent>
          <mc:Choice Requires="wpg">
            <w:drawing>
              <wp:anchor distT="0" distB="0" distL="114300" distR="114300" simplePos="0" relativeHeight="251663360" behindDoc="0" locked="0" layoutInCell="1" allowOverlap="1" wp14:anchorId="43A12384" wp14:editId="17DC64A2">
                <wp:simplePos x="0" y="0"/>
                <wp:positionH relativeFrom="column">
                  <wp:posOffset>-627798</wp:posOffset>
                </wp:positionH>
                <wp:positionV relativeFrom="paragraph">
                  <wp:posOffset>85374</wp:posOffset>
                </wp:positionV>
                <wp:extent cx="7042245" cy="2403324"/>
                <wp:effectExtent l="0" t="0" r="25400" b="16510"/>
                <wp:wrapNone/>
                <wp:docPr id="19" name="Group 19"/>
                <wp:cNvGraphicFramePr/>
                <a:graphic xmlns:a="http://schemas.openxmlformats.org/drawingml/2006/main">
                  <a:graphicData uri="http://schemas.microsoft.com/office/word/2010/wordprocessingGroup">
                    <wpg:wgp>
                      <wpg:cNvGrpSpPr/>
                      <wpg:grpSpPr>
                        <a:xfrm>
                          <a:off x="0" y="0"/>
                          <a:ext cx="7042245" cy="2403324"/>
                          <a:chOff x="-34121" y="-81887"/>
                          <a:chExt cx="7042245" cy="2403324"/>
                        </a:xfrm>
                      </wpg:grpSpPr>
                      <wps:wsp>
                        <wps:cNvPr id="20" name="Oval 20"/>
                        <wps:cNvSpPr/>
                        <wps:spPr>
                          <a:xfrm>
                            <a:off x="-34121" y="-81887"/>
                            <a:ext cx="3978323"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rPr>
                              </w:pPr>
                              <w:r w:rsidRPr="00CD553F">
                                <w:rPr>
                                  <w:sz w:val="28"/>
                                  <w:szCs w:val="28"/>
                                </w:rPr>
                                <w:t>Object A (Master’s)</w:t>
                              </w:r>
                            </w:p>
                            <w:p w:rsidR="00EB2D5B" w:rsidRPr="00CD553F" w:rsidRDefault="00EB2D5B" w:rsidP="00CE77B0">
                              <w:pPr>
                                <w:pStyle w:val="ListParagraph"/>
                                <w:numPr>
                                  <w:ilvl w:val="0"/>
                                  <w:numId w:val="11"/>
                                </w:numPr>
                                <w:rPr>
                                  <w:sz w:val="28"/>
                                  <w:szCs w:val="28"/>
                                  <w:highlight w:val="yellow"/>
                                </w:rPr>
                              </w:pPr>
                              <w:r w:rsidRPr="00CD553F">
                                <w:rPr>
                                  <w:sz w:val="28"/>
                                  <w:szCs w:val="28"/>
                                  <w:highlight w:val="yellow"/>
                                </w:rPr>
                                <w:t>Element1 (cost)</w:t>
                              </w:r>
                            </w:p>
                            <w:p w:rsidR="00EB2D5B" w:rsidRPr="00CD553F" w:rsidRDefault="00EB2D5B" w:rsidP="00CE77B0">
                              <w:pPr>
                                <w:pStyle w:val="ListParagraph"/>
                                <w:numPr>
                                  <w:ilvl w:val="0"/>
                                  <w:numId w:val="11"/>
                                </w:numPr>
                                <w:rPr>
                                  <w:sz w:val="28"/>
                                  <w:szCs w:val="28"/>
                                  <w:highlight w:val="green"/>
                                </w:rPr>
                              </w:pPr>
                              <w:r w:rsidRPr="00CD553F">
                                <w:rPr>
                                  <w:sz w:val="28"/>
                                  <w:szCs w:val="28"/>
                                  <w:highlight w:val="green"/>
                                </w:rPr>
                                <w:t>Element 2(length of program)</w:t>
                              </w:r>
                            </w:p>
                            <w:p w:rsidR="00EB2D5B" w:rsidRPr="00CD553F" w:rsidRDefault="00EB2D5B" w:rsidP="00CE77B0">
                              <w:pPr>
                                <w:pStyle w:val="ListParagraph"/>
                                <w:numPr>
                                  <w:ilvl w:val="0"/>
                                  <w:numId w:val="11"/>
                                </w:numPr>
                                <w:rPr>
                                  <w:sz w:val="28"/>
                                  <w:szCs w:val="28"/>
                                  <w:highlight w:val="red"/>
                                </w:rPr>
                              </w:pPr>
                              <w:r w:rsidRPr="00CD553F">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296299" y="-45208"/>
                            <a:ext cx="3711825"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rPr>
                              </w:pPr>
                              <w:r w:rsidRPr="00CD553F">
                                <w:rPr>
                                  <w:sz w:val="28"/>
                                  <w:szCs w:val="28"/>
                                </w:rPr>
                                <w:t>Object B ( bachelor’s )</w:t>
                              </w:r>
                            </w:p>
                            <w:p w:rsidR="00EB2D5B" w:rsidRPr="00CD553F" w:rsidRDefault="00EB2D5B" w:rsidP="00F52374">
                              <w:pPr>
                                <w:numPr>
                                  <w:ilvl w:val="0"/>
                                  <w:numId w:val="1"/>
                                </w:numPr>
                                <w:rPr>
                                  <w:sz w:val="28"/>
                                  <w:szCs w:val="28"/>
                                  <w:highlight w:val="yellow"/>
                                </w:rPr>
                              </w:pPr>
                              <w:r w:rsidRPr="00CD553F">
                                <w:rPr>
                                  <w:sz w:val="28"/>
                                  <w:szCs w:val="28"/>
                                  <w:highlight w:val="yellow"/>
                                </w:rPr>
                                <w:t>Element1 (cost)</w:t>
                              </w:r>
                            </w:p>
                            <w:p w:rsidR="00EB2D5B" w:rsidRPr="00CD553F" w:rsidRDefault="00EB2D5B" w:rsidP="00F52374">
                              <w:pPr>
                                <w:numPr>
                                  <w:ilvl w:val="0"/>
                                  <w:numId w:val="1"/>
                                </w:numPr>
                                <w:rPr>
                                  <w:sz w:val="28"/>
                                  <w:szCs w:val="28"/>
                                  <w:highlight w:val="green"/>
                                </w:rPr>
                              </w:pPr>
                              <w:r w:rsidRPr="00CD553F">
                                <w:rPr>
                                  <w:sz w:val="28"/>
                                  <w:szCs w:val="28"/>
                                  <w:highlight w:val="green"/>
                                </w:rPr>
                                <w:t>Element 2(length of program)</w:t>
                              </w:r>
                            </w:p>
                            <w:p w:rsidR="00EB2D5B" w:rsidRPr="00CD553F" w:rsidRDefault="00EB2D5B" w:rsidP="00F52374">
                              <w:pPr>
                                <w:numPr>
                                  <w:ilvl w:val="0"/>
                                  <w:numId w:val="1"/>
                                </w:numPr>
                                <w:rPr>
                                  <w:sz w:val="28"/>
                                  <w:szCs w:val="28"/>
                                  <w:highlight w:val="red"/>
                                </w:rPr>
                              </w:pPr>
                              <w:r w:rsidRPr="00CD553F">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A12384" id="Group 19" o:spid="_x0000_s1038" style="position:absolute;margin-left:-49.45pt;margin-top:6.7pt;width:554.5pt;height:189.25pt;z-index:251663360;mso-width-relative:margin;mso-height-relative:margin" coordorigin="-341,-818" coordsize="70422,24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">
                <v:oval id="Oval 20" o:spid="_x0000_s1039" style="position:absolute;left:-341;top:-818;width:39783;height:236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" fillcolor="#4472c4 [3204]" strokecolor="#1f3763 [1604]" strokeweight="1pt">
                  <v:fill opacity="56283f"/>
                  <v:stroke joinstyle="miter"/>
                  <v:textbox>
                    <w:txbxContent>
                      <w:p w:rsidR="00EB2D5B" w:rsidRPr="00CD553F" w:rsidRDefault="00EB2D5B" w:rsidP="00F52374">
                        <w:pPr>
                          <w:rPr>
                            <w:sz w:val="28"/>
                            <w:szCs w:val="28"/>
                          </w:rPr>
                        </w:pPr>
                        <w:r w:rsidRPr="00CD553F">
                          <w:rPr>
                            <w:sz w:val="28"/>
                            <w:szCs w:val="28"/>
                          </w:rPr>
                          <w:t>Object A (Master’s)</w:t>
                        </w:r>
                      </w:p>
                      <w:p w:rsidR="00EB2D5B" w:rsidRPr="00CD553F" w:rsidRDefault="00EB2D5B" w:rsidP="00CE77B0">
                        <w:pPr>
                          <w:pStyle w:val="ListParagraph"/>
                          <w:numPr>
                            <w:ilvl w:val="0"/>
                            <w:numId w:val="11"/>
                          </w:numPr>
                          <w:rPr>
                            <w:sz w:val="28"/>
                            <w:szCs w:val="28"/>
                            <w:highlight w:val="yellow"/>
                          </w:rPr>
                        </w:pPr>
                        <w:r w:rsidRPr="00CD553F">
                          <w:rPr>
                            <w:sz w:val="28"/>
                            <w:szCs w:val="28"/>
                            <w:highlight w:val="yellow"/>
                          </w:rPr>
                          <w:t>Element1 (cost)</w:t>
                        </w:r>
                      </w:p>
                      <w:p w:rsidR="00EB2D5B" w:rsidRPr="00CD553F" w:rsidRDefault="00EB2D5B" w:rsidP="00CE77B0">
                        <w:pPr>
                          <w:pStyle w:val="ListParagraph"/>
                          <w:numPr>
                            <w:ilvl w:val="0"/>
                            <w:numId w:val="11"/>
                          </w:numPr>
                          <w:rPr>
                            <w:sz w:val="28"/>
                            <w:szCs w:val="28"/>
                            <w:highlight w:val="green"/>
                          </w:rPr>
                        </w:pPr>
                        <w:r w:rsidRPr="00CD553F">
                          <w:rPr>
                            <w:sz w:val="28"/>
                            <w:szCs w:val="28"/>
                            <w:highlight w:val="green"/>
                          </w:rPr>
                          <w:t>Element 2(length of program)</w:t>
                        </w:r>
                      </w:p>
                      <w:p w:rsidR="00EB2D5B" w:rsidRPr="00CD553F" w:rsidRDefault="00EB2D5B" w:rsidP="00CE77B0">
                        <w:pPr>
                          <w:pStyle w:val="ListParagraph"/>
                          <w:numPr>
                            <w:ilvl w:val="0"/>
                            <w:numId w:val="11"/>
                          </w:numPr>
                          <w:rPr>
                            <w:sz w:val="28"/>
                            <w:szCs w:val="28"/>
                            <w:highlight w:val="red"/>
                          </w:rPr>
                        </w:pPr>
                        <w:r w:rsidRPr="00CD553F">
                          <w:rPr>
                            <w:sz w:val="28"/>
                            <w:szCs w:val="28"/>
                            <w:highlight w:val="red"/>
                          </w:rPr>
                          <w:t>Element 3 (degree)</w:t>
                        </w:r>
                      </w:p>
                    </w:txbxContent>
                  </v:textbox>
                </v:oval>
                <v:oval id="Oval 21" o:spid="_x0000_s1040" style="position:absolute;left:32962;top:-452;width:3711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" fillcolor="#4472c4 [3204]" strokecolor="#1f3763 [1604]" strokeweight="1pt">
                  <v:fill opacity="54484f"/>
                  <v:stroke joinstyle="miter"/>
                  <v:textbox>
                    <w:txbxContent>
                      <w:p w:rsidR="00EB2D5B" w:rsidRPr="00CD553F" w:rsidRDefault="00EB2D5B" w:rsidP="00F52374">
                        <w:pPr>
                          <w:rPr>
                            <w:sz w:val="28"/>
                            <w:szCs w:val="28"/>
                          </w:rPr>
                        </w:pPr>
                        <w:r w:rsidRPr="00CD553F">
                          <w:rPr>
                            <w:sz w:val="28"/>
                            <w:szCs w:val="28"/>
                          </w:rPr>
                          <w:t>Object B ( bachelor’s )</w:t>
                        </w:r>
                      </w:p>
                      <w:p w:rsidR="00EB2D5B" w:rsidRPr="00CD553F" w:rsidRDefault="00EB2D5B" w:rsidP="00F52374">
                        <w:pPr>
                          <w:numPr>
                            <w:ilvl w:val="0"/>
                            <w:numId w:val="1"/>
                          </w:numPr>
                          <w:rPr>
                            <w:sz w:val="28"/>
                            <w:szCs w:val="28"/>
                            <w:highlight w:val="yellow"/>
                          </w:rPr>
                        </w:pPr>
                        <w:r w:rsidRPr="00CD553F">
                          <w:rPr>
                            <w:sz w:val="28"/>
                            <w:szCs w:val="28"/>
                            <w:highlight w:val="yellow"/>
                          </w:rPr>
                          <w:t>Element1 (cost)</w:t>
                        </w:r>
                      </w:p>
                      <w:p w:rsidR="00EB2D5B" w:rsidRPr="00CD553F" w:rsidRDefault="00EB2D5B" w:rsidP="00F52374">
                        <w:pPr>
                          <w:numPr>
                            <w:ilvl w:val="0"/>
                            <w:numId w:val="1"/>
                          </w:numPr>
                          <w:rPr>
                            <w:sz w:val="28"/>
                            <w:szCs w:val="28"/>
                            <w:highlight w:val="green"/>
                          </w:rPr>
                        </w:pPr>
                        <w:r w:rsidRPr="00CD553F">
                          <w:rPr>
                            <w:sz w:val="28"/>
                            <w:szCs w:val="28"/>
                            <w:highlight w:val="green"/>
                          </w:rPr>
                          <w:t>Element 2(length of program)</w:t>
                        </w:r>
                      </w:p>
                      <w:p w:rsidR="00EB2D5B" w:rsidRPr="00CD553F" w:rsidRDefault="00EB2D5B" w:rsidP="00F52374">
                        <w:pPr>
                          <w:numPr>
                            <w:ilvl w:val="0"/>
                            <w:numId w:val="1"/>
                          </w:numPr>
                          <w:rPr>
                            <w:sz w:val="28"/>
                            <w:szCs w:val="28"/>
                            <w:highlight w:val="red"/>
                          </w:rPr>
                        </w:pPr>
                        <w:r w:rsidRPr="00CD553F">
                          <w:rPr>
                            <w:sz w:val="28"/>
                            <w:szCs w:val="28"/>
                            <w:highlight w:val="red"/>
                          </w:rPr>
                          <w:t>Element 3 (degree)</w:t>
                        </w:r>
                      </w:p>
                    </w:txbxContent>
                  </v:textbox>
                </v:oval>
              </v:group>
            </w:pict>
          </mc:Fallback>
        </mc:AlternateContent>
      </w:r>
    </w:p>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104931" w:rsidRPr="00375A40" w:rsidRDefault="00104931" w:rsidP="00104931"/>
    <w:p w:rsidR="00BF7B53" w:rsidRPr="00375A40" w:rsidRDefault="00104931" w:rsidP="00D16C21">
      <w:pPr>
        <w:pStyle w:val="Heading3"/>
      </w:pPr>
      <w:r w:rsidRPr="00375A40">
        <w:t>Sample</w:t>
      </w:r>
      <w:r w:rsidR="00D16C21" w:rsidRPr="00375A40">
        <w:t xml:space="preserve">: analyse by using the </w:t>
      </w:r>
      <w:r w:rsidR="00B745B1" w:rsidRPr="00375A40">
        <w:t>“</w:t>
      </w:r>
      <w:r w:rsidR="00BF7B53" w:rsidRPr="00375A40">
        <w:t>Venn Diagram</w:t>
      </w:r>
      <w:r w:rsidR="00B745B1" w:rsidRPr="00375A40">
        <w:t>”</w:t>
      </w:r>
    </w:p>
    <w:tbl>
      <w:tblPr>
        <w:tblStyle w:val="TableGrid"/>
        <w:tblW w:w="10916" w:type="dxa"/>
        <w:tblInd w:w="-998" w:type="dxa"/>
        <w:tblLook w:val="04A0" w:firstRow="1" w:lastRow="0" w:firstColumn="1" w:lastColumn="0" w:noHBand="0" w:noVBand="1"/>
      </w:tblPr>
      <w:tblGrid>
        <w:gridCol w:w="1986"/>
        <w:gridCol w:w="4110"/>
        <w:gridCol w:w="4820"/>
      </w:tblGrid>
      <w:tr w:rsidR="00BF7B53" w:rsidRPr="00375A40" w:rsidTr="00F47B37">
        <w:trPr>
          <w:trHeight w:val="716"/>
        </w:trPr>
        <w:tc>
          <w:tcPr>
            <w:tcW w:w="1986" w:type="dxa"/>
          </w:tcPr>
          <w:p w:rsidR="00BF7B53" w:rsidRPr="00375A40" w:rsidRDefault="00BF7B53" w:rsidP="00BF7B53">
            <w:r w:rsidRPr="00375A40">
              <w:t>Elements/points</w:t>
            </w:r>
          </w:p>
        </w:tc>
        <w:tc>
          <w:tcPr>
            <w:tcW w:w="4110" w:type="dxa"/>
          </w:tcPr>
          <w:p w:rsidR="00BF7B53" w:rsidRPr="00375A40" w:rsidRDefault="00BF7B53" w:rsidP="00BF7B53">
            <w:r w:rsidRPr="00375A40">
              <w:t xml:space="preserve">Object A </w:t>
            </w:r>
            <w:proofErr w:type="gramStart"/>
            <w:r w:rsidRPr="00375A40">
              <w:t>( U.S.</w:t>
            </w:r>
            <w:proofErr w:type="gramEnd"/>
            <w:r w:rsidRPr="00375A40">
              <w:t xml:space="preserve"> university</w:t>
            </w:r>
            <w:r w:rsidR="00D16C21" w:rsidRPr="00375A40">
              <w:t>)</w:t>
            </w:r>
          </w:p>
        </w:tc>
        <w:tc>
          <w:tcPr>
            <w:tcW w:w="4820" w:type="dxa"/>
          </w:tcPr>
          <w:p w:rsidR="00BF7B53" w:rsidRPr="00375A40" w:rsidRDefault="00D95C6D" w:rsidP="00BF7B53">
            <w:r w:rsidRPr="00375A40">
              <w:t>Object B (</w:t>
            </w:r>
            <w:r w:rsidR="00BF7B53" w:rsidRPr="00375A40">
              <w:t xml:space="preserve">China </w:t>
            </w:r>
            <w:proofErr w:type="gramStart"/>
            <w:r w:rsidR="00BF7B53" w:rsidRPr="00375A40">
              <w:t>university</w:t>
            </w:r>
            <w:r w:rsidR="00D16C21" w:rsidRPr="00375A40">
              <w:t xml:space="preserve"> )</w:t>
            </w:r>
            <w:proofErr w:type="gramEnd"/>
          </w:p>
        </w:tc>
      </w:tr>
      <w:tr w:rsidR="00BF7B53" w:rsidRPr="00375A40" w:rsidTr="00F47B37">
        <w:trPr>
          <w:trHeight w:val="486"/>
        </w:trPr>
        <w:tc>
          <w:tcPr>
            <w:tcW w:w="1986" w:type="dxa"/>
          </w:tcPr>
          <w:p w:rsidR="00BF7B53" w:rsidRPr="00375A40" w:rsidRDefault="00BF7B53" w:rsidP="00BF7B53">
            <w:pPr>
              <w:rPr>
                <w:b/>
              </w:rPr>
            </w:pPr>
            <w:r w:rsidRPr="00375A40">
              <w:rPr>
                <w:b/>
              </w:rPr>
              <w:t>(H)</w:t>
            </w:r>
            <w:r w:rsidR="00767044" w:rsidRPr="00375A40">
              <w:rPr>
                <w:b/>
              </w:rPr>
              <w:t xml:space="preserve"> </w:t>
            </w:r>
            <w:r w:rsidR="00D16C21" w:rsidRPr="00375A40">
              <w:rPr>
                <w:b/>
              </w:rPr>
              <w:t>modes of university instruction</w:t>
            </w:r>
          </w:p>
          <w:p w:rsidR="00D95C6D" w:rsidRPr="00375A40" w:rsidRDefault="00D95C6D" w:rsidP="00BF7B53"/>
        </w:tc>
        <w:tc>
          <w:tcPr>
            <w:tcW w:w="4110" w:type="dxa"/>
          </w:tcPr>
          <w:p w:rsidR="00BF7B53" w:rsidRPr="00375A40" w:rsidRDefault="00D95C6D"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D95C6D" w:rsidRPr="00375A40" w:rsidRDefault="00D95C6D"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D95C6D" w:rsidRPr="00375A40" w:rsidRDefault="00D95C6D" w:rsidP="00CE77B0">
            <w:pPr>
              <w:pStyle w:val="ListParagraph"/>
              <w:numPr>
                <w:ilvl w:val="0"/>
                <w:numId w:val="12"/>
              </w:numPr>
              <w:rPr>
                <w:b/>
              </w:rPr>
            </w:pPr>
            <w:r w:rsidRPr="00375A40">
              <w:rPr>
                <w:b/>
              </w:rPr>
              <w:t>Tutorial</w:t>
            </w:r>
          </w:p>
          <w:p w:rsidR="00D95C6D" w:rsidRPr="00375A40" w:rsidRDefault="00D95C6D" w:rsidP="00BF7B53"/>
        </w:tc>
        <w:tc>
          <w:tcPr>
            <w:tcW w:w="4820" w:type="dxa"/>
          </w:tcPr>
          <w:p w:rsidR="00E700B7" w:rsidRPr="00375A40" w:rsidRDefault="007860C5" w:rsidP="00CE77B0">
            <w:pPr>
              <w:pStyle w:val="ListParagraph"/>
              <w:numPr>
                <w:ilvl w:val="0"/>
                <w:numId w:val="12"/>
              </w:numPr>
            </w:pPr>
            <w:r w:rsidRPr="00375A40">
              <w:t>We have only 1 mode, j</w:t>
            </w:r>
            <w:r w:rsidR="00D95C6D" w:rsidRPr="00375A40">
              <w:t xml:space="preserve">ust classes similar with </w:t>
            </w:r>
            <w:r w:rsidRPr="00375A40">
              <w:t xml:space="preserve">a </w:t>
            </w:r>
            <w:proofErr w:type="gramStart"/>
            <w:r w:rsidR="00D95C6D" w:rsidRPr="00375A40">
              <w:t>lectures</w:t>
            </w:r>
            <w:proofErr w:type="gramEnd"/>
            <w:r w:rsidR="00D95C6D" w:rsidRPr="00375A40">
              <w:t xml:space="preserve"> that is kind of teacher-centric </w:t>
            </w:r>
            <w:r w:rsidR="00E700B7" w:rsidRPr="00375A40">
              <w:t>scenario, where only the teacher is speaking during the whole class. Compared with the lecture in U.S. that can hold around hundreds of people, we have smaller accommodation</w:t>
            </w:r>
          </w:p>
          <w:p w:rsidR="007860C5" w:rsidRPr="00375A40" w:rsidRDefault="00E700B7" w:rsidP="00CE77B0">
            <w:pPr>
              <w:pStyle w:val="ListParagraph"/>
              <w:numPr>
                <w:ilvl w:val="0"/>
                <w:numId w:val="12"/>
              </w:numPr>
            </w:pPr>
            <w:r w:rsidRPr="00375A40">
              <w:t xml:space="preserve">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w:t>
            </w:r>
            <w:r w:rsidR="00201134" w:rsidRPr="00375A40">
              <w:t>attitude, and talkative style. On the contrary, students in CHINA is relatively introverted</w:t>
            </w:r>
            <w:r w:rsidR="007860C5" w:rsidRPr="00375A40">
              <w:t xml:space="preserve"> and low-key.</w:t>
            </w:r>
          </w:p>
          <w:p w:rsidR="00E700B7" w:rsidRPr="00375A40" w:rsidRDefault="00E700B7" w:rsidP="007860C5"/>
        </w:tc>
      </w:tr>
      <w:tr w:rsidR="00BF7B53" w:rsidRPr="00375A40" w:rsidTr="00F47B37">
        <w:trPr>
          <w:trHeight w:val="467"/>
        </w:trPr>
        <w:tc>
          <w:tcPr>
            <w:tcW w:w="1986" w:type="dxa"/>
          </w:tcPr>
          <w:p w:rsidR="00BF7B53" w:rsidRPr="00375A40" w:rsidRDefault="00BF7B53" w:rsidP="00BF7B53">
            <w:pPr>
              <w:rPr>
                <w:b/>
              </w:rPr>
            </w:pPr>
            <w:r w:rsidRPr="00375A40">
              <w:rPr>
                <w:b/>
              </w:rPr>
              <w:lastRenderedPageBreak/>
              <w:t>(M)</w:t>
            </w:r>
          </w:p>
          <w:p w:rsidR="00B25A8B" w:rsidRPr="00375A40" w:rsidRDefault="00B25A8B" w:rsidP="00BF7B53">
            <w:pPr>
              <w:rPr>
                <w:b/>
                <w:noProof/>
              </w:rPr>
            </w:pPr>
            <w:r w:rsidRPr="00375A40">
              <w:rPr>
                <w:b/>
                <w:noProof/>
              </w:rPr>
              <w:t>Flexibility ( change you major)</w:t>
            </w:r>
          </w:p>
          <w:p w:rsidR="00624E70" w:rsidRPr="00375A40" w:rsidRDefault="00624E70" w:rsidP="00BF7B53">
            <w:pPr>
              <w:rPr>
                <w:b/>
              </w:rPr>
            </w:pPr>
          </w:p>
        </w:tc>
        <w:tc>
          <w:tcPr>
            <w:tcW w:w="4110" w:type="dxa"/>
          </w:tcPr>
          <w:p w:rsidR="00BF7B53" w:rsidRPr="00375A40" w:rsidRDefault="001438B7" w:rsidP="00BF7B53">
            <w:r w:rsidRPr="00375A40">
              <w:rPr>
                <w:noProof/>
              </w:rPr>
              <w:t>it’s fairly common to change oyur major in the U.S.</w:t>
            </w:r>
          </w:p>
        </w:tc>
        <w:tc>
          <w:tcPr>
            <w:tcW w:w="4820" w:type="dxa"/>
          </w:tcPr>
          <w:p w:rsidR="00BF7B53" w:rsidRPr="00375A40" w:rsidRDefault="001438B7" w:rsidP="00BF7B53">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BF7B53" w:rsidRPr="00375A40" w:rsidTr="00F47B37">
        <w:trPr>
          <w:trHeight w:val="467"/>
        </w:trPr>
        <w:tc>
          <w:tcPr>
            <w:tcW w:w="1986" w:type="dxa"/>
          </w:tcPr>
          <w:p w:rsidR="00BF7B53" w:rsidRPr="00375A40" w:rsidRDefault="00BF7B53" w:rsidP="00BF7B53">
            <w:pPr>
              <w:rPr>
                <w:b/>
              </w:rPr>
            </w:pPr>
            <w:r w:rsidRPr="00375A40">
              <w:rPr>
                <w:b/>
              </w:rPr>
              <w:t>(L)</w:t>
            </w:r>
            <w:r w:rsidR="004250EB" w:rsidRPr="00375A40">
              <w:t xml:space="preserve"> </w:t>
            </w:r>
            <w:r w:rsidR="004250EB" w:rsidRPr="00375A40">
              <w:rPr>
                <w:b/>
              </w:rPr>
              <w:t>extra curriculum activities</w:t>
            </w:r>
          </w:p>
        </w:tc>
        <w:tc>
          <w:tcPr>
            <w:tcW w:w="4110" w:type="dxa"/>
          </w:tcPr>
          <w:p w:rsidR="00BF7B53" w:rsidRPr="00375A40" w:rsidRDefault="00E700B7" w:rsidP="00BF7B53">
            <w:r w:rsidRPr="00375A40">
              <w:t>Lots of extra curriculum activities. Even though specific activity needs your qualification, at l</w:t>
            </w:r>
            <w:r w:rsidR="00FE18B4" w:rsidRPr="00375A40">
              <w:t xml:space="preserve">east you have chances to attend, </w:t>
            </w:r>
            <w:proofErr w:type="spellStart"/>
            <w:r w:rsidR="00FE18B4" w:rsidRPr="00375A40">
              <w:t>esp</w:t>
            </w:r>
            <w:proofErr w:type="spellEnd"/>
            <w:r w:rsidR="00FE18B4" w:rsidRPr="00375A40">
              <w:t xml:space="preserve"> to enhance your </w:t>
            </w:r>
            <w:r w:rsidR="00FE18B4" w:rsidRPr="00375A40">
              <w:rPr>
                <w:b/>
                <w:u w:val="single"/>
              </w:rPr>
              <w:t>professional qualifications</w:t>
            </w:r>
            <w:r w:rsidR="00FE18B4" w:rsidRPr="00375A40">
              <w:t xml:space="preserve"> from various aspects of life and study</w:t>
            </w:r>
            <w:r w:rsidR="00384BB2" w:rsidRPr="00375A40">
              <w:t xml:space="preserve"> Especially they sports are very important as well aside from the academic studies</w:t>
            </w:r>
          </w:p>
          <w:p w:rsidR="00E159C7" w:rsidRPr="00375A40" w:rsidRDefault="00E159C7" w:rsidP="00BF7B53"/>
        </w:tc>
        <w:tc>
          <w:tcPr>
            <w:tcW w:w="4820" w:type="dxa"/>
          </w:tcPr>
          <w:p w:rsidR="00BF7B53" w:rsidRPr="00375A40" w:rsidRDefault="0093660B" w:rsidP="00BF7B53">
            <w:r w:rsidRPr="00375A40">
              <w:t>Compared with the various xxx. China fewer…</w:t>
            </w:r>
            <w:r w:rsidR="00FE18B4" w:rsidRPr="00375A40">
              <w:t xml:space="preserve"> Most of students focus on only the academic qualifications. Even though they have spare time, they hardly join any interesting or meaningful extra curriculum activities</w:t>
            </w:r>
            <w:r w:rsidR="009F74DD" w:rsidRPr="00375A40">
              <w:t xml:space="preserve">. That’s why Chinese students are well-known for </w:t>
            </w:r>
            <w:r w:rsidR="009F74DD" w:rsidRPr="00375A40">
              <w:rPr>
                <w:b/>
              </w:rPr>
              <w:t>stiff nerd</w:t>
            </w:r>
            <w:r w:rsidR="00E11C35" w:rsidRPr="00375A40">
              <w:rPr>
                <w:rFonts w:hint="eastAsia"/>
                <w:b/>
              </w:rPr>
              <w:t>s</w:t>
            </w:r>
            <w:r w:rsidR="009F74DD" w:rsidRPr="00375A40">
              <w:rPr>
                <w:b/>
              </w:rPr>
              <w:t xml:space="preserve"> or bookworms</w:t>
            </w:r>
            <w:r w:rsidR="00D60135" w:rsidRPr="00375A40">
              <w:rPr>
                <w:b/>
              </w:rPr>
              <w:t xml:space="preserve"> (</w:t>
            </w:r>
            <w:r w:rsidR="00D60135" w:rsidRPr="00375A40">
              <w:rPr>
                <w:rFonts w:ascii="Tahoma" w:hAnsi="Tahoma" w:cs="Tahoma"/>
                <w:b/>
                <w:color w:val="434343"/>
                <w:sz w:val="18"/>
                <w:szCs w:val="18"/>
                <w:shd w:val="clear" w:color="auto" w:fill="F2F2F2"/>
              </w:rPr>
              <w:t>呆板</w:t>
            </w:r>
            <w:r w:rsidR="00D60135" w:rsidRPr="00375A40">
              <w:rPr>
                <w:rFonts w:ascii="Microsoft YaHei UI" w:eastAsia="Microsoft YaHei UI" w:hAnsi="Microsoft YaHei UI" w:cs="Microsoft YaHei UI" w:hint="eastAsia"/>
                <w:b/>
                <w:color w:val="434343"/>
                <w:sz w:val="18"/>
                <w:szCs w:val="18"/>
                <w:shd w:val="clear" w:color="auto" w:fill="F2F2F2"/>
              </w:rPr>
              <w:t>的书呆子)</w:t>
            </w:r>
          </w:p>
        </w:tc>
      </w:tr>
      <w:tr w:rsidR="00B51E6C" w:rsidRPr="00375A40" w:rsidTr="00F47B37">
        <w:trPr>
          <w:trHeight w:val="467"/>
        </w:trPr>
        <w:tc>
          <w:tcPr>
            <w:tcW w:w="1986" w:type="dxa"/>
          </w:tcPr>
          <w:p w:rsidR="00B51E6C" w:rsidRPr="00375A40" w:rsidRDefault="00B51E6C" w:rsidP="00BF7B53">
            <w:pPr>
              <w:rPr>
                <w:b/>
              </w:rPr>
            </w:pPr>
            <w:r w:rsidRPr="00375A40">
              <w:rPr>
                <w:b/>
                <w:noProof/>
              </w:rPr>
              <w:t>the level of formality (the relationship between students and professor)</w:t>
            </w:r>
          </w:p>
        </w:tc>
        <w:tc>
          <w:tcPr>
            <w:tcW w:w="4110" w:type="dxa"/>
          </w:tcPr>
          <w:p w:rsidR="00B51E6C" w:rsidRPr="00375A40" w:rsidRDefault="00394663" w:rsidP="00BF7B53">
            <w:r w:rsidRPr="00375A40">
              <w:rPr>
                <w:noProof/>
              </w:rPr>
              <w:t>In  U.S., even though professors are respected, they can also be your friends. Students in some classes actually socialize with their professors or instructors.</w:t>
            </w:r>
          </w:p>
        </w:tc>
        <w:tc>
          <w:tcPr>
            <w:tcW w:w="4820" w:type="dxa"/>
          </w:tcPr>
          <w:p w:rsidR="00394663" w:rsidRPr="00375A40" w:rsidRDefault="00394663" w:rsidP="00C55FFE">
            <w:pPr>
              <w:rPr>
                <w:noProof/>
              </w:rPr>
            </w:pPr>
            <w:r w:rsidRPr="00375A40">
              <w:rPr>
                <w:b/>
                <w:noProof/>
                <w:u w:val="single"/>
              </w:rPr>
              <w:t xml:space="preserve">In stark contrast to </w:t>
            </w:r>
            <w:r w:rsidRPr="00375A40">
              <w:rPr>
                <w:noProof/>
              </w:rPr>
              <w:t>the causal and unformal style in U.S. campus, I cannot imagine that I would ever make a joke with my teachers in FB or Tittwer or go to a party with them. By comparision, the astomosphere in our univeristy is quiet conservative.</w:t>
            </w:r>
          </w:p>
          <w:p w:rsidR="00B51E6C" w:rsidRPr="00375A40" w:rsidRDefault="00B51E6C" w:rsidP="00BF7B53"/>
        </w:tc>
      </w:tr>
      <w:tr w:rsidR="002620A9" w:rsidRPr="00375A40" w:rsidTr="00535F88">
        <w:trPr>
          <w:trHeight w:val="467"/>
        </w:trPr>
        <w:tc>
          <w:tcPr>
            <w:tcW w:w="1986" w:type="dxa"/>
          </w:tcPr>
          <w:p w:rsidR="002620A9" w:rsidRPr="00375A40" w:rsidRDefault="002620A9" w:rsidP="00BF7B53">
            <w:pPr>
              <w:rPr>
                <w:b/>
                <w:noProof/>
              </w:rPr>
            </w:pPr>
            <w:r w:rsidRPr="00375A40">
              <w:rPr>
                <w:b/>
                <w:noProof/>
              </w:rPr>
              <w:t>Some similarities</w:t>
            </w:r>
          </w:p>
        </w:tc>
        <w:tc>
          <w:tcPr>
            <w:tcW w:w="8930" w:type="dxa"/>
            <w:gridSpan w:val="2"/>
          </w:tcPr>
          <w:p w:rsidR="002620A9" w:rsidRPr="00375A40" w:rsidRDefault="002620A9" w:rsidP="002620A9">
            <w:pPr>
              <w:rPr>
                <w:noProof/>
              </w:rPr>
            </w:pPr>
            <w:r w:rsidRPr="00375A40">
              <w:rPr>
                <w:noProof/>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2620A9" w:rsidRPr="00375A40" w:rsidRDefault="002620A9" w:rsidP="002620A9">
            <w:pPr>
              <w:rPr>
                <w:b/>
                <w:noProof/>
                <w:u w:val="single"/>
              </w:rPr>
            </w:pPr>
          </w:p>
        </w:tc>
      </w:tr>
    </w:tbl>
    <w:p w:rsidR="00BF7B53" w:rsidRPr="00375A40" w:rsidRDefault="00BF7B53" w:rsidP="00BF7B53"/>
    <w:p w:rsidR="00BF7B53" w:rsidRPr="00375A40" w:rsidRDefault="00BF7B53" w:rsidP="00BF7B53"/>
    <w:p w:rsidR="004E59AE" w:rsidRPr="00375A40" w:rsidRDefault="00BF7B53" w:rsidP="00104931">
      <w:pPr>
        <w:rPr>
          <w:noProof/>
        </w:rPr>
      </w:pPr>
      <w:r w:rsidRPr="00375A40">
        <w:rPr>
          <w:noProof/>
        </w:rPr>
        <w:t xml:space="preserve">(leading sentence) </w:t>
      </w:r>
      <w:r w:rsidR="004E59AE" w:rsidRPr="00375A40">
        <w:rPr>
          <w:noProof/>
        </w:rPr>
        <w:t xml:space="preserve">I have a friend who’s attending a university in the U.S.. We often discuss the similarities and differences between university life in the U.S. and in our own country. </w:t>
      </w:r>
    </w:p>
    <w:p w:rsidR="00B25A8B" w:rsidRPr="00375A40" w:rsidRDefault="004E59AE" w:rsidP="00CE77B0">
      <w:pPr>
        <w:pStyle w:val="ListParagraph"/>
        <w:numPr>
          <w:ilvl w:val="0"/>
          <w:numId w:val="13"/>
        </w:numPr>
        <w:rPr>
          <w:noProof/>
        </w:rPr>
      </w:pPr>
      <w:r w:rsidRPr="00375A40">
        <w:rPr>
          <w:b/>
          <w:noProof/>
          <w:u w:val="single"/>
        </w:rPr>
        <w:t>One of the big differences</w:t>
      </w:r>
      <w:r w:rsidRPr="00375A40">
        <w:rPr>
          <w:noProof/>
        </w:rPr>
        <w:t xml:space="preserve"> is </w:t>
      </w:r>
      <w:r w:rsidRPr="00375A40">
        <w:rPr>
          <w:b/>
          <w:noProof/>
        </w:rPr>
        <w:t>flexibility</w:t>
      </w:r>
      <w:r w:rsidRPr="00375A40">
        <w:rPr>
          <w:noProof/>
        </w:rPr>
        <w:t xml:space="preserve">. My friend tells me that it’s fairly common to change oyur major in the U.S. This is the hardly happening case in my country. Unlike the U.S. education system, it’s very difficult to change your major, even your subjects/courses. Being able to easily </w:t>
      </w:r>
      <w:r w:rsidR="00BF7B53" w:rsidRPr="00375A40">
        <w:rPr>
          <w:noProof/>
        </w:rPr>
        <w:t>majors makes sense to me, as a person’s interetes might change with time going as well.</w:t>
      </w:r>
    </w:p>
    <w:p w:rsidR="007E5279" w:rsidRPr="00375A40" w:rsidRDefault="00BF7B53" w:rsidP="00CE77B0">
      <w:pPr>
        <w:pStyle w:val="ListParagraph"/>
        <w:numPr>
          <w:ilvl w:val="0"/>
          <w:numId w:val="13"/>
        </w:numPr>
        <w:rPr>
          <w:noProof/>
        </w:rPr>
      </w:pPr>
      <w:r w:rsidRPr="00375A40">
        <w:rPr>
          <w:b/>
          <w:noProof/>
          <w:u w:val="single"/>
        </w:rPr>
        <w:t>Another impressive thing</w:t>
      </w:r>
      <w:r w:rsidRPr="00375A40">
        <w:rPr>
          <w:noProof/>
        </w:rPr>
        <w:t xml:space="preserve"> that my friend tells me is </w:t>
      </w:r>
      <w:r w:rsidRPr="00375A40">
        <w:rPr>
          <w:b/>
          <w:noProof/>
        </w:rPr>
        <w:t xml:space="preserve">the level of formality </w:t>
      </w:r>
      <w:r w:rsidRPr="00375A40">
        <w:rPr>
          <w:rFonts w:hint="eastAsia"/>
          <w:b/>
          <w:noProof/>
        </w:rPr>
        <w:t>正式</w:t>
      </w:r>
      <w:r w:rsidRPr="00375A40">
        <w:rPr>
          <w:noProof/>
        </w:rPr>
        <w:t xml:space="preserve">in campus. In  U.S., even though professors are respected, they can also be your friends. Students in some classes actually socialize with their professors or instructors. </w:t>
      </w:r>
      <w:r w:rsidRPr="00375A40">
        <w:rPr>
          <w:b/>
          <w:noProof/>
          <w:u w:val="single"/>
        </w:rPr>
        <w:t xml:space="preserve">In stark contrast to </w:t>
      </w:r>
      <w:r w:rsidRPr="00375A40">
        <w:rPr>
          <w:noProof/>
        </w:rPr>
        <w:t>the causal and unformal style in U.S. campus, I cannot imagine that I would ever make a joke with my teachers in FB or Tittwer or go to a party with them. By comparision, the astomosphere in our univeristy is quiet conservative.</w:t>
      </w:r>
    </w:p>
    <w:p w:rsidR="00D95F43" w:rsidRPr="00375A40" w:rsidRDefault="00D95F43" w:rsidP="00CE77B0">
      <w:pPr>
        <w:pStyle w:val="ListParagraph"/>
        <w:numPr>
          <w:ilvl w:val="0"/>
          <w:numId w:val="13"/>
        </w:numPr>
        <w:rPr>
          <w:noProof/>
        </w:rPr>
      </w:pPr>
      <w:r w:rsidRPr="00375A40">
        <w:rPr>
          <w:noProof/>
        </w:rPr>
        <w:t>Just so you don’t think everything is different, my friend tells me that student in U.S. are pertty much like students in our country. They want to get a good educationn (e.g. struggling to attend the ivy school) so that they can get an excellent job and have a happy life, but they also want to have fun. That’s something I think we can all agree on.</w:t>
      </w:r>
    </w:p>
    <w:p w:rsidR="00104931" w:rsidRPr="00375A40" w:rsidRDefault="00F421C2" w:rsidP="00104931">
      <w:r w:rsidRPr="00375A40">
        <w:rPr>
          <w:noProof/>
        </w:rPr>
        <w:t xml:space="preserve"> </w:t>
      </w:r>
    </w:p>
    <w:p w:rsidR="00104931" w:rsidRPr="00375A40" w:rsidRDefault="00962318" w:rsidP="00962318">
      <w:pPr>
        <w:pStyle w:val="Heading3"/>
      </w:pPr>
      <w:r w:rsidRPr="00375A40">
        <w:lastRenderedPageBreak/>
        <w:t>My topic</w:t>
      </w:r>
    </w:p>
    <w:p w:rsidR="0080426E" w:rsidRPr="00375A40" w:rsidRDefault="00E51ED1" w:rsidP="00962318">
      <w:pPr>
        <w:rPr>
          <w:b/>
          <w:u w:val="single"/>
        </w:rPr>
      </w:pPr>
      <w:r w:rsidRPr="00375A40">
        <w:t xml:space="preserve">“Venn Diagram”; </w:t>
      </w:r>
      <w:r w:rsidR="0080426E" w:rsidRPr="00375A40">
        <w:t xml:space="preserve">Comparison/contrast arch: whole-to-whole; similarities-to-differences; </w:t>
      </w:r>
      <w:r w:rsidR="0080426E" w:rsidRPr="00375A40">
        <w:rPr>
          <w:b/>
          <w:highlight w:val="yellow"/>
          <w:u w:val="single"/>
        </w:rPr>
        <w:t>point-to-point</w:t>
      </w:r>
    </w:p>
    <w:p w:rsidR="00E51ED1" w:rsidRPr="00375A40" w:rsidRDefault="0085780A" w:rsidP="00962318">
      <w:r w:rsidRPr="00375A40">
        <w:t xml:space="preserve">(leading sentence) Few years ago, I had a visit in some universities in Canada, which impressed </w:t>
      </w:r>
      <w:r w:rsidR="00065462" w:rsidRPr="00375A40">
        <w:t xml:space="preserve">me a lot because there are quite a few noticeable </w:t>
      </w:r>
      <w:r w:rsidRPr="00375A40">
        <w:t xml:space="preserve">differences between western </w:t>
      </w:r>
      <w:r w:rsidR="00065462" w:rsidRPr="00375A40">
        <w:t>universities and those in CHINA. Relatively, just few similarities exist there.</w:t>
      </w:r>
    </w:p>
    <w:p w:rsidR="00065462" w:rsidRPr="00375A40" w:rsidRDefault="00065462" w:rsidP="00AA6859">
      <w:r w:rsidRPr="00375A40">
        <w:rPr>
          <w:b/>
          <w:u w:val="single"/>
        </w:rPr>
        <w:t xml:space="preserve">The </w:t>
      </w:r>
      <w:r w:rsidR="00C278E8" w:rsidRPr="00375A40">
        <w:rPr>
          <w:b/>
          <w:u w:val="single"/>
        </w:rPr>
        <w:t xml:space="preserve">most </w:t>
      </w:r>
      <w:r w:rsidRPr="00375A40">
        <w:rPr>
          <w:b/>
          <w:u w:val="single"/>
        </w:rPr>
        <w:t>obvious difference</w:t>
      </w:r>
      <w:r w:rsidRPr="00375A40">
        <w:t xml:space="preserve"> comes is the </w:t>
      </w:r>
      <w:r w:rsidRPr="00375A40">
        <w:rPr>
          <w:b/>
        </w:rPr>
        <w:t>study modes of university instruction</w:t>
      </w:r>
      <w:r w:rsidRPr="00375A40">
        <w:t xml:space="preserve">. Generally, in Canadian universities, they mainly have two distinctive modes of instruction, professor’s lectures that can hold around hundreds of people in the classroom or instructors’ session that accommodates normally less than 10 people. </w:t>
      </w:r>
      <w:r w:rsidR="00586C2C" w:rsidRPr="00375A40">
        <w:t xml:space="preserve"> </w:t>
      </w:r>
      <w:r w:rsidR="00586C2C" w:rsidRPr="00375A40">
        <w:rPr>
          <w:b/>
        </w:rPr>
        <w:t>In comparison,</w:t>
      </w:r>
      <w:r w:rsidR="00586C2C" w:rsidRPr="00375A40">
        <w:t xml:space="preserve"> </w:t>
      </w:r>
      <w:r w:rsidR="00C2235D" w:rsidRPr="00375A40">
        <w:t xml:space="preserve">in CHINA, we have only one instruction mode, that </w:t>
      </w:r>
      <w:r w:rsidR="00C2235D" w:rsidRPr="00375A40">
        <w:rPr>
          <w:b/>
        </w:rPr>
        <w:t>is similar with</w:t>
      </w:r>
      <w:r w:rsidR="00C2235D" w:rsidRPr="00375A40">
        <w:t xml:space="preserve"> the lecture in Canada, which is usually 99% dominated by the professor. In other words, this mode of instruction is teacher-centric and rather few time and space are left for students to discuss with the teacher. </w:t>
      </w:r>
      <w:r w:rsidR="00C2235D" w:rsidRPr="00375A40">
        <w:rPr>
          <w:b/>
        </w:rPr>
        <w:t>Unlike</w:t>
      </w:r>
      <w:r w:rsidR="00C2235D" w:rsidRPr="00375A40">
        <w:t xml:space="preserve"> the session in Canada that strongly encourages debate and interactive among teachers and students, the universities in CHINA hardly support this mode. </w:t>
      </w:r>
      <w:r w:rsidR="00AA6859" w:rsidRPr="00375A40">
        <w:t xml:space="preserve"> Imagine that even though we open the session in CHINA, I’m afraid that the situation would be awkward because all students may be too shy to debate or voice out. We know that U.S. students are famous for their open-minded thinking, straight-forward attitude, and talkative style. On the contrary, students in CHINA is relatively introverted and low-key. </w:t>
      </w:r>
    </w:p>
    <w:p w:rsidR="00962318" w:rsidRPr="00375A40" w:rsidRDefault="005134FA" w:rsidP="00962318">
      <w:pPr>
        <w:rPr>
          <w:rFonts w:ascii="Microsoft YaHei UI" w:eastAsia="Microsoft YaHei UI" w:hAnsi="Microsoft YaHei UI" w:cs="Microsoft YaHei UI"/>
          <w:b/>
          <w:color w:val="434343"/>
          <w:sz w:val="18"/>
          <w:szCs w:val="18"/>
          <w:shd w:val="clear" w:color="auto" w:fill="F2F2F2"/>
        </w:rPr>
      </w:pPr>
      <w:r w:rsidRPr="00375A40">
        <w:t xml:space="preserve">Another impressive thing is the number and variety of extra curriculum activities. To my surprise, universities in Canada organize enormous interesting activities for students to earn practical experience. Even though specific activity needs your qualification, at least you have chances to attend. From my perspective, they’re studying in a vibrant and colourful atmosphere.  In contrast, our universities lack of the sense to provide extra curriculum activities. Upon our education system, students are encouraged to focus on only the academic qualifications, not </w:t>
      </w:r>
      <w:r w:rsidR="005E1F73" w:rsidRPr="00375A40">
        <w:t xml:space="preserve">nurturing the </w:t>
      </w:r>
      <w:r w:rsidRPr="00375A40">
        <w:t xml:space="preserve">comprehensive ability or professional qualification. </w:t>
      </w:r>
      <w:r w:rsidR="005E1F73" w:rsidRPr="00375A40">
        <w:t>Even though students in our universities</w:t>
      </w:r>
      <w:r w:rsidRPr="00375A40">
        <w:t xml:space="preserve"> have spare time, they hardly join </w:t>
      </w:r>
      <w:r w:rsidR="005E1F73" w:rsidRPr="00375A40">
        <w:t xml:space="preserve">any </w:t>
      </w:r>
      <w:r w:rsidRPr="00375A40">
        <w:t xml:space="preserve">meaningful extra curriculum activities. That’s why Chinese students are well-known for </w:t>
      </w:r>
      <w:r w:rsidRPr="00375A40">
        <w:rPr>
          <w:b/>
        </w:rPr>
        <w:t>stiff nerd</w:t>
      </w:r>
      <w:r w:rsidRPr="00375A40">
        <w:rPr>
          <w:rFonts w:hint="eastAsia"/>
          <w:b/>
        </w:rPr>
        <w:t>s</w:t>
      </w:r>
      <w:r w:rsidRPr="00375A40">
        <w:rPr>
          <w:b/>
        </w:rPr>
        <w:t xml:space="preserve"> or bookworms</w:t>
      </w:r>
      <w:r w:rsidR="005E1F73" w:rsidRPr="00375A40">
        <w:rPr>
          <w:b/>
        </w:rPr>
        <w:t>.</w:t>
      </w:r>
      <w:r w:rsidRPr="00375A40">
        <w:rPr>
          <w:b/>
        </w:rPr>
        <w:t xml:space="preserve">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p w:rsidR="006A72FD" w:rsidRPr="00375A40" w:rsidRDefault="006A72FD" w:rsidP="00962318">
      <w:r w:rsidRPr="00375A40">
        <w:t xml:space="preserve">Of course, </w:t>
      </w:r>
      <w:r w:rsidR="00E40568" w:rsidRPr="00375A40">
        <w:t>students in Canada still have something common with us. We all study hard for a bright future in our life.</w:t>
      </w:r>
    </w:p>
    <w:tbl>
      <w:tblPr>
        <w:tblStyle w:val="TableGrid"/>
        <w:tblW w:w="10916" w:type="dxa"/>
        <w:tblInd w:w="-998" w:type="dxa"/>
        <w:tblLook w:val="04A0" w:firstRow="1" w:lastRow="0" w:firstColumn="1" w:lastColumn="0" w:noHBand="0" w:noVBand="1"/>
      </w:tblPr>
      <w:tblGrid>
        <w:gridCol w:w="1986"/>
        <w:gridCol w:w="4110"/>
        <w:gridCol w:w="4820"/>
      </w:tblGrid>
      <w:tr w:rsidR="0086641C" w:rsidRPr="00375A40" w:rsidTr="00535F88">
        <w:trPr>
          <w:trHeight w:val="467"/>
        </w:trPr>
        <w:tc>
          <w:tcPr>
            <w:tcW w:w="1986" w:type="dxa"/>
          </w:tcPr>
          <w:p w:rsidR="0086641C" w:rsidRPr="00375A40" w:rsidRDefault="0086641C" w:rsidP="00535F88">
            <w:pPr>
              <w:rPr>
                <w:b/>
              </w:rPr>
            </w:pPr>
            <w:r w:rsidRPr="00375A40">
              <w:rPr>
                <w:b/>
              </w:rPr>
              <w:t>(L)</w:t>
            </w:r>
            <w:r w:rsidRPr="00375A40">
              <w:t xml:space="preserve"> </w:t>
            </w:r>
            <w:r w:rsidRPr="00375A40">
              <w:rPr>
                <w:b/>
              </w:rPr>
              <w:t>extra curriculum activities</w:t>
            </w:r>
          </w:p>
        </w:tc>
        <w:tc>
          <w:tcPr>
            <w:tcW w:w="4110" w:type="dxa"/>
          </w:tcPr>
          <w:p w:rsidR="0086641C" w:rsidRPr="00375A40" w:rsidRDefault="0086641C" w:rsidP="00535F88">
            <w:r w:rsidRPr="00375A40">
              <w:t xml:space="preserve">Lots of extra curriculum activities. Even though specific activity needs your qualification, at least you have chances to attend, </w:t>
            </w:r>
            <w:proofErr w:type="spellStart"/>
            <w:r w:rsidRPr="00375A40">
              <w:t>esp</w:t>
            </w:r>
            <w:proofErr w:type="spellEnd"/>
            <w:r w:rsidRPr="00375A40">
              <w:t xml:space="preserve">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86641C" w:rsidRPr="00375A40" w:rsidRDefault="0086641C" w:rsidP="00535F88"/>
        </w:tc>
        <w:tc>
          <w:tcPr>
            <w:tcW w:w="4820" w:type="dxa"/>
          </w:tcPr>
          <w:p w:rsidR="0086641C" w:rsidRPr="00375A40" w:rsidRDefault="0086641C"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bl>
    <w:p w:rsidR="00962318" w:rsidRPr="00375A40" w:rsidRDefault="00962318" w:rsidP="00962318"/>
    <w:p w:rsidR="00104931" w:rsidRPr="00375A40" w:rsidRDefault="00104931" w:rsidP="00104931"/>
    <w:p w:rsidR="00070D98" w:rsidRPr="00375A40" w:rsidRDefault="00070D98" w:rsidP="00104931"/>
    <w:p w:rsidR="00070D98" w:rsidRPr="00375A40" w:rsidRDefault="00070D98" w:rsidP="00104931"/>
    <w:p w:rsidR="00070D98" w:rsidRPr="00375A40" w:rsidRDefault="00070D98" w:rsidP="00104931"/>
    <w:p w:rsidR="00070D98" w:rsidRPr="00375A40" w:rsidRDefault="00070D98" w:rsidP="00104931"/>
    <w:p w:rsidR="00E87893" w:rsidRPr="00375A40" w:rsidRDefault="00E87893" w:rsidP="00E87893">
      <w:pPr>
        <w:pStyle w:val="Heading1"/>
      </w:pPr>
      <w:proofErr w:type="spellStart"/>
      <w:r w:rsidRPr="00375A40">
        <w:lastRenderedPageBreak/>
        <w:t>Todo</w:t>
      </w:r>
      <w:proofErr w:type="spellEnd"/>
      <w:r w:rsidRPr="00375A40">
        <w:t>: to record all of the following “transcripts”</w:t>
      </w:r>
    </w:p>
    <w:p w:rsidR="00202940" w:rsidRPr="00375A40" w:rsidRDefault="00202940" w:rsidP="00202940">
      <w:pPr>
        <w:pStyle w:val="Heading1"/>
      </w:pPr>
      <w:r w:rsidRPr="00375A40">
        <w:t>Unit: L7-Intemediate\U5_Education</w:t>
      </w:r>
    </w:p>
    <w:p w:rsidR="00202940" w:rsidRPr="00375A40" w:rsidRDefault="00202940" w:rsidP="00202940">
      <w:r w:rsidRPr="00375A40">
        <w:t>C:\Tracy\TW related\English\EF\2 EF oral topics - Script based on Level\EF L7-Intemediate\U5_Education</w:t>
      </w:r>
    </w:p>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A73666" w:rsidRPr="00375A40" w:rsidRDefault="00164121" w:rsidP="00A73666">
      <w:pPr>
        <w:pStyle w:val="Heading1"/>
      </w:pPr>
      <w:r w:rsidRPr="00375A40">
        <w:t xml:space="preserve">** </w:t>
      </w:r>
      <w:r w:rsidR="00A73666" w:rsidRPr="00375A40">
        <w:t xml:space="preserve">CNN related news about </w:t>
      </w:r>
      <w:r w:rsidR="000410F8" w:rsidRPr="00375A40">
        <w:t>training, education</w:t>
      </w:r>
    </w:p>
    <w:p w:rsidR="00B755D1" w:rsidRPr="00375A40" w:rsidRDefault="00551FDE" w:rsidP="00B755D1">
      <w:pPr>
        <w:pStyle w:val="Heading1"/>
        <w:rPr>
          <w:rStyle w:val="Hyperlink"/>
        </w:rPr>
      </w:pPr>
      <w:hyperlink r:id="rId212" w:history="1">
        <w:r w:rsidR="001407E8" w:rsidRPr="00375A40">
          <w:rPr>
            <w:rStyle w:val="Hyperlink"/>
          </w:rPr>
          <w:t>http://www.smu.ca/</w:t>
        </w:r>
      </w:hyperlink>
    </w:p>
    <w:p w:rsidR="004F5B59" w:rsidRPr="00375A40" w:rsidRDefault="004F5B59" w:rsidP="004F5B59">
      <w:pPr>
        <w:pStyle w:val="Heading2"/>
        <w:rPr>
          <w:lang w:val="en"/>
        </w:rPr>
      </w:pPr>
      <w:r w:rsidRPr="00375A40">
        <w:rPr>
          <w:lang w:val="en"/>
        </w:rPr>
        <w:t>Undergraduate Programs</w:t>
      </w:r>
    </w:p>
    <w:p w:rsidR="0054203C" w:rsidRPr="00375A40" w:rsidRDefault="00551FDE" w:rsidP="00CE77B0">
      <w:pPr>
        <w:numPr>
          <w:ilvl w:val="0"/>
          <w:numId w:val="14"/>
        </w:numPr>
        <w:spacing w:before="100" w:beforeAutospacing="1" w:after="100" w:afterAutospacing="1"/>
      </w:pPr>
      <w:hyperlink r:id="rId213" w:tooltip="Home " w:history="1">
        <w:r w:rsidR="004F5B59" w:rsidRPr="00375A40">
          <w:rPr>
            <w:rStyle w:val="Hyperlink"/>
            <w:lang w:val="en"/>
          </w:rPr>
          <w:t>Accounting</w:t>
        </w:r>
      </w:hyperlink>
      <w:r w:rsidR="004F5B59" w:rsidRPr="00375A40">
        <w:rPr>
          <w:rStyle w:val="Hyperlink"/>
          <w:lang w:val="en"/>
        </w:rPr>
        <w:t xml:space="preserve"> </w:t>
      </w:r>
      <w:r w:rsidR="0054203C" w:rsidRPr="00375A40">
        <w:rPr>
          <w:rStyle w:val="Hyperlink"/>
          <w:lang w:val="en"/>
        </w:rPr>
        <w:t xml:space="preserve">; </w:t>
      </w:r>
      <w:r w:rsidR="004F5B59" w:rsidRPr="00375A40">
        <w:rPr>
          <w:rStyle w:val="Hyperlink"/>
          <w:lang w:val="en"/>
        </w:rPr>
        <w:t xml:space="preserve">   </w:t>
      </w:r>
      <w:hyperlink r:id="rId214" w:tooltip="Home " w:history="1">
        <w:r w:rsidR="004F5B59" w:rsidRPr="00375A40">
          <w:rPr>
            <w:rStyle w:val="Hyperlink"/>
            <w:lang w:val="en"/>
          </w:rPr>
          <w:t>Anthropology</w:t>
        </w:r>
      </w:hyperlink>
      <w:r w:rsidR="004F5B59" w:rsidRPr="00375A40">
        <w:rPr>
          <w:rStyle w:val="Hyperlink"/>
          <w:lang w:val="en"/>
        </w:rPr>
        <w:t>['</w:t>
      </w:r>
      <w:proofErr w:type="spellStart"/>
      <w:r w:rsidR="004F5B59" w:rsidRPr="00375A40">
        <w:rPr>
          <w:rStyle w:val="Hyperlink"/>
          <w:lang w:val="en"/>
        </w:rPr>
        <w:t>ænθrə'pɑlədʒi</w:t>
      </w:r>
      <w:proofErr w:type="spellEnd"/>
      <w:r w:rsidR="004F5B59" w:rsidRPr="00375A40">
        <w:rPr>
          <w:rStyle w:val="Hyperlink"/>
          <w:lang w:val="en"/>
        </w:rPr>
        <w:t>] </w:t>
      </w:r>
      <w:r w:rsidR="004F5B59" w:rsidRPr="00375A40">
        <w:t>n. 人类</w:t>
      </w:r>
      <w:r w:rsidR="004F5B59" w:rsidRPr="00375A40">
        <w:rPr>
          <w:rFonts w:hint="eastAsia"/>
        </w:rPr>
        <w:t>学</w:t>
      </w:r>
    </w:p>
    <w:p w:rsidR="0054203C" w:rsidRPr="00375A40" w:rsidRDefault="00551FDE" w:rsidP="00CE77B0">
      <w:pPr>
        <w:numPr>
          <w:ilvl w:val="0"/>
          <w:numId w:val="14"/>
        </w:numPr>
        <w:spacing w:before="100" w:beforeAutospacing="1" w:after="100" w:afterAutospacing="1"/>
        <w:rPr>
          <w:lang w:val="en"/>
        </w:rPr>
      </w:pPr>
      <w:hyperlink r:id="rId215" w:tooltip="Home " w:history="1">
        <w:r w:rsidR="004F5B59" w:rsidRPr="00375A40">
          <w:rPr>
            <w:rStyle w:val="Hyperlink"/>
          </w:rPr>
          <w:t>Astrophysics</w:t>
        </w:r>
      </w:hyperlink>
      <w:r w:rsidR="004F5B59" w:rsidRPr="00375A40">
        <w:t xml:space="preserve"> </w:t>
      </w:r>
      <w:proofErr w:type="gramStart"/>
      <w:r w:rsidR="004F5B59" w:rsidRPr="00375A40">
        <w:t>[,</w:t>
      </w:r>
      <w:proofErr w:type="spellStart"/>
      <w:r w:rsidR="004F5B59" w:rsidRPr="00375A40">
        <w:t>æstro'fɪzɪks</w:t>
      </w:r>
      <w:proofErr w:type="spellEnd"/>
      <w:proofErr w:type="gramEnd"/>
      <w:r w:rsidR="004F5B59" w:rsidRPr="00375A40">
        <w:t>]  </w:t>
      </w:r>
      <w:r w:rsidR="00F070E4" w:rsidRPr="00375A40">
        <w:rPr>
          <w:noProof/>
        </w:rPr>
        <w:drawing>
          <wp:inline distT="0" distB="0" distL="0" distR="0" wp14:anchorId="454B18B4" wp14:editId="6CFF969E">
            <wp:extent cx="752904" cy="6794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767178" cy="692332"/>
                    </a:xfrm>
                    <a:prstGeom prst="rect">
                      <a:avLst/>
                    </a:prstGeom>
                  </pic:spPr>
                </pic:pic>
              </a:graphicData>
            </a:graphic>
          </wp:inline>
        </w:drawing>
      </w:r>
      <w:r w:rsidR="004F5B59" w:rsidRPr="00375A40">
        <w:t>n. 天体物理</w:t>
      </w:r>
      <w:r w:rsidR="004F5B59" w:rsidRPr="00375A40">
        <w:rPr>
          <w:rFonts w:hint="eastAsia"/>
        </w:rPr>
        <w:t>学</w:t>
      </w:r>
    </w:p>
    <w:p w:rsidR="004F5B59" w:rsidRPr="00375A40" w:rsidRDefault="00551FDE" w:rsidP="00CE77B0">
      <w:pPr>
        <w:numPr>
          <w:ilvl w:val="0"/>
          <w:numId w:val="14"/>
        </w:numPr>
        <w:spacing w:before="100" w:beforeAutospacing="1" w:after="100" w:afterAutospacing="1"/>
        <w:rPr>
          <w:lang w:val="en"/>
        </w:rPr>
      </w:pPr>
      <w:hyperlink r:id="rId216" w:tooltip="Home " w:history="1">
        <w:r w:rsidR="004F5B59" w:rsidRPr="00375A40">
          <w:rPr>
            <w:rStyle w:val="Hyperlink"/>
          </w:rPr>
          <w:t>Biology</w:t>
        </w:r>
      </w:hyperlink>
      <w:r w:rsidR="00F074D8" w:rsidRPr="00375A40">
        <w:t xml:space="preserve">        </w:t>
      </w:r>
      <w:hyperlink r:id="rId217" w:tooltip="Home " w:history="1">
        <w:r w:rsidR="004F5B59" w:rsidRPr="00375A40">
          <w:rPr>
            <w:rStyle w:val="Hyperlink"/>
            <w:lang w:val="en"/>
          </w:rPr>
          <w:t>Chemistry</w:t>
        </w:r>
      </w:hyperlink>
      <w:r w:rsidR="00F074D8" w:rsidRPr="00375A40">
        <w:rPr>
          <w:lang w:val="en"/>
        </w:rPr>
        <w:t xml:space="preserve">       </w:t>
      </w:r>
      <w:hyperlink r:id="rId218" w:tooltip="Home " w:history="1">
        <w:r w:rsidR="004F5B59" w:rsidRPr="00375A40">
          <w:rPr>
            <w:rStyle w:val="Hyperlink"/>
            <w:lang w:val="en"/>
          </w:rPr>
          <w:t>Classics</w:t>
        </w:r>
      </w:hyperlink>
      <w:r w:rsidR="0054203C" w:rsidRPr="00375A40">
        <w:rPr>
          <w:lang w:val="en"/>
        </w:rPr>
        <w:t xml:space="preserve">;  </w:t>
      </w:r>
      <w:hyperlink r:id="rId219" w:tooltip="Home " w:history="1">
        <w:r w:rsidR="004F5B59" w:rsidRPr="00375A40">
          <w:rPr>
            <w:rStyle w:val="Hyperlink"/>
            <w:lang w:val="en"/>
          </w:rPr>
          <w:t>Computing and Information Systems</w:t>
        </w:r>
      </w:hyperlink>
    </w:p>
    <w:p w:rsidR="004F5B59" w:rsidRPr="00375A40" w:rsidRDefault="00551FDE" w:rsidP="00CE77B0">
      <w:pPr>
        <w:numPr>
          <w:ilvl w:val="0"/>
          <w:numId w:val="14"/>
        </w:numPr>
        <w:spacing w:before="100" w:beforeAutospacing="1" w:after="100" w:afterAutospacing="1"/>
        <w:rPr>
          <w:lang w:val="en"/>
        </w:rPr>
      </w:pPr>
      <w:hyperlink r:id="rId220" w:tooltip="Home " w:history="1">
        <w:r w:rsidR="004F5B59" w:rsidRPr="00375A40">
          <w:rPr>
            <w:rStyle w:val="Hyperlink"/>
            <w:lang w:val="en"/>
          </w:rPr>
          <w:t>Computing Science</w:t>
        </w:r>
      </w:hyperlink>
      <w:r w:rsidR="0054203C" w:rsidRPr="00375A40">
        <w:rPr>
          <w:lang w:val="en"/>
        </w:rPr>
        <w:t xml:space="preserve">;   </w:t>
      </w:r>
      <w:hyperlink r:id="rId221" w:tooltip="Home " w:history="1">
        <w:r w:rsidR="004F5B59" w:rsidRPr="00375A40">
          <w:rPr>
            <w:rStyle w:val="Hyperlink"/>
            <w:lang w:val="en"/>
          </w:rPr>
          <w:t>Computing Science and Business Administration</w:t>
        </w:r>
      </w:hyperlink>
    </w:p>
    <w:p w:rsidR="00F074D8" w:rsidRPr="00375A40" w:rsidRDefault="00551FDE" w:rsidP="00CE77B0">
      <w:pPr>
        <w:numPr>
          <w:ilvl w:val="0"/>
          <w:numId w:val="14"/>
        </w:numPr>
        <w:spacing w:before="100" w:beforeAutospacing="1" w:after="100" w:afterAutospacing="1"/>
        <w:rPr>
          <w:rStyle w:val="Hyperlink"/>
          <w:lang w:val="en"/>
        </w:rPr>
      </w:pPr>
      <w:hyperlink r:id="rId222" w:tooltip="Home " w:history="1">
        <w:r w:rsidR="004F5B59" w:rsidRPr="00375A40">
          <w:rPr>
            <w:rStyle w:val="Hyperlink"/>
            <w:lang w:val="en"/>
          </w:rPr>
          <w:t>Criminology</w:t>
        </w:r>
      </w:hyperlink>
      <w:proofErr w:type="gramStart"/>
      <w:r w:rsidR="00F074D8" w:rsidRPr="00375A40">
        <w:rPr>
          <w:rStyle w:val="Hyperlink"/>
        </w:rPr>
        <w:t xml:space="preserve">: </w:t>
      </w:r>
      <w:r w:rsidR="00F074D8" w:rsidRPr="00375A40">
        <w:rPr>
          <w:rStyle w:val="Hyperlink"/>
          <w:lang w:val="en"/>
        </w:rPr>
        <w:t>,</w:t>
      </w:r>
      <w:proofErr w:type="spellStart"/>
      <w:r w:rsidR="00F074D8" w:rsidRPr="00375A40">
        <w:rPr>
          <w:rStyle w:val="Hyperlink"/>
          <w:lang w:val="en"/>
        </w:rPr>
        <w:t>krɪmɪ'nɑlədʒi</w:t>
      </w:r>
      <w:proofErr w:type="spellEnd"/>
      <w:proofErr w:type="gramEnd"/>
      <w:r w:rsidR="00F074D8" w:rsidRPr="00375A40">
        <w:rPr>
          <w:rStyle w:val="Hyperlink"/>
          <w:lang w:val="en"/>
        </w:rPr>
        <w:t>] . 犯罪学；刑事学</w:t>
      </w:r>
    </w:p>
    <w:p w:rsidR="004F5B59" w:rsidRPr="00375A40" w:rsidRDefault="00551FDE" w:rsidP="00CE77B0">
      <w:pPr>
        <w:numPr>
          <w:ilvl w:val="0"/>
          <w:numId w:val="14"/>
        </w:numPr>
        <w:spacing w:before="100" w:beforeAutospacing="1" w:after="100" w:afterAutospacing="1"/>
        <w:rPr>
          <w:lang w:val="en"/>
        </w:rPr>
      </w:pPr>
      <w:hyperlink r:id="rId223" w:tooltip="Home " w:history="1">
        <w:r w:rsidR="004F5B59" w:rsidRPr="00375A40">
          <w:rPr>
            <w:rStyle w:val="Hyperlink"/>
            <w:lang w:val="en"/>
          </w:rPr>
          <w:t>Economics</w:t>
        </w:r>
      </w:hyperlink>
      <w:r w:rsidR="00F074D8" w:rsidRPr="00375A40">
        <w:rPr>
          <w:lang w:val="en"/>
        </w:rPr>
        <w:t xml:space="preserve">;  </w:t>
      </w:r>
      <w:hyperlink r:id="rId224" w:tooltip="Home " w:history="1">
        <w:r w:rsidR="004F5B59" w:rsidRPr="00375A40">
          <w:rPr>
            <w:rStyle w:val="Hyperlink"/>
            <w:lang w:val="en"/>
          </w:rPr>
          <w:t>English</w:t>
        </w:r>
      </w:hyperlink>
    </w:p>
    <w:p w:rsidR="004F5B59" w:rsidRPr="00375A40" w:rsidRDefault="00551FDE" w:rsidP="00CE77B0">
      <w:pPr>
        <w:numPr>
          <w:ilvl w:val="0"/>
          <w:numId w:val="14"/>
        </w:numPr>
        <w:spacing w:before="100" w:beforeAutospacing="1" w:after="100" w:afterAutospacing="1"/>
        <w:rPr>
          <w:lang w:val="en"/>
        </w:rPr>
      </w:pPr>
      <w:hyperlink r:id="rId225" w:tooltip="Home " w:history="1">
        <w:r w:rsidR="004F5B59" w:rsidRPr="00375A40">
          <w:rPr>
            <w:rStyle w:val="Hyperlink"/>
            <w:lang w:val="en"/>
          </w:rPr>
          <w:t>Engineering</w:t>
        </w:r>
      </w:hyperlink>
      <w:r w:rsidR="00F074D8" w:rsidRPr="00375A40">
        <w:rPr>
          <w:lang w:val="en"/>
        </w:rPr>
        <w:t xml:space="preserve">;  </w:t>
      </w:r>
      <w:hyperlink r:id="rId226" w:tooltip="Home " w:history="1">
        <w:r w:rsidR="004F5B59" w:rsidRPr="00375A40">
          <w:rPr>
            <w:rStyle w:val="Hyperlink"/>
            <w:lang w:val="en"/>
          </w:rPr>
          <w:t>Entrepreneurship</w:t>
        </w:r>
      </w:hyperlink>
    </w:p>
    <w:p w:rsidR="004F5B59" w:rsidRPr="00375A40" w:rsidRDefault="00551FDE" w:rsidP="00CE77B0">
      <w:pPr>
        <w:numPr>
          <w:ilvl w:val="0"/>
          <w:numId w:val="14"/>
        </w:numPr>
        <w:spacing w:before="100" w:beforeAutospacing="1" w:after="100" w:afterAutospacing="1"/>
        <w:rPr>
          <w:lang w:val="en"/>
        </w:rPr>
      </w:pPr>
      <w:hyperlink r:id="rId227" w:tooltip="Home " w:history="1">
        <w:r w:rsidR="004F5B59" w:rsidRPr="00375A40">
          <w:rPr>
            <w:rStyle w:val="Hyperlink"/>
            <w:lang w:val="en"/>
          </w:rPr>
          <w:t>Environmental Science</w:t>
        </w:r>
      </w:hyperlink>
      <w:r w:rsidR="00F074D8" w:rsidRPr="00375A40">
        <w:rPr>
          <w:lang w:val="en"/>
        </w:rPr>
        <w:t xml:space="preserve">;  </w:t>
      </w:r>
      <w:hyperlink r:id="rId228" w:tooltip="Home " w:history="1">
        <w:r w:rsidR="004F5B59" w:rsidRPr="00375A40">
          <w:rPr>
            <w:rStyle w:val="Hyperlink"/>
            <w:lang w:val="en"/>
          </w:rPr>
          <w:t>Environmental Studies</w:t>
        </w:r>
      </w:hyperlink>
    </w:p>
    <w:p w:rsidR="004F5B59" w:rsidRPr="00375A40" w:rsidRDefault="00551FDE" w:rsidP="00CE77B0">
      <w:pPr>
        <w:numPr>
          <w:ilvl w:val="0"/>
          <w:numId w:val="14"/>
        </w:numPr>
        <w:spacing w:before="100" w:beforeAutospacing="1" w:after="100" w:afterAutospacing="1"/>
        <w:rPr>
          <w:lang w:val="en"/>
        </w:rPr>
      </w:pPr>
      <w:hyperlink r:id="rId229" w:tooltip="Home " w:history="1">
        <w:r w:rsidR="004F5B59" w:rsidRPr="00375A40">
          <w:rPr>
            <w:rStyle w:val="Hyperlink"/>
            <w:lang w:val="en"/>
          </w:rPr>
          <w:t>Film Studies</w:t>
        </w:r>
      </w:hyperlink>
      <w:r w:rsidR="00F074D8" w:rsidRPr="00375A40">
        <w:rPr>
          <w:lang w:val="en"/>
        </w:rPr>
        <w:t xml:space="preserve">;    </w:t>
      </w:r>
      <w:hyperlink r:id="rId230" w:tooltip="Home " w:history="1">
        <w:r w:rsidR="004F5B59" w:rsidRPr="00375A40">
          <w:rPr>
            <w:rStyle w:val="Hyperlink"/>
            <w:lang w:val="en"/>
          </w:rPr>
          <w:t>Finance</w:t>
        </w:r>
      </w:hyperlink>
    </w:p>
    <w:p w:rsidR="00F074D8" w:rsidRPr="00375A40" w:rsidRDefault="00551FDE" w:rsidP="00CE77B0">
      <w:pPr>
        <w:numPr>
          <w:ilvl w:val="0"/>
          <w:numId w:val="14"/>
        </w:numPr>
        <w:spacing w:before="100" w:beforeAutospacing="1" w:after="100" w:afterAutospacing="1"/>
        <w:rPr>
          <w:rStyle w:val="Hyperlink"/>
          <w:lang w:val="en"/>
        </w:rPr>
      </w:pPr>
      <w:hyperlink r:id="rId231" w:tooltip="Home " w:history="1">
        <w:r w:rsidR="004F5B59" w:rsidRPr="00375A40">
          <w:rPr>
            <w:rStyle w:val="Hyperlink"/>
            <w:lang w:val="en"/>
          </w:rPr>
          <w:t>Forensic Science</w:t>
        </w:r>
      </w:hyperlink>
      <w:r w:rsidR="00F074D8" w:rsidRPr="00375A40">
        <w:rPr>
          <w:rStyle w:val="Hyperlink"/>
          <w:lang w:val="en"/>
        </w:rPr>
        <w:t xml:space="preserve"> /</w:t>
      </w:r>
      <w:proofErr w:type="spellStart"/>
      <w:r w:rsidR="00F074D8" w:rsidRPr="00375A40">
        <w:rPr>
          <w:rStyle w:val="Hyperlink"/>
          <w:lang w:val="en"/>
        </w:rPr>
        <w:t>fəˈrɛnsɪk</w:t>
      </w:r>
      <w:proofErr w:type="spellEnd"/>
      <w:r w:rsidR="00F074D8" w:rsidRPr="00375A40">
        <w:rPr>
          <w:rStyle w:val="Hyperlink"/>
          <w:lang w:val="en"/>
        </w:rPr>
        <w:t>/  </w:t>
      </w:r>
    </w:p>
    <w:p w:rsidR="00F074D8" w:rsidRPr="00375A40" w:rsidRDefault="00F074D8" w:rsidP="007B57BE">
      <w:r w:rsidRPr="00375A40">
        <w:t xml:space="preserve">1.ADJ Forensic is used to describe the work of scientists who examine evidence in order to help the police solve crimes. </w:t>
      </w:r>
      <w:r w:rsidRPr="00375A40">
        <w:rPr>
          <w:rFonts w:hint="eastAsia"/>
        </w:rPr>
        <w:t>法庭科学取证</w:t>
      </w:r>
      <w:r w:rsidRPr="00375A40">
        <w:t>的</w:t>
      </w:r>
      <w:r w:rsidR="007B57BE" w:rsidRPr="00375A40">
        <w:rPr>
          <w:rFonts w:hint="eastAsia"/>
        </w:rPr>
        <w:t xml:space="preserve"> e.g. </w:t>
      </w:r>
      <w:r w:rsidRPr="00375A40">
        <w:rPr>
          <w:b/>
          <w:u w:val="single"/>
        </w:rPr>
        <w:t>They were convicted</w:t>
      </w:r>
      <w:r w:rsidRPr="00375A40">
        <w:t xml:space="preserve"> on </w:t>
      </w:r>
      <w:r w:rsidRPr="00375A40">
        <w:rPr>
          <w:b/>
          <w:u w:val="single"/>
        </w:rPr>
        <w:t>forensic evidence</w:t>
      </w:r>
      <w:r w:rsidRPr="00375A40">
        <w:t xml:space="preserve"> alone.</w:t>
      </w:r>
      <w:r w:rsidR="007B57BE" w:rsidRPr="00375A40">
        <w:t xml:space="preserve">  </w:t>
      </w:r>
      <w:r w:rsidRPr="00375A40">
        <w:rPr>
          <w:rFonts w:hint="eastAsia"/>
        </w:rPr>
        <w:t>他们被仅凭</w:t>
      </w:r>
      <w:r w:rsidRPr="00375A40">
        <w:rPr>
          <w:rFonts w:hint="eastAsia"/>
          <w:b/>
          <w:u w:val="single"/>
        </w:rPr>
        <w:t>法庭科学证据定了罪</w:t>
      </w:r>
      <w:r w:rsidRPr="00375A40">
        <w:t>。</w:t>
      </w:r>
      <w:r w:rsidR="007B57BE" w:rsidRPr="00375A40">
        <w:t>E</w:t>
      </w:r>
      <w:r w:rsidR="007B57BE" w:rsidRPr="00375A40">
        <w:rPr>
          <w:rFonts w:hint="eastAsia"/>
        </w:rPr>
        <w:t>.</w:t>
      </w:r>
      <w:r w:rsidR="007B57BE" w:rsidRPr="00375A40">
        <w:t xml:space="preserve">g. </w:t>
      </w:r>
      <w:r w:rsidR="007B57BE" w:rsidRPr="00375A40">
        <w:rPr>
          <w:rFonts w:hint="eastAsia"/>
        </w:rPr>
        <w:t xml:space="preserve"> </w:t>
      </w:r>
      <w:r w:rsidRPr="00375A40">
        <w:rPr>
          <w:b/>
          <w:u w:val="single"/>
        </w:rPr>
        <w:t>Forensic experts</w:t>
      </w:r>
      <w:r w:rsidRPr="00375A40">
        <w:t xml:space="preserve"> searched the area for clues.</w:t>
      </w:r>
      <w:r w:rsidR="007B57BE" w:rsidRPr="00375A40">
        <w:t xml:space="preserve"> </w:t>
      </w:r>
      <w:r w:rsidRPr="00375A40">
        <w:rPr>
          <w:rFonts w:hint="eastAsia"/>
          <w:b/>
          <w:u w:val="single"/>
        </w:rPr>
        <w:t>法庭科学取证专家</w:t>
      </w:r>
      <w:r w:rsidRPr="00375A40">
        <w:rPr>
          <w:rFonts w:hint="eastAsia"/>
        </w:rPr>
        <w:t>们为寻找线索而搜查了这个地区</w:t>
      </w:r>
      <w:r w:rsidRPr="00375A40">
        <w:t>。</w:t>
      </w:r>
    </w:p>
    <w:p w:rsidR="007B57BE" w:rsidRPr="00375A40" w:rsidRDefault="00F074D8" w:rsidP="007B57BE">
      <w:r w:rsidRPr="00375A40">
        <w:t xml:space="preserve">2.N-UNCOUNT Forensics is the use of scientific techniques to solve crimes. </w:t>
      </w:r>
      <w:r w:rsidRPr="00375A40">
        <w:rPr>
          <w:rFonts w:hint="eastAsia"/>
        </w:rPr>
        <w:t>法庭科学取</w:t>
      </w:r>
      <w:r w:rsidRPr="00375A40">
        <w:t>证</w:t>
      </w:r>
      <w:r w:rsidR="007B57BE" w:rsidRPr="00375A40">
        <w:rPr>
          <w:rFonts w:hint="eastAsia"/>
        </w:rPr>
        <w:t xml:space="preserve"> </w:t>
      </w:r>
      <w:r w:rsidR="007B57BE" w:rsidRPr="00375A40">
        <w:t xml:space="preserve"> </w:t>
      </w:r>
      <w:r w:rsidRPr="00375A40">
        <w:t>...the newest advances in forensics.</w:t>
      </w:r>
      <w:r w:rsidR="007B57BE" w:rsidRPr="00375A40">
        <w:t xml:space="preserve"> </w:t>
      </w:r>
      <w:r w:rsidRPr="00375A40">
        <w:t>…</w:t>
      </w:r>
      <w:r w:rsidRPr="00375A40">
        <w:rPr>
          <w:rFonts w:hint="eastAsia"/>
        </w:rPr>
        <w:t>法庭科学取证的最新进</w:t>
      </w:r>
      <w:r w:rsidRPr="00375A40">
        <w:t>展</w:t>
      </w:r>
    </w:p>
    <w:p w:rsidR="004F5B59" w:rsidRPr="00375A40" w:rsidRDefault="00551FDE" w:rsidP="00CE77B0">
      <w:pPr>
        <w:numPr>
          <w:ilvl w:val="0"/>
          <w:numId w:val="14"/>
        </w:numPr>
        <w:spacing w:before="100" w:beforeAutospacing="1" w:after="100" w:afterAutospacing="1"/>
        <w:rPr>
          <w:rStyle w:val="Hyperlink"/>
          <w:lang w:val="en"/>
        </w:rPr>
      </w:pPr>
      <w:hyperlink r:id="rId232" w:tooltip="Home " w:history="1">
        <w:r w:rsidR="004F5B59" w:rsidRPr="00375A40">
          <w:rPr>
            <w:rStyle w:val="Hyperlink"/>
            <w:lang w:val="en"/>
          </w:rPr>
          <w:t>Geography</w:t>
        </w:r>
      </w:hyperlink>
      <w:r w:rsidR="0054203C" w:rsidRPr="00375A40">
        <w:rPr>
          <w:rStyle w:val="Hyperlink"/>
          <w:lang w:val="en"/>
        </w:rPr>
        <w:t xml:space="preserve">;  </w:t>
      </w:r>
      <w:hyperlink r:id="rId233" w:tooltip="Home " w:history="1">
        <w:r w:rsidR="004F5B59" w:rsidRPr="00375A40">
          <w:rPr>
            <w:rStyle w:val="Hyperlink"/>
            <w:lang w:val="en"/>
          </w:rPr>
          <w:t>Geology</w:t>
        </w:r>
      </w:hyperlink>
    </w:p>
    <w:p w:rsidR="004F5B59" w:rsidRPr="00375A40" w:rsidRDefault="00551FDE" w:rsidP="00CE77B0">
      <w:pPr>
        <w:numPr>
          <w:ilvl w:val="0"/>
          <w:numId w:val="14"/>
        </w:numPr>
        <w:spacing w:before="100" w:beforeAutospacing="1" w:after="100" w:afterAutospacing="1"/>
        <w:rPr>
          <w:rStyle w:val="Hyperlink"/>
          <w:lang w:val="en"/>
        </w:rPr>
      </w:pPr>
      <w:hyperlink r:id="rId234" w:tooltip="Home " w:history="1">
        <w:r w:rsidR="004F5B59" w:rsidRPr="00375A40">
          <w:rPr>
            <w:rStyle w:val="Hyperlink"/>
            <w:lang w:val="en"/>
          </w:rPr>
          <w:t>History</w:t>
        </w:r>
      </w:hyperlink>
      <w:r w:rsidR="0054203C" w:rsidRPr="00375A40">
        <w:rPr>
          <w:rStyle w:val="Hyperlink"/>
          <w:lang w:val="en"/>
        </w:rPr>
        <w:t xml:space="preserve">; </w:t>
      </w:r>
      <w:hyperlink r:id="rId235" w:tooltip="Home " w:history="1">
        <w:r w:rsidR="004F5B59" w:rsidRPr="00375A40">
          <w:rPr>
            <w:rStyle w:val="Hyperlink"/>
            <w:lang w:val="en"/>
          </w:rPr>
          <w:t>Human Resource Management</w:t>
        </w:r>
      </w:hyperlink>
    </w:p>
    <w:p w:rsidR="004F5B59" w:rsidRPr="00375A40" w:rsidRDefault="00551FDE" w:rsidP="00CE77B0">
      <w:pPr>
        <w:numPr>
          <w:ilvl w:val="0"/>
          <w:numId w:val="14"/>
        </w:numPr>
        <w:spacing w:before="100" w:beforeAutospacing="1" w:after="100" w:afterAutospacing="1"/>
        <w:rPr>
          <w:rStyle w:val="Hyperlink"/>
          <w:lang w:val="en"/>
        </w:rPr>
      </w:pPr>
      <w:hyperlink r:id="rId236" w:tooltip="Home " w:history="1">
        <w:r w:rsidR="004F5B59" w:rsidRPr="00375A40">
          <w:rPr>
            <w:rStyle w:val="Hyperlink"/>
            <w:lang w:val="en"/>
          </w:rPr>
          <w:t>Intercultural Studies</w:t>
        </w:r>
      </w:hyperlink>
      <w:r w:rsidR="0054203C" w:rsidRPr="00375A40">
        <w:rPr>
          <w:rStyle w:val="Hyperlink"/>
          <w:lang w:val="en"/>
        </w:rPr>
        <w:t xml:space="preserve">;  </w:t>
      </w:r>
      <w:hyperlink r:id="rId237" w:tooltip="Home " w:history="1">
        <w:r w:rsidR="004F5B59" w:rsidRPr="00375A40">
          <w:rPr>
            <w:rStyle w:val="Hyperlink"/>
            <w:lang w:val="en"/>
          </w:rPr>
          <w:t>International Development Studies</w:t>
        </w:r>
      </w:hyperlink>
    </w:p>
    <w:p w:rsidR="004F5B59" w:rsidRPr="00375A40" w:rsidRDefault="00551FDE" w:rsidP="00CE77B0">
      <w:pPr>
        <w:numPr>
          <w:ilvl w:val="0"/>
          <w:numId w:val="14"/>
        </w:numPr>
        <w:spacing w:before="100" w:beforeAutospacing="1" w:after="100" w:afterAutospacing="1"/>
        <w:rPr>
          <w:rStyle w:val="Hyperlink"/>
          <w:lang w:val="en"/>
        </w:rPr>
      </w:pPr>
      <w:hyperlink r:id="rId238" w:tooltip="Home " w:history="1">
        <w:r w:rsidR="004F5B59" w:rsidRPr="00375A40">
          <w:rPr>
            <w:rStyle w:val="Hyperlink"/>
            <w:lang w:val="en"/>
          </w:rPr>
          <w:t>Linguistics</w:t>
        </w:r>
      </w:hyperlink>
    </w:p>
    <w:p w:rsidR="004F5B59" w:rsidRPr="00375A40" w:rsidRDefault="00551FDE" w:rsidP="00CE77B0">
      <w:pPr>
        <w:numPr>
          <w:ilvl w:val="0"/>
          <w:numId w:val="14"/>
        </w:numPr>
        <w:spacing w:before="100" w:beforeAutospacing="1" w:after="100" w:afterAutospacing="1"/>
        <w:rPr>
          <w:rStyle w:val="Hyperlink"/>
          <w:lang w:val="en"/>
        </w:rPr>
      </w:pPr>
      <w:hyperlink r:id="rId239" w:tooltip="Home " w:history="1">
        <w:r w:rsidR="004F5B59" w:rsidRPr="00375A40">
          <w:rPr>
            <w:rStyle w:val="Hyperlink"/>
            <w:lang w:val="en"/>
          </w:rPr>
          <w:t>Management</w:t>
        </w:r>
      </w:hyperlink>
      <w:r w:rsidR="0054203C" w:rsidRPr="00375A40">
        <w:rPr>
          <w:rStyle w:val="Hyperlink"/>
          <w:lang w:val="en"/>
        </w:rPr>
        <w:t xml:space="preserve">;  </w:t>
      </w:r>
      <w:hyperlink r:id="rId240" w:tooltip="Home " w:history="1">
        <w:r w:rsidR="004F5B59" w:rsidRPr="00375A40">
          <w:rPr>
            <w:rStyle w:val="Hyperlink"/>
            <w:lang w:val="en"/>
          </w:rPr>
          <w:t>Marketing</w:t>
        </w:r>
      </w:hyperlink>
    </w:p>
    <w:p w:rsidR="0054203C" w:rsidRPr="00375A40" w:rsidRDefault="00551FDE" w:rsidP="00CE77B0">
      <w:pPr>
        <w:numPr>
          <w:ilvl w:val="0"/>
          <w:numId w:val="14"/>
        </w:numPr>
        <w:spacing w:before="100" w:beforeAutospacing="1" w:after="100" w:afterAutospacing="1"/>
        <w:rPr>
          <w:rStyle w:val="Hyperlink"/>
          <w:b/>
          <w:highlight w:val="yellow"/>
          <w:lang w:val="en"/>
        </w:rPr>
      </w:pPr>
      <w:hyperlink r:id="rId241" w:tooltip="Home " w:history="1">
        <w:r w:rsidR="004F5B59" w:rsidRPr="00375A40">
          <w:rPr>
            <w:rStyle w:val="Hyperlink"/>
            <w:lang w:val="en"/>
          </w:rPr>
          <w:t>Mathematics</w:t>
        </w:r>
      </w:hyperlink>
      <w:r w:rsidR="0054203C" w:rsidRPr="00375A40">
        <w:rPr>
          <w:rStyle w:val="Hyperlink"/>
          <w:lang w:val="en"/>
        </w:rPr>
        <w:t xml:space="preserve">; </w:t>
      </w:r>
      <w:hyperlink r:id="rId242" w:tooltip="Home " w:history="1">
        <w:r w:rsidR="004F5B59" w:rsidRPr="00375A40">
          <w:rPr>
            <w:rStyle w:val="Hyperlink"/>
            <w:lang w:val="en"/>
          </w:rPr>
          <w:t>Philosophy</w:t>
        </w:r>
      </w:hyperlink>
      <w:r w:rsidR="0054203C" w:rsidRPr="00375A40">
        <w:rPr>
          <w:rStyle w:val="Hyperlink"/>
          <w:lang w:val="en"/>
        </w:rPr>
        <w:t xml:space="preserve">;  </w:t>
      </w:r>
      <w:hyperlink r:id="rId243" w:tooltip="Home " w:history="1">
        <w:r w:rsidR="004F5B59" w:rsidRPr="00375A40">
          <w:rPr>
            <w:rStyle w:val="Hyperlink"/>
            <w:lang w:val="en"/>
          </w:rPr>
          <w:t>Physics</w:t>
        </w:r>
      </w:hyperlink>
      <w:r w:rsidR="0054203C" w:rsidRPr="00375A40">
        <w:rPr>
          <w:rStyle w:val="Hyperlink"/>
          <w:b/>
          <w:highlight w:val="yellow"/>
          <w:lang w:val="en"/>
        </w:rPr>
        <w:t xml:space="preserve">, </w:t>
      </w:r>
      <w:hyperlink r:id="rId244" w:tooltip="Home " w:history="1">
        <w:r w:rsidR="0054203C" w:rsidRPr="00375A40">
          <w:rPr>
            <w:rStyle w:val="Hyperlink"/>
            <w:b/>
            <w:highlight w:val="yellow"/>
            <w:lang w:val="en"/>
          </w:rPr>
          <w:t>Astrophysics</w:t>
        </w:r>
      </w:hyperlink>
      <w:r w:rsidR="0054203C" w:rsidRPr="00375A40">
        <w:rPr>
          <w:rStyle w:val="Hyperlink"/>
          <w:b/>
          <w:highlight w:val="yellow"/>
          <w:lang w:val="en"/>
        </w:rPr>
        <w:t xml:space="preserve"> [,</w:t>
      </w:r>
      <w:proofErr w:type="spellStart"/>
      <w:r w:rsidR="0054203C" w:rsidRPr="00375A40">
        <w:rPr>
          <w:rStyle w:val="Hyperlink"/>
          <w:b/>
          <w:highlight w:val="yellow"/>
          <w:lang w:val="en"/>
        </w:rPr>
        <w:t>æstro'fɪzɪks</w:t>
      </w:r>
      <w:proofErr w:type="spellEnd"/>
      <w:r w:rsidR="0054203C" w:rsidRPr="00375A40">
        <w:rPr>
          <w:rStyle w:val="Hyperlink"/>
          <w:b/>
          <w:highlight w:val="yellow"/>
          <w:lang w:val="en"/>
        </w:rPr>
        <w:t>]  n. 天体物理</w:t>
      </w:r>
      <w:r w:rsidR="0054203C" w:rsidRPr="00375A40">
        <w:rPr>
          <w:rStyle w:val="Hyperlink"/>
          <w:rFonts w:hint="eastAsia"/>
          <w:b/>
          <w:highlight w:val="yellow"/>
          <w:lang w:val="en"/>
        </w:rPr>
        <w:t>学</w:t>
      </w:r>
    </w:p>
    <w:p w:rsidR="004F5B59" w:rsidRPr="00375A40" w:rsidRDefault="00551FDE" w:rsidP="00CE77B0">
      <w:pPr>
        <w:numPr>
          <w:ilvl w:val="0"/>
          <w:numId w:val="14"/>
        </w:numPr>
        <w:spacing w:before="100" w:beforeAutospacing="1" w:after="100" w:afterAutospacing="1"/>
        <w:rPr>
          <w:rStyle w:val="Hyperlink"/>
          <w:lang w:val="en"/>
        </w:rPr>
      </w:pPr>
      <w:hyperlink r:id="rId245" w:tooltip="Home " w:history="1">
        <w:r w:rsidR="004F5B59" w:rsidRPr="00375A40">
          <w:rPr>
            <w:rStyle w:val="Hyperlink"/>
            <w:lang w:val="en"/>
          </w:rPr>
          <w:t>Political Science</w:t>
        </w:r>
      </w:hyperlink>
      <w:r w:rsidR="0054203C" w:rsidRPr="00375A40">
        <w:rPr>
          <w:rStyle w:val="Hyperlink"/>
          <w:lang w:val="en"/>
        </w:rPr>
        <w:t xml:space="preserve">;  </w:t>
      </w:r>
      <w:hyperlink r:id="rId246" w:tooltip="Home " w:history="1">
        <w:r w:rsidR="004F5B59" w:rsidRPr="00375A40">
          <w:rPr>
            <w:rStyle w:val="Hyperlink"/>
            <w:lang w:val="en"/>
          </w:rPr>
          <w:t>Psychology</w:t>
        </w:r>
      </w:hyperlink>
      <w:r w:rsidR="0054203C" w:rsidRPr="00375A40">
        <w:rPr>
          <w:rStyle w:val="Hyperlink"/>
          <w:lang w:val="en"/>
        </w:rPr>
        <w:t xml:space="preserve">;   </w:t>
      </w:r>
      <w:hyperlink r:id="rId247" w:tooltip="Home " w:history="1">
        <w:r w:rsidR="004F5B59" w:rsidRPr="00375A40">
          <w:rPr>
            <w:rStyle w:val="Hyperlink"/>
            <w:b/>
            <w:highlight w:val="yellow"/>
            <w:lang w:val="en"/>
          </w:rPr>
          <w:t>Religious Studies</w:t>
        </w:r>
      </w:hyperlink>
    </w:p>
    <w:p w:rsidR="004F5B59" w:rsidRPr="00375A40" w:rsidRDefault="00551FDE" w:rsidP="00CE77B0">
      <w:pPr>
        <w:numPr>
          <w:ilvl w:val="0"/>
          <w:numId w:val="14"/>
        </w:numPr>
        <w:spacing w:before="100" w:beforeAutospacing="1" w:after="100" w:afterAutospacing="1"/>
        <w:rPr>
          <w:rStyle w:val="Hyperlink"/>
          <w:lang w:val="en"/>
        </w:rPr>
      </w:pPr>
      <w:hyperlink r:id="rId248" w:tooltip="Home " w:history="1">
        <w:r w:rsidR="004F5B59" w:rsidRPr="00375A40">
          <w:rPr>
            <w:rStyle w:val="Hyperlink"/>
            <w:b/>
            <w:highlight w:val="yellow"/>
            <w:lang w:val="en"/>
          </w:rPr>
          <w:t>Sociology</w:t>
        </w:r>
      </w:hyperlink>
      <w:r w:rsidR="0054203C" w:rsidRPr="00375A40">
        <w:rPr>
          <w:rStyle w:val="Hyperlink"/>
          <w:b/>
          <w:highlight w:val="yellow"/>
          <w:lang w:val="en"/>
        </w:rPr>
        <w:t>[,</w:t>
      </w:r>
      <w:proofErr w:type="spellStart"/>
      <w:r w:rsidR="0054203C" w:rsidRPr="00375A40">
        <w:rPr>
          <w:rStyle w:val="Hyperlink"/>
          <w:b/>
          <w:highlight w:val="yellow"/>
          <w:lang w:val="en"/>
        </w:rPr>
        <w:t>sosɪ'ɑlədʒi</w:t>
      </w:r>
      <w:proofErr w:type="spellEnd"/>
      <w:r w:rsidR="0054203C" w:rsidRPr="00375A40">
        <w:rPr>
          <w:rStyle w:val="Hyperlink"/>
          <w:b/>
          <w:highlight w:val="yellow"/>
          <w:lang w:val="en"/>
        </w:rPr>
        <w:t>]  n. 社会学</w:t>
      </w:r>
      <w:r w:rsidR="00AD4F54" w:rsidRPr="00375A40">
        <w:rPr>
          <w:rStyle w:val="Hyperlink"/>
          <w:rFonts w:hint="eastAsia"/>
          <w:b/>
          <w:lang w:val="en"/>
        </w:rPr>
        <w:t xml:space="preserve">   </w:t>
      </w:r>
      <w:hyperlink r:id="rId249" w:tooltip="Home " w:history="1">
        <w:r w:rsidR="004F5B59" w:rsidRPr="00375A40">
          <w:rPr>
            <w:rStyle w:val="Hyperlink"/>
            <w:lang w:val="en"/>
          </w:rPr>
          <w:t>Spanish &amp; Latin American Studies</w:t>
        </w:r>
      </w:hyperlink>
    </w:p>
    <w:p w:rsidR="004F5B59" w:rsidRPr="00375A40" w:rsidRDefault="004F5B59" w:rsidP="00CE77B0">
      <w:pPr>
        <w:numPr>
          <w:ilvl w:val="0"/>
          <w:numId w:val="14"/>
        </w:numPr>
        <w:spacing w:before="100" w:beforeAutospacing="1" w:after="100" w:afterAutospacing="1"/>
        <w:rPr>
          <w:rStyle w:val="Hyperlink"/>
          <w:lang w:val="en"/>
        </w:rPr>
      </w:pPr>
    </w:p>
    <w:p w:rsidR="00631BAD" w:rsidRPr="00375A40" w:rsidRDefault="00631BAD" w:rsidP="00631BAD">
      <w:pPr>
        <w:pStyle w:val="Heading2"/>
        <w:rPr>
          <w:lang w:val="en"/>
        </w:rPr>
      </w:pPr>
      <w:r w:rsidRPr="00375A40">
        <w:rPr>
          <w:lang w:val="en"/>
        </w:rPr>
        <w:t>Graduate Programs</w:t>
      </w:r>
    </w:p>
    <w:p w:rsidR="00631BAD" w:rsidRPr="00375A40" w:rsidRDefault="00631BAD" w:rsidP="00631BAD">
      <w:pPr>
        <w:pStyle w:val="Heading3"/>
        <w:rPr>
          <w:lang w:val="en"/>
        </w:rPr>
      </w:pPr>
      <w:r w:rsidRPr="00375A40">
        <w:rPr>
          <w:rStyle w:val="h5"/>
          <w:lang w:val="en"/>
        </w:rPr>
        <w:t>Arts:</w:t>
      </w:r>
    </w:p>
    <w:p w:rsidR="00631BAD" w:rsidRPr="00375A40" w:rsidRDefault="00551FDE" w:rsidP="00CE77B0">
      <w:pPr>
        <w:numPr>
          <w:ilvl w:val="0"/>
          <w:numId w:val="15"/>
        </w:numPr>
        <w:spacing w:before="100" w:beforeAutospacing="1" w:after="100" w:afterAutospacing="1"/>
        <w:rPr>
          <w:lang w:val="en"/>
        </w:rPr>
      </w:pPr>
      <w:hyperlink r:id="rId250" w:history="1">
        <w:r w:rsidR="00631BAD" w:rsidRPr="00375A40">
          <w:rPr>
            <w:rStyle w:val="Hyperlink"/>
            <w:lang w:val="en"/>
          </w:rPr>
          <w:t>M.A. in Criminology</w:t>
        </w:r>
      </w:hyperlink>
    </w:p>
    <w:p w:rsidR="00631BAD" w:rsidRPr="00375A40" w:rsidRDefault="00551FDE" w:rsidP="00CE77B0">
      <w:pPr>
        <w:numPr>
          <w:ilvl w:val="0"/>
          <w:numId w:val="15"/>
        </w:numPr>
        <w:spacing w:before="100" w:beforeAutospacing="1" w:after="100" w:afterAutospacing="1"/>
        <w:rPr>
          <w:lang w:val="en"/>
        </w:rPr>
      </w:pPr>
      <w:hyperlink r:id="rId251" w:history="1">
        <w:r w:rsidR="00631BAD" w:rsidRPr="00375A40">
          <w:rPr>
            <w:rStyle w:val="Hyperlink"/>
            <w:lang w:val="en"/>
          </w:rPr>
          <w:t>M.A. in Geography</w:t>
        </w:r>
      </w:hyperlink>
    </w:p>
    <w:p w:rsidR="00631BAD" w:rsidRPr="00375A40" w:rsidRDefault="00551FDE" w:rsidP="00CE77B0">
      <w:pPr>
        <w:numPr>
          <w:ilvl w:val="0"/>
          <w:numId w:val="15"/>
        </w:numPr>
        <w:spacing w:before="100" w:beforeAutospacing="1" w:after="100" w:afterAutospacing="1"/>
        <w:rPr>
          <w:lang w:val="en"/>
        </w:rPr>
      </w:pPr>
      <w:hyperlink r:id="rId252" w:history="1">
        <w:r w:rsidR="00631BAD" w:rsidRPr="00375A40">
          <w:rPr>
            <w:rStyle w:val="Hyperlink"/>
            <w:lang w:val="en"/>
          </w:rPr>
          <w:t>M.A. in History</w:t>
        </w:r>
      </w:hyperlink>
    </w:p>
    <w:p w:rsidR="00631BAD" w:rsidRPr="00375A40" w:rsidRDefault="00551FDE" w:rsidP="00CE77B0">
      <w:pPr>
        <w:numPr>
          <w:ilvl w:val="0"/>
          <w:numId w:val="15"/>
        </w:numPr>
        <w:spacing w:before="100" w:beforeAutospacing="1" w:after="100" w:afterAutospacing="1"/>
        <w:rPr>
          <w:lang w:val="en"/>
        </w:rPr>
      </w:pPr>
      <w:hyperlink r:id="rId253" w:history="1">
        <w:r w:rsidR="00631BAD" w:rsidRPr="00375A40">
          <w:rPr>
            <w:rStyle w:val="Hyperlink"/>
            <w:lang w:val="en"/>
          </w:rPr>
          <w:t>M.A. in International Development Studies</w:t>
        </w:r>
      </w:hyperlink>
    </w:p>
    <w:p w:rsidR="00631BAD" w:rsidRPr="00375A40" w:rsidRDefault="00551FDE" w:rsidP="00CE77B0">
      <w:pPr>
        <w:numPr>
          <w:ilvl w:val="0"/>
          <w:numId w:val="15"/>
        </w:numPr>
        <w:spacing w:before="100" w:beforeAutospacing="1" w:after="100" w:afterAutospacing="1"/>
        <w:rPr>
          <w:lang w:val="en"/>
        </w:rPr>
      </w:pPr>
      <w:hyperlink r:id="rId254" w:history="1">
        <w:r w:rsidR="00631BAD" w:rsidRPr="00375A40">
          <w:rPr>
            <w:rStyle w:val="Hyperlink"/>
            <w:lang w:val="en"/>
          </w:rPr>
          <w:t>M.A. in Philosophy</w:t>
        </w:r>
      </w:hyperlink>
    </w:p>
    <w:p w:rsidR="00631BAD" w:rsidRPr="00375A40" w:rsidRDefault="00551FDE" w:rsidP="00CE77B0">
      <w:pPr>
        <w:numPr>
          <w:ilvl w:val="0"/>
          <w:numId w:val="15"/>
        </w:numPr>
        <w:spacing w:before="100" w:beforeAutospacing="1" w:after="100" w:afterAutospacing="1"/>
        <w:rPr>
          <w:lang w:val="en"/>
        </w:rPr>
      </w:pPr>
      <w:hyperlink r:id="rId255" w:history="1">
        <w:r w:rsidR="00631BAD" w:rsidRPr="00375A40">
          <w:rPr>
            <w:rStyle w:val="Hyperlink"/>
            <w:lang w:val="en"/>
          </w:rPr>
          <w:t>M.A. in Theology and Religious Studies</w:t>
        </w:r>
      </w:hyperlink>
    </w:p>
    <w:p w:rsidR="00631BAD" w:rsidRPr="00375A40" w:rsidRDefault="00551FDE" w:rsidP="00CE77B0">
      <w:pPr>
        <w:numPr>
          <w:ilvl w:val="0"/>
          <w:numId w:val="15"/>
        </w:numPr>
        <w:spacing w:before="100" w:beforeAutospacing="1" w:after="100" w:afterAutospacing="1"/>
        <w:rPr>
          <w:lang w:val="en"/>
        </w:rPr>
      </w:pPr>
      <w:hyperlink r:id="rId256" w:history="1">
        <w:r w:rsidR="00631BAD" w:rsidRPr="00375A40">
          <w:rPr>
            <w:rStyle w:val="Hyperlink"/>
            <w:lang w:val="en"/>
          </w:rPr>
          <w:t>M.A. in Women and Gender Studies</w:t>
        </w:r>
      </w:hyperlink>
    </w:p>
    <w:p w:rsidR="00631BAD" w:rsidRPr="00375A40" w:rsidRDefault="00631BAD" w:rsidP="00631BAD">
      <w:pPr>
        <w:pStyle w:val="Heading3"/>
        <w:rPr>
          <w:lang w:val="en"/>
        </w:rPr>
      </w:pPr>
      <w:r w:rsidRPr="00375A40">
        <w:rPr>
          <w:rStyle w:val="h5"/>
          <w:lang w:val="en"/>
        </w:rPr>
        <w:t>Business:</w:t>
      </w:r>
    </w:p>
    <w:p w:rsidR="00631BAD" w:rsidRPr="00375A40" w:rsidRDefault="00551FDE" w:rsidP="00CE77B0">
      <w:pPr>
        <w:numPr>
          <w:ilvl w:val="0"/>
          <w:numId w:val="16"/>
        </w:numPr>
        <w:spacing w:before="100" w:beforeAutospacing="1" w:after="100" w:afterAutospacing="1"/>
        <w:rPr>
          <w:lang w:val="en"/>
        </w:rPr>
      </w:pPr>
      <w:hyperlink r:id="rId257" w:history="1">
        <w:r w:rsidR="00631BAD" w:rsidRPr="00375A40">
          <w:rPr>
            <w:rStyle w:val="Hyperlink"/>
            <w:lang w:val="en"/>
          </w:rPr>
          <w:t>Master of Business Administration</w:t>
        </w:r>
      </w:hyperlink>
    </w:p>
    <w:p w:rsidR="00631BAD" w:rsidRPr="00375A40" w:rsidRDefault="00551FDE" w:rsidP="00CE77B0">
      <w:pPr>
        <w:numPr>
          <w:ilvl w:val="0"/>
          <w:numId w:val="16"/>
        </w:numPr>
        <w:spacing w:before="100" w:beforeAutospacing="1" w:after="100" w:afterAutospacing="1"/>
        <w:rPr>
          <w:lang w:val="en"/>
        </w:rPr>
      </w:pPr>
      <w:hyperlink r:id="rId258" w:history="1">
        <w:r w:rsidR="00631BAD" w:rsidRPr="00375A40">
          <w:rPr>
            <w:rStyle w:val="Hyperlink"/>
            <w:lang w:val="en"/>
          </w:rPr>
          <w:t>Executive Master of Business Administration</w:t>
        </w:r>
      </w:hyperlink>
    </w:p>
    <w:p w:rsidR="00312699" w:rsidRPr="00375A40" w:rsidRDefault="00551FDE" w:rsidP="00CE77B0">
      <w:pPr>
        <w:numPr>
          <w:ilvl w:val="0"/>
          <w:numId w:val="17"/>
        </w:numPr>
        <w:spacing w:before="100" w:beforeAutospacing="1" w:after="100" w:afterAutospacing="1"/>
        <w:rPr>
          <w:lang w:val="en"/>
        </w:rPr>
      </w:pPr>
      <w:hyperlink r:id="rId259" w:history="1">
        <w:r w:rsidR="00631BAD" w:rsidRPr="00375A40">
          <w:rPr>
            <w:rStyle w:val="Hyperlink"/>
            <w:lang w:val="en"/>
          </w:rPr>
          <w:t>Master of Finance</w:t>
        </w:r>
      </w:hyperlink>
    </w:p>
    <w:p w:rsidR="00631BAD" w:rsidRPr="00375A40" w:rsidRDefault="00551FDE" w:rsidP="00CE77B0">
      <w:pPr>
        <w:numPr>
          <w:ilvl w:val="0"/>
          <w:numId w:val="17"/>
        </w:numPr>
        <w:spacing w:before="100" w:beforeAutospacing="1" w:after="100" w:afterAutospacing="1"/>
        <w:rPr>
          <w:lang w:val="en"/>
        </w:rPr>
      </w:pPr>
      <w:hyperlink r:id="rId260" w:history="1">
        <w:r w:rsidR="00631BAD" w:rsidRPr="00375A40">
          <w:rPr>
            <w:rStyle w:val="Hyperlink"/>
            <w:lang w:val="en"/>
          </w:rPr>
          <w:t>Master of Applied Economics</w:t>
        </w:r>
      </w:hyperlink>
    </w:p>
    <w:p w:rsidR="00631BAD" w:rsidRPr="00375A40" w:rsidRDefault="00551FDE" w:rsidP="00CE77B0">
      <w:pPr>
        <w:numPr>
          <w:ilvl w:val="0"/>
          <w:numId w:val="17"/>
        </w:numPr>
        <w:spacing w:before="100" w:beforeAutospacing="1" w:after="100" w:afterAutospacing="1"/>
        <w:rPr>
          <w:lang w:val="en"/>
        </w:rPr>
      </w:pPr>
      <w:hyperlink r:id="rId261" w:history="1">
        <w:r w:rsidR="00631BAD" w:rsidRPr="00375A40">
          <w:rPr>
            <w:rStyle w:val="Hyperlink"/>
            <w:lang w:val="en"/>
          </w:rPr>
          <w:t>Master of Technology Entrepreneurship &amp; Innovation</w:t>
        </w:r>
      </w:hyperlink>
    </w:p>
    <w:p w:rsidR="00631BAD" w:rsidRPr="00375A40" w:rsidRDefault="00551FDE" w:rsidP="00CE77B0">
      <w:pPr>
        <w:numPr>
          <w:ilvl w:val="0"/>
          <w:numId w:val="17"/>
        </w:numPr>
        <w:spacing w:before="100" w:beforeAutospacing="1" w:after="100" w:afterAutospacing="1"/>
        <w:rPr>
          <w:lang w:val="en"/>
        </w:rPr>
      </w:pPr>
      <w:hyperlink r:id="rId262" w:history="1">
        <w:r w:rsidR="00631BAD" w:rsidRPr="00375A40">
          <w:rPr>
            <w:rStyle w:val="Hyperlink"/>
            <w:lang w:val="en"/>
          </w:rPr>
          <w:t>Master of Management - Co-operatives and Credit Unions</w:t>
        </w:r>
      </w:hyperlink>
    </w:p>
    <w:p w:rsidR="00631BAD" w:rsidRPr="00375A40" w:rsidRDefault="00631BAD" w:rsidP="00631BAD">
      <w:pPr>
        <w:pStyle w:val="Heading3"/>
        <w:rPr>
          <w:lang w:val="en"/>
        </w:rPr>
      </w:pPr>
      <w:r w:rsidRPr="00375A40">
        <w:rPr>
          <w:rStyle w:val="h5"/>
          <w:lang w:val="en"/>
        </w:rPr>
        <w:t>Science:</w:t>
      </w:r>
    </w:p>
    <w:p w:rsidR="00631BAD" w:rsidRPr="00375A40" w:rsidRDefault="00551FDE" w:rsidP="00CE77B0">
      <w:pPr>
        <w:numPr>
          <w:ilvl w:val="0"/>
          <w:numId w:val="18"/>
        </w:numPr>
        <w:spacing w:before="100" w:beforeAutospacing="1" w:after="100" w:afterAutospacing="1"/>
        <w:rPr>
          <w:lang w:val="en"/>
        </w:rPr>
      </w:pPr>
      <w:hyperlink r:id="rId263" w:history="1">
        <w:r w:rsidR="00631BAD" w:rsidRPr="00375A40">
          <w:rPr>
            <w:rStyle w:val="Hyperlink"/>
            <w:lang w:val="en"/>
          </w:rPr>
          <w:t>M.Sc. in Applied Science</w:t>
        </w:r>
      </w:hyperlink>
    </w:p>
    <w:p w:rsidR="00631BAD" w:rsidRPr="00375A40" w:rsidRDefault="00551FDE" w:rsidP="00CE77B0">
      <w:pPr>
        <w:numPr>
          <w:ilvl w:val="0"/>
          <w:numId w:val="18"/>
        </w:numPr>
        <w:spacing w:before="100" w:beforeAutospacing="1" w:after="100" w:afterAutospacing="1"/>
        <w:rPr>
          <w:lang w:val="en"/>
        </w:rPr>
      </w:pPr>
      <w:hyperlink r:id="rId264" w:history="1">
        <w:r w:rsidR="00631BAD" w:rsidRPr="00375A40">
          <w:rPr>
            <w:rStyle w:val="Hyperlink"/>
            <w:lang w:val="en"/>
          </w:rPr>
          <w:t>M.Sc. in Astronomy</w:t>
        </w:r>
      </w:hyperlink>
    </w:p>
    <w:p w:rsidR="00631BAD" w:rsidRPr="00375A40" w:rsidRDefault="00551FDE" w:rsidP="00CE77B0">
      <w:pPr>
        <w:numPr>
          <w:ilvl w:val="0"/>
          <w:numId w:val="18"/>
        </w:numPr>
        <w:spacing w:before="100" w:beforeAutospacing="1" w:after="100" w:afterAutospacing="1"/>
        <w:rPr>
          <w:lang w:val="en"/>
        </w:rPr>
      </w:pPr>
      <w:hyperlink r:id="rId265" w:history="1">
        <w:r w:rsidR="00631BAD" w:rsidRPr="00375A40">
          <w:rPr>
            <w:rStyle w:val="Hyperlink"/>
            <w:lang w:val="en"/>
          </w:rPr>
          <w:t>M.Sc. in Applied Psychology</w:t>
        </w:r>
      </w:hyperlink>
    </w:p>
    <w:p w:rsidR="00631BAD" w:rsidRPr="00375A40" w:rsidRDefault="00551FDE" w:rsidP="00CE77B0">
      <w:pPr>
        <w:numPr>
          <w:ilvl w:val="0"/>
          <w:numId w:val="18"/>
        </w:numPr>
        <w:spacing w:before="100" w:beforeAutospacing="1" w:after="100" w:afterAutospacing="1"/>
        <w:rPr>
          <w:lang w:val="en"/>
        </w:rPr>
      </w:pPr>
      <w:hyperlink r:id="rId266" w:history="1">
        <w:r w:rsidR="00631BAD" w:rsidRPr="00375A40">
          <w:rPr>
            <w:rStyle w:val="Hyperlink"/>
            <w:lang w:val="en"/>
          </w:rPr>
          <w:t>M.Sc. in Computing &amp; Data Analytics</w:t>
        </w:r>
      </w:hyperlink>
    </w:p>
    <w:p w:rsidR="00631BAD" w:rsidRPr="00375A40" w:rsidRDefault="00551FDE" w:rsidP="00CE77B0">
      <w:pPr>
        <w:numPr>
          <w:ilvl w:val="0"/>
          <w:numId w:val="18"/>
        </w:numPr>
        <w:spacing w:before="100" w:beforeAutospacing="1" w:after="100" w:afterAutospacing="1"/>
        <w:rPr>
          <w:lang w:val="en"/>
        </w:rPr>
      </w:pPr>
      <w:hyperlink r:id="rId267" w:anchor="d.en.78253" w:history="1">
        <w:proofErr w:type="spellStart"/>
        <w:proofErr w:type="gramStart"/>
        <w:r w:rsidR="00631BAD" w:rsidRPr="00375A40">
          <w:rPr>
            <w:rStyle w:val="Hyperlink"/>
            <w:lang w:val="en"/>
          </w:rPr>
          <w:t>Ph.D</w:t>
        </w:r>
        <w:proofErr w:type="spellEnd"/>
        <w:proofErr w:type="gramEnd"/>
        <w:r w:rsidR="00631BAD" w:rsidRPr="00375A40">
          <w:rPr>
            <w:rStyle w:val="Hyperlink"/>
            <w:lang w:val="en"/>
          </w:rPr>
          <w:t xml:space="preserve"> in Applied Science</w:t>
        </w:r>
      </w:hyperlink>
    </w:p>
    <w:p w:rsidR="00631BAD" w:rsidRPr="00375A40" w:rsidRDefault="00551FDE" w:rsidP="00CE77B0">
      <w:pPr>
        <w:numPr>
          <w:ilvl w:val="0"/>
          <w:numId w:val="18"/>
        </w:numPr>
        <w:spacing w:before="100" w:beforeAutospacing="1" w:after="100" w:afterAutospacing="1"/>
        <w:rPr>
          <w:lang w:val="en"/>
        </w:rPr>
      </w:pPr>
      <w:hyperlink r:id="rId268" w:history="1">
        <w:proofErr w:type="spellStart"/>
        <w:proofErr w:type="gramStart"/>
        <w:r w:rsidR="00631BAD" w:rsidRPr="00375A40">
          <w:rPr>
            <w:rStyle w:val="Hyperlink"/>
            <w:lang w:val="en"/>
          </w:rPr>
          <w:t>Ph.D</w:t>
        </w:r>
        <w:proofErr w:type="spellEnd"/>
        <w:proofErr w:type="gramEnd"/>
        <w:r w:rsidR="00631BAD" w:rsidRPr="00375A40">
          <w:rPr>
            <w:rStyle w:val="Hyperlink"/>
            <w:lang w:val="en"/>
          </w:rPr>
          <w:t xml:space="preserve"> in Astronomy</w:t>
        </w:r>
      </w:hyperlink>
    </w:p>
    <w:p w:rsidR="00631BAD" w:rsidRPr="00375A40" w:rsidRDefault="00551FDE" w:rsidP="00CE77B0">
      <w:pPr>
        <w:numPr>
          <w:ilvl w:val="0"/>
          <w:numId w:val="18"/>
        </w:numPr>
        <w:spacing w:before="100" w:beforeAutospacing="1" w:after="100" w:afterAutospacing="1"/>
        <w:rPr>
          <w:lang w:val="en"/>
        </w:rPr>
      </w:pPr>
      <w:hyperlink r:id="rId269" w:history="1">
        <w:r w:rsidR="00631BAD" w:rsidRPr="00375A40">
          <w:rPr>
            <w:rStyle w:val="Hyperlink"/>
            <w:lang w:val="en"/>
          </w:rPr>
          <w:t>PhD Industrial/Organizational Psychology</w:t>
        </w:r>
      </w:hyperlink>
    </w:p>
    <w:p w:rsidR="00631BAD" w:rsidRPr="00375A40" w:rsidRDefault="00631BAD" w:rsidP="001407E8"/>
    <w:p w:rsidR="001407E8" w:rsidRPr="00375A40" w:rsidRDefault="001407E8" w:rsidP="00E92C4D">
      <w:pPr>
        <w:pStyle w:val="Heading2"/>
      </w:pPr>
      <w:r w:rsidRPr="00375A40">
        <w:t>Application</w:t>
      </w:r>
    </w:p>
    <w:p w:rsidR="008964DB" w:rsidRPr="00375A40" w:rsidRDefault="008964DB" w:rsidP="008964DB">
      <w:pPr>
        <w:pStyle w:val="NormalWeb"/>
        <w:rPr>
          <w:lang w:val="en"/>
        </w:rPr>
      </w:pPr>
      <w:r w:rsidRPr="00375A40">
        <w:rPr>
          <w:b/>
          <w:color w:val="6E0408"/>
          <w:highlight w:val="yellow"/>
          <w:lang w:val="en"/>
        </w:rPr>
        <w:t>Language Proficiency</w:t>
      </w:r>
      <w:r w:rsidRPr="00375A40">
        <w:rPr>
          <w:color w:val="6E0408"/>
          <w:lang w:val="en"/>
        </w:rPr>
        <w:t xml:space="preserve"> Requirements</w:t>
      </w:r>
    </w:p>
    <w:p w:rsidR="008964DB" w:rsidRPr="00375A40" w:rsidRDefault="008964DB" w:rsidP="008964DB">
      <w:pPr>
        <w:pStyle w:val="NormalWeb"/>
        <w:rPr>
          <w:lang w:val="en"/>
        </w:rPr>
      </w:pPr>
      <w:r w:rsidRPr="00375A40">
        <w:rPr>
          <w:lang w:val="en"/>
        </w:rPr>
        <w:t>If your first language is not English, and you have not attended an English language secondary school recognized by Saint Mary's, you must demonstrate that you have the English language skills necessary to be successful in our degree programs. You must arrange to have results sent to Saint Mary’s from an official testing agency.</w:t>
      </w:r>
    </w:p>
    <w:p w:rsidR="008964DB" w:rsidRPr="00375A40" w:rsidRDefault="008964DB" w:rsidP="008964DB">
      <w:pPr>
        <w:pStyle w:val="NormalWeb"/>
        <w:rPr>
          <w:lang w:val="en"/>
        </w:rPr>
      </w:pPr>
      <w:r w:rsidRPr="00375A40">
        <w:rPr>
          <w:lang w:val="en"/>
        </w:rPr>
        <w:t xml:space="preserve">Find out more by viewing our </w:t>
      </w:r>
      <w:hyperlink r:id="rId270" w:history="1">
        <w:r w:rsidRPr="00375A40">
          <w:rPr>
            <w:rStyle w:val="Hyperlink"/>
            <w:rFonts w:eastAsiaTheme="majorEastAsia"/>
            <w:lang w:val="en"/>
          </w:rPr>
          <w:t>language requirements</w:t>
        </w:r>
      </w:hyperlink>
      <w:r w:rsidRPr="00375A40">
        <w:rPr>
          <w:lang w:val="en"/>
        </w:rPr>
        <w:t>.</w:t>
      </w:r>
    </w:p>
    <w:p w:rsidR="008964DB" w:rsidRPr="00375A40" w:rsidRDefault="008964DB" w:rsidP="008964DB">
      <w:pPr>
        <w:pStyle w:val="h3"/>
        <w:rPr>
          <w:lang w:val="en"/>
        </w:rPr>
      </w:pPr>
      <w:r w:rsidRPr="00375A40">
        <w:rPr>
          <w:lang w:val="en"/>
        </w:rPr>
        <w:t>Academic Requirements</w:t>
      </w:r>
    </w:p>
    <w:p w:rsidR="008964DB" w:rsidRPr="00375A40" w:rsidRDefault="008964DB" w:rsidP="008964DB">
      <w:pPr>
        <w:pStyle w:val="NormalWeb"/>
        <w:rPr>
          <w:lang w:val="en"/>
        </w:rPr>
      </w:pPr>
      <w:r w:rsidRPr="00375A40">
        <w:rPr>
          <w:lang w:val="en"/>
        </w:rPr>
        <w:t xml:space="preserve">Find out how you can </w:t>
      </w:r>
      <w:hyperlink r:id="rId271" w:history="1">
        <w:r w:rsidRPr="00375A40">
          <w:rPr>
            <w:rStyle w:val="Hyperlink"/>
            <w:rFonts w:eastAsiaTheme="majorEastAsia"/>
            <w:lang w:val="en"/>
          </w:rPr>
          <w:t>verify your academic admission requirements</w:t>
        </w:r>
      </w:hyperlink>
      <w:r w:rsidRPr="00375A40">
        <w:rPr>
          <w:lang w:val="en"/>
        </w:rPr>
        <w:t>, by country.</w:t>
      </w:r>
    </w:p>
    <w:p w:rsidR="008964DB" w:rsidRPr="00375A40" w:rsidRDefault="008964DB" w:rsidP="008964DB">
      <w:pPr>
        <w:pStyle w:val="h3"/>
        <w:rPr>
          <w:lang w:val="en"/>
        </w:rPr>
      </w:pPr>
      <w:r w:rsidRPr="00375A40">
        <w:rPr>
          <w:lang w:val="en"/>
        </w:rPr>
        <w:t>Related Information</w:t>
      </w:r>
    </w:p>
    <w:p w:rsidR="008964DB" w:rsidRPr="00375A40" w:rsidRDefault="008964DB" w:rsidP="008964DB">
      <w:pPr>
        <w:pStyle w:val="NormalWeb"/>
        <w:rPr>
          <w:lang w:val="en"/>
        </w:rPr>
      </w:pPr>
      <w:r w:rsidRPr="00375A40">
        <w:rPr>
          <w:lang w:val="en"/>
        </w:rPr>
        <w:t xml:space="preserve">More information is available on our </w:t>
      </w:r>
      <w:hyperlink r:id="rId272" w:anchor="d.en.41698" w:history="1">
        <w:r w:rsidRPr="00375A40">
          <w:rPr>
            <w:rStyle w:val="Hyperlink"/>
            <w:rFonts w:eastAsiaTheme="majorEastAsia"/>
            <w:lang w:val="en"/>
          </w:rPr>
          <w:t>International Admissions FAQ page</w:t>
        </w:r>
      </w:hyperlink>
      <w:r w:rsidRPr="00375A40">
        <w:rPr>
          <w:lang w:val="en"/>
        </w:rPr>
        <w:t>.</w:t>
      </w:r>
    </w:p>
    <w:p w:rsidR="008964DB" w:rsidRPr="00375A40" w:rsidRDefault="008964DB" w:rsidP="008964DB">
      <w:pPr>
        <w:pStyle w:val="NormalWeb"/>
        <w:rPr>
          <w:lang w:val="en"/>
        </w:rPr>
      </w:pPr>
      <w:r w:rsidRPr="00375A40">
        <w:rPr>
          <w:lang w:val="en"/>
        </w:rPr>
        <w:t xml:space="preserve">See the </w:t>
      </w:r>
      <w:hyperlink r:id="rId273" w:anchor="d.en.41608" w:history="1">
        <w:r w:rsidRPr="00375A40">
          <w:rPr>
            <w:rStyle w:val="Hyperlink"/>
            <w:rFonts w:eastAsiaTheme="majorEastAsia"/>
            <w:lang w:val="en"/>
          </w:rPr>
          <w:t>admission requirements for Canadian students.</w:t>
        </w:r>
      </w:hyperlink>
    </w:p>
    <w:p w:rsidR="008964DB" w:rsidRPr="00375A40" w:rsidRDefault="008964DB" w:rsidP="008964DB">
      <w:pPr>
        <w:pStyle w:val="NormalWeb"/>
        <w:rPr>
          <w:lang w:val="en"/>
        </w:rPr>
      </w:pPr>
      <w:r w:rsidRPr="00375A40">
        <w:rPr>
          <w:lang w:val="en"/>
        </w:rPr>
        <w:t>For general admission questions you can contact our International Liaison Admissions Officers:</w:t>
      </w:r>
    </w:p>
    <w:p w:rsidR="008964DB" w:rsidRPr="00375A40" w:rsidRDefault="008964DB" w:rsidP="001407E8">
      <w:pPr>
        <w:rPr>
          <w:lang w:val="en"/>
        </w:rPr>
      </w:pPr>
    </w:p>
    <w:p w:rsidR="00E92C4D" w:rsidRPr="00375A40" w:rsidRDefault="00E92C4D" w:rsidP="00E92C4D">
      <w:pPr>
        <w:pStyle w:val="Heading2"/>
        <w:rPr>
          <w:lang w:val="en"/>
        </w:rPr>
      </w:pPr>
      <w:r w:rsidRPr="00375A40">
        <w:rPr>
          <w:lang w:val="en"/>
        </w:rPr>
        <w:t>Language Requirements for International Applicants</w:t>
      </w:r>
    </w:p>
    <w:p w:rsidR="00E92C4D" w:rsidRPr="00375A40" w:rsidRDefault="00E92C4D" w:rsidP="00E92C4D">
      <w:pPr>
        <w:pStyle w:val="NormalWeb"/>
        <w:rPr>
          <w:lang w:val="en"/>
        </w:rPr>
      </w:pPr>
      <w:r w:rsidRPr="00375A40">
        <w:rPr>
          <w:lang w:val="en"/>
        </w:rPr>
        <w:t xml:space="preserve">Students whose first language is not English, and who have not attended an English language secondary school or have a previous degree completed totally in English, are required to take one of the standardized English </w:t>
      </w:r>
      <w:r w:rsidRPr="00375A40">
        <w:rPr>
          <w:b/>
          <w:highlight w:val="yellow"/>
          <w:lang w:val="en"/>
        </w:rPr>
        <w:t>language proficiency</w:t>
      </w:r>
      <w:r w:rsidRPr="00375A40">
        <w:rPr>
          <w:b/>
          <w:lang w:val="en"/>
        </w:rPr>
        <w:t xml:space="preserve"> tests</w:t>
      </w:r>
      <w:r w:rsidRPr="00375A40">
        <w:rPr>
          <w:lang w:val="en"/>
        </w:rPr>
        <w:t xml:space="preserve">. These tests are administered by the University of Michigan, the College Entrance Examination Board, the University of Cambridge, and Saint Mary’s University. The minimum standards for admission to the University are listed below. The Master of Applied Economics, Master of Technology Entrepreneurship and Innovation, MBA, Ph.D. Business Administration (Management), MA in IDS, the PhD in IDS, PhD in Applied Science and the MSc in Computing and Data Analytics have requirements greater than those listed here (see the individual </w:t>
      </w:r>
      <w:hyperlink r:id="rId274" w:history="1">
        <w:r w:rsidRPr="00375A40">
          <w:rPr>
            <w:rStyle w:val="Hyperlink"/>
            <w:rFonts w:eastAsiaTheme="majorEastAsia"/>
            <w:lang w:val="en"/>
          </w:rPr>
          <w:t>graduate program descriptions</w:t>
        </w:r>
      </w:hyperlink>
      <w:r w:rsidRPr="00375A40">
        <w:rPr>
          <w:lang w:val="en"/>
        </w:rPr>
        <w:t xml:space="preserve"> for details).</w:t>
      </w:r>
    </w:p>
    <w:p w:rsidR="00E92C4D" w:rsidRPr="00375A40" w:rsidRDefault="00E92C4D" w:rsidP="00CE77B0">
      <w:pPr>
        <w:numPr>
          <w:ilvl w:val="0"/>
          <w:numId w:val="19"/>
        </w:numPr>
        <w:spacing w:before="100" w:beforeAutospacing="1" w:after="100" w:afterAutospacing="1"/>
        <w:rPr>
          <w:lang w:val="en"/>
        </w:rPr>
      </w:pPr>
      <w:r w:rsidRPr="00375A40">
        <w:rPr>
          <w:lang w:val="en"/>
        </w:rPr>
        <w:lastRenderedPageBreak/>
        <w:t xml:space="preserve"> Test of English as a Foreign Language (TOEFL) - minimum 550 on paper-based - minimum </w:t>
      </w:r>
      <w:proofErr w:type="spellStart"/>
      <w:r w:rsidRPr="00375A40">
        <w:rPr>
          <w:lang w:val="en"/>
        </w:rPr>
        <w:t>iBT</w:t>
      </w:r>
      <w:proofErr w:type="spellEnd"/>
      <w:r w:rsidRPr="00375A40">
        <w:rPr>
          <w:lang w:val="en"/>
        </w:rPr>
        <w:t xml:space="preserve"> 80, with no band below 20</w:t>
      </w:r>
    </w:p>
    <w:p w:rsidR="00E92C4D" w:rsidRPr="00375A40" w:rsidRDefault="00E92C4D" w:rsidP="00CE77B0">
      <w:pPr>
        <w:numPr>
          <w:ilvl w:val="0"/>
          <w:numId w:val="19"/>
        </w:numPr>
        <w:spacing w:before="100" w:beforeAutospacing="1" w:after="100" w:afterAutospacing="1"/>
        <w:rPr>
          <w:lang w:val="en"/>
        </w:rPr>
      </w:pPr>
      <w:r w:rsidRPr="00375A40">
        <w:rPr>
          <w:lang w:val="en"/>
        </w:rPr>
        <w:t> International English Language Testing System (IELTS) – minimum 6.5 with no individual score below 6.0</w:t>
      </w:r>
    </w:p>
    <w:p w:rsidR="00E92C4D" w:rsidRPr="00375A40" w:rsidRDefault="00E92C4D" w:rsidP="00CE77B0">
      <w:pPr>
        <w:numPr>
          <w:ilvl w:val="0"/>
          <w:numId w:val="19"/>
        </w:numPr>
        <w:spacing w:before="100" w:beforeAutospacing="1" w:after="100" w:afterAutospacing="1"/>
        <w:rPr>
          <w:lang w:val="en"/>
        </w:rPr>
      </w:pPr>
      <w:r w:rsidRPr="00375A40">
        <w:rPr>
          <w:lang w:val="en"/>
        </w:rPr>
        <w:t> </w:t>
      </w:r>
      <w:proofErr w:type="spellStart"/>
      <w:r w:rsidRPr="00375A40">
        <w:rPr>
          <w:lang w:val="en"/>
        </w:rPr>
        <w:t>CanTEST</w:t>
      </w:r>
      <w:proofErr w:type="spellEnd"/>
      <w:r w:rsidRPr="00375A40">
        <w:rPr>
          <w:lang w:val="en"/>
        </w:rPr>
        <w:t xml:space="preserve"> – minimum 4.5 with no individual score below 4.0</w:t>
      </w:r>
    </w:p>
    <w:p w:rsidR="00E92C4D" w:rsidRPr="00375A40" w:rsidRDefault="00E92C4D" w:rsidP="00CE77B0">
      <w:pPr>
        <w:numPr>
          <w:ilvl w:val="0"/>
          <w:numId w:val="19"/>
        </w:numPr>
        <w:spacing w:before="100" w:beforeAutospacing="1" w:after="100" w:afterAutospacing="1"/>
        <w:rPr>
          <w:lang w:val="en"/>
        </w:rPr>
      </w:pPr>
      <w:r w:rsidRPr="00375A40">
        <w:rPr>
          <w:lang w:val="en"/>
        </w:rPr>
        <w:t>Canadian Academic English Language Assessment (CAEL) – minimum 60 with no individual band below 50</w:t>
      </w:r>
    </w:p>
    <w:p w:rsidR="00E92C4D" w:rsidRPr="00375A40" w:rsidRDefault="00E92C4D" w:rsidP="00CE77B0">
      <w:pPr>
        <w:numPr>
          <w:ilvl w:val="0"/>
          <w:numId w:val="19"/>
        </w:numPr>
        <w:spacing w:before="100" w:beforeAutospacing="1" w:after="100" w:afterAutospacing="1"/>
        <w:rPr>
          <w:lang w:val="en"/>
        </w:rPr>
      </w:pPr>
      <w:r w:rsidRPr="00375A40">
        <w:rPr>
          <w:lang w:val="en"/>
        </w:rPr>
        <w:t>University of Cambridge ESOL Examinations Certificate of Advanced English (CAE) with grade of A, B or C</w:t>
      </w:r>
    </w:p>
    <w:p w:rsidR="00E92C4D" w:rsidRPr="00375A40" w:rsidRDefault="00E92C4D" w:rsidP="00CE77B0">
      <w:pPr>
        <w:numPr>
          <w:ilvl w:val="0"/>
          <w:numId w:val="19"/>
        </w:numPr>
        <w:spacing w:before="100" w:beforeAutospacing="1" w:after="100" w:afterAutospacing="1"/>
        <w:rPr>
          <w:lang w:val="en"/>
        </w:rPr>
      </w:pPr>
      <w:r w:rsidRPr="00375A40">
        <w:rPr>
          <w:lang w:val="en"/>
        </w:rPr>
        <w:t>Pearson PTE score of 58</w:t>
      </w:r>
    </w:p>
    <w:p w:rsidR="00E92C4D" w:rsidRPr="00375A40" w:rsidRDefault="00E92C4D" w:rsidP="00CE77B0">
      <w:pPr>
        <w:numPr>
          <w:ilvl w:val="0"/>
          <w:numId w:val="19"/>
        </w:numPr>
        <w:spacing w:before="100" w:beforeAutospacing="1" w:after="100" w:afterAutospacing="1"/>
        <w:rPr>
          <w:lang w:val="en"/>
        </w:rPr>
      </w:pPr>
      <w:r w:rsidRPr="00375A40">
        <w:rPr>
          <w:lang w:val="en"/>
        </w:rPr>
        <w:t>English for Academic Purposes Level 6 administered by the Language Centre at Saint Mary’s University</w:t>
      </w:r>
    </w:p>
    <w:p w:rsidR="00E92C4D" w:rsidRPr="00375A40" w:rsidRDefault="00E92C4D" w:rsidP="00E92C4D">
      <w:pPr>
        <w:pStyle w:val="NormalWeb"/>
        <w:rPr>
          <w:lang w:val="en"/>
        </w:rPr>
      </w:pPr>
      <w:r w:rsidRPr="00375A40">
        <w:rPr>
          <w:lang w:val="en"/>
        </w:rPr>
        <w:t xml:space="preserve">Click here for a list of the </w:t>
      </w:r>
      <w:hyperlink r:id="rId275" w:tgtFrame="_blank" w:history="1">
        <w:r w:rsidRPr="00375A40">
          <w:rPr>
            <w:rStyle w:val="Hyperlink"/>
            <w:rFonts w:eastAsiaTheme="majorEastAsia"/>
            <w:lang w:val="en"/>
          </w:rPr>
          <w:t>Minimum acceptable IELTS and TOEFL scores</w:t>
        </w:r>
      </w:hyperlink>
      <w:r w:rsidRPr="00375A40">
        <w:rPr>
          <w:lang w:val="en"/>
        </w:rPr>
        <w:t>.</w:t>
      </w:r>
    </w:p>
    <w:p w:rsidR="000078ED" w:rsidRPr="00375A40" w:rsidRDefault="00E92C4D" w:rsidP="000078ED">
      <w:pPr>
        <w:pStyle w:val="NormalWeb"/>
        <w:rPr>
          <w:lang w:val="en"/>
        </w:rPr>
      </w:pPr>
      <w:r w:rsidRPr="00375A40">
        <w:rPr>
          <w:lang w:val="en"/>
        </w:rPr>
        <w:t>Applicants should apply directly to one of the following testing centers:</w:t>
      </w:r>
      <w:r w:rsidRPr="00375A40">
        <w:rPr>
          <w:lang w:val="en"/>
        </w:rPr>
        <w:br/>
      </w:r>
    </w:p>
    <w:p w:rsidR="00E92C4D" w:rsidRPr="00375A40" w:rsidRDefault="00E92C4D" w:rsidP="00E92C4D">
      <w:pPr>
        <w:pStyle w:val="NormalWeb"/>
        <w:rPr>
          <w:lang w:val="en"/>
        </w:rPr>
      </w:pPr>
      <w:r w:rsidRPr="00375A40">
        <w:rPr>
          <w:lang w:val="en"/>
        </w:rPr>
        <w:t>Note:</w:t>
      </w:r>
      <w:r w:rsidRPr="00375A40">
        <w:rPr>
          <w:lang w:val="en"/>
        </w:rPr>
        <w:br/>
        <w:t>International students on visas, student authorization, student permits, or minister’s letter permits are advised that they are responsible for complying with the Immigration Laws of Canada. Students are responsible for keeping informed of revisions and addenda to these Laws.</w:t>
      </w:r>
    </w:p>
    <w:p w:rsidR="000078ED" w:rsidRPr="00375A40" w:rsidRDefault="000078ED" w:rsidP="000078ED">
      <w:pPr>
        <w:pStyle w:val="Heading2"/>
      </w:pPr>
      <w:r w:rsidRPr="00375A40">
        <w:t xml:space="preserve">Scholarship and </w:t>
      </w:r>
      <w:r w:rsidRPr="00375A40">
        <w:rPr>
          <w:b/>
          <w:highlight w:val="yellow"/>
        </w:rPr>
        <w:t>Bursaries</w:t>
      </w:r>
      <w:r w:rsidRPr="00375A40">
        <w:t xml:space="preserve"> Available to New Students</w:t>
      </w:r>
    </w:p>
    <w:p w:rsidR="000078ED" w:rsidRPr="00375A40" w:rsidRDefault="000078ED" w:rsidP="000078ED">
      <w:pPr>
        <w:pStyle w:val="NormalWeb"/>
        <w:rPr>
          <w:lang w:val="en"/>
        </w:rPr>
      </w:pPr>
      <w:r w:rsidRPr="00375A40">
        <w:rPr>
          <w:lang w:val="en"/>
        </w:rPr>
        <w:t>There are a number of programs that reward students for academic strength or help those in financial need.</w:t>
      </w:r>
    </w:p>
    <w:p w:rsidR="004158ED" w:rsidRPr="00375A40" w:rsidRDefault="004158ED" w:rsidP="004158ED">
      <w:pPr>
        <w:rPr>
          <w:lang w:val="en"/>
        </w:rPr>
      </w:pPr>
      <w:bookmarkStart w:id="7" w:name="entrance"/>
      <w:bookmarkEnd w:id="7"/>
      <w:r w:rsidRPr="00375A40">
        <w:rPr>
          <w:lang w:val="en"/>
        </w:rPr>
        <w:t>Entrance Scholarships/</w:t>
      </w:r>
      <w:r w:rsidRPr="00375A40">
        <w:rPr>
          <w:b/>
          <w:highlight w:val="yellow"/>
          <w:lang w:val="en"/>
        </w:rPr>
        <w:t>bursaries</w:t>
      </w:r>
    </w:p>
    <w:p w:rsidR="004158ED" w:rsidRPr="00375A40" w:rsidRDefault="004158ED" w:rsidP="004158ED">
      <w:pPr>
        <w:pStyle w:val="NormalWeb"/>
        <w:rPr>
          <w:lang w:val="en"/>
        </w:rPr>
      </w:pPr>
      <w:r w:rsidRPr="00375A40">
        <w:rPr>
          <w:lang w:val="en"/>
        </w:rPr>
        <w:t>Saint Mary’s University rewards academic excellence with over $5 million in student scholarships and awards annually.</w:t>
      </w:r>
      <w:r w:rsidR="00F92AD4" w:rsidRPr="00375A40">
        <w:rPr>
          <w:lang w:val="en"/>
        </w:rPr>
        <w:t xml:space="preserve"> </w:t>
      </w:r>
      <w:r w:rsidRPr="00375A40">
        <w:rPr>
          <w:lang w:val="en"/>
        </w:rPr>
        <w:t xml:space="preserve">Students with an admissions average of 80% and above, (or an International Baccalaureate result of 28 and above) who submit their applications before March 1, will </w:t>
      </w:r>
      <w:r w:rsidRPr="00375A40">
        <w:rPr>
          <w:rStyle w:val="Strong"/>
          <w:lang w:val="en"/>
        </w:rPr>
        <w:t>automatically</w:t>
      </w:r>
      <w:r w:rsidRPr="00375A40">
        <w:rPr>
          <w:lang w:val="en"/>
        </w:rPr>
        <w:t xml:space="preserve"> be considered for renewable entrance scholarships</w:t>
      </w:r>
      <w:r w:rsidR="00F92AD4" w:rsidRPr="00375A40">
        <w:rPr>
          <w:lang w:val="en"/>
        </w:rPr>
        <w:t>/</w:t>
      </w:r>
      <w:r w:rsidR="00F92AD4" w:rsidRPr="00375A40">
        <w:rPr>
          <w:b/>
          <w:highlight w:val="yellow"/>
          <w:lang w:val="en"/>
        </w:rPr>
        <w:t>bursaries</w:t>
      </w:r>
      <w:r w:rsidRPr="00375A40">
        <w:rPr>
          <w:lang w:val="en"/>
        </w:rPr>
        <w:t xml:space="preserve"> ranging from $3,500 to $14,000 over four years.</w:t>
      </w:r>
    </w:p>
    <w:p w:rsidR="001C0975" w:rsidRPr="00375A40" w:rsidRDefault="001C0975" w:rsidP="001C0975">
      <w:pPr>
        <w:pStyle w:val="Heading2"/>
        <w:rPr>
          <w:lang w:val="en"/>
        </w:rPr>
      </w:pPr>
      <w:r w:rsidRPr="00375A40">
        <w:rPr>
          <w:lang w:val="en"/>
        </w:rPr>
        <w:t>Student life</w:t>
      </w:r>
    </w:p>
    <w:p w:rsidR="001C0975" w:rsidRPr="00375A40" w:rsidRDefault="00551FDE" w:rsidP="004158ED">
      <w:pPr>
        <w:pStyle w:val="NormalWeb"/>
        <w:rPr>
          <w:lang w:val="en"/>
        </w:rPr>
      </w:pPr>
      <w:hyperlink r:id="rId276" w:history="1">
        <w:r w:rsidR="00CA52A6" w:rsidRPr="00375A40">
          <w:rPr>
            <w:rStyle w:val="Hyperlink"/>
            <w:lang w:val="en"/>
          </w:rPr>
          <w:t>http://www.smu.ca/international/student-life.html</w:t>
        </w:r>
      </w:hyperlink>
    </w:p>
    <w:p w:rsidR="00137FA5" w:rsidRPr="00375A40" w:rsidRDefault="00137FA5" w:rsidP="00137FA5">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At Saint Mary’s, it’s easy to find your place. With our small class sizes and friendly campus culture, you’ll have plenty of opportunity to make new friends, quickly. Join a </w:t>
      </w:r>
      <w:hyperlink r:id="rId277" w:history="1">
        <w:r w:rsidRPr="00375A40">
          <w:rPr>
            <w:rStyle w:val="Hyperlink"/>
            <w:rFonts w:ascii="inherit" w:eastAsiaTheme="majorEastAsia" w:hAnsi="inherit"/>
            <w:color w:val="884488"/>
            <w:bdr w:val="none" w:sz="0" w:space="0" w:color="auto" w:frame="1"/>
          </w:rPr>
          <w:t>society</w:t>
        </w:r>
      </w:hyperlink>
      <w:r w:rsidRPr="00375A40">
        <w:rPr>
          <w:rFonts w:ascii="Helvetica Neue" w:hAnsi="Helvetica Neue"/>
          <w:color w:val="292929"/>
        </w:rPr>
        <w:t> or take part in one of our </w:t>
      </w:r>
      <w:hyperlink r:id="rId278" w:history="1">
        <w:r w:rsidRPr="00375A40">
          <w:rPr>
            <w:rStyle w:val="Hyperlink"/>
            <w:rFonts w:ascii="inherit" w:eastAsiaTheme="majorEastAsia" w:hAnsi="inherit"/>
            <w:color w:val="884488"/>
            <w:bdr w:val="none" w:sz="0" w:space="0" w:color="auto" w:frame="1"/>
          </w:rPr>
          <w:t>international student events</w:t>
        </w:r>
      </w:hyperlink>
      <w:r w:rsidRPr="00375A40">
        <w:rPr>
          <w:rFonts w:ascii="Helvetica Neue" w:hAnsi="Helvetica Neue"/>
          <w:color w:val="292929"/>
        </w:rPr>
        <w:t>, organized by </w:t>
      </w:r>
      <w:hyperlink r:id="rId279" w:history="1">
        <w:r w:rsidRPr="00375A40">
          <w:rPr>
            <w:rStyle w:val="Hyperlink"/>
            <w:rFonts w:ascii="inherit" w:eastAsiaTheme="majorEastAsia" w:hAnsi="inherit"/>
            <w:color w:val="884488"/>
            <w:bdr w:val="none" w:sz="0" w:space="0" w:color="auto" w:frame="1"/>
          </w:rPr>
          <w:t>Students Acting for Global Awareness Group (SAGA)</w:t>
        </w:r>
      </w:hyperlink>
      <w:r w:rsidRPr="00375A40">
        <w:rPr>
          <w:rFonts w:ascii="Helvetica Neue" w:hAnsi="Helvetica Neue"/>
          <w:color w:val="292929"/>
        </w:rPr>
        <w:t xml:space="preserve"> volunteers, and you’ll feel comfortable </w:t>
      </w:r>
      <w:r w:rsidRPr="00375A40">
        <w:rPr>
          <w:rFonts w:ascii="Helvetica Neue" w:hAnsi="Helvetica Neue"/>
          <w:b/>
          <w:color w:val="292929"/>
          <w:highlight w:val="yellow"/>
        </w:rPr>
        <w:t>in no time/at once.</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An International Focus</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lastRenderedPageBreak/>
        <w:t xml:space="preserve">Since our student body is almost a </w:t>
      </w:r>
      <w:proofErr w:type="gramStart"/>
      <w:r w:rsidRPr="00375A40">
        <w:rPr>
          <w:rFonts w:ascii="Helvetica Neue" w:hAnsi="Helvetica Neue"/>
          <w:color w:val="292929"/>
        </w:rPr>
        <w:t>quarter international students</w:t>
      </w:r>
      <w:proofErr w:type="gramEnd"/>
      <w:r w:rsidRPr="00375A40">
        <w:rPr>
          <w:rFonts w:ascii="Helvetica Neue" w:hAnsi="Helvetica Neue"/>
          <w:color w:val="292929"/>
        </w:rPr>
        <w:t>, you’ll have no trouble finding friends who share your culture, language, and values.</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Everything You Need in One City Block</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Our small, friendly campus has everything you need. As a Saint Mary’s student, your classes, multiple cafeterias, the library, and </w:t>
      </w:r>
      <w:r w:rsidRPr="00375A40">
        <w:rPr>
          <w:rFonts w:ascii="Helvetica Neue" w:hAnsi="Helvetica Neue"/>
          <w:b/>
          <w:color w:val="292929"/>
          <w:highlight w:val="yellow"/>
          <w:u w:val="single"/>
        </w:rPr>
        <w:t>the fitness centre</w:t>
      </w:r>
      <w:r w:rsidR="0010510D" w:rsidRPr="00375A40">
        <w:rPr>
          <w:rFonts w:ascii="Helvetica Neue" w:hAnsi="Helvetica Neue"/>
          <w:b/>
          <w:color w:val="292929"/>
          <w:u w:val="single"/>
        </w:rPr>
        <w:t xml:space="preserve"> (gym)</w:t>
      </w:r>
      <w:r w:rsidRPr="00375A40">
        <w:rPr>
          <w:rFonts w:ascii="Helvetica Neue" w:hAnsi="Helvetica Neue"/>
          <w:color w:val="292929"/>
        </w:rPr>
        <w:t xml:space="preserve"> are all just a few steps away. And when you leave campus, there’s plenty to explore. We’re conveniently located in the </w:t>
      </w:r>
      <w:r w:rsidRPr="00375A40">
        <w:rPr>
          <w:rFonts w:ascii="Helvetica Neue" w:hAnsi="Helvetica Neue"/>
          <w:b/>
          <w:color w:val="292929"/>
          <w:highlight w:val="yellow"/>
        </w:rPr>
        <w:t>vibrant</w:t>
      </w:r>
      <w:r w:rsidR="0010510D" w:rsidRPr="00375A40">
        <w:rPr>
          <w:rFonts w:ascii="Helvetica Neue" w:hAnsi="Helvetica Neue"/>
          <w:b/>
          <w:color w:val="292929"/>
          <w:highlight w:val="yellow"/>
        </w:rPr>
        <w:t>/lively</w:t>
      </w:r>
      <w:r w:rsidR="0010510D" w:rsidRPr="00375A40">
        <w:rPr>
          <w:rFonts w:ascii="Microsoft YaHei UI" w:eastAsia="Microsoft YaHei UI" w:hAnsi="Microsoft YaHei UI" w:cs="Microsoft YaHei UI" w:hint="eastAsia"/>
          <w:color w:val="434343"/>
          <w:sz w:val="18"/>
          <w:szCs w:val="18"/>
          <w:highlight w:val="yellow"/>
          <w:shd w:val="clear" w:color="auto" w:fill="F2F2F2"/>
        </w:rPr>
        <w:t>充满生气的</w:t>
      </w:r>
      <w:r w:rsidRPr="00375A40">
        <w:rPr>
          <w:rFonts w:ascii="Helvetica Neue" w:hAnsi="Helvetica Neue"/>
          <w:color w:val="292929"/>
        </w:rPr>
        <w:t xml:space="preserve"> port city of Halifax, </w:t>
      </w:r>
      <w:r w:rsidRPr="00375A40">
        <w:rPr>
          <w:rFonts w:ascii="Helvetica Neue" w:hAnsi="Helvetica Neue"/>
          <w:b/>
          <w:color w:val="292929"/>
          <w:highlight w:val="yellow"/>
          <w:u w:val="single"/>
        </w:rPr>
        <w:t>populated by</w:t>
      </w:r>
      <w:r w:rsidRPr="00375A40">
        <w:rPr>
          <w:rFonts w:ascii="Helvetica Neue" w:hAnsi="Helvetica Neue"/>
          <w:color w:val="292929"/>
        </w:rPr>
        <w:t xml:space="preserve"> friendly people and </w:t>
      </w:r>
      <w:r w:rsidRPr="00375A40">
        <w:rPr>
          <w:rFonts w:ascii="Helvetica Neue" w:hAnsi="Helvetica Neue"/>
          <w:b/>
          <w:color w:val="292929"/>
          <w:u w:val="single"/>
        </w:rPr>
        <w:t>packed with</w:t>
      </w:r>
      <w:r w:rsidRPr="00375A40">
        <w:rPr>
          <w:rFonts w:ascii="Helvetica Neue" w:hAnsi="Helvetica Neue"/>
          <w:color w:val="292929"/>
        </w:rPr>
        <w:t xml:space="preserve"> a wide variety of shops and cultural activities.</w:t>
      </w:r>
    </w:p>
    <w:p w:rsidR="00E2208F" w:rsidRPr="00375A40" w:rsidRDefault="00E2208F" w:rsidP="001969D1">
      <w:r w:rsidRPr="00375A40">
        <w:t>International Student Events</w:t>
      </w:r>
    </w:p>
    <w:p w:rsidR="00E2208F" w:rsidRPr="00375A40" w:rsidRDefault="00E2208F" w:rsidP="00E2208F">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Almost a quarter of our student population </w:t>
      </w:r>
      <w:r w:rsidRPr="00375A40">
        <w:rPr>
          <w:rFonts w:ascii="Helvetica Neue" w:hAnsi="Helvetica Neue"/>
          <w:b/>
          <w:color w:val="292929"/>
        </w:rPr>
        <w:t>is made up</w:t>
      </w:r>
      <w:r w:rsidRPr="00375A40">
        <w:rPr>
          <w:rFonts w:ascii="Helvetica Neue" w:hAnsi="Helvetica Neue"/>
          <w:color w:val="292929"/>
        </w:rPr>
        <w:t xml:space="preserve"> of international students. And we love to celebrate that diversity. As an international student, you’ll have plenty of opportunities to socialize and network by participating in one of our international student events.</w:t>
      </w:r>
    </w:p>
    <w:p w:rsidR="00E2208F" w:rsidRPr="00375A40" w:rsidRDefault="00E2208F" w:rsidP="0044642C">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When you’re making plans, be sure to mark </w:t>
      </w:r>
      <w:r w:rsidRPr="00375A40">
        <w:rPr>
          <w:rFonts w:ascii="Helvetica Neue" w:hAnsi="Helvetica Neue"/>
          <w:b/>
          <w:bCs/>
        </w:rPr>
        <w:t>International Night</w:t>
      </w:r>
      <w:r w:rsidRPr="00375A40">
        <w:rPr>
          <w:rFonts w:ascii="Helvetica Neue" w:hAnsi="Helvetica Neue"/>
          <w:color w:val="292929"/>
        </w:rPr>
        <w:t xml:space="preserve"> on your calendar. You’ll start your night with a sampling of </w:t>
      </w:r>
      <w:r w:rsidRPr="00375A40">
        <w:rPr>
          <w:rFonts w:ascii="Helvetica Neue" w:hAnsi="Helvetica Neue"/>
          <w:b/>
          <w:color w:val="292929"/>
          <w:highlight w:val="yellow"/>
        </w:rPr>
        <w:t>tantalizing</w:t>
      </w:r>
      <w:r w:rsidR="0044642C" w:rsidRPr="00375A40">
        <w:rPr>
          <w:rFonts w:ascii="Helvetica Neue" w:hAnsi="Helvetica Neue"/>
          <w:b/>
          <w:color w:val="292929"/>
          <w:highlight w:val="yellow"/>
        </w:rPr>
        <w:t xml:space="preserve"> ['</w:t>
      </w:r>
      <w:proofErr w:type="spellStart"/>
      <w:r w:rsidR="0044642C" w:rsidRPr="00375A40">
        <w:rPr>
          <w:rFonts w:ascii="Helvetica Neue" w:hAnsi="Helvetica Neue"/>
          <w:b/>
          <w:color w:val="292929"/>
          <w:highlight w:val="yellow"/>
        </w:rPr>
        <w:t>tænt</w:t>
      </w:r>
      <w:r w:rsidR="0044642C" w:rsidRPr="00375A40">
        <w:rPr>
          <w:b/>
          <w:color w:val="292929"/>
          <w:highlight w:val="yellow"/>
        </w:rPr>
        <w:t>ə</w:t>
      </w:r>
      <w:r w:rsidR="0044642C" w:rsidRPr="00375A40">
        <w:rPr>
          <w:rFonts w:ascii="Helvetica Neue" w:hAnsi="Helvetica Neue"/>
          <w:b/>
          <w:color w:val="292929"/>
          <w:highlight w:val="yellow"/>
        </w:rPr>
        <w:t>laiz</w:t>
      </w:r>
      <w:proofErr w:type="spellEnd"/>
      <w:r w:rsidR="0044642C" w:rsidRPr="00375A40">
        <w:rPr>
          <w:rFonts w:ascii="Helvetica Neue" w:hAnsi="Helvetica Neue"/>
          <w:b/>
          <w:color w:val="292929"/>
          <w:highlight w:val="yellow"/>
        </w:rPr>
        <w:t>]</w:t>
      </w:r>
      <w:r w:rsidR="0044642C" w:rsidRPr="00375A40">
        <w:rPr>
          <w:rFonts w:ascii="Tahoma" w:hAnsi="Tahoma" w:cs="Tahoma"/>
          <w:b/>
          <w:color w:val="434343"/>
          <w:sz w:val="18"/>
          <w:szCs w:val="18"/>
          <w:shd w:val="clear" w:color="auto" w:fill="F2F2F2"/>
        </w:rPr>
        <w:t xml:space="preserve"> </w:t>
      </w:r>
      <w:r w:rsidR="0044642C" w:rsidRPr="00375A40">
        <w:rPr>
          <w:rFonts w:ascii="Microsoft YaHei UI" w:eastAsia="Microsoft YaHei UI" w:hAnsi="Microsoft YaHei UI" w:cs="Microsoft YaHei UI" w:hint="eastAsia"/>
          <w:b/>
          <w:color w:val="434343"/>
          <w:sz w:val="18"/>
          <w:szCs w:val="18"/>
          <w:shd w:val="clear" w:color="auto" w:fill="F2F2F2"/>
        </w:rPr>
        <w:t>撩人的</w:t>
      </w:r>
      <w:r w:rsidRPr="00375A40">
        <w:rPr>
          <w:rFonts w:ascii="Helvetica Neue" w:hAnsi="Helvetica Neue"/>
          <w:b/>
          <w:color w:val="292929"/>
        </w:rPr>
        <w:t xml:space="preserve"> international cuisine</w:t>
      </w:r>
      <w:r w:rsidRPr="00375A40">
        <w:rPr>
          <w:rFonts w:ascii="Helvetica Neue" w:hAnsi="Helvetica Neue"/>
          <w:color w:val="292929"/>
        </w:rPr>
        <w:t xml:space="preserve"> and dance the night away to the best music from around the world.</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And that’s just one of the fantastic</w:t>
      </w:r>
      <w:r w:rsidR="00D4736D" w:rsidRPr="00375A40">
        <w:rPr>
          <w:rFonts w:ascii="Helvetica Neue" w:hAnsi="Helvetica Neue"/>
          <w:color w:val="292929"/>
        </w:rPr>
        <w:t>/</w:t>
      </w:r>
      <w:r w:rsidR="00D4736D" w:rsidRPr="00375A40">
        <w:rPr>
          <w:rFonts w:ascii="Helvetica Neue" w:hAnsi="Helvetica Neue"/>
          <w:b/>
          <w:color w:val="292929"/>
          <w:highlight w:val="yellow"/>
        </w:rPr>
        <w:t>marvellous</w:t>
      </w:r>
      <w:r w:rsidRPr="00375A40">
        <w:rPr>
          <w:rFonts w:ascii="Helvetica Neue" w:hAnsi="Helvetica Neue"/>
          <w:color w:val="292929"/>
        </w:rPr>
        <w:t xml:space="preserve"> events you’ll experience during our </w:t>
      </w:r>
      <w:hyperlink r:id="rId280" w:tgtFrame="_blank" w:history="1">
        <w:r w:rsidRPr="00375A40">
          <w:rPr>
            <w:rStyle w:val="Hyperlink"/>
            <w:rFonts w:ascii="inherit" w:hAnsi="inherit"/>
            <w:color w:val="884488"/>
            <w:bdr w:val="none" w:sz="0" w:space="0" w:color="auto" w:frame="1"/>
          </w:rPr>
          <w:t>Global Month </w:t>
        </w:r>
      </w:hyperlink>
      <w:r w:rsidRPr="00375A40">
        <w:rPr>
          <w:rFonts w:ascii="Helvetica Neue" w:hAnsi="Helvetica Neue"/>
          <w:color w:val="292929"/>
        </w:rPr>
        <w:t>. Whether you attend a seminar, a film screening or our </w:t>
      </w:r>
      <w:hyperlink r:id="rId281" w:tgtFrame="_blank" w:history="1">
        <w:r w:rsidRPr="00375A40">
          <w:rPr>
            <w:rStyle w:val="Hyperlink"/>
            <w:rFonts w:ascii="inherit" w:hAnsi="inherit"/>
            <w:color w:val="884488"/>
            <w:bdr w:val="none" w:sz="0" w:space="0" w:color="auto" w:frame="1"/>
          </w:rPr>
          <w:t>Refugee Symposium</w:t>
        </w:r>
      </w:hyperlink>
      <w:r w:rsidRPr="00375A40">
        <w:rPr>
          <w:rFonts w:ascii="Helvetica Neue" w:hAnsi="Helvetica Neue"/>
          <w:color w:val="292929"/>
        </w:rPr>
        <w:t>, International Month is a great time to expand your global knowledge at Saint Mary’s.</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The best way to find out about events is to subscribe to the </w:t>
      </w:r>
      <w:hyperlink r:id="rId282" w:tgtFrame="_blank" w:history="1">
        <w:r w:rsidRPr="00375A40">
          <w:rPr>
            <w:rStyle w:val="Hyperlink"/>
            <w:rFonts w:ascii="inherit" w:hAnsi="inherit"/>
            <w:color w:val="884488"/>
            <w:bdr w:val="none" w:sz="0" w:space="0" w:color="auto" w:frame="1"/>
          </w:rPr>
          <w:t>International Centre email newsletter </w:t>
        </w:r>
      </w:hyperlink>
      <w:r w:rsidRPr="00375A40">
        <w:rPr>
          <w:rFonts w:ascii="Helvetica Neue" w:hAnsi="Helvetica Neue"/>
          <w:color w:val="292929"/>
        </w:rPr>
        <w:t>or drop by the </w:t>
      </w:r>
      <w:hyperlink r:id="rId283" w:anchor="d.en.42171" w:tooltip="Home " w:history="1">
        <w:r w:rsidRPr="00375A40">
          <w:rPr>
            <w:rStyle w:val="Hyperlink"/>
            <w:rFonts w:ascii="inherit" w:hAnsi="inherit"/>
            <w:color w:val="884488"/>
            <w:bdr w:val="none" w:sz="0" w:space="0" w:color="auto" w:frame="1"/>
          </w:rPr>
          <w:t>International Centre</w:t>
        </w:r>
      </w:hyperlink>
      <w:r w:rsidRPr="00375A40">
        <w:rPr>
          <w:rFonts w:ascii="Helvetica Neue" w:hAnsi="Helvetica Neue"/>
          <w:color w:val="292929"/>
        </w:rPr>
        <w:t>.</w:t>
      </w:r>
    </w:p>
    <w:p w:rsidR="00B62262" w:rsidRPr="00375A40" w:rsidRDefault="00B62262" w:rsidP="00B62262">
      <w:pPr>
        <w:pStyle w:val="Heading2"/>
        <w:spacing w:before="0" w:after="180"/>
        <w:textAlignment w:val="baseline"/>
        <w:rPr>
          <w:rFonts w:ascii="Helvetica Neue" w:hAnsi="Helvetica Neue"/>
          <w:color w:val="6E0408"/>
        </w:rPr>
      </w:pPr>
      <w:r w:rsidRPr="00375A40">
        <w:rPr>
          <w:rFonts w:ascii="Helvetica Neue" w:hAnsi="Helvetica Neue"/>
          <w:color w:val="6E0408"/>
        </w:rPr>
        <w:t>Tips for International Students</w:t>
      </w:r>
    </w:p>
    <w:p w:rsidR="00B62262" w:rsidRPr="00375A40" w:rsidRDefault="00B62262" w:rsidP="00B62262">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10 Tips for a Great University Experience</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University isn’t just about classes. It’s also about new experiences</w:t>
      </w:r>
      <w:r w:rsidRPr="00375A40">
        <w:rPr>
          <w:rFonts w:ascii="inherit" w:hAnsi="inherit"/>
          <w:color w:val="292929"/>
          <w:highlight w:val="yellow"/>
        </w:rPr>
        <w:t>. Commit to your studies,</w:t>
      </w:r>
      <w:r w:rsidRPr="00375A40">
        <w:rPr>
          <w:rFonts w:ascii="inherit" w:hAnsi="inherit"/>
          <w:color w:val="292929"/>
        </w:rPr>
        <w:t xml:space="preserve"> but don’t forget to have fun, make new friends, and try new things.</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Whether you need to study, or you’re just too tired to go out, don’t hesitate to say no to a friend. Remember, your friends are students, too—they’ll understand.</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Don’t worry too much about bringing the right clothes. If you don’t have everything that you need, you can always buy more once you arrive.</w:t>
      </w:r>
    </w:p>
    <w:p w:rsidR="00B62262" w:rsidRPr="00375A40" w:rsidRDefault="00B62262" w:rsidP="00CE77B0">
      <w:pPr>
        <w:numPr>
          <w:ilvl w:val="0"/>
          <w:numId w:val="20"/>
        </w:numPr>
        <w:spacing w:line="360" w:lineRule="atLeast"/>
        <w:ind w:left="480"/>
        <w:textAlignment w:val="baseline"/>
        <w:rPr>
          <w:rFonts w:ascii="inherit" w:hAnsi="inherit" w:hint="eastAsia"/>
          <w:color w:val="292929"/>
        </w:rPr>
      </w:pPr>
      <w:r w:rsidRPr="00375A40">
        <w:rPr>
          <w:rFonts w:ascii="inherit" w:hAnsi="inherit"/>
          <w:b/>
          <w:color w:val="292929"/>
          <w:u w:val="single"/>
        </w:rPr>
        <w:t xml:space="preserve">Check the expiry date on your study permit regularly. </w:t>
      </w:r>
      <w:r w:rsidRPr="00375A40">
        <w:rPr>
          <w:rFonts w:ascii="inherit" w:hAnsi="inherit"/>
          <w:color w:val="292929"/>
        </w:rPr>
        <w:t>Is it close to expiring? If so, try to </w:t>
      </w:r>
      <w:hyperlink r:id="rId284" w:tgtFrame="_blank" w:history="1">
        <w:r w:rsidRPr="00375A40">
          <w:rPr>
            <w:rStyle w:val="Hyperlink"/>
            <w:rFonts w:ascii="inherit" w:hAnsi="inherit"/>
            <w:color w:val="884488"/>
            <w:bdr w:val="none" w:sz="0" w:space="0" w:color="auto" w:frame="1"/>
          </w:rPr>
          <w:t>renew your permit</w:t>
        </w:r>
      </w:hyperlink>
      <w:r w:rsidRPr="00375A40">
        <w:rPr>
          <w:rFonts w:ascii="inherit" w:hAnsi="inherit"/>
          <w:color w:val="292929"/>
        </w:rPr>
        <w:t> at least a month or two ahead of time. Need help? Our </w:t>
      </w:r>
      <w:hyperlink r:id="rId285" w:history="1">
        <w:r w:rsidRPr="00375A40">
          <w:rPr>
            <w:rStyle w:val="Hyperlink"/>
            <w:rFonts w:ascii="inherit" w:hAnsi="inherit"/>
            <w:color w:val="884488"/>
            <w:bdr w:val="none" w:sz="0" w:space="0" w:color="auto" w:frame="1"/>
          </w:rPr>
          <w:t>International Centre</w:t>
        </w:r>
      </w:hyperlink>
      <w:r w:rsidRPr="00375A40">
        <w:rPr>
          <w:rFonts w:ascii="inherit" w:hAnsi="inherit"/>
          <w:color w:val="292929"/>
        </w:rPr>
        <w:t> staff will be happy to assist.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lastRenderedPageBreak/>
        <w:t>Make sure you have enough cash to get started. But don’t carry too much—although Halifax is a safe city, it’s never a good idea to carry large amounts of money. Consider having a family member send you the rest of your money through your online banking.</w:t>
      </w:r>
    </w:p>
    <w:p w:rsidR="00063004"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Make sure you have all the necessary </w:t>
      </w:r>
      <w:r w:rsidRPr="00375A40">
        <w:rPr>
          <w:rFonts w:ascii="inherit" w:hAnsi="inherit"/>
          <w:b/>
          <w:color w:val="292929"/>
        </w:rPr>
        <w:t>paperwork</w:t>
      </w:r>
      <w:r w:rsidRPr="00375A40">
        <w:rPr>
          <w:rFonts w:ascii="inherit" w:hAnsi="inherit"/>
          <w:color w:val="292929"/>
        </w:rPr>
        <w:t xml:space="preserve">, including your Saint Mary’s acceptance letter and your passport. Be sure to make copies of your documents and keep them separate from your </w:t>
      </w:r>
      <w:r w:rsidRPr="00375A40">
        <w:rPr>
          <w:rFonts w:ascii="inherit" w:hAnsi="inherit"/>
          <w:b/>
          <w:color w:val="292929"/>
          <w:highlight w:val="yellow"/>
        </w:rPr>
        <w:t>originals</w:t>
      </w:r>
      <w:r w:rsidR="00347666" w:rsidRPr="00375A40">
        <w:rPr>
          <w:rFonts w:ascii="inherit" w:hAnsi="inherit" w:hint="eastAsia"/>
          <w:b/>
          <w:color w:val="292929"/>
          <w:highlight w:val="yellow"/>
        </w:rPr>
        <w:t>原件</w:t>
      </w:r>
      <w:r w:rsidRPr="00375A40">
        <w:rPr>
          <w:rFonts w:ascii="inherit" w:hAnsi="inherit"/>
          <w:color w:val="292929"/>
        </w:rPr>
        <w: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Try to book your flight so that you arrive early enough to </w:t>
      </w:r>
      <w:r w:rsidRPr="00375A40">
        <w:rPr>
          <w:rFonts w:ascii="inherit" w:hAnsi="inherit"/>
          <w:b/>
          <w:color w:val="292929"/>
          <w:u w:val="single"/>
        </w:rPr>
        <w:t>settle in</w:t>
      </w:r>
      <w:r w:rsidRPr="00375A40">
        <w:rPr>
          <w:rFonts w:ascii="inherit" w:hAnsi="inherit"/>
          <w:color w:val="292929"/>
        </w:rPr>
        <w:t xml:space="preserve"> before classes start.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If you’d like to </w:t>
      </w:r>
      <w:r w:rsidRPr="00375A40">
        <w:rPr>
          <w:rFonts w:ascii="inherit" w:hAnsi="inherit"/>
          <w:b/>
          <w:color w:val="292929"/>
          <w:highlight w:val="yellow"/>
        </w:rPr>
        <w:t>take advantage of</w:t>
      </w:r>
      <w:r w:rsidR="001F2513" w:rsidRPr="00375A40">
        <w:rPr>
          <w:rFonts w:ascii="inherit" w:hAnsi="inherit" w:hint="eastAsia"/>
          <w:b/>
          <w:color w:val="292929"/>
          <w:highlight w:val="yellow"/>
        </w:rPr>
        <w:t>/</w:t>
      </w:r>
      <w:r w:rsidR="00FF38BA" w:rsidRPr="00375A40">
        <w:rPr>
          <w:rFonts w:ascii="inherit" w:hAnsi="inherit"/>
          <w:b/>
          <w:color w:val="292929"/>
          <w:highlight w:val="yellow"/>
        </w:rPr>
        <w:t>use</w:t>
      </w:r>
      <w:r w:rsidR="001A5952" w:rsidRPr="00375A40">
        <w:rPr>
          <w:rFonts w:ascii="inherit" w:hAnsi="inherit" w:hint="eastAsia"/>
          <w:b/>
          <w:color w:val="292929"/>
          <w:highlight w:val="yellow"/>
        </w:rPr>
        <w:t>利</w:t>
      </w:r>
      <w:r w:rsidR="001A5952" w:rsidRPr="00375A40">
        <w:rPr>
          <w:rFonts w:ascii="inherit" w:hAnsi="inherit"/>
          <w:b/>
          <w:color w:val="292929"/>
          <w:highlight w:val="yellow"/>
        </w:rPr>
        <w:t>用</w:t>
      </w:r>
      <w:r w:rsidRPr="00375A40">
        <w:rPr>
          <w:rFonts w:ascii="inherit" w:hAnsi="inherit"/>
          <w:color w:val="292929"/>
        </w:rPr>
        <w:t xml:space="preserve"> our free airport pick-up for international students, give the </w:t>
      </w:r>
      <w:r w:rsidR="00DD1CB4" w:rsidRPr="00375A40">
        <w:rPr>
          <w:rFonts w:ascii="inherit" w:hAnsi="inherit"/>
          <w:color w:val="292929"/>
        </w:rPr>
        <w:t>i</w:t>
      </w:r>
      <w:r w:rsidRPr="00375A40">
        <w:rPr>
          <w:rFonts w:ascii="inherit" w:hAnsi="inherit"/>
          <w:color w:val="292929"/>
        </w:rPr>
        <w:t>nternational Centre your complete arrival information at least 72 hours in advance. They can be reached at </w:t>
      </w:r>
      <w:hyperlink r:id="rId286" w:history="1">
        <w:r w:rsidRPr="00375A40">
          <w:rPr>
            <w:color w:val="292929"/>
          </w:rPr>
          <w:t>international.centre@smu.ca</w:t>
        </w:r>
      </w:hyperlink>
      <w:r w:rsidRPr="00375A40">
        <w:rPr>
          <w:rFonts w:ascii="inherit" w:hAnsi="inherit"/>
          <w:color w:val="292929"/>
        </w:rPr>
        <w:t>.</w:t>
      </w:r>
    </w:p>
    <w:p w:rsidR="00B62262" w:rsidRPr="00375A40" w:rsidRDefault="00B62262" w:rsidP="00CE77B0">
      <w:pPr>
        <w:numPr>
          <w:ilvl w:val="0"/>
          <w:numId w:val="20"/>
        </w:numPr>
        <w:spacing w:line="360" w:lineRule="atLeast"/>
        <w:ind w:left="480"/>
        <w:textAlignment w:val="baseline"/>
        <w:rPr>
          <w:rFonts w:ascii="inherit" w:hAnsi="inherit" w:hint="eastAsia"/>
          <w:color w:val="292929"/>
        </w:rPr>
      </w:pPr>
      <w:r w:rsidRPr="00375A40">
        <w:rPr>
          <w:rFonts w:ascii="inherit" w:hAnsi="inherit"/>
          <w:color w:val="292929"/>
        </w:rPr>
        <w:t>Learn as much as you can about </w:t>
      </w:r>
      <w:hyperlink r:id="rId287" w:tgtFrame="_blank" w:history="1">
        <w:r w:rsidRPr="00375A40">
          <w:rPr>
            <w:rStyle w:val="Hyperlink"/>
            <w:rFonts w:ascii="inherit" w:hAnsi="inherit"/>
            <w:color w:val="884488"/>
            <w:bdr w:val="none" w:sz="0" w:space="0" w:color="auto" w:frame="1"/>
          </w:rPr>
          <w:t>Nova Scotia</w:t>
        </w:r>
      </w:hyperlink>
      <w:r w:rsidRPr="00375A40">
        <w:rPr>
          <w:rFonts w:ascii="inherit" w:hAnsi="inherit"/>
          <w:color w:val="292929"/>
        </w:rPr>
        <w:t> and </w:t>
      </w:r>
      <w:hyperlink r:id="rId288" w:tgtFrame="_blank" w:history="1">
        <w:r w:rsidRPr="00375A40">
          <w:rPr>
            <w:rStyle w:val="Hyperlink"/>
            <w:rFonts w:ascii="inherit" w:hAnsi="inherit"/>
            <w:color w:val="884488"/>
            <w:bdr w:val="none" w:sz="0" w:space="0" w:color="auto" w:frame="1"/>
          </w:rPr>
          <w:t>Halifax</w:t>
        </w:r>
      </w:hyperlink>
      <w:r w:rsidRPr="00375A40">
        <w:rPr>
          <w:rFonts w:ascii="inherit" w:hAnsi="inherit"/>
          <w:color w:val="292929"/>
        </w:rPr>
        <w:t> before you come.</w:t>
      </w:r>
    </w:p>
    <w:p w:rsidR="00B62262" w:rsidRPr="00375A40" w:rsidRDefault="00B62262" w:rsidP="00CE77B0">
      <w:pPr>
        <w:numPr>
          <w:ilvl w:val="0"/>
          <w:numId w:val="20"/>
        </w:numPr>
        <w:spacing w:line="360" w:lineRule="atLeast"/>
        <w:ind w:left="480"/>
        <w:textAlignment w:val="baseline"/>
        <w:rPr>
          <w:rFonts w:ascii="inherit" w:hAnsi="inherit" w:hint="eastAsia"/>
          <w:color w:val="292929"/>
        </w:rPr>
      </w:pPr>
      <w:r w:rsidRPr="00375A40">
        <w:rPr>
          <w:rFonts w:ascii="inherit" w:hAnsi="inherit"/>
          <w:color w:val="292929"/>
        </w:rPr>
        <w:t>Be sure to attend </w:t>
      </w:r>
      <w:hyperlink r:id="rId289" w:tooltip="your orientation" w:history="1">
        <w:r w:rsidRPr="00375A40">
          <w:rPr>
            <w:rStyle w:val="Hyperlink"/>
            <w:rFonts w:ascii="inherit" w:hAnsi="inherit"/>
            <w:color w:val="884488"/>
            <w:bdr w:val="none" w:sz="0" w:space="0" w:color="auto" w:frame="1"/>
          </w:rPr>
          <w:t>your orientation</w:t>
        </w:r>
      </w:hyperlink>
      <w:r w:rsidRPr="00375A40">
        <w:rPr>
          <w:rFonts w:ascii="inherit" w:hAnsi="inherit"/>
          <w:color w:val="292929"/>
        </w:rPr>
        <w:t>. This is a great way to get to know other students and the university.</w:t>
      </w:r>
    </w:p>
    <w:p w:rsidR="00BF0A7F" w:rsidRPr="00375A40" w:rsidRDefault="00BF0A7F" w:rsidP="00BF0A7F"/>
    <w:p w:rsidR="00CA52A6" w:rsidRPr="00375A40" w:rsidRDefault="001778EF" w:rsidP="001778EF">
      <w:pPr>
        <w:pStyle w:val="Heading2"/>
      </w:pPr>
      <w:proofErr w:type="gramStart"/>
      <w:r w:rsidRPr="00375A40">
        <w:t>Alumni</w:t>
      </w:r>
      <w:r w:rsidR="00FD15F4" w:rsidRPr="00375A40">
        <w:t xml:space="preserve"> </w:t>
      </w:r>
      <w:r w:rsidR="00FD15F4" w:rsidRPr="00375A40">
        <w:rPr>
          <w:rStyle w:val="apple-converted-space"/>
          <w:rFonts w:ascii="Tahoma" w:hAnsi="Tahoma" w:cs="Tahoma"/>
          <w:b/>
          <w:bCs/>
          <w:color w:val="666666"/>
          <w:sz w:val="20"/>
          <w:szCs w:val="20"/>
          <w:shd w:val="clear" w:color="auto" w:fill="F2F2F2"/>
        </w:rPr>
        <w:t> </w:t>
      </w:r>
      <w:r w:rsidR="00FD15F4" w:rsidRPr="00375A40">
        <w:rPr>
          <w:rStyle w:val="phonetic"/>
          <w:rFonts w:ascii="Lucida Sans Unicode" w:hAnsi="Lucida Sans Unicode" w:cs="Lucida Sans Unicode"/>
          <w:color w:val="666666"/>
          <w:sz w:val="20"/>
          <w:szCs w:val="20"/>
          <w:bdr w:val="none" w:sz="0" w:space="0" w:color="auto" w:frame="1"/>
          <w:shd w:val="clear" w:color="auto" w:fill="F2F2F2"/>
        </w:rPr>
        <w:t>[</w:t>
      </w:r>
      <w:proofErr w:type="spellStart"/>
      <w:proofErr w:type="gramEnd"/>
      <w:r w:rsidR="00FD15F4" w:rsidRPr="00375A40">
        <w:rPr>
          <w:rStyle w:val="phonetic"/>
          <w:rFonts w:ascii="Lucida Sans Unicode" w:hAnsi="Lucida Sans Unicode" w:cs="Lucida Sans Unicode"/>
          <w:color w:val="666666"/>
          <w:sz w:val="20"/>
          <w:szCs w:val="20"/>
          <w:bdr w:val="none" w:sz="0" w:space="0" w:color="auto" w:frame="1"/>
          <w:shd w:val="clear" w:color="auto" w:fill="F2F2F2"/>
        </w:rPr>
        <w:t>ə'lʌmnaɪ</w:t>
      </w:r>
      <w:proofErr w:type="spellEnd"/>
      <w:r w:rsidR="00FD15F4" w:rsidRPr="00375A40">
        <w:rPr>
          <w:rStyle w:val="phonetic"/>
          <w:rFonts w:ascii="Lucida Sans Unicode" w:hAnsi="Lucida Sans Unicode" w:cs="Lucida Sans Unicode"/>
          <w:color w:val="666666"/>
          <w:sz w:val="20"/>
          <w:szCs w:val="20"/>
          <w:bdr w:val="none" w:sz="0" w:space="0" w:color="auto" w:frame="1"/>
          <w:shd w:val="clear" w:color="auto" w:fill="F2F2F2"/>
        </w:rPr>
        <w:t>]</w:t>
      </w:r>
    </w:p>
    <w:p w:rsidR="001778EF" w:rsidRPr="00375A40" w:rsidRDefault="001778EF" w:rsidP="004158ED">
      <w:pPr>
        <w:pStyle w:val="NormalWeb"/>
      </w:pPr>
      <w:r w:rsidRPr="00375A40">
        <w:t>http://www.smu.ca/alumni/welcome.html</w:t>
      </w:r>
    </w:p>
    <w:p w:rsidR="00CA52A6" w:rsidRPr="00375A40" w:rsidRDefault="00FD15F4" w:rsidP="00FD15F4">
      <w:r w:rsidRPr="00375A40">
        <w:t xml:space="preserve">At Saint Mary’s University, we are always pleased to hear about the diverse experiences and accomplishments of our alumni and to share these stories with you. In this section, we profile just a few of our </w:t>
      </w:r>
      <w:proofErr w:type="spellStart"/>
      <w:r w:rsidRPr="00375A40">
        <w:t>graduates.You</w:t>
      </w:r>
      <w:proofErr w:type="spellEnd"/>
      <w:r w:rsidRPr="00375A40">
        <w:t xml:space="preserve"> can read more stories about our alumni in the </w:t>
      </w:r>
      <w:hyperlink r:id="rId290" w:tgtFrame="_blank" w:history="1">
        <w:r w:rsidRPr="00375A40">
          <w:rPr>
            <w:rStyle w:val="Hyperlink"/>
          </w:rPr>
          <w:t>Maroon and White Magazine</w:t>
        </w:r>
      </w:hyperlink>
      <w:r w:rsidRPr="00375A40">
        <w:t>‌.</w:t>
      </w:r>
    </w:p>
    <w:sectPr w:rsidR="00CA52A6" w:rsidRPr="00375A40" w:rsidSect="009176D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1FDE" w:rsidRDefault="00551FDE" w:rsidP="00B73735">
      <w:r>
        <w:separator/>
      </w:r>
    </w:p>
  </w:endnote>
  <w:endnote w:type="continuationSeparator" w:id="0">
    <w:p w:rsidR="00551FDE" w:rsidRDefault="00551FDE" w:rsidP="00B7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PingFang SC">
    <w:altName w:val="Microsoft YaHei"/>
    <w:panose1 w:val="020B0604020202020204"/>
    <w:charset w:val="86"/>
    <w:family w:val="auto"/>
    <w:notTrueType/>
    <w:pitch w:val="default"/>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THeiti">
    <w:panose1 w:val="02010600040101010101"/>
    <w:charset w:val="86"/>
    <w:family w:val="auto"/>
    <w:pitch w:val="variable"/>
    <w:sig w:usb0="00000287" w:usb1="080F0000" w:usb2="00000010" w:usb3="00000000" w:csb0="0004009F" w:csb1="00000000"/>
  </w:font>
  <w:font w:name="AppleSystemUIFontBoldItalic">
    <w:altName w:val="Arial"/>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panose1 w:val="02000503000000020004"/>
    <w:charset w:val="00"/>
    <w:family w:val="auto"/>
    <w:pitch w:val="variable"/>
    <w:sig w:usb0="E50002FF"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D5B" w:rsidRDefault="00EB2D5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29</w:t>
    </w:r>
    <w:r>
      <w:rPr>
        <w:caps/>
        <w:noProof/>
        <w:color w:val="4472C4" w:themeColor="accent1"/>
      </w:rPr>
      <w:fldChar w:fldCharType="end"/>
    </w:r>
  </w:p>
  <w:p w:rsidR="00EB2D5B" w:rsidRDefault="00EB2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1FDE" w:rsidRDefault="00551FDE" w:rsidP="00B73735">
      <w:r>
        <w:separator/>
      </w:r>
    </w:p>
  </w:footnote>
  <w:footnote w:type="continuationSeparator" w:id="0">
    <w:p w:rsidR="00551FDE" w:rsidRDefault="00551FDE" w:rsidP="00B73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51049E"/>
    <w:multiLevelType w:val="hybridMultilevel"/>
    <w:tmpl w:val="19D2C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FC20A4"/>
    <w:multiLevelType w:val="hybridMultilevel"/>
    <w:tmpl w:val="7DEC6F2A"/>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87443E"/>
    <w:multiLevelType w:val="hybridMultilevel"/>
    <w:tmpl w:val="2AAA0E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AC5FF1"/>
    <w:multiLevelType w:val="multilevel"/>
    <w:tmpl w:val="CAA47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E7415"/>
    <w:multiLevelType w:val="multilevel"/>
    <w:tmpl w:val="2A7C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95F00"/>
    <w:multiLevelType w:val="hybridMultilevel"/>
    <w:tmpl w:val="54081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4B4E5B"/>
    <w:multiLevelType w:val="hybridMultilevel"/>
    <w:tmpl w:val="9174815A"/>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FB7217"/>
    <w:multiLevelType w:val="hybridMultilevel"/>
    <w:tmpl w:val="A650F63E"/>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D04B5C"/>
    <w:multiLevelType w:val="hybridMultilevel"/>
    <w:tmpl w:val="A4E4708A"/>
    <w:lvl w:ilvl="0" w:tplc="D2C8D0E6">
      <w:start w:val="1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11158B"/>
    <w:multiLevelType w:val="hybridMultilevel"/>
    <w:tmpl w:val="326A80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DC2DBB"/>
    <w:multiLevelType w:val="multilevel"/>
    <w:tmpl w:val="3046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CA5571"/>
    <w:multiLevelType w:val="hybridMultilevel"/>
    <w:tmpl w:val="E5CA1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F181BA1"/>
    <w:multiLevelType w:val="hybridMultilevel"/>
    <w:tmpl w:val="009A8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3B7E78"/>
    <w:multiLevelType w:val="hybridMultilevel"/>
    <w:tmpl w:val="15301EF0"/>
    <w:lvl w:ilvl="0" w:tplc="5212FA18">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834DBB"/>
    <w:multiLevelType w:val="hybridMultilevel"/>
    <w:tmpl w:val="983CA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5851DE4"/>
    <w:multiLevelType w:val="hybridMultilevel"/>
    <w:tmpl w:val="64F2F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376C24"/>
    <w:multiLevelType w:val="hybridMultilevel"/>
    <w:tmpl w:val="17FA4D72"/>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471808"/>
    <w:multiLevelType w:val="hybridMultilevel"/>
    <w:tmpl w:val="F8D4A712"/>
    <w:lvl w:ilvl="0" w:tplc="E9A6401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2" w15:restartNumberingAfterBreak="0">
    <w:nsid w:val="32EF25F5"/>
    <w:multiLevelType w:val="hybridMultilevel"/>
    <w:tmpl w:val="04347F2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5F52ED5"/>
    <w:multiLevelType w:val="multilevel"/>
    <w:tmpl w:val="AEB25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53484E"/>
    <w:multiLevelType w:val="multilevel"/>
    <w:tmpl w:val="0952D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83735"/>
    <w:multiLevelType w:val="hybridMultilevel"/>
    <w:tmpl w:val="93524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2306D58"/>
    <w:multiLevelType w:val="hybridMultilevel"/>
    <w:tmpl w:val="27F2F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9B13E4"/>
    <w:multiLevelType w:val="hybridMultilevel"/>
    <w:tmpl w:val="7A78D3E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4B4FBA"/>
    <w:multiLevelType w:val="hybridMultilevel"/>
    <w:tmpl w:val="985808E6"/>
    <w:lvl w:ilvl="0" w:tplc="D7F2FC7E">
      <w:numFmt w:val="bullet"/>
      <w:lvlText w:val=""/>
      <w:lvlJc w:val="left"/>
      <w:pPr>
        <w:ind w:left="11" w:hanging="360"/>
      </w:pPr>
      <w:rPr>
        <w:rFonts w:ascii="Symbol" w:eastAsiaTheme="minorEastAsia" w:hAnsi="Symbol" w:cstheme="minorBidi"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9" w15:restartNumberingAfterBreak="0">
    <w:nsid w:val="47D5762E"/>
    <w:multiLevelType w:val="multilevel"/>
    <w:tmpl w:val="3FF0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E78C1"/>
    <w:multiLevelType w:val="hybridMultilevel"/>
    <w:tmpl w:val="31D6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2960C6"/>
    <w:multiLevelType w:val="hybridMultilevel"/>
    <w:tmpl w:val="FB127F2C"/>
    <w:lvl w:ilvl="0" w:tplc="5B10CA86">
      <w:start w:val="1"/>
      <w:numFmt w:val="decimal"/>
      <w:lvlText w:val="%1."/>
      <w:lvlJc w:val="left"/>
      <w:pPr>
        <w:ind w:left="394" w:hanging="360"/>
      </w:pPr>
      <w:rPr>
        <w:rFonts w:hint="default"/>
      </w:rPr>
    </w:lvl>
    <w:lvl w:ilvl="1" w:tplc="08090019" w:tentative="1">
      <w:start w:val="1"/>
      <w:numFmt w:val="lowerLetter"/>
      <w:lvlText w:val="%2."/>
      <w:lvlJc w:val="left"/>
      <w:pPr>
        <w:ind w:left="1114" w:hanging="360"/>
      </w:pPr>
    </w:lvl>
    <w:lvl w:ilvl="2" w:tplc="0809001B" w:tentative="1">
      <w:start w:val="1"/>
      <w:numFmt w:val="lowerRoman"/>
      <w:lvlText w:val="%3."/>
      <w:lvlJc w:val="right"/>
      <w:pPr>
        <w:ind w:left="1834" w:hanging="180"/>
      </w:pPr>
    </w:lvl>
    <w:lvl w:ilvl="3" w:tplc="0809000F" w:tentative="1">
      <w:start w:val="1"/>
      <w:numFmt w:val="decimal"/>
      <w:lvlText w:val="%4."/>
      <w:lvlJc w:val="left"/>
      <w:pPr>
        <w:ind w:left="2554" w:hanging="360"/>
      </w:pPr>
    </w:lvl>
    <w:lvl w:ilvl="4" w:tplc="08090019" w:tentative="1">
      <w:start w:val="1"/>
      <w:numFmt w:val="lowerLetter"/>
      <w:lvlText w:val="%5."/>
      <w:lvlJc w:val="left"/>
      <w:pPr>
        <w:ind w:left="3274" w:hanging="360"/>
      </w:pPr>
    </w:lvl>
    <w:lvl w:ilvl="5" w:tplc="0809001B" w:tentative="1">
      <w:start w:val="1"/>
      <w:numFmt w:val="lowerRoman"/>
      <w:lvlText w:val="%6."/>
      <w:lvlJc w:val="right"/>
      <w:pPr>
        <w:ind w:left="3994" w:hanging="180"/>
      </w:pPr>
    </w:lvl>
    <w:lvl w:ilvl="6" w:tplc="0809000F" w:tentative="1">
      <w:start w:val="1"/>
      <w:numFmt w:val="decimal"/>
      <w:lvlText w:val="%7."/>
      <w:lvlJc w:val="left"/>
      <w:pPr>
        <w:ind w:left="4714" w:hanging="360"/>
      </w:pPr>
    </w:lvl>
    <w:lvl w:ilvl="7" w:tplc="08090019" w:tentative="1">
      <w:start w:val="1"/>
      <w:numFmt w:val="lowerLetter"/>
      <w:lvlText w:val="%8."/>
      <w:lvlJc w:val="left"/>
      <w:pPr>
        <w:ind w:left="5434" w:hanging="360"/>
      </w:pPr>
    </w:lvl>
    <w:lvl w:ilvl="8" w:tplc="0809001B" w:tentative="1">
      <w:start w:val="1"/>
      <w:numFmt w:val="lowerRoman"/>
      <w:lvlText w:val="%9."/>
      <w:lvlJc w:val="right"/>
      <w:pPr>
        <w:ind w:left="6154" w:hanging="180"/>
      </w:pPr>
    </w:lvl>
  </w:abstractNum>
  <w:abstractNum w:abstractNumId="32" w15:restartNumberingAfterBreak="0">
    <w:nsid w:val="49B3153F"/>
    <w:multiLevelType w:val="hybridMultilevel"/>
    <w:tmpl w:val="8C7E58FE"/>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33" w15:restartNumberingAfterBreak="0">
    <w:nsid w:val="49E64004"/>
    <w:multiLevelType w:val="hybridMultilevel"/>
    <w:tmpl w:val="8EFE3B16"/>
    <w:lvl w:ilvl="0" w:tplc="08090001">
      <w:start w:val="1"/>
      <w:numFmt w:val="bullet"/>
      <w:lvlText w:val=""/>
      <w:lvlJc w:val="left"/>
      <w:pPr>
        <w:ind w:left="720" w:hanging="360"/>
      </w:pPr>
      <w:rPr>
        <w:rFonts w:ascii="Symbol" w:hAnsi="Symbol" w:hint="default"/>
      </w:rPr>
    </w:lvl>
    <w:lvl w:ilvl="1" w:tplc="21680EAE">
      <w:start w:val="2"/>
      <w:numFmt w:val="bullet"/>
      <w:lvlText w:val=""/>
      <w:lvlJc w:val="left"/>
      <w:pPr>
        <w:ind w:left="1440" w:hanging="360"/>
      </w:pPr>
      <w:rPr>
        <w:rFonts w:ascii="Symbol" w:eastAsiaTheme="minorEastAsia"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347BA2"/>
    <w:multiLevelType w:val="multilevel"/>
    <w:tmpl w:val="9B3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E43DFE"/>
    <w:multiLevelType w:val="multilevel"/>
    <w:tmpl w:val="DA5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625B99"/>
    <w:multiLevelType w:val="hybridMultilevel"/>
    <w:tmpl w:val="67C6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8E1511"/>
    <w:multiLevelType w:val="hybridMultilevel"/>
    <w:tmpl w:val="D8F00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CD6BD8"/>
    <w:multiLevelType w:val="multilevel"/>
    <w:tmpl w:val="2AD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D40363"/>
    <w:multiLevelType w:val="hybridMultilevel"/>
    <w:tmpl w:val="0DC231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12346C4"/>
    <w:multiLevelType w:val="hybridMultilevel"/>
    <w:tmpl w:val="00704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6AE6BC5"/>
    <w:multiLevelType w:val="hybridMultilevel"/>
    <w:tmpl w:val="B9C677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8CC2AAE"/>
    <w:multiLevelType w:val="hybridMultilevel"/>
    <w:tmpl w:val="252E9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9C90DAD"/>
    <w:multiLevelType w:val="hybridMultilevel"/>
    <w:tmpl w:val="B240B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ACA095F"/>
    <w:multiLevelType w:val="hybridMultilevel"/>
    <w:tmpl w:val="CAC0D80C"/>
    <w:lvl w:ilvl="0" w:tplc="5FBC2EA4">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45" w15:restartNumberingAfterBreak="0">
    <w:nsid w:val="6F1F3E61"/>
    <w:multiLevelType w:val="hybridMultilevel"/>
    <w:tmpl w:val="806297EC"/>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5C4D0E"/>
    <w:multiLevelType w:val="multilevel"/>
    <w:tmpl w:val="D1CE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6535BD"/>
    <w:multiLevelType w:val="hybridMultilevel"/>
    <w:tmpl w:val="2188C3A2"/>
    <w:lvl w:ilvl="0" w:tplc="F126FA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5F60A3"/>
    <w:multiLevelType w:val="hybridMultilevel"/>
    <w:tmpl w:val="019644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C035874"/>
    <w:multiLevelType w:val="hybridMultilevel"/>
    <w:tmpl w:val="51DA8E00"/>
    <w:lvl w:ilvl="0" w:tplc="574EADC0">
      <w:start w:val="5"/>
      <w:numFmt w:val="bullet"/>
      <w:lvlText w:val=""/>
      <w:lvlJc w:val="left"/>
      <w:pPr>
        <w:ind w:left="720" w:hanging="360"/>
      </w:pPr>
      <w:rPr>
        <w:rFonts w:ascii="Symbol" w:eastAsia=".PingFang SC" w:hAnsi="Symbol"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E70151"/>
    <w:multiLevelType w:val="hybridMultilevel"/>
    <w:tmpl w:val="A4B09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D364FF5"/>
    <w:multiLevelType w:val="multilevel"/>
    <w:tmpl w:val="6FB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240154"/>
    <w:multiLevelType w:val="multilevel"/>
    <w:tmpl w:val="2C62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33"/>
  </w:num>
  <w:num w:numId="3">
    <w:abstractNumId w:val="19"/>
  </w:num>
  <w:num w:numId="4">
    <w:abstractNumId w:val="22"/>
  </w:num>
  <w:num w:numId="5">
    <w:abstractNumId w:val="42"/>
  </w:num>
  <w:num w:numId="6">
    <w:abstractNumId w:val="41"/>
  </w:num>
  <w:num w:numId="7">
    <w:abstractNumId w:val="30"/>
  </w:num>
  <w:num w:numId="8">
    <w:abstractNumId w:val="40"/>
  </w:num>
  <w:num w:numId="9">
    <w:abstractNumId w:val="26"/>
  </w:num>
  <w:num w:numId="10">
    <w:abstractNumId w:val="37"/>
  </w:num>
  <w:num w:numId="11">
    <w:abstractNumId w:val="43"/>
  </w:num>
  <w:num w:numId="12">
    <w:abstractNumId w:val="4"/>
  </w:num>
  <w:num w:numId="13">
    <w:abstractNumId w:val="36"/>
  </w:num>
  <w:num w:numId="14">
    <w:abstractNumId w:val="46"/>
  </w:num>
  <w:num w:numId="15">
    <w:abstractNumId w:val="51"/>
  </w:num>
  <w:num w:numId="16">
    <w:abstractNumId w:val="34"/>
  </w:num>
  <w:num w:numId="17">
    <w:abstractNumId w:val="35"/>
  </w:num>
  <w:num w:numId="18">
    <w:abstractNumId w:val="8"/>
  </w:num>
  <w:num w:numId="19">
    <w:abstractNumId w:val="14"/>
  </w:num>
  <w:num w:numId="20">
    <w:abstractNumId w:val="7"/>
  </w:num>
  <w:num w:numId="21">
    <w:abstractNumId w:val="17"/>
  </w:num>
  <w:num w:numId="22">
    <w:abstractNumId w:val="38"/>
  </w:num>
  <w:num w:numId="23">
    <w:abstractNumId w:val="29"/>
  </w:num>
  <w:num w:numId="24">
    <w:abstractNumId w:val="10"/>
  </w:num>
  <w:num w:numId="25">
    <w:abstractNumId w:val="11"/>
  </w:num>
  <w:num w:numId="26">
    <w:abstractNumId w:val="45"/>
  </w:num>
  <w:num w:numId="27">
    <w:abstractNumId w:val="28"/>
  </w:num>
  <w:num w:numId="28">
    <w:abstractNumId w:val="9"/>
  </w:num>
  <w:num w:numId="29">
    <w:abstractNumId w:val="32"/>
  </w:num>
  <w:num w:numId="30">
    <w:abstractNumId w:val="47"/>
  </w:num>
  <w:num w:numId="31">
    <w:abstractNumId w:val="27"/>
  </w:num>
  <w:num w:numId="32">
    <w:abstractNumId w:val="5"/>
  </w:num>
  <w:num w:numId="33">
    <w:abstractNumId w:val="31"/>
  </w:num>
  <w:num w:numId="34">
    <w:abstractNumId w:val="18"/>
  </w:num>
  <w:num w:numId="35">
    <w:abstractNumId w:val="16"/>
  </w:num>
  <w:num w:numId="36">
    <w:abstractNumId w:val="20"/>
  </w:num>
  <w:num w:numId="37">
    <w:abstractNumId w:val="24"/>
  </w:num>
  <w:num w:numId="38">
    <w:abstractNumId w:val="50"/>
  </w:num>
  <w:num w:numId="39">
    <w:abstractNumId w:val="13"/>
  </w:num>
  <w:num w:numId="40">
    <w:abstractNumId w:val="12"/>
  </w:num>
  <w:num w:numId="41">
    <w:abstractNumId w:val="15"/>
  </w:num>
  <w:num w:numId="42">
    <w:abstractNumId w:val="25"/>
  </w:num>
  <w:num w:numId="43">
    <w:abstractNumId w:val="21"/>
  </w:num>
  <w:num w:numId="44">
    <w:abstractNumId w:val="39"/>
  </w:num>
  <w:num w:numId="45">
    <w:abstractNumId w:val="44"/>
  </w:num>
  <w:num w:numId="46">
    <w:abstractNumId w:val="6"/>
  </w:num>
  <w:num w:numId="47">
    <w:abstractNumId w:val="0"/>
  </w:num>
  <w:num w:numId="48">
    <w:abstractNumId w:val="1"/>
  </w:num>
  <w:num w:numId="49">
    <w:abstractNumId w:val="2"/>
  </w:num>
  <w:num w:numId="50">
    <w:abstractNumId w:val="3"/>
  </w:num>
  <w:num w:numId="51">
    <w:abstractNumId w:val="23"/>
  </w:num>
  <w:num w:numId="52">
    <w:abstractNumId w:val="52"/>
  </w:num>
  <w:num w:numId="53">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8AF"/>
    <w:rsid w:val="00000C58"/>
    <w:rsid w:val="0000126F"/>
    <w:rsid w:val="00001A60"/>
    <w:rsid w:val="00001FB8"/>
    <w:rsid w:val="0000228A"/>
    <w:rsid w:val="00002781"/>
    <w:rsid w:val="00002F71"/>
    <w:rsid w:val="00003E18"/>
    <w:rsid w:val="00004831"/>
    <w:rsid w:val="0000509E"/>
    <w:rsid w:val="000055EE"/>
    <w:rsid w:val="00005F0A"/>
    <w:rsid w:val="00006917"/>
    <w:rsid w:val="00006D9A"/>
    <w:rsid w:val="000078ED"/>
    <w:rsid w:val="00007C18"/>
    <w:rsid w:val="0001222E"/>
    <w:rsid w:val="000131C8"/>
    <w:rsid w:val="00013E21"/>
    <w:rsid w:val="00014334"/>
    <w:rsid w:val="000145A5"/>
    <w:rsid w:val="000147CF"/>
    <w:rsid w:val="00016820"/>
    <w:rsid w:val="000169E7"/>
    <w:rsid w:val="00016BB1"/>
    <w:rsid w:val="000178E2"/>
    <w:rsid w:val="00017C8B"/>
    <w:rsid w:val="00020599"/>
    <w:rsid w:val="0002114C"/>
    <w:rsid w:val="0002257C"/>
    <w:rsid w:val="00022B8A"/>
    <w:rsid w:val="000236E3"/>
    <w:rsid w:val="0002490D"/>
    <w:rsid w:val="00024B85"/>
    <w:rsid w:val="000251A5"/>
    <w:rsid w:val="0002560E"/>
    <w:rsid w:val="00025DE7"/>
    <w:rsid w:val="00026432"/>
    <w:rsid w:val="0002657D"/>
    <w:rsid w:val="00027516"/>
    <w:rsid w:val="00027DD0"/>
    <w:rsid w:val="00030554"/>
    <w:rsid w:val="00031182"/>
    <w:rsid w:val="0003142B"/>
    <w:rsid w:val="000316BC"/>
    <w:rsid w:val="0003270B"/>
    <w:rsid w:val="00032822"/>
    <w:rsid w:val="00033607"/>
    <w:rsid w:val="000336B6"/>
    <w:rsid w:val="00033FD2"/>
    <w:rsid w:val="000350F8"/>
    <w:rsid w:val="0003535B"/>
    <w:rsid w:val="0003795C"/>
    <w:rsid w:val="00040BAA"/>
    <w:rsid w:val="000410F8"/>
    <w:rsid w:val="00041AF6"/>
    <w:rsid w:val="00041ED4"/>
    <w:rsid w:val="000437DC"/>
    <w:rsid w:val="00043B38"/>
    <w:rsid w:val="00043F1F"/>
    <w:rsid w:val="00044E45"/>
    <w:rsid w:val="00045B32"/>
    <w:rsid w:val="00045C3F"/>
    <w:rsid w:val="00045CFE"/>
    <w:rsid w:val="00045E60"/>
    <w:rsid w:val="00046166"/>
    <w:rsid w:val="000462E2"/>
    <w:rsid w:val="00046A55"/>
    <w:rsid w:val="00047E06"/>
    <w:rsid w:val="000500A1"/>
    <w:rsid w:val="0005029E"/>
    <w:rsid w:val="00050EBA"/>
    <w:rsid w:val="00051288"/>
    <w:rsid w:val="00051D00"/>
    <w:rsid w:val="00054DA8"/>
    <w:rsid w:val="000550E8"/>
    <w:rsid w:val="00057F98"/>
    <w:rsid w:val="00060A43"/>
    <w:rsid w:val="00060D6C"/>
    <w:rsid w:val="00060DD5"/>
    <w:rsid w:val="00061022"/>
    <w:rsid w:val="0006205A"/>
    <w:rsid w:val="000622E1"/>
    <w:rsid w:val="00062766"/>
    <w:rsid w:val="00063004"/>
    <w:rsid w:val="00063B8C"/>
    <w:rsid w:val="00063C20"/>
    <w:rsid w:val="00063CBC"/>
    <w:rsid w:val="00063D81"/>
    <w:rsid w:val="000647DA"/>
    <w:rsid w:val="00064C58"/>
    <w:rsid w:val="000651A7"/>
    <w:rsid w:val="00065462"/>
    <w:rsid w:val="00065BA0"/>
    <w:rsid w:val="00065C92"/>
    <w:rsid w:val="00065F50"/>
    <w:rsid w:val="00066ADA"/>
    <w:rsid w:val="00066DE7"/>
    <w:rsid w:val="00067A94"/>
    <w:rsid w:val="000705D2"/>
    <w:rsid w:val="00070D98"/>
    <w:rsid w:val="00070F57"/>
    <w:rsid w:val="000710B3"/>
    <w:rsid w:val="000711FB"/>
    <w:rsid w:val="000711FD"/>
    <w:rsid w:val="00071801"/>
    <w:rsid w:val="00074A65"/>
    <w:rsid w:val="00074C59"/>
    <w:rsid w:val="00075046"/>
    <w:rsid w:val="00075375"/>
    <w:rsid w:val="00075480"/>
    <w:rsid w:val="00075556"/>
    <w:rsid w:val="00076924"/>
    <w:rsid w:val="00076DBB"/>
    <w:rsid w:val="00077318"/>
    <w:rsid w:val="00080671"/>
    <w:rsid w:val="00080A47"/>
    <w:rsid w:val="00080F68"/>
    <w:rsid w:val="0008298D"/>
    <w:rsid w:val="00082D4F"/>
    <w:rsid w:val="00082F04"/>
    <w:rsid w:val="00083222"/>
    <w:rsid w:val="00083665"/>
    <w:rsid w:val="00083B66"/>
    <w:rsid w:val="00083E54"/>
    <w:rsid w:val="00084328"/>
    <w:rsid w:val="00084928"/>
    <w:rsid w:val="000854FA"/>
    <w:rsid w:val="000861D2"/>
    <w:rsid w:val="00090F5D"/>
    <w:rsid w:val="00090FAF"/>
    <w:rsid w:val="00091F83"/>
    <w:rsid w:val="00092079"/>
    <w:rsid w:val="00093895"/>
    <w:rsid w:val="00093A42"/>
    <w:rsid w:val="00093C4C"/>
    <w:rsid w:val="00094336"/>
    <w:rsid w:val="00095E72"/>
    <w:rsid w:val="00095FB0"/>
    <w:rsid w:val="000960C9"/>
    <w:rsid w:val="000962EA"/>
    <w:rsid w:val="000963B0"/>
    <w:rsid w:val="000964D6"/>
    <w:rsid w:val="00096A4A"/>
    <w:rsid w:val="00097A7B"/>
    <w:rsid w:val="000A0EBD"/>
    <w:rsid w:val="000A1BE5"/>
    <w:rsid w:val="000A1CFB"/>
    <w:rsid w:val="000A309D"/>
    <w:rsid w:val="000A40EC"/>
    <w:rsid w:val="000A5D78"/>
    <w:rsid w:val="000A6B32"/>
    <w:rsid w:val="000A743A"/>
    <w:rsid w:val="000B09DD"/>
    <w:rsid w:val="000B34B1"/>
    <w:rsid w:val="000B3C31"/>
    <w:rsid w:val="000B6DC8"/>
    <w:rsid w:val="000B76FF"/>
    <w:rsid w:val="000B7EBB"/>
    <w:rsid w:val="000C0DCF"/>
    <w:rsid w:val="000C11B6"/>
    <w:rsid w:val="000C1996"/>
    <w:rsid w:val="000C1E74"/>
    <w:rsid w:val="000C330B"/>
    <w:rsid w:val="000C3C5A"/>
    <w:rsid w:val="000C4F3B"/>
    <w:rsid w:val="000C58B0"/>
    <w:rsid w:val="000C5E20"/>
    <w:rsid w:val="000C6267"/>
    <w:rsid w:val="000C660A"/>
    <w:rsid w:val="000C725E"/>
    <w:rsid w:val="000C7953"/>
    <w:rsid w:val="000D00FF"/>
    <w:rsid w:val="000D152E"/>
    <w:rsid w:val="000D1B49"/>
    <w:rsid w:val="000D3E66"/>
    <w:rsid w:val="000D7AF4"/>
    <w:rsid w:val="000E0BDA"/>
    <w:rsid w:val="000E0EB0"/>
    <w:rsid w:val="000E20BD"/>
    <w:rsid w:val="000E2958"/>
    <w:rsid w:val="000E30F3"/>
    <w:rsid w:val="000E358D"/>
    <w:rsid w:val="000E3AC4"/>
    <w:rsid w:val="000E40C3"/>
    <w:rsid w:val="000E492D"/>
    <w:rsid w:val="000E517C"/>
    <w:rsid w:val="000E6AEE"/>
    <w:rsid w:val="000E6C42"/>
    <w:rsid w:val="000E6F5D"/>
    <w:rsid w:val="000E776D"/>
    <w:rsid w:val="000E7BC5"/>
    <w:rsid w:val="000F042D"/>
    <w:rsid w:val="000F18AC"/>
    <w:rsid w:val="000F235E"/>
    <w:rsid w:val="000F47A3"/>
    <w:rsid w:val="000F47BD"/>
    <w:rsid w:val="000F4B7B"/>
    <w:rsid w:val="000F507D"/>
    <w:rsid w:val="000F624F"/>
    <w:rsid w:val="000F68A3"/>
    <w:rsid w:val="000F6FCF"/>
    <w:rsid w:val="000F72EE"/>
    <w:rsid w:val="0010059E"/>
    <w:rsid w:val="00101B1B"/>
    <w:rsid w:val="00101D74"/>
    <w:rsid w:val="00103163"/>
    <w:rsid w:val="00104931"/>
    <w:rsid w:val="00104988"/>
    <w:rsid w:val="00104A69"/>
    <w:rsid w:val="00104A7E"/>
    <w:rsid w:val="001050DD"/>
    <w:rsid w:val="0010510D"/>
    <w:rsid w:val="001053C5"/>
    <w:rsid w:val="00106649"/>
    <w:rsid w:val="0010681E"/>
    <w:rsid w:val="00107342"/>
    <w:rsid w:val="00107C03"/>
    <w:rsid w:val="001100DE"/>
    <w:rsid w:val="00110FAC"/>
    <w:rsid w:val="001120D1"/>
    <w:rsid w:val="0011288C"/>
    <w:rsid w:val="00112DE5"/>
    <w:rsid w:val="00113223"/>
    <w:rsid w:val="00113407"/>
    <w:rsid w:val="001136DE"/>
    <w:rsid w:val="00113B46"/>
    <w:rsid w:val="001141E0"/>
    <w:rsid w:val="00115DB9"/>
    <w:rsid w:val="0011618A"/>
    <w:rsid w:val="0011648A"/>
    <w:rsid w:val="001173D1"/>
    <w:rsid w:val="001200C5"/>
    <w:rsid w:val="00120343"/>
    <w:rsid w:val="00123376"/>
    <w:rsid w:val="00123DFC"/>
    <w:rsid w:val="00124738"/>
    <w:rsid w:val="0012545D"/>
    <w:rsid w:val="001264A4"/>
    <w:rsid w:val="00126996"/>
    <w:rsid w:val="00126BD8"/>
    <w:rsid w:val="001274CC"/>
    <w:rsid w:val="00127DE5"/>
    <w:rsid w:val="00127FB9"/>
    <w:rsid w:val="00130809"/>
    <w:rsid w:val="00130D02"/>
    <w:rsid w:val="0013285D"/>
    <w:rsid w:val="0013367C"/>
    <w:rsid w:val="0013371E"/>
    <w:rsid w:val="0013442A"/>
    <w:rsid w:val="00135B81"/>
    <w:rsid w:val="00135CF7"/>
    <w:rsid w:val="00135E09"/>
    <w:rsid w:val="00136351"/>
    <w:rsid w:val="00136AA5"/>
    <w:rsid w:val="00136B70"/>
    <w:rsid w:val="0013713F"/>
    <w:rsid w:val="001372E9"/>
    <w:rsid w:val="00137629"/>
    <w:rsid w:val="00137B88"/>
    <w:rsid w:val="00137FA5"/>
    <w:rsid w:val="001400DE"/>
    <w:rsid w:val="0014048F"/>
    <w:rsid w:val="0014062A"/>
    <w:rsid w:val="001407E8"/>
    <w:rsid w:val="00140CF0"/>
    <w:rsid w:val="001412D0"/>
    <w:rsid w:val="001413FD"/>
    <w:rsid w:val="001415CF"/>
    <w:rsid w:val="00141645"/>
    <w:rsid w:val="00141B98"/>
    <w:rsid w:val="001424DA"/>
    <w:rsid w:val="00142744"/>
    <w:rsid w:val="001427F0"/>
    <w:rsid w:val="00142CBC"/>
    <w:rsid w:val="001438B7"/>
    <w:rsid w:val="00143A90"/>
    <w:rsid w:val="00143CE0"/>
    <w:rsid w:val="00143E79"/>
    <w:rsid w:val="0014416B"/>
    <w:rsid w:val="00144282"/>
    <w:rsid w:val="001447D9"/>
    <w:rsid w:val="00145935"/>
    <w:rsid w:val="00145D62"/>
    <w:rsid w:val="00146635"/>
    <w:rsid w:val="00146BBB"/>
    <w:rsid w:val="00147099"/>
    <w:rsid w:val="00147F75"/>
    <w:rsid w:val="001535EF"/>
    <w:rsid w:val="001539C1"/>
    <w:rsid w:val="00153B7C"/>
    <w:rsid w:val="001547A7"/>
    <w:rsid w:val="00155170"/>
    <w:rsid w:val="0015526B"/>
    <w:rsid w:val="00155B63"/>
    <w:rsid w:val="00156A3C"/>
    <w:rsid w:val="00156E1C"/>
    <w:rsid w:val="001570DC"/>
    <w:rsid w:val="00157499"/>
    <w:rsid w:val="00157DB9"/>
    <w:rsid w:val="001605B5"/>
    <w:rsid w:val="00161163"/>
    <w:rsid w:val="001615C7"/>
    <w:rsid w:val="00162378"/>
    <w:rsid w:val="0016296D"/>
    <w:rsid w:val="0016299E"/>
    <w:rsid w:val="0016342B"/>
    <w:rsid w:val="00164121"/>
    <w:rsid w:val="00164AE0"/>
    <w:rsid w:val="00165795"/>
    <w:rsid w:val="00165A4B"/>
    <w:rsid w:val="00166644"/>
    <w:rsid w:val="00166722"/>
    <w:rsid w:val="00167603"/>
    <w:rsid w:val="00167F1D"/>
    <w:rsid w:val="00170493"/>
    <w:rsid w:val="001705F7"/>
    <w:rsid w:val="0017095D"/>
    <w:rsid w:val="00171F3E"/>
    <w:rsid w:val="001724FF"/>
    <w:rsid w:val="00172AD2"/>
    <w:rsid w:val="00172E46"/>
    <w:rsid w:val="001739F7"/>
    <w:rsid w:val="001740D6"/>
    <w:rsid w:val="0017477F"/>
    <w:rsid w:val="00174966"/>
    <w:rsid w:val="00174CBE"/>
    <w:rsid w:val="00174F88"/>
    <w:rsid w:val="00176033"/>
    <w:rsid w:val="001763CF"/>
    <w:rsid w:val="001778EF"/>
    <w:rsid w:val="00180A53"/>
    <w:rsid w:val="00180E01"/>
    <w:rsid w:val="00181ADC"/>
    <w:rsid w:val="001825F2"/>
    <w:rsid w:val="00183BCA"/>
    <w:rsid w:val="001853EF"/>
    <w:rsid w:val="00185B92"/>
    <w:rsid w:val="001865E9"/>
    <w:rsid w:val="001869FE"/>
    <w:rsid w:val="0018767A"/>
    <w:rsid w:val="00187BE2"/>
    <w:rsid w:val="0019071A"/>
    <w:rsid w:val="001910CD"/>
    <w:rsid w:val="001923C1"/>
    <w:rsid w:val="00192494"/>
    <w:rsid w:val="0019278F"/>
    <w:rsid w:val="0019303B"/>
    <w:rsid w:val="00194793"/>
    <w:rsid w:val="001949E0"/>
    <w:rsid w:val="001957AB"/>
    <w:rsid w:val="00195845"/>
    <w:rsid w:val="00195B9A"/>
    <w:rsid w:val="00195BEE"/>
    <w:rsid w:val="0019637D"/>
    <w:rsid w:val="00196385"/>
    <w:rsid w:val="001969D1"/>
    <w:rsid w:val="001974E0"/>
    <w:rsid w:val="001979F3"/>
    <w:rsid w:val="00197B24"/>
    <w:rsid w:val="00197DA3"/>
    <w:rsid w:val="001A0B14"/>
    <w:rsid w:val="001A17D4"/>
    <w:rsid w:val="001A1B37"/>
    <w:rsid w:val="001A2283"/>
    <w:rsid w:val="001A311A"/>
    <w:rsid w:val="001A3746"/>
    <w:rsid w:val="001A37E6"/>
    <w:rsid w:val="001A3D43"/>
    <w:rsid w:val="001A3ED3"/>
    <w:rsid w:val="001A558B"/>
    <w:rsid w:val="001A5952"/>
    <w:rsid w:val="001A6353"/>
    <w:rsid w:val="001A6739"/>
    <w:rsid w:val="001B1DA4"/>
    <w:rsid w:val="001B2863"/>
    <w:rsid w:val="001B2BF0"/>
    <w:rsid w:val="001B2BFA"/>
    <w:rsid w:val="001B3475"/>
    <w:rsid w:val="001B3482"/>
    <w:rsid w:val="001B36D3"/>
    <w:rsid w:val="001B3F0E"/>
    <w:rsid w:val="001B52F1"/>
    <w:rsid w:val="001B606F"/>
    <w:rsid w:val="001B776B"/>
    <w:rsid w:val="001B7982"/>
    <w:rsid w:val="001C02AC"/>
    <w:rsid w:val="001C02DD"/>
    <w:rsid w:val="001C041B"/>
    <w:rsid w:val="001C0975"/>
    <w:rsid w:val="001C099E"/>
    <w:rsid w:val="001C0EFB"/>
    <w:rsid w:val="001C1376"/>
    <w:rsid w:val="001C22C9"/>
    <w:rsid w:val="001C3541"/>
    <w:rsid w:val="001C45B7"/>
    <w:rsid w:val="001C4F87"/>
    <w:rsid w:val="001C5054"/>
    <w:rsid w:val="001C6640"/>
    <w:rsid w:val="001C715D"/>
    <w:rsid w:val="001C7709"/>
    <w:rsid w:val="001D0026"/>
    <w:rsid w:val="001D035F"/>
    <w:rsid w:val="001D04CE"/>
    <w:rsid w:val="001D0540"/>
    <w:rsid w:val="001D1073"/>
    <w:rsid w:val="001D12E9"/>
    <w:rsid w:val="001D195C"/>
    <w:rsid w:val="001D19FE"/>
    <w:rsid w:val="001D19FF"/>
    <w:rsid w:val="001D1BF6"/>
    <w:rsid w:val="001D26E8"/>
    <w:rsid w:val="001D4704"/>
    <w:rsid w:val="001D48DA"/>
    <w:rsid w:val="001D5272"/>
    <w:rsid w:val="001D625C"/>
    <w:rsid w:val="001D69B0"/>
    <w:rsid w:val="001D6C27"/>
    <w:rsid w:val="001D75C7"/>
    <w:rsid w:val="001D76A3"/>
    <w:rsid w:val="001E046F"/>
    <w:rsid w:val="001E071D"/>
    <w:rsid w:val="001E15AD"/>
    <w:rsid w:val="001E1975"/>
    <w:rsid w:val="001E357A"/>
    <w:rsid w:val="001E5018"/>
    <w:rsid w:val="001E5688"/>
    <w:rsid w:val="001E7989"/>
    <w:rsid w:val="001E7A7B"/>
    <w:rsid w:val="001F0A62"/>
    <w:rsid w:val="001F0B64"/>
    <w:rsid w:val="001F0F2F"/>
    <w:rsid w:val="001F0F68"/>
    <w:rsid w:val="001F14FF"/>
    <w:rsid w:val="001F1785"/>
    <w:rsid w:val="001F21A2"/>
    <w:rsid w:val="001F2513"/>
    <w:rsid w:val="001F4AD8"/>
    <w:rsid w:val="001F4DAA"/>
    <w:rsid w:val="001F6B32"/>
    <w:rsid w:val="001F7675"/>
    <w:rsid w:val="00200370"/>
    <w:rsid w:val="00200772"/>
    <w:rsid w:val="00201134"/>
    <w:rsid w:val="00202940"/>
    <w:rsid w:val="00202E28"/>
    <w:rsid w:val="00203152"/>
    <w:rsid w:val="00203CAB"/>
    <w:rsid w:val="00203EA5"/>
    <w:rsid w:val="002047D6"/>
    <w:rsid w:val="00204A3E"/>
    <w:rsid w:val="00204E32"/>
    <w:rsid w:val="00205688"/>
    <w:rsid w:val="002064CC"/>
    <w:rsid w:val="002073FC"/>
    <w:rsid w:val="0021017C"/>
    <w:rsid w:val="0021054C"/>
    <w:rsid w:val="0021171D"/>
    <w:rsid w:val="00211C32"/>
    <w:rsid w:val="00211C68"/>
    <w:rsid w:val="002126F1"/>
    <w:rsid w:val="00212BBF"/>
    <w:rsid w:val="00214FCF"/>
    <w:rsid w:val="00216A41"/>
    <w:rsid w:val="0021746C"/>
    <w:rsid w:val="00217770"/>
    <w:rsid w:val="00217822"/>
    <w:rsid w:val="0022033A"/>
    <w:rsid w:val="00220F8C"/>
    <w:rsid w:val="00222517"/>
    <w:rsid w:val="00222CE6"/>
    <w:rsid w:val="00222DE0"/>
    <w:rsid w:val="002231F1"/>
    <w:rsid w:val="00224241"/>
    <w:rsid w:val="00224C4A"/>
    <w:rsid w:val="002251B7"/>
    <w:rsid w:val="002255E5"/>
    <w:rsid w:val="00225706"/>
    <w:rsid w:val="002265AC"/>
    <w:rsid w:val="00226670"/>
    <w:rsid w:val="0022692E"/>
    <w:rsid w:val="002269DC"/>
    <w:rsid w:val="00226DFB"/>
    <w:rsid w:val="00226E1A"/>
    <w:rsid w:val="002274A8"/>
    <w:rsid w:val="0023201F"/>
    <w:rsid w:val="00232767"/>
    <w:rsid w:val="00232AA1"/>
    <w:rsid w:val="00233DF2"/>
    <w:rsid w:val="00235604"/>
    <w:rsid w:val="00235B3C"/>
    <w:rsid w:val="00235E7E"/>
    <w:rsid w:val="002371EA"/>
    <w:rsid w:val="00237D10"/>
    <w:rsid w:val="0024125B"/>
    <w:rsid w:val="00241270"/>
    <w:rsid w:val="002419EC"/>
    <w:rsid w:val="002430E7"/>
    <w:rsid w:val="00243444"/>
    <w:rsid w:val="00243974"/>
    <w:rsid w:val="00244045"/>
    <w:rsid w:val="002447B7"/>
    <w:rsid w:val="00244EDE"/>
    <w:rsid w:val="002453A0"/>
    <w:rsid w:val="002453F4"/>
    <w:rsid w:val="002462CA"/>
    <w:rsid w:val="00247600"/>
    <w:rsid w:val="0024771B"/>
    <w:rsid w:val="00250795"/>
    <w:rsid w:val="00250A85"/>
    <w:rsid w:val="00251961"/>
    <w:rsid w:val="00252F9A"/>
    <w:rsid w:val="0025366C"/>
    <w:rsid w:val="00253787"/>
    <w:rsid w:val="00254FC2"/>
    <w:rsid w:val="002553E5"/>
    <w:rsid w:val="00257233"/>
    <w:rsid w:val="002572CE"/>
    <w:rsid w:val="0025772E"/>
    <w:rsid w:val="00257AB3"/>
    <w:rsid w:val="00257DDE"/>
    <w:rsid w:val="002618C7"/>
    <w:rsid w:val="00261A13"/>
    <w:rsid w:val="00261C62"/>
    <w:rsid w:val="002620A9"/>
    <w:rsid w:val="0026237D"/>
    <w:rsid w:val="00262D8F"/>
    <w:rsid w:val="002633A6"/>
    <w:rsid w:val="002651D4"/>
    <w:rsid w:val="002653A0"/>
    <w:rsid w:val="00266E1F"/>
    <w:rsid w:val="00267EBD"/>
    <w:rsid w:val="00267F50"/>
    <w:rsid w:val="00270D39"/>
    <w:rsid w:val="002712CA"/>
    <w:rsid w:val="00271CCA"/>
    <w:rsid w:val="002721B1"/>
    <w:rsid w:val="00272994"/>
    <w:rsid w:val="00273663"/>
    <w:rsid w:val="00274801"/>
    <w:rsid w:val="0027497B"/>
    <w:rsid w:val="00274D84"/>
    <w:rsid w:val="00275090"/>
    <w:rsid w:val="00275907"/>
    <w:rsid w:val="00275D93"/>
    <w:rsid w:val="00276CBD"/>
    <w:rsid w:val="00277489"/>
    <w:rsid w:val="00277C91"/>
    <w:rsid w:val="00280283"/>
    <w:rsid w:val="002805ED"/>
    <w:rsid w:val="0028087A"/>
    <w:rsid w:val="0028133C"/>
    <w:rsid w:val="00281EF2"/>
    <w:rsid w:val="00282DAE"/>
    <w:rsid w:val="00283742"/>
    <w:rsid w:val="00283BFA"/>
    <w:rsid w:val="00284473"/>
    <w:rsid w:val="002850AE"/>
    <w:rsid w:val="00285C7F"/>
    <w:rsid w:val="002860F2"/>
    <w:rsid w:val="00286C52"/>
    <w:rsid w:val="00287036"/>
    <w:rsid w:val="00287140"/>
    <w:rsid w:val="002872AA"/>
    <w:rsid w:val="00287826"/>
    <w:rsid w:val="00287BA9"/>
    <w:rsid w:val="002900AB"/>
    <w:rsid w:val="00291A99"/>
    <w:rsid w:val="00292180"/>
    <w:rsid w:val="0029332C"/>
    <w:rsid w:val="00295B55"/>
    <w:rsid w:val="00295D5B"/>
    <w:rsid w:val="00296AFD"/>
    <w:rsid w:val="00297698"/>
    <w:rsid w:val="002A417C"/>
    <w:rsid w:val="002A47F0"/>
    <w:rsid w:val="002A56E7"/>
    <w:rsid w:val="002A5EE2"/>
    <w:rsid w:val="002A7799"/>
    <w:rsid w:val="002A7F65"/>
    <w:rsid w:val="002B0486"/>
    <w:rsid w:val="002B062F"/>
    <w:rsid w:val="002B24B3"/>
    <w:rsid w:val="002B3947"/>
    <w:rsid w:val="002B3D8E"/>
    <w:rsid w:val="002B3F9E"/>
    <w:rsid w:val="002B477A"/>
    <w:rsid w:val="002B561B"/>
    <w:rsid w:val="002B607C"/>
    <w:rsid w:val="002B61BE"/>
    <w:rsid w:val="002B7050"/>
    <w:rsid w:val="002B7165"/>
    <w:rsid w:val="002C0DD0"/>
    <w:rsid w:val="002C1A01"/>
    <w:rsid w:val="002C1E9B"/>
    <w:rsid w:val="002C2339"/>
    <w:rsid w:val="002C50C5"/>
    <w:rsid w:val="002C5125"/>
    <w:rsid w:val="002C5380"/>
    <w:rsid w:val="002C5C45"/>
    <w:rsid w:val="002C6478"/>
    <w:rsid w:val="002C652A"/>
    <w:rsid w:val="002C6639"/>
    <w:rsid w:val="002C7A95"/>
    <w:rsid w:val="002D08F9"/>
    <w:rsid w:val="002D0CE8"/>
    <w:rsid w:val="002D18C4"/>
    <w:rsid w:val="002D2D96"/>
    <w:rsid w:val="002D320E"/>
    <w:rsid w:val="002D321E"/>
    <w:rsid w:val="002D33C0"/>
    <w:rsid w:val="002D3D9D"/>
    <w:rsid w:val="002D46F0"/>
    <w:rsid w:val="002D494E"/>
    <w:rsid w:val="002D59F2"/>
    <w:rsid w:val="002D6114"/>
    <w:rsid w:val="002D6819"/>
    <w:rsid w:val="002D6BD4"/>
    <w:rsid w:val="002D7721"/>
    <w:rsid w:val="002D7750"/>
    <w:rsid w:val="002D7996"/>
    <w:rsid w:val="002E0344"/>
    <w:rsid w:val="002E04D4"/>
    <w:rsid w:val="002E05BF"/>
    <w:rsid w:val="002E0932"/>
    <w:rsid w:val="002E0981"/>
    <w:rsid w:val="002E184A"/>
    <w:rsid w:val="002E2F0C"/>
    <w:rsid w:val="002E3C33"/>
    <w:rsid w:val="002E4159"/>
    <w:rsid w:val="002E48A8"/>
    <w:rsid w:val="002E4CC6"/>
    <w:rsid w:val="002E57BD"/>
    <w:rsid w:val="002E6776"/>
    <w:rsid w:val="002E70BB"/>
    <w:rsid w:val="002E726F"/>
    <w:rsid w:val="002E766E"/>
    <w:rsid w:val="002E7F37"/>
    <w:rsid w:val="002F00E1"/>
    <w:rsid w:val="002F0232"/>
    <w:rsid w:val="002F0A41"/>
    <w:rsid w:val="002F32A3"/>
    <w:rsid w:val="002F394A"/>
    <w:rsid w:val="002F587F"/>
    <w:rsid w:val="002F6B29"/>
    <w:rsid w:val="002F6D91"/>
    <w:rsid w:val="002F73BC"/>
    <w:rsid w:val="003003AD"/>
    <w:rsid w:val="003007AB"/>
    <w:rsid w:val="0030180A"/>
    <w:rsid w:val="00302768"/>
    <w:rsid w:val="003035A0"/>
    <w:rsid w:val="00303D80"/>
    <w:rsid w:val="003046A5"/>
    <w:rsid w:val="0030516C"/>
    <w:rsid w:val="00306058"/>
    <w:rsid w:val="00306C31"/>
    <w:rsid w:val="00306CED"/>
    <w:rsid w:val="003078FD"/>
    <w:rsid w:val="00310678"/>
    <w:rsid w:val="003107BC"/>
    <w:rsid w:val="003117F7"/>
    <w:rsid w:val="00312699"/>
    <w:rsid w:val="00313001"/>
    <w:rsid w:val="0031323E"/>
    <w:rsid w:val="00313343"/>
    <w:rsid w:val="00313FDB"/>
    <w:rsid w:val="0031427F"/>
    <w:rsid w:val="00314577"/>
    <w:rsid w:val="0031494D"/>
    <w:rsid w:val="003153CB"/>
    <w:rsid w:val="0031567A"/>
    <w:rsid w:val="00315D54"/>
    <w:rsid w:val="003176F6"/>
    <w:rsid w:val="003200D4"/>
    <w:rsid w:val="00320968"/>
    <w:rsid w:val="00322BF6"/>
    <w:rsid w:val="003237FC"/>
    <w:rsid w:val="0032440C"/>
    <w:rsid w:val="00325CE2"/>
    <w:rsid w:val="00325DFC"/>
    <w:rsid w:val="00325F7D"/>
    <w:rsid w:val="00326CB6"/>
    <w:rsid w:val="00327253"/>
    <w:rsid w:val="00327348"/>
    <w:rsid w:val="00331CEE"/>
    <w:rsid w:val="00331D4C"/>
    <w:rsid w:val="00331D8A"/>
    <w:rsid w:val="00332E72"/>
    <w:rsid w:val="003336C9"/>
    <w:rsid w:val="00334474"/>
    <w:rsid w:val="0033517D"/>
    <w:rsid w:val="00335DB4"/>
    <w:rsid w:val="0033626B"/>
    <w:rsid w:val="00336BA5"/>
    <w:rsid w:val="00337FDD"/>
    <w:rsid w:val="00340B08"/>
    <w:rsid w:val="00341ADB"/>
    <w:rsid w:val="00341B47"/>
    <w:rsid w:val="00342E8D"/>
    <w:rsid w:val="003447DC"/>
    <w:rsid w:val="00344D64"/>
    <w:rsid w:val="00345E60"/>
    <w:rsid w:val="0034648C"/>
    <w:rsid w:val="00346CF5"/>
    <w:rsid w:val="00347570"/>
    <w:rsid w:val="00347666"/>
    <w:rsid w:val="00347AF0"/>
    <w:rsid w:val="00350BFB"/>
    <w:rsid w:val="0035195E"/>
    <w:rsid w:val="00352B9E"/>
    <w:rsid w:val="00352ED7"/>
    <w:rsid w:val="0035492E"/>
    <w:rsid w:val="00354F34"/>
    <w:rsid w:val="00355579"/>
    <w:rsid w:val="00357D4A"/>
    <w:rsid w:val="003614DA"/>
    <w:rsid w:val="00361785"/>
    <w:rsid w:val="00364C2A"/>
    <w:rsid w:val="00364D4D"/>
    <w:rsid w:val="003655E6"/>
    <w:rsid w:val="003660DE"/>
    <w:rsid w:val="00367DC7"/>
    <w:rsid w:val="00370D16"/>
    <w:rsid w:val="00370D7E"/>
    <w:rsid w:val="00371344"/>
    <w:rsid w:val="003716FE"/>
    <w:rsid w:val="00372121"/>
    <w:rsid w:val="00372333"/>
    <w:rsid w:val="00373FF5"/>
    <w:rsid w:val="00374CB9"/>
    <w:rsid w:val="00374E34"/>
    <w:rsid w:val="003751C1"/>
    <w:rsid w:val="00375425"/>
    <w:rsid w:val="00375697"/>
    <w:rsid w:val="00375A40"/>
    <w:rsid w:val="00375D1F"/>
    <w:rsid w:val="00375F41"/>
    <w:rsid w:val="00376343"/>
    <w:rsid w:val="003763BD"/>
    <w:rsid w:val="00376499"/>
    <w:rsid w:val="00377801"/>
    <w:rsid w:val="003805E6"/>
    <w:rsid w:val="00380957"/>
    <w:rsid w:val="00380C20"/>
    <w:rsid w:val="00380FC7"/>
    <w:rsid w:val="00381E94"/>
    <w:rsid w:val="00381F30"/>
    <w:rsid w:val="00382B3C"/>
    <w:rsid w:val="00382DAF"/>
    <w:rsid w:val="00383760"/>
    <w:rsid w:val="00383B8F"/>
    <w:rsid w:val="00383D91"/>
    <w:rsid w:val="00384BB2"/>
    <w:rsid w:val="00384FB4"/>
    <w:rsid w:val="00385780"/>
    <w:rsid w:val="00385F14"/>
    <w:rsid w:val="0038771E"/>
    <w:rsid w:val="00387E60"/>
    <w:rsid w:val="0039194C"/>
    <w:rsid w:val="00391A87"/>
    <w:rsid w:val="00392AE9"/>
    <w:rsid w:val="00392B45"/>
    <w:rsid w:val="00394663"/>
    <w:rsid w:val="003947FB"/>
    <w:rsid w:val="0039484A"/>
    <w:rsid w:val="0039522B"/>
    <w:rsid w:val="003960B8"/>
    <w:rsid w:val="00396250"/>
    <w:rsid w:val="0039626B"/>
    <w:rsid w:val="003967B0"/>
    <w:rsid w:val="00396E42"/>
    <w:rsid w:val="003979D1"/>
    <w:rsid w:val="00397CF9"/>
    <w:rsid w:val="003A0026"/>
    <w:rsid w:val="003A140A"/>
    <w:rsid w:val="003A1551"/>
    <w:rsid w:val="003A1CCD"/>
    <w:rsid w:val="003A20B8"/>
    <w:rsid w:val="003A3A2F"/>
    <w:rsid w:val="003A4770"/>
    <w:rsid w:val="003A59B7"/>
    <w:rsid w:val="003A6A19"/>
    <w:rsid w:val="003A77F3"/>
    <w:rsid w:val="003A7F4B"/>
    <w:rsid w:val="003B1E1D"/>
    <w:rsid w:val="003B2058"/>
    <w:rsid w:val="003B248E"/>
    <w:rsid w:val="003B2637"/>
    <w:rsid w:val="003B3A4B"/>
    <w:rsid w:val="003B45E2"/>
    <w:rsid w:val="003B5195"/>
    <w:rsid w:val="003B5843"/>
    <w:rsid w:val="003B5C1B"/>
    <w:rsid w:val="003B6DC9"/>
    <w:rsid w:val="003C0C19"/>
    <w:rsid w:val="003C1286"/>
    <w:rsid w:val="003C17A8"/>
    <w:rsid w:val="003C2316"/>
    <w:rsid w:val="003C23CC"/>
    <w:rsid w:val="003C3261"/>
    <w:rsid w:val="003C329A"/>
    <w:rsid w:val="003C48A4"/>
    <w:rsid w:val="003C4D24"/>
    <w:rsid w:val="003C55DD"/>
    <w:rsid w:val="003C5875"/>
    <w:rsid w:val="003C5CF2"/>
    <w:rsid w:val="003C7C41"/>
    <w:rsid w:val="003D0A63"/>
    <w:rsid w:val="003D2BCC"/>
    <w:rsid w:val="003D2CA4"/>
    <w:rsid w:val="003D3356"/>
    <w:rsid w:val="003D3E3E"/>
    <w:rsid w:val="003D4CBD"/>
    <w:rsid w:val="003D4CEF"/>
    <w:rsid w:val="003D5346"/>
    <w:rsid w:val="003D542D"/>
    <w:rsid w:val="003D54F2"/>
    <w:rsid w:val="003D54F9"/>
    <w:rsid w:val="003D563D"/>
    <w:rsid w:val="003D582F"/>
    <w:rsid w:val="003D660F"/>
    <w:rsid w:val="003D6A8C"/>
    <w:rsid w:val="003D72A0"/>
    <w:rsid w:val="003E18EC"/>
    <w:rsid w:val="003E1A05"/>
    <w:rsid w:val="003E330E"/>
    <w:rsid w:val="003E3321"/>
    <w:rsid w:val="003E33CF"/>
    <w:rsid w:val="003E3852"/>
    <w:rsid w:val="003E3857"/>
    <w:rsid w:val="003E4E49"/>
    <w:rsid w:val="003E527E"/>
    <w:rsid w:val="003E6008"/>
    <w:rsid w:val="003E62F3"/>
    <w:rsid w:val="003E6432"/>
    <w:rsid w:val="003E6C0E"/>
    <w:rsid w:val="003E7106"/>
    <w:rsid w:val="003E73AC"/>
    <w:rsid w:val="003F0001"/>
    <w:rsid w:val="003F040F"/>
    <w:rsid w:val="003F06FF"/>
    <w:rsid w:val="003F2F8A"/>
    <w:rsid w:val="003F31A6"/>
    <w:rsid w:val="003F45CA"/>
    <w:rsid w:val="003F5010"/>
    <w:rsid w:val="003F5082"/>
    <w:rsid w:val="003F5F2E"/>
    <w:rsid w:val="003F611F"/>
    <w:rsid w:val="003F6355"/>
    <w:rsid w:val="003F6699"/>
    <w:rsid w:val="003F6A4F"/>
    <w:rsid w:val="003F7595"/>
    <w:rsid w:val="003F7A2F"/>
    <w:rsid w:val="003F7DDC"/>
    <w:rsid w:val="00400BC8"/>
    <w:rsid w:val="00400D09"/>
    <w:rsid w:val="00400DB6"/>
    <w:rsid w:val="004012B7"/>
    <w:rsid w:val="0040191E"/>
    <w:rsid w:val="004030F4"/>
    <w:rsid w:val="004036ED"/>
    <w:rsid w:val="004046C3"/>
    <w:rsid w:val="00404FB1"/>
    <w:rsid w:val="00405384"/>
    <w:rsid w:val="00407CAD"/>
    <w:rsid w:val="00410600"/>
    <w:rsid w:val="004106EC"/>
    <w:rsid w:val="00410C0D"/>
    <w:rsid w:val="00410F15"/>
    <w:rsid w:val="004117D7"/>
    <w:rsid w:val="00411ABF"/>
    <w:rsid w:val="00411C19"/>
    <w:rsid w:val="00412D51"/>
    <w:rsid w:val="00413AF8"/>
    <w:rsid w:val="00413DE1"/>
    <w:rsid w:val="0041429F"/>
    <w:rsid w:val="004149A2"/>
    <w:rsid w:val="004158ED"/>
    <w:rsid w:val="00417F39"/>
    <w:rsid w:val="00420776"/>
    <w:rsid w:val="0042168C"/>
    <w:rsid w:val="00421AB2"/>
    <w:rsid w:val="00421FAC"/>
    <w:rsid w:val="00422335"/>
    <w:rsid w:val="004229F7"/>
    <w:rsid w:val="00423CF9"/>
    <w:rsid w:val="00424212"/>
    <w:rsid w:val="00424B11"/>
    <w:rsid w:val="004250EB"/>
    <w:rsid w:val="00425B3C"/>
    <w:rsid w:val="00426A87"/>
    <w:rsid w:val="00427B3D"/>
    <w:rsid w:val="00427CA4"/>
    <w:rsid w:val="00427D82"/>
    <w:rsid w:val="00427E49"/>
    <w:rsid w:val="004308C6"/>
    <w:rsid w:val="00430A65"/>
    <w:rsid w:val="00430B7D"/>
    <w:rsid w:val="00430BD3"/>
    <w:rsid w:val="00430BF1"/>
    <w:rsid w:val="00431C0C"/>
    <w:rsid w:val="004344F4"/>
    <w:rsid w:val="004357C0"/>
    <w:rsid w:val="00437D6A"/>
    <w:rsid w:val="0044125F"/>
    <w:rsid w:val="0044283A"/>
    <w:rsid w:val="00443CE6"/>
    <w:rsid w:val="004449AB"/>
    <w:rsid w:val="00445EC3"/>
    <w:rsid w:val="00446398"/>
    <w:rsid w:val="0044642C"/>
    <w:rsid w:val="0044718A"/>
    <w:rsid w:val="00447B59"/>
    <w:rsid w:val="00447D55"/>
    <w:rsid w:val="00451B37"/>
    <w:rsid w:val="00451CD4"/>
    <w:rsid w:val="0045218E"/>
    <w:rsid w:val="00456077"/>
    <w:rsid w:val="004561A3"/>
    <w:rsid w:val="00456321"/>
    <w:rsid w:val="00456634"/>
    <w:rsid w:val="00456CA7"/>
    <w:rsid w:val="00456DCC"/>
    <w:rsid w:val="00457076"/>
    <w:rsid w:val="00460A08"/>
    <w:rsid w:val="00460AE5"/>
    <w:rsid w:val="00460E26"/>
    <w:rsid w:val="00461255"/>
    <w:rsid w:val="00461F1F"/>
    <w:rsid w:val="004624FE"/>
    <w:rsid w:val="00462913"/>
    <w:rsid w:val="0046581E"/>
    <w:rsid w:val="00465EED"/>
    <w:rsid w:val="004673F0"/>
    <w:rsid w:val="00467D67"/>
    <w:rsid w:val="0047073D"/>
    <w:rsid w:val="00470EB6"/>
    <w:rsid w:val="004738F9"/>
    <w:rsid w:val="00473973"/>
    <w:rsid w:val="00473B76"/>
    <w:rsid w:val="0047424A"/>
    <w:rsid w:val="00474A1C"/>
    <w:rsid w:val="00474FB9"/>
    <w:rsid w:val="004759CC"/>
    <w:rsid w:val="00476BC2"/>
    <w:rsid w:val="00476CFE"/>
    <w:rsid w:val="004770B7"/>
    <w:rsid w:val="004774EF"/>
    <w:rsid w:val="004775E3"/>
    <w:rsid w:val="00477852"/>
    <w:rsid w:val="00480267"/>
    <w:rsid w:val="00480D31"/>
    <w:rsid w:val="00481220"/>
    <w:rsid w:val="004826EC"/>
    <w:rsid w:val="0048288F"/>
    <w:rsid w:val="00483141"/>
    <w:rsid w:val="00483305"/>
    <w:rsid w:val="004834C2"/>
    <w:rsid w:val="004853C6"/>
    <w:rsid w:val="00485541"/>
    <w:rsid w:val="00486090"/>
    <w:rsid w:val="0048678E"/>
    <w:rsid w:val="00487D61"/>
    <w:rsid w:val="00491450"/>
    <w:rsid w:val="004919A1"/>
    <w:rsid w:val="00491F83"/>
    <w:rsid w:val="00493D35"/>
    <w:rsid w:val="00494ADD"/>
    <w:rsid w:val="00494C3B"/>
    <w:rsid w:val="00497072"/>
    <w:rsid w:val="00497995"/>
    <w:rsid w:val="004A049C"/>
    <w:rsid w:val="004A0B64"/>
    <w:rsid w:val="004A1405"/>
    <w:rsid w:val="004A1B2C"/>
    <w:rsid w:val="004A1E07"/>
    <w:rsid w:val="004A20F1"/>
    <w:rsid w:val="004A2BFD"/>
    <w:rsid w:val="004A3CFD"/>
    <w:rsid w:val="004A4C7C"/>
    <w:rsid w:val="004A546D"/>
    <w:rsid w:val="004A5882"/>
    <w:rsid w:val="004A6A25"/>
    <w:rsid w:val="004A7C57"/>
    <w:rsid w:val="004B075A"/>
    <w:rsid w:val="004B075C"/>
    <w:rsid w:val="004B1392"/>
    <w:rsid w:val="004B1914"/>
    <w:rsid w:val="004B19E5"/>
    <w:rsid w:val="004B1B75"/>
    <w:rsid w:val="004B1C5C"/>
    <w:rsid w:val="004B2CDC"/>
    <w:rsid w:val="004B30F4"/>
    <w:rsid w:val="004B35FE"/>
    <w:rsid w:val="004B3795"/>
    <w:rsid w:val="004B4AD8"/>
    <w:rsid w:val="004B54A3"/>
    <w:rsid w:val="004B5B6B"/>
    <w:rsid w:val="004B5CEB"/>
    <w:rsid w:val="004B686E"/>
    <w:rsid w:val="004B6A84"/>
    <w:rsid w:val="004B710C"/>
    <w:rsid w:val="004B7981"/>
    <w:rsid w:val="004C0AD3"/>
    <w:rsid w:val="004C1F89"/>
    <w:rsid w:val="004C1FBA"/>
    <w:rsid w:val="004C26CE"/>
    <w:rsid w:val="004C2A15"/>
    <w:rsid w:val="004C2F5A"/>
    <w:rsid w:val="004C3391"/>
    <w:rsid w:val="004C3C30"/>
    <w:rsid w:val="004C3FAD"/>
    <w:rsid w:val="004C48CC"/>
    <w:rsid w:val="004C5FD9"/>
    <w:rsid w:val="004C6566"/>
    <w:rsid w:val="004C6FCF"/>
    <w:rsid w:val="004C72E6"/>
    <w:rsid w:val="004C7595"/>
    <w:rsid w:val="004C7A49"/>
    <w:rsid w:val="004C7EC8"/>
    <w:rsid w:val="004C7F58"/>
    <w:rsid w:val="004D05D9"/>
    <w:rsid w:val="004D05E0"/>
    <w:rsid w:val="004D06DB"/>
    <w:rsid w:val="004D0CBB"/>
    <w:rsid w:val="004D0FC3"/>
    <w:rsid w:val="004D352C"/>
    <w:rsid w:val="004D3C22"/>
    <w:rsid w:val="004D3EE0"/>
    <w:rsid w:val="004D4F76"/>
    <w:rsid w:val="004D502B"/>
    <w:rsid w:val="004D5832"/>
    <w:rsid w:val="004D59E3"/>
    <w:rsid w:val="004D59F7"/>
    <w:rsid w:val="004D5E51"/>
    <w:rsid w:val="004D679F"/>
    <w:rsid w:val="004D7058"/>
    <w:rsid w:val="004D705C"/>
    <w:rsid w:val="004D74E7"/>
    <w:rsid w:val="004D7526"/>
    <w:rsid w:val="004D7C00"/>
    <w:rsid w:val="004E25E4"/>
    <w:rsid w:val="004E3299"/>
    <w:rsid w:val="004E3883"/>
    <w:rsid w:val="004E39BA"/>
    <w:rsid w:val="004E3BD1"/>
    <w:rsid w:val="004E4FF5"/>
    <w:rsid w:val="004E544C"/>
    <w:rsid w:val="004E59AE"/>
    <w:rsid w:val="004E6755"/>
    <w:rsid w:val="004E7458"/>
    <w:rsid w:val="004E7A13"/>
    <w:rsid w:val="004E7F27"/>
    <w:rsid w:val="004F11A9"/>
    <w:rsid w:val="004F1968"/>
    <w:rsid w:val="004F1D9C"/>
    <w:rsid w:val="004F26A4"/>
    <w:rsid w:val="004F2C8E"/>
    <w:rsid w:val="004F3253"/>
    <w:rsid w:val="004F3EAC"/>
    <w:rsid w:val="004F4D8E"/>
    <w:rsid w:val="004F595F"/>
    <w:rsid w:val="004F5B59"/>
    <w:rsid w:val="004F662E"/>
    <w:rsid w:val="004F6E8E"/>
    <w:rsid w:val="005004A7"/>
    <w:rsid w:val="005007F4"/>
    <w:rsid w:val="0050095E"/>
    <w:rsid w:val="00501E02"/>
    <w:rsid w:val="00502C1F"/>
    <w:rsid w:val="00503FA9"/>
    <w:rsid w:val="0050505B"/>
    <w:rsid w:val="00505926"/>
    <w:rsid w:val="00505C21"/>
    <w:rsid w:val="0050688B"/>
    <w:rsid w:val="005068C4"/>
    <w:rsid w:val="005068CA"/>
    <w:rsid w:val="00506C7E"/>
    <w:rsid w:val="005071A3"/>
    <w:rsid w:val="00507357"/>
    <w:rsid w:val="0051054C"/>
    <w:rsid w:val="00510F10"/>
    <w:rsid w:val="005112BC"/>
    <w:rsid w:val="00511873"/>
    <w:rsid w:val="00511F10"/>
    <w:rsid w:val="005134FA"/>
    <w:rsid w:val="00514592"/>
    <w:rsid w:val="0051464A"/>
    <w:rsid w:val="0051482D"/>
    <w:rsid w:val="00514980"/>
    <w:rsid w:val="0051542F"/>
    <w:rsid w:val="0051679A"/>
    <w:rsid w:val="0051799F"/>
    <w:rsid w:val="00517CC5"/>
    <w:rsid w:val="00521EA0"/>
    <w:rsid w:val="00522133"/>
    <w:rsid w:val="00522607"/>
    <w:rsid w:val="00523C16"/>
    <w:rsid w:val="00523DC5"/>
    <w:rsid w:val="005240B4"/>
    <w:rsid w:val="005244D1"/>
    <w:rsid w:val="005245B6"/>
    <w:rsid w:val="00524B70"/>
    <w:rsid w:val="005252B4"/>
    <w:rsid w:val="00527217"/>
    <w:rsid w:val="00527BEB"/>
    <w:rsid w:val="00530349"/>
    <w:rsid w:val="00530A90"/>
    <w:rsid w:val="00530CC4"/>
    <w:rsid w:val="00533A75"/>
    <w:rsid w:val="00533B1C"/>
    <w:rsid w:val="00533D3D"/>
    <w:rsid w:val="00535341"/>
    <w:rsid w:val="0053558F"/>
    <w:rsid w:val="00535991"/>
    <w:rsid w:val="00535F88"/>
    <w:rsid w:val="005364CC"/>
    <w:rsid w:val="00536D36"/>
    <w:rsid w:val="005377F6"/>
    <w:rsid w:val="005378BE"/>
    <w:rsid w:val="00537ADE"/>
    <w:rsid w:val="0054037C"/>
    <w:rsid w:val="00540AC4"/>
    <w:rsid w:val="00540B5D"/>
    <w:rsid w:val="00541277"/>
    <w:rsid w:val="0054203C"/>
    <w:rsid w:val="0054209D"/>
    <w:rsid w:val="0054503E"/>
    <w:rsid w:val="00545310"/>
    <w:rsid w:val="005453AA"/>
    <w:rsid w:val="00545868"/>
    <w:rsid w:val="00547725"/>
    <w:rsid w:val="005477B0"/>
    <w:rsid w:val="00550689"/>
    <w:rsid w:val="00550920"/>
    <w:rsid w:val="00550EC1"/>
    <w:rsid w:val="005518E5"/>
    <w:rsid w:val="00551AF3"/>
    <w:rsid w:val="00551FDE"/>
    <w:rsid w:val="0055278A"/>
    <w:rsid w:val="00552EEA"/>
    <w:rsid w:val="00553BE2"/>
    <w:rsid w:val="00553C58"/>
    <w:rsid w:val="0055425F"/>
    <w:rsid w:val="00554536"/>
    <w:rsid w:val="00555566"/>
    <w:rsid w:val="00555A6E"/>
    <w:rsid w:val="00556DC8"/>
    <w:rsid w:val="00557A05"/>
    <w:rsid w:val="00557EA0"/>
    <w:rsid w:val="00560986"/>
    <w:rsid w:val="005612FB"/>
    <w:rsid w:val="005616A1"/>
    <w:rsid w:val="00561869"/>
    <w:rsid w:val="00563B82"/>
    <w:rsid w:val="00564405"/>
    <w:rsid w:val="00565AD4"/>
    <w:rsid w:val="00566A55"/>
    <w:rsid w:val="00567305"/>
    <w:rsid w:val="00567325"/>
    <w:rsid w:val="00567849"/>
    <w:rsid w:val="00567CCC"/>
    <w:rsid w:val="00567DEF"/>
    <w:rsid w:val="0057047E"/>
    <w:rsid w:val="0057168E"/>
    <w:rsid w:val="00572B5F"/>
    <w:rsid w:val="00572C2D"/>
    <w:rsid w:val="00573662"/>
    <w:rsid w:val="00573EEE"/>
    <w:rsid w:val="00574F23"/>
    <w:rsid w:val="005751E7"/>
    <w:rsid w:val="00575297"/>
    <w:rsid w:val="005754CF"/>
    <w:rsid w:val="00575669"/>
    <w:rsid w:val="005764EC"/>
    <w:rsid w:val="005769D4"/>
    <w:rsid w:val="00576FF2"/>
    <w:rsid w:val="005774BC"/>
    <w:rsid w:val="00577C7A"/>
    <w:rsid w:val="00577D64"/>
    <w:rsid w:val="005805F3"/>
    <w:rsid w:val="00580B74"/>
    <w:rsid w:val="00580D82"/>
    <w:rsid w:val="005813DC"/>
    <w:rsid w:val="00581491"/>
    <w:rsid w:val="00582110"/>
    <w:rsid w:val="0058259C"/>
    <w:rsid w:val="00582DCF"/>
    <w:rsid w:val="00583ABF"/>
    <w:rsid w:val="00583CC2"/>
    <w:rsid w:val="00583F17"/>
    <w:rsid w:val="00584391"/>
    <w:rsid w:val="00584922"/>
    <w:rsid w:val="00584D89"/>
    <w:rsid w:val="00586C2C"/>
    <w:rsid w:val="00586C5B"/>
    <w:rsid w:val="00587006"/>
    <w:rsid w:val="0058753F"/>
    <w:rsid w:val="00587765"/>
    <w:rsid w:val="00590827"/>
    <w:rsid w:val="00590912"/>
    <w:rsid w:val="00590B4B"/>
    <w:rsid w:val="0059104E"/>
    <w:rsid w:val="00591AF9"/>
    <w:rsid w:val="00591C5C"/>
    <w:rsid w:val="00591F30"/>
    <w:rsid w:val="005927B6"/>
    <w:rsid w:val="00592A86"/>
    <w:rsid w:val="00593B16"/>
    <w:rsid w:val="00594090"/>
    <w:rsid w:val="0059443D"/>
    <w:rsid w:val="0059459E"/>
    <w:rsid w:val="005949FF"/>
    <w:rsid w:val="00595C04"/>
    <w:rsid w:val="00596010"/>
    <w:rsid w:val="0059643D"/>
    <w:rsid w:val="005965A1"/>
    <w:rsid w:val="005968ED"/>
    <w:rsid w:val="00597C4B"/>
    <w:rsid w:val="005A035E"/>
    <w:rsid w:val="005A1151"/>
    <w:rsid w:val="005A1459"/>
    <w:rsid w:val="005A1C91"/>
    <w:rsid w:val="005A25F8"/>
    <w:rsid w:val="005A2FCE"/>
    <w:rsid w:val="005A33FE"/>
    <w:rsid w:val="005A3534"/>
    <w:rsid w:val="005A3D52"/>
    <w:rsid w:val="005A3D88"/>
    <w:rsid w:val="005A4E3C"/>
    <w:rsid w:val="005A4E69"/>
    <w:rsid w:val="005A579E"/>
    <w:rsid w:val="005A59D3"/>
    <w:rsid w:val="005A6DAB"/>
    <w:rsid w:val="005A7EA0"/>
    <w:rsid w:val="005B00FE"/>
    <w:rsid w:val="005B07FD"/>
    <w:rsid w:val="005B12EC"/>
    <w:rsid w:val="005B1A29"/>
    <w:rsid w:val="005B1AFE"/>
    <w:rsid w:val="005B3914"/>
    <w:rsid w:val="005B3F9F"/>
    <w:rsid w:val="005B40C2"/>
    <w:rsid w:val="005B44B1"/>
    <w:rsid w:val="005B450E"/>
    <w:rsid w:val="005B50FF"/>
    <w:rsid w:val="005B6499"/>
    <w:rsid w:val="005B64A9"/>
    <w:rsid w:val="005B6AA6"/>
    <w:rsid w:val="005B6BD6"/>
    <w:rsid w:val="005B6C61"/>
    <w:rsid w:val="005C007B"/>
    <w:rsid w:val="005C036D"/>
    <w:rsid w:val="005C0C44"/>
    <w:rsid w:val="005C11F8"/>
    <w:rsid w:val="005C1655"/>
    <w:rsid w:val="005C1779"/>
    <w:rsid w:val="005C38A0"/>
    <w:rsid w:val="005C3998"/>
    <w:rsid w:val="005C4545"/>
    <w:rsid w:val="005C5D09"/>
    <w:rsid w:val="005C7C46"/>
    <w:rsid w:val="005D047B"/>
    <w:rsid w:val="005D053A"/>
    <w:rsid w:val="005D0A0F"/>
    <w:rsid w:val="005D154F"/>
    <w:rsid w:val="005D58D3"/>
    <w:rsid w:val="005D661D"/>
    <w:rsid w:val="005D6B2F"/>
    <w:rsid w:val="005D6F01"/>
    <w:rsid w:val="005E129C"/>
    <w:rsid w:val="005E1F73"/>
    <w:rsid w:val="005E2189"/>
    <w:rsid w:val="005E22E1"/>
    <w:rsid w:val="005E266F"/>
    <w:rsid w:val="005E29A4"/>
    <w:rsid w:val="005E31A7"/>
    <w:rsid w:val="005E3B2D"/>
    <w:rsid w:val="005E4871"/>
    <w:rsid w:val="005E4AA7"/>
    <w:rsid w:val="005E5836"/>
    <w:rsid w:val="005E5C25"/>
    <w:rsid w:val="005E5C97"/>
    <w:rsid w:val="005E5E6C"/>
    <w:rsid w:val="005E5F5C"/>
    <w:rsid w:val="005E7215"/>
    <w:rsid w:val="005E7504"/>
    <w:rsid w:val="005E7735"/>
    <w:rsid w:val="005E7B14"/>
    <w:rsid w:val="005E7B34"/>
    <w:rsid w:val="005F06DF"/>
    <w:rsid w:val="005F215A"/>
    <w:rsid w:val="005F2824"/>
    <w:rsid w:val="005F29E0"/>
    <w:rsid w:val="005F3474"/>
    <w:rsid w:val="005F3B09"/>
    <w:rsid w:val="005F3E75"/>
    <w:rsid w:val="005F43AA"/>
    <w:rsid w:val="005F5904"/>
    <w:rsid w:val="005F5F09"/>
    <w:rsid w:val="005F6EA2"/>
    <w:rsid w:val="0060131C"/>
    <w:rsid w:val="00601CC1"/>
    <w:rsid w:val="00602DA8"/>
    <w:rsid w:val="00603D8A"/>
    <w:rsid w:val="0060414D"/>
    <w:rsid w:val="00605008"/>
    <w:rsid w:val="0060557B"/>
    <w:rsid w:val="00605776"/>
    <w:rsid w:val="00606D37"/>
    <w:rsid w:val="006070B4"/>
    <w:rsid w:val="00610103"/>
    <w:rsid w:val="006107AA"/>
    <w:rsid w:val="00610A2E"/>
    <w:rsid w:val="00610B7C"/>
    <w:rsid w:val="006112FB"/>
    <w:rsid w:val="00612D8A"/>
    <w:rsid w:val="0061329B"/>
    <w:rsid w:val="00613B82"/>
    <w:rsid w:val="00614014"/>
    <w:rsid w:val="006140FD"/>
    <w:rsid w:val="00615032"/>
    <w:rsid w:val="006159EA"/>
    <w:rsid w:val="00615FED"/>
    <w:rsid w:val="00616038"/>
    <w:rsid w:val="006160E2"/>
    <w:rsid w:val="00616916"/>
    <w:rsid w:val="0061704A"/>
    <w:rsid w:val="006204C4"/>
    <w:rsid w:val="0062122D"/>
    <w:rsid w:val="0062156F"/>
    <w:rsid w:val="00621A9D"/>
    <w:rsid w:val="006226EC"/>
    <w:rsid w:val="0062280B"/>
    <w:rsid w:val="006235F2"/>
    <w:rsid w:val="00623AC3"/>
    <w:rsid w:val="00623DFE"/>
    <w:rsid w:val="00624021"/>
    <w:rsid w:val="00624E70"/>
    <w:rsid w:val="00625217"/>
    <w:rsid w:val="0062719D"/>
    <w:rsid w:val="0062757D"/>
    <w:rsid w:val="00627835"/>
    <w:rsid w:val="00627CA4"/>
    <w:rsid w:val="00631700"/>
    <w:rsid w:val="006317FF"/>
    <w:rsid w:val="00631BAD"/>
    <w:rsid w:val="00631EAD"/>
    <w:rsid w:val="00633122"/>
    <w:rsid w:val="006338C3"/>
    <w:rsid w:val="00633FA6"/>
    <w:rsid w:val="0063449A"/>
    <w:rsid w:val="00634778"/>
    <w:rsid w:val="00634D09"/>
    <w:rsid w:val="006350DA"/>
    <w:rsid w:val="006365E6"/>
    <w:rsid w:val="00637AA9"/>
    <w:rsid w:val="00640CEB"/>
    <w:rsid w:val="00641667"/>
    <w:rsid w:val="00643232"/>
    <w:rsid w:val="006435D3"/>
    <w:rsid w:val="006442AC"/>
    <w:rsid w:val="00644F33"/>
    <w:rsid w:val="006450AD"/>
    <w:rsid w:val="00645293"/>
    <w:rsid w:val="00646A50"/>
    <w:rsid w:val="00646A52"/>
    <w:rsid w:val="00646EFB"/>
    <w:rsid w:val="00647B53"/>
    <w:rsid w:val="006505D8"/>
    <w:rsid w:val="00650B27"/>
    <w:rsid w:val="00651F88"/>
    <w:rsid w:val="00652C02"/>
    <w:rsid w:val="0065302C"/>
    <w:rsid w:val="006532B2"/>
    <w:rsid w:val="006537A3"/>
    <w:rsid w:val="00653E9D"/>
    <w:rsid w:val="006548F2"/>
    <w:rsid w:val="00657042"/>
    <w:rsid w:val="0065779E"/>
    <w:rsid w:val="0065787A"/>
    <w:rsid w:val="00660613"/>
    <w:rsid w:val="00660CEF"/>
    <w:rsid w:val="0066108F"/>
    <w:rsid w:val="00661E82"/>
    <w:rsid w:val="00662786"/>
    <w:rsid w:val="00662D7E"/>
    <w:rsid w:val="006635EF"/>
    <w:rsid w:val="006638B4"/>
    <w:rsid w:val="0066425A"/>
    <w:rsid w:val="006648E6"/>
    <w:rsid w:val="00664FE8"/>
    <w:rsid w:val="00665025"/>
    <w:rsid w:val="00667971"/>
    <w:rsid w:val="006700E9"/>
    <w:rsid w:val="00670257"/>
    <w:rsid w:val="00670E1D"/>
    <w:rsid w:val="0067114E"/>
    <w:rsid w:val="006718F0"/>
    <w:rsid w:val="00671CC5"/>
    <w:rsid w:val="00671F11"/>
    <w:rsid w:val="00671F20"/>
    <w:rsid w:val="00672963"/>
    <w:rsid w:val="00672965"/>
    <w:rsid w:val="00672A6F"/>
    <w:rsid w:val="00673259"/>
    <w:rsid w:val="00674EB7"/>
    <w:rsid w:val="00675298"/>
    <w:rsid w:val="00675882"/>
    <w:rsid w:val="00676100"/>
    <w:rsid w:val="00676698"/>
    <w:rsid w:val="00676C94"/>
    <w:rsid w:val="00676EDC"/>
    <w:rsid w:val="0067766B"/>
    <w:rsid w:val="006777D5"/>
    <w:rsid w:val="00677DF5"/>
    <w:rsid w:val="006808F3"/>
    <w:rsid w:val="006809C7"/>
    <w:rsid w:val="00680BBA"/>
    <w:rsid w:val="00681759"/>
    <w:rsid w:val="00681C5A"/>
    <w:rsid w:val="006827E3"/>
    <w:rsid w:val="00683ECF"/>
    <w:rsid w:val="006840A3"/>
    <w:rsid w:val="00684704"/>
    <w:rsid w:val="00684F0C"/>
    <w:rsid w:val="00685284"/>
    <w:rsid w:val="006857F0"/>
    <w:rsid w:val="006862D8"/>
    <w:rsid w:val="006866F9"/>
    <w:rsid w:val="00686FCE"/>
    <w:rsid w:val="006871E2"/>
    <w:rsid w:val="006872CF"/>
    <w:rsid w:val="006876EA"/>
    <w:rsid w:val="0068789C"/>
    <w:rsid w:val="00687EF6"/>
    <w:rsid w:val="006902D2"/>
    <w:rsid w:val="00690873"/>
    <w:rsid w:val="00690AA5"/>
    <w:rsid w:val="00690C4B"/>
    <w:rsid w:val="006914F1"/>
    <w:rsid w:val="006922E5"/>
    <w:rsid w:val="006927ED"/>
    <w:rsid w:val="006936FA"/>
    <w:rsid w:val="006938CE"/>
    <w:rsid w:val="00694057"/>
    <w:rsid w:val="00694DDB"/>
    <w:rsid w:val="00695194"/>
    <w:rsid w:val="00695458"/>
    <w:rsid w:val="00695A99"/>
    <w:rsid w:val="00695D30"/>
    <w:rsid w:val="00696A7F"/>
    <w:rsid w:val="00696AD1"/>
    <w:rsid w:val="00697825"/>
    <w:rsid w:val="00697BA7"/>
    <w:rsid w:val="006A1181"/>
    <w:rsid w:val="006A1683"/>
    <w:rsid w:val="006A1D88"/>
    <w:rsid w:val="006A297A"/>
    <w:rsid w:val="006A72FD"/>
    <w:rsid w:val="006A7350"/>
    <w:rsid w:val="006A77F2"/>
    <w:rsid w:val="006B053A"/>
    <w:rsid w:val="006B068B"/>
    <w:rsid w:val="006B0CA8"/>
    <w:rsid w:val="006B19BF"/>
    <w:rsid w:val="006B2164"/>
    <w:rsid w:val="006B27E8"/>
    <w:rsid w:val="006B32A3"/>
    <w:rsid w:val="006B38D9"/>
    <w:rsid w:val="006B4597"/>
    <w:rsid w:val="006B46D9"/>
    <w:rsid w:val="006B4979"/>
    <w:rsid w:val="006B4B93"/>
    <w:rsid w:val="006B5514"/>
    <w:rsid w:val="006B598E"/>
    <w:rsid w:val="006B6F6C"/>
    <w:rsid w:val="006B7D8A"/>
    <w:rsid w:val="006C123F"/>
    <w:rsid w:val="006C2AAF"/>
    <w:rsid w:val="006C3330"/>
    <w:rsid w:val="006C3AF5"/>
    <w:rsid w:val="006C3C8C"/>
    <w:rsid w:val="006C435C"/>
    <w:rsid w:val="006C47E1"/>
    <w:rsid w:val="006C4976"/>
    <w:rsid w:val="006C4B6D"/>
    <w:rsid w:val="006C66A0"/>
    <w:rsid w:val="006C73A6"/>
    <w:rsid w:val="006C76AF"/>
    <w:rsid w:val="006D09E2"/>
    <w:rsid w:val="006D1FF5"/>
    <w:rsid w:val="006D4BA0"/>
    <w:rsid w:val="006D57D0"/>
    <w:rsid w:val="006D609C"/>
    <w:rsid w:val="006D68FA"/>
    <w:rsid w:val="006D7502"/>
    <w:rsid w:val="006D75AB"/>
    <w:rsid w:val="006D7770"/>
    <w:rsid w:val="006E0054"/>
    <w:rsid w:val="006E02BC"/>
    <w:rsid w:val="006E1EC6"/>
    <w:rsid w:val="006E2E63"/>
    <w:rsid w:val="006E3887"/>
    <w:rsid w:val="006E38AC"/>
    <w:rsid w:val="006E3BDD"/>
    <w:rsid w:val="006E3DD3"/>
    <w:rsid w:val="006E4040"/>
    <w:rsid w:val="006E40D8"/>
    <w:rsid w:val="006E4132"/>
    <w:rsid w:val="006E5A4A"/>
    <w:rsid w:val="006E6898"/>
    <w:rsid w:val="006E6D2D"/>
    <w:rsid w:val="006E779A"/>
    <w:rsid w:val="006F0025"/>
    <w:rsid w:val="006F0643"/>
    <w:rsid w:val="006F09DC"/>
    <w:rsid w:val="006F09EE"/>
    <w:rsid w:val="006F118F"/>
    <w:rsid w:val="006F20DC"/>
    <w:rsid w:val="006F22A3"/>
    <w:rsid w:val="006F2EFD"/>
    <w:rsid w:val="006F3695"/>
    <w:rsid w:val="006F36EF"/>
    <w:rsid w:val="006F4949"/>
    <w:rsid w:val="006F5976"/>
    <w:rsid w:val="006F5E9B"/>
    <w:rsid w:val="006F6316"/>
    <w:rsid w:val="006F6D6B"/>
    <w:rsid w:val="006F74F4"/>
    <w:rsid w:val="006F7ED6"/>
    <w:rsid w:val="006F7EE2"/>
    <w:rsid w:val="00700655"/>
    <w:rsid w:val="007011DA"/>
    <w:rsid w:val="007016E1"/>
    <w:rsid w:val="00701D45"/>
    <w:rsid w:val="00702BA0"/>
    <w:rsid w:val="0070338F"/>
    <w:rsid w:val="00704310"/>
    <w:rsid w:val="00704872"/>
    <w:rsid w:val="00705867"/>
    <w:rsid w:val="007066F8"/>
    <w:rsid w:val="00707469"/>
    <w:rsid w:val="007113BA"/>
    <w:rsid w:val="00711E5A"/>
    <w:rsid w:val="0071281B"/>
    <w:rsid w:val="00713043"/>
    <w:rsid w:val="007137A8"/>
    <w:rsid w:val="00713E38"/>
    <w:rsid w:val="00714233"/>
    <w:rsid w:val="00714488"/>
    <w:rsid w:val="007152DA"/>
    <w:rsid w:val="00715607"/>
    <w:rsid w:val="007179D8"/>
    <w:rsid w:val="007205AD"/>
    <w:rsid w:val="0072126A"/>
    <w:rsid w:val="00721441"/>
    <w:rsid w:val="0072179C"/>
    <w:rsid w:val="00721D08"/>
    <w:rsid w:val="00722CC2"/>
    <w:rsid w:val="00723B63"/>
    <w:rsid w:val="00723B90"/>
    <w:rsid w:val="00725CE8"/>
    <w:rsid w:val="00725FB3"/>
    <w:rsid w:val="007265B6"/>
    <w:rsid w:val="007271D7"/>
    <w:rsid w:val="00727F78"/>
    <w:rsid w:val="00730413"/>
    <w:rsid w:val="00733013"/>
    <w:rsid w:val="0073386A"/>
    <w:rsid w:val="00734032"/>
    <w:rsid w:val="00734440"/>
    <w:rsid w:val="007364DA"/>
    <w:rsid w:val="007366B9"/>
    <w:rsid w:val="00736757"/>
    <w:rsid w:val="0073721C"/>
    <w:rsid w:val="00740013"/>
    <w:rsid w:val="00740652"/>
    <w:rsid w:val="00740ECB"/>
    <w:rsid w:val="00740F23"/>
    <w:rsid w:val="00742CE4"/>
    <w:rsid w:val="00744495"/>
    <w:rsid w:val="00744BDF"/>
    <w:rsid w:val="00744F49"/>
    <w:rsid w:val="007459E3"/>
    <w:rsid w:val="00746BD7"/>
    <w:rsid w:val="00747D43"/>
    <w:rsid w:val="007505C5"/>
    <w:rsid w:val="00750E36"/>
    <w:rsid w:val="0075100F"/>
    <w:rsid w:val="00751084"/>
    <w:rsid w:val="00751D41"/>
    <w:rsid w:val="0075229D"/>
    <w:rsid w:val="0075395B"/>
    <w:rsid w:val="00754F61"/>
    <w:rsid w:val="00755A4D"/>
    <w:rsid w:val="00756317"/>
    <w:rsid w:val="0075704F"/>
    <w:rsid w:val="007570E0"/>
    <w:rsid w:val="0075771F"/>
    <w:rsid w:val="00757B91"/>
    <w:rsid w:val="00761760"/>
    <w:rsid w:val="00762A03"/>
    <w:rsid w:val="00762C52"/>
    <w:rsid w:val="00762D6D"/>
    <w:rsid w:val="00763A1F"/>
    <w:rsid w:val="007646E8"/>
    <w:rsid w:val="007666A7"/>
    <w:rsid w:val="00766CD7"/>
    <w:rsid w:val="00767044"/>
    <w:rsid w:val="007675AB"/>
    <w:rsid w:val="00767B07"/>
    <w:rsid w:val="00770D91"/>
    <w:rsid w:val="007730F4"/>
    <w:rsid w:val="0077443D"/>
    <w:rsid w:val="00774939"/>
    <w:rsid w:val="0077519A"/>
    <w:rsid w:val="007762FA"/>
    <w:rsid w:val="00780451"/>
    <w:rsid w:val="007804F2"/>
    <w:rsid w:val="00781495"/>
    <w:rsid w:val="0078261F"/>
    <w:rsid w:val="00782DEB"/>
    <w:rsid w:val="00783166"/>
    <w:rsid w:val="007846AA"/>
    <w:rsid w:val="0078536D"/>
    <w:rsid w:val="00785C1D"/>
    <w:rsid w:val="007860C5"/>
    <w:rsid w:val="00786864"/>
    <w:rsid w:val="007871FB"/>
    <w:rsid w:val="0079036B"/>
    <w:rsid w:val="00791885"/>
    <w:rsid w:val="00791A6D"/>
    <w:rsid w:val="00791C52"/>
    <w:rsid w:val="0079245D"/>
    <w:rsid w:val="007930EF"/>
    <w:rsid w:val="00794062"/>
    <w:rsid w:val="007947FE"/>
    <w:rsid w:val="00795C78"/>
    <w:rsid w:val="00795F78"/>
    <w:rsid w:val="007968D5"/>
    <w:rsid w:val="00796B56"/>
    <w:rsid w:val="00796CAB"/>
    <w:rsid w:val="00797A5D"/>
    <w:rsid w:val="00797FB4"/>
    <w:rsid w:val="007A00A2"/>
    <w:rsid w:val="007A1A5D"/>
    <w:rsid w:val="007A1B77"/>
    <w:rsid w:val="007A1D35"/>
    <w:rsid w:val="007A1F19"/>
    <w:rsid w:val="007A1FA3"/>
    <w:rsid w:val="007A2418"/>
    <w:rsid w:val="007A2508"/>
    <w:rsid w:val="007A2561"/>
    <w:rsid w:val="007A2EA7"/>
    <w:rsid w:val="007A3CEE"/>
    <w:rsid w:val="007A4CA8"/>
    <w:rsid w:val="007A52E2"/>
    <w:rsid w:val="007A59BF"/>
    <w:rsid w:val="007A601D"/>
    <w:rsid w:val="007A7086"/>
    <w:rsid w:val="007B03DD"/>
    <w:rsid w:val="007B09DB"/>
    <w:rsid w:val="007B1C04"/>
    <w:rsid w:val="007B249D"/>
    <w:rsid w:val="007B258A"/>
    <w:rsid w:val="007B2673"/>
    <w:rsid w:val="007B3136"/>
    <w:rsid w:val="007B3BE6"/>
    <w:rsid w:val="007B4C2E"/>
    <w:rsid w:val="007B5368"/>
    <w:rsid w:val="007B5624"/>
    <w:rsid w:val="007B57BE"/>
    <w:rsid w:val="007B5D66"/>
    <w:rsid w:val="007B6928"/>
    <w:rsid w:val="007B6997"/>
    <w:rsid w:val="007B6E13"/>
    <w:rsid w:val="007B6F33"/>
    <w:rsid w:val="007B78B9"/>
    <w:rsid w:val="007C2162"/>
    <w:rsid w:val="007C225D"/>
    <w:rsid w:val="007C34C9"/>
    <w:rsid w:val="007C3C03"/>
    <w:rsid w:val="007C4B3F"/>
    <w:rsid w:val="007C604F"/>
    <w:rsid w:val="007C62AF"/>
    <w:rsid w:val="007C707A"/>
    <w:rsid w:val="007C75EC"/>
    <w:rsid w:val="007C7E53"/>
    <w:rsid w:val="007D1CFA"/>
    <w:rsid w:val="007D1FE7"/>
    <w:rsid w:val="007D35AB"/>
    <w:rsid w:val="007D382E"/>
    <w:rsid w:val="007D3F72"/>
    <w:rsid w:val="007D4C57"/>
    <w:rsid w:val="007D58D5"/>
    <w:rsid w:val="007D5B76"/>
    <w:rsid w:val="007D6049"/>
    <w:rsid w:val="007D607C"/>
    <w:rsid w:val="007E0D29"/>
    <w:rsid w:val="007E1254"/>
    <w:rsid w:val="007E1758"/>
    <w:rsid w:val="007E1811"/>
    <w:rsid w:val="007E1CC5"/>
    <w:rsid w:val="007E222A"/>
    <w:rsid w:val="007E2B50"/>
    <w:rsid w:val="007E33F5"/>
    <w:rsid w:val="007E368A"/>
    <w:rsid w:val="007E39D9"/>
    <w:rsid w:val="007E465F"/>
    <w:rsid w:val="007E46A6"/>
    <w:rsid w:val="007E5279"/>
    <w:rsid w:val="007E52DF"/>
    <w:rsid w:val="007E536F"/>
    <w:rsid w:val="007E6D8A"/>
    <w:rsid w:val="007E7A4B"/>
    <w:rsid w:val="007F0355"/>
    <w:rsid w:val="007F036D"/>
    <w:rsid w:val="007F1B78"/>
    <w:rsid w:val="007F1DEF"/>
    <w:rsid w:val="007F2500"/>
    <w:rsid w:val="007F2A3A"/>
    <w:rsid w:val="007F309C"/>
    <w:rsid w:val="007F3B64"/>
    <w:rsid w:val="007F5726"/>
    <w:rsid w:val="007F5BDD"/>
    <w:rsid w:val="007F5CE9"/>
    <w:rsid w:val="007F7E55"/>
    <w:rsid w:val="008001A5"/>
    <w:rsid w:val="008004F3"/>
    <w:rsid w:val="00802A93"/>
    <w:rsid w:val="00802FC1"/>
    <w:rsid w:val="00802FCD"/>
    <w:rsid w:val="0080426E"/>
    <w:rsid w:val="00804DCE"/>
    <w:rsid w:val="0080698B"/>
    <w:rsid w:val="00811240"/>
    <w:rsid w:val="008118BB"/>
    <w:rsid w:val="00811A19"/>
    <w:rsid w:val="00811EBA"/>
    <w:rsid w:val="00812370"/>
    <w:rsid w:val="00812CEB"/>
    <w:rsid w:val="008133C6"/>
    <w:rsid w:val="00814EA6"/>
    <w:rsid w:val="0081512C"/>
    <w:rsid w:val="008161EF"/>
    <w:rsid w:val="00816510"/>
    <w:rsid w:val="008167C4"/>
    <w:rsid w:val="0081717B"/>
    <w:rsid w:val="00817476"/>
    <w:rsid w:val="008207BC"/>
    <w:rsid w:val="008209CB"/>
    <w:rsid w:val="00821214"/>
    <w:rsid w:val="0082361D"/>
    <w:rsid w:val="0082455F"/>
    <w:rsid w:val="00826027"/>
    <w:rsid w:val="00826CF8"/>
    <w:rsid w:val="008272FD"/>
    <w:rsid w:val="00830C1F"/>
    <w:rsid w:val="0083147C"/>
    <w:rsid w:val="00832BBD"/>
    <w:rsid w:val="00833799"/>
    <w:rsid w:val="00833F1A"/>
    <w:rsid w:val="008348B0"/>
    <w:rsid w:val="00834E87"/>
    <w:rsid w:val="00834F20"/>
    <w:rsid w:val="00835393"/>
    <w:rsid w:val="00837107"/>
    <w:rsid w:val="00837175"/>
    <w:rsid w:val="00837E3C"/>
    <w:rsid w:val="008406E5"/>
    <w:rsid w:val="0084075B"/>
    <w:rsid w:val="00840C25"/>
    <w:rsid w:val="008417B4"/>
    <w:rsid w:val="00841C99"/>
    <w:rsid w:val="00841D86"/>
    <w:rsid w:val="00842B13"/>
    <w:rsid w:val="00842DA3"/>
    <w:rsid w:val="00843214"/>
    <w:rsid w:val="0084340B"/>
    <w:rsid w:val="00843C36"/>
    <w:rsid w:val="00844336"/>
    <w:rsid w:val="00844ADF"/>
    <w:rsid w:val="008457D1"/>
    <w:rsid w:val="00845DF3"/>
    <w:rsid w:val="00846999"/>
    <w:rsid w:val="00850538"/>
    <w:rsid w:val="0085212F"/>
    <w:rsid w:val="00852D7A"/>
    <w:rsid w:val="00854506"/>
    <w:rsid w:val="008546BE"/>
    <w:rsid w:val="0085609A"/>
    <w:rsid w:val="00856343"/>
    <w:rsid w:val="00856AF1"/>
    <w:rsid w:val="0085780A"/>
    <w:rsid w:val="0086041F"/>
    <w:rsid w:val="00860918"/>
    <w:rsid w:val="00860A44"/>
    <w:rsid w:val="00860ECA"/>
    <w:rsid w:val="008615B6"/>
    <w:rsid w:val="0086182E"/>
    <w:rsid w:val="00861939"/>
    <w:rsid w:val="00863006"/>
    <w:rsid w:val="00863D0B"/>
    <w:rsid w:val="00863D64"/>
    <w:rsid w:val="008641CF"/>
    <w:rsid w:val="00864870"/>
    <w:rsid w:val="0086524C"/>
    <w:rsid w:val="0086641C"/>
    <w:rsid w:val="008669B4"/>
    <w:rsid w:val="0086785E"/>
    <w:rsid w:val="00867C31"/>
    <w:rsid w:val="00870EBC"/>
    <w:rsid w:val="00870F94"/>
    <w:rsid w:val="00871874"/>
    <w:rsid w:val="00871C30"/>
    <w:rsid w:val="00871E44"/>
    <w:rsid w:val="00871FB3"/>
    <w:rsid w:val="00872609"/>
    <w:rsid w:val="00873DC4"/>
    <w:rsid w:val="00873DF8"/>
    <w:rsid w:val="00874521"/>
    <w:rsid w:val="00874B1F"/>
    <w:rsid w:val="00874E2A"/>
    <w:rsid w:val="00874F42"/>
    <w:rsid w:val="00875FCD"/>
    <w:rsid w:val="00876450"/>
    <w:rsid w:val="00876D29"/>
    <w:rsid w:val="008774CF"/>
    <w:rsid w:val="00877691"/>
    <w:rsid w:val="00877CF8"/>
    <w:rsid w:val="0088129D"/>
    <w:rsid w:val="00881E4A"/>
    <w:rsid w:val="008829D3"/>
    <w:rsid w:val="00883473"/>
    <w:rsid w:val="00884048"/>
    <w:rsid w:val="008841D6"/>
    <w:rsid w:val="00884CDB"/>
    <w:rsid w:val="0088512C"/>
    <w:rsid w:val="00885586"/>
    <w:rsid w:val="008862A1"/>
    <w:rsid w:val="00887488"/>
    <w:rsid w:val="00887DA5"/>
    <w:rsid w:val="0089039B"/>
    <w:rsid w:val="008907F3"/>
    <w:rsid w:val="00890818"/>
    <w:rsid w:val="00891007"/>
    <w:rsid w:val="0089129F"/>
    <w:rsid w:val="00891369"/>
    <w:rsid w:val="00892179"/>
    <w:rsid w:val="00892A17"/>
    <w:rsid w:val="00892A5C"/>
    <w:rsid w:val="00892A6B"/>
    <w:rsid w:val="008930C0"/>
    <w:rsid w:val="00893225"/>
    <w:rsid w:val="00893629"/>
    <w:rsid w:val="00894FDA"/>
    <w:rsid w:val="00895B35"/>
    <w:rsid w:val="008964DB"/>
    <w:rsid w:val="00896608"/>
    <w:rsid w:val="008A0450"/>
    <w:rsid w:val="008A0C92"/>
    <w:rsid w:val="008A0E14"/>
    <w:rsid w:val="008A0E44"/>
    <w:rsid w:val="008A128D"/>
    <w:rsid w:val="008A13F8"/>
    <w:rsid w:val="008A21F6"/>
    <w:rsid w:val="008A323B"/>
    <w:rsid w:val="008A3392"/>
    <w:rsid w:val="008A3E8E"/>
    <w:rsid w:val="008A55DB"/>
    <w:rsid w:val="008A579B"/>
    <w:rsid w:val="008A5E88"/>
    <w:rsid w:val="008A6A3F"/>
    <w:rsid w:val="008A6BE6"/>
    <w:rsid w:val="008A7563"/>
    <w:rsid w:val="008B0578"/>
    <w:rsid w:val="008B0739"/>
    <w:rsid w:val="008B0A8E"/>
    <w:rsid w:val="008B10C8"/>
    <w:rsid w:val="008B1409"/>
    <w:rsid w:val="008B1AA2"/>
    <w:rsid w:val="008B1C7D"/>
    <w:rsid w:val="008B20D8"/>
    <w:rsid w:val="008B41A7"/>
    <w:rsid w:val="008B456A"/>
    <w:rsid w:val="008B4A11"/>
    <w:rsid w:val="008B6BA2"/>
    <w:rsid w:val="008B6C9B"/>
    <w:rsid w:val="008C0665"/>
    <w:rsid w:val="008C0AA6"/>
    <w:rsid w:val="008C0DD8"/>
    <w:rsid w:val="008C0F0B"/>
    <w:rsid w:val="008C107C"/>
    <w:rsid w:val="008C24EF"/>
    <w:rsid w:val="008C2BF8"/>
    <w:rsid w:val="008C2F54"/>
    <w:rsid w:val="008C3129"/>
    <w:rsid w:val="008C32AB"/>
    <w:rsid w:val="008C37AA"/>
    <w:rsid w:val="008C58B5"/>
    <w:rsid w:val="008C58CB"/>
    <w:rsid w:val="008C63E7"/>
    <w:rsid w:val="008C6435"/>
    <w:rsid w:val="008C6CDE"/>
    <w:rsid w:val="008C6F74"/>
    <w:rsid w:val="008D02EC"/>
    <w:rsid w:val="008D0D7C"/>
    <w:rsid w:val="008D2180"/>
    <w:rsid w:val="008D2509"/>
    <w:rsid w:val="008D39AE"/>
    <w:rsid w:val="008D468B"/>
    <w:rsid w:val="008D4E2E"/>
    <w:rsid w:val="008D5242"/>
    <w:rsid w:val="008D5263"/>
    <w:rsid w:val="008D5785"/>
    <w:rsid w:val="008D64C9"/>
    <w:rsid w:val="008D6A18"/>
    <w:rsid w:val="008D6F60"/>
    <w:rsid w:val="008D7A95"/>
    <w:rsid w:val="008E0080"/>
    <w:rsid w:val="008E10A5"/>
    <w:rsid w:val="008E1699"/>
    <w:rsid w:val="008E1803"/>
    <w:rsid w:val="008E1844"/>
    <w:rsid w:val="008E1F48"/>
    <w:rsid w:val="008E3518"/>
    <w:rsid w:val="008E3E44"/>
    <w:rsid w:val="008E4755"/>
    <w:rsid w:val="008E4B75"/>
    <w:rsid w:val="008E5911"/>
    <w:rsid w:val="008E6DD9"/>
    <w:rsid w:val="008E758F"/>
    <w:rsid w:val="008E7881"/>
    <w:rsid w:val="008F08D5"/>
    <w:rsid w:val="008F0E88"/>
    <w:rsid w:val="008F1E48"/>
    <w:rsid w:val="008F218A"/>
    <w:rsid w:val="008F335E"/>
    <w:rsid w:val="008F4839"/>
    <w:rsid w:val="008F4937"/>
    <w:rsid w:val="008F5CA3"/>
    <w:rsid w:val="008F5F94"/>
    <w:rsid w:val="008F6CFC"/>
    <w:rsid w:val="008F6D15"/>
    <w:rsid w:val="008F70CC"/>
    <w:rsid w:val="008F713C"/>
    <w:rsid w:val="008F71EB"/>
    <w:rsid w:val="008F7214"/>
    <w:rsid w:val="008F7349"/>
    <w:rsid w:val="00901082"/>
    <w:rsid w:val="009016C7"/>
    <w:rsid w:val="00901725"/>
    <w:rsid w:val="00901E34"/>
    <w:rsid w:val="00901FED"/>
    <w:rsid w:val="00903411"/>
    <w:rsid w:val="0090385B"/>
    <w:rsid w:val="00904605"/>
    <w:rsid w:val="00904AC0"/>
    <w:rsid w:val="0090590F"/>
    <w:rsid w:val="00905C99"/>
    <w:rsid w:val="00906EF2"/>
    <w:rsid w:val="009070BA"/>
    <w:rsid w:val="0090780E"/>
    <w:rsid w:val="00907989"/>
    <w:rsid w:val="0091000B"/>
    <w:rsid w:val="00911397"/>
    <w:rsid w:val="00911C82"/>
    <w:rsid w:val="00911D9E"/>
    <w:rsid w:val="0091249D"/>
    <w:rsid w:val="009131F4"/>
    <w:rsid w:val="00913AA4"/>
    <w:rsid w:val="00915CCB"/>
    <w:rsid w:val="00916E5A"/>
    <w:rsid w:val="009176D0"/>
    <w:rsid w:val="00917FD7"/>
    <w:rsid w:val="00920E06"/>
    <w:rsid w:val="00921176"/>
    <w:rsid w:val="00921DF7"/>
    <w:rsid w:val="00923CF3"/>
    <w:rsid w:val="00925A3D"/>
    <w:rsid w:val="00926528"/>
    <w:rsid w:val="0092788D"/>
    <w:rsid w:val="0093023B"/>
    <w:rsid w:val="00930D11"/>
    <w:rsid w:val="00930D53"/>
    <w:rsid w:val="009314D6"/>
    <w:rsid w:val="0093315A"/>
    <w:rsid w:val="0093342D"/>
    <w:rsid w:val="009345D0"/>
    <w:rsid w:val="0093513B"/>
    <w:rsid w:val="0093531B"/>
    <w:rsid w:val="009364FD"/>
    <w:rsid w:val="0093660B"/>
    <w:rsid w:val="0093701D"/>
    <w:rsid w:val="009405F4"/>
    <w:rsid w:val="0094076E"/>
    <w:rsid w:val="00941080"/>
    <w:rsid w:val="009419CD"/>
    <w:rsid w:val="00941BA6"/>
    <w:rsid w:val="00942478"/>
    <w:rsid w:val="009425A2"/>
    <w:rsid w:val="009426DE"/>
    <w:rsid w:val="00944060"/>
    <w:rsid w:val="0094422F"/>
    <w:rsid w:val="00944991"/>
    <w:rsid w:val="00944CE9"/>
    <w:rsid w:val="00945799"/>
    <w:rsid w:val="00945F34"/>
    <w:rsid w:val="00946031"/>
    <w:rsid w:val="0094606D"/>
    <w:rsid w:val="00946090"/>
    <w:rsid w:val="00946FB8"/>
    <w:rsid w:val="00947216"/>
    <w:rsid w:val="009514F5"/>
    <w:rsid w:val="0095150A"/>
    <w:rsid w:val="00951F12"/>
    <w:rsid w:val="009537E4"/>
    <w:rsid w:val="00953C9D"/>
    <w:rsid w:val="00954055"/>
    <w:rsid w:val="0095432E"/>
    <w:rsid w:val="00954C39"/>
    <w:rsid w:val="0095554F"/>
    <w:rsid w:val="009558FE"/>
    <w:rsid w:val="00955C78"/>
    <w:rsid w:val="00955D82"/>
    <w:rsid w:val="00955EA3"/>
    <w:rsid w:val="0095631F"/>
    <w:rsid w:val="009563AA"/>
    <w:rsid w:val="0095728D"/>
    <w:rsid w:val="0096081E"/>
    <w:rsid w:val="009617FE"/>
    <w:rsid w:val="00962318"/>
    <w:rsid w:val="00962C1F"/>
    <w:rsid w:val="00963F6B"/>
    <w:rsid w:val="00964082"/>
    <w:rsid w:val="009641D9"/>
    <w:rsid w:val="00964206"/>
    <w:rsid w:val="00964449"/>
    <w:rsid w:val="00964DC9"/>
    <w:rsid w:val="009653C1"/>
    <w:rsid w:val="0096581F"/>
    <w:rsid w:val="00965F1A"/>
    <w:rsid w:val="009679B9"/>
    <w:rsid w:val="009704BF"/>
    <w:rsid w:val="0097050A"/>
    <w:rsid w:val="00970594"/>
    <w:rsid w:val="00970D86"/>
    <w:rsid w:val="00972557"/>
    <w:rsid w:val="009727AB"/>
    <w:rsid w:val="0097326F"/>
    <w:rsid w:val="00973F68"/>
    <w:rsid w:val="00974F03"/>
    <w:rsid w:val="00975048"/>
    <w:rsid w:val="0097598D"/>
    <w:rsid w:val="00976D32"/>
    <w:rsid w:val="00977195"/>
    <w:rsid w:val="0097755D"/>
    <w:rsid w:val="00977BEE"/>
    <w:rsid w:val="00980E9B"/>
    <w:rsid w:val="00981C69"/>
    <w:rsid w:val="00982D4C"/>
    <w:rsid w:val="00982D8F"/>
    <w:rsid w:val="00985E41"/>
    <w:rsid w:val="009864CD"/>
    <w:rsid w:val="00986F2D"/>
    <w:rsid w:val="0098711A"/>
    <w:rsid w:val="00987693"/>
    <w:rsid w:val="00987EBC"/>
    <w:rsid w:val="00990CE6"/>
    <w:rsid w:val="00990E23"/>
    <w:rsid w:val="00991547"/>
    <w:rsid w:val="0099163B"/>
    <w:rsid w:val="00992CDF"/>
    <w:rsid w:val="00993147"/>
    <w:rsid w:val="009937D0"/>
    <w:rsid w:val="009952C1"/>
    <w:rsid w:val="009955FB"/>
    <w:rsid w:val="009958D8"/>
    <w:rsid w:val="00995926"/>
    <w:rsid w:val="00996D21"/>
    <w:rsid w:val="009A02F7"/>
    <w:rsid w:val="009A05EB"/>
    <w:rsid w:val="009A09EC"/>
    <w:rsid w:val="009A34F0"/>
    <w:rsid w:val="009A40B6"/>
    <w:rsid w:val="009A4C7E"/>
    <w:rsid w:val="009A4D57"/>
    <w:rsid w:val="009A52CC"/>
    <w:rsid w:val="009A5501"/>
    <w:rsid w:val="009A573E"/>
    <w:rsid w:val="009A6925"/>
    <w:rsid w:val="009A6AC6"/>
    <w:rsid w:val="009A6D55"/>
    <w:rsid w:val="009B053B"/>
    <w:rsid w:val="009B143F"/>
    <w:rsid w:val="009B17BA"/>
    <w:rsid w:val="009B17C3"/>
    <w:rsid w:val="009B1B6B"/>
    <w:rsid w:val="009B235E"/>
    <w:rsid w:val="009B315D"/>
    <w:rsid w:val="009B3943"/>
    <w:rsid w:val="009B39D8"/>
    <w:rsid w:val="009B489B"/>
    <w:rsid w:val="009B507B"/>
    <w:rsid w:val="009B57A4"/>
    <w:rsid w:val="009B6742"/>
    <w:rsid w:val="009B6A53"/>
    <w:rsid w:val="009B6D11"/>
    <w:rsid w:val="009C0481"/>
    <w:rsid w:val="009C0656"/>
    <w:rsid w:val="009C14B7"/>
    <w:rsid w:val="009C175D"/>
    <w:rsid w:val="009C1B31"/>
    <w:rsid w:val="009C23BA"/>
    <w:rsid w:val="009C2575"/>
    <w:rsid w:val="009C36DC"/>
    <w:rsid w:val="009C3C01"/>
    <w:rsid w:val="009C3CD2"/>
    <w:rsid w:val="009C4728"/>
    <w:rsid w:val="009C533B"/>
    <w:rsid w:val="009C5C38"/>
    <w:rsid w:val="009C667E"/>
    <w:rsid w:val="009C7298"/>
    <w:rsid w:val="009C7533"/>
    <w:rsid w:val="009C7DD2"/>
    <w:rsid w:val="009D0B59"/>
    <w:rsid w:val="009D109A"/>
    <w:rsid w:val="009D168E"/>
    <w:rsid w:val="009D24F4"/>
    <w:rsid w:val="009D2575"/>
    <w:rsid w:val="009D2948"/>
    <w:rsid w:val="009D369E"/>
    <w:rsid w:val="009D3A4F"/>
    <w:rsid w:val="009D3A7C"/>
    <w:rsid w:val="009D3C2E"/>
    <w:rsid w:val="009D4A1B"/>
    <w:rsid w:val="009D517A"/>
    <w:rsid w:val="009D587D"/>
    <w:rsid w:val="009E04B6"/>
    <w:rsid w:val="009E0854"/>
    <w:rsid w:val="009E1558"/>
    <w:rsid w:val="009E2CB6"/>
    <w:rsid w:val="009E3568"/>
    <w:rsid w:val="009E3686"/>
    <w:rsid w:val="009E3A13"/>
    <w:rsid w:val="009E4B6F"/>
    <w:rsid w:val="009E504B"/>
    <w:rsid w:val="009E51DF"/>
    <w:rsid w:val="009E5951"/>
    <w:rsid w:val="009E642A"/>
    <w:rsid w:val="009E6E22"/>
    <w:rsid w:val="009E7E2D"/>
    <w:rsid w:val="009F047C"/>
    <w:rsid w:val="009F05D2"/>
    <w:rsid w:val="009F0872"/>
    <w:rsid w:val="009F0B17"/>
    <w:rsid w:val="009F1078"/>
    <w:rsid w:val="009F1DE4"/>
    <w:rsid w:val="009F1F32"/>
    <w:rsid w:val="009F2EF2"/>
    <w:rsid w:val="009F40C0"/>
    <w:rsid w:val="009F5819"/>
    <w:rsid w:val="009F60C9"/>
    <w:rsid w:val="009F66C7"/>
    <w:rsid w:val="009F6ADB"/>
    <w:rsid w:val="009F6D22"/>
    <w:rsid w:val="009F720A"/>
    <w:rsid w:val="009F74DD"/>
    <w:rsid w:val="009F74F2"/>
    <w:rsid w:val="009F7F01"/>
    <w:rsid w:val="00A0024B"/>
    <w:rsid w:val="00A00737"/>
    <w:rsid w:val="00A009B8"/>
    <w:rsid w:val="00A016ED"/>
    <w:rsid w:val="00A0332B"/>
    <w:rsid w:val="00A033E7"/>
    <w:rsid w:val="00A0396A"/>
    <w:rsid w:val="00A050EF"/>
    <w:rsid w:val="00A055DF"/>
    <w:rsid w:val="00A06A69"/>
    <w:rsid w:val="00A0741E"/>
    <w:rsid w:val="00A07700"/>
    <w:rsid w:val="00A10EF9"/>
    <w:rsid w:val="00A1120F"/>
    <w:rsid w:val="00A11D60"/>
    <w:rsid w:val="00A1293B"/>
    <w:rsid w:val="00A1445B"/>
    <w:rsid w:val="00A15445"/>
    <w:rsid w:val="00A15473"/>
    <w:rsid w:val="00A16549"/>
    <w:rsid w:val="00A1672C"/>
    <w:rsid w:val="00A173B6"/>
    <w:rsid w:val="00A17FDB"/>
    <w:rsid w:val="00A20251"/>
    <w:rsid w:val="00A202D0"/>
    <w:rsid w:val="00A20758"/>
    <w:rsid w:val="00A219DD"/>
    <w:rsid w:val="00A2211F"/>
    <w:rsid w:val="00A22691"/>
    <w:rsid w:val="00A23101"/>
    <w:rsid w:val="00A25867"/>
    <w:rsid w:val="00A25D18"/>
    <w:rsid w:val="00A25E70"/>
    <w:rsid w:val="00A266A7"/>
    <w:rsid w:val="00A26711"/>
    <w:rsid w:val="00A274F7"/>
    <w:rsid w:val="00A27FF2"/>
    <w:rsid w:val="00A30179"/>
    <w:rsid w:val="00A30A62"/>
    <w:rsid w:val="00A3108C"/>
    <w:rsid w:val="00A31629"/>
    <w:rsid w:val="00A31D98"/>
    <w:rsid w:val="00A3272C"/>
    <w:rsid w:val="00A328AC"/>
    <w:rsid w:val="00A330F9"/>
    <w:rsid w:val="00A332E6"/>
    <w:rsid w:val="00A33409"/>
    <w:rsid w:val="00A33481"/>
    <w:rsid w:val="00A345A5"/>
    <w:rsid w:val="00A349A8"/>
    <w:rsid w:val="00A35171"/>
    <w:rsid w:val="00A35393"/>
    <w:rsid w:val="00A3543A"/>
    <w:rsid w:val="00A3554E"/>
    <w:rsid w:val="00A36557"/>
    <w:rsid w:val="00A37C18"/>
    <w:rsid w:val="00A40EDB"/>
    <w:rsid w:val="00A4185C"/>
    <w:rsid w:val="00A41D7E"/>
    <w:rsid w:val="00A4350C"/>
    <w:rsid w:val="00A435E8"/>
    <w:rsid w:val="00A43BDA"/>
    <w:rsid w:val="00A452F6"/>
    <w:rsid w:val="00A45938"/>
    <w:rsid w:val="00A45FF9"/>
    <w:rsid w:val="00A469AF"/>
    <w:rsid w:val="00A4798E"/>
    <w:rsid w:val="00A511BE"/>
    <w:rsid w:val="00A513DC"/>
    <w:rsid w:val="00A522BE"/>
    <w:rsid w:val="00A52A5C"/>
    <w:rsid w:val="00A53056"/>
    <w:rsid w:val="00A53159"/>
    <w:rsid w:val="00A54F11"/>
    <w:rsid w:val="00A55C3A"/>
    <w:rsid w:val="00A562EF"/>
    <w:rsid w:val="00A564F5"/>
    <w:rsid w:val="00A56ECF"/>
    <w:rsid w:val="00A57412"/>
    <w:rsid w:val="00A5793F"/>
    <w:rsid w:val="00A61A82"/>
    <w:rsid w:val="00A6220C"/>
    <w:rsid w:val="00A63723"/>
    <w:rsid w:val="00A641C5"/>
    <w:rsid w:val="00A6484A"/>
    <w:rsid w:val="00A64B35"/>
    <w:rsid w:val="00A64C77"/>
    <w:rsid w:val="00A65BE9"/>
    <w:rsid w:val="00A65E59"/>
    <w:rsid w:val="00A665DF"/>
    <w:rsid w:val="00A668AA"/>
    <w:rsid w:val="00A6693D"/>
    <w:rsid w:val="00A70194"/>
    <w:rsid w:val="00A7054F"/>
    <w:rsid w:val="00A71235"/>
    <w:rsid w:val="00A71427"/>
    <w:rsid w:val="00A72A2F"/>
    <w:rsid w:val="00A72E35"/>
    <w:rsid w:val="00A73666"/>
    <w:rsid w:val="00A754FD"/>
    <w:rsid w:val="00A778E0"/>
    <w:rsid w:val="00A77C48"/>
    <w:rsid w:val="00A803CD"/>
    <w:rsid w:val="00A80A07"/>
    <w:rsid w:val="00A81592"/>
    <w:rsid w:val="00A823AA"/>
    <w:rsid w:val="00A829AA"/>
    <w:rsid w:val="00A83110"/>
    <w:rsid w:val="00A8337D"/>
    <w:rsid w:val="00A8374A"/>
    <w:rsid w:val="00A8480F"/>
    <w:rsid w:val="00A84A59"/>
    <w:rsid w:val="00A84BAC"/>
    <w:rsid w:val="00A855E6"/>
    <w:rsid w:val="00A8594C"/>
    <w:rsid w:val="00A86FF7"/>
    <w:rsid w:val="00A872BA"/>
    <w:rsid w:val="00A90522"/>
    <w:rsid w:val="00A917B1"/>
    <w:rsid w:val="00A91862"/>
    <w:rsid w:val="00A931CB"/>
    <w:rsid w:val="00A93F2D"/>
    <w:rsid w:val="00A947AD"/>
    <w:rsid w:val="00A95BF2"/>
    <w:rsid w:val="00A97029"/>
    <w:rsid w:val="00A97218"/>
    <w:rsid w:val="00A976DB"/>
    <w:rsid w:val="00A978A7"/>
    <w:rsid w:val="00A97CDA"/>
    <w:rsid w:val="00A97FC3"/>
    <w:rsid w:val="00AA026F"/>
    <w:rsid w:val="00AA087C"/>
    <w:rsid w:val="00AA20D4"/>
    <w:rsid w:val="00AA4540"/>
    <w:rsid w:val="00AA523C"/>
    <w:rsid w:val="00AA6859"/>
    <w:rsid w:val="00AA68B5"/>
    <w:rsid w:val="00AA6A91"/>
    <w:rsid w:val="00AB12B4"/>
    <w:rsid w:val="00AB1443"/>
    <w:rsid w:val="00AB1B21"/>
    <w:rsid w:val="00AB1FAE"/>
    <w:rsid w:val="00AB2532"/>
    <w:rsid w:val="00AB413B"/>
    <w:rsid w:val="00AB46D3"/>
    <w:rsid w:val="00AB4B23"/>
    <w:rsid w:val="00AB4DC4"/>
    <w:rsid w:val="00AB4DFC"/>
    <w:rsid w:val="00AB5552"/>
    <w:rsid w:val="00AB56AD"/>
    <w:rsid w:val="00AB5931"/>
    <w:rsid w:val="00AB6D2C"/>
    <w:rsid w:val="00AB6D83"/>
    <w:rsid w:val="00AB6F7F"/>
    <w:rsid w:val="00AB766F"/>
    <w:rsid w:val="00AC0284"/>
    <w:rsid w:val="00AC11DE"/>
    <w:rsid w:val="00AC18D7"/>
    <w:rsid w:val="00AC29E8"/>
    <w:rsid w:val="00AC2C6C"/>
    <w:rsid w:val="00AC2C7F"/>
    <w:rsid w:val="00AC2FF0"/>
    <w:rsid w:val="00AC32D0"/>
    <w:rsid w:val="00AC359F"/>
    <w:rsid w:val="00AC3B03"/>
    <w:rsid w:val="00AC40E9"/>
    <w:rsid w:val="00AC4981"/>
    <w:rsid w:val="00AC4D0B"/>
    <w:rsid w:val="00AC4F95"/>
    <w:rsid w:val="00AC51DE"/>
    <w:rsid w:val="00AC531D"/>
    <w:rsid w:val="00AC5635"/>
    <w:rsid w:val="00AC5842"/>
    <w:rsid w:val="00AC5CD1"/>
    <w:rsid w:val="00AC6428"/>
    <w:rsid w:val="00AC69F8"/>
    <w:rsid w:val="00AC78D1"/>
    <w:rsid w:val="00AD0140"/>
    <w:rsid w:val="00AD06FF"/>
    <w:rsid w:val="00AD0773"/>
    <w:rsid w:val="00AD0FD7"/>
    <w:rsid w:val="00AD4401"/>
    <w:rsid w:val="00AD4D6D"/>
    <w:rsid w:val="00AD4F54"/>
    <w:rsid w:val="00AD609C"/>
    <w:rsid w:val="00AD6696"/>
    <w:rsid w:val="00AD67A9"/>
    <w:rsid w:val="00AD6BA0"/>
    <w:rsid w:val="00AD757A"/>
    <w:rsid w:val="00AD7661"/>
    <w:rsid w:val="00AD7EB8"/>
    <w:rsid w:val="00AE035A"/>
    <w:rsid w:val="00AE04E7"/>
    <w:rsid w:val="00AE0B16"/>
    <w:rsid w:val="00AE0B69"/>
    <w:rsid w:val="00AE0CB5"/>
    <w:rsid w:val="00AE117C"/>
    <w:rsid w:val="00AE13B6"/>
    <w:rsid w:val="00AE1921"/>
    <w:rsid w:val="00AE1B7F"/>
    <w:rsid w:val="00AE2B59"/>
    <w:rsid w:val="00AE2C74"/>
    <w:rsid w:val="00AE2FB8"/>
    <w:rsid w:val="00AE3572"/>
    <w:rsid w:val="00AE3C8A"/>
    <w:rsid w:val="00AE3D6F"/>
    <w:rsid w:val="00AE3E00"/>
    <w:rsid w:val="00AE50D7"/>
    <w:rsid w:val="00AE5C51"/>
    <w:rsid w:val="00AE6439"/>
    <w:rsid w:val="00AE659A"/>
    <w:rsid w:val="00AE70A3"/>
    <w:rsid w:val="00AE76F5"/>
    <w:rsid w:val="00AE7CF6"/>
    <w:rsid w:val="00AF0ACF"/>
    <w:rsid w:val="00AF2686"/>
    <w:rsid w:val="00AF3BCC"/>
    <w:rsid w:val="00AF44F5"/>
    <w:rsid w:val="00AF53EB"/>
    <w:rsid w:val="00AF7152"/>
    <w:rsid w:val="00AF7F49"/>
    <w:rsid w:val="00B00351"/>
    <w:rsid w:val="00B00988"/>
    <w:rsid w:val="00B00DB6"/>
    <w:rsid w:val="00B01584"/>
    <w:rsid w:val="00B016F3"/>
    <w:rsid w:val="00B01888"/>
    <w:rsid w:val="00B02116"/>
    <w:rsid w:val="00B02722"/>
    <w:rsid w:val="00B06423"/>
    <w:rsid w:val="00B0770E"/>
    <w:rsid w:val="00B10A7B"/>
    <w:rsid w:val="00B10B7E"/>
    <w:rsid w:val="00B10E61"/>
    <w:rsid w:val="00B116B9"/>
    <w:rsid w:val="00B12A07"/>
    <w:rsid w:val="00B12A1E"/>
    <w:rsid w:val="00B12F92"/>
    <w:rsid w:val="00B13E48"/>
    <w:rsid w:val="00B1543D"/>
    <w:rsid w:val="00B15C08"/>
    <w:rsid w:val="00B15C3D"/>
    <w:rsid w:val="00B16ACC"/>
    <w:rsid w:val="00B16B2A"/>
    <w:rsid w:val="00B178BA"/>
    <w:rsid w:val="00B179D8"/>
    <w:rsid w:val="00B17A53"/>
    <w:rsid w:val="00B2009B"/>
    <w:rsid w:val="00B206A2"/>
    <w:rsid w:val="00B20A97"/>
    <w:rsid w:val="00B220B9"/>
    <w:rsid w:val="00B22F3A"/>
    <w:rsid w:val="00B2319D"/>
    <w:rsid w:val="00B238B8"/>
    <w:rsid w:val="00B2409F"/>
    <w:rsid w:val="00B2429B"/>
    <w:rsid w:val="00B25551"/>
    <w:rsid w:val="00B258FD"/>
    <w:rsid w:val="00B259F1"/>
    <w:rsid w:val="00B25A8B"/>
    <w:rsid w:val="00B26259"/>
    <w:rsid w:val="00B264E4"/>
    <w:rsid w:val="00B267AE"/>
    <w:rsid w:val="00B27C84"/>
    <w:rsid w:val="00B27D59"/>
    <w:rsid w:val="00B27DB5"/>
    <w:rsid w:val="00B30248"/>
    <w:rsid w:val="00B30CD6"/>
    <w:rsid w:val="00B31182"/>
    <w:rsid w:val="00B31246"/>
    <w:rsid w:val="00B31F6F"/>
    <w:rsid w:val="00B322A8"/>
    <w:rsid w:val="00B322A9"/>
    <w:rsid w:val="00B325AD"/>
    <w:rsid w:val="00B3288E"/>
    <w:rsid w:val="00B3293E"/>
    <w:rsid w:val="00B32C01"/>
    <w:rsid w:val="00B35171"/>
    <w:rsid w:val="00B37693"/>
    <w:rsid w:val="00B377B0"/>
    <w:rsid w:val="00B37D18"/>
    <w:rsid w:val="00B40022"/>
    <w:rsid w:val="00B40340"/>
    <w:rsid w:val="00B408B5"/>
    <w:rsid w:val="00B411AB"/>
    <w:rsid w:val="00B423CC"/>
    <w:rsid w:val="00B42940"/>
    <w:rsid w:val="00B42AAE"/>
    <w:rsid w:val="00B42B55"/>
    <w:rsid w:val="00B44030"/>
    <w:rsid w:val="00B44555"/>
    <w:rsid w:val="00B454F2"/>
    <w:rsid w:val="00B45839"/>
    <w:rsid w:val="00B45D0C"/>
    <w:rsid w:val="00B46438"/>
    <w:rsid w:val="00B47534"/>
    <w:rsid w:val="00B4785E"/>
    <w:rsid w:val="00B50F4E"/>
    <w:rsid w:val="00B51E6C"/>
    <w:rsid w:val="00B51F16"/>
    <w:rsid w:val="00B528D5"/>
    <w:rsid w:val="00B5295E"/>
    <w:rsid w:val="00B531BE"/>
    <w:rsid w:val="00B535F8"/>
    <w:rsid w:val="00B53A6D"/>
    <w:rsid w:val="00B54682"/>
    <w:rsid w:val="00B54F32"/>
    <w:rsid w:val="00B555B5"/>
    <w:rsid w:val="00B55EAE"/>
    <w:rsid w:val="00B55F55"/>
    <w:rsid w:val="00B56337"/>
    <w:rsid w:val="00B5680C"/>
    <w:rsid w:val="00B5699C"/>
    <w:rsid w:val="00B569BA"/>
    <w:rsid w:val="00B56CEF"/>
    <w:rsid w:val="00B60713"/>
    <w:rsid w:val="00B61053"/>
    <w:rsid w:val="00B61535"/>
    <w:rsid w:val="00B61D53"/>
    <w:rsid w:val="00B62262"/>
    <w:rsid w:val="00B62F16"/>
    <w:rsid w:val="00B6403E"/>
    <w:rsid w:val="00B64440"/>
    <w:rsid w:val="00B65285"/>
    <w:rsid w:val="00B65A59"/>
    <w:rsid w:val="00B65DB8"/>
    <w:rsid w:val="00B65DD4"/>
    <w:rsid w:val="00B66038"/>
    <w:rsid w:val="00B674A0"/>
    <w:rsid w:val="00B67706"/>
    <w:rsid w:val="00B67937"/>
    <w:rsid w:val="00B67E67"/>
    <w:rsid w:val="00B7053A"/>
    <w:rsid w:val="00B72192"/>
    <w:rsid w:val="00B72712"/>
    <w:rsid w:val="00B7305B"/>
    <w:rsid w:val="00B735B1"/>
    <w:rsid w:val="00B73735"/>
    <w:rsid w:val="00B73F3D"/>
    <w:rsid w:val="00B745B1"/>
    <w:rsid w:val="00B752C2"/>
    <w:rsid w:val="00B755D1"/>
    <w:rsid w:val="00B75FBA"/>
    <w:rsid w:val="00B7659C"/>
    <w:rsid w:val="00B76C29"/>
    <w:rsid w:val="00B76F4C"/>
    <w:rsid w:val="00B77C16"/>
    <w:rsid w:val="00B80886"/>
    <w:rsid w:val="00B80E80"/>
    <w:rsid w:val="00B81293"/>
    <w:rsid w:val="00B81418"/>
    <w:rsid w:val="00B8161D"/>
    <w:rsid w:val="00B83A86"/>
    <w:rsid w:val="00B84104"/>
    <w:rsid w:val="00B85733"/>
    <w:rsid w:val="00B85851"/>
    <w:rsid w:val="00B878DD"/>
    <w:rsid w:val="00B90AEB"/>
    <w:rsid w:val="00B90D1D"/>
    <w:rsid w:val="00B90F85"/>
    <w:rsid w:val="00B92808"/>
    <w:rsid w:val="00B934ED"/>
    <w:rsid w:val="00B93EF1"/>
    <w:rsid w:val="00B93FA5"/>
    <w:rsid w:val="00B964F9"/>
    <w:rsid w:val="00B96E87"/>
    <w:rsid w:val="00BA0408"/>
    <w:rsid w:val="00BA12B4"/>
    <w:rsid w:val="00BA34DD"/>
    <w:rsid w:val="00BA3682"/>
    <w:rsid w:val="00BA3BCB"/>
    <w:rsid w:val="00BA6B8F"/>
    <w:rsid w:val="00BA7AF1"/>
    <w:rsid w:val="00BB0373"/>
    <w:rsid w:val="00BB2197"/>
    <w:rsid w:val="00BB29BB"/>
    <w:rsid w:val="00BB2BF6"/>
    <w:rsid w:val="00BB2C17"/>
    <w:rsid w:val="00BB3119"/>
    <w:rsid w:val="00BB3132"/>
    <w:rsid w:val="00BB4202"/>
    <w:rsid w:val="00BB4659"/>
    <w:rsid w:val="00BB56FA"/>
    <w:rsid w:val="00BB58C3"/>
    <w:rsid w:val="00BB5A12"/>
    <w:rsid w:val="00BB5D63"/>
    <w:rsid w:val="00BC0226"/>
    <w:rsid w:val="00BC09FB"/>
    <w:rsid w:val="00BC24F4"/>
    <w:rsid w:val="00BC2F25"/>
    <w:rsid w:val="00BC4510"/>
    <w:rsid w:val="00BC47AA"/>
    <w:rsid w:val="00BC4B06"/>
    <w:rsid w:val="00BC4C53"/>
    <w:rsid w:val="00BC4ECF"/>
    <w:rsid w:val="00BC5914"/>
    <w:rsid w:val="00BC5A15"/>
    <w:rsid w:val="00BC6176"/>
    <w:rsid w:val="00BC68D6"/>
    <w:rsid w:val="00BD13B6"/>
    <w:rsid w:val="00BD1D21"/>
    <w:rsid w:val="00BD1FE6"/>
    <w:rsid w:val="00BD22F7"/>
    <w:rsid w:val="00BD23D1"/>
    <w:rsid w:val="00BD32C5"/>
    <w:rsid w:val="00BD3511"/>
    <w:rsid w:val="00BD4170"/>
    <w:rsid w:val="00BD483C"/>
    <w:rsid w:val="00BD49FA"/>
    <w:rsid w:val="00BD5439"/>
    <w:rsid w:val="00BD5D31"/>
    <w:rsid w:val="00BD65E2"/>
    <w:rsid w:val="00BE0604"/>
    <w:rsid w:val="00BE0F04"/>
    <w:rsid w:val="00BE180E"/>
    <w:rsid w:val="00BE1C45"/>
    <w:rsid w:val="00BE1E17"/>
    <w:rsid w:val="00BE287C"/>
    <w:rsid w:val="00BE2F71"/>
    <w:rsid w:val="00BE346A"/>
    <w:rsid w:val="00BE3650"/>
    <w:rsid w:val="00BE4598"/>
    <w:rsid w:val="00BE4A43"/>
    <w:rsid w:val="00BE6137"/>
    <w:rsid w:val="00BE625B"/>
    <w:rsid w:val="00BE6694"/>
    <w:rsid w:val="00BE6C01"/>
    <w:rsid w:val="00BF0A1D"/>
    <w:rsid w:val="00BF0A7F"/>
    <w:rsid w:val="00BF1118"/>
    <w:rsid w:val="00BF1B18"/>
    <w:rsid w:val="00BF1BB3"/>
    <w:rsid w:val="00BF267C"/>
    <w:rsid w:val="00BF2E2E"/>
    <w:rsid w:val="00BF311A"/>
    <w:rsid w:val="00BF328B"/>
    <w:rsid w:val="00BF355A"/>
    <w:rsid w:val="00BF3AA4"/>
    <w:rsid w:val="00BF3C3E"/>
    <w:rsid w:val="00BF4062"/>
    <w:rsid w:val="00BF46E4"/>
    <w:rsid w:val="00BF5223"/>
    <w:rsid w:val="00BF5445"/>
    <w:rsid w:val="00BF56DB"/>
    <w:rsid w:val="00BF602C"/>
    <w:rsid w:val="00BF6968"/>
    <w:rsid w:val="00BF6B65"/>
    <w:rsid w:val="00BF7B53"/>
    <w:rsid w:val="00C01AD3"/>
    <w:rsid w:val="00C01E9A"/>
    <w:rsid w:val="00C03FA8"/>
    <w:rsid w:val="00C0482E"/>
    <w:rsid w:val="00C061F4"/>
    <w:rsid w:val="00C0730A"/>
    <w:rsid w:val="00C07734"/>
    <w:rsid w:val="00C07A15"/>
    <w:rsid w:val="00C07E60"/>
    <w:rsid w:val="00C11A21"/>
    <w:rsid w:val="00C11D79"/>
    <w:rsid w:val="00C12387"/>
    <w:rsid w:val="00C124CA"/>
    <w:rsid w:val="00C12711"/>
    <w:rsid w:val="00C13A9E"/>
    <w:rsid w:val="00C1429F"/>
    <w:rsid w:val="00C14319"/>
    <w:rsid w:val="00C14C04"/>
    <w:rsid w:val="00C14EB2"/>
    <w:rsid w:val="00C158B8"/>
    <w:rsid w:val="00C15E42"/>
    <w:rsid w:val="00C17D29"/>
    <w:rsid w:val="00C2235D"/>
    <w:rsid w:val="00C22A13"/>
    <w:rsid w:val="00C22C6E"/>
    <w:rsid w:val="00C23811"/>
    <w:rsid w:val="00C245E3"/>
    <w:rsid w:val="00C246FE"/>
    <w:rsid w:val="00C255CC"/>
    <w:rsid w:val="00C25ADC"/>
    <w:rsid w:val="00C2628D"/>
    <w:rsid w:val="00C26ACB"/>
    <w:rsid w:val="00C278E8"/>
    <w:rsid w:val="00C279D0"/>
    <w:rsid w:val="00C27E25"/>
    <w:rsid w:val="00C27FFD"/>
    <w:rsid w:val="00C301AF"/>
    <w:rsid w:val="00C30611"/>
    <w:rsid w:val="00C30DB3"/>
    <w:rsid w:val="00C30F34"/>
    <w:rsid w:val="00C311C5"/>
    <w:rsid w:val="00C32CC7"/>
    <w:rsid w:val="00C33277"/>
    <w:rsid w:val="00C34337"/>
    <w:rsid w:val="00C35AA5"/>
    <w:rsid w:val="00C369D9"/>
    <w:rsid w:val="00C36BE5"/>
    <w:rsid w:val="00C37A19"/>
    <w:rsid w:val="00C401A8"/>
    <w:rsid w:val="00C40B29"/>
    <w:rsid w:val="00C4135B"/>
    <w:rsid w:val="00C4150F"/>
    <w:rsid w:val="00C426E2"/>
    <w:rsid w:val="00C42D50"/>
    <w:rsid w:val="00C431A9"/>
    <w:rsid w:val="00C4355D"/>
    <w:rsid w:val="00C44529"/>
    <w:rsid w:val="00C458BA"/>
    <w:rsid w:val="00C465E6"/>
    <w:rsid w:val="00C46D82"/>
    <w:rsid w:val="00C4746B"/>
    <w:rsid w:val="00C47B9D"/>
    <w:rsid w:val="00C50A05"/>
    <w:rsid w:val="00C50C87"/>
    <w:rsid w:val="00C5379C"/>
    <w:rsid w:val="00C537A7"/>
    <w:rsid w:val="00C54B24"/>
    <w:rsid w:val="00C55FFE"/>
    <w:rsid w:val="00C56792"/>
    <w:rsid w:val="00C568AE"/>
    <w:rsid w:val="00C56CA6"/>
    <w:rsid w:val="00C57FEB"/>
    <w:rsid w:val="00C6101C"/>
    <w:rsid w:val="00C614FB"/>
    <w:rsid w:val="00C61BAF"/>
    <w:rsid w:val="00C623C9"/>
    <w:rsid w:val="00C62481"/>
    <w:rsid w:val="00C629CC"/>
    <w:rsid w:val="00C62E61"/>
    <w:rsid w:val="00C666C4"/>
    <w:rsid w:val="00C66E20"/>
    <w:rsid w:val="00C70E39"/>
    <w:rsid w:val="00C71C77"/>
    <w:rsid w:val="00C72B0A"/>
    <w:rsid w:val="00C73035"/>
    <w:rsid w:val="00C731E9"/>
    <w:rsid w:val="00C74180"/>
    <w:rsid w:val="00C747B7"/>
    <w:rsid w:val="00C757A9"/>
    <w:rsid w:val="00C77D09"/>
    <w:rsid w:val="00C803FA"/>
    <w:rsid w:val="00C80AEF"/>
    <w:rsid w:val="00C8140B"/>
    <w:rsid w:val="00C8164E"/>
    <w:rsid w:val="00C818F0"/>
    <w:rsid w:val="00C81E2B"/>
    <w:rsid w:val="00C82A77"/>
    <w:rsid w:val="00C82FAE"/>
    <w:rsid w:val="00C847AA"/>
    <w:rsid w:val="00C84C6B"/>
    <w:rsid w:val="00C84FE8"/>
    <w:rsid w:val="00C8501B"/>
    <w:rsid w:val="00C85C5E"/>
    <w:rsid w:val="00C86345"/>
    <w:rsid w:val="00C87896"/>
    <w:rsid w:val="00C87C0B"/>
    <w:rsid w:val="00C90024"/>
    <w:rsid w:val="00C90D7E"/>
    <w:rsid w:val="00C910E8"/>
    <w:rsid w:val="00C91F24"/>
    <w:rsid w:val="00C91F58"/>
    <w:rsid w:val="00C92C8F"/>
    <w:rsid w:val="00C92FC7"/>
    <w:rsid w:val="00C930AB"/>
    <w:rsid w:val="00C93EE4"/>
    <w:rsid w:val="00C94389"/>
    <w:rsid w:val="00C94D46"/>
    <w:rsid w:val="00C95701"/>
    <w:rsid w:val="00C9660E"/>
    <w:rsid w:val="00C967D0"/>
    <w:rsid w:val="00C96DAD"/>
    <w:rsid w:val="00C97EB5"/>
    <w:rsid w:val="00CA03C1"/>
    <w:rsid w:val="00CA0E27"/>
    <w:rsid w:val="00CA128B"/>
    <w:rsid w:val="00CA13ED"/>
    <w:rsid w:val="00CA1AF4"/>
    <w:rsid w:val="00CA1ED6"/>
    <w:rsid w:val="00CA469E"/>
    <w:rsid w:val="00CA4E20"/>
    <w:rsid w:val="00CA52A6"/>
    <w:rsid w:val="00CA54D0"/>
    <w:rsid w:val="00CA56A2"/>
    <w:rsid w:val="00CA5B19"/>
    <w:rsid w:val="00CA5B49"/>
    <w:rsid w:val="00CA5F91"/>
    <w:rsid w:val="00CA6166"/>
    <w:rsid w:val="00CA66DF"/>
    <w:rsid w:val="00CA68B0"/>
    <w:rsid w:val="00CB0CCC"/>
    <w:rsid w:val="00CB17C7"/>
    <w:rsid w:val="00CB1BA6"/>
    <w:rsid w:val="00CB1F61"/>
    <w:rsid w:val="00CB2261"/>
    <w:rsid w:val="00CB22E2"/>
    <w:rsid w:val="00CB2480"/>
    <w:rsid w:val="00CB29E2"/>
    <w:rsid w:val="00CB30B2"/>
    <w:rsid w:val="00CB3539"/>
    <w:rsid w:val="00CB3D2D"/>
    <w:rsid w:val="00CB4306"/>
    <w:rsid w:val="00CB50AF"/>
    <w:rsid w:val="00CB5AC4"/>
    <w:rsid w:val="00CB7397"/>
    <w:rsid w:val="00CB74D1"/>
    <w:rsid w:val="00CC0017"/>
    <w:rsid w:val="00CC0235"/>
    <w:rsid w:val="00CC0652"/>
    <w:rsid w:val="00CC08E9"/>
    <w:rsid w:val="00CC164F"/>
    <w:rsid w:val="00CC22D3"/>
    <w:rsid w:val="00CC2620"/>
    <w:rsid w:val="00CC27A5"/>
    <w:rsid w:val="00CC38AB"/>
    <w:rsid w:val="00CC4068"/>
    <w:rsid w:val="00CC4D62"/>
    <w:rsid w:val="00CC4DE9"/>
    <w:rsid w:val="00CC598C"/>
    <w:rsid w:val="00CC5D74"/>
    <w:rsid w:val="00CD03D4"/>
    <w:rsid w:val="00CD040F"/>
    <w:rsid w:val="00CD0415"/>
    <w:rsid w:val="00CD2727"/>
    <w:rsid w:val="00CD2A12"/>
    <w:rsid w:val="00CD38A8"/>
    <w:rsid w:val="00CD3DC0"/>
    <w:rsid w:val="00CD4CF5"/>
    <w:rsid w:val="00CD50E5"/>
    <w:rsid w:val="00CD553F"/>
    <w:rsid w:val="00CD554C"/>
    <w:rsid w:val="00CD57C7"/>
    <w:rsid w:val="00CD5EC8"/>
    <w:rsid w:val="00CD6481"/>
    <w:rsid w:val="00CD6A39"/>
    <w:rsid w:val="00CD6BAD"/>
    <w:rsid w:val="00CD6C72"/>
    <w:rsid w:val="00CD755E"/>
    <w:rsid w:val="00CD7E27"/>
    <w:rsid w:val="00CE0D5A"/>
    <w:rsid w:val="00CE1613"/>
    <w:rsid w:val="00CE2603"/>
    <w:rsid w:val="00CE285A"/>
    <w:rsid w:val="00CE2A9F"/>
    <w:rsid w:val="00CE32A5"/>
    <w:rsid w:val="00CE37CA"/>
    <w:rsid w:val="00CE3E7A"/>
    <w:rsid w:val="00CE43E6"/>
    <w:rsid w:val="00CE4DFF"/>
    <w:rsid w:val="00CE543D"/>
    <w:rsid w:val="00CE5BE8"/>
    <w:rsid w:val="00CE5D04"/>
    <w:rsid w:val="00CE666B"/>
    <w:rsid w:val="00CE7385"/>
    <w:rsid w:val="00CE77B0"/>
    <w:rsid w:val="00CF0127"/>
    <w:rsid w:val="00CF098D"/>
    <w:rsid w:val="00CF0D1E"/>
    <w:rsid w:val="00CF1B4C"/>
    <w:rsid w:val="00CF22EE"/>
    <w:rsid w:val="00CF2EDA"/>
    <w:rsid w:val="00CF3748"/>
    <w:rsid w:val="00CF3F74"/>
    <w:rsid w:val="00CF414F"/>
    <w:rsid w:val="00CF4469"/>
    <w:rsid w:val="00CF44EA"/>
    <w:rsid w:val="00CF47C4"/>
    <w:rsid w:val="00CF493F"/>
    <w:rsid w:val="00CF4AF5"/>
    <w:rsid w:val="00CF5BB6"/>
    <w:rsid w:val="00CF64CE"/>
    <w:rsid w:val="00CF6731"/>
    <w:rsid w:val="00CF6A17"/>
    <w:rsid w:val="00CF757D"/>
    <w:rsid w:val="00CF7C66"/>
    <w:rsid w:val="00CF7E48"/>
    <w:rsid w:val="00D00223"/>
    <w:rsid w:val="00D00DD0"/>
    <w:rsid w:val="00D00E9C"/>
    <w:rsid w:val="00D0153F"/>
    <w:rsid w:val="00D01FCE"/>
    <w:rsid w:val="00D02796"/>
    <w:rsid w:val="00D02B8B"/>
    <w:rsid w:val="00D02E88"/>
    <w:rsid w:val="00D0359F"/>
    <w:rsid w:val="00D03AEF"/>
    <w:rsid w:val="00D03B3F"/>
    <w:rsid w:val="00D03C24"/>
    <w:rsid w:val="00D043C5"/>
    <w:rsid w:val="00D04635"/>
    <w:rsid w:val="00D049CA"/>
    <w:rsid w:val="00D04AA9"/>
    <w:rsid w:val="00D05561"/>
    <w:rsid w:val="00D11407"/>
    <w:rsid w:val="00D11CC1"/>
    <w:rsid w:val="00D12D9E"/>
    <w:rsid w:val="00D134CE"/>
    <w:rsid w:val="00D13B19"/>
    <w:rsid w:val="00D13CCA"/>
    <w:rsid w:val="00D13E64"/>
    <w:rsid w:val="00D14290"/>
    <w:rsid w:val="00D14C44"/>
    <w:rsid w:val="00D14FE2"/>
    <w:rsid w:val="00D15883"/>
    <w:rsid w:val="00D15B20"/>
    <w:rsid w:val="00D16AB0"/>
    <w:rsid w:val="00D16C21"/>
    <w:rsid w:val="00D17052"/>
    <w:rsid w:val="00D17082"/>
    <w:rsid w:val="00D20176"/>
    <w:rsid w:val="00D21E6D"/>
    <w:rsid w:val="00D22013"/>
    <w:rsid w:val="00D220E6"/>
    <w:rsid w:val="00D2362E"/>
    <w:rsid w:val="00D23B78"/>
    <w:rsid w:val="00D241AC"/>
    <w:rsid w:val="00D2516E"/>
    <w:rsid w:val="00D25288"/>
    <w:rsid w:val="00D263E1"/>
    <w:rsid w:val="00D26A63"/>
    <w:rsid w:val="00D27495"/>
    <w:rsid w:val="00D27AC7"/>
    <w:rsid w:val="00D302E4"/>
    <w:rsid w:val="00D305CD"/>
    <w:rsid w:val="00D30A2B"/>
    <w:rsid w:val="00D30D0F"/>
    <w:rsid w:val="00D30F01"/>
    <w:rsid w:val="00D340FB"/>
    <w:rsid w:val="00D35988"/>
    <w:rsid w:val="00D36D61"/>
    <w:rsid w:val="00D371F2"/>
    <w:rsid w:val="00D403AB"/>
    <w:rsid w:val="00D4196D"/>
    <w:rsid w:val="00D41E26"/>
    <w:rsid w:val="00D42036"/>
    <w:rsid w:val="00D42097"/>
    <w:rsid w:val="00D42330"/>
    <w:rsid w:val="00D43885"/>
    <w:rsid w:val="00D43D41"/>
    <w:rsid w:val="00D451CF"/>
    <w:rsid w:val="00D457F6"/>
    <w:rsid w:val="00D45C24"/>
    <w:rsid w:val="00D46029"/>
    <w:rsid w:val="00D472DF"/>
    <w:rsid w:val="00D4733C"/>
    <w:rsid w:val="00D4736D"/>
    <w:rsid w:val="00D47D68"/>
    <w:rsid w:val="00D5077C"/>
    <w:rsid w:val="00D50921"/>
    <w:rsid w:val="00D50922"/>
    <w:rsid w:val="00D53982"/>
    <w:rsid w:val="00D5442E"/>
    <w:rsid w:val="00D54C54"/>
    <w:rsid w:val="00D552D8"/>
    <w:rsid w:val="00D57233"/>
    <w:rsid w:val="00D57D6C"/>
    <w:rsid w:val="00D57D95"/>
    <w:rsid w:val="00D60135"/>
    <w:rsid w:val="00D60FD0"/>
    <w:rsid w:val="00D6120B"/>
    <w:rsid w:val="00D61434"/>
    <w:rsid w:val="00D61752"/>
    <w:rsid w:val="00D61F75"/>
    <w:rsid w:val="00D6213B"/>
    <w:rsid w:val="00D627BB"/>
    <w:rsid w:val="00D6284F"/>
    <w:rsid w:val="00D62CC8"/>
    <w:rsid w:val="00D62FF0"/>
    <w:rsid w:val="00D63161"/>
    <w:rsid w:val="00D633C5"/>
    <w:rsid w:val="00D64182"/>
    <w:rsid w:val="00D642F5"/>
    <w:rsid w:val="00D64612"/>
    <w:rsid w:val="00D649D1"/>
    <w:rsid w:val="00D64D9E"/>
    <w:rsid w:val="00D6528C"/>
    <w:rsid w:val="00D65E59"/>
    <w:rsid w:val="00D6652B"/>
    <w:rsid w:val="00D666DB"/>
    <w:rsid w:val="00D66EF9"/>
    <w:rsid w:val="00D67103"/>
    <w:rsid w:val="00D6710E"/>
    <w:rsid w:val="00D671C1"/>
    <w:rsid w:val="00D67881"/>
    <w:rsid w:val="00D67998"/>
    <w:rsid w:val="00D67F48"/>
    <w:rsid w:val="00D721D5"/>
    <w:rsid w:val="00D7237C"/>
    <w:rsid w:val="00D732CA"/>
    <w:rsid w:val="00D73E17"/>
    <w:rsid w:val="00D743DE"/>
    <w:rsid w:val="00D74E23"/>
    <w:rsid w:val="00D764AE"/>
    <w:rsid w:val="00D76D01"/>
    <w:rsid w:val="00D76E77"/>
    <w:rsid w:val="00D77577"/>
    <w:rsid w:val="00D77B0E"/>
    <w:rsid w:val="00D803D9"/>
    <w:rsid w:val="00D8119D"/>
    <w:rsid w:val="00D8136B"/>
    <w:rsid w:val="00D81648"/>
    <w:rsid w:val="00D81894"/>
    <w:rsid w:val="00D8426F"/>
    <w:rsid w:val="00D8491A"/>
    <w:rsid w:val="00D86C5B"/>
    <w:rsid w:val="00D86D3D"/>
    <w:rsid w:val="00D87F7A"/>
    <w:rsid w:val="00D90819"/>
    <w:rsid w:val="00D908FF"/>
    <w:rsid w:val="00D916A3"/>
    <w:rsid w:val="00D9185C"/>
    <w:rsid w:val="00D918A7"/>
    <w:rsid w:val="00D929C0"/>
    <w:rsid w:val="00D93311"/>
    <w:rsid w:val="00D93BA1"/>
    <w:rsid w:val="00D93DE4"/>
    <w:rsid w:val="00D94286"/>
    <w:rsid w:val="00D944FD"/>
    <w:rsid w:val="00D95C6D"/>
    <w:rsid w:val="00D95C94"/>
    <w:rsid w:val="00D95EFD"/>
    <w:rsid w:val="00D95F43"/>
    <w:rsid w:val="00D96BF0"/>
    <w:rsid w:val="00D96EBB"/>
    <w:rsid w:val="00D97CBA"/>
    <w:rsid w:val="00DA01DC"/>
    <w:rsid w:val="00DA0320"/>
    <w:rsid w:val="00DA0372"/>
    <w:rsid w:val="00DA0C7D"/>
    <w:rsid w:val="00DA1C4C"/>
    <w:rsid w:val="00DA2451"/>
    <w:rsid w:val="00DA274C"/>
    <w:rsid w:val="00DA2AEC"/>
    <w:rsid w:val="00DA4FD6"/>
    <w:rsid w:val="00DA53A3"/>
    <w:rsid w:val="00DA54E6"/>
    <w:rsid w:val="00DA70F1"/>
    <w:rsid w:val="00DA72D4"/>
    <w:rsid w:val="00DA77A7"/>
    <w:rsid w:val="00DB0523"/>
    <w:rsid w:val="00DB071F"/>
    <w:rsid w:val="00DB0A04"/>
    <w:rsid w:val="00DB12F8"/>
    <w:rsid w:val="00DB145E"/>
    <w:rsid w:val="00DB1A0C"/>
    <w:rsid w:val="00DB1DCC"/>
    <w:rsid w:val="00DB27A7"/>
    <w:rsid w:val="00DB3001"/>
    <w:rsid w:val="00DB34AE"/>
    <w:rsid w:val="00DB540A"/>
    <w:rsid w:val="00DB590B"/>
    <w:rsid w:val="00DB59DA"/>
    <w:rsid w:val="00DB5B15"/>
    <w:rsid w:val="00DB6419"/>
    <w:rsid w:val="00DB732A"/>
    <w:rsid w:val="00DB79D0"/>
    <w:rsid w:val="00DB7A0F"/>
    <w:rsid w:val="00DB7D1C"/>
    <w:rsid w:val="00DC0E66"/>
    <w:rsid w:val="00DC1FA8"/>
    <w:rsid w:val="00DC27DB"/>
    <w:rsid w:val="00DC3581"/>
    <w:rsid w:val="00DC3E5A"/>
    <w:rsid w:val="00DC4754"/>
    <w:rsid w:val="00DC497C"/>
    <w:rsid w:val="00DC73C5"/>
    <w:rsid w:val="00DC7C91"/>
    <w:rsid w:val="00DC7CFB"/>
    <w:rsid w:val="00DD046C"/>
    <w:rsid w:val="00DD0BFF"/>
    <w:rsid w:val="00DD0E82"/>
    <w:rsid w:val="00DD1CB4"/>
    <w:rsid w:val="00DD2C53"/>
    <w:rsid w:val="00DD2DCF"/>
    <w:rsid w:val="00DD34F6"/>
    <w:rsid w:val="00DD3CE0"/>
    <w:rsid w:val="00DD3CED"/>
    <w:rsid w:val="00DD4532"/>
    <w:rsid w:val="00DD4908"/>
    <w:rsid w:val="00DD4A5A"/>
    <w:rsid w:val="00DD57A2"/>
    <w:rsid w:val="00DD6745"/>
    <w:rsid w:val="00DD71C3"/>
    <w:rsid w:val="00DD7319"/>
    <w:rsid w:val="00DE080E"/>
    <w:rsid w:val="00DE090B"/>
    <w:rsid w:val="00DE0F38"/>
    <w:rsid w:val="00DE14C6"/>
    <w:rsid w:val="00DE1F5E"/>
    <w:rsid w:val="00DE2057"/>
    <w:rsid w:val="00DE239F"/>
    <w:rsid w:val="00DE2567"/>
    <w:rsid w:val="00DE2C88"/>
    <w:rsid w:val="00DE372E"/>
    <w:rsid w:val="00DE419D"/>
    <w:rsid w:val="00DE43D5"/>
    <w:rsid w:val="00DE49B2"/>
    <w:rsid w:val="00DE4C89"/>
    <w:rsid w:val="00DE5B15"/>
    <w:rsid w:val="00DE5B1F"/>
    <w:rsid w:val="00DE5E3E"/>
    <w:rsid w:val="00DE719C"/>
    <w:rsid w:val="00DF0918"/>
    <w:rsid w:val="00DF0B33"/>
    <w:rsid w:val="00DF1675"/>
    <w:rsid w:val="00DF17D1"/>
    <w:rsid w:val="00DF17EE"/>
    <w:rsid w:val="00DF1B45"/>
    <w:rsid w:val="00DF1CCB"/>
    <w:rsid w:val="00DF258C"/>
    <w:rsid w:val="00DF2628"/>
    <w:rsid w:val="00DF3703"/>
    <w:rsid w:val="00DF38DE"/>
    <w:rsid w:val="00DF3966"/>
    <w:rsid w:val="00DF3EE9"/>
    <w:rsid w:val="00DF4C75"/>
    <w:rsid w:val="00DF5ABD"/>
    <w:rsid w:val="00DF6A2E"/>
    <w:rsid w:val="00DF6AC5"/>
    <w:rsid w:val="00DF7570"/>
    <w:rsid w:val="00E002E5"/>
    <w:rsid w:val="00E005BE"/>
    <w:rsid w:val="00E0124D"/>
    <w:rsid w:val="00E01FA3"/>
    <w:rsid w:val="00E03232"/>
    <w:rsid w:val="00E0378B"/>
    <w:rsid w:val="00E039DD"/>
    <w:rsid w:val="00E03FD9"/>
    <w:rsid w:val="00E041E0"/>
    <w:rsid w:val="00E049CD"/>
    <w:rsid w:val="00E06106"/>
    <w:rsid w:val="00E070B2"/>
    <w:rsid w:val="00E104EA"/>
    <w:rsid w:val="00E10D96"/>
    <w:rsid w:val="00E11C35"/>
    <w:rsid w:val="00E130A7"/>
    <w:rsid w:val="00E130C2"/>
    <w:rsid w:val="00E131F9"/>
    <w:rsid w:val="00E1356B"/>
    <w:rsid w:val="00E13FE8"/>
    <w:rsid w:val="00E157F4"/>
    <w:rsid w:val="00E159C7"/>
    <w:rsid w:val="00E162CF"/>
    <w:rsid w:val="00E17A13"/>
    <w:rsid w:val="00E20228"/>
    <w:rsid w:val="00E21EE6"/>
    <w:rsid w:val="00E2208F"/>
    <w:rsid w:val="00E222E2"/>
    <w:rsid w:val="00E23048"/>
    <w:rsid w:val="00E2323F"/>
    <w:rsid w:val="00E232CD"/>
    <w:rsid w:val="00E23879"/>
    <w:rsid w:val="00E244B6"/>
    <w:rsid w:val="00E263E8"/>
    <w:rsid w:val="00E26776"/>
    <w:rsid w:val="00E26BC6"/>
    <w:rsid w:val="00E27111"/>
    <w:rsid w:val="00E276A1"/>
    <w:rsid w:val="00E277C9"/>
    <w:rsid w:val="00E27D50"/>
    <w:rsid w:val="00E30709"/>
    <w:rsid w:val="00E308D8"/>
    <w:rsid w:val="00E3122E"/>
    <w:rsid w:val="00E31797"/>
    <w:rsid w:val="00E3199D"/>
    <w:rsid w:val="00E31E24"/>
    <w:rsid w:val="00E3291E"/>
    <w:rsid w:val="00E3367A"/>
    <w:rsid w:val="00E359DF"/>
    <w:rsid w:val="00E360BE"/>
    <w:rsid w:val="00E362D5"/>
    <w:rsid w:val="00E36693"/>
    <w:rsid w:val="00E374D3"/>
    <w:rsid w:val="00E3792F"/>
    <w:rsid w:val="00E400E4"/>
    <w:rsid w:val="00E40568"/>
    <w:rsid w:val="00E40A88"/>
    <w:rsid w:val="00E40F93"/>
    <w:rsid w:val="00E4114F"/>
    <w:rsid w:val="00E412CE"/>
    <w:rsid w:val="00E414DF"/>
    <w:rsid w:val="00E41509"/>
    <w:rsid w:val="00E41699"/>
    <w:rsid w:val="00E41DC3"/>
    <w:rsid w:val="00E420FA"/>
    <w:rsid w:val="00E424A6"/>
    <w:rsid w:val="00E4333A"/>
    <w:rsid w:val="00E43CD2"/>
    <w:rsid w:val="00E43E47"/>
    <w:rsid w:val="00E4472C"/>
    <w:rsid w:val="00E44DC5"/>
    <w:rsid w:val="00E450FC"/>
    <w:rsid w:val="00E45B27"/>
    <w:rsid w:val="00E45CB7"/>
    <w:rsid w:val="00E46ABD"/>
    <w:rsid w:val="00E46C65"/>
    <w:rsid w:val="00E47005"/>
    <w:rsid w:val="00E47420"/>
    <w:rsid w:val="00E47574"/>
    <w:rsid w:val="00E47BDF"/>
    <w:rsid w:val="00E500ED"/>
    <w:rsid w:val="00E51AE1"/>
    <w:rsid w:val="00E51ED1"/>
    <w:rsid w:val="00E521FA"/>
    <w:rsid w:val="00E52B8F"/>
    <w:rsid w:val="00E531AF"/>
    <w:rsid w:val="00E53C68"/>
    <w:rsid w:val="00E54026"/>
    <w:rsid w:val="00E5428C"/>
    <w:rsid w:val="00E554AC"/>
    <w:rsid w:val="00E57878"/>
    <w:rsid w:val="00E579E3"/>
    <w:rsid w:val="00E57B86"/>
    <w:rsid w:val="00E6150A"/>
    <w:rsid w:val="00E6172E"/>
    <w:rsid w:val="00E61802"/>
    <w:rsid w:val="00E62555"/>
    <w:rsid w:val="00E6288C"/>
    <w:rsid w:val="00E6321B"/>
    <w:rsid w:val="00E636C0"/>
    <w:rsid w:val="00E64270"/>
    <w:rsid w:val="00E64CC6"/>
    <w:rsid w:val="00E64E57"/>
    <w:rsid w:val="00E6659D"/>
    <w:rsid w:val="00E671AE"/>
    <w:rsid w:val="00E672E0"/>
    <w:rsid w:val="00E672E4"/>
    <w:rsid w:val="00E67379"/>
    <w:rsid w:val="00E67AAE"/>
    <w:rsid w:val="00E700B7"/>
    <w:rsid w:val="00E70539"/>
    <w:rsid w:val="00E70766"/>
    <w:rsid w:val="00E71B44"/>
    <w:rsid w:val="00E71EE5"/>
    <w:rsid w:val="00E746E5"/>
    <w:rsid w:val="00E747DC"/>
    <w:rsid w:val="00E7565C"/>
    <w:rsid w:val="00E768E6"/>
    <w:rsid w:val="00E77673"/>
    <w:rsid w:val="00E77DA9"/>
    <w:rsid w:val="00E77ED6"/>
    <w:rsid w:val="00E77F93"/>
    <w:rsid w:val="00E77FD4"/>
    <w:rsid w:val="00E808A9"/>
    <w:rsid w:val="00E81210"/>
    <w:rsid w:val="00E8173A"/>
    <w:rsid w:val="00E81DF7"/>
    <w:rsid w:val="00E82337"/>
    <w:rsid w:val="00E8239D"/>
    <w:rsid w:val="00E825EB"/>
    <w:rsid w:val="00E82D12"/>
    <w:rsid w:val="00E84A4A"/>
    <w:rsid w:val="00E85DBB"/>
    <w:rsid w:val="00E8652A"/>
    <w:rsid w:val="00E86877"/>
    <w:rsid w:val="00E87893"/>
    <w:rsid w:val="00E87FC5"/>
    <w:rsid w:val="00E9010C"/>
    <w:rsid w:val="00E909E0"/>
    <w:rsid w:val="00E91764"/>
    <w:rsid w:val="00E9186B"/>
    <w:rsid w:val="00E92C4D"/>
    <w:rsid w:val="00E93C2B"/>
    <w:rsid w:val="00E947C4"/>
    <w:rsid w:val="00E94E6F"/>
    <w:rsid w:val="00E9510D"/>
    <w:rsid w:val="00E95BF9"/>
    <w:rsid w:val="00E95E24"/>
    <w:rsid w:val="00E96DFD"/>
    <w:rsid w:val="00E96FEF"/>
    <w:rsid w:val="00EA01CA"/>
    <w:rsid w:val="00EA06E5"/>
    <w:rsid w:val="00EA1279"/>
    <w:rsid w:val="00EA1F48"/>
    <w:rsid w:val="00EA28D3"/>
    <w:rsid w:val="00EA3312"/>
    <w:rsid w:val="00EA3462"/>
    <w:rsid w:val="00EA36D2"/>
    <w:rsid w:val="00EA41A5"/>
    <w:rsid w:val="00EA4693"/>
    <w:rsid w:val="00EA5E66"/>
    <w:rsid w:val="00EA68DE"/>
    <w:rsid w:val="00EA6E18"/>
    <w:rsid w:val="00EB02AB"/>
    <w:rsid w:val="00EB0426"/>
    <w:rsid w:val="00EB0BF5"/>
    <w:rsid w:val="00EB1EF3"/>
    <w:rsid w:val="00EB240B"/>
    <w:rsid w:val="00EB2D5B"/>
    <w:rsid w:val="00EB56D7"/>
    <w:rsid w:val="00EB5A0A"/>
    <w:rsid w:val="00EB66C2"/>
    <w:rsid w:val="00EB6805"/>
    <w:rsid w:val="00EB7943"/>
    <w:rsid w:val="00EB79D7"/>
    <w:rsid w:val="00EC0396"/>
    <w:rsid w:val="00EC093A"/>
    <w:rsid w:val="00EC105D"/>
    <w:rsid w:val="00EC124F"/>
    <w:rsid w:val="00EC1A01"/>
    <w:rsid w:val="00EC539A"/>
    <w:rsid w:val="00EC614A"/>
    <w:rsid w:val="00EC63AE"/>
    <w:rsid w:val="00EC64D0"/>
    <w:rsid w:val="00EC7141"/>
    <w:rsid w:val="00ED1272"/>
    <w:rsid w:val="00ED13D1"/>
    <w:rsid w:val="00ED1F1C"/>
    <w:rsid w:val="00ED1F58"/>
    <w:rsid w:val="00ED1FC3"/>
    <w:rsid w:val="00ED22E0"/>
    <w:rsid w:val="00ED3620"/>
    <w:rsid w:val="00ED3912"/>
    <w:rsid w:val="00ED3943"/>
    <w:rsid w:val="00ED4499"/>
    <w:rsid w:val="00ED47E7"/>
    <w:rsid w:val="00ED517E"/>
    <w:rsid w:val="00ED5410"/>
    <w:rsid w:val="00ED5C39"/>
    <w:rsid w:val="00ED62E5"/>
    <w:rsid w:val="00ED7274"/>
    <w:rsid w:val="00ED7C0B"/>
    <w:rsid w:val="00EE0130"/>
    <w:rsid w:val="00EE05A0"/>
    <w:rsid w:val="00EE0C67"/>
    <w:rsid w:val="00EE2C09"/>
    <w:rsid w:val="00EE3F99"/>
    <w:rsid w:val="00EE50E0"/>
    <w:rsid w:val="00EE66B4"/>
    <w:rsid w:val="00EE6C30"/>
    <w:rsid w:val="00EE700B"/>
    <w:rsid w:val="00EF06D8"/>
    <w:rsid w:val="00EF0F7B"/>
    <w:rsid w:val="00EF0F94"/>
    <w:rsid w:val="00EF1125"/>
    <w:rsid w:val="00EF1DB4"/>
    <w:rsid w:val="00EF2762"/>
    <w:rsid w:val="00EF2877"/>
    <w:rsid w:val="00EF340F"/>
    <w:rsid w:val="00EF3F1F"/>
    <w:rsid w:val="00EF46DD"/>
    <w:rsid w:val="00EF4D79"/>
    <w:rsid w:val="00EF5694"/>
    <w:rsid w:val="00EF67F6"/>
    <w:rsid w:val="00EF71F7"/>
    <w:rsid w:val="00EF72EA"/>
    <w:rsid w:val="00EF75FF"/>
    <w:rsid w:val="00F001CC"/>
    <w:rsid w:val="00F0038A"/>
    <w:rsid w:val="00F013D8"/>
    <w:rsid w:val="00F01915"/>
    <w:rsid w:val="00F01A14"/>
    <w:rsid w:val="00F020B9"/>
    <w:rsid w:val="00F0249E"/>
    <w:rsid w:val="00F0316D"/>
    <w:rsid w:val="00F03370"/>
    <w:rsid w:val="00F0348C"/>
    <w:rsid w:val="00F03C05"/>
    <w:rsid w:val="00F03CAA"/>
    <w:rsid w:val="00F05037"/>
    <w:rsid w:val="00F051AD"/>
    <w:rsid w:val="00F05668"/>
    <w:rsid w:val="00F05C2E"/>
    <w:rsid w:val="00F06463"/>
    <w:rsid w:val="00F069EE"/>
    <w:rsid w:val="00F06A07"/>
    <w:rsid w:val="00F070E4"/>
    <w:rsid w:val="00F072CE"/>
    <w:rsid w:val="00F074D8"/>
    <w:rsid w:val="00F0775F"/>
    <w:rsid w:val="00F07B43"/>
    <w:rsid w:val="00F07B7C"/>
    <w:rsid w:val="00F07FAB"/>
    <w:rsid w:val="00F144B2"/>
    <w:rsid w:val="00F150B3"/>
    <w:rsid w:val="00F154E2"/>
    <w:rsid w:val="00F158A3"/>
    <w:rsid w:val="00F15AFC"/>
    <w:rsid w:val="00F15B40"/>
    <w:rsid w:val="00F1712E"/>
    <w:rsid w:val="00F1722E"/>
    <w:rsid w:val="00F17B48"/>
    <w:rsid w:val="00F202C8"/>
    <w:rsid w:val="00F20309"/>
    <w:rsid w:val="00F20500"/>
    <w:rsid w:val="00F20946"/>
    <w:rsid w:val="00F20B5C"/>
    <w:rsid w:val="00F2122A"/>
    <w:rsid w:val="00F21EB9"/>
    <w:rsid w:val="00F22B41"/>
    <w:rsid w:val="00F22D7A"/>
    <w:rsid w:val="00F22E77"/>
    <w:rsid w:val="00F23F1F"/>
    <w:rsid w:val="00F2401E"/>
    <w:rsid w:val="00F24101"/>
    <w:rsid w:val="00F24304"/>
    <w:rsid w:val="00F244BA"/>
    <w:rsid w:val="00F247CF"/>
    <w:rsid w:val="00F25EE1"/>
    <w:rsid w:val="00F26FC2"/>
    <w:rsid w:val="00F2735B"/>
    <w:rsid w:val="00F2792A"/>
    <w:rsid w:val="00F30FA7"/>
    <w:rsid w:val="00F31814"/>
    <w:rsid w:val="00F31916"/>
    <w:rsid w:val="00F331EA"/>
    <w:rsid w:val="00F33704"/>
    <w:rsid w:val="00F34ECA"/>
    <w:rsid w:val="00F35011"/>
    <w:rsid w:val="00F3510E"/>
    <w:rsid w:val="00F35BEB"/>
    <w:rsid w:val="00F36810"/>
    <w:rsid w:val="00F40C2E"/>
    <w:rsid w:val="00F4153C"/>
    <w:rsid w:val="00F421C2"/>
    <w:rsid w:val="00F42FE4"/>
    <w:rsid w:val="00F43F28"/>
    <w:rsid w:val="00F43FA7"/>
    <w:rsid w:val="00F44732"/>
    <w:rsid w:val="00F46BE6"/>
    <w:rsid w:val="00F474FF"/>
    <w:rsid w:val="00F47843"/>
    <w:rsid w:val="00F47B37"/>
    <w:rsid w:val="00F47DD1"/>
    <w:rsid w:val="00F50384"/>
    <w:rsid w:val="00F5205C"/>
    <w:rsid w:val="00F52374"/>
    <w:rsid w:val="00F53F6A"/>
    <w:rsid w:val="00F54A22"/>
    <w:rsid w:val="00F54DC6"/>
    <w:rsid w:val="00F55835"/>
    <w:rsid w:val="00F56773"/>
    <w:rsid w:val="00F56847"/>
    <w:rsid w:val="00F57388"/>
    <w:rsid w:val="00F57656"/>
    <w:rsid w:val="00F57BA8"/>
    <w:rsid w:val="00F57EF9"/>
    <w:rsid w:val="00F609F9"/>
    <w:rsid w:val="00F614C0"/>
    <w:rsid w:val="00F615AE"/>
    <w:rsid w:val="00F61C76"/>
    <w:rsid w:val="00F62302"/>
    <w:rsid w:val="00F63709"/>
    <w:rsid w:val="00F63BD0"/>
    <w:rsid w:val="00F63D2A"/>
    <w:rsid w:val="00F646B3"/>
    <w:rsid w:val="00F64812"/>
    <w:rsid w:val="00F64BDE"/>
    <w:rsid w:val="00F6623A"/>
    <w:rsid w:val="00F66563"/>
    <w:rsid w:val="00F667E3"/>
    <w:rsid w:val="00F675C1"/>
    <w:rsid w:val="00F701DC"/>
    <w:rsid w:val="00F72034"/>
    <w:rsid w:val="00F72A43"/>
    <w:rsid w:val="00F7425D"/>
    <w:rsid w:val="00F74656"/>
    <w:rsid w:val="00F74E1E"/>
    <w:rsid w:val="00F74E5A"/>
    <w:rsid w:val="00F75208"/>
    <w:rsid w:val="00F75473"/>
    <w:rsid w:val="00F7619B"/>
    <w:rsid w:val="00F76513"/>
    <w:rsid w:val="00F771DD"/>
    <w:rsid w:val="00F777C0"/>
    <w:rsid w:val="00F8109E"/>
    <w:rsid w:val="00F8218B"/>
    <w:rsid w:val="00F82AA9"/>
    <w:rsid w:val="00F8440B"/>
    <w:rsid w:val="00F84432"/>
    <w:rsid w:val="00F845AA"/>
    <w:rsid w:val="00F858E1"/>
    <w:rsid w:val="00F8604C"/>
    <w:rsid w:val="00F8645E"/>
    <w:rsid w:val="00F87FC2"/>
    <w:rsid w:val="00F90059"/>
    <w:rsid w:val="00F912D3"/>
    <w:rsid w:val="00F92AD4"/>
    <w:rsid w:val="00F9341B"/>
    <w:rsid w:val="00F940A6"/>
    <w:rsid w:val="00F95284"/>
    <w:rsid w:val="00F957C5"/>
    <w:rsid w:val="00F96AD6"/>
    <w:rsid w:val="00F9708F"/>
    <w:rsid w:val="00F974C9"/>
    <w:rsid w:val="00FA0102"/>
    <w:rsid w:val="00FA0558"/>
    <w:rsid w:val="00FA0F08"/>
    <w:rsid w:val="00FA10C2"/>
    <w:rsid w:val="00FA16BA"/>
    <w:rsid w:val="00FA1E2F"/>
    <w:rsid w:val="00FA1FA0"/>
    <w:rsid w:val="00FA1FD0"/>
    <w:rsid w:val="00FA2E3C"/>
    <w:rsid w:val="00FA385C"/>
    <w:rsid w:val="00FA3B29"/>
    <w:rsid w:val="00FA3D8C"/>
    <w:rsid w:val="00FA3E65"/>
    <w:rsid w:val="00FA452D"/>
    <w:rsid w:val="00FA45DB"/>
    <w:rsid w:val="00FA464D"/>
    <w:rsid w:val="00FA4F92"/>
    <w:rsid w:val="00FA775A"/>
    <w:rsid w:val="00FB0D6B"/>
    <w:rsid w:val="00FB0DD7"/>
    <w:rsid w:val="00FB17D0"/>
    <w:rsid w:val="00FB4D6A"/>
    <w:rsid w:val="00FB6159"/>
    <w:rsid w:val="00FB7061"/>
    <w:rsid w:val="00FB73A5"/>
    <w:rsid w:val="00FB7A41"/>
    <w:rsid w:val="00FB7D60"/>
    <w:rsid w:val="00FC0229"/>
    <w:rsid w:val="00FC0F1C"/>
    <w:rsid w:val="00FC0F5B"/>
    <w:rsid w:val="00FC150E"/>
    <w:rsid w:val="00FC17F6"/>
    <w:rsid w:val="00FC25CB"/>
    <w:rsid w:val="00FC2932"/>
    <w:rsid w:val="00FC2FDE"/>
    <w:rsid w:val="00FC3BA7"/>
    <w:rsid w:val="00FC5011"/>
    <w:rsid w:val="00FC5512"/>
    <w:rsid w:val="00FC5E0B"/>
    <w:rsid w:val="00FC6C45"/>
    <w:rsid w:val="00FC7794"/>
    <w:rsid w:val="00FD15F4"/>
    <w:rsid w:val="00FD2172"/>
    <w:rsid w:val="00FD3176"/>
    <w:rsid w:val="00FD3552"/>
    <w:rsid w:val="00FD53F6"/>
    <w:rsid w:val="00FD5D6B"/>
    <w:rsid w:val="00FD64B0"/>
    <w:rsid w:val="00FD6625"/>
    <w:rsid w:val="00FD702F"/>
    <w:rsid w:val="00FD759C"/>
    <w:rsid w:val="00FD7C8B"/>
    <w:rsid w:val="00FE0317"/>
    <w:rsid w:val="00FE09E7"/>
    <w:rsid w:val="00FE0CF3"/>
    <w:rsid w:val="00FE18B4"/>
    <w:rsid w:val="00FE36FC"/>
    <w:rsid w:val="00FE5611"/>
    <w:rsid w:val="00FE72FC"/>
    <w:rsid w:val="00FE7DA8"/>
    <w:rsid w:val="00FF0337"/>
    <w:rsid w:val="00FF04AB"/>
    <w:rsid w:val="00FF1123"/>
    <w:rsid w:val="00FF2971"/>
    <w:rsid w:val="00FF2FF1"/>
    <w:rsid w:val="00FF38BA"/>
    <w:rsid w:val="00FF475B"/>
    <w:rsid w:val="00FF477A"/>
    <w:rsid w:val="00FF47A0"/>
    <w:rsid w:val="00FF47F7"/>
    <w:rsid w:val="00FF4E67"/>
    <w:rsid w:val="00FF4FFD"/>
    <w:rsid w:val="00FF60FE"/>
    <w:rsid w:val="00FF6B87"/>
    <w:rsid w:val="00FF6D90"/>
    <w:rsid w:val="00FF7382"/>
    <w:rsid w:val="00FF7D0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69A5C"/>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BE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A2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C779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EF71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p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p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pPr>
  </w:style>
  <w:style w:type="paragraph" w:customStyle="1" w:styleId="ets-translation">
    <w:name w:val="ets-translation"/>
    <w:basedOn w:val="Normal"/>
    <w:rsid w:val="003C5875"/>
    <w:pPr>
      <w:spacing w:before="100" w:beforeAutospacing="1" w:after="100" w:afterAutospacing="1"/>
    </w:p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p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pPr>
  </w:style>
  <w:style w:type="paragraph" w:customStyle="1" w:styleId="tran">
    <w:name w:val="tran"/>
    <w:basedOn w:val="Normal"/>
    <w:rsid w:val="00C71C77"/>
    <w:pPr>
      <w:spacing w:before="100" w:beforeAutospacing="1" w:after="100" w:afterAutospacing="1"/>
    </w:p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p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p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p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p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pPr>
  </w:style>
  <w:style w:type="character" w:customStyle="1" w:styleId="grey">
    <w:name w:val="grey"/>
    <w:basedOn w:val="DefaultParagraphFont"/>
    <w:rsid w:val="00D11407"/>
  </w:style>
  <w:style w:type="character" w:customStyle="1" w:styleId="h5">
    <w:name w:val="h5"/>
    <w:basedOn w:val="DefaultParagraphFont"/>
    <w:rsid w:val="00631BAD"/>
  </w:style>
  <w:style w:type="paragraph" w:customStyle="1" w:styleId="h3">
    <w:name w:val="h3"/>
    <w:basedOn w:val="Normal"/>
    <w:rsid w:val="008964DB"/>
    <w:pPr>
      <w:spacing w:before="100" w:beforeAutospacing="1" w:after="100" w:afterAutospacing="1"/>
    </w:pPr>
  </w:style>
  <w:style w:type="character" w:styleId="UnresolvedMention">
    <w:name w:val="Unresolved Mention"/>
    <w:basedOn w:val="DefaultParagraphFont"/>
    <w:uiPriority w:val="99"/>
    <w:semiHidden/>
    <w:unhideWhenUsed/>
    <w:rsid w:val="00CA52A6"/>
    <w:rPr>
      <w:color w:val="808080"/>
      <w:shd w:val="clear" w:color="auto" w:fill="E6E6E6"/>
    </w:rPr>
  </w:style>
  <w:style w:type="character" w:styleId="FollowedHyperlink">
    <w:name w:val="FollowedHyperlink"/>
    <w:basedOn w:val="DefaultParagraphFont"/>
    <w:uiPriority w:val="99"/>
    <w:semiHidden/>
    <w:unhideWhenUsed/>
    <w:rsid w:val="00550689"/>
    <w:rPr>
      <w:color w:val="954F72" w:themeColor="followedHyperlink"/>
      <w:u w:val="single"/>
    </w:rPr>
  </w:style>
  <w:style w:type="paragraph" w:customStyle="1" w:styleId="meaning">
    <w:name w:val="meaning"/>
    <w:basedOn w:val="Normal"/>
    <w:rsid w:val="00843C36"/>
    <w:pPr>
      <w:spacing w:before="100" w:beforeAutospacing="1" w:after="100" w:afterAutospacing="1"/>
    </w:pPr>
  </w:style>
  <w:style w:type="paragraph" w:customStyle="1" w:styleId="meaning-tran">
    <w:name w:val="meaning-tran"/>
    <w:basedOn w:val="Normal"/>
    <w:rsid w:val="00843C36"/>
    <w:pPr>
      <w:spacing w:before="100" w:beforeAutospacing="1" w:after="100" w:afterAutospacing="1"/>
    </w:pPr>
  </w:style>
  <w:style w:type="character" w:customStyle="1" w:styleId="Heading5Char">
    <w:name w:val="Heading 5 Char"/>
    <w:basedOn w:val="DefaultParagraphFont"/>
    <w:link w:val="Heading5"/>
    <w:uiPriority w:val="9"/>
    <w:rsid w:val="00EF71F7"/>
    <w:rPr>
      <w:rFonts w:asciiTheme="majorHAnsi" w:eastAsiaTheme="majorEastAsia" w:hAnsiTheme="majorHAnsi" w:cstheme="majorBidi"/>
      <w:color w:val="2F5496" w:themeColor="accent1" w:themeShade="BF"/>
    </w:rPr>
  </w:style>
  <w:style w:type="paragraph" w:customStyle="1" w:styleId="list-longman">
    <w:name w:val="list-longman"/>
    <w:basedOn w:val="Normal"/>
    <w:rsid w:val="00EF71F7"/>
    <w:pPr>
      <w:spacing w:before="100" w:beforeAutospacing="1" w:after="100" w:afterAutospacing="1"/>
    </w:pPr>
  </w:style>
  <w:style w:type="character" w:customStyle="1" w:styleId="label">
    <w:name w:val="label"/>
    <w:basedOn w:val="DefaultParagraphFont"/>
    <w:rsid w:val="00EF71F7"/>
  </w:style>
  <w:style w:type="paragraph" w:customStyle="1" w:styleId="phrs-pos-longman">
    <w:name w:val="phrs-pos-longman"/>
    <w:basedOn w:val="Normal"/>
    <w:rsid w:val="00EF71F7"/>
    <w:pPr>
      <w:spacing w:before="100" w:beforeAutospacing="1" w:after="100" w:afterAutospacing="1"/>
    </w:pPr>
  </w:style>
  <w:style w:type="paragraph" w:customStyle="1" w:styleId="example">
    <w:name w:val="example"/>
    <w:basedOn w:val="Normal"/>
    <w:rsid w:val="00EF71F7"/>
    <w:pPr>
      <w:spacing w:before="100" w:beforeAutospacing="1" w:after="100" w:afterAutospacing="1"/>
    </w:pPr>
  </w:style>
  <w:style w:type="character" w:customStyle="1" w:styleId="list-dot">
    <w:name w:val="list-dot"/>
    <w:basedOn w:val="DefaultParagraphFont"/>
    <w:rsid w:val="00EF71F7"/>
  </w:style>
  <w:style w:type="character" w:customStyle="1" w:styleId="example-tran">
    <w:name w:val="example-tran"/>
    <w:basedOn w:val="DefaultParagraphFont"/>
    <w:rsid w:val="00EF71F7"/>
  </w:style>
  <w:style w:type="character" w:customStyle="1" w:styleId="italic">
    <w:name w:val="italic"/>
    <w:basedOn w:val="DefaultParagraphFont"/>
    <w:rsid w:val="00EF71F7"/>
  </w:style>
  <w:style w:type="character" w:customStyle="1" w:styleId="sents">
    <w:name w:val="sents"/>
    <w:basedOn w:val="DefaultParagraphFont"/>
    <w:rsid w:val="00BB58C3"/>
  </w:style>
  <w:style w:type="character" w:customStyle="1" w:styleId="formation">
    <w:name w:val="formation"/>
    <w:basedOn w:val="DefaultParagraphFont"/>
    <w:rsid w:val="002C5380"/>
  </w:style>
  <w:style w:type="character" w:customStyle="1" w:styleId="target">
    <w:name w:val="target"/>
    <w:basedOn w:val="DefaultParagraphFont"/>
    <w:rsid w:val="002C5380"/>
  </w:style>
  <w:style w:type="paragraph" w:customStyle="1" w:styleId="opp">
    <w:name w:val="opp"/>
    <w:basedOn w:val="Normal"/>
    <w:rsid w:val="002C5380"/>
    <w:pPr>
      <w:spacing w:before="100" w:beforeAutospacing="1" w:after="100" w:afterAutospacing="1"/>
    </w:pPr>
  </w:style>
  <w:style w:type="character" w:customStyle="1" w:styleId="opp-text">
    <w:name w:val="opp-text"/>
    <w:basedOn w:val="DefaultParagraphFont"/>
    <w:rsid w:val="002C5380"/>
  </w:style>
  <w:style w:type="character" w:customStyle="1" w:styleId="phone">
    <w:name w:val="phone"/>
    <w:basedOn w:val="DefaultParagraphFont"/>
    <w:rsid w:val="008A3E8E"/>
  </w:style>
  <w:style w:type="paragraph" w:customStyle="1" w:styleId="refer">
    <w:name w:val="refer"/>
    <w:basedOn w:val="Normal"/>
    <w:rsid w:val="008A3E8E"/>
    <w:pPr>
      <w:spacing w:before="100" w:beforeAutospacing="1" w:after="100" w:afterAutospacing="1"/>
    </w:pPr>
  </w:style>
  <w:style w:type="character" w:customStyle="1" w:styleId="cos">
    <w:name w:val="cos"/>
    <w:basedOn w:val="DefaultParagraphFont"/>
    <w:rsid w:val="008A3E8E"/>
  </w:style>
  <w:style w:type="paragraph" w:customStyle="1" w:styleId="flex-container">
    <w:name w:val="flex-container"/>
    <w:basedOn w:val="Normal"/>
    <w:rsid w:val="008A3E8E"/>
    <w:pPr>
      <w:spacing w:before="100" w:beforeAutospacing="1" w:after="100" w:afterAutospacing="1"/>
    </w:pPr>
  </w:style>
  <w:style w:type="paragraph" w:customStyle="1" w:styleId="result-poslist">
    <w:name w:val="result-poslist"/>
    <w:basedOn w:val="Normal"/>
    <w:rsid w:val="008A3E8E"/>
    <w:pPr>
      <w:spacing w:before="100" w:beforeAutospacing="1" w:after="100" w:afterAutospacing="1"/>
    </w:pPr>
  </w:style>
  <w:style w:type="paragraph" w:customStyle="1" w:styleId="exam">
    <w:name w:val="exam"/>
    <w:basedOn w:val="Normal"/>
    <w:rsid w:val="008A3E8E"/>
    <w:pPr>
      <w:spacing w:before="100" w:beforeAutospacing="1" w:after="100" w:afterAutospacing="1"/>
    </w:pPr>
  </w:style>
  <w:style w:type="character" w:customStyle="1" w:styleId="ets-act-lnc-tip-msg">
    <w:name w:val="ets-act-lnc-tip-msg"/>
    <w:basedOn w:val="DefaultParagraphFont"/>
    <w:rsid w:val="00DD71C3"/>
  </w:style>
  <w:style w:type="character" w:customStyle="1" w:styleId="ets-act-lnc-record-msg-title-content">
    <w:name w:val="ets-act-lnc-record-msg-title-content"/>
    <w:basedOn w:val="DefaultParagraphFont"/>
    <w:rsid w:val="00DD71C3"/>
  </w:style>
  <w:style w:type="character" w:customStyle="1" w:styleId="ets-act-lnc-number-current">
    <w:name w:val="ets-act-lnc-number-current"/>
    <w:basedOn w:val="DefaultParagraphFont"/>
    <w:rsid w:val="00DD71C3"/>
  </w:style>
  <w:style w:type="character" w:customStyle="1" w:styleId="ets-act-lnc-number-total">
    <w:name w:val="ets-act-lnc-number-total"/>
    <w:basedOn w:val="DefaultParagraphFont"/>
    <w:rsid w:val="00DD71C3"/>
  </w:style>
  <w:style w:type="paragraph" w:customStyle="1" w:styleId="pron">
    <w:name w:val="pron"/>
    <w:basedOn w:val="Normal"/>
    <w:rsid w:val="00A8594C"/>
    <w:pPr>
      <w:spacing w:before="100" w:beforeAutospacing="1" w:after="100" w:afterAutospacing="1"/>
    </w:pPr>
  </w:style>
  <w:style w:type="paragraph" w:customStyle="1" w:styleId="active">
    <w:name w:val="active"/>
    <w:basedOn w:val="Normal"/>
    <w:rsid w:val="00A8594C"/>
    <w:pPr>
      <w:spacing w:before="100" w:beforeAutospacing="1" w:after="100" w:afterAutospacing="1"/>
    </w:pPr>
  </w:style>
  <w:style w:type="character" w:customStyle="1" w:styleId="webtrans-phrs-pos">
    <w:name w:val="web_trans-phrs-pos"/>
    <w:basedOn w:val="DefaultParagraphFont"/>
    <w:rsid w:val="00060DD5"/>
  </w:style>
  <w:style w:type="paragraph" w:customStyle="1" w:styleId="ets-ui-acc-act-nav-act">
    <w:name w:val="ets-ui-acc-act-nav-act"/>
    <w:basedOn w:val="Normal"/>
    <w:rsid w:val="00601CC1"/>
    <w:pPr>
      <w:spacing w:before="100" w:beforeAutospacing="1" w:after="100" w:afterAutospacing="1"/>
    </w:pPr>
  </w:style>
  <w:style w:type="character" w:customStyle="1" w:styleId="wordforms">
    <w:name w:val="wordforms"/>
    <w:basedOn w:val="DefaultParagraphFont"/>
    <w:rsid w:val="00F15B40"/>
  </w:style>
  <w:style w:type="paragraph" w:styleId="BalloonText">
    <w:name w:val="Balloon Text"/>
    <w:basedOn w:val="Normal"/>
    <w:link w:val="BalloonTextChar"/>
    <w:uiPriority w:val="99"/>
    <w:semiHidden/>
    <w:unhideWhenUsed/>
    <w:rsid w:val="00E540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026"/>
    <w:rPr>
      <w:rFonts w:ascii="Segoe UI" w:hAnsi="Segoe UI" w:cs="Segoe UI"/>
      <w:sz w:val="18"/>
      <w:szCs w:val="18"/>
    </w:rPr>
  </w:style>
  <w:style w:type="paragraph" w:customStyle="1" w:styleId="result-pos">
    <w:name w:val="result-pos"/>
    <w:basedOn w:val="Normal"/>
    <w:rsid w:val="007E368A"/>
    <w:pPr>
      <w:spacing w:before="100" w:beforeAutospacing="1" w:after="100" w:afterAutospacing="1"/>
    </w:pPr>
  </w:style>
  <w:style w:type="paragraph" w:customStyle="1" w:styleId="list-num">
    <w:name w:val="list-num"/>
    <w:basedOn w:val="Normal"/>
    <w:rsid w:val="007E368A"/>
    <w:pPr>
      <w:spacing w:before="100" w:beforeAutospacing="1" w:after="100" w:afterAutospacing="1"/>
    </w:pPr>
  </w:style>
  <w:style w:type="paragraph" w:customStyle="1" w:styleId="render-stellar-contentstylesparagraph-sc-9v7nwy-2">
    <w:name w:val="render-stellar-contentstyles__paragraph-sc-9v7nwy-2"/>
    <w:basedOn w:val="Normal"/>
    <w:rsid w:val="00A855E6"/>
    <w:pPr>
      <w:spacing w:before="100" w:beforeAutospacing="1" w:after="100" w:afterAutospacing="1"/>
    </w:pPr>
  </w:style>
  <w:style w:type="character" w:customStyle="1" w:styleId="pos-tips">
    <w:name w:val="pos-tips"/>
    <w:basedOn w:val="DefaultParagraphFont"/>
    <w:rsid w:val="009617FE"/>
  </w:style>
  <w:style w:type="character" w:styleId="PageNumber">
    <w:name w:val="page number"/>
    <w:basedOn w:val="DefaultParagraphFont"/>
    <w:uiPriority w:val="99"/>
    <w:semiHidden/>
    <w:unhideWhenUsed/>
    <w:rsid w:val="000B76FF"/>
  </w:style>
  <w:style w:type="character" w:customStyle="1" w:styleId="additional">
    <w:name w:val="additional"/>
    <w:basedOn w:val="DefaultParagraphFont"/>
    <w:rsid w:val="0048288F"/>
  </w:style>
  <w:style w:type="character" w:customStyle="1" w:styleId="collinsorder">
    <w:name w:val="collinsorder"/>
    <w:basedOn w:val="DefaultParagraphFont"/>
    <w:rsid w:val="0048288F"/>
  </w:style>
  <w:style w:type="character" w:customStyle="1" w:styleId="title">
    <w:name w:val="title"/>
    <w:basedOn w:val="DefaultParagraphFont"/>
    <w:rsid w:val="00F46BE6"/>
  </w:style>
  <w:style w:type="character" w:customStyle="1" w:styleId="via">
    <w:name w:val="via"/>
    <w:basedOn w:val="DefaultParagraphFont"/>
    <w:rsid w:val="00F46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780">
      <w:bodyDiv w:val="1"/>
      <w:marLeft w:val="0"/>
      <w:marRight w:val="0"/>
      <w:marTop w:val="0"/>
      <w:marBottom w:val="0"/>
      <w:divBdr>
        <w:top w:val="none" w:sz="0" w:space="0" w:color="auto"/>
        <w:left w:val="none" w:sz="0" w:space="0" w:color="auto"/>
        <w:bottom w:val="none" w:sz="0" w:space="0" w:color="auto"/>
        <w:right w:val="none" w:sz="0" w:space="0" w:color="auto"/>
      </w:divBdr>
      <w:divsChild>
        <w:div w:id="1227374813">
          <w:marLeft w:val="0"/>
          <w:marRight w:val="0"/>
          <w:marTop w:val="0"/>
          <w:marBottom w:val="0"/>
          <w:divBdr>
            <w:top w:val="none" w:sz="0" w:space="0" w:color="auto"/>
            <w:left w:val="none" w:sz="0" w:space="0" w:color="auto"/>
            <w:bottom w:val="none" w:sz="0" w:space="0" w:color="auto"/>
            <w:right w:val="none" w:sz="0" w:space="0" w:color="auto"/>
          </w:divBdr>
          <w:divsChild>
            <w:div w:id="812868206">
              <w:marLeft w:val="0"/>
              <w:marRight w:val="0"/>
              <w:marTop w:val="0"/>
              <w:marBottom w:val="0"/>
              <w:divBdr>
                <w:top w:val="none" w:sz="0" w:space="0" w:color="auto"/>
                <w:left w:val="none" w:sz="0" w:space="0" w:color="auto"/>
                <w:bottom w:val="none" w:sz="0" w:space="0" w:color="auto"/>
                <w:right w:val="none" w:sz="0" w:space="0" w:color="auto"/>
              </w:divBdr>
              <w:divsChild>
                <w:div w:id="14256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4033">
          <w:marLeft w:val="0"/>
          <w:marRight w:val="0"/>
          <w:marTop w:val="0"/>
          <w:marBottom w:val="0"/>
          <w:divBdr>
            <w:top w:val="none" w:sz="0" w:space="0" w:color="auto"/>
            <w:left w:val="none" w:sz="0" w:space="0" w:color="auto"/>
            <w:bottom w:val="none" w:sz="0" w:space="0" w:color="auto"/>
            <w:right w:val="none" w:sz="0" w:space="0" w:color="auto"/>
          </w:divBdr>
          <w:divsChild>
            <w:div w:id="1757938417">
              <w:marLeft w:val="0"/>
              <w:marRight w:val="0"/>
              <w:marTop w:val="15"/>
              <w:marBottom w:val="0"/>
              <w:divBdr>
                <w:top w:val="none" w:sz="0" w:space="0" w:color="auto"/>
                <w:left w:val="none" w:sz="0" w:space="0" w:color="auto"/>
                <w:bottom w:val="none" w:sz="0" w:space="0" w:color="auto"/>
                <w:right w:val="none" w:sz="0" w:space="0" w:color="auto"/>
              </w:divBdr>
            </w:div>
            <w:div w:id="1438602391">
              <w:marLeft w:val="0"/>
              <w:marRight w:val="0"/>
              <w:marTop w:val="0"/>
              <w:marBottom w:val="0"/>
              <w:divBdr>
                <w:top w:val="none" w:sz="0" w:space="0" w:color="auto"/>
                <w:left w:val="none" w:sz="0" w:space="0" w:color="auto"/>
                <w:bottom w:val="none" w:sz="0" w:space="0" w:color="auto"/>
                <w:right w:val="none" w:sz="0" w:space="0" w:color="auto"/>
              </w:divBdr>
              <w:divsChild>
                <w:div w:id="1434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4114417">
      <w:bodyDiv w:val="1"/>
      <w:marLeft w:val="0"/>
      <w:marRight w:val="0"/>
      <w:marTop w:val="0"/>
      <w:marBottom w:val="0"/>
      <w:divBdr>
        <w:top w:val="none" w:sz="0" w:space="0" w:color="auto"/>
        <w:left w:val="none" w:sz="0" w:space="0" w:color="auto"/>
        <w:bottom w:val="none" w:sz="0" w:space="0" w:color="auto"/>
        <w:right w:val="none" w:sz="0" w:space="0" w:color="auto"/>
      </w:divBdr>
    </w:div>
    <w:div w:id="18707338">
      <w:bodyDiv w:val="1"/>
      <w:marLeft w:val="0"/>
      <w:marRight w:val="0"/>
      <w:marTop w:val="0"/>
      <w:marBottom w:val="0"/>
      <w:divBdr>
        <w:top w:val="none" w:sz="0" w:space="0" w:color="auto"/>
        <w:left w:val="none" w:sz="0" w:space="0" w:color="auto"/>
        <w:bottom w:val="none" w:sz="0" w:space="0" w:color="auto"/>
        <w:right w:val="none" w:sz="0" w:space="0" w:color="auto"/>
      </w:divBdr>
      <w:divsChild>
        <w:div w:id="1447650849">
          <w:marLeft w:val="0"/>
          <w:marRight w:val="0"/>
          <w:marTop w:val="0"/>
          <w:marBottom w:val="0"/>
          <w:divBdr>
            <w:top w:val="none" w:sz="0" w:space="0" w:color="auto"/>
            <w:left w:val="none" w:sz="0" w:space="0" w:color="auto"/>
            <w:bottom w:val="none" w:sz="0" w:space="0" w:color="auto"/>
            <w:right w:val="none" w:sz="0" w:space="0" w:color="auto"/>
          </w:divBdr>
          <w:divsChild>
            <w:div w:id="1601598791">
              <w:marLeft w:val="0"/>
              <w:marRight w:val="0"/>
              <w:marTop w:val="0"/>
              <w:marBottom w:val="0"/>
              <w:divBdr>
                <w:top w:val="none" w:sz="0" w:space="0" w:color="auto"/>
                <w:left w:val="none" w:sz="0" w:space="0" w:color="auto"/>
                <w:bottom w:val="none" w:sz="0" w:space="0" w:color="auto"/>
                <w:right w:val="none" w:sz="0" w:space="0" w:color="auto"/>
              </w:divBdr>
              <w:divsChild>
                <w:div w:id="1822960352">
                  <w:marLeft w:val="0"/>
                  <w:marRight w:val="0"/>
                  <w:marTop w:val="0"/>
                  <w:marBottom w:val="0"/>
                  <w:divBdr>
                    <w:top w:val="none" w:sz="0" w:space="0" w:color="auto"/>
                    <w:left w:val="none" w:sz="0" w:space="0" w:color="auto"/>
                    <w:bottom w:val="none" w:sz="0" w:space="0" w:color="auto"/>
                    <w:right w:val="none" w:sz="0" w:space="0" w:color="auto"/>
                  </w:divBdr>
                  <w:divsChild>
                    <w:div w:id="674767870">
                      <w:marLeft w:val="0"/>
                      <w:marRight w:val="0"/>
                      <w:marTop w:val="0"/>
                      <w:marBottom w:val="0"/>
                      <w:divBdr>
                        <w:top w:val="none" w:sz="0" w:space="0" w:color="auto"/>
                        <w:left w:val="none" w:sz="0" w:space="0" w:color="auto"/>
                        <w:bottom w:val="none" w:sz="0" w:space="0" w:color="auto"/>
                        <w:right w:val="none" w:sz="0" w:space="0" w:color="auto"/>
                      </w:divBdr>
                      <w:divsChild>
                        <w:div w:id="17698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64365">
          <w:marLeft w:val="0"/>
          <w:marRight w:val="0"/>
          <w:marTop w:val="0"/>
          <w:marBottom w:val="0"/>
          <w:divBdr>
            <w:top w:val="none" w:sz="0" w:space="0" w:color="auto"/>
            <w:left w:val="none" w:sz="0" w:space="0" w:color="auto"/>
            <w:bottom w:val="none" w:sz="0" w:space="0" w:color="auto"/>
            <w:right w:val="none" w:sz="0" w:space="0" w:color="auto"/>
          </w:divBdr>
          <w:divsChild>
            <w:div w:id="1846900189">
              <w:marLeft w:val="0"/>
              <w:marRight w:val="0"/>
              <w:marTop w:val="0"/>
              <w:marBottom w:val="0"/>
              <w:divBdr>
                <w:top w:val="none" w:sz="0" w:space="0" w:color="auto"/>
                <w:left w:val="none" w:sz="0" w:space="0" w:color="auto"/>
                <w:bottom w:val="none" w:sz="0" w:space="0" w:color="auto"/>
                <w:right w:val="none" w:sz="0" w:space="0" w:color="auto"/>
              </w:divBdr>
              <w:divsChild>
                <w:div w:id="365788432">
                  <w:marLeft w:val="0"/>
                  <w:marRight w:val="0"/>
                  <w:marTop w:val="0"/>
                  <w:marBottom w:val="0"/>
                  <w:divBdr>
                    <w:top w:val="none" w:sz="0" w:space="0" w:color="auto"/>
                    <w:left w:val="none" w:sz="0" w:space="0" w:color="auto"/>
                    <w:bottom w:val="none" w:sz="0" w:space="0" w:color="auto"/>
                    <w:right w:val="none" w:sz="0" w:space="0" w:color="auto"/>
                  </w:divBdr>
                  <w:divsChild>
                    <w:div w:id="1472285308">
                      <w:marLeft w:val="0"/>
                      <w:marRight w:val="0"/>
                      <w:marTop w:val="0"/>
                      <w:marBottom w:val="0"/>
                      <w:divBdr>
                        <w:top w:val="none" w:sz="0" w:space="0" w:color="auto"/>
                        <w:left w:val="none" w:sz="0" w:space="0" w:color="auto"/>
                        <w:bottom w:val="none" w:sz="0" w:space="0" w:color="auto"/>
                        <w:right w:val="none" w:sz="0" w:space="0" w:color="auto"/>
                      </w:divBdr>
                      <w:divsChild>
                        <w:div w:id="990136758">
                          <w:marLeft w:val="0"/>
                          <w:marRight w:val="0"/>
                          <w:marTop w:val="0"/>
                          <w:marBottom w:val="0"/>
                          <w:divBdr>
                            <w:top w:val="none" w:sz="0" w:space="0" w:color="auto"/>
                            <w:left w:val="none" w:sz="0" w:space="0" w:color="auto"/>
                            <w:bottom w:val="none" w:sz="0" w:space="0" w:color="auto"/>
                            <w:right w:val="none" w:sz="0" w:space="0" w:color="auto"/>
                          </w:divBdr>
                          <w:divsChild>
                            <w:div w:id="10240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943105">
          <w:marLeft w:val="0"/>
          <w:marRight w:val="0"/>
          <w:marTop w:val="0"/>
          <w:marBottom w:val="330"/>
          <w:divBdr>
            <w:top w:val="none" w:sz="0" w:space="0" w:color="auto"/>
            <w:left w:val="none" w:sz="0" w:space="0" w:color="auto"/>
            <w:bottom w:val="none" w:sz="0" w:space="0" w:color="auto"/>
            <w:right w:val="none" w:sz="0" w:space="0" w:color="auto"/>
          </w:divBdr>
        </w:div>
      </w:divsChild>
    </w:div>
    <w:div w:id="20863717">
      <w:bodyDiv w:val="1"/>
      <w:marLeft w:val="0"/>
      <w:marRight w:val="0"/>
      <w:marTop w:val="0"/>
      <w:marBottom w:val="0"/>
      <w:divBdr>
        <w:top w:val="none" w:sz="0" w:space="0" w:color="auto"/>
        <w:left w:val="none" w:sz="0" w:space="0" w:color="auto"/>
        <w:bottom w:val="none" w:sz="0" w:space="0" w:color="auto"/>
        <w:right w:val="none" w:sz="0" w:space="0" w:color="auto"/>
      </w:divBdr>
      <w:divsChild>
        <w:div w:id="1641685805">
          <w:marLeft w:val="0"/>
          <w:marRight w:val="0"/>
          <w:marTop w:val="0"/>
          <w:marBottom w:val="0"/>
          <w:divBdr>
            <w:top w:val="none" w:sz="0" w:space="0" w:color="auto"/>
            <w:left w:val="none" w:sz="0" w:space="0" w:color="auto"/>
            <w:bottom w:val="none" w:sz="0" w:space="0" w:color="auto"/>
            <w:right w:val="none" w:sz="0" w:space="0" w:color="auto"/>
          </w:divBdr>
          <w:divsChild>
            <w:div w:id="213467737">
              <w:marLeft w:val="0"/>
              <w:marRight w:val="0"/>
              <w:marTop w:val="0"/>
              <w:marBottom w:val="0"/>
              <w:divBdr>
                <w:top w:val="none" w:sz="0" w:space="0" w:color="auto"/>
                <w:left w:val="none" w:sz="0" w:space="0" w:color="auto"/>
                <w:bottom w:val="none" w:sz="0" w:space="0" w:color="auto"/>
                <w:right w:val="none" w:sz="0" w:space="0" w:color="auto"/>
              </w:divBdr>
              <w:divsChild>
                <w:div w:id="1368407225">
                  <w:marLeft w:val="0"/>
                  <w:marRight w:val="0"/>
                  <w:marTop w:val="0"/>
                  <w:marBottom w:val="0"/>
                  <w:divBdr>
                    <w:top w:val="none" w:sz="0" w:space="0" w:color="auto"/>
                    <w:left w:val="none" w:sz="0" w:space="0" w:color="auto"/>
                    <w:bottom w:val="none" w:sz="0" w:space="0" w:color="auto"/>
                    <w:right w:val="none" w:sz="0" w:space="0" w:color="auto"/>
                  </w:divBdr>
                  <w:divsChild>
                    <w:div w:id="273101359">
                      <w:marLeft w:val="0"/>
                      <w:marRight w:val="0"/>
                      <w:marTop w:val="0"/>
                      <w:marBottom w:val="0"/>
                      <w:divBdr>
                        <w:top w:val="none" w:sz="0" w:space="0" w:color="auto"/>
                        <w:left w:val="none" w:sz="0" w:space="0" w:color="auto"/>
                        <w:bottom w:val="none" w:sz="0" w:space="0" w:color="auto"/>
                        <w:right w:val="none" w:sz="0" w:space="0" w:color="auto"/>
                      </w:divBdr>
                      <w:divsChild>
                        <w:div w:id="103616513">
                          <w:marLeft w:val="0"/>
                          <w:marRight w:val="0"/>
                          <w:marTop w:val="0"/>
                          <w:marBottom w:val="0"/>
                          <w:divBdr>
                            <w:top w:val="none" w:sz="0" w:space="0" w:color="auto"/>
                            <w:left w:val="none" w:sz="0" w:space="0" w:color="auto"/>
                            <w:bottom w:val="none" w:sz="0" w:space="0" w:color="auto"/>
                            <w:right w:val="none" w:sz="0" w:space="0" w:color="auto"/>
                          </w:divBdr>
                          <w:divsChild>
                            <w:div w:id="1852261104">
                              <w:marLeft w:val="0"/>
                              <w:marRight w:val="0"/>
                              <w:marTop w:val="0"/>
                              <w:marBottom w:val="0"/>
                              <w:divBdr>
                                <w:top w:val="none" w:sz="0" w:space="0" w:color="auto"/>
                                <w:left w:val="none" w:sz="0" w:space="0" w:color="auto"/>
                                <w:bottom w:val="none" w:sz="0" w:space="0" w:color="auto"/>
                                <w:right w:val="none" w:sz="0" w:space="0" w:color="auto"/>
                              </w:divBdr>
                              <w:divsChild>
                                <w:div w:id="769394468">
                                  <w:marLeft w:val="0"/>
                                  <w:marRight w:val="0"/>
                                  <w:marTop w:val="0"/>
                                  <w:marBottom w:val="0"/>
                                  <w:divBdr>
                                    <w:top w:val="none" w:sz="0" w:space="0" w:color="auto"/>
                                    <w:left w:val="none" w:sz="0" w:space="0" w:color="auto"/>
                                    <w:bottom w:val="none" w:sz="0" w:space="0" w:color="auto"/>
                                    <w:right w:val="none" w:sz="0" w:space="0" w:color="auto"/>
                                  </w:divBdr>
                                  <w:divsChild>
                                    <w:div w:id="2071150701">
                                      <w:marLeft w:val="0"/>
                                      <w:marRight w:val="0"/>
                                      <w:marTop w:val="0"/>
                                      <w:marBottom w:val="0"/>
                                      <w:divBdr>
                                        <w:top w:val="none" w:sz="0" w:space="0" w:color="auto"/>
                                        <w:left w:val="none" w:sz="0" w:space="0" w:color="auto"/>
                                        <w:bottom w:val="none" w:sz="0" w:space="0" w:color="auto"/>
                                        <w:right w:val="none" w:sz="0" w:space="0" w:color="auto"/>
                                      </w:divBdr>
                                      <w:divsChild>
                                        <w:div w:id="869874712">
                                          <w:marLeft w:val="0"/>
                                          <w:marRight w:val="0"/>
                                          <w:marTop w:val="0"/>
                                          <w:marBottom w:val="0"/>
                                          <w:divBdr>
                                            <w:top w:val="none" w:sz="0" w:space="0" w:color="auto"/>
                                            <w:left w:val="none" w:sz="0" w:space="0" w:color="auto"/>
                                            <w:bottom w:val="none" w:sz="0" w:space="0" w:color="auto"/>
                                            <w:right w:val="none" w:sz="0" w:space="0" w:color="auto"/>
                                          </w:divBdr>
                                          <w:divsChild>
                                            <w:div w:id="1204445760">
                                              <w:marLeft w:val="0"/>
                                              <w:marRight w:val="0"/>
                                              <w:marTop w:val="0"/>
                                              <w:marBottom w:val="0"/>
                                              <w:divBdr>
                                                <w:top w:val="none" w:sz="0" w:space="0" w:color="auto"/>
                                                <w:left w:val="none" w:sz="0" w:space="0" w:color="auto"/>
                                                <w:bottom w:val="none" w:sz="0" w:space="0" w:color="auto"/>
                                                <w:right w:val="none" w:sz="0" w:space="0" w:color="auto"/>
                                              </w:divBdr>
                                            </w:div>
                                            <w:div w:id="18633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3769">
      <w:bodyDiv w:val="1"/>
      <w:marLeft w:val="0"/>
      <w:marRight w:val="0"/>
      <w:marTop w:val="0"/>
      <w:marBottom w:val="0"/>
      <w:divBdr>
        <w:top w:val="none" w:sz="0" w:space="0" w:color="auto"/>
        <w:left w:val="none" w:sz="0" w:space="0" w:color="auto"/>
        <w:bottom w:val="none" w:sz="0" w:space="0" w:color="auto"/>
        <w:right w:val="none" w:sz="0" w:space="0" w:color="auto"/>
      </w:divBdr>
      <w:divsChild>
        <w:div w:id="1717461405">
          <w:marLeft w:val="0"/>
          <w:marRight w:val="0"/>
          <w:marTop w:val="195"/>
          <w:marBottom w:val="0"/>
          <w:divBdr>
            <w:top w:val="none" w:sz="0" w:space="0" w:color="auto"/>
            <w:left w:val="none" w:sz="0" w:space="0" w:color="auto"/>
            <w:bottom w:val="none" w:sz="0" w:space="0" w:color="auto"/>
            <w:right w:val="none" w:sz="0" w:space="0" w:color="auto"/>
          </w:divBdr>
        </w:div>
        <w:div w:id="1924797198">
          <w:marLeft w:val="0"/>
          <w:marRight w:val="0"/>
          <w:marTop w:val="195"/>
          <w:marBottom w:val="0"/>
          <w:divBdr>
            <w:top w:val="none" w:sz="0" w:space="0" w:color="auto"/>
            <w:left w:val="none" w:sz="0" w:space="0" w:color="auto"/>
            <w:bottom w:val="none" w:sz="0" w:space="0" w:color="auto"/>
            <w:right w:val="none" w:sz="0" w:space="0" w:color="auto"/>
          </w:divBdr>
        </w:div>
      </w:divsChild>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4013">
      <w:bodyDiv w:val="1"/>
      <w:marLeft w:val="0"/>
      <w:marRight w:val="0"/>
      <w:marTop w:val="0"/>
      <w:marBottom w:val="0"/>
      <w:divBdr>
        <w:top w:val="none" w:sz="0" w:space="0" w:color="auto"/>
        <w:left w:val="none" w:sz="0" w:space="0" w:color="auto"/>
        <w:bottom w:val="none" w:sz="0" w:space="0" w:color="auto"/>
        <w:right w:val="none" w:sz="0" w:space="0" w:color="auto"/>
      </w:divBdr>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8631">
      <w:bodyDiv w:val="1"/>
      <w:marLeft w:val="0"/>
      <w:marRight w:val="0"/>
      <w:marTop w:val="0"/>
      <w:marBottom w:val="0"/>
      <w:divBdr>
        <w:top w:val="none" w:sz="0" w:space="0" w:color="auto"/>
        <w:left w:val="none" w:sz="0" w:space="0" w:color="auto"/>
        <w:bottom w:val="none" w:sz="0" w:space="0" w:color="auto"/>
        <w:right w:val="none" w:sz="0" w:space="0" w:color="auto"/>
      </w:divBdr>
    </w:div>
    <w:div w:id="47262264">
      <w:bodyDiv w:val="1"/>
      <w:marLeft w:val="0"/>
      <w:marRight w:val="0"/>
      <w:marTop w:val="0"/>
      <w:marBottom w:val="0"/>
      <w:divBdr>
        <w:top w:val="none" w:sz="0" w:space="0" w:color="auto"/>
        <w:left w:val="none" w:sz="0" w:space="0" w:color="auto"/>
        <w:bottom w:val="none" w:sz="0" w:space="0" w:color="auto"/>
        <w:right w:val="none" w:sz="0" w:space="0" w:color="auto"/>
      </w:divBdr>
      <w:divsChild>
        <w:div w:id="355469378">
          <w:marLeft w:val="0"/>
          <w:marRight w:val="120"/>
          <w:marTop w:val="0"/>
          <w:marBottom w:val="0"/>
          <w:divBdr>
            <w:top w:val="none" w:sz="0" w:space="0" w:color="auto"/>
            <w:left w:val="none" w:sz="0" w:space="0" w:color="auto"/>
            <w:bottom w:val="none" w:sz="0" w:space="0" w:color="auto"/>
            <w:right w:val="none" w:sz="0" w:space="0" w:color="auto"/>
          </w:divBdr>
        </w:div>
        <w:div w:id="2111198140">
          <w:marLeft w:val="0"/>
          <w:marRight w:val="0"/>
          <w:marTop w:val="0"/>
          <w:marBottom w:val="195"/>
          <w:divBdr>
            <w:top w:val="none" w:sz="0" w:space="0" w:color="auto"/>
            <w:left w:val="none" w:sz="0" w:space="0" w:color="auto"/>
            <w:bottom w:val="none" w:sz="0" w:space="0" w:color="auto"/>
            <w:right w:val="none" w:sz="0" w:space="0" w:color="auto"/>
          </w:divBdr>
          <w:divsChild>
            <w:div w:id="946349212">
              <w:marLeft w:val="0"/>
              <w:marRight w:val="0"/>
              <w:marTop w:val="0"/>
              <w:marBottom w:val="0"/>
              <w:divBdr>
                <w:top w:val="none" w:sz="0" w:space="0" w:color="auto"/>
                <w:left w:val="none" w:sz="0" w:space="0" w:color="auto"/>
                <w:bottom w:val="none" w:sz="0" w:space="0" w:color="auto"/>
                <w:right w:val="none" w:sz="0" w:space="0" w:color="auto"/>
              </w:divBdr>
              <w:divsChild>
                <w:div w:id="19722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22">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742229">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853">
      <w:bodyDiv w:val="1"/>
      <w:marLeft w:val="0"/>
      <w:marRight w:val="0"/>
      <w:marTop w:val="0"/>
      <w:marBottom w:val="0"/>
      <w:divBdr>
        <w:top w:val="none" w:sz="0" w:space="0" w:color="auto"/>
        <w:left w:val="none" w:sz="0" w:space="0" w:color="auto"/>
        <w:bottom w:val="none" w:sz="0" w:space="0" w:color="auto"/>
        <w:right w:val="none" w:sz="0" w:space="0" w:color="auto"/>
      </w:divBdr>
      <w:divsChild>
        <w:div w:id="1436245946">
          <w:marLeft w:val="0"/>
          <w:marRight w:val="0"/>
          <w:marTop w:val="0"/>
          <w:marBottom w:val="0"/>
          <w:divBdr>
            <w:top w:val="none" w:sz="0" w:space="0" w:color="auto"/>
            <w:left w:val="none" w:sz="0" w:space="0" w:color="auto"/>
            <w:bottom w:val="none" w:sz="0" w:space="0" w:color="auto"/>
            <w:right w:val="none" w:sz="0" w:space="0" w:color="auto"/>
          </w:divBdr>
          <w:divsChild>
            <w:div w:id="1611207173">
              <w:marLeft w:val="0"/>
              <w:marRight w:val="0"/>
              <w:marTop w:val="0"/>
              <w:marBottom w:val="0"/>
              <w:divBdr>
                <w:top w:val="none" w:sz="0" w:space="0" w:color="auto"/>
                <w:left w:val="none" w:sz="0" w:space="0" w:color="auto"/>
                <w:bottom w:val="none" w:sz="0" w:space="0" w:color="auto"/>
                <w:right w:val="none" w:sz="0" w:space="0" w:color="auto"/>
              </w:divBdr>
              <w:divsChild>
                <w:div w:id="37509199">
                  <w:marLeft w:val="0"/>
                  <w:marRight w:val="0"/>
                  <w:marTop w:val="0"/>
                  <w:marBottom w:val="0"/>
                  <w:divBdr>
                    <w:top w:val="none" w:sz="0" w:space="0" w:color="auto"/>
                    <w:left w:val="none" w:sz="0" w:space="0" w:color="auto"/>
                    <w:bottom w:val="none" w:sz="0" w:space="0" w:color="auto"/>
                    <w:right w:val="none" w:sz="0" w:space="0" w:color="auto"/>
                  </w:divBdr>
                  <w:divsChild>
                    <w:div w:id="582035198">
                      <w:marLeft w:val="0"/>
                      <w:marRight w:val="0"/>
                      <w:marTop w:val="0"/>
                      <w:marBottom w:val="0"/>
                      <w:divBdr>
                        <w:top w:val="none" w:sz="0" w:space="0" w:color="auto"/>
                        <w:left w:val="none" w:sz="0" w:space="0" w:color="auto"/>
                        <w:bottom w:val="none" w:sz="0" w:space="0" w:color="auto"/>
                        <w:right w:val="none" w:sz="0" w:space="0" w:color="auto"/>
                      </w:divBdr>
                      <w:divsChild>
                        <w:div w:id="1766802257">
                          <w:marLeft w:val="0"/>
                          <w:marRight w:val="0"/>
                          <w:marTop w:val="0"/>
                          <w:marBottom w:val="0"/>
                          <w:divBdr>
                            <w:top w:val="none" w:sz="0" w:space="0" w:color="auto"/>
                            <w:left w:val="none" w:sz="0" w:space="0" w:color="auto"/>
                            <w:bottom w:val="none" w:sz="0" w:space="0" w:color="auto"/>
                            <w:right w:val="none" w:sz="0" w:space="0" w:color="auto"/>
                          </w:divBdr>
                          <w:divsChild>
                            <w:div w:id="511378502">
                              <w:marLeft w:val="0"/>
                              <w:marRight w:val="0"/>
                              <w:marTop w:val="0"/>
                              <w:marBottom w:val="0"/>
                              <w:divBdr>
                                <w:top w:val="none" w:sz="0" w:space="0" w:color="auto"/>
                                <w:left w:val="none" w:sz="0" w:space="0" w:color="auto"/>
                                <w:bottom w:val="none" w:sz="0" w:space="0" w:color="auto"/>
                                <w:right w:val="none" w:sz="0" w:space="0" w:color="auto"/>
                              </w:divBdr>
                              <w:divsChild>
                                <w:div w:id="7798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2070280">
      <w:bodyDiv w:val="1"/>
      <w:marLeft w:val="0"/>
      <w:marRight w:val="0"/>
      <w:marTop w:val="0"/>
      <w:marBottom w:val="0"/>
      <w:divBdr>
        <w:top w:val="none" w:sz="0" w:space="0" w:color="auto"/>
        <w:left w:val="none" w:sz="0" w:space="0" w:color="auto"/>
        <w:bottom w:val="none" w:sz="0" w:space="0" w:color="auto"/>
        <w:right w:val="none" w:sz="0" w:space="0" w:color="auto"/>
      </w:divBdr>
      <w:divsChild>
        <w:div w:id="2134251218">
          <w:marLeft w:val="0"/>
          <w:marRight w:val="0"/>
          <w:marTop w:val="0"/>
          <w:marBottom w:val="0"/>
          <w:divBdr>
            <w:top w:val="none" w:sz="0" w:space="0" w:color="auto"/>
            <w:left w:val="none" w:sz="0" w:space="0" w:color="auto"/>
            <w:bottom w:val="none" w:sz="0" w:space="0" w:color="auto"/>
            <w:right w:val="none" w:sz="0" w:space="0" w:color="auto"/>
          </w:divBdr>
          <w:divsChild>
            <w:div w:id="1432552044">
              <w:marLeft w:val="0"/>
              <w:marRight w:val="120"/>
              <w:marTop w:val="0"/>
              <w:marBottom w:val="0"/>
              <w:divBdr>
                <w:top w:val="none" w:sz="0" w:space="0" w:color="auto"/>
                <w:left w:val="none" w:sz="0" w:space="0" w:color="auto"/>
                <w:bottom w:val="none" w:sz="0" w:space="0" w:color="auto"/>
                <w:right w:val="none" w:sz="0" w:space="0" w:color="auto"/>
              </w:divBdr>
            </w:div>
            <w:div w:id="548222339">
              <w:marLeft w:val="0"/>
              <w:marRight w:val="0"/>
              <w:marTop w:val="0"/>
              <w:marBottom w:val="195"/>
              <w:divBdr>
                <w:top w:val="none" w:sz="0" w:space="0" w:color="auto"/>
                <w:left w:val="none" w:sz="0" w:space="0" w:color="auto"/>
                <w:bottom w:val="none" w:sz="0" w:space="0" w:color="auto"/>
                <w:right w:val="none" w:sz="0" w:space="0" w:color="auto"/>
              </w:divBdr>
              <w:divsChild>
                <w:div w:id="2076511358">
                  <w:marLeft w:val="0"/>
                  <w:marRight w:val="0"/>
                  <w:marTop w:val="15"/>
                  <w:marBottom w:val="0"/>
                  <w:divBdr>
                    <w:top w:val="none" w:sz="0" w:space="0" w:color="auto"/>
                    <w:left w:val="none" w:sz="0" w:space="0" w:color="auto"/>
                    <w:bottom w:val="none" w:sz="0" w:space="0" w:color="auto"/>
                    <w:right w:val="none" w:sz="0" w:space="0" w:color="auto"/>
                  </w:divBdr>
                </w:div>
                <w:div w:id="1644501804">
                  <w:marLeft w:val="0"/>
                  <w:marRight w:val="0"/>
                  <w:marTop w:val="0"/>
                  <w:marBottom w:val="0"/>
                  <w:divBdr>
                    <w:top w:val="none" w:sz="0" w:space="0" w:color="auto"/>
                    <w:left w:val="none" w:sz="0" w:space="0" w:color="auto"/>
                    <w:bottom w:val="none" w:sz="0" w:space="0" w:color="auto"/>
                    <w:right w:val="none" w:sz="0" w:space="0" w:color="auto"/>
                  </w:divBdr>
                  <w:divsChild>
                    <w:div w:id="1357538123">
                      <w:marLeft w:val="0"/>
                      <w:marRight w:val="0"/>
                      <w:marTop w:val="0"/>
                      <w:marBottom w:val="0"/>
                      <w:divBdr>
                        <w:top w:val="none" w:sz="0" w:space="0" w:color="auto"/>
                        <w:left w:val="none" w:sz="0" w:space="0" w:color="auto"/>
                        <w:bottom w:val="none" w:sz="0" w:space="0" w:color="auto"/>
                        <w:right w:val="none" w:sz="0" w:space="0" w:color="auto"/>
                      </w:divBdr>
                    </w:div>
                  </w:divsChild>
                </w:div>
                <w:div w:id="1823736767">
                  <w:marLeft w:val="0"/>
                  <w:marRight w:val="0"/>
                  <w:marTop w:val="15"/>
                  <w:marBottom w:val="0"/>
                  <w:divBdr>
                    <w:top w:val="none" w:sz="0" w:space="0" w:color="auto"/>
                    <w:left w:val="none" w:sz="0" w:space="0" w:color="auto"/>
                    <w:bottom w:val="none" w:sz="0" w:space="0" w:color="auto"/>
                    <w:right w:val="none" w:sz="0" w:space="0" w:color="auto"/>
                  </w:divBdr>
                </w:div>
                <w:div w:id="1936203034">
                  <w:marLeft w:val="0"/>
                  <w:marRight w:val="0"/>
                  <w:marTop w:val="0"/>
                  <w:marBottom w:val="0"/>
                  <w:divBdr>
                    <w:top w:val="none" w:sz="0" w:space="0" w:color="auto"/>
                    <w:left w:val="none" w:sz="0" w:space="0" w:color="auto"/>
                    <w:bottom w:val="none" w:sz="0" w:space="0" w:color="auto"/>
                    <w:right w:val="none" w:sz="0" w:space="0" w:color="auto"/>
                  </w:divBdr>
                  <w:divsChild>
                    <w:div w:id="1343778063">
                      <w:marLeft w:val="0"/>
                      <w:marRight w:val="0"/>
                      <w:marTop w:val="0"/>
                      <w:marBottom w:val="0"/>
                      <w:divBdr>
                        <w:top w:val="none" w:sz="0" w:space="0" w:color="auto"/>
                        <w:left w:val="none" w:sz="0" w:space="0" w:color="auto"/>
                        <w:bottom w:val="none" w:sz="0" w:space="0" w:color="auto"/>
                        <w:right w:val="none" w:sz="0" w:space="0" w:color="auto"/>
                      </w:divBdr>
                    </w:div>
                  </w:divsChild>
                </w:div>
                <w:div w:id="2055959544">
                  <w:marLeft w:val="0"/>
                  <w:marRight w:val="0"/>
                  <w:marTop w:val="15"/>
                  <w:marBottom w:val="0"/>
                  <w:divBdr>
                    <w:top w:val="none" w:sz="0" w:space="0" w:color="auto"/>
                    <w:left w:val="none" w:sz="0" w:space="0" w:color="auto"/>
                    <w:bottom w:val="none" w:sz="0" w:space="0" w:color="auto"/>
                    <w:right w:val="none" w:sz="0" w:space="0" w:color="auto"/>
                  </w:divBdr>
                </w:div>
                <w:div w:id="634405727">
                  <w:marLeft w:val="0"/>
                  <w:marRight w:val="0"/>
                  <w:marTop w:val="0"/>
                  <w:marBottom w:val="0"/>
                  <w:divBdr>
                    <w:top w:val="none" w:sz="0" w:space="0" w:color="auto"/>
                    <w:left w:val="none" w:sz="0" w:space="0" w:color="auto"/>
                    <w:bottom w:val="none" w:sz="0" w:space="0" w:color="auto"/>
                    <w:right w:val="none" w:sz="0" w:space="0" w:color="auto"/>
                  </w:divBdr>
                  <w:divsChild>
                    <w:div w:id="657004056">
                      <w:marLeft w:val="0"/>
                      <w:marRight w:val="0"/>
                      <w:marTop w:val="0"/>
                      <w:marBottom w:val="0"/>
                      <w:divBdr>
                        <w:top w:val="none" w:sz="0" w:space="0" w:color="auto"/>
                        <w:left w:val="none" w:sz="0" w:space="0" w:color="auto"/>
                        <w:bottom w:val="none" w:sz="0" w:space="0" w:color="auto"/>
                        <w:right w:val="none" w:sz="0" w:space="0" w:color="auto"/>
                      </w:divBdr>
                    </w:div>
                  </w:divsChild>
                </w:div>
                <w:div w:id="1090390411">
                  <w:marLeft w:val="0"/>
                  <w:marRight w:val="0"/>
                  <w:marTop w:val="15"/>
                  <w:marBottom w:val="0"/>
                  <w:divBdr>
                    <w:top w:val="none" w:sz="0" w:space="0" w:color="auto"/>
                    <w:left w:val="none" w:sz="0" w:space="0" w:color="auto"/>
                    <w:bottom w:val="none" w:sz="0" w:space="0" w:color="auto"/>
                    <w:right w:val="none" w:sz="0" w:space="0" w:color="auto"/>
                  </w:divBdr>
                </w:div>
                <w:div w:id="755445801">
                  <w:marLeft w:val="0"/>
                  <w:marRight w:val="0"/>
                  <w:marTop w:val="0"/>
                  <w:marBottom w:val="0"/>
                  <w:divBdr>
                    <w:top w:val="none" w:sz="0" w:space="0" w:color="auto"/>
                    <w:left w:val="none" w:sz="0" w:space="0" w:color="auto"/>
                    <w:bottom w:val="none" w:sz="0" w:space="0" w:color="auto"/>
                    <w:right w:val="none" w:sz="0" w:space="0" w:color="auto"/>
                  </w:divBdr>
                  <w:divsChild>
                    <w:div w:id="8059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750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34184577">
      <w:bodyDiv w:val="1"/>
      <w:marLeft w:val="0"/>
      <w:marRight w:val="0"/>
      <w:marTop w:val="0"/>
      <w:marBottom w:val="0"/>
      <w:divBdr>
        <w:top w:val="none" w:sz="0" w:space="0" w:color="auto"/>
        <w:left w:val="none" w:sz="0" w:space="0" w:color="auto"/>
        <w:bottom w:val="none" w:sz="0" w:space="0" w:color="auto"/>
        <w:right w:val="none" w:sz="0" w:space="0" w:color="auto"/>
      </w:divBdr>
      <w:divsChild>
        <w:div w:id="2137986006">
          <w:marLeft w:val="0"/>
          <w:marRight w:val="0"/>
          <w:marTop w:val="0"/>
          <w:marBottom w:val="0"/>
          <w:divBdr>
            <w:top w:val="none" w:sz="0" w:space="0" w:color="auto"/>
            <w:left w:val="none" w:sz="0" w:space="0" w:color="auto"/>
            <w:bottom w:val="none" w:sz="0" w:space="0" w:color="auto"/>
            <w:right w:val="none" w:sz="0" w:space="0" w:color="auto"/>
          </w:divBdr>
          <w:divsChild>
            <w:div w:id="698160927">
              <w:marLeft w:val="0"/>
              <w:marRight w:val="120"/>
              <w:marTop w:val="0"/>
              <w:marBottom w:val="0"/>
              <w:divBdr>
                <w:top w:val="none" w:sz="0" w:space="0" w:color="auto"/>
                <w:left w:val="none" w:sz="0" w:space="0" w:color="auto"/>
                <w:bottom w:val="none" w:sz="0" w:space="0" w:color="auto"/>
                <w:right w:val="none" w:sz="0" w:space="0" w:color="auto"/>
              </w:divBdr>
            </w:div>
            <w:div w:id="1206064032">
              <w:marLeft w:val="0"/>
              <w:marRight w:val="0"/>
              <w:marTop w:val="0"/>
              <w:marBottom w:val="195"/>
              <w:divBdr>
                <w:top w:val="none" w:sz="0" w:space="0" w:color="auto"/>
                <w:left w:val="none" w:sz="0" w:space="0" w:color="auto"/>
                <w:bottom w:val="none" w:sz="0" w:space="0" w:color="auto"/>
                <w:right w:val="none" w:sz="0" w:space="0" w:color="auto"/>
              </w:divBdr>
              <w:divsChild>
                <w:div w:id="348070252">
                  <w:marLeft w:val="0"/>
                  <w:marRight w:val="0"/>
                  <w:marTop w:val="0"/>
                  <w:marBottom w:val="0"/>
                  <w:divBdr>
                    <w:top w:val="none" w:sz="0" w:space="0" w:color="auto"/>
                    <w:left w:val="none" w:sz="0" w:space="0" w:color="auto"/>
                    <w:bottom w:val="none" w:sz="0" w:space="0" w:color="auto"/>
                    <w:right w:val="none" w:sz="0" w:space="0" w:color="auto"/>
                  </w:divBdr>
                  <w:divsChild>
                    <w:div w:id="653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2803">
      <w:bodyDiv w:val="1"/>
      <w:marLeft w:val="0"/>
      <w:marRight w:val="0"/>
      <w:marTop w:val="0"/>
      <w:marBottom w:val="0"/>
      <w:divBdr>
        <w:top w:val="none" w:sz="0" w:space="0" w:color="auto"/>
        <w:left w:val="none" w:sz="0" w:space="0" w:color="auto"/>
        <w:bottom w:val="none" w:sz="0" w:space="0" w:color="auto"/>
        <w:right w:val="none" w:sz="0" w:space="0" w:color="auto"/>
      </w:divBdr>
      <w:divsChild>
        <w:div w:id="1478185100">
          <w:marLeft w:val="0"/>
          <w:marRight w:val="120"/>
          <w:marTop w:val="0"/>
          <w:marBottom w:val="0"/>
          <w:divBdr>
            <w:top w:val="none" w:sz="0" w:space="0" w:color="auto"/>
            <w:left w:val="none" w:sz="0" w:space="0" w:color="auto"/>
            <w:bottom w:val="none" w:sz="0" w:space="0" w:color="auto"/>
            <w:right w:val="none" w:sz="0" w:space="0" w:color="auto"/>
          </w:divBdr>
        </w:div>
        <w:div w:id="2074615186">
          <w:marLeft w:val="0"/>
          <w:marRight w:val="0"/>
          <w:marTop w:val="0"/>
          <w:marBottom w:val="195"/>
          <w:divBdr>
            <w:top w:val="none" w:sz="0" w:space="0" w:color="auto"/>
            <w:left w:val="none" w:sz="0" w:space="0" w:color="auto"/>
            <w:bottom w:val="none" w:sz="0" w:space="0" w:color="auto"/>
            <w:right w:val="none" w:sz="0" w:space="0" w:color="auto"/>
          </w:divBdr>
          <w:divsChild>
            <w:div w:id="2090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2564">
      <w:bodyDiv w:val="1"/>
      <w:marLeft w:val="0"/>
      <w:marRight w:val="0"/>
      <w:marTop w:val="0"/>
      <w:marBottom w:val="0"/>
      <w:divBdr>
        <w:top w:val="none" w:sz="0" w:space="0" w:color="auto"/>
        <w:left w:val="none" w:sz="0" w:space="0" w:color="auto"/>
        <w:bottom w:val="none" w:sz="0" w:space="0" w:color="auto"/>
        <w:right w:val="none" w:sz="0" w:space="0" w:color="auto"/>
      </w:divBdr>
      <w:divsChild>
        <w:div w:id="1170412802">
          <w:marLeft w:val="0"/>
          <w:marRight w:val="0"/>
          <w:marTop w:val="0"/>
          <w:marBottom w:val="0"/>
          <w:divBdr>
            <w:top w:val="none" w:sz="0" w:space="0" w:color="auto"/>
            <w:left w:val="none" w:sz="0" w:space="0" w:color="auto"/>
            <w:bottom w:val="none" w:sz="0" w:space="0" w:color="auto"/>
            <w:right w:val="none" w:sz="0" w:space="0" w:color="auto"/>
          </w:divBdr>
          <w:divsChild>
            <w:div w:id="1141994796">
              <w:marLeft w:val="0"/>
              <w:marRight w:val="0"/>
              <w:marTop w:val="0"/>
              <w:marBottom w:val="195"/>
              <w:divBdr>
                <w:top w:val="none" w:sz="0" w:space="0" w:color="auto"/>
                <w:left w:val="none" w:sz="0" w:space="0" w:color="auto"/>
                <w:bottom w:val="none" w:sz="0" w:space="0" w:color="auto"/>
                <w:right w:val="none" w:sz="0" w:space="0" w:color="auto"/>
              </w:divBdr>
              <w:divsChild>
                <w:div w:id="1707943166">
                  <w:marLeft w:val="0"/>
                  <w:marRight w:val="0"/>
                  <w:marTop w:val="0"/>
                  <w:marBottom w:val="0"/>
                  <w:divBdr>
                    <w:top w:val="none" w:sz="0" w:space="0" w:color="auto"/>
                    <w:left w:val="none" w:sz="0" w:space="0" w:color="auto"/>
                    <w:bottom w:val="none" w:sz="0" w:space="0" w:color="auto"/>
                    <w:right w:val="none" w:sz="0" w:space="0" w:color="auto"/>
                  </w:divBdr>
                  <w:divsChild>
                    <w:div w:id="10705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5402">
      <w:bodyDiv w:val="1"/>
      <w:marLeft w:val="0"/>
      <w:marRight w:val="0"/>
      <w:marTop w:val="0"/>
      <w:marBottom w:val="0"/>
      <w:divBdr>
        <w:top w:val="none" w:sz="0" w:space="0" w:color="auto"/>
        <w:left w:val="none" w:sz="0" w:space="0" w:color="auto"/>
        <w:bottom w:val="none" w:sz="0" w:space="0" w:color="auto"/>
        <w:right w:val="none" w:sz="0" w:space="0" w:color="auto"/>
      </w:divBdr>
    </w:div>
    <w:div w:id="162479654">
      <w:bodyDiv w:val="1"/>
      <w:marLeft w:val="0"/>
      <w:marRight w:val="0"/>
      <w:marTop w:val="0"/>
      <w:marBottom w:val="0"/>
      <w:divBdr>
        <w:top w:val="none" w:sz="0" w:space="0" w:color="auto"/>
        <w:left w:val="none" w:sz="0" w:space="0" w:color="auto"/>
        <w:bottom w:val="none" w:sz="0" w:space="0" w:color="auto"/>
        <w:right w:val="none" w:sz="0" w:space="0" w:color="auto"/>
      </w:divBdr>
    </w:div>
    <w:div w:id="175269575">
      <w:bodyDiv w:val="1"/>
      <w:marLeft w:val="0"/>
      <w:marRight w:val="0"/>
      <w:marTop w:val="0"/>
      <w:marBottom w:val="0"/>
      <w:divBdr>
        <w:top w:val="none" w:sz="0" w:space="0" w:color="auto"/>
        <w:left w:val="none" w:sz="0" w:space="0" w:color="auto"/>
        <w:bottom w:val="none" w:sz="0" w:space="0" w:color="auto"/>
        <w:right w:val="none" w:sz="0" w:space="0" w:color="auto"/>
      </w:divBdr>
      <w:divsChild>
        <w:div w:id="1320772734">
          <w:marLeft w:val="0"/>
          <w:marRight w:val="0"/>
          <w:marTop w:val="0"/>
          <w:marBottom w:val="375"/>
          <w:divBdr>
            <w:top w:val="none" w:sz="0" w:space="0" w:color="auto"/>
            <w:left w:val="none" w:sz="0" w:space="0" w:color="auto"/>
            <w:bottom w:val="none" w:sz="0" w:space="0" w:color="auto"/>
            <w:right w:val="none" w:sz="0" w:space="0" w:color="auto"/>
          </w:divBdr>
          <w:divsChild>
            <w:div w:id="22481626">
              <w:marLeft w:val="0"/>
              <w:marRight w:val="0"/>
              <w:marTop w:val="0"/>
              <w:marBottom w:val="150"/>
              <w:divBdr>
                <w:top w:val="none" w:sz="0" w:space="0" w:color="auto"/>
                <w:left w:val="none" w:sz="0" w:space="0" w:color="auto"/>
                <w:bottom w:val="none" w:sz="0" w:space="0" w:color="auto"/>
                <w:right w:val="none" w:sz="0" w:space="0" w:color="auto"/>
              </w:divBdr>
              <w:divsChild>
                <w:div w:id="17637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6887">
          <w:marLeft w:val="0"/>
          <w:marRight w:val="0"/>
          <w:marTop w:val="0"/>
          <w:marBottom w:val="0"/>
          <w:divBdr>
            <w:top w:val="none" w:sz="0" w:space="0" w:color="auto"/>
            <w:left w:val="none" w:sz="0" w:space="0" w:color="auto"/>
            <w:bottom w:val="none" w:sz="0" w:space="0" w:color="auto"/>
            <w:right w:val="none" w:sz="0" w:space="0" w:color="auto"/>
          </w:divBdr>
          <w:divsChild>
            <w:div w:id="74792246">
              <w:marLeft w:val="0"/>
              <w:marRight w:val="0"/>
              <w:marTop w:val="0"/>
              <w:marBottom w:val="0"/>
              <w:divBdr>
                <w:top w:val="none" w:sz="0" w:space="0" w:color="auto"/>
                <w:left w:val="none" w:sz="0" w:space="0" w:color="auto"/>
                <w:bottom w:val="none" w:sz="0" w:space="0" w:color="auto"/>
                <w:right w:val="none" w:sz="0" w:space="0" w:color="auto"/>
              </w:divBdr>
              <w:divsChild>
                <w:div w:id="1377781108">
                  <w:marLeft w:val="0"/>
                  <w:marRight w:val="0"/>
                  <w:marTop w:val="0"/>
                  <w:marBottom w:val="0"/>
                  <w:divBdr>
                    <w:top w:val="none" w:sz="0" w:space="0" w:color="auto"/>
                    <w:left w:val="none" w:sz="0" w:space="0" w:color="auto"/>
                    <w:bottom w:val="none" w:sz="0" w:space="0" w:color="auto"/>
                    <w:right w:val="none" w:sz="0" w:space="0" w:color="auto"/>
                  </w:divBdr>
                  <w:divsChild>
                    <w:div w:id="1099373603">
                      <w:marLeft w:val="0"/>
                      <w:marRight w:val="0"/>
                      <w:marTop w:val="0"/>
                      <w:marBottom w:val="0"/>
                      <w:divBdr>
                        <w:top w:val="none" w:sz="0" w:space="0" w:color="auto"/>
                        <w:left w:val="none" w:sz="0" w:space="0" w:color="auto"/>
                        <w:bottom w:val="none" w:sz="0" w:space="0" w:color="auto"/>
                        <w:right w:val="none" w:sz="0" w:space="0" w:color="auto"/>
                      </w:divBdr>
                      <w:divsChild>
                        <w:div w:id="1645742264">
                          <w:marLeft w:val="0"/>
                          <w:marRight w:val="0"/>
                          <w:marTop w:val="15"/>
                          <w:marBottom w:val="0"/>
                          <w:divBdr>
                            <w:top w:val="none" w:sz="0" w:space="0" w:color="auto"/>
                            <w:left w:val="none" w:sz="0" w:space="0" w:color="auto"/>
                            <w:bottom w:val="none" w:sz="0" w:space="0" w:color="auto"/>
                            <w:right w:val="none" w:sz="0" w:space="0" w:color="auto"/>
                          </w:divBdr>
                        </w:div>
                        <w:div w:id="1110509216">
                          <w:marLeft w:val="0"/>
                          <w:marRight w:val="0"/>
                          <w:marTop w:val="0"/>
                          <w:marBottom w:val="0"/>
                          <w:divBdr>
                            <w:top w:val="none" w:sz="0" w:space="0" w:color="auto"/>
                            <w:left w:val="none" w:sz="0" w:space="0" w:color="auto"/>
                            <w:bottom w:val="none" w:sz="0" w:space="0" w:color="auto"/>
                            <w:right w:val="none" w:sz="0" w:space="0" w:color="auto"/>
                          </w:divBdr>
                          <w:divsChild>
                            <w:div w:id="3863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7493">
                      <w:marLeft w:val="0"/>
                      <w:marRight w:val="0"/>
                      <w:marTop w:val="0"/>
                      <w:marBottom w:val="0"/>
                      <w:divBdr>
                        <w:top w:val="none" w:sz="0" w:space="0" w:color="auto"/>
                        <w:left w:val="none" w:sz="0" w:space="0" w:color="auto"/>
                        <w:bottom w:val="none" w:sz="0" w:space="0" w:color="auto"/>
                        <w:right w:val="none" w:sz="0" w:space="0" w:color="auto"/>
                      </w:divBdr>
                      <w:divsChild>
                        <w:div w:id="1768842853">
                          <w:marLeft w:val="0"/>
                          <w:marRight w:val="0"/>
                          <w:marTop w:val="15"/>
                          <w:marBottom w:val="0"/>
                          <w:divBdr>
                            <w:top w:val="none" w:sz="0" w:space="0" w:color="auto"/>
                            <w:left w:val="none" w:sz="0" w:space="0" w:color="auto"/>
                            <w:bottom w:val="none" w:sz="0" w:space="0" w:color="auto"/>
                            <w:right w:val="none" w:sz="0" w:space="0" w:color="auto"/>
                          </w:divBdr>
                        </w:div>
                        <w:div w:id="1727483189">
                          <w:marLeft w:val="0"/>
                          <w:marRight w:val="0"/>
                          <w:marTop w:val="0"/>
                          <w:marBottom w:val="0"/>
                          <w:divBdr>
                            <w:top w:val="none" w:sz="0" w:space="0" w:color="auto"/>
                            <w:left w:val="none" w:sz="0" w:space="0" w:color="auto"/>
                            <w:bottom w:val="none" w:sz="0" w:space="0" w:color="auto"/>
                            <w:right w:val="none" w:sz="0" w:space="0" w:color="auto"/>
                          </w:divBdr>
                          <w:divsChild>
                            <w:div w:id="12392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084">
                      <w:marLeft w:val="0"/>
                      <w:marRight w:val="0"/>
                      <w:marTop w:val="0"/>
                      <w:marBottom w:val="0"/>
                      <w:divBdr>
                        <w:top w:val="none" w:sz="0" w:space="0" w:color="auto"/>
                        <w:left w:val="none" w:sz="0" w:space="0" w:color="auto"/>
                        <w:bottom w:val="none" w:sz="0" w:space="0" w:color="auto"/>
                        <w:right w:val="none" w:sz="0" w:space="0" w:color="auto"/>
                      </w:divBdr>
                      <w:divsChild>
                        <w:div w:id="15543478">
                          <w:marLeft w:val="0"/>
                          <w:marRight w:val="0"/>
                          <w:marTop w:val="15"/>
                          <w:marBottom w:val="0"/>
                          <w:divBdr>
                            <w:top w:val="none" w:sz="0" w:space="0" w:color="auto"/>
                            <w:left w:val="none" w:sz="0" w:space="0" w:color="auto"/>
                            <w:bottom w:val="none" w:sz="0" w:space="0" w:color="auto"/>
                            <w:right w:val="none" w:sz="0" w:space="0" w:color="auto"/>
                          </w:divBdr>
                        </w:div>
                        <w:div w:id="1140918878">
                          <w:marLeft w:val="0"/>
                          <w:marRight w:val="0"/>
                          <w:marTop w:val="0"/>
                          <w:marBottom w:val="0"/>
                          <w:divBdr>
                            <w:top w:val="none" w:sz="0" w:space="0" w:color="auto"/>
                            <w:left w:val="none" w:sz="0" w:space="0" w:color="auto"/>
                            <w:bottom w:val="none" w:sz="0" w:space="0" w:color="auto"/>
                            <w:right w:val="none" w:sz="0" w:space="0" w:color="auto"/>
                          </w:divBdr>
                          <w:divsChild>
                            <w:div w:id="17375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4599">
      <w:bodyDiv w:val="1"/>
      <w:marLeft w:val="0"/>
      <w:marRight w:val="0"/>
      <w:marTop w:val="0"/>
      <w:marBottom w:val="0"/>
      <w:divBdr>
        <w:top w:val="none" w:sz="0" w:space="0" w:color="auto"/>
        <w:left w:val="none" w:sz="0" w:space="0" w:color="auto"/>
        <w:bottom w:val="none" w:sz="0" w:space="0" w:color="auto"/>
        <w:right w:val="none" w:sz="0" w:space="0" w:color="auto"/>
      </w:divBdr>
      <w:divsChild>
        <w:div w:id="1092360553">
          <w:marLeft w:val="0"/>
          <w:marRight w:val="0"/>
          <w:marTop w:val="75"/>
          <w:marBottom w:val="0"/>
          <w:divBdr>
            <w:top w:val="none" w:sz="0" w:space="0" w:color="auto"/>
            <w:left w:val="none" w:sz="0" w:space="0" w:color="auto"/>
            <w:bottom w:val="none" w:sz="0" w:space="0" w:color="auto"/>
            <w:right w:val="none" w:sz="0" w:space="0" w:color="auto"/>
          </w:divBdr>
        </w:div>
      </w:divsChild>
    </w:div>
    <w:div w:id="204680598">
      <w:bodyDiv w:val="1"/>
      <w:marLeft w:val="0"/>
      <w:marRight w:val="0"/>
      <w:marTop w:val="0"/>
      <w:marBottom w:val="0"/>
      <w:divBdr>
        <w:top w:val="none" w:sz="0" w:space="0" w:color="auto"/>
        <w:left w:val="none" w:sz="0" w:space="0" w:color="auto"/>
        <w:bottom w:val="none" w:sz="0" w:space="0" w:color="auto"/>
        <w:right w:val="none" w:sz="0" w:space="0" w:color="auto"/>
      </w:divBdr>
      <w:divsChild>
        <w:div w:id="309483298">
          <w:marLeft w:val="0"/>
          <w:marRight w:val="0"/>
          <w:marTop w:val="0"/>
          <w:marBottom w:val="0"/>
          <w:divBdr>
            <w:top w:val="none" w:sz="0" w:space="0" w:color="auto"/>
            <w:left w:val="none" w:sz="0" w:space="0" w:color="auto"/>
            <w:bottom w:val="none" w:sz="0" w:space="0" w:color="auto"/>
            <w:right w:val="none" w:sz="0" w:space="0" w:color="auto"/>
          </w:divBdr>
          <w:divsChild>
            <w:div w:id="1870483759">
              <w:marLeft w:val="0"/>
              <w:marRight w:val="0"/>
              <w:marTop w:val="0"/>
              <w:marBottom w:val="0"/>
              <w:divBdr>
                <w:top w:val="none" w:sz="0" w:space="0" w:color="auto"/>
                <w:left w:val="none" w:sz="0" w:space="0" w:color="auto"/>
                <w:bottom w:val="none" w:sz="0" w:space="0" w:color="auto"/>
                <w:right w:val="none" w:sz="0" w:space="0" w:color="auto"/>
              </w:divBdr>
            </w:div>
          </w:divsChild>
        </w:div>
        <w:div w:id="1959290190">
          <w:marLeft w:val="0"/>
          <w:marRight w:val="0"/>
          <w:marTop w:val="0"/>
          <w:marBottom w:val="0"/>
          <w:divBdr>
            <w:top w:val="none" w:sz="0" w:space="0" w:color="auto"/>
            <w:left w:val="none" w:sz="0" w:space="0" w:color="auto"/>
            <w:bottom w:val="none" w:sz="0" w:space="0" w:color="auto"/>
            <w:right w:val="none" w:sz="0" w:space="0" w:color="auto"/>
          </w:divBdr>
          <w:divsChild>
            <w:div w:id="1306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515">
      <w:bodyDiv w:val="1"/>
      <w:marLeft w:val="0"/>
      <w:marRight w:val="0"/>
      <w:marTop w:val="0"/>
      <w:marBottom w:val="0"/>
      <w:divBdr>
        <w:top w:val="none" w:sz="0" w:space="0" w:color="auto"/>
        <w:left w:val="none" w:sz="0" w:space="0" w:color="auto"/>
        <w:bottom w:val="none" w:sz="0" w:space="0" w:color="auto"/>
        <w:right w:val="none" w:sz="0" w:space="0" w:color="auto"/>
      </w:divBdr>
    </w:div>
    <w:div w:id="210312395">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1432462">
      <w:bodyDiv w:val="1"/>
      <w:marLeft w:val="0"/>
      <w:marRight w:val="0"/>
      <w:marTop w:val="0"/>
      <w:marBottom w:val="0"/>
      <w:divBdr>
        <w:top w:val="none" w:sz="0" w:space="0" w:color="auto"/>
        <w:left w:val="none" w:sz="0" w:space="0" w:color="auto"/>
        <w:bottom w:val="none" w:sz="0" w:space="0" w:color="auto"/>
        <w:right w:val="none" w:sz="0" w:space="0" w:color="auto"/>
      </w:divBdr>
      <w:divsChild>
        <w:div w:id="780490792">
          <w:marLeft w:val="0"/>
          <w:marRight w:val="0"/>
          <w:marTop w:val="0"/>
          <w:marBottom w:val="0"/>
          <w:divBdr>
            <w:top w:val="none" w:sz="0" w:space="0" w:color="auto"/>
            <w:left w:val="none" w:sz="0" w:space="0" w:color="auto"/>
            <w:bottom w:val="none" w:sz="0" w:space="0" w:color="auto"/>
            <w:right w:val="none" w:sz="0" w:space="0" w:color="auto"/>
          </w:divBdr>
          <w:divsChild>
            <w:div w:id="936019">
              <w:marLeft w:val="0"/>
              <w:marRight w:val="120"/>
              <w:marTop w:val="0"/>
              <w:marBottom w:val="0"/>
              <w:divBdr>
                <w:top w:val="none" w:sz="0" w:space="0" w:color="auto"/>
                <w:left w:val="none" w:sz="0" w:space="0" w:color="auto"/>
                <w:bottom w:val="none" w:sz="0" w:space="0" w:color="auto"/>
                <w:right w:val="none" w:sz="0" w:space="0" w:color="auto"/>
              </w:divBdr>
            </w:div>
            <w:div w:id="813641702">
              <w:marLeft w:val="0"/>
              <w:marRight w:val="0"/>
              <w:marTop w:val="0"/>
              <w:marBottom w:val="195"/>
              <w:divBdr>
                <w:top w:val="none" w:sz="0" w:space="0" w:color="auto"/>
                <w:left w:val="none" w:sz="0" w:space="0" w:color="auto"/>
                <w:bottom w:val="none" w:sz="0" w:space="0" w:color="auto"/>
                <w:right w:val="none" w:sz="0" w:space="0" w:color="auto"/>
              </w:divBdr>
              <w:divsChild>
                <w:div w:id="873345109">
                  <w:marLeft w:val="0"/>
                  <w:marRight w:val="0"/>
                  <w:marTop w:val="15"/>
                  <w:marBottom w:val="0"/>
                  <w:divBdr>
                    <w:top w:val="none" w:sz="0" w:space="0" w:color="auto"/>
                    <w:left w:val="none" w:sz="0" w:space="0" w:color="auto"/>
                    <w:bottom w:val="none" w:sz="0" w:space="0" w:color="auto"/>
                    <w:right w:val="none" w:sz="0" w:space="0" w:color="auto"/>
                  </w:divBdr>
                </w:div>
                <w:div w:id="339552817">
                  <w:marLeft w:val="0"/>
                  <w:marRight w:val="0"/>
                  <w:marTop w:val="0"/>
                  <w:marBottom w:val="0"/>
                  <w:divBdr>
                    <w:top w:val="none" w:sz="0" w:space="0" w:color="auto"/>
                    <w:left w:val="none" w:sz="0" w:space="0" w:color="auto"/>
                    <w:bottom w:val="none" w:sz="0" w:space="0" w:color="auto"/>
                    <w:right w:val="none" w:sz="0" w:space="0" w:color="auto"/>
                  </w:divBdr>
                  <w:divsChild>
                    <w:div w:id="1165317997">
                      <w:marLeft w:val="0"/>
                      <w:marRight w:val="0"/>
                      <w:marTop w:val="0"/>
                      <w:marBottom w:val="0"/>
                      <w:divBdr>
                        <w:top w:val="none" w:sz="0" w:space="0" w:color="auto"/>
                        <w:left w:val="none" w:sz="0" w:space="0" w:color="auto"/>
                        <w:bottom w:val="none" w:sz="0" w:space="0" w:color="auto"/>
                        <w:right w:val="none" w:sz="0" w:space="0" w:color="auto"/>
                      </w:divBdr>
                    </w:div>
                  </w:divsChild>
                </w:div>
                <w:div w:id="738941902">
                  <w:marLeft w:val="0"/>
                  <w:marRight w:val="0"/>
                  <w:marTop w:val="15"/>
                  <w:marBottom w:val="0"/>
                  <w:divBdr>
                    <w:top w:val="none" w:sz="0" w:space="0" w:color="auto"/>
                    <w:left w:val="none" w:sz="0" w:space="0" w:color="auto"/>
                    <w:bottom w:val="none" w:sz="0" w:space="0" w:color="auto"/>
                    <w:right w:val="none" w:sz="0" w:space="0" w:color="auto"/>
                  </w:divBdr>
                </w:div>
                <w:div w:id="543643398">
                  <w:marLeft w:val="0"/>
                  <w:marRight w:val="0"/>
                  <w:marTop w:val="0"/>
                  <w:marBottom w:val="0"/>
                  <w:divBdr>
                    <w:top w:val="none" w:sz="0" w:space="0" w:color="auto"/>
                    <w:left w:val="none" w:sz="0" w:space="0" w:color="auto"/>
                    <w:bottom w:val="none" w:sz="0" w:space="0" w:color="auto"/>
                    <w:right w:val="none" w:sz="0" w:space="0" w:color="auto"/>
                  </w:divBdr>
                  <w:divsChild>
                    <w:div w:id="4537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2712497">
      <w:bodyDiv w:val="1"/>
      <w:marLeft w:val="0"/>
      <w:marRight w:val="0"/>
      <w:marTop w:val="0"/>
      <w:marBottom w:val="0"/>
      <w:divBdr>
        <w:top w:val="none" w:sz="0" w:space="0" w:color="auto"/>
        <w:left w:val="none" w:sz="0" w:space="0" w:color="auto"/>
        <w:bottom w:val="none" w:sz="0" w:space="0" w:color="auto"/>
        <w:right w:val="none" w:sz="0" w:space="0" w:color="auto"/>
      </w:divBdr>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9901683">
      <w:bodyDiv w:val="1"/>
      <w:marLeft w:val="0"/>
      <w:marRight w:val="0"/>
      <w:marTop w:val="0"/>
      <w:marBottom w:val="0"/>
      <w:divBdr>
        <w:top w:val="none" w:sz="0" w:space="0" w:color="auto"/>
        <w:left w:val="none" w:sz="0" w:space="0" w:color="auto"/>
        <w:bottom w:val="none" w:sz="0" w:space="0" w:color="auto"/>
        <w:right w:val="none" w:sz="0" w:space="0" w:color="auto"/>
      </w:divBdr>
      <w:divsChild>
        <w:div w:id="362438499">
          <w:marLeft w:val="0"/>
          <w:marRight w:val="0"/>
          <w:marTop w:val="0"/>
          <w:marBottom w:val="0"/>
          <w:divBdr>
            <w:top w:val="none" w:sz="0" w:space="0" w:color="auto"/>
            <w:left w:val="none" w:sz="0" w:space="0" w:color="auto"/>
            <w:bottom w:val="none" w:sz="0" w:space="0" w:color="auto"/>
            <w:right w:val="none" w:sz="0" w:space="0" w:color="auto"/>
          </w:divBdr>
          <w:divsChild>
            <w:div w:id="220677142">
              <w:marLeft w:val="0"/>
              <w:marRight w:val="0"/>
              <w:marTop w:val="0"/>
              <w:marBottom w:val="195"/>
              <w:divBdr>
                <w:top w:val="none" w:sz="0" w:space="0" w:color="auto"/>
                <w:left w:val="none" w:sz="0" w:space="0" w:color="auto"/>
                <w:bottom w:val="none" w:sz="0" w:space="0" w:color="auto"/>
                <w:right w:val="none" w:sz="0" w:space="0" w:color="auto"/>
              </w:divBdr>
              <w:divsChild>
                <w:div w:id="4554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565708">
      <w:bodyDiv w:val="1"/>
      <w:marLeft w:val="0"/>
      <w:marRight w:val="0"/>
      <w:marTop w:val="0"/>
      <w:marBottom w:val="0"/>
      <w:divBdr>
        <w:top w:val="none" w:sz="0" w:space="0" w:color="auto"/>
        <w:left w:val="none" w:sz="0" w:space="0" w:color="auto"/>
        <w:bottom w:val="none" w:sz="0" w:space="0" w:color="auto"/>
        <w:right w:val="none" w:sz="0" w:space="0" w:color="auto"/>
      </w:divBdr>
      <w:divsChild>
        <w:div w:id="1936589234">
          <w:marLeft w:val="0"/>
          <w:marRight w:val="0"/>
          <w:marTop w:val="0"/>
          <w:marBottom w:val="0"/>
          <w:divBdr>
            <w:top w:val="none" w:sz="0" w:space="0" w:color="auto"/>
            <w:left w:val="none" w:sz="0" w:space="0" w:color="auto"/>
            <w:bottom w:val="none" w:sz="0" w:space="0" w:color="auto"/>
            <w:right w:val="none" w:sz="0" w:space="0" w:color="auto"/>
          </w:divBdr>
          <w:divsChild>
            <w:div w:id="1113398050">
              <w:marLeft w:val="0"/>
              <w:marRight w:val="0"/>
              <w:marTop w:val="0"/>
              <w:marBottom w:val="195"/>
              <w:divBdr>
                <w:top w:val="none" w:sz="0" w:space="0" w:color="auto"/>
                <w:left w:val="none" w:sz="0" w:space="0" w:color="auto"/>
                <w:bottom w:val="none" w:sz="0" w:space="0" w:color="auto"/>
                <w:right w:val="none" w:sz="0" w:space="0" w:color="auto"/>
              </w:divBdr>
              <w:divsChild>
                <w:div w:id="679360246">
                  <w:marLeft w:val="0"/>
                  <w:marRight w:val="0"/>
                  <w:marTop w:val="15"/>
                  <w:marBottom w:val="0"/>
                  <w:divBdr>
                    <w:top w:val="none" w:sz="0" w:space="0" w:color="auto"/>
                    <w:left w:val="none" w:sz="0" w:space="0" w:color="auto"/>
                    <w:bottom w:val="none" w:sz="0" w:space="0" w:color="auto"/>
                    <w:right w:val="none" w:sz="0" w:space="0" w:color="auto"/>
                  </w:divBdr>
                </w:div>
                <w:div w:id="916479018">
                  <w:marLeft w:val="0"/>
                  <w:marRight w:val="0"/>
                  <w:marTop w:val="0"/>
                  <w:marBottom w:val="0"/>
                  <w:divBdr>
                    <w:top w:val="none" w:sz="0" w:space="0" w:color="auto"/>
                    <w:left w:val="none" w:sz="0" w:space="0" w:color="auto"/>
                    <w:bottom w:val="none" w:sz="0" w:space="0" w:color="auto"/>
                    <w:right w:val="none" w:sz="0" w:space="0" w:color="auto"/>
                  </w:divBdr>
                  <w:divsChild>
                    <w:div w:id="427385674">
                      <w:marLeft w:val="0"/>
                      <w:marRight w:val="0"/>
                      <w:marTop w:val="0"/>
                      <w:marBottom w:val="0"/>
                      <w:divBdr>
                        <w:top w:val="none" w:sz="0" w:space="0" w:color="auto"/>
                        <w:left w:val="none" w:sz="0" w:space="0" w:color="auto"/>
                        <w:bottom w:val="none" w:sz="0" w:space="0" w:color="auto"/>
                        <w:right w:val="none" w:sz="0" w:space="0" w:color="auto"/>
                      </w:divBdr>
                    </w:div>
                  </w:divsChild>
                </w:div>
                <w:div w:id="1480728902">
                  <w:marLeft w:val="0"/>
                  <w:marRight w:val="0"/>
                  <w:marTop w:val="15"/>
                  <w:marBottom w:val="0"/>
                  <w:divBdr>
                    <w:top w:val="none" w:sz="0" w:space="0" w:color="auto"/>
                    <w:left w:val="none" w:sz="0" w:space="0" w:color="auto"/>
                    <w:bottom w:val="none" w:sz="0" w:space="0" w:color="auto"/>
                    <w:right w:val="none" w:sz="0" w:space="0" w:color="auto"/>
                  </w:divBdr>
                </w:div>
                <w:div w:id="789514396">
                  <w:marLeft w:val="0"/>
                  <w:marRight w:val="0"/>
                  <w:marTop w:val="0"/>
                  <w:marBottom w:val="0"/>
                  <w:divBdr>
                    <w:top w:val="none" w:sz="0" w:space="0" w:color="auto"/>
                    <w:left w:val="none" w:sz="0" w:space="0" w:color="auto"/>
                    <w:bottom w:val="none" w:sz="0" w:space="0" w:color="auto"/>
                    <w:right w:val="none" w:sz="0" w:space="0" w:color="auto"/>
                  </w:divBdr>
                  <w:divsChild>
                    <w:div w:id="2132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50776">
      <w:bodyDiv w:val="1"/>
      <w:marLeft w:val="0"/>
      <w:marRight w:val="0"/>
      <w:marTop w:val="0"/>
      <w:marBottom w:val="0"/>
      <w:divBdr>
        <w:top w:val="none" w:sz="0" w:space="0" w:color="auto"/>
        <w:left w:val="none" w:sz="0" w:space="0" w:color="auto"/>
        <w:bottom w:val="none" w:sz="0" w:space="0" w:color="auto"/>
        <w:right w:val="none" w:sz="0" w:space="0" w:color="auto"/>
      </w:divBdr>
    </w:div>
    <w:div w:id="305623569">
      <w:bodyDiv w:val="1"/>
      <w:marLeft w:val="0"/>
      <w:marRight w:val="0"/>
      <w:marTop w:val="0"/>
      <w:marBottom w:val="0"/>
      <w:divBdr>
        <w:top w:val="none" w:sz="0" w:space="0" w:color="auto"/>
        <w:left w:val="none" w:sz="0" w:space="0" w:color="auto"/>
        <w:bottom w:val="none" w:sz="0" w:space="0" w:color="auto"/>
        <w:right w:val="none" w:sz="0" w:space="0" w:color="auto"/>
      </w:divBdr>
      <w:divsChild>
        <w:div w:id="869100812">
          <w:marLeft w:val="0"/>
          <w:marRight w:val="0"/>
          <w:marTop w:val="0"/>
          <w:marBottom w:val="0"/>
          <w:divBdr>
            <w:top w:val="none" w:sz="0" w:space="0" w:color="auto"/>
            <w:left w:val="none" w:sz="0" w:space="0" w:color="auto"/>
            <w:bottom w:val="none" w:sz="0" w:space="0" w:color="auto"/>
            <w:right w:val="none" w:sz="0" w:space="0" w:color="auto"/>
          </w:divBdr>
          <w:divsChild>
            <w:div w:id="589655509">
              <w:marLeft w:val="0"/>
              <w:marRight w:val="0"/>
              <w:marTop w:val="0"/>
              <w:marBottom w:val="0"/>
              <w:divBdr>
                <w:top w:val="none" w:sz="0" w:space="0" w:color="auto"/>
                <w:left w:val="none" w:sz="0" w:space="0" w:color="auto"/>
                <w:bottom w:val="none" w:sz="0" w:space="0" w:color="auto"/>
                <w:right w:val="none" w:sz="0" w:space="0" w:color="auto"/>
              </w:divBdr>
              <w:divsChild>
                <w:div w:id="1480220703">
                  <w:marLeft w:val="0"/>
                  <w:marRight w:val="0"/>
                  <w:marTop w:val="0"/>
                  <w:marBottom w:val="195"/>
                  <w:divBdr>
                    <w:top w:val="none" w:sz="0" w:space="0" w:color="auto"/>
                    <w:left w:val="none" w:sz="0" w:space="0" w:color="auto"/>
                    <w:bottom w:val="none" w:sz="0" w:space="0" w:color="auto"/>
                    <w:right w:val="none" w:sz="0" w:space="0" w:color="auto"/>
                  </w:divBdr>
                  <w:divsChild>
                    <w:div w:id="1559515044">
                      <w:marLeft w:val="0"/>
                      <w:marRight w:val="0"/>
                      <w:marTop w:val="0"/>
                      <w:marBottom w:val="0"/>
                      <w:divBdr>
                        <w:top w:val="none" w:sz="0" w:space="0" w:color="auto"/>
                        <w:left w:val="none" w:sz="0" w:space="0" w:color="auto"/>
                        <w:bottom w:val="none" w:sz="0" w:space="0" w:color="auto"/>
                        <w:right w:val="none" w:sz="0" w:space="0" w:color="auto"/>
                      </w:divBdr>
                      <w:divsChild>
                        <w:div w:id="20949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4575498">
      <w:bodyDiv w:val="1"/>
      <w:marLeft w:val="0"/>
      <w:marRight w:val="0"/>
      <w:marTop w:val="0"/>
      <w:marBottom w:val="0"/>
      <w:divBdr>
        <w:top w:val="none" w:sz="0" w:space="0" w:color="auto"/>
        <w:left w:val="none" w:sz="0" w:space="0" w:color="auto"/>
        <w:bottom w:val="none" w:sz="0" w:space="0" w:color="auto"/>
        <w:right w:val="none" w:sz="0" w:space="0" w:color="auto"/>
      </w:divBdr>
      <w:divsChild>
        <w:div w:id="1707366271">
          <w:marLeft w:val="0"/>
          <w:marRight w:val="0"/>
          <w:marTop w:val="0"/>
          <w:marBottom w:val="0"/>
          <w:divBdr>
            <w:top w:val="none" w:sz="0" w:space="0" w:color="auto"/>
            <w:left w:val="none" w:sz="0" w:space="0" w:color="auto"/>
            <w:bottom w:val="none" w:sz="0" w:space="0" w:color="auto"/>
            <w:right w:val="none" w:sz="0" w:space="0" w:color="auto"/>
          </w:divBdr>
        </w:div>
        <w:div w:id="832375038">
          <w:marLeft w:val="0"/>
          <w:marRight w:val="0"/>
          <w:marTop w:val="0"/>
          <w:marBottom w:val="0"/>
          <w:divBdr>
            <w:top w:val="none" w:sz="0" w:space="0" w:color="auto"/>
            <w:left w:val="none" w:sz="0" w:space="0" w:color="auto"/>
            <w:bottom w:val="none" w:sz="0" w:space="0" w:color="auto"/>
            <w:right w:val="none" w:sz="0" w:space="0" w:color="auto"/>
          </w:divBdr>
        </w:div>
      </w:divsChild>
    </w:div>
    <w:div w:id="335688717">
      <w:bodyDiv w:val="1"/>
      <w:marLeft w:val="0"/>
      <w:marRight w:val="0"/>
      <w:marTop w:val="0"/>
      <w:marBottom w:val="0"/>
      <w:divBdr>
        <w:top w:val="none" w:sz="0" w:space="0" w:color="auto"/>
        <w:left w:val="none" w:sz="0" w:space="0" w:color="auto"/>
        <w:bottom w:val="none" w:sz="0" w:space="0" w:color="auto"/>
        <w:right w:val="none" w:sz="0" w:space="0" w:color="auto"/>
      </w:divBdr>
      <w:divsChild>
        <w:div w:id="1094671752">
          <w:marLeft w:val="0"/>
          <w:marRight w:val="0"/>
          <w:marTop w:val="0"/>
          <w:marBottom w:val="0"/>
          <w:divBdr>
            <w:top w:val="none" w:sz="0" w:space="0" w:color="auto"/>
            <w:left w:val="none" w:sz="0" w:space="0" w:color="auto"/>
            <w:bottom w:val="none" w:sz="0" w:space="0" w:color="auto"/>
            <w:right w:val="none" w:sz="0" w:space="0" w:color="auto"/>
          </w:divBdr>
          <w:divsChild>
            <w:div w:id="984434398">
              <w:marLeft w:val="0"/>
              <w:marRight w:val="0"/>
              <w:marTop w:val="15"/>
              <w:marBottom w:val="0"/>
              <w:divBdr>
                <w:top w:val="none" w:sz="0" w:space="0" w:color="auto"/>
                <w:left w:val="none" w:sz="0" w:space="0" w:color="auto"/>
                <w:bottom w:val="none" w:sz="0" w:space="0" w:color="auto"/>
                <w:right w:val="none" w:sz="0" w:space="0" w:color="auto"/>
              </w:divBdr>
            </w:div>
            <w:div w:id="2035033696">
              <w:marLeft w:val="0"/>
              <w:marRight w:val="0"/>
              <w:marTop w:val="0"/>
              <w:marBottom w:val="0"/>
              <w:divBdr>
                <w:top w:val="none" w:sz="0" w:space="0" w:color="auto"/>
                <w:left w:val="none" w:sz="0" w:space="0" w:color="auto"/>
                <w:bottom w:val="none" w:sz="0" w:space="0" w:color="auto"/>
                <w:right w:val="none" w:sz="0" w:space="0" w:color="auto"/>
              </w:divBdr>
              <w:divsChild>
                <w:div w:id="13789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773">
          <w:marLeft w:val="0"/>
          <w:marRight w:val="0"/>
          <w:marTop w:val="0"/>
          <w:marBottom w:val="0"/>
          <w:divBdr>
            <w:top w:val="none" w:sz="0" w:space="0" w:color="auto"/>
            <w:left w:val="none" w:sz="0" w:space="0" w:color="auto"/>
            <w:bottom w:val="none" w:sz="0" w:space="0" w:color="auto"/>
            <w:right w:val="none" w:sz="0" w:space="0" w:color="auto"/>
          </w:divBdr>
          <w:divsChild>
            <w:div w:id="1241063381">
              <w:marLeft w:val="0"/>
              <w:marRight w:val="0"/>
              <w:marTop w:val="15"/>
              <w:marBottom w:val="0"/>
              <w:divBdr>
                <w:top w:val="none" w:sz="0" w:space="0" w:color="auto"/>
                <w:left w:val="none" w:sz="0" w:space="0" w:color="auto"/>
                <w:bottom w:val="none" w:sz="0" w:space="0" w:color="auto"/>
                <w:right w:val="none" w:sz="0" w:space="0" w:color="auto"/>
              </w:divBdr>
            </w:div>
            <w:div w:id="1005597091">
              <w:marLeft w:val="0"/>
              <w:marRight w:val="0"/>
              <w:marTop w:val="0"/>
              <w:marBottom w:val="0"/>
              <w:divBdr>
                <w:top w:val="none" w:sz="0" w:space="0" w:color="auto"/>
                <w:left w:val="none" w:sz="0" w:space="0" w:color="auto"/>
                <w:bottom w:val="none" w:sz="0" w:space="0" w:color="auto"/>
                <w:right w:val="none" w:sz="0" w:space="0" w:color="auto"/>
              </w:divBdr>
              <w:divsChild>
                <w:div w:id="12210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03">
          <w:marLeft w:val="0"/>
          <w:marRight w:val="0"/>
          <w:marTop w:val="0"/>
          <w:marBottom w:val="0"/>
          <w:divBdr>
            <w:top w:val="none" w:sz="0" w:space="0" w:color="auto"/>
            <w:left w:val="none" w:sz="0" w:space="0" w:color="auto"/>
            <w:bottom w:val="none" w:sz="0" w:space="0" w:color="auto"/>
            <w:right w:val="none" w:sz="0" w:space="0" w:color="auto"/>
          </w:divBdr>
          <w:divsChild>
            <w:div w:id="741879221">
              <w:marLeft w:val="0"/>
              <w:marRight w:val="0"/>
              <w:marTop w:val="15"/>
              <w:marBottom w:val="0"/>
              <w:divBdr>
                <w:top w:val="none" w:sz="0" w:space="0" w:color="auto"/>
                <w:left w:val="none" w:sz="0" w:space="0" w:color="auto"/>
                <w:bottom w:val="none" w:sz="0" w:space="0" w:color="auto"/>
                <w:right w:val="none" w:sz="0" w:space="0" w:color="auto"/>
              </w:divBdr>
            </w:div>
            <w:div w:id="754857441">
              <w:marLeft w:val="0"/>
              <w:marRight w:val="0"/>
              <w:marTop w:val="0"/>
              <w:marBottom w:val="0"/>
              <w:divBdr>
                <w:top w:val="none" w:sz="0" w:space="0" w:color="auto"/>
                <w:left w:val="none" w:sz="0" w:space="0" w:color="auto"/>
                <w:bottom w:val="none" w:sz="0" w:space="0" w:color="auto"/>
                <w:right w:val="none" w:sz="0" w:space="0" w:color="auto"/>
              </w:divBdr>
              <w:divsChild>
                <w:div w:id="1836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023240">
      <w:bodyDiv w:val="1"/>
      <w:marLeft w:val="0"/>
      <w:marRight w:val="0"/>
      <w:marTop w:val="0"/>
      <w:marBottom w:val="0"/>
      <w:divBdr>
        <w:top w:val="none" w:sz="0" w:space="0" w:color="auto"/>
        <w:left w:val="none" w:sz="0" w:space="0" w:color="auto"/>
        <w:bottom w:val="none" w:sz="0" w:space="0" w:color="auto"/>
        <w:right w:val="none" w:sz="0" w:space="0" w:color="auto"/>
      </w:divBdr>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798">
      <w:bodyDiv w:val="1"/>
      <w:marLeft w:val="0"/>
      <w:marRight w:val="0"/>
      <w:marTop w:val="0"/>
      <w:marBottom w:val="0"/>
      <w:divBdr>
        <w:top w:val="none" w:sz="0" w:space="0" w:color="auto"/>
        <w:left w:val="none" w:sz="0" w:space="0" w:color="auto"/>
        <w:bottom w:val="none" w:sz="0" w:space="0" w:color="auto"/>
        <w:right w:val="none" w:sz="0" w:space="0" w:color="auto"/>
      </w:divBdr>
      <w:divsChild>
        <w:div w:id="1300921469">
          <w:marLeft w:val="0"/>
          <w:marRight w:val="120"/>
          <w:marTop w:val="0"/>
          <w:marBottom w:val="0"/>
          <w:divBdr>
            <w:top w:val="none" w:sz="0" w:space="0" w:color="auto"/>
            <w:left w:val="none" w:sz="0" w:space="0" w:color="auto"/>
            <w:bottom w:val="none" w:sz="0" w:space="0" w:color="auto"/>
            <w:right w:val="none" w:sz="0" w:space="0" w:color="auto"/>
          </w:divBdr>
        </w:div>
        <w:div w:id="110638508">
          <w:marLeft w:val="0"/>
          <w:marRight w:val="0"/>
          <w:marTop w:val="0"/>
          <w:marBottom w:val="195"/>
          <w:divBdr>
            <w:top w:val="none" w:sz="0" w:space="0" w:color="auto"/>
            <w:left w:val="none" w:sz="0" w:space="0" w:color="auto"/>
            <w:bottom w:val="none" w:sz="0" w:space="0" w:color="auto"/>
            <w:right w:val="none" w:sz="0" w:space="0" w:color="auto"/>
          </w:divBdr>
          <w:divsChild>
            <w:div w:id="1860309704">
              <w:marLeft w:val="0"/>
              <w:marRight w:val="0"/>
              <w:marTop w:val="0"/>
              <w:marBottom w:val="0"/>
              <w:divBdr>
                <w:top w:val="none" w:sz="0" w:space="0" w:color="auto"/>
                <w:left w:val="none" w:sz="0" w:space="0" w:color="auto"/>
                <w:bottom w:val="none" w:sz="0" w:space="0" w:color="auto"/>
                <w:right w:val="none" w:sz="0" w:space="0" w:color="auto"/>
              </w:divBdr>
              <w:divsChild>
                <w:div w:id="17993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2100219">
      <w:bodyDiv w:val="1"/>
      <w:marLeft w:val="0"/>
      <w:marRight w:val="0"/>
      <w:marTop w:val="0"/>
      <w:marBottom w:val="0"/>
      <w:divBdr>
        <w:top w:val="none" w:sz="0" w:space="0" w:color="auto"/>
        <w:left w:val="none" w:sz="0" w:space="0" w:color="auto"/>
        <w:bottom w:val="none" w:sz="0" w:space="0" w:color="auto"/>
        <w:right w:val="none" w:sz="0" w:space="0" w:color="auto"/>
      </w:divBdr>
      <w:divsChild>
        <w:div w:id="199824093">
          <w:marLeft w:val="0"/>
          <w:marRight w:val="0"/>
          <w:marTop w:val="0"/>
          <w:marBottom w:val="375"/>
          <w:divBdr>
            <w:top w:val="none" w:sz="0" w:space="0" w:color="auto"/>
            <w:left w:val="none" w:sz="0" w:space="0" w:color="auto"/>
            <w:bottom w:val="none" w:sz="0" w:space="0" w:color="auto"/>
            <w:right w:val="none" w:sz="0" w:space="0" w:color="auto"/>
          </w:divBdr>
          <w:divsChild>
            <w:div w:id="1518469584">
              <w:marLeft w:val="0"/>
              <w:marRight w:val="0"/>
              <w:marTop w:val="0"/>
              <w:marBottom w:val="150"/>
              <w:divBdr>
                <w:top w:val="none" w:sz="0" w:space="0" w:color="auto"/>
                <w:left w:val="none" w:sz="0" w:space="0" w:color="auto"/>
                <w:bottom w:val="none" w:sz="0" w:space="0" w:color="auto"/>
                <w:right w:val="none" w:sz="0" w:space="0" w:color="auto"/>
              </w:divBdr>
              <w:divsChild>
                <w:div w:id="665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5209">
          <w:marLeft w:val="0"/>
          <w:marRight w:val="0"/>
          <w:marTop w:val="0"/>
          <w:marBottom w:val="0"/>
          <w:divBdr>
            <w:top w:val="none" w:sz="0" w:space="0" w:color="auto"/>
            <w:left w:val="none" w:sz="0" w:space="0" w:color="auto"/>
            <w:bottom w:val="none" w:sz="0" w:space="0" w:color="auto"/>
            <w:right w:val="none" w:sz="0" w:space="0" w:color="auto"/>
          </w:divBdr>
          <w:divsChild>
            <w:div w:id="1948998253">
              <w:marLeft w:val="0"/>
              <w:marRight w:val="0"/>
              <w:marTop w:val="0"/>
              <w:marBottom w:val="0"/>
              <w:divBdr>
                <w:top w:val="none" w:sz="0" w:space="0" w:color="auto"/>
                <w:left w:val="none" w:sz="0" w:space="0" w:color="auto"/>
                <w:bottom w:val="none" w:sz="0" w:space="0" w:color="auto"/>
                <w:right w:val="none" w:sz="0" w:space="0" w:color="auto"/>
              </w:divBdr>
              <w:divsChild>
                <w:div w:id="1400439177">
                  <w:marLeft w:val="0"/>
                  <w:marRight w:val="0"/>
                  <w:marTop w:val="0"/>
                  <w:marBottom w:val="0"/>
                  <w:divBdr>
                    <w:top w:val="none" w:sz="0" w:space="0" w:color="auto"/>
                    <w:left w:val="none" w:sz="0" w:space="0" w:color="auto"/>
                    <w:bottom w:val="none" w:sz="0" w:space="0" w:color="auto"/>
                    <w:right w:val="none" w:sz="0" w:space="0" w:color="auto"/>
                  </w:divBdr>
                  <w:divsChild>
                    <w:div w:id="1572813847">
                      <w:marLeft w:val="0"/>
                      <w:marRight w:val="0"/>
                      <w:marTop w:val="0"/>
                      <w:marBottom w:val="0"/>
                      <w:divBdr>
                        <w:top w:val="none" w:sz="0" w:space="0" w:color="auto"/>
                        <w:left w:val="none" w:sz="0" w:space="0" w:color="auto"/>
                        <w:bottom w:val="none" w:sz="0" w:space="0" w:color="auto"/>
                        <w:right w:val="none" w:sz="0" w:space="0" w:color="auto"/>
                      </w:divBdr>
                      <w:divsChild>
                        <w:div w:id="1728258096">
                          <w:marLeft w:val="0"/>
                          <w:marRight w:val="0"/>
                          <w:marTop w:val="0"/>
                          <w:marBottom w:val="0"/>
                          <w:divBdr>
                            <w:top w:val="none" w:sz="0" w:space="0" w:color="auto"/>
                            <w:left w:val="none" w:sz="0" w:space="0" w:color="auto"/>
                            <w:bottom w:val="none" w:sz="0" w:space="0" w:color="auto"/>
                            <w:right w:val="none" w:sz="0" w:space="0" w:color="auto"/>
                          </w:divBdr>
                          <w:divsChild>
                            <w:div w:id="175966244">
                              <w:marLeft w:val="0"/>
                              <w:marRight w:val="0"/>
                              <w:marTop w:val="0"/>
                              <w:marBottom w:val="0"/>
                              <w:divBdr>
                                <w:top w:val="none" w:sz="0" w:space="0" w:color="auto"/>
                                <w:left w:val="none" w:sz="0" w:space="0" w:color="auto"/>
                                <w:bottom w:val="none" w:sz="0" w:space="0" w:color="auto"/>
                                <w:right w:val="none" w:sz="0" w:space="0" w:color="auto"/>
                              </w:divBdr>
                              <w:divsChild>
                                <w:div w:id="61775744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992198">
      <w:bodyDiv w:val="1"/>
      <w:marLeft w:val="0"/>
      <w:marRight w:val="0"/>
      <w:marTop w:val="0"/>
      <w:marBottom w:val="0"/>
      <w:divBdr>
        <w:top w:val="none" w:sz="0" w:space="0" w:color="auto"/>
        <w:left w:val="none" w:sz="0" w:space="0" w:color="auto"/>
        <w:bottom w:val="none" w:sz="0" w:space="0" w:color="auto"/>
        <w:right w:val="none" w:sz="0" w:space="0" w:color="auto"/>
      </w:divBdr>
      <w:divsChild>
        <w:div w:id="667170053">
          <w:marLeft w:val="0"/>
          <w:marRight w:val="0"/>
          <w:marTop w:val="15"/>
          <w:marBottom w:val="0"/>
          <w:divBdr>
            <w:top w:val="none" w:sz="0" w:space="0" w:color="auto"/>
            <w:left w:val="none" w:sz="0" w:space="0" w:color="auto"/>
            <w:bottom w:val="none" w:sz="0" w:space="0" w:color="auto"/>
            <w:right w:val="none" w:sz="0" w:space="0" w:color="auto"/>
          </w:divBdr>
        </w:div>
        <w:div w:id="717559156">
          <w:marLeft w:val="0"/>
          <w:marRight w:val="0"/>
          <w:marTop w:val="0"/>
          <w:marBottom w:val="0"/>
          <w:divBdr>
            <w:top w:val="none" w:sz="0" w:space="0" w:color="auto"/>
            <w:left w:val="none" w:sz="0" w:space="0" w:color="auto"/>
            <w:bottom w:val="none" w:sz="0" w:space="0" w:color="auto"/>
            <w:right w:val="none" w:sz="0" w:space="0" w:color="auto"/>
          </w:divBdr>
        </w:div>
      </w:divsChild>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5952440">
      <w:bodyDiv w:val="1"/>
      <w:marLeft w:val="0"/>
      <w:marRight w:val="0"/>
      <w:marTop w:val="0"/>
      <w:marBottom w:val="0"/>
      <w:divBdr>
        <w:top w:val="none" w:sz="0" w:space="0" w:color="auto"/>
        <w:left w:val="none" w:sz="0" w:space="0" w:color="auto"/>
        <w:bottom w:val="none" w:sz="0" w:space="0" w:color="auto"/>
        <w:right w:val="none" w:sz="0" w:space="0" w:color="auto"/>
      </w:divBdr>
      <w:divsChild>
        <w:div w:id="350693453">
          <w:marLeft w:val="0"/>
          <w:marRight w:val="0"/>
          <w:marTop w:val="75"/>
          <w:marBottom w:val="0"/>
          <w:divBdr>
            <w:top w:val="none" w:sz="0" w:space="0" w:color="auto"/>
            <w:left w:val="none" w:sz="0" w:space="0" w:color="auto"/>
            <w:bottom w:val="none" w:sz="0" w:space="0" w:color="auto"/>
            <w:right w:val="none" w:sz="0" w:space="0" w:color="auto"/>
          </w:divBdr>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19720769">
      <w:bodyDiv w:val="1"/>
      <w:marLeft w:val="0"/>
      <w:marRight w:val="0"/>
      <w:marTop w:val="0"/>
      <w:marBottom w:val="0"/>
      <w:divBdr>
        <w:top w:val="none" w:sz="0" w:space="0" w:color="auto"/>
        <w:left w:val="none" w:sz="0" w:space="0" w:color="auto"/>
        <w:bottom w:val="none" w:sz="0" w:space="0" w:color="auto"/>
        <w:right w:val="none" w:sz="0" w:space="0" w:color="auto"/>
      </w:divBdr>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6898814">
      <w:bodyDiv w:val="1"/>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760">
      <w:bodyDiv w:val="1"/>
      <w:marLeft w:val="0"/>
      <w:marRight w:val="0"/>
      <w:marTop w:val="0"/>
      <w:marBottom w:val="0"/>
      <w:divBdr>
        <w:top w:val="none" w:sz="0" w:space="0" w:color="auto"/>
        <w:left w:val="none" w:sz="0" w:space="0" w:color="auto"/>
        <w:bottom w:val="none" w:sz="0" w:space="0" w:color="auto"/>
        <w:right w:val="none" w:sz="0" w:space="0" w:color="auto"/>
      </w:divBdr>
    </w:div>
    <w:div w:id="454296301">
      <w:bodyDiv w:val="1"/>
      <w:marLeft w:val="0"/>
      <w:marRight w:val="0"/>
      <w:marTop w:val="0"/>
      <w:marBottom w:val="0"/>
      <w:divBdr>
        <w:top w:val="none" w:sz="0" w:space="0" w:color="auto"/>
        <w:left w:val="none" w:sz="0" w:space="0" w:color="auto"/>
        <w:bottom w:val="none" w:sz="0" w:space="0" w:color="auto"/>
        <w:right w:val="none" w:sz="0" w:space="0" w:color="auto"/>
      </w:divBdr>
    </w:div>
    <w:div w:id="457989434">
      <w:bodyDiv w:val="1"/>
      <w:marLeft w:val="0"/>
      <w:marRight w:val="0"/>
      <w:marTop w:val="0"/>
      <w:marBottom w:val="0"/>
      <w:divBdr>
        <w:top w:val="none" w:sz="0" w:space="0" w:color="auto"/>
        <w:left w:val="none" w:sz="0" w:space="0" w:color="auto"/>
        <w:bottom w:val="none" w:sz="0" w:space="0" w:color="auto"/>
        <w:right w:val="none" w:sz="0" w:space="0" w:color="auto"/>
      </w:divBdr>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77772226">
      <w:bodyDiv w:val="1"/>
      <w:marLeft w:val="0"/>
      <w:marRight w:val="0"/>
      <w:marTop w:val="0"/>
      <w:marBottom w:val="0"/>
      <w:divBdr>
        <w:top w:val="none" w:sz="0" w:space="0" w:color="auto"/>
        <w:left w:val="none" w:sz="0" w:space="0" w:color="auto"/>
        <w:bottom w:val="none" w:sz="0" w:space="0" w:color="auto"/>
        <w:right w:val="none" w:sz="0" w:space="0" w:color="auto"/>
      </w:divBdr>
    </w:div>
    <w:div w:id="4786935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290">
      <w:bodyDiv w:val="1"/>
      <w:marLeft w:val="0"/>
      <w:marRight w:val="0"/>
      <w:marTop w:val="0"/>
      <w:marBottom w:val="0"/>
      <w:divBdr>
        <w:top w:val="none" w:sz="0" w:space="0" w:color="auto"/>
        <w:left w:val="none" w:sz="0" w:space="0" w:color="auto"/>
        <w:bottom w:val="none" w:sz="0" w:space="0" w:color="auto"/>
        <w:right w:val="none" w:sz="0" w:space="0" w:color="auto"/>
      </w:divBdr>
    </w:div>
    <w:div w:id="500316848">
      <w:bodyDiv w:val="1"/>
      <w:marLeft w:val="0"/>
      <w:marRight w:val="0"/>
      <w:marTop w:val="0"/>
      <w:marBottom w:val="0"/>
      <w:divBdr>
        <w:top w:val="none" w:sz="0" w:space="0" w:color="auto"/>
        <w:left w:val="none" w:sz="0" w:space="0" w:color="auto"/>
        <w:bottom w:val="none" w:sz="0" w:space="0" w:color="auto"/>
        <w:right w:val="none" w:sz="0" w:space="0" w:color="auto"/>
      </w:divBdr>
    </w:div>
    <w:div w:id="506022267">
      <w:bodyDiv w:val="1"/>
      <w:marLeft w:val="0"/>
      <w:marRight w:val="0"/>
      <w:marTop w:val="0"/>
      <w:marBottom w:val="0"/>
      <w:divBdr>
        <w:top w:val="none" w:sz="0" w:space="0" w:color="auto"/>
        <w:left w:val="none" w:sz="0" w:space="0" w:color="auto"/>
        <w:bottom w:val="none" w:sz="0" w:space="0" w:color="auto"/>
        <w:right w:val="none" w:sz="0" w:space="0" w:color="auto"/>
      </w:divBdr>
      <w:divsChild>
        <w:div w:id="1223757753">
          <w:marLeft w:val="0"/>
          <w:marRight w:val="0"/>
          <w:marTop w:val="15"/>
          <w:marBottom w:val="0"/>
          <w:divBdr>
            <w:top w:val="none" w:sz="0" w:space="0" w:color="auto"/>
            <w:left w:val="none" w:sz="0" w:space="0" w:color="auto"/>
            <w:bottom w:val="none" w:sz="0" w:space="0" w:color="auto"/>
            <w:right w:val="none" w:sz="0" w:space="0" w:color="auto"/>
          </w:divBdr>
        </w:div>
        <w:div w:id="889460518">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28645699">
      <w:bodyDiv w:val="1"/>
      <w:marLeft w:val="0"/>
      <w:marRight w:val="0"/>
      <w:marTop w:val="0"/>
      <w:marBottom w:val="0"/>
      <w:divBdr>
        <w:top w:val="none" w:sz="0" w:space="0" w:color="auto"/>
        <w:left w:val="none" w:sz="0" w:space="0" w:color="auto"/>
        <w:bottom w:val="none" w:sz="0" w:space="0" w:color="auto"/>
        <w:right w:val="none" w:sz="0" w:space="0" w:color="auto"/>
      </w:divBdr>
      <w:divsChild>
        <w:div w:id="651057713">
          <w:marLeft w:val="0"/>
          <w:marRight w:val="0"/>
          <w:marTop w:val="0"/>
          <w:marBottom w:val="0"/>
          <w:divBdr>
            <w:top w:val="none" w:sz="0" w:space="0" w:color="auto"/>
            <w:left w:val="none" w:sz="0" w:space="0" w:color="auto"/>
            <w:bottom w:val="none" w:sz="0" w:space="0" w:color="auto"/>
            <w:right w:val="none" w:sz="0" w:space="0" w:color="auto"/>
          </w:divBdr>
          <w:divsChild>
            <w:div w:id="1436749109">
              <w:marLeft w:val="0"/>
              <w:marRight w:val="0"/>
              <w:marTop w:val="0"/>
              <w:marBottom w:val="195"/>
              <w:divBdr>
                <w:top w:val="none" w:sz="0" w:space="0" w:color="auto"/>
                <w:left w:val="none" w:sz="0" w:space="0" w:color="auto"/>
                <w:bottom w:val="none" w:sz="0" w:space="0" w:color="auto"/>
                <w:right w:val="none" w:sz="0" w:space="0" w:color="auto"/>
              </w:divBdr>
              <w:divsChild>
                <w:div w:id="248468638">
                  <w:marLeft w:val="0"/>
                  <w:marRight w:val="0"/>
                  <w:marTop w:val="0"/>
                  <w:marBottom w:val="0"/>
                  <w:divBdr>
                    <w:top w:val="none" w:sz="0" w:space="0" w:color="auto"/>
                    <w:left w:val="none" w:sz="0" w:space="0" w:color="auto"/>
                    <w:bottom w:val="none" w:sz="0" w:space="0" w:color="auto"/>
                    <w:right w:val="none" w:sz="0" w:space="0" w:color="auto"/>
                  </w:divBdr>
                  <w:divsChild>
                    <w:div w:id="8783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3249360">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714">
      <w:bodyDiv w:val="1"/>
      <w:marLeft w:val="0"/>
      <w:marRight w:val="0"/>
      <w:marTop w:val="0"/>
      <w:marBottom w:val="0"/>
      <w:divBdr>
        <w:top w:val="none" w:sz="0" w:space="0" w:color="auto"/>
        <w:left w:val="none" w:sz="0" w:space="0" w:color="auto"/>
        <w:bottom w:val="none" w:sz="0" w:space="0" w:color="auto"/>
        <w:right w:val="none" w:sz="0" w:space="0" w:color="auto"/>
      </w:divBdr>
      <w:divsChild>
        <w:div w:id="1377655862">
          <w:marLeft w:val="0"/>
          <w:marRight w:val="0"/>
          <w:marTop w:val="0"/>
          <w:marBottom w:val="0"/>
          <w:divBdr>
            <w:top w:val="none" w:sz="0" w:space="0" w:color="auto"/>
            <w:left w:val="none" w:sz="0" w:space="0" w:color="auto"/>
            <w:bottom w:val="none" w:sz="0" w:space="0" w:color="auto"/>
            <w:right w:val="none" w:sz="0" w:space="0" w:color="auto"/>
          </w:divBdr>
          <w:divsChild>
            <w:div w:id="997349244">
              <w:marLeft w:val="0"/>
              <w:marRight w:val="0"/>
              <w:marTop w:val="0"/>
              <w:marBottom w:val="0"/>
              <w:divBdr>
                <w:top w:val="none" w:sz="0" w:space="0" w:color="auto"/>
                <w:left w:val="none" w:sz="0" w:space="0" w:color="auto"/>
                <w:bottom w:val="none" w:sz="0" w:space="0" w:color="auto"/>
                <w:right w:val="none" w:sz="0" w:space="0" w:color="auto"/>
              </w:divBdr>
            </w:div>
          </w:divsChild>
        </w:div>
        <w:div w:id="496770052">
          <w:marLeft w:val="0"/>
          <w:marRight w:val="0"/>
          <w:marTop w:val="15"/>
          <w:marBottom w:val="0"/>
          <w:divBdr>
            <w:top w:val="none" w:sz="0" w:space="0" w:color="auto"/>
            <w:left w:val="none" w:sz="0" w:space="0" w:color="auto"/>
            <w:bottom w:val="none" w:sz="0" w:space="0" w:color="auto"/>
            <w:right w:val="none" w:sz="0" w:space="0" w:color="auto"/>
          </w:divBdr>
        </w:div>
        <w:div w:id="2041663154">
          <w:marLeft w:val="0"/>
          <w:marRight w:val="0"/>
          <w:marTop w:val="0"/>
          <w:marBottom w:val="0"/>
          <w:divBdr>
            <w:top w:val="none" w:sz="0" w:space="0" w:color="auto"/>
            <w:left w:val="none" w:sz="0" w:space="0" w:color="auto"/>
            <w:bottom w:val="none" w:sz="0" w:space="0" w:color="auto"/>
            <w:right w:val="none" w:sz="0" w:space="0" w:color="auto"/>
          </w:divBdr>
          <w:divsChild>
            <w:div w:id="14160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1306">
      <w:bodyDiv w:val="1"/>
      <w:marLeft w:val="0"/>
      <w:marRight w:val="0"/>
      <w:marTop w:val="0"/>
      <w:marBottom w:val="0"/>
      <w:divBdr>
        <w:top w:val="none" w:sz="0" w:space="0" w:color="auto"/>
        <w:left w:val="none" w:sz="0" w:space="0" w:color="auto"/>
        <w:bottom w:val="none" w:sz="0" w:space="0" w:color="auto"/>
        <w:right w:val="none" w:sz="0" w:space="0" w:color="auto"/>
      </w:divBdr>
      <w:divsChild>
        <w:div w:id="231501130">
          <w:marLeft w:val="0"/>
          <w:marRight w:val="0"/>
          <w:marTop w:val="0"/>
          <w:marBottom w:val="0"/>
          <w:divBdr>
            <w:top w:val="none" w:sz="0" w:space="0" w:color="auto"/>
            <w:left w:val="none" w:sz="0" w:space="0" w:color="auto"/>
            <w:bottom w:val="none" w:sz="0" w:space="0" w:color="auto"/>
            <w:right w:val="none" w:sz="0" w:space="0" w:color="auto"/>
          </w:divBdr>
          <w:divsChild>
            <w:div w:id="30620522">
              <w:marLeft w:val="0"/>
              <w:marRight w:val="0"/>
              <w:marTop w:val="15"/>
              <w:marBottom w:val="0"/>
              <w:divBdr>
                <w:top w:val="none" w:sz="0" w:space="0" w:color="auto"/>
                <w:left w:val="none" w:sz="0" w:space="0" w:color="auto"/>
                <w:bottom w:val="none" w:sz="0" w:space="0" w:color="auto"/>
                <w:right w:val="none" w:sz="0" w:space="0" w:color="auto"/>
              </w:divBdr>
            </w:div>
            <w:div w:id="1895970560">
              <w:marLeft w:val="0"/>
              <w:marRight w:val="0"/>
              <w:marTop w:val="0"/>
              <w:marBottom w:val="0"/>
              <w:divBdr>
                <w:top w:val="none" w:sz="0" w:space="0" w:color="auto"/>
                <w:left w:val="none" w:sz="0" w:space="0" w:color="auto"/>
                <w:bottom w:val="none" w:sz="0" w:space="0" w:color="auto"/>
                <w:right w:val="none" w:sz="0" w:space="0" w:color="auto"/>
              </w:divBdr>
              <w:divsChild>
                <w:div w:id="1486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5852">
          <w:marLeft w:val="0"/>
          <w:marRight w:val="0"/>
          <w:marTop w:val="0"/>
          <w:marBottom w:val="0"/>
          <w:divBdr>
            <w:top w:val="none" w:sz="0" w:space="0" w:color="auto"/>
            <w:left w:val="none" w:sz="0" w:space="0" w:color="auto"/>
            <w:bottom w:val="none" w:sz="0" w:space="0" w:color="auto"/>
            <w:right w:val="none" w:sz="0" w:space="0" w:color="auto"/>
          </w:divBdr>
          <w:divsChild>
            <w:div w:id="1784958555">
              <w:marLeft w:val="0"/>
              <w:marRight w:val="0"/>
              <w:marTop w:val="15"/>
              <w:marBottom w:val="0"/>
              <w:divBdr>
                <w:top w:val="none" w:sz="0" w:space="0" w:color="auto"/>
                <w:left w:val="none" w:sz="0" w:space="0" w:color="auto"/>
                <w:bottom w:val="none" w:sz="0" w:space="0" w:color="auto"/>
                <w:right w:val="none" w:sz="0" w:space="0" w:color="auto"/>
              </w:divBdr>
            </w:div>
            <w:div w:id="1939826222">
              <w:marLeft w:val="0"/>
              <w:marRight w:val="0"/>
              <w:marTop w:val="0"/>
              <w:marBottom w:val="0"/>
              <w:divBdr>
                <w:top w:val="none" w:sz="0" w:space="0" w:color="auto"/>
                <w:left w:val="none" w:sz="0" w:space="0" w:color="auto"/>
                <w:bottom w:val="none" w:sz="0" w:space="0" w:color="auto"/>
                <w:right w:val="none" w:sz="0" w:space="0" w:color="auto"/>
              </w:divBdr>
              <w:divsChild>
                <w:div w:id="362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6810202">
      <w:bodyDiv w:val="1"/>
      <w:marLeft w:val="0"/>
      <w:marRight w:val="0"/>
      <w:marTop w:val="0"/>
      <w:marBottom w:val="0"/>
      <w:divBdr>
        <w:top w:val="none" w:sz="0" w:space="0" w:color="auto"/>
        <w:left w:val="none" w:sz="0" w:space="0" w:color="auto"/>
        <w:bottom w:val="none" w:sz="0" w:space="0" w:color="auto"/>
        <w:right w:val="none" w:sz="0" w:space="0" w:color="auto"/>
      </w:divBdr>
      <w:divsChild>
        <w:div w:id="1473253775">
          <w:marLeft w:val="0"/>
          <w:marRight w:val="0"/>
          <w:marTop w:val="0"/>
          <w:marBottom w:val="0"/>
          <w:divBdr>
            <w:top w:val="none" w:sz="0" w:space="0" w:color="auto"/>
            <w:left w:val="none" w:sz="0" w:space="0" w:color="auto"/>
            <w:bottom w:val="none" w:sz="0" w:space="0" w:color="auto"/>
            <w:right w:val="none" w:sz="0" w:space="0" w:color="auto"/>
          </w:divBdr>
          <w:divsChild>
            <w:div w:id="1734040691">
              <w:marLeft w:val="0"/>
              <w:marRight w:val="0"/>
              <w:marTop w:val="0"/>
              <w:marBottom w:val="375"/>
              <w:divBdr>
                <w:top w:val="none" w:sz="0" w:space="0" w:color="auto"/>
                <w:left w:val="none" w:sz="0" w:space="0" w:color="auto"/>
                <w:bottom w:val="none" w:sz="0" w:space="0" w:color="auto"/>
                <w:right w:val="none" w:sz="0" w:space="0" w:color="auto"/>
              </w:divBdr>
              <w:divsChild>
                <w:div w:id="1250236847">
                  <w:marLeft w:val="0"/>
                  <w:marRight w:val="0"/>
                  <w:marTop w:val="0"/>
                  <w:marBottom w:val="150"/>
                  <w:divBdr>
                    <w:top w:val="none" w:sz="0" w:space="0" w:color="auto"/>
                    <w:left w:val="none" w:sz="0" w:space="0" w:color="auto"/>
                    <w:bottom w:val="none" w:sz="0" w:space="0" w:color="auto"/>
                    <w:right w:val="none" w:sz="0" w:space="0" w:color="auto"/>
                  </w:divBdr>
                  <w:divsChild>
                    <w:div w:id="911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984">
              <w:marLeft w:val="0"/>
              <w:marRight w:val="0"/>
              <w:marTop w:val="0"/>
              <w:marBottom w:val="0"/>
              <w:divBdr>
                <w:top w:val="none" w:sz="0" w:space="0" w:color="auto"/>
                <w:left w:val="none" w:sz="0" w:space="0" w:color="auto"/>
                <w:bottom w:val="none" w:sz="0" w:space="0" w:color="auto"/>
                <w:right w:val="none" w:sz="0" w:space="0" w:color="auto"/>
              </w:divBdr>
              <w:divsChild>
                <w:div w:id="1601639195">
                  <w:marLeft w:val="0"/>
                  <w:marRight w:val="0"/>
                  <w:marTop w:val="0"/>
                  <w:marBottom w:val="0"/>
                  <w:divBdr>
                    <w:top w:val="none" w:sz="0" w:space="0" w:color="auto"/>
                    <w:left w:val="none" w:sz="0" w:space="0" w:color="auto"/>
                    <w:bottom w:val="none" w:sz="0" w:space="0" w:color="auto"/>
                    <w:right w:val="none" w:sz="0" w:space="0" w:color="auto"/>
                  </w:divBdr>
                  <w:divsChild>
                    <w:div w:id="380905113">
                      <w:marLeft w:val="0"/>
                      <w:marRight w:val="0"/>
                      <w:marTop w:val="0"/>
                      <w:marBottom w:val="0"/>
                      <w:divBdr>
                        <w:top w:val="none" w:sz="0" w:space="0" w:color="auto"/>
                        <w:left w:val="none" w:sz="0" w:space="0" w:color="auto"/>
                        <w:bottom w:val="none" w:sz="0" w:space="0" w:color="auto"/>
                        <w:right w:val="none" w:sz="0" w:space="0" w:color="auto"/>
                      </w:divBdr>
                      <w:divsChild>
                        <w:div w:id="1121074151">
                          <w:marLeft w:val="0"/>
                          <w:marRight w:val="0"/>
                          <w:marTop w:val="0"/>
                          <w:marBottom w:val="0"/>
                          <w:divBdr>
                            <w:top w:val="none" w:sz="0" w:space="0" w:color="auto"/>
                            <w:left w:val="none" w:sz="0" w:space="0" w:color="auto"/>
                            <w:bottom w:val="none" w:sz="0" w:space="0" w:color="auto"/>
                            <w:right w:val="none" w:sz="0" w:space="0" w:color="auto"/>
                          </w:divBdr>
                          <w:divsChild>
                            <w:div w:id="668408165">
                              <w:marLeft w:val="0"/>
                              <w:marRight w:val="0"/>
                              <w:marTop w:val="0"/>
                              <w:marBottom w:val="0"/>
                              <w:divBdr>
                                <w:top w:val="none" w:sz="0" w:space="0" w:color="auto"/>
                                <w:left w:val="none" w:sz="0" w:space="0" w:color="auto"/>
                                <w:bottom w:val="none" w:sz="0" w:space="0" w:color="auto"/>
                                <w:right w:val="none" w:sz="0" w:space="0" w:color="auto"/>
                              </w:divBdr>
                              <w:divsChild>
                                <w:div w:id="1548562420">
                                  <w:marLeft w:val="0"/>
                                  <w:marRight w:val="0"/>
                                  <w:marTop w:val="0"/>
                                  <w:marBottom w:val="0"/>
                                  <w:divBdr>
                                    <w:top w:val="none" w:sz="0" w:space="0" w:color="auto"/>
                                    <w:left w:val="none" w:sz="0" w:space="0" w:color="auto"/>
                                    <w:bottom w:val="none" w:sz="0" w:space="0" w:color="auto"/>
                                    <w:right w:val="none" w:sz="0" w:space="0" w:color="auto"/>
                                  </w:divBdr>
                                  <w:divsChild>
                                    <w:div w:id="45595545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306525">
          <w:marLeft w:val="0"/>
          <w:marRight w:val="0"/>
          <w:marTop w:val="0"/>
          <w:marBottom w:val="0"/>
          <w:divBdr>
            <w:top w:val="none" w:sz="0" w:space="0" w:color="auto"/>
            <w:left w:val="none" w:sz="0" w:space="0" w:color="auto"/>
            <w:bottom w:val="none" w:sz="0" w:space="0" w:color="auto"/>
            <w:right w:val="none" w:sz="0" w:space="0" w:color="auto"/>
          </w:divBdr>
          <w:divsChild>
            <w:div w:id="813790446">
              <w:marLeft w:val="0"/>
              <w:marRight w:val="0"/>
              <w:marTop w:val="0"/>
              <w:marBottom w:val="375"/>
              <w:divBdr>
                <w:top w:val="none" w:sz="0" w:space="0" w:color="auto"/>
                <w:left w:val="none" w:sz="0" w:space="0" w:color="auto"/>
                <w:bottom w:val="none" w:sz="0" w:space="0" w:color="auto"/>
                <w:right w:val="none" w:sz="0" w:space="0" w:color="auto"/>
              </w:divBdr>
              <w:divsChild>
                <w:div w:id="966618490">
                  <w:marLeft w:val="0"/>
                  <w:marRight w:val="0"/>
                  <w:marTop w:val="0"/>
                  <w:marBottom w:val="150"/>
                  <w:divBdr>
                    <w:top w:val="none" w:sz="0" w:space="0" w:color="auto"/>
                    <w:left w:val="none" w:sz="0" w:space="0" w:color="auto"/>
                    <w:bottom w:val="none" w:sz="0" w:space="0" w:color="auto"/>
                    <w:right w:val="none" w:sz="0" w:space="0" w:color="auto"/>
                  </w:divBdr>
                </w:div>
                <w:div w:id="1679574262">
                  <w:marLeft w:val="0"/>
                  <w:marRight w:val="0"/>
                  <w:marTop w:val="0"/>
                  <w:marBottom w:val="150"/>
                  <w:divBdr>
                    <w:top w:val="none" w:sz="0" w:space="0" w:color="auto"/>
                    <w:left w:val="none" w:sz="0" w:space="0" w:color="auto"/>
                    <w:bottom w:val="none" w:sz="0" w:space="0" w:color="auto"/>
                    <w:right w:val="none" w:sz="0" w:space="0" w:color="auto"/>
                  </w:divBdr>
                  <w:divsChild>
                    <w:div w:id="3797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9215">
              <w:marLeft w:val="0"/>
              <w:marRight w:val="0"/>
              <w:marTop w:val="0"/>
              <w:marBottom w:val="0"/>
              <w:divBdr>
                <w:top w:val="none" w:sz="0" w:space="0" w:color="auto"/>
                <w:left w:val="none" w:sz="0" w:space="0" w:color="auto"/>
                <w:bottom w:val="none" w:sz="0" w:space="0" w:color="auto"/>
                <w:right w:val="none" w:sz="0" w:space="0" w:color="auto"/>
              </w:divBdr>
              <w:divsChild>
                <w:div w:id="2010868767">
                  <w:marLeft w:val="0"/>
                  <w:marRight w:val="0"/>
                  <w:marTop w:val="0"/>
                  <w:marBottom w:val="0"/>
                  <w:divBdr>
                    <w:top w:val="none" w:sz="0" w:space="0" w:color="auto"/>
                    <w:left w:val="none" w:sz="0" w:space="0" w:color="auto"/>
                    <w:bottom w:val="none" w:sz="0" w:space="0" w:color="auto"/>
                    <w:right w:val="none" w:sz="0" w:space="0" w:color="auto"/>
                  </w:divBdr>
                  <w:divsChild>
                    <w:div w:id="1480069955">
                      <w:marLeft w:val="0"/>
                      <w:marRight w:val="0"/>
                      <w:marTop w:val="0"/>
                      <w:marBottom w:val="0"/>
                      <w:divBdr>
                        <w:top w:val="none" w:sz="0" w:space="0" w:color="auto"/>
                        <w:left w:val="none" w:sz="0" w:space="0" w:color="auto"/>
                        <w:bottom w:val="none" w:sz="0" w:space="0" w:color="auto"/>
                        <w:right w:val="none" w:sz="0" w:space="0" w:color="auto"/>
                      </w:divBdr>
                      <w:divsChild>
                        <w:div w:id="1691419904">
                          <w:marLeft w:val="0"/>
                          <w:marRight w:val="0"/>
                          <w:marTop w:val="0"/>
                          <w:marBottom w:val="0"/>
                          <w:divBdr>
                            <w:top w:val="none" w:sz="0" w:space="0" w:color="auto"/>
                            <w:left w:val="none" w:sz="0" w:space="0" w:color="auto"/>
                            <w:bottom w:val="none" w:sz="0" w:space="0" w:color="auto"/>
                            <w:right w:val="none" w:sz="0" w:space="0" w:color="auto"/>
                          </w:divBdr>
                          <w:divsChild>
                            <w:div w:id="60058626">
                              <w:marLeft w:val="0"/>
                              <w:marRight w:val="0"/>
                              <w:marTop w:val="15"/>
                              <w:marBottom w:val="0"/>
                              <w:divBdr>
                                <w:top w:val="none" w:sz="0" w:space="0" w:color="auto"/>
                                <w:left w:val="none" w:sz="0" w:space="0" w:color="auto"/>
                                <w:bottom w:val="none" w:sz="0" w:space="0" w:color="auto"/>
                                <w:right w:val="none" w:sz="0" w:space="0" w:color="auto"/>
                              </w:divBdr>
                            </w:div>
                            <w:div w:id="645745762">
                              <w:marLeft w:val="0"/>
                              <w:marRight w:val="0"/>
                              <w:marTop w:val="0"/>
                              <w:marBottom w:val="0"/>
                              <w:divBdr>
                                <w:top w:val="none" w:sz="0" w:space="0" w:color="auto"/>
                                <w:left w:val="none" w:sz="0" w:space="0" w:color="auto"/>
                                <w:bottom w:val="none" w:sz="0" w:space="0" w:color="auto"/>
                                <w:right w:val="none" w:sz="0" w:space="0" w:color="auto"/>
                              </w:divBdr>
                              <w:divsChild>
                                <w:div w:id="8245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4237">
                          <w:marLeft w:val="0"/>
                          <w:marRight w:val="0"/>
                          <w:marTop w:val="0"/>
                          <w:marBottom w:val="0"/>
                          <w:divBdr>
                            <w:top w:val="none" w:sz="0" w:space="0" w:color="auto"/>
                            <w:left w:val="none" w:sz="0" w:space="0" w:color="auto"/>
                            <w:bottom w:val="none" w:sz="0" w:space="0" w:color="auto"/>
                            <w:right w:val="none" w:sz="0" w:space="0" w:color="auto"/>
                          </w:divBdr>
                          <w:divsChild>
                            <w:div w:id="1262685901">
                              <w:marLeft w:val="0"/>
                              <w:marRight w:val="0"/>
                              <w:marTop w:val="15"/>
                              <w:marBottom w:val="0"/>
                              <w:divBdr>
                                <w:top w:val="none" w:sz="0" w:space="0" w:color="auto"/>
                                <w:left w:val="none" w:sz="0" w:space="0" w:color="auto"/>
                                <w:bottom w:val="none" w:sz="0" w:space="0" w:color="auto"/>
                                <w:right w:val="none" w:sz="0" w:space="0" w:color="auto"/>
                              </w:divBdr>
                            </w:div>
                            <w:div w:id="1972057968">
                              <w:marLeft w:val="0"/>
                              <w:marRight w:val="0"/>
                              <w:marTop w:val="0"/>
                              <w:marBottom w:val="0"/>
                              <w:divBdr>
                                <w:top w:val="none" w:sz="0" w:space="0" w:color="auto"/>
                                <w:left w:val="none" w:sz="0" w:space="0" w:color="auto"/>
                                <w:bottom w:val="none" w:sz="0" w:space="0" w:color="auto"/>
                                <w:right w:val="none" w:sz="0" w:space="0" w:color="auto"/>
                              </w:divBdr>
                              <w:divsChild>
                                <w:div w:id="16638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2639">
      <w:bodyDiv w:val="1"/>
      <w:marLeft w:val="0"/>
      <w:marRight w:val="0"/>
      <w:marTop w:val="0"/>
      <w:marBottom w:val="0"/>
      <w:divBdr>
        <w:top w:val="none" w:sz="0" w:space="0" w:color="auto"/>
        <w:left w:val="none" w:sz="0" w:space="0" w:color="auto"/>
        <w:bottom w:val="none" w:sz="0" w:space="0" w:color="auto"/>
        <w:right w:val="none" w:sz="0" w:space="0" w:color="auto"/>
      </w:divBdr>
      <w:divsChild>
        <w:div w:id="314647923">
          <w:marLeft w:val="0"/>
          <w:marRight w:val="0"/>
          <w:marTop w:val="15"/>
          <w:marBottom w:val="0"/>
          <w:divBdr>
            <w:top w:val="none" w:sz="0" w:space="0" w:color="auto"/>
            <w:left w:val="none" w:sz="0" w:space="0" w:color="auto"/>
            <w:bottom w:val="none" w:sz="0" w:space="0" w:color="auto"/>
            <w:right w:val="none" w:sz="0" w:space="0" w:color="auto"/>
          </w:divBdr>
        </w:div>
        <w:div w:id="2035301141">
          <w:marLeft w:val="0"/>
          <w:marRight w:val="0"/>
          <w:marTop w:val="0"/>
          <w:marBottom w:val="0"/>
          <w:divBdr>
            <w:top w:val="none" w:sz="0" w:space="0" w:color="auto"/>
            <w:left w:val="none" w:sz="0" w:space="0" w:color="auto"/>
            <w:bottom w:val="none" w:sz="0" w:space="0" w:color="auto"/>
            <w:right w:val="none" w:sz="0" w:space="0" w:color="auto"/>
          </w:divBdr>
          <w:divsChild>
            <w:div w:id="903416381">
              <w:marLeft w:val="0"/>
              <w:marRight w:val="0"/>
              <w:marTop w:val="195"/>
              <w:marBottom w:val="0"/>
              <w:divBdr>
                <w:top w:val="none" w:sz="0" w:space="0" w:color="auto"/>
                <w:left w:val="none" w:sz="0" w:space="0" w:color="auto"/>
                <w:bottom w:val="none" w:sz="0" w:space="0" w:color="auto"/>
                <w:right w:val="none" w:sz="0" w:space="0" w:color="auto"/>
              </w:divBdr>
            </w:div>
            <w:div w:id="155604288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540676">
      <w:bodyDiv w:val="1"/>
      <w:marLeft w:val="0"/>
      <w:marRight w:val="0"/>
      <w:marTop w:val="0"/>
      <w:marBottom w:val="0"/>
      <w:divBdr>
        <w:top w:val="none" w:sz="0" w:space="0" w:color="auto"/>
        <w:left w:val="none" w:sz="0" w:space="0" w:color="auto"/>
        <w:bottom w:val="none" w:sz="0" w:space="0" w:color="auto"/>
        <w:right w:val="none" w:sz="0" w:space="0" w:color="auto"/>
      </w:divBdr>
      <w:divsChild>
        <w:div w:id="690761222">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6522339">
      <w:bodyDiv w:val="1"/>
      <w:marLeft w:val="0"/>
      <w:marRight w:val="0"/>
      <w:marTop w:val="0"/>
      <w:marBottom w:val="0"/>
      <w:divBdr>
        <w:top w:val="none" w:sz="0" w:space="0" w:color="auto"/>
        <w:left w:val="none" w:sz="0" w:space="0" w:color="auto"/>
        <w:bottom w:val="none" w:sz="0" w:space="0" w:color="auto"/>
        <w:right w:val="none" w:sz="0" w:space="0" w:color="auto"/>
      </w:divBdr>
      <w:divsChild>
        <w:div w:id="1944725180">
          <w:marLeft w:val="0"/>
          <w:marRight w:val="0"/>
          <w:marTop w:val="0"/>
          <w:marBottom w:val="0"/>
          <w:divBdr>
            <w:top w:val="none" w:sz="0" w:space="0" w:color="auto"/>
            <w:left w:val="none" w:sz="0" w:space="0" w:color="auto"/>
            <w:bottom w:val="none" w:sz="0" w:space="0" w:color="auto"/>
            <w:right w:val="none" w:sz="0" w:space="0" w:color="auto"/>
          </w:divBdr>
          <w:divsChild>
            <w:div w:id="1951551076">
              <w:marLeft w:val="0"/>
              <w:marRight w:val="0"/>
              <w:marTop w:val="0"/>
              <w:marBottom w:val="0"/>
              <w:divBdr>
                <w:top w:val="none" w:sz="0" w:space="0" w:color="auto"/>
                <w:left w:val="none" w:sz="0" w:space="0" w:color="auto"/>
                <w:bottom w:val="none" w:sz="0" w:space="0" w:color="auto"/>
                <w:right w:val="none" w:sz="0" w:space="0" w:color="auto"/>
              </w:divBdr>
            </w:div>
          </w:divsChild>
        </w:div>
        <w:div w:id="277179243">
          <w:marLeft w:val="0"/>
          <w:marRight w:val="0"/>
          <w:marTop w:val="0"/>
          <w:marBottom w:val="0"/>
          <w:divBdr>
            <w:top w:val="none" w:sz="0" w:space="0" w:color="auto"/>
            <w:left w:val="none" w:sz="0" w:space="0" w:color="auto"/>
            <w:bottom w:val="none" w:sz="0" w:space="0" w:color="auto"/>
            <w:right w:val="none" w:sz="0" w:space="0" w:color="auto"/>
          </w:divBdr>
          <w:divsChild>
            <w:div w:id="20298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7473505">
      <w:bodyDiv w:val="1"/>
      <w:marLeft w:val="0"/>
      <w:marRight w:val="0"/>
      <w:marTop w:val="0"/>
      <w:marBottom w:val="0"/>
      <w:divBdr>
        <w:top w:val="none" w:sz="0" w:space="0" w:color="auto"/>
        <w:left w:val="none" w:sz="0" w:space="0" w:color="auto"/>
        <w:bottom w:val="none" w:sz="0" w:space="0" w:color="auto"/>
        <w:right w:val="none" w:sz="0" w:space="0" w:color="auto"/>
      </w:divBdr>
      <w:divsChild>
        <w:div w:id="1414277194">
          <w:marLeft w:val="0"/>
          <w:marRight w:val="0"/>
          <w:marTop w:val="0"/>
          <w:marBottom w:val="0"/>
          <w:divBdr>
            <w:top w:val="none" w:sz="0" w:space="0" w:color="auto"/>
            <w:left w:val="none" w:sz="0" w:space="0" w:color="auto"/>
            <w:bottom w:val="none" w:sz="0" w:space="0" w:color="auto"/>
            <w:right w:val="none" w:sz="0" w:space="0" w:color="auto"/>
          </w:divBdr>
        </w:div>
      </w:divsChild>
    </w:div>
    <w:div w:id="634220494">
      <w:bodyDiv w:val="1"/>
      <w:marLeft w:val="0"/>
      <w:marRight w:val="0"/>
      <w:marTop w:val="0"/>
      <w:marBottom w:val="0"/>
      <w:divBdr>
        <w:top w:val="none" w:sz="0" w:space="0" w:color="auto"/>
        <w:left w:val="none" w:sz="0" w:space="0" w:color="auto"/>
        <w:bottom w:val="none" w:sz="0" w:space="0" w:color="auto"/>
        <w:right w:val="none" w:sz="0" w:space="0" w:color="auto"/>
      </w:divBdr>
      <w:divsChild>
        <w:div w:id="1381369361">
          <w:marLeft w:val="0"/>
          <w:marRight w:val="0"/>
          <w:marTop w:val="0"/>
          <w:marBottom w:val="0"/>
          <w:divBdr>
            <w:top w:val="none" w:sz="0" w:space="0" w:color="auto"/>
            <w:left w:val="none" w:sz="0" w:space="0" w:color="auto"/>
            <w:bottom w:val="none" w:sz="0" w:space="0" w:color="auto"/>
            <w:right w:val="none" w:sz="0" w:space="0" w:color="auto"/>
          </w:divBdr>
        </w:div>
        <w:div w:id="1027757350">
          <w:marLeft w:val="0"/>
          <w:marRight w:val="0"/>
          <w:marTop w:val="0"/>
          <w:marBottom w:val="0"/>
          <w:divBdr>
            <w:top w:val="none" w:sz="0" w:space="0" w:color="auto"/>
            <w:left w:val="none" w:sz="0" w:space="0" w:color="auto"/>
            <w:bottom w:val="none" w:sz="0" w:space="0" w:color="auto"/>
            <w:right w:val="none" w:sz="0" w:space="0" w:color="auto"/>
          </w:divBdr>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1072">
      <w:bodyDiv w:val="1"/>
      <w:marLeft w:val="0"/>
      <w:marRight w:val="0"/>
      <w:marTop w:val="0"/>
      <w:marBottom w:val="0"/>
      <w:divBdr>
        <w:top w:val="none" w:sz="0" w:space="0" w:color="auto"/>
        <w:left w:val="none" w:sz="0" w:space="0" w:color="auto"/>
        <w:bottom w:val="none" w:sz="0" w:space="0" w:color="auto"/>
        <w:right w:val="none" w:sz="0" w:space="0" w:color="auto"/>
      </w:divBdr>
      <w:divsChild>
        <w:div w:id="571551321">
          <w:marLeft w:val="0"/>
          <w:marRight w:val="0"/>
          <w:marTop w:val="0"/>
          <w:marBottom w:val="0"/>
          <w:divBdr>
            <w:top w:val="none" w:sz="0" w:space="0" w:color="auto"/>
            <w:left w:val="none" w:sz="0" w:space="0" w:color="auto"/>
            <w:bottom w:val="none" w:sz="0" w:space="0" w:color="auto"/>
            <w:right w:val="none" w:sz="0" w:space="0" w:color="auto"/>
          </w:divBdr>
          <w:divsChild>
            <w:div w:id="1293748606">
              <w:marLeft w:val="0"/>
              <w:marRight w:val="0"/>
              <w:marTop w:val="0"/>
              <w:marBottom w:val="0"/>
              <w:divBdr>
                <w:top w:val="none" w:sz="0" w:space="0" w:color="auto"/>
                <w:left w:val="none" w:sz="0" w:space="0" w:color="auto"/>
                <w:bottom w:val="none" w:sz="0" w:space="0" w:color="auto"/>
                <w:right w:val="none" w:sz="0" w:space="0" w:color="auto"/>
              </w:divBdr>
              <w:divsChild>
                <w:div w:id="2428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99727">
          <w:marLeft w:val="0"/>
          <w:marRight w:val="0"/>
          <w:marTop w:val="0"/>
          <w:marBottom w:val="0"/>
          <w:divBdr>
            <w:top w:val="none" w:sz="0" w:space="0" w:color="auto"/>
            <w:left w:val="none" w:sz="0" w:space="0" w:color="auto"/>
            <w:bottom w:val="none" w:sz="0" w:space="0" w:color="auto"/>
            <w:right w:val="none" w:sz="0" w:space="0" w:color="auto"/>
          </w:divBdr>
          <w:divsChild>
            <w:div w:id="692729298">
              <w:marLeft w:val="0"/>
              <w:marRight w:val="0"/>
              <w:marTop w:val="15"/>
              <w:marBottom w:val="0"/>
              <w:divBdr>
                <w:top w:val="none" w:sz="0" w:space="0" w:color="auto"/>
                <w:left w:val="none" w:sz="0" w:space="0" w:color="auto"/>
                <w:bottom w:val="none" w:sz="0" w:space="0" w:color="auto"/>
                <w:right w:val="none" w:sz="0" w:space="0" w:color="auto"/>
              </w:divBdr>
            </w:div>
            <w:div w:id="818304435">
              <w:marLeft w:val="0"/>
              <w:marRight w:val="0"/>
              <w:marTop w:val="0"/>
              <w:marBottom w:val="0"/>
              <w:divBdr>
                <w:top w:val="none" w:sz="0" w:space="0" w:color="auto"/>
                <w:left w:val="none" w:sz="0" w:space="0" w:color="auto"/>
                <w:bottom w:val="none" w:sz="0" w:space="0" w:color="auto"/>
                <w:right w:val="none" w:sz="0" w:space="0" w:color="auto"/>
              </w:divBdr>
              <w:divsChild>
                <w:div w:id="1294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2197136">
      <w:bodyDiv w:val="1"/>
      <w:marLeft w:val="0"/>
      <w:marRight w:val="0"/>
      <w:marTop w:val="0"/>
      <w:marBottom w:val="0"/>
      <w:divBdr>
        <w:top w:val="none" w:sz="0" w:space="0" w:color="auto"/>
        <w:left w:val="none" w:sz="0" w:space="0" w:color="auto"/>
        <w:bottom w:val="none" w:sz="0" w:space="0" w:color="auto"/>
        <w:right w:val="none" w:sz="0" w:space="0" w:color="auto"/>
      </w:divBdr>
      <w:divsChild>
        <w:div w:id="634137551">
          <w:marLeft w:val="0"/>
          <w:marRight w:val="0"/>
          <w:marTop w:val="0"/>
          <w:marBottom w:val="0"/>
          <w:divBdr>
            <w:top w:val="none" w:sz="0" w:space="0" w:color="auto"/>
            <w:left w:val="none" w:sz="0" w:space="0" w:color="auto"/>
            <w:bottom w:val="none" w:sz="0" w:space="0" w:color="auto"/>
            <w:right w:val="none" w:sz="0" w:space="0" w:color="auto"/>
          </w:divBdr>
          <w:divsChild>
            <w:div w:id="129323205">
              <w:marLeft w:val="0"/>
              <w:marRight w:val="0"/>
              <w:marTop w:val="0"/>
              <w:marBottom w:val="0"/>
              <w:divBdr>
                <w:top w:val="none" w:sz="0" w:space="0" w:color="auto"/>
                <w:left w:val="none" w:sz="0" w:space="0" w:color="auto"/>
                <w:bottom w:val="none" w:sz="0" w:space="0" w:color="auto"/>
                <w:right w:val="none" w:sz="0" w:space="0" w:color="auto"/>
              </w:divBdr>
            </w:div>
          </w:divsChild>
        </w:div>
        <w:div w:id="1029142550">
          <w:marLeft w:val="0"/>
          <w:marRight w:val="0"/>
          <w:marTop w:val="0"/>
          <w:marBottom w:val="0"/>
          <w:divBdr>
            <w:top w:val="none" w:sz="0" w:space="0" w:color="auto"/>
            <w:left w:val="none" w:sz="0" w:space="0" w:color="auto"/>
            <w:bottom w:val="none" w:sz="0" w:space="0" w:color="auto"/>
            <w:right w:val="none" w:sz="0" w:space="0" w:color="auto"/>
          </w:divBdr>
          <w:divsChild>
            <w:div w:id="5378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3328">
      <w:bodyDiv w:val="1"/>
      <w:marLeft w:val="0"/>
      <w:marRight w:val="0"/>
      <w:marTop w:val="0"/>
      <w:marBottom w:val="0"/>
      <w:divBdr>
        <w:top w:val="none" w:sz="0" w:space="0" w:color="auto"/>
        <w:left w:val="none" w:sz="0" w:space="0" w:color="auto"/>
        <w:bottom w:val="none" w:sz="0" w:space="0" w:color="auto"/>
        <w:right w:val="none" w:sz="0" w:space="0" w:color="auto"/>
      </w:divBdr>
      <w:divsChild>
        <w:div w:id="487787618">
          <w:marLeft w:val="0"/>
          <w:marRight w:val="0"/>
          <w:marTop w:val="0"/>
          <w:marBottom w:val="0"/>
          <w:divBdr>
            <w:top w:val="none" w:sz="0" w:space="0" w:color="auto"/>
            <w:left w:val="none" w:sz="0" w:space="0" w:color="auto"/>
            <w:bottom w:val="none" w:sz="0" w:space="0" w:color="auto"/>
            <w:right w:val="none" w:sz="0" w:space="0" w:color="auto"/>
          </w:divBdr>
          <w:divsChild>
            <w:div w:id="789665498">
              <w:marLeft w:val="0"/>
              <w:marRight w:val="0"/>
              <w:marTop w:val="0"/>
              <w:marBottom w:val="0"/>
              <w:divBdr>
                <w:top w:val="none" w:sz="0" w:space="0" w:color="auto"/>
                <w:left w:val="none" w:sz="0" w:space="0" w:color="auto"/>
                <w:bottom w:val="none" w:sz="0" w:space="0" w:color="auto"/>
                <w:right w:val="none" w:sz="0" w:space="0" w:color="auto"/>
              </w:divBdr>
              <w:divsChild>
                <w:div w:id="203059523">
                  <w:marLeft w:val="0"/>
                  <w:marRight w:val="0"/>
                  <w:marTop w:val="0"/>
                  <w:marBottom w:val="0"/>
                  <w:divBdr>
                    <w:top w:val="none" w:sz="0" w:space="0" w:color="auto"/>
                    <w:left w:val="none" w:sz="0" w:space="0" w:color="auto"/>
                    <w:bottom w:val="none" w:sz="0" w:space="0" w:color="auto"/>
                    <w:right w:val="none" w:sz="0" w:space="0" w:color="auto"/>
                  </w:divBdr>
                  <w:divsChild>
                    <w:div w:id="244725050">
                      <w:marLeft w:val="0"/>
                      <w:marRight w:val="0"/>
                      <w:marTop w:val="0"/>
                      <w:marBottom w:val="0"/>
                      <w:divBdr>
                        <w:top w:val="none" w:sz="0" w:space="0" w:color="auto"/>
                        <w:left w:val="none" w:sz="0" w:space="0" w:color="auto"/>
                        <w:bottom w:val="none" w:sz="0" w:space="0" w:color="auto"/>
                        <w:right w:val="none" w:sz="0" w:space="0" w:color="auto"/>
                      </w:divBdr>
                      <w:divsChild>
                        <w:div w:id="674570563">
                          <w:marLeft w:val="0"/>
                          <w:marRight w:val="0"/>
                          <w:marTop w:val="0"/>
                          <w:marBottom w:val="0"/>
                          <w:divBdr>
                            <w:top w:val="none" w:sz="0" w:space="0" w:color="auto"/>
                            <w:left w:val="none" w:sz="0" w:space="0" w:color="auto"/>
                            <w:bottom w:val="none" w:sz="0" w:space="0" w:color="auto"/>
                            <w:right w:val="none" w:sz="0" w:space="0" w:color="auto"/>
                          </w:divBdr>
                          <w:divsChild>
                            <w:div w:id="141940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195663">
          <w:marLeft w:val="0"/>
          <w:marRight w:val="0"/>
          <w:marTop w:val="0"/>
          <w:marBottom w:val="0"/>
          <w:divBdr>
            <w:top w:val="none" w:sz="0" w:space="0" w:color="auto"/>
            <w:left w:val="none" w:sz="0" w:space="0" w:color="auto"/>
            <w:bottom w:val="none" w:sz="0" w:space="0" w:color="auto"/>
            <w:right w:val="none" w:sz="0" w:space="0" w:color="auto"/>
          </w:divBdr>
          <w:divsChild>
            <w:div w:id="800420656">
              <w:marLeft w:val="0"/>
              <w:marRight w:val="0"/>
              <w:marTop w:val="0"/>
              <w:marBottom w:val="0"/>
              <w:divBdr>
                <w:top w:val="none" w:sz="0" w:space="0" w:color="auto"/>
                <w:left w:val="none" w:sz="0" w:space="0" w:color="auto"/>
                <w:bottom w:val="none" w:sz="0" w:space="0" w:color="auto"/>
                <w:right w:val="none" w:sz="0" w:space="0" w:color="auto"/>
              </w:divBdr>
              <w:divsChild>
                <w:div w:id="1801224159">
                  <w:marLeft w:val="0"/>
                  <w:marRight w:val="0"/>
                  <w:marTop w:val="0"/>
                  <w:marBottom w:val="0"/>
                  <w:divBdr>
                    <w:top w:val="none" w:sz="0" w:space="0" w:color="auto"/>
                    <w:left w:val="none" w:sz="0" w:space="0" w:color="auto"/>
                    <w:bottom w:val="none" w:sz="0" w:space="0" w:color="auto"/>
                    <w:right w:val="none" w:sz="0" w:space="0" w:color="auto"/>
                  </w:divBdr>
                  <w:divsChild>
                    <w:div w:id="972562620">
                      <w:marLeft w:val="0"/>
                      <w:marRight w:val="0"/>
                      <w:marTop w:val="0"/>
                      <w:marBottom w:val="0"/>
                      <w:divBdr>
                        <w:top w:val="none" w:sz="0" w:space="0" w:color="auto"/>
                        <w:left w:val="none" w:sz="0" w:space="0" w:color="auto"/>
                        <w:bottom w:val="none" w:sz="0" w:space="0" w:color="auto"/>
                        <w:right w:val="none" w:sz="0" w:space="0" w:color="auto"/>
                      </w:divBdr>
                      <w:divsChild>
                        <w:div w:id="1529297635">
                          <w:marLeft w:val="0"/>
                          <w:marRight w:val="0"/>
                          <w:marTop w:val="0"/>
                          <w:marBottom w:val="0"/>
                          <w:divBdr>
                            <w:top w:val="none" w:sz="0" w:space="0" w:color="auto"/>
                            <w:left w:val="none" w:sz="0" w:space="0" w:color="auto"/>
                            <w:bottom w:val="none" w:sz="0" w:space="0" w:color="auto"/>
                            <w:right w:val="none" w:sz="0" w:space="0" w:color="auto"/>
                          </w:divBdr>
                          <w:divsChild>
                            <w:div w:id="1953853423">
                              <w:marLeft w:val="0"/>
                              <w:marRight w:val="0"/>
                              <w:marTop w:val="0"/>
                              <w:marBottom w:val="0"/>
                              <w:divBdr>
                                <w:top w:val="none" w:sz="0" w:space="0" w:color="auto"/>
                                <w:left w:val="none" w:sz="0" w:space="0" w:color="auto"/>
                                <w:bottom w:val="none" w:sz="0" w:space="0" w:color="auto"/>
                                <w:right w:val="none" w:sz="0" w:space="0" w:color="auto"/>
                              </w:divBdr>
                              <w:divsChild>
                                <w:div w:id="954946268">
                                  <w:marLeft w:val="0"/>
                                  <w:marRight w:val="0"/>
                                  <w:marTop w:val="0"/>
                                  <w:marBottom w:val="0"/>
                                  <w:divBdr>
                                    <w:top w:val="none" w:sz="0" w:space="0" w:color="auto"/>
                                    <w:left w:val="none" w:sz="0" w:space="0" w:color="auto"/>
                                    <w:bottom w:val="none" w:sz="0" w:space="0" w:color="auto"/>
                                    <w:right w:val="none" w:sz="0" w:space="0" w:color="auto"/>
                                  </w:divBdr>
                                  <w:divsChild>
                                    <w:div w:id="540479000">
                                      <w:marLeft w:val="0"/>
                                      <w:marRight w:val="0"/>
                                      <w:marTop w:val="0"/>
                                      <w:marBottom w:val="0"/>
                                      <w:divBdr>
                                        <w:top w:val="none" w:sz="0" w:space="0" w:color="auto"/>
                                        <w:left w:val="none" w:sz="0" w:space="0" w:color="auto"/>
                                        <w:bottom w:val="none" w:sz="0" w:space="0" w:color="auto"/>
                                        <w:right w:val="none" w:sz="0" w:space="0" w:color="auto"/>
                                      </w:divBdr>
                                      <w:divsChild>
                                        <w:div w:id="1108545163">
                                          <w:marLeft w:val="0"/>
                                          <w:marRight w:val="0"/>
                                          <w:marTop w:val="0"/>
                                          <w:marBottom w:val="0"/>
                                          <w:divBdr>
                                            <w:top w:val="none" w:sz="0" w:space="0" w:color="auto"/>
                                            <w:left w:val="none" w:sz="0" w:space="0" w:color="auto"/>
                                            <w:bottom w:val="none" w:sz="0" w:space="0" w:color="auto"/>
                                            <w:right w:val="none" w:sz="0" w:space="0" w:color="auto"/>
                                          </w:divBdr>
                                          <w:divsChild>
                                            <w:div w:id="80564061">
                                              <w:marLeft w:val="0"/>
                                              <w:marRight w:val="0"/>
                                              <w:marTop w:val="0"/>
                                              <w:marBottom w:val="0"/>
                                              <w:divBdr>
                                                <w:top w:val="none" w:sz="0" w:space="0" w:color="auto"/>
                                                <w:left w:val="none" w:sz="0" w:space="0" w:color="auto"/>
                                                <w:bottom w:val="none" w:sz="0" w:space="0" w:color="auto"/>
                                                <w:right w:val="none" w:sz="0" w:space="0" w:color="auto"/>
                                              </w:divBdr>
                                            </w:div>
                                          </w:divsChild>
                                        </w:div>
                                        <w:div w:id="1079595178">
                                          <w:marLeft w:val="0"/>
                                          <w:marRight w:val="0"/>
                                          <w:marTop w:val="0"/>
                                          <w:marBottom w:val="0"/>
                                          <w:divBdr>
                                            <w:top w:val="none" w:sz="0" w:space="0" w:color="auto"/>
                                            <w:left w:val="none" w:sz="0" w:space="0" w:color="auto"/>
                                            <w:bottom w:val="none" w:sz="0" w:space="0" w:color="auto"/>
                                            <w:right w:val="none" w:sz="0" w:space="0" w:color="auto"/>
                                          </w:divBdr>
                                          <w:divsChild>
                                            <w:div w:id="110707561">
                                              <w:marLeft w:val="0"/>
                                              <w:marRight w:val="0"/>
                                              <w:marTop w:val="0"/>
                                              <w:marBottom w:val="0"/>
                                              <w:divBdr>
                                                <w:top w:val="none" w:sz="0" w:space="0" w:color="auto"/>
                                                <w:left w:val="none" w:sz="0" w:space="0" w:color="auto"/>
                                                <w:bottom w:val="none" w:sz="0" w:space="0" w:color="auto"/>
                                                <w:right w:val="none" w:sz="0" w:space="0" w:color="auto"/>
                                              </w:divBdr>
                                              <w:divsChild>
                                                <w:div w:id="1187215138">
                                                  <w:marLeft w:val="0"/>
                                                  <w:marRight w:val="0"/>
                                                  <w:marTop w:val="0"/>
                                                  <w:marBottom w:val="0"/>
                                                  <w:divBdr>
                                                    <w:top w:val="none" w:sz="0" w:space="0" w:color="auto"/>
                                                    <w:left w:val="none" w:sz="0" w:space="0" w:color="auto"/>
                                                    <w:bottom w:val="none" w:sz="0" w:space="0" w:color="auto"/>
                                                    <w:right w:val="none" w:sz="0" w:space="0" w:color="auto"/>
                                                  </w:divBdr>
                                                  <w:divsChild>
                                                    <w:div w:id="19616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6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7297993">
      <w:bodyDiv w:val="1"/>
      <w:marLeft w:val="0"/>
      <w:marRight w:val="0"/>
      <w:marTop w:val="0"/>
      <w:marBottom w:val="0"/>
      <w:divBdr>
        <w:top w:val="none" w:sz="0" w:space="0" w:color="auto"/>
        <w:left w:val="none" w:sz="0" w:space="0" w:color="auto"/>
        <w:bottom w:val="none" w:sz="0" w:space="0" w:color="auto"/>
        <w:right w:val="none" w:sz="0" w:space="0" w:color="auto"/>
      </w:divBdr>
      <w:divsChild>
        <w:div w:id="957757588">
          <w:marLeft w:val="0"/>
          <w:marRight w:val="0"/>
          <w:marTop w:val="195"/>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8532">
      <w:bodyDiv w:val="1"/>
      <w:marLeft w:val="0"/>
      <w:marRight w:val="0"/>
      <w:marTop w:val="0"/>
      <w:marBottom w:val="0"/>
      <w:divBdr>
        <w:top w:val="none" w:sz="0" w:space="0" w:color="auto"/>
        <w:left w:val="none" w:sz="0" w:space="0" w:color="auto"/>
        <w:bottom w:val="none" w:sz="0" w:space="0" w:color="auto"/>
        <w:right w:val="none" w:sz="0" w:space="0" w:color="auto"/>
      </w:divBdr>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279">
      <w:bodyDiv w:val="1"/>
      <w:marLeft w:val="0"/>
      <w:marRight w:val="0"/>
      <w:marTop w:val="0"/>
      <w:marBottom w:val="0"/>
      <w:divBdr>
        <w:top w:val="none" w:sz="0" w:space="0" w:color="auto"/>
        <w:left w:val="none" w:sz="0" w:space="0" w:color="auto"/>
        <w:bottom w:val="none" w:sz="0" w:space="0" w:color="auto"/>
        <w:right w:val="none" w:sz="0" w:space="0" w:color="auto"/>
      </w:divBdr>
      <w:divsChild>
        <w:div w:id="2012951670">
          <w:marLeft w:val="0"/>
          <w:marRight w:val="0"/>
          <w:marTop w:val="0"/>
          <w:marBottom w:val="0"/>
          <w:divBdr>
            <w:top w:val="none" w:sz="0" w:space="0" w:color="auto"/>
            <w:left w:val="none" w:sz="0" w:space="0" w:color="auto"/>
            <w:bottom w:val="none" w:sz="0" w:space="0" w:color="auto"/>
            <w:right w:val="none" w:sz="0" w:space="0" w:color="auto"/>
          </w:divBdr>
          <w:divsChild>
            <w:div w:id="1403212529">
              <w:marLeft w:val="0"/>
              <w:marRight w:val="0"/>
              <w:marTop w:val="0"/>
              <w:marBottom w:val="0"/>
              <w:divBdr>
                <w:top w:val="none" w:sz="0" w:space="0" w:color="auto"/>
                <w:left w:val="none" w:sz="0" w:space="0" w:color="auto"/>
                <w:bottom w:val="none" w:sz="0" w:space="0" w:color="auto"/>
                <w:right w:val="none" w:sz="0" w:space="0" w:color="auto"/>
              </w:divBdr>
              <w:divsChild>
                <w:div w:id="302662579">
                  <w:marLeft w:val="0"/>
                  <w:marRight w:val="0"/>
                  <w:marTop w:val="0"/>
                  <w:marBottom w:val="0"/>
                  <w:divBdr>
                    <w:top w:val="none" w:sz="0" w:space="0" w:color="auto"/>
                    <w:left w:val="none" w:sz="0" w:space="0" w:color="auto"/>
                    <w:bottom w:val="none" w:sz="0" w:space="0" w:color="auto"/>
                    <w:right w:val="none" w:sz="0" w:space="0" w:color="auto"/>
                  </w:divBdr>
                  <w:divsChild>
                    <w:div w:id="322316862">
                      <w:marLeft w:val="0"/>
                      <w:marRight w:val="0"/>
                      <w:marTop w:val="0"/>
                      <w:marBottom w:val="0"/>
                      <w:divBdr>
                        <w:top w:val="none" w:sz="0" w:space="0" w:color="auto"/>
                        <w:left w:val="none" w:sz="0" w:space="0" w:color="auto"/>
                        <w:bottom w:val="none" w:sz="0" w:space="0" w:color="auto"/>
                        <w:right w:val="none" w:sz="0" w:space="0" w:color="auto"/>
                      </w:divBdr>
                      <w:divsChild>
                        <w:div w:id="927083263">
                          <w:marLeft w:val="0"/>
                          <w:marRight w:val="0"/>
                          <w:marTop w:val="0"/>
                          <w:marBottom w:val="0"/>
                          <w:divBdr>
                            <w:top w:val="none" w:sz="0" w:space="0" w:color="auto"/>
                            <w:left w:val="none" w:sz="0" w:space="0" w:color="auto"/>
                            <w:bottom w:val="none" w:sz="0" w:space="0" w:color="auto"/>
                            <w:right w:val="none" w:sz="0" w:space="0" w:color="auto"/>
                          </w:divBdr>
                          <w:divsChild>
                            <w:div w:id="1950043870">
                              <w:marLeft w:val="0"/>
                              <w:marRight w:val="0"/>
                              <w:marTop w:val="0"/>
                              <w:marBottom w:val="0"/>
                              <w:divBdr>
                                <w:top w:val="none" w:sz="0" w:space="0" w:color="auto"/>
                                <w:left w:val="none" w:sz="0" w:space="0" w:color="auto"/>
                                <w:bottom w:val="none" w:sz="0" w:space="0" w:color="auto"/>
                                <w:right w:val="none" w:sz="0" w:space="0" w:color="auto"/>
                              </w:divBdr>
                              <w:divsChild>
                                <w:div w:id="7906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2744">
      <w:bodyDiv w:val="1"/>
      <w:marLeft w:val="0"/>
      <w:marRight w:val="0"/>
      <w:marTop w:val="0"/>
      <w:marBottom w:val="0"/>
      <w:divBdr>
        <w:top w:val="none" w:sz="0" w:space="0" w:color="auto"/>
        <w:left w:val="none" w:sz="0" w:space="0" w:color="auto"/>
        <w:bottom w:val="none" w:sz="0" w:space="0" w:color="auto"/>
        <w:right w:val="none" w:sz="0" w:space="0" w:color="auto"/>
      </w:divBdr>
    </w:div>
    <w:div w:id="737050112">
      <w:bodyDiv w:val="1"/>
      <w:marLeft w:val="0"/>
      <w:marRight w:val="0"/>
      <w:marTop w:val="0"/>
      <w:marBottom w:val="0"/>
      <w:divBdr>
        <w:top w:val="none" w:sz="0" w:space="0" w:color="auto"/>
        <w:left w:val="none" w:sz="0" w:space="0" w:color="auto"/>
        <w:bottom w:val="none" w:sz="0" w:space="0" w:color="auto"/>
        <w:right w:val="none" w:sz="0" w:space="0" w:color="auto"/>
      </w:divBdr>
      <w:divsChild>
        <w:div w:id="199905710">
          <w:marLeft w:val="0"/>
          <w:marRight w:val="0"/>
          <w:marTop w:val="0"/>
          <w:marBottom w:val="0"/>
          <w:divBdr>
            <w:top w:val="none" w:sz="0" w:space="0" w:color="auto"/>
            <w:left w:val="none" w:sz="0" w:space="0" w:color="auto"/>
            <w:bottom w:val="none" w:sz="0" w:space="0" w:color="auto"/>
            <w:right w:val="none" w:sz="0" w:space="0" w:color="auto"/>
          </w:divBdr>
          <w:divsChild>
            <w:div w:id="684479499">
              <w:marLeft w:val="0"/>
              <w:marRight w:val="0"/>
              <w:marTop w:val="15"/>
              <w:marBottom w:val="0"/>
              <w:divBdr>
                <w:top w:val="none" w:sz="0" w:space="0" w:color="auto"/>
                <w:left w:val="none" w:sz="0" w:space="0" w:color="auto"/>
                <w:bottom w:val="none" w:sz="0" w:space="0" w:color="auto"/>
                <w:right w:val="none" w:sz="0" w:space="0" w:color="auto"/>
              </w:divBdr>
            </w:div>
            <w:div w:id="1053044633">
              <w:marLeft w:val="0"/>
              <w:marRight w:val="0"/>
              <w:marTop w:val="0"/>
              <w:marBottom w:val="0"/>
              <w:divBdr>
                <w:top w:val="none" w:sz="0" w:space="0" w:color="auto"/>
                <w:left w:val="none" w:sz="0" w:space="0" w:color="auto"/>
                <w:bottom w:val="none" w:sz="0" w:space="0" w:color="auto"/>
                <w:right w:val="none" w:sz="0" w:space="0" w:color="auto"/>
              </w:divBdr>
              <w:divsChild>
                <w:div w:id="9817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4737">
          <w:marLeft w:val="0"/>
          <w:marRight w:val="0"/>
          <w:marTop w:val="0"/>
          <w:marBottom w:val="0"/>
          <w:divBdr>
            <w:top w:val="none" w:sz="0" w:space="0" w:color="auto"/>
            <w:left w:val="none" w:sz="0" w:space="0" w:color="auto"/>
            <w:bottom w:val="none" w:sz="0" w:space="0" w:color="auto"/>
            <w:right w:val="none" w:sz="0" w:space="0" w:color="auto"/>
          </w:divBdr>
          <w:divsChild>
            <w:div w:id="235631980">
              <w:marLeft w:val="0"/>
              <w:marRight w:val="0"/>
              <w:marTop w:val="15"/>
              <w:marBottom w:val="0"/>
              <w:divBdr>
                <w:top w:val="none" w:sz="0" w:space="0" w:color="auto"/>
                <w:left w:val="none" w:sz="0" w:space="0" w:color="auto"/>
                <w:bottom w:val="none" w:sz="0" w:space="0" w:color="auto"/>
                <w:right w:val="none" w:sz="0" w:space="0" w:color="auto"/>
              </w:divBdr>
            </w:div>
            <w:div w:id="1254049010">
              <w:marLeft w:val="0"/>
              <w:marRight w:val="0"/>
              <w:marTop w:val="0"/>
              <w:marBottom w:val="0"/>
              <w:divBdr>
                <w:top w:val="none" w:sz="0" w:space="0" w:color="auto"/>
                <w:left w:val="none" w:sz="0" w:space="0" w:color="auto"/>
                <w:bottom w:val="none" w:sz="0" w:space="0" w:color="auto"/>
                <w:right w:val="none" w:sz="0" w:space="0" w:color="auto"/>
              </w:divBdr>
              <w:divsChild>
                <w:div w:id="13527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69139">
          <w:marLeft w:val="0"/>
          <w:marRight w:val="0"/>
          <w:marTop w:val="0"/>
          <w:marBottom w:val="0"/>
          <w:divBdr>
            <w:top w:val="none" w:sz="0" w:space="0" w:color="auto"/>
            <w:left w:val="none" w:sz="0" w:space="0" w:color="auto"/>
            <w:bottom w:val="none" w:sz="0" w:space="0" w:color="auto"/>
            <w:right w:val="none" w:sz="0" w:space="0" w:color="auto"/>
          </w:divBdr>
          <w:divsChild>
            <w:div w:id="1526792925">
              <w:marLeft w:val="0"/>
              <w:marRight w:val="0"/>
              <w:marTop w:val="15"/>
              <w:marBottom w:val="0"/>
              <w:divBdr>
                <w:top w:val="none" w:sz="0" w:space="0" w:color="auto"/>
                <w:left w:val="none" w:sz="0" w:space="0" w:color="auto"/>
                <w:bottom w:val="none" w:sz="0" w:space="0" w:color="auto"/>
                <w:right w:val="none" w:sz="0" w:space="0" w:color="auto"/>
              </w:divBdr>
            </w:div>
            <w:div w:id="1968899332">
              <w:marLeft w:val="0"/>
              <w:marRight w:val="0"/>
              <w:marTop w:val="0"/>
              <w:marBottom w:val="0"/>
              <w:divBdr>
                <w:top w:val="none" w:sz="0" w:space="0" w:color="auto"/>
                <w:left w:val="none" w:sz="0" w:space="0" w:color="auto"/>
                <w:bottom w:val="none" w:sz="0" w:space="0" w:color="auto"/>
                <w:right w:val="none" w:sz="0" w:space="0" w:color="auto"/>
              </w:divBdr>
              <w:divsChild>
                <w:div w:id="17151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285">
      <w:bodyDiv w:val="1"/>
      <w:marLeft w:val="0"/>
      <w:marRight w:val="0"/>
      <w:marTop w:val="0"/>
      <w:marBottom w:val="0"/>
      <w:divBdr>
        <w:top w:val="none" w:sz="0" w:space="0" w:color="auto"/>
        <w:left w:val="none" w:sz="0" w:space="0" w:color="auto"/>
        <w:bottom w:val="none" w:sz="0" w:space="0" w:color="auto"/>
        <w:right w:val="none" w:sz="0" w:space="0" w:color="auto"/>
      </w:divBdr>
      <w:divsChild>
        <w:div w:id="39593742">
          <w:marLeft w:val="0"/>
          <w:marRight w:val="120"/>
          <w:marTop w:val="0"/>
          <w:marBottom w:val="0"/>
          <w:divBdr>
            <w:top w:val="none" w:sz="0" w:space="0" w:color="auto"/>
            <w:left w:val="none" w:sz="0" w:space="0" w:color="auto"/>
            <w:bottom w:val="none" w:sz="0" w:space="0" w:color="auto"/>
            <w:right w:val="none" w:sz="0" w:space="0" w:color="auto"/>
          </w:divBdr>
        </w:div>
        <w:div w:id="1289122091">
          <w:marLeft w:val="0"/>
          <w:marRight w:val="0"/>
          <w:marTop w:val="0"/>
          <w:marBottom w:val="195"/>
          <w:divBdr>
            <w:top w:val="none" w:sz="0" w:space="0" w:color="auto"/>
            <w:left w:val="none" w:sz="0" w:space="0" w:color="auto"/>
            <w:bottom w:val="none" w:sz="0" w:space="0" w:color="auto"/>
            <w:right w:val="none" w:sz="0" w:space="0" w:color="auto"/>
          </w:divBdr>
          <w:divsChild>
            <w:div w:id="333459156">
              <w:marLeft w:val="0"/>
              <w:marRight w:val="0"/>
              <w:marTop w:val="15"/>
              <w:marBottom w:val="0"/>
              <w:divBdr>
                <w:top w:val="none" w:sz="0" w:space="0" w:color="auto"/>
                <w:left w:val="none" w:sz="0" w:space="0" w:color="auto"/>
                <w:bottom w:val="none" w:sz="0" w:space="0" w:color="auto"/>
                <w:right w:val="none" w:sz="0" w:space="0" w:color="auto"/>
              </w:divBdr>
            </w:div>
            <w:div w:id="492719890">
              <w:marLeft w:val="0"/>
              <w:marRight w:val="0"/>
              <w:marTop w:val="0"/>
              <w:marBottom w:val="0"/>
              <w:divBdr>
                <w:top w:val="none" w:sz="0" w:space="0" w:color="auto"/>
                <w:left w:val="none" w:sz="0" w:space="0" w:color="auto"/>
                <w:bottom w:val="none" w:sz="0" w:space="0" w:color="auto"/>
                <w:right w:val="none" w:sz="0" w:space="0" w:color="auto"/>
              </w:divBdr>
              <w:divsChild>
                <w:div w:id="307898465">
                  <w:marLeft w:val="0"/>
                  <w:marRight w:val="0"/>
                  <w:marTop w:val="0"/>
                  <w:marBottom w:val="0"/>
                  <w:divBdr>
                    <w:top w:val="none" w:sz="0" w:space="0" w:color="auto"/>
                    <w:left w:val="none" w:sz="0" w:space="0" w:color="auto"/>
                    <w:bottom w:val="none" w:sz="0" w:space="0" w:color="auto"/>
                    <w:right w:val="none" w:sz="0" w:space="0" w:color="auto"/>
                  </w:divBdr>
                </w:div>
              </w:divsChild>
            </w:div>
            <w:div w:id="396629606">
              <w:marLeft w:val="0"/>
              <w:marRight w:val="0"/>
              <w:marTop w:val="15"/>
              <w:marBottom w:val="0"/>
              <w:divBdr>
                <w:top w:val="none" w:sz="0" w:space="0" w:color="auto"/>
                <w:left w:val="none" w:sz="0" w:space="0" w:color="auto"/>
                <w:bottom w:val="none" w:sz="0" w:space="0" w:color="auto"/>
                <w:right w:val="none" w:sz="0" w:space="0" w:color="auto"/>
              </w:divBdr>
            </w:div>
            <w:div w:id="1958021650">
              <w:marLeft w:val="0"/>
              <w:marRight w:val="0"/>
              <w:marTop w:val="0"/>
              <w:marBottom w:val="0"/>
              <w:divBdr>
                <w:top w:val="none" w:sz="0" w:space="0" w:color="auto"/>
                <w:left w:val="none" w:sz="0" w:space="0" w:color="auto"/>
                <w:bottom w:val="none" w:sz="0" w:space="0" w:color="auto"/>
                <w:right w:val="none" w:sz="0" w:space="0" w:color="auto"/>
              </w:divBdr>
              <w:divsChild>
                <w:div w:id="12050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01568">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3937518">
      <w:bodyDiv w:val="1"/>
      <w:marLeft w:val="0"/>
      <w:marRight w:val="0"/>
      <w:marTop w:val="0"/>
      <w:marBottom w:val="0"/>
      <w:divBdr>
        <w:top w:val="none" w:sz="0" w:space="0" w:color="auto"/>
        <w:left w:val="none" w:sz="0" w:space="0" w:color="auto"/>
        <w:bottom w:val="none" w:sz="0" w:space="0" w:color="auto"/>
        <w:right w:val="none" w:sz="0" w:space="0" w:color="auto"/>
      </w:divBdr>
      <w:divsChild>
        <w:div w:id="613634674">
          <w:marLeft w:val="0"/>
          <w:marRight w:val="120"/>
          <w:marTop w:val="0"/>
          <w:marBottom w:val="0"/>
          <w:divBdr>
            <w:top w:val="none" w:sz="0" w:space="0" w:color="auto"/>
            <w:left w:val="none" w:sz="0" w:space="0" w:color="auto"/>
            <w:bottom w:val="none" w:sz="0" w:space="0" w:color="auto"/>
            <w:right w:val="none" w:sz="0" w:space="0" w:color="auto"/>
          </w:divBdr>
        </w:div>
        <w:div w:id="766660444">
          <w:marLeft w:val="0"/>
          <w:marRight w:val="0"/>
          <w:marTop w:val="0"/>
          <w:marBottom w:val="195"/>
          <w:divBdr>
            <w:top w:val="none" w:sz="0" w:space="0" w:color="auto"/>
            <w:left w:val="none" w:sz="0" w:space="0" w:color="auto"/>
            <w:bottom w:val="none" w:sz="0" w:space="0" w:color="auto"/>
            <w:right w:val="none" w:sz="0" w:space="0" w:color="auto"/>
          </w:divBdr>
          <w:divsChild>
            <w:div w:id="914512807">
              <w:marLeft w:val="0"/>
              <w:marRight w:val="0"/>
              <w:marTop w:val="0"/>
              <w:marBottom w:val="0"/>
              <w:divBdr>
                <w:top w:val="none" w:sz="0" w:space="0" w:color="auto"/>
                <w:left w:val="none" w:sz="0" w:space="0" w:color="auto"/>
                <w:bottom w:val="none" w:sz="0" w:space="0" w:color="auto"/>
                <w:right w:val="none" w:sz="0" w:space="0" w:color="auto"/>
              </w:divBdr>
              <w:divsChild>
                <w:div w:id="12910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4711">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655721">
      <w:bodyDiv w:val="1"/>
      <w:marLeft w:val="0"/>
      <w:marRight w:val="0"/>
      <w:marTop w:val="0"/>
      <w:marBottom w:val="0"/>
      <w:divBdr>
        <w:top w:val="none" w:sz="0" w:space="0" w:color="auto"/>
        <w:left w:val="none" w:sz="0" w:space="0" w:color="auto"/>
        <w:bottom w:val="none" w:sz="0" w:space="0" w:color="auto"/>
        <w:right w:val="none" w:sz="0" w:space="0" w:color="auto"/>
      </w:divBdr>
      <w:divsChild>
        <w:div w:id="2040006182">
          <w:marLeft w:val="0"/>
          <w:marRight w:val="0"/>
          <w:marTop w:val="0"/>
          <w:marBottom w:val="0"/>
          <w:divBdr>
            <w:top w:val="none" w:sz="0" w:space="0" w:color="auto"/>
            <w:left w:val="none" w:sz="0" w:space="0" w:color="auto"/>
            <w:bottom w:val="none" w:sz="0" w:space="0" w:color="auto"/>
            <w:right w:val="none" w:sz="0" w:space="0" w:color="auto"/>
          </w:divBdr>
        </w:div>
        <w:div w:id="19209473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88937526">
      <w:bodyDiv w:val="1"/>
      <w:marLeft w:val="0"/>
      <w:marRight w:val="0"/>
      <w:marTop w:val="0"/>
      <w:marBottom w:val="0"/>
      <w:divBdr>
        <w:top w:val="none" w:sz="0" w:space="0" w:color="auto"/>
        <w:left w:val="none" w:sz="0" w:space="0" w:color="auto"/>
        <w:bottom w:val="none" w:sz="0" w:space="0" w:color="auto"/>
        <w:right w:val="none" w:sz="0" w:space="0" w:color="auto"/>
      </w:divBdr>
      <w:divsChild>
        <w:div w:id="1842620339">
          <w:marLeft w:val="0"/>
          <w:marRight w:val="0"/>
          <w:marTop w:val="75"/>
          <w:marBottom w:val="0"/>
          <w:divBdr>
            <w:top w:val="none" w:sz="0" w:space="0" w:color="auto"/>
            <w:left w:val="none" w:sz="0" w:space="0" w:color="auto"/>
            <w:bottom w:val="none" w:sz="0" w:space="0" w:color="auto"/>
            <w:right w:val="none" w:sz="0" w:space="0" w:color="auto"/>
          </w:divBdr>
        </w:div>
      </w:divsChild>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1055">
      <w:bodyDiv w:val="1"/>
      <w:marLeft w:val="0"/>
      <w:marRight w:val="0"/>
      <w:marTop w:val="0"/>
      <w:marBottom w:val="0"/>
      <w:divBdr>
        <w:top w:val="none" w:sz="0" w:space="0" w:color="auto"/>
        <w:left w:val="none" w:sz="0" w:space="0" w:color="auto"/>
        <w:bottom w:val="none" w:sz="0" w:space="0" w:color="auto"/>
        <w:right w:val="none" w:sz="0" w:space="0" w:color="auto"/>
      </w:divBdr>
      <w:divsChild>
        <w:div w:id="803692625">
          <w:marLeft w:val="0"/>
          <w:marRight w:val="0"/>
          <w:marTop w:val="0"/>
          <w:marBottom w:val="0"/>
          <w:divBdr>
            <w:top w:val="none" w:sz="0" w:space="0" w:color="auto"/>
            <w:left w:val="none" w:sz="0" w:space="0" w:color="auto"/>
            <w:bottom w:val="none" w:sz="0" w:space="0" w:color="auto"/>
            <w:right w:val="none" w:sz="0" w:space="0" w:color="auto"/>
          </w:divBdr>
          <w:divsChild>
            <w:div w:id="648290749">
              <w:marLeft w:val="0"/>
              <w:marRight w:val="120"/>
              <w:marTop w:val="0"/>
              <w:marBottom w:val="0"/>
              <w:divBdr>
                <w:top w:val="none" w:sz="0" w:space="0" w:color="auto"/>
                <w:left w:val="none" w:sz="0" w:space="0" w:color="auto"/>
                <w:bottom w:val="none" w:sz="0" w:space="0" w:color="auto"/>
                <w:right w:val="none" w:sz="0" w:space="0" w:color="auto"/>
              </w:divBdr>
            </w:div>
            <w:div w:id="562568909">
              <w:marLeft w:val="0"/>
              <w:marRight w:val="0"/>
              <w:marTop w:val="0"/>
              <w:marBottom w:val="195"/>
              <w:divBdr>
                <w:top w:val="none" w:sz="0" w:space="0" w:color="auto"/>
                <w:left w:val="none" w:sz="0" w:space="0" w:color="auto"/>
                <w:bottom w:val="none" w:sz="0" w:space="0" w:color="auto"/>
                <w:right w:val="none" w:sz="0" w:space="0" w:color="auto"/>
              </w:divBdr>
              <w:divsChild>
                <w:div w:id="696545672">
                  <w:marLeft w:val="0"/>
                  <w:marRight w:val="0"/>
                  <w:marTop w:val="0"/>
                  <w:marBottom w:val="0"/>
                  <w:divBdr>
                    <w:top w:val="none" w:sz="0" w:space="0" w:color="auto"/>
                    <w:left w:val="none" w:sz="0" w:space="0" w:color="auto"/>
                    <w:bottom w:val="none" w:sz="0" w:space="0" w:color="auto"/>
                    <w:right w:val="none" w:sz="0" w:space="0" w:color="auto"/>
                  </w:divBdr>
                  <w:divsChild>
                    <w:div w:id="15271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3050">
      <w:bodyDiv w:val="1"/>
      <w:marLeft w:val="0"/>
      <w:marRight w:val="0"/>
      <w:marTop w:val="0"/>
      <w:marBottom w:val="0"/>
      <w:divBdr>
        <w:top w:val="none" w:sz="0" w:space="0" w:color="auto"/>
        <w:left w:val="none" w:sz="0" w:space="0" w:color="auto"/>
        <w:bottom w:val="none" w:sz="0" w:space="0" w:color="auto"/>
        <w:right w:val="none" w:sz="0" w:space="0" w:color="auto"/>
      </w:divBdr>
      <w:divsChild>
        <w:div w:id="1074276227">
          <w:marLeft w:val="0"/>
          <w:marRight w:val="0"/>
          <w:marTop w:val="15"/>
          <w:marBottom w:val="0"/>
          <w:divBdr>
            <w:top w:val="none" w:sz="0" w:space="0" w:color="auto"/>
            <w:left w:val="none" w:sz="0" w:space="0" w:color="auto"/>
            <w:bottom w:val="none" w:sz="0" w:space="0" w:color="auto"/>
            <w:right w:val="none" w:sz="0" w:space="0" w:color="auto"/>
          </w:divBdr>
        </w:div>
        <w:div w:id="1806314820">
          <w:marLeft w:val="0"/>
          <w:marRight w:val="0"/>
          <w:marTop w:val="0"/>
          <w:marBottom w:val="0"/>
          <w:divBdr>
            <w:top w:val="none" w:sz="0" w:space="0" w:color="auto"/>
            <w:left w:val="none" w:sz="0" w:space="0" w:color="auto"/>
            <w:bottom w:val="none" w:sz="0" w:space="0" w:color="auto"/>
            <w:right w:val="none" w:sz="0" w:space="0" w:color="auto"/>
          </w:divBdr>
          <w:divsChild>
            <w:div w:id="1458259525">
              <w:marLeft w:val="0"/>
              <w:marRight w:val="0"/>
              <w:marTop w:val="0"/>
              <w:marBottom w:val="0"/>
              <w:divBdr>
                <w:top w:val="none" w:sz="0" w:space="0" w:color="auto"/>
                <w:left w:val="none" w:sz="0" w:space="0" w:color="auto"/>
                <w:bottom w:val="none" w:sz="0" w:space="0" w:color="auto"/>
                <w:right w:val="none" w:sz="0" w:space="0" w:color="auto"/>
              </w:divBdr>
            </w:div>
          </w:divsChild>
        </w:div>
        <w:div w:id="526917997">
          <w:marLeft w:val="0"/>
          <w:marRight w:val="0"/>
          <w:marTop w:val="15"/>
          <w:marBottom w:val="0"/>
          <w:divBdr>
            <w:top w:val="none" w:sz="0" w:space="0" w:color="auto"/>
            <w:left w:val="none" w:sz="0" w:space="0" w:color="auto"/>
            <w:bottom w:val="none" w:sz="0" w:space="0" w:color="auto"/>
            <w:right w:val="none" w:sz="0" w:space="0" w:color="auto"/>
          </w:divBdr>
        </w:div>
        <w:div w:id="995835729">
          <w:marLeft w:val="0"/>
          <w:marRight w:val="0"/>
          <w:marTop w:val="0"/>
          <w:marBottom w:val="0"/>
          <w:divBdr>
            <w:top w:val="none" w:sz="0" w:space="0" w:color="auto"/>
            <w:left w:val="none" w:sz="0" w:space="0" w:color="auto"/>
            <w:bottom w:val="none" w:sz="0" w:space="0" w:color="auto"/>
            <w:right w:val="none" w:sz="0" w:space="0" w:color="auto"/>
          </w:divBdr>
          <w:divsChild>
            <w:div w:id="18068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19031320">
      <w:bodyDiv w:val="1"/>
      <w:marLeft w:val="0"/>
      <w:marRight w:val="0"/>
      <w:marTop w:val="0"/>
      <w:marBottom w:val="0"/>
      <w:divBdr>
        <w:top w:val="none" w:sz="0" w:space="0" w:color="auto"/>
        <w:left w:val="none" w:sz="0" w:space="0" w:color="auto"/>
        <w:bottom w:val="none" w:sz="0" w:space="0" w:color="auto"/>
        <w:right w:val="none" w:sz="0" w:space="0" w:color="auto"/>
      </w:divBdr>
      <w:divsChild>
        <w:div w:id="826750983">
          <w:marLeft w:val="0"/>
          <w:marRight w:val="0"/>
          <w:marTop w:val="0"/>
          <w:marBottom w:val="0"/>
          <w:divBdr>
            <w:top w:val="none" w:sz="0" w:space="0" w:color="auto"/>
            <w:left w:val="none" w:sz="0" w:space="0" w:color="auto"/>
            <w:bottom w:val="none" w:sz="0" w:space="0" w:color="auto"/>
            <w:right w:val="none" w:sz="0" w:space="0" w:color="auto"/>
          </w:divBdr>
          <w:divsChild>
            <w:div w:id="1182234674">
              <w:marLeft w:val="0"/>
              <w:marRight w:val="0"/>
              <w:marTop w:val="0"/>
              <w:marBottom w:val="0"/>
              <w:divBdr>
                <w:top w:val="none" w:sz="0" w:space="0" w:color="auto"/>
                <w:left w:val="none" w:sz="0" w:space="0" w:color="auto"/>
                <w:bottom w:val="none" w:sz="0" w:space="0" w:color="auto"/>
                <w:right w:val="none" w:sz="0" w:space="0" w:color="auto"/>
              </w:divBdr>
            </w:div>
          </w:divsChild>
        </w:div>
        <w:div w:id="227421104">
          <w:marLeft w:val="0"/>
          <w:marRight w:val="0"/>
          <w:marTop w:val="0"/>
          <w:marBottom w:val="0"/>
          <w:divBdr>
            <w:top w:val="none" w:sz="0" w:space="0" w:color="auto"/>
            <w:left w:val="none" w:sz="0" w:space="0" w:color="auto"/>
            <w:bottom w:val="none" w:sz="0" w:space="0" w:color="auto"/>
            <w:right w:val="none" w:sz="0" w:space="0" w:color="auto"/>
          </w:divBdr>
          <w:divsChild>
            <w:div w:id="160119690">
              <w:marLeft w:val="0"/>
              <w:marRight w:val="0"/>
              <w:marTop w:val="15"/>
              <w:marBottom w:val="0"/>
              <w:divBdr>
                <w:top w:val="none" w:sz="0" w:space="0" w:color="auto"/>
                <w:left w:val="none" w:sz="0" w:space="0" w:color="auto"/>
                <w:bottom w:val="none" w:sz="0" w:space="0" w:color="auto"/>
                <w:right w:val="none" w:sz="0" w:space="0" w:color="auto"/>
              </w:divBdr>
            </w:div>
            <w:div w:id="661540573">
              <w:marLeft w:val="0"/>
              <w:marRight w:val="0"/>
              <w:marTop w:val="0"/>
              <w:marBottom w:val="0"/>
              <w:divBdr>
                <w:top w:val="none" w:sz="0" w:space="0" w:color="auto"/>
                <w:left w:val="none" w:sz="0" w:space="0" w:color="auto"/>
                <w:bottom w:val="none" w:sz="0" w:space="0" w:color="auto"/>
                <w:right w:val="none" w:sz="0" w:space="0" w:color="auto"/>
              </w:divBdr>
            </w:div>
          </w:divsChild>
        </w:div>
        <w:div w:id="2023706694">
          <w:marLeft w:val="0"/>
          <w:marRight w:val="0"/>
          <w:marTop w:val="0"/>
          <w:marBottom w:val="0"/>
          <w:divBdr>
            <w:top w:val="none" w:sz="0" w:space="0" w:color="auto"/>
            <w:left w:val="none" w:sz="0" w:space="0" w:color="auto"/>
            <w:bottom w:val="none" w:sz="0" w:space="0" w:color="auto"/>
            <w:right w:val="none" w:sz="0" w:space="0" w:color="auto"/>
          </w:divBdr>
          <w:divsChild>
            <w:div w:id="319892807">
              <w:marLeft w:val="0"/>
              <w:marRight w:val="0"/>
              <w:marTop w:val="15"/>
              <w:marBottom w:val="0"/>
              <w:divBdr>
                <w:top w:val="none" w:sz="0" w:space="0" w:color="auto"/>
                <w:left w:val="none" w:sz="0" w:space="0" w:color="auto"/>
                <w:bottom w:val="none" w:sz="0" w:space="0" w:color="auto"/>
                <w:right w:val="none" w:sz="0" w:space="0" w:color="auto"/>
              </w:divBdr>
            </w:div>
            <w:div w:id="5959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0067">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594488">
      <w:bodyDiv w:val="1"/>
      <w:marLeft w:val="0"/>
      <w:marRight w:val="0"/>
      <w:marTop w:val="0"/>
      <w:marBottom w:val="0"/>
      <w:divBdr>
        <w:top w:val="none" w:sz="0" w:space="0" w:color="auto"/>
        <w:left w:val="none" w:sz="0" w:space="0" w:color="auto"/>
        <w:bottom w:val="none" w:sz="0" w:space="0" w:color="auto"/>
        <w:right w:val="none" w:sz="0" w:space="0" w:color="auto"/>
      </w:divBdr>
    </w:div>
    <w:div w:id="871771217">
      <w:bodyDiv w:val="1"/>
      <w:marLeft w:val="0"/>
      <w:marRight w:val="0"/>
      <w:marTop w:val="0"/>
      <w:marBottom w:val="0"/>
      <w:divBdr>
        <w:top w:val="none" w:sz="0" w:space="0" w:color="auto"/>
        <w:left w:val="none" w:sz="0" w:space="0" w:color="auto"/>
        <w:bottom w:val="none" w:sz="0" w:space="0" w:color="auto"/>
        <w:right w:val="none" w:sz="0" w:space="0" w:color="auto"/>
      </w:divBdr>
      <w:divsChild>
        <w:div w:id="1892182555">
          <w:marLeft w:val="0"/>
          <w:marRight w:val="0"/>
          <w:marTop w:val="195"/>
          <w:marBottom w:val="0"/>
          <w:divBdr>
            <w:top w:val="none" w:sz="0" w:space="0" w:color="auto"/>
            <w:left w:val="none" w:sz="0" w:space="0" w:color="auto"/>
            <w:bottom w:val="none" w:sz="0" w:space="0" w:color="auto"/>
            <w:right w:val="none" w:sz="0" w:space="0" w:color="auto"/>
          </w:divBdr>
        </w:div>
        <w:div w:id="606231600">
          <w:marLeft w:val="0"/>
          <w:marRight w:val="0"/>
          <w:marTop w:val="195"/>
          <w:marBottom w:val="0"/>
          <w:divBdr>
            <w:top w:val="none" w:sz="0" w:space="0" w:color="auto"/>
            <w:left w:val="none" w:sz="0" w:space="0" w:color="auto"/>
            <w:bottom w:val="none" w:sz="0" w:space="0" w:color="auto"/>
            <w:right w:val="none" w:sz="0" w:space="0" w:color="auto"/>
          </w:divBdr>
        </w:div>
      </w:divsChild>
    </w:div>
    <w:div w:id="878469269">
      <w:bodyDiv w:val="1"/>
      <w:marLeft w:val="0"/>
      <w:marRight w:val="0"/>
      <w:marTop w:val="0"/>
      <w:marBottom w:val="0"/>
      <w:divBdr>
        <w:top w:val="none" w:sz="0" w:space="0" w:color="auto"/>
        <w:left w:val="none" w:sz="0" w:space="0" w:color="auto"/>
        <w:bottom w:val="none" w:sz="0" w:space="0" w:color="auto"/>
        <w:right w:val="none" w:sz="0" w:space="0" w:color="auto"/>
      </w:divBdr>
      <w:divsChild>
        <w:div w:id="562064687">
          <w:marLeft w:val="0"/>
          <w:marRight w:val="0"/>
          <w:marTop w:val="0"/>
          <w:marBottom w:val="0"/>
          <w:divBdr>
            <w:top w:val="none" w:sz="0" w:space="0" w:color="auto"/>
            <w:left w:val="none" w:sz="0" w:space="0" w:color="auto"/>
            <w:bottom w:val="none" w:sz="0" w:space="0" w:color="auto"/>
            <w:right w:val="none" w:sz="0" w:space="0" w:color="auto"/>
          </w:divBdr>
        </w:div>
        <w:div w:id="1040015515">
          <w:marLeft w:val="0"/>
          <w:marRight w:val="0"/>
          <w:marTop w:val="0"/>
          <w:marBottom w:val="0"/>
          <w:divBdr>
            <w:top w:val="none" w:sz="0" w:space="0" w:color="auto"/>
            <w:left w:val="none" w:sz="0" w:space="0" w:color="auto"/>
            <w:bottom w:val="none" w:sz="0" w:space="0" w:color="auto"/>
            <w:right w:val="none" w:sz="0" w:space="0" w:color="auto"/>
          </w:divBdr>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24">
      <w:bodyDiv w:val="1"/>
      <w:marLeft w:val="0"/>
      <w:marRight w:val="0"/>
      <w:marTop w:val="0"/>
      <w:marBottom w:val="0"/>
      <w:divBdr>
        <w:top w:val="none" w:sz="0" w:space="0" w:color="auto"/>
        <w:left w:val="none" w:sz="0" w:space="0" w:color="auto"/>
        <w:bottom w:val="none" w:sz="0" w:space="0" w:color="auto"/>
        <w:right w:val="none" w:sz="0" w:space="0" w:color="auto"/>
      </w:divBdr>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29085">
      <w:bodyDiv w:val="1"/>
      <w:marLeft w:val="0"/>
      <w:marRight w:val="0"/>
      <w:marTop w:val="0"/>
      <w:marBottom w:val="0"/>
      <w:divBdr>
        <w:top w:val="none" w:sz="0" w:space="0" w:color="auto"/>
        <w:left w:val="none" w:sz="0" w:space="0" w:color="auto"/>
        <w:bottom w:val="none" w:sz="0" w:space="0" w:color="auto"/>
        <w:right w:val="none" w:sz="0" w:space="0" w:color="auto"/>
      </w:divBdr>
      <w:divsChild>
        <w:div w:id="1559781573">
          <w:marLeft w:val="0"/>
          <w:marRight w:val="0"/>
          <w:marTop w:val="0"/>
          <w:marBottom w:val="0"/>
          <w:divBdr>
            <w:top w:val="none" w:sz="0" w:space="0" w:color="auto"/>
            <w:left w:val="none" w:sz="0" w:space="0" w:color="auto"/>
            <w:bottom w:val="none" w:sz="0" w:space="0" w:color="auto"/>
            <w:right w:val="none" w:sz="0" w:space="0" w:color="auto"/>
          </w:divBdr>
          <w:divsChild>
            <w:div w:id="1373383505">
              <w:marLeft w:val="0"/>
              <w:marRight w:val="0"/>
              <w:marTop w:val="0"/>
              <w:marBottom w:val="0"/>
              <w:divBdr>
                <w:top w:val="none" w:sz="0" w:space="0" w:color="auto"/>
                <w:left w:val="none" w:sz="0" w:space="0" w:color="auto"/>
                <w:bottom w:val="none" w:sz="0" w:space="0" w:color="auto"/>
                <w:right w:val="none" w:sz="0" w:space="0" w:color="auto"/>
              </w:divBdr>
              <w:divsChild>
                <w:div w:id="6998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5829">
          <w:marLeft w:val="0"/>
          <w:marRight w:val="0"/>
          <w:marTop w:val="0"/>
          <w:marBottom w:val="0"/>
          <w:divBdr>
            <w:top w:val="none" w:sz="0" w:space="0" w:color="auto"/>
            <w:left w:val="none" w:sz="0" w:space="0" w:color="auto"/>
            <w:bottom w:val="none" w:sz="0" w:space="0" w:color="auto"/>
            <w:right w:val="none" w:sz="0" w:space="0" w:color="auto"/>
          </w:divBdr>
          <w:divsChild>
            <w:div w:id="476578881">
              <w:marLeft w:val="0"/>
              <w:marRight w:val="0"/>
              <w:marTop w:val="15"/>
              <w:marBottom w:val="0"/>
              <w:divBdr>
                <w:top w:val="none" w:sz="0" w:space="0" w:color="auto"/>
                <w:left w:val="none" w:sz="0" w:space="0" w:color="auto"/>
                <w:bottom w:val="none" w:sz="0" w:space="0" w:color="auto"/>
                <w:right w:val="none" w:sz="0" w:space="0" w:color="auto"/>
              </w:divBdr>
            </w:div>
            <w:div w:id="1482775228">
              <w:marLeft w:val="0"/>
              <w:marRight w:val="0"/>
              <w:marTop w:val="0"/>
              <w:marBottom w:val="0"/>
              <w:divBdr>
                <w:top w:val="none" w:sz="0" w:space="0" w:color="auto"/>
                <w:left w:val="none" w:sz="0" w:space="0" w:color="auto"/>
                <w:bottom w:val="none" w:sz="0" w:space="0" w:color="auto"/>
                <w:right w:val="none" w:sz="0" w:space="0" w:color="auto"/>
              </w:divBdr>
              <w:divsChild>
                <w:div w:id="11147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27065">
      <w:bodyDiv w:val="1"/>
      <w:marLeft w:val="0"/>
      <w:marRight w:val="0"/>
      <w:marTop w:val="0"/>
      <w:marBottom w:val="0"/>
      <w:divBdr>
        <w:top w:val="none" w:sz="0" w:space="0" w:color="auto"/>
        <w:left w:val="none" w:sz="0" w:space="0" w:color="auto"/>
        <w:bottom w:val="none" w:sz="0" w:space="0" w:color="auto"/>
        <w:right w:val="none" w:sz="0" w:space="0" w:color="auto"/>
      </w:divBdr>
      <w:divsChild>
        <w:div w:id="67390727">
          <w:marLeft w:val="0"/>
          <w:marRight w:val="0"/>
          <w:marTop w:val="0"/>
          <w:marBottom w:val="150"/>
          <w:divBdr>
            <w:top w:val="none" w:sz="0" w:space="0" w:color="auto"/>
            <w:left w:val="none" w:sz="0" w:space="0" w:color="auto"/>
            <w:bottom w:val="none" w:sz="0" w:space="0" w:color="auto"/>
            <w:right w:val="none" w:sz="0" w:space="0" w:color="auto"/>
          </w:divBdr>
        </w:div>
      </w:divsChild>
    </w:div>
    <w:div w:id="917638758">
      <w:bodyDiv w:val="1"/>
      <w:marLeft w:val="0"/>
      <w:marRight w:val="0"/>
      <w:marTop w:val="0"/>
      <w:marBottom w:val="0"/>
      <w:divBdr>
        <w:top w:val="none" w:sz="0" w:space="0" w:color="auto"/>
        <w:left w:val="none" w:sz="0" w:space="0" w:color="auto"/>
        <w:bottom w:val="none" w:sz="0" w:space="0" w:color="auto"/>
        <w:right w:val="none" w:sz="0" w:space="0" w:color="auto"/>
      </w:divBdr>
      <w:divsChild>
        <w:div w:id="852917876">
          <w:marLeft w:val="0"/>
          <w:marRight w:val="0"/>
          <w:marTop w:val="0"/>
          <w:marBottom w:val="0"/>
          <w:divBdr>
            <w:top w:val="none" w:sz="0" w:space="0" w:color="auto"/>
            <w:left w:val="none" w:sz="0" w:space="0" w:color="auto"/>
            <w:bottom w:val="none" w:sz="0" w:space="0" w:color="auto"/>
            <w:right w:val="none" w:sz="0" w:space="0" w:color="auto"/>
          </w:divBdr>
          <w:divsChild>
            <w:div w:id="372317144">
              <w:marLeft w:val="0"/>
              <w:marRight w:val="0"/>
              <w:marTop w:val="0"/>
              <w:marBottom w:val="0"/>
              <w:divBdr>
                <w:top w:val="none" w:sz="0" w:space="0" w:color="auto"/>
                <w:left w:val="none" w:sz="0" w:space="0" w:color="auto"/>
                <w:bottom w:val="none" w:sz="0" w:space="0" w:color="auto"/>
                <w:right w:val="none" w:sz="0" w:space="0" w:color="auto"/>
              </w:divBdr>
            </w:div>
          </w:divsChild>
        </w:div>
        <w:div w:id="1362895882">
          <w:marLeft w:val="0"/>
          <w:marRight w:val="0"/>
          <w:marTop w:val="0"/>
          <w:marBottom w:val="0"/>
          <w:divBdr>
            <w:top w:val="none" w:sz="0" w:space="0" w:color="auto"/>
            <w:left w:val="none" w:sz="0" w:space="0" w:color="auto"/>
            <w:bottom w:val="none" w:sz="0" w:space="0" w:color="auto"/>
            <w:right w:val="none" w:sz="0" w:space="0" w:color="auto"/>
          </w:divBdr>
          <w:divsChild>
            <w:div w:id="21230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1854">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57024588">
      <w:bodyDiv w:val="1"/>
      <w:marLeft w:val="0"/>
      <w:marRight w:val="0"/>
      <w:marTop w:val="0"/>
      <w:marBottom w:val="0"/>
      <w:divBdr>
        <w:top w:val="none" w:sz="0" w:space="0" w:color="auto"/>
        <w:left w:val="none" w:sz="0" w:space="0" w:color="auto"/>
        <w:bottom w:val="none" w:sz="0" w:space="0" w:color="auto"/>
        <w:right w:val="none" w:sz="0" w:space="0" w:color="auto"/>
      </w:divBdr>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81930585">
      <w:bodyDiv w:val="1"/>
      <w:marLeft w:val="0"/>
      <w:marRight w:val="0"/>
      <w:marTop w:val="0"/>
      <w:marBottom w:val="0"/>
      <w:divBdr>
        <w:top w:val="none" w:sz="0" w:space="0" w:color="auto"/>
        <w:left w:val="none" w:sz="0" w:space="0" w:color="auto"/>
        <w:bottom w:val="none" w:sz="0" w:space="0" w:color="auto"/>
        <w:right w:val="none" w:sz="0" w:space="0" w:color="auto"/>
      </w:divBdr>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88636086">
      <w:bodyDiv w:val="1"/>
      <w:marLeft w:val="0"/>
      <w:marRight w:val="0"/>
      <w:marTop w:val="0"/>
      <w:marBottom w:val="0"/>
      <w:divBdr>
        <w:top w:val="none" w:sz="0" w:space="0" w:color="auto"/>
        <w:left w:val="none" w:sz="0" w:space="0" w:color="auto"/>
        <w:bottom w:val="none" w:sz="0" w:space="0" w:color="auto"/>
        <w:right w:val="none" w:sz="0" w:space="0" w:color="auto"/>
      </w:divBdr>
      <w:divsChild>
        <w:div w:id="1139952226">
          <w:marLeft w:val="0"/>
          <w:marRight w:val="0"/>
          <w:marTop w:val="0"/>
          <w:marBottom w:val="0"/>
          <w:divBdr>
            <w:top w:val="none" w:sz="0" w:space="0" w:color="auto"/>
            <w:left w:val="none" w:sz="0" w:space="0" w:color="auto"/>
            <w:bottom w:val="none" w:sz="0" w:space="0" w:color="auto"/>
            <w:right w:val="none" w:sz="0" w:space="0" w:color="auto"/>
          </w:divBdr>
          <w:divsChild>
            <w:div w:id="1981037554">
              <w:marLeft w:val="0"/>
              <w:marRight w:val="0"/>
              <w:marTop w:val="0"/>
              <w:marBottom w:val="0"/>
              <w:divBdr>
                <w:top w:val="none" w:sz="0" w:space="0" w:color="auto"/>
                <w:left w:val="none" w:sz="0" w:space="0" w:color="auto"/>
                <w:bottom w:val="none" w:sz="0" w:space="0" w:color="auto"/>
                <w:right w:val="none" w:sz="0" w:space="0" w:color="auto"/>
              </w:divBdr>
              <w:divsChild>
                <w:div w:id="337737494">
                  <w:marLeft w:val="0"/>
                  <w:marRight w:val="0"/>
                  <w:marTop w:val="0"/>
                  <w:marBottom w:val="0"/>
                  <w:divBdr>
                    <w:top w:val="none" w:sz="0" w:space="0" w:color="auto"/>
                    <w:left w:val="none" w:sz="0" w:space="0" w:color="auto"/>
                    <w:bottom w:val="none" w:sz="0" w:space="0" w:color="auto"/>
                    <w:right w:val="none" w:sz="0" w:space="0" w:color="auto"/>
                  </w:divBdr>
                  <w:divsChild>
                    <w:div w:id="2135707491">
                      <w:marLeft w:val="0"/>
                      <w:marRight w:val="0"/>
                      <w:marTop w:val="0"/>
                      <w:marBottom w:val="0"/>
                      <w:divBdr>
                        <w:top w:val="none" w:sz="0" w:space="0" w:color="auto"/>
                        <w:left w:val="none" w:sz="0" w:space="0" w:color="auto"/>
                        <w:bottom w:val="none" w:sz="0" w:space="0" w:color="auto"/>
                        <w:right w:val="none" w:sz="0" w:space="0" w:color="auto"/>
                      </w:divBdr>
                      <w:divsChild>
                        <w:div w:id="886722127">
                          <w:marLeft w:val="0"/>
                          <w:marRight w:val="0"/>
                          <w:marTop w:val="0"/>
                          <w:marBottom w:val="375"/>
                          <w:divBdr>
                            <w:top w:val="none" w:sz="0" w:space="0" w:color="auto"/>
                            <w:left w:val="none" w:sz="0" w:space="0" w:color="auto"/>
                            <w:bottom w:val="none" w:sz="0" w:space="0" w:color="auto"/>
                            <w:right w:val="none" w:sz="0" w:space="0" w:color="auto"/>
                          </w:divBdr>
                          <w:divsChild>
                            <w:div w:id="1388649116">
                              <w:marLeft w:val="0"/>
                              <w:marRight w:val="0"/>
                              <w:marTop w:val="0"/>
                              <w:marBottom w:val="150"/>
                              <w:divBdr>
                                <w:top w:val="none" w:sz="0" w:space="0" w:color="auto"/>
                                <w:left w:val="none" w:sz="0" w:space="0" w:color="auto"/>
                                <w:bottom w:val="none" w:sz="0" w:space="0" w:color="auto"/>
                                <w:right w:val="none" w:sz="0" w:space="0" w:color="auto"/>
                              </w:divBdr>
                              <w:divsChild>
                                <w:div w:id="977801523">
                                  <w:marLeft w:val="0"/>
                                  <w:marRight w:val="0"/>
                                  <w:marTop w:val="0"/>
                                  <w:marBottom w:val="0"/>
                                  <w:divBdr>
                                    <w:top w:val="none" w:sz="0" w:space="0" w:color="auto"/>
                                    <w:left w:val="none" w:sz="0" w:space="0" w:color="auto"/>
                                    <w:bottom w:val="none" w:sz="0" w:space="0" w:color="auto"/>
                                    <w:right w:val="none" w:sz="0" w:space="0" w:color="auto"/>
                                  </w:divBdr>
                                </w:div>
                              </w:divsChild>
                            </w:div>
                            <w:div w:id="1827741089">
                              <w:marLeft w:val="0"/>
                              <w:marRight w:val="0"/>
                              <w:marTop w:val="0"/>
                              <w:marBottom w:val="0"/>
                              <w:divBdr>
                                <w:top w:val="none" w:sz="0" w:space="0" w:color="auto"/>
                                <w:left w:val="none" w:sz="0" w:space="0" w:color="auto"/>
                                <w:bottom w:val="none" w:sz="0" w:space="0" w:color="auto"/>
                                <w:right w:val="none" w:sz="0" w:space="0" w:color="auto"/>
                              </w:divBdr>
                            </w:div>
                          </w:divsChild>
                        </w:div>
                        <w:div w:id="563610707">
                          <w:marLeft w:val="0"/>
                          <w:marRight w:val="0"/>
                          <w:marTop w:val="0"/>
                          <w:marBottom w:val="0"/>
                          <w:divBdr>
                            <w:top w:val="none" w:sz="0" w:space="0" w:color="auto"/>
                            <w:left w:val="none" w:sz="0" w:space="0" w:color="auto"/>
                            <w:bottom w:val="none" w:sz="0" w:space="0" w:color="auto"/>
                            <w:right w:val="none" w:sz="0" w:space="0" w:color="auto"/>
                          </w:divBdr>
                          <w:divsChild>
                            <w:div w:id="1394161897">
                              <w:marLeft w:val="0"/>
                              <w:marRight w:val="0"/>
                              <w:marTop w:val="0"/>
                              <w:marBottom w:val="0"/>
                              <w:divBdr>
                                <w:top w:val="none" w:sz="0" w:space="0" w:color="auto"/>
                                <w:left w:val="none" w:sz="0" w:space="0" w:color="auto"/>
                                <w:bottom w:val="none" w:sz="0" w:space="0" w:color="auto"/>
                                <w:right w:val="none" w:sz="0" w:space="0" w:color="auto"/>
                              </w:divBdr>
                              <w:divsChild>
                                <w:div w:id="1919821292">
                                  <w:marLeft w:val="0"/>
                                  <w:marRight w:val="0"/>
                                  <w:marTop w:val="0"/>
                                  <w:marBottom w:val="0"/>
                                  <w:divBdr>
                                    <w:top w:val="none" w:sz="0" w:space="0" w:color="auto"/>
                                    <w:left w:val="none" w:sz="0" w:space="0" w:color="auto"/>
                                    <w:bottom w:val="none" w:sz="0" w:space="0" w:color="auto"/>
                                    <w:right w:val="none" w:sz="0" w:space="0" w:color="auto"/>
                                  </w:divBdr>
                                  <w:divsChild>
                                    <w:div w:id="868228371">
                                      <w:marLeft w:val="0"/>
                                      <w:marRight w:val="0"/>
                                      <w:marTop w:val="0"/>
                                      <w:marBottom w:val="0"/>
                                      <w:divBdr>
                                        <w:top w:val="none" w:sz="0" w:space="0" w:color="auto"/>
                                        <w:left w:val="none" w:sz="0" w:space="0" w:color="auto"/>
                                        <w:bottom w:val="none" w:sz="0" w:space="0" w:color="auto"/>
                                        <w:right w:val="none" w:sz="0" w:space="0" w:color="auto"/>
                                      </w:divBdr>
                                      <w:divsChild>
                                        <w:div w:id="51387822">
                                          <w:marLeft w:val="0"/>
                                          <w:marRight w:val="0"/>
                                          <w:marTop w:val="0"/>
                                          <w:marBottom w:val="0"/>
                                          <w:divBdr>
                                            <w:top w:val="none" w:sz="0" w:space="0" w:color="auto"/>
                                            <w:left w:val="none" w:sz="0" w:space="0" w:color="auto"/>
                                            <w:bottom w:val="none" w:sz="0" w:space="0" w:color="auto"/>
                                            <w:right w:val="none" w:sz="0" w:space="0" w:color="auto"/>
                                          </w:divBdr>
                                          <w:divsChild>
                                            <w:div w:id="20376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9431">
                      <w:marLeft w:val="0"/>
                      <w:marRight w:val="0"/>
                      <w:marTop w:val="0"/>
                      <w:marBottom w:val="0"/>
                      <w:divBdr>
                        <w:top w:val="none" w:sz="0" w:space="0" w:color="auto"/>
                        <w:left w:val="none" w:sz="0" w:space="0" w:color="auto"/>
                        <w:bottom w:val="none" w:sz="0" w:space="0" w:color="auto"/>
                        <w:right w:val="none" w:sz="0" w:space="0" w:color="auto"/>
                      </w:divBdr>
                      <w:divsChild>
                        <w:div w:id="1006783899">
                          <w:marLeft w:val="0"/>
                          <w:marRight w:val="0"/>
                          <w:marTop w:val="0"/>
                          <w:marBottom w:val="375"/>
                          <w:divBdr>
                            <w:top w:val="none" w:sz="0" w:space="0" w:color="auto"/>
                            <w:left w:val="none" w:sz="0" w:space="0" w:color="auto"/>
                            <w:bottom w:val="none" w:sz="0" w:space="0" w:color="auto"/>
                            <w:right w:val="none" w:sz="0" w:space="0" w:color="auto"/>
                          </w:divBdr>
                          <w:divsChild>
                            <w:div w:id="367223296">
                              <w:marLeft w:val="0"/>
                              <w:marRight w:val="0"/>
                              <w:marTop w:val="0"/>
                              <w:marBottom w:val="150"/>
                              <w:divBdr>
                                <w:top w:val="none" w:sz="0" w:space="0" w:color="auto"/>
                                <w:left w:val="none" w:sz="0" w:space="0" w:color="auto"/>
                                <w:bottom w:val="none" w:sz="0" w:space="0" w:color="auto"/>
                                <w:right w:val="none" w:sz="0" w:space="0" w:color="auto"/>
                              </w:divBdr>
                            </w:div>
                            <w:div w:id="750855734">
                              <w:marLeft w:val="0"/>
                              <w:marRight w:val="0"/>
                              <w:marTop w:val="0"/>
                              <w:marBottom w:val="150"/>
                              <w:divBdr>
                                <w:top w:val="none" w:sz="0" w:space="0" w:color="auto"/>
                                <w:left w:val="none" w:sz="0" w:space="0" w:color="auto"/>
                                <w:bottom w:val="none" w:sz="0" w:space="0" w:color="auto"/>
                                <w:right w:val="none" w:sz="0" w:space="0" w:color="auto"/>
                              </w:divBdr>
                              <w:divsChild>
                                <w:div w:id="910236461">
                                  <w:marLeft w:val="0"/>
                                  <w:marRight w:val="0"/>
                                  <w:marTop w:val="0"/>
                                  <w:marBottom w:val="0"/>
                                  <w:divBdr>
                                    <w:top w:val="none" w:sz="0" w:space="0" w:color="auto"/>
                                    <w:left w:val="none" w:sz="0" w:space="0" w:color="auto"/>
                                    <w:bottom w:val="none" w:sz="0" w:space="0" w:color="auto"/>
                                    <w:right w:val="none" w:sz="0" w:space="0" w:color="auto"/>
                                  </w:divBdr>
                                </w:div>
                              </w:divsChild>
                            </w:div>
                            <w:div w:id="44188418">
                              <w:marLeft w:val="0"/>
                              <w:marRight w:val="0"/>
                              <w:marTop w:val="0"/>
                              <w:marBottom w:val="0"/>
                              <w:divBdr>
                                <w:top w:val="none" w:sz="0" w:space="0" w:color="auto"/>
                                <w:left w:val="none" w:sz="0" w:space="0" w:color="auto"/>
                                <w:bottom w:val="none" w:sz="0" w:space="0" w:color="auto"/>
                                <w:right w:val="none" w:sz="0" w:space="0" w:color="auto"/>
                              </w:divBdr>
                            </w:div>
                          </w:divsChild>
                        </w:div>
                        <w:div w:id="2009431967">
                          <w:marLeft w:val="0"/>
                          <w:marRight w:val="0"/>
                          <w:marTop w:val="0"/>
                          <w:marBottom w:val="0"/>
                          <w:divBdr>
                            <w:top w:val="none" w:sz="0" w:space="0" w:color="auto"/>
                            <w:left w:val="none" w:sz="0" w:space="0" w:color="auto"/>
                            <w:bottom w:val="none" w:sz="0" w:space="0" w:color="auto"/>
                            <w:right w:val="none" w:sz="0" w:space="0" w:color="auto"/>
                          </w:divBdr>
                          <w:divsChild>
                            <w:div w:id="788161352">
                              <w:marLeft w:val="0"/>
                              <w:marRight w:val="0"/>
                              <w:marTop w:val="0"/>
                              <w:marBottom w:val="0"/>
                              <w:divBdr>
                                <w:top w:val="none" w:sz="0" w:space="0" w:color="auto"/>
                                <w:left w:val="none" w:sz="0" w:space="0" w:color="auto"/>
                                <w:bottom w:val="none" w:sz="0" w:space="0" w:color="auto"/>
                                <w:right w:val="none" w:sz="0" w:space="0" w:color="auto"/>
                              </w:divBdr>
                              <w:divsChild>
                                <w:div w:id="1172528109">
                                  <w:marLeft w:val="0"/>
                                  <w:marRight w:val="0"/>
                                  <w:marTop w:val="0"/>
                                  <w:marBottom w:val="0"/>
                                  <w:divBdr>
                                    <w:top w:val="none" w:sz="0" w:space="0" w:color="auto"/>
                                    <w:left w:val="none" w:sz="0" w:space="0" w:color="auto"/>
                                    <w:bottom w:val="none" w:sz="0" w:space="0" w:color="auto"/>
                                    <w:right w:val="none" w:sz="0" w:space="0" w:color="auto"/>
                                  </w:divBdr>
                                  <w:divsChild>
                                    <w:div w:id="1917353916">
                                      <w:marLeft w:val="0"/>
                                      <w:marRight w:val="0"/>
                                      <w:marTop w:val="0"/>
                                      <w:marBottom w:val="0"/>
                                      <w:divBdr>
                                        <w:top w:val="none" w:sz="0" w:space="0" w:color="auto"/>
                                        <w:left w:val="none" w:sz="0" w:space="0" w:color="auto"/>
                                        <w:bottom w:val="none" w:sz="0" w:space="0" w:color="auto"/>
                                        <w:right w:val="none" w:sz="0" w:space="0" w:color="auto"/>
                                      </w:divBdr>
                                      <w:divsChild>
                                        <w:div w:id="523247238">
                                          <w:marLeft w:val="0"/>
                                          <w:marRight w:val="0"/>
                                          <w:marTop w:val="0"/>
                                          <w:marBottom w:val="0"/>
                                          <w:divBdr>
                                            <w:top w:val="none" w:sz="0" w:space="0" w:color="auto"/>
                                            <w:left w:val="none" w:sz="0" w:space="0" w:color="auto"/>
                                            <w:bottom w:val="none" w:sz="0" w:space="0" w:color="auto"/>
                                            <w:right w:val="none" w:sz="0" w:space="0" w:color="auto"/>
                                          </w:divBdr>
                                        </w:div>
                                        <w:div w:id="1720126481">
                                          <w:marLeft w:val="0"/>
                                          <w:marRight w:val="0"/>
                                          <w:marTop w:val="0"/>
                                          <w:marBottom w:val="0"/>
                                          <w:divBdr>
                                            <w:top w:val="none" w:sz="0" w:space="0" w:color="auto"/>
                                            <w:left w:val="none" w:sz="0" w:space="0" w:color="auto"/>
                                            <w:bottom w:val="none" w:sz="0" w:space="0" w:color="auto"/>
                                            <w:right w:val="none" w:sz="0" w:space="0" w:color="auto"/>
                                          </w:divBdr>
                                          <w:divsChild>
                                            <w:div w:id="1382972677">
                                              <w:marLeft w:val="0"/>
                                              <w:marRight w:val="0"/>
                                              <w:marTop w:val="0"/>
                                              <w:marBottom w:val="0"/>
                                              <w:divBdr>
                                                <w:top w:val="none" w:sz="0" w:space="0" w:color="auto"/>
                                                <w:left w:val="none" w:sz="0" w:space="0" w:color="auto"/>
                                                <w:bottom w:val="none" w:sz="0" w:space="0" w:color="auto"/>
                                                <w:right w:val="none" w:sz="0" w:space="0" w:color="auto"/>
                                              </w:divBdr>
                                              <w:divsChild>
                                                <w:div w:id="208090811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16295680">
                                      <w:marLeft w:val="0"/>
                                      <w:marRight w:val="0"/>
                                      <w:marTop w:val="0"/>
                                      <w:marBottom w:val="0"/>
                                      <w:divBdr>
                                        <w:top w:val="none" w:sz="0" w:space="0" w:color="auto"/>
                                        <w:left w:val="none" w:sz="0" w:space="0" w:color="auto"/>
                                        <w:bottom w:val="none" w:sz="0" w:space="0" w:color="auto"/>
                                        <w:right w:val="none" w:sz="0" w:space="0" w:color="auto"/>
                                      </w:divBdr>
                                      <w:divsChild>
                                        <w:div w:id="2055886940">
                                          <w:marLeft w:val="0"/>
                                          <w:marRight w:val="0"/>
                                          <w:marTop w:val="0"/>
                                          <w:marBottom w:val="0"/>
                                          <w:divBdr>
                                            <w:top w:val="none" w:sz="0" w:space="0" w:color="auto"/>
                                            <w:left w:val="none" w:sz="0" w:space="0" w:color="auto"/>
                                            <w:bottom w:val="none" w:sz="0" w:space="0" w:color="auto"/>
                                            <w:right w:val="none" w:sz="0" w:space="0" w:color="auto"/>
                                          </w:divBdr>
                                        </w:div>
                                        <w:div w:id="458300403">
                                          <w:marLeft w:val="0"/>
                                          <w:marRight w:val="0"/>
                                          <w:marTop w:val="0"/>
                                          <w:marBottom w:val="0"/>
                                          <w:divBdr>
                                            <w:top w:val="none" w:sz="0" w:space="0" w:color="auto"/>
                                            <w:left w:val="none" w:sz="0" w:space="0" w:color="auto"/>
                                            <w:bottom w:val="none" w:sz="0" w:space="0" w:color="auto"/>
                                            <w:right w:val="none" w:sz="0" w:space="0" w:color="auto"/>
                                          </w:divBdr>
                                          <w:divsChild>
                                            <w:div w:id="14614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71515">
                  <w:marLeft w:val="0"/>
                  <w:marRight w:val="0"/>
                  <w:marTop w:val="0"/>
                  <w:marBottom w:val="0"/>
                  <w:divBdr>
                    <w:top w:val="none" w:sz="0" w:space="0" w:color="auto"/>
                    <w:left w:val="none" w:sz="0" w:space="0" w:color="auto"/>
                    <w:bottom w:val="none" w:sz="0" w:space="0" w:color="auto"/>
                    <w:right w:val="none" w:sz="0" w:space="0" w:color="auto"/>
                  </w:divBdr>
                </w:div>
                <w:div w:id="98601561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106608029">
                      <w:marLeft w:val="0"/>
                      <w:marRight w:val="0"/>
                      <w:marTop w:val="0"/>
                      <w:marBottom w:val="0"/>
                      <w:divBdr>
                        <w:top w:val="none" w:sz="0" w:space="0" w:color="auto"/>
                        <w:left w:val="none" w:sz="0" w:space="0" w:color="auto"/>
                        <w:bottom w:val="none" w:sz="0" w:space="0" w:color="auto"/>
                        <w:right w:val="none" w:sz="0" w:space="0" w:color="auto"/>
                      </w:divBdr>
                      <w:divsChild>
                        <w:div w:id="1521697377">
                          <w:marLeft w:val="0"/>
                          <w:marRight w:val="0"/>
                          <w:marTop w:val="0"/>
                          <w:marBottom w:val="0"/>
                          <w:divBdr>
                            <w:top w:val="none" w:sz="0" w:space="0" w:color="auto"/>
                            <w:left w:val="none" w:sz="0" w:space="0" w:color="auto"/>
                            <w:bottom w:val="none" w:sz="0" w:space="0" w:color="auto"/>
                            <w:right w:val="none" w:sz="0" w:space="0" w:color="auto"/>
                          </w:divBdr>
                        </w:div>
                        <w:div w:id="207301519">
                          <w:marLeft w:val="0"/>
                          <w:marRight w:val="0"/>
                          <w:marTop w:val="0"/>
                          <w:marBottom w:val="0"/>
                          <w:divBdr>
                            <w:top w:val="none" w:sz="0" w:space="0" w:color="auto"/>
                            <w:left w:val="none" w:sz="0" w:space="0" w:color="auto"/>
                            <w:bottom w:val="none" w:sz="0" w:space="0" w:color="auto"/>
                            <w:right w:val="none" w:sz="0" w:space="0" w:color="auto"/>
                          </w:divBdr>
                        </w:div>
                        <w:div w:id="347634156">
                          <w:marLeft w:val="0"/>
                          <w:marRight w:val="0"/>
                          <w:marTop w:val="0"/>
                          <w:marBottom w:val="0"/>
                          <w:divBdr>
                            <w:top w:val="none" w:sz="0" w:space="0" w:color="auto"/>
                            <w:left w:val="none" w:sz="0" w:space="0" w:color="auto"/>
                            <w:bottom w:val="none" w:sz="0" w:space="0" w:color="auto"/>
                            <w:right w:val="none" w:sz="0" w:space="0" w:color="auto"/>
                          </w:divBdr>
                        </w:div>
                        <w:div w:id="873886205">
                          <w:marLeft w:val="0"/>
                          <w:marRight w:val="0"/>
                          <w:marTop w:val="0"/>
                          <w:marBottom w:val="0"/>
                          <w:divBdr>
                            <w:top w:val="none" w:sz="0" w:space="0" w:color="auto"/>
                            <w:left w:val="none" w:sz="0" w:space="0" w:color="auto"/>
                            <w:bottom w:val="none" w:sz="0" w:space="0" w:color="auto"/>
                            <w:right w:val="none" w:sz="0" w:space="0" w:color="auto"/>
                          </w:divBdr>
                          <w:divsChild>
                            <w:div w:id="125972141">
                              <w:marLeft w:val="0"/>
                              <w:marRight w:val="0"/>
                              <w:marTop w:val="0"/>
                              <w:marBottom w:val="0"/>
                              <w:divBdr>
                                <w:top w:val="none" w:sz="0" w:space="0" w:color="auto"/>
                                <w:left w:val="none" w:sz="0" w:space="0" w:color="auto"/>
                                <w:bottom w:val="none" w:sz="0" w:space="0" w:color="auto"/>
                                <w:right w:val="none" w:sz="0" w:space="0" w:color="auto"/>
                              </w:divBdr>
                              <w:divsChild>
                                <w:div w:id="1044985243">
                                  <w:marLeft w:val="0"/>
                                  <w:marRight w:val="0"/>
                                  <w:marTop w:val="0"/>
                                  <w:marBottom w:val="195"/>
                                  <w:divBdr>
                                    <w:top w:val="none" w:sz="0" w:space="0" w:color="auto"/>
                                    <w:left w:val="none" w:sz="0" w:space="0" w:color="auto"/>
                                    <w:bottom w:val="none" w:sz="0" w:space="0" w:color="auto"/>
                                    <w:right w:val="none" w:sz="0" w:space="0" w:color="auto"/>
                                  </w:divBdr>
                                  <w:divsChild>
                                    <w:div w:id="981886928">
                                      <w:marLeft w:val="0"/>
                                      <w:marRight w:val="0"/>
                                      <w:marTop w:val="0"/>
                                      <w:marBottom w:val="0"/>
                                      <w:divBdr>
                                        <w:top w:val="none" w:sz="0" w:space="0" w:color="auto"/>
                                        <w:left w:val="none" w:sz="0" w:space="0" w:color="auto"/>
                                        <w:bottom w:val="none" w:sz="0" w:space="0" w:color="auto"/>
                                        <w:right w:val="none" w:sz="0" w:space="0" w:color="auto"/>
                                      </w:divBdr>
                                      <w:divsChild>
                                        <w:div w:id="11930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5779">
                          <w:marLeft w:val="0"/>
                          <w:marRight w:val="0"/>
                          <w:marTop w:val="0"/>
                          <w:marBottom w:val="0"/>
                          <w:divBdr>
                            <w:top w:val="none" w:sz="0" w:space="0" w:color="auto"/>
                            <w:left w:val="none" w:sz="0" w:space="0" w:color="auto"/>
                            <w:bottom w:val="none" w:sz="0" w:space="0" w:color="auto"/>
                            <w:right w:val="none" w:sz="0" w:space="0" w:color="auto"/>
                          </w:divBdr>
                          <w:divsChild>
                            <w:div w:id="114669983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035236285">
                                  <w:marLeft w:val="0"/>
                                  <w:marRight w:val="0"/>
                                  <w:marTop w:val="0"/>
                                  <w:marBottom w:val="0"/>
                                  <w:divBdr>
                                    <w:top w:val="none" w:sz="0" w:space="0" w:color="auto"/>
                                    <w:left w:val="none" w:sz="0" w:space="0" w:color="auto"/>
                                    <w:bottom w:val="none" w:sz="0" w:space="0" w:color="auto"/>
                                    <w:right w:val="none" w:sz="0" w:space="0" w:color="auto"/>
                                  </w:divBdr>
                                  <w:divsChild>
                                    <w:div w:id="356666382">
                                      <w:marLeft w:val="0"/>
                                      <w:marRight w:val="0"/>
                                      <w:marTop w:val="0"/>
                                      <w:marBottom w:val="0"/>
                                      <w:divBdr>
                                        <w:top w:val="none" w:sz="0" w:space="0" w:color="auto"/>
                                        <w:left w:val="none" w:sz="0" w:space="0" w:color="auto"/>
                                        <w:bottom w:val="none" w:sz="0" w:space="0" w:color="auto"/>
                                        <w:right w:val="none" w:sz="0" w:space="0" w:color="auto"/>
                                      </w:divBdr>
                                      <w:divsChild>
                                        <w:div w:id="1154641918">
                                          <w:marLeft w:val="0"/>
                                          <w:marRight w:val="0"/>
                                          <w:marTop w:val="0"/>
                                          <w:marBottom w:val="0"/>
                                          <w:divBdr>
                                            <w:top w:val="none" w:sz="0" w:space="0" w:color="auto"/>
                                            <w:left w:val="none" w:sz="0" w:space="0" w:color="auto"/>
                                            <w:bottom w:val="none" w:sz="0" w:space="0" w:color="auto"/>
                                            <w:right w:val="none" w:sz="0" w:space="0" w:color="auto"/>
                                          </w:divBdr>
                                          <w:divsChild>
                                            <w:div w:id="1416634218">
                                              <w:marLeft w:val="0"/>
                                              <w:marRight w:val="0"/>
                                              <w:marTop w:val="0"/>
                                              <w:marBottom w:val="0"/>
                                              <w:divBdr>
                                                <w:top w:val="none" w:sz="0" w:space="0" w:color="auto"/>
                                                <w:left w:val="none" w:sz="0" w:space="0" w:color="auto"/>
                                                <w:bottom w:val="none" w:sz="0" w:space="0" w:color="auto"/>
                                                <w:right w:val="none" w:sz="0" w:space="0" w:color="auto"/>
                                              </w:divBdr>
                                              <w:divsChild>
                                                <w:div w:id="507333049">
                                                  <w:marLeft w:val="0"/>
                                                  <w:marRight w:val="0"/>
                                                  <w:marTop w:val="0"/>
                                                  <w:marBottom w:val="0"/>
                                                  <w:divBdr>
                                                    <w:top w:val="none" w:sz="0" w:space="0" w:color="auto"/>
                                                    <w:left w:val="none" w:sz="0" w:space="0" w:color="auto"/>
                                                    <w:bottom w:val="none" w:sz="0" w:space="0" w:color="auto"/>
                                                    <w:right w:val="none" w:sz="0" w:space="0" w:color="auto"/>
                                                  </w:divBdr>
                                                  <w:divsChild>
                                                    <w:div w:id="910702930">
                                                      <w:marLeft w:val="0"/>
                                                      <w:marRight w:val="0"/>
                                                      <w:marTop w:val="0"/>
                                                      <w:marBottom w:val="0"/>
                                                      <w:divBdr>
                                                        <w:top w:val="none" w:sz="0" w:space="0" w:color="auto"/>
                                                        <w:left w:val="none" w:sz="0" w:space="0" w:color="auto"/>
                                                        <w:bottom w:val="none" w:sz="0" w:space="0" w:color="auto"/>
                                                        <w:right w:val="none" w:sz="0" w:space="0" w:color="auto"/>
                                                      </w:divBdr>
                                                      <w:divsChild>
                                                        <w:div w:id="582950712">
                                                          <w:marLeft w:val="0"/>
                                                          <w:marRight w:val="0"/>
                                                          <w:marTop w:val="0"/>
                                                          <w:marBottom w:val="0"/>
                                                          <w:divBdr>
                                                            <w:top w:val="none" w:sz="0" w:space="0" w:color="auto"/>
                                                            <w:left w:val="none" w:sz="0" w:space="0" w:color="auto"/>
                                                            <w:bottom w:val="none" w:sz="0" w:space="0" w:color="auto"/>
                                                            <w:right w:val="none" w:sz="0" w:space="0" w:color="auto"/>
                                                          </w:divBdr>
                                                          <w:divsChild>
                                                            <w:div w:id="1206467">
                                                              <w:marLeft w:val="0"/>
                                                              <w:marRight w:val="0"/>
                                                              <w:marTop w:val="0"/>
                                                              <w:marBottom w:val="0"/>
                                                              <w:divBdr>
                                                                <w:top w:val="none" w:sz="0" w:space="0" w:color="auto"/>
                                                                <w:left w:val="none" w:sz="0" w:space="0" w:color="auto"/>
                                                                <w:bottom w:val="none" w:sz="0" w:space="0" w:color="auto"/>
                                                                <w:right w:val="none" w:sz="0" w:space="0" w:color="auto"/>
                                                              </w:divBdr>
                                                              <w:divsChild>
                                                                <w:div w:id="632056519">
                                                                  <w:marLeft w:val="0"/>
                                                                  <w:marRight w:val="0"/>
                                                                  <w:marTop w:val="0"/>
                                                                  <w:marBottom w:val="0"/>
                                                                  <w:divBdr>
                                                                    <w:top w:val="none" w:sz="0" w:space="0" w:color="auto"/>
                                                                    <w:left w:val="none" w:sz="0" w:space="0" w:color="auto"/>
                                                                    <w:bottom w:val="none" w:sz="0" w:space="0" w:color="auto"/>
                                                                    <w:right w:val="none" w:sz="0" w:space="0" w:color="auto"/>
                                                                  </w:divBdr>
                                                                  <w:divsChild>
                                                                    <w:div w:id="185753210">
                                                                      <w:marLeft w:val="0"/>
                                                                      <w:marRight w:val="0"/>
                                                                      <w:marTop w:val="0"/>
                                                                      <w:marBottom w:val="0"/>
                                                                      <w:divBdr>
                                                                        <w:top w:val="none" w:sz="0" w:space="0" w:color="auto"/>
                                                                        <w:left w:val="none" w:sz="0" w:space="0" w:color="auto"/>
                                                                        <w:bottom w:val="none" w:sz="0" w:space="0" w:color="auto"/>
                                                                        <w:right w:val="none" w:sz="0" w:space="0" w:color="auto"/>
                                                                      </w:divBdr>
                                                                      <w:divsChild>
                                                                        <w:div w:id="2085760987">
                                                                          <w:marLeft w:val="0"/>
                                                                          <w:marRight w:val="0"/>
                                                                          <w:marTop w:val="0"/>
                                                                          <w:marBottom w:val="0"/>
                                                                          <w:divBdr>
                                                                            <w:top w:val="none" w:sz="0" w:space="0" w:color="auto"/>
                                                                            <w:left w:val="none" w:sz="0" w:space="0" w:color="auto"/>
                                                                            <w:bottom w:val="none" w:sz="0" w:space="0" w:color="auto"/>
                                                                            <w:right w:val="none" w:sz="0" w:space="0" w:color="auto"/>
                                                                          </w:divBdr>
                                                                          <w:divsChild>
                                                                            <w:div w:id="1621034565">
                                                                              <w:marLeft w:val="0"/>
                                                                              <w:marRight w:val="0"/>
                                                                              <w:marTop w:val="300"/>
                                                                              <w:marBottom w:val="0"/>
                                                                              <w:divBdr>
                                                                                <w:top w:val="none" w:sz="0" w:space="0" w:color="auto"/>
                                                                                <w:left w:val="none" w:sz="0" w:space="0" w:color="auto"/>
                                                                                <w:bottom w:val="none" w:sz="0" w:space="0" w:color="auto"/>
                                                                                <w:right w:val="none" w:sz="0" w:space="0" w:color="auto"/>
                                                                              </w:divBdr>
                                                                              <w:divsChild>
                                                                                <w:div w:id="11614923">
                                                                                  <w:marLeft w:val="0"/>
                                                                                  <w:marRight w:val="0"/>
                                                                                  <w:marTop w:val="0"/>
                                                                                  <w:marBottom w:val="0"/>
                                                                                  <w:divBdr>
                                                                                    <w:top w:val="none" w:sz="0" w:space="0" w:color="auto"/>
                                                                                    <w:left w:val="none" w:sz="0" w:space="0" w:color="auto"/>
                                                                                    <w:bottom w:val="none" w:sz="0" w:space="0" w:color="auto"/>
                                                                                    <w:right w:val="none" w:sz="0" w:space="0" w:color="auto"/>
                                                                                  </w:divBdr>
                                                                                  <w:divsChild>
                                                                                    <w:div w:id="182943629">
                                                                                      <w:marLeft w:val="0"/>
                                                                                      <w:marRight w:val="0"/>
                                                                                      <w:marTop w:val="0"/>
                                                                                      <w:marBottom w:val="0"/>
                                                                                      <w:divBdr>
                                                                                        <w:top w:val="none" w:sz="0" w:space="0" w:color="auto"/>
                                                                                        <w:left w:val="none" w:sz="0" w:space="0" w:color="auto"/>
                                                                                        <w:bottom w:val="none" w:sz="0" w:space="0" w:color="auto"/>
                                                                                        <w:right w:val="none" w:sz="0" w:space="0" w:color="auto"/>
                                                                                      </w:divBdr>
                                                                                      <w:divsChild>
                                                                                        <w:div w:id="1150633759">
                                                                                          <w:marLeft w:val="0"/>
                                                                                          <w:marRight w:val="0"/>
                                                                                          <w:marTop w:val="0"/>
                                                                                          <w:marBottom w:val="0"/>
                                                                                          <w:divBdr>
                                                                                            <w:top w:val="none" w:sz="0" w:space="0" w:color="auto"/>
                                                                                            <w:left w:val="none" w:sz="0" w:space="0" w:color="auto"/>
                                                                                            <w:bottom w:val="none" w:sz="0" w:space="0" w:color="auto"/>
                                                                                            <w:right w:val="none" w:sz="0" w:space="0" w:color="auto"/>
                                                                                          </w:divBdr>
                                                                                          <w:divsChild>
                                                                                            <w:div w:id="145053864">
                                                                                              <w:marLeft w:val="0"/>
                                                                                              <w:marRight w:val="0"/>
                                                                                              <w:marTop w:val="0"/>
                                                                                              <w:marBottom w:val="0"/>
                                                                                              <w:divBdr>
                                                                                                <w:top w:val="none" w:sz="0" w:space="0" w:color="auto"/>
                                                                                                <w:left w:val="none" w:sz="0" w:space="0" w:color="auto"/>
                                                                                                <w:bottom w:val="none" w:sz="0" w:space="0" w:color="auto"/>
                                                                                                <w:right w:val="none" w:sz="0" w:space="0" w:color="auto"/>
                                                                                              </w:divBdr>
                                                                                            </w:div>
                                                                                            <w:div w:id="1707214693">
                                                                                              <w:marLeft w:val="0"/>
                                                                                              <w:marRight w:val="0"/>
                                                                                              <w:marTop w:val="0"/>
                                                                                              <w:marBottom w:val="0"/>
                                                                                              <w:divBdr>
                                                                                                <w:top w:val="none" w:sz="0" w:space="0" w:color="auto"/>
                                                                                                <w:left w:val="none" w:sz="0" w:space="0" w:color="auto"/>
                                                                                                <w:bottom w:val="none" w:sz="0" w:space="0" w:color="auto"/>
                                                                                                <w:right w:val="none" w:sz="0" w:space="0" w:color="auto"/>
                                                                                              </w:divBdr>
                                                                                              <w:divsChild>
                                                                                                <w:div w:id="245194765">
                                                                                                  <w:marLeft w:val="0"/>
                                                                                                  <w:marRight w:val="0"/>
                                                                                                  <w:marTop w:val="0"/>
                                                                                                  <w:marBottom w:val="0"/>
                                                                                                  <w:divBdr>
                                                                                                    <w:top w:val="none" w:sz="0" w:space="0" w:color="auto"/>
                                                                                                    <w:left w:val="none" w:sz="0" w:space="0" w:color="auto"/>
                                                                                                    <w:bottom w:val="none" w:sz="0" w:space="0" w:color="auto"/>
                                                                                                    <w:right w:val="none" w:sz="0" w:space="0" w:color="auto"/>
                                                                                                  </w:divBdr>
                                                                                                  <w:divsChild>
                                                                                                    <w:div w:id="1422288175">
                                                                                                      <w:marLeft w:val="0"/>
                                                                                                      <w:marRight w:val="0"/>
                                                                                                      <w:marTop w:val="0"/>
                                                                                                      <w:marBottom w:val="0"/>
                                                                                                      <w:divBdr>
                                                                                                        <w:top w:val="none" w:sz="0" w:space="0" w:color="auto"/>
                                                                                                        <w:left w:val="none" w:sz="0" w:space="0" w:color="auto"/>
                                                                                                        <w:bottom w:val="none" w:sz="0" w:space="0" w:color="auto"/>
                                                                                                        <w:right w:val="none" w:sz="0" w:space="0" w:color="auto"/>
                                                                                                      </w:divBdr>
                                                                                                    </w:div>
                                                                                                    <w:div w:id="1437093277">
                                                                                                      <w:marLeft w:val="0"/>
                                                                                                      <w:marRight w:val="0"/>
                                                                                                      <w:marTop w:val="0"/>
                                                                                                      <w:marBottom w:val="0"/>
                                                                                                      <w:divBdr>
                                                                                                        <w:top w:val="none" w:sz="0" w:space="0" w:color="auto"/>
                                                                                                        <w:left w:val="none" w:sz="0" w:space="0" w:color="auto"/>
                                                                                                        <w:bottom w:val="none" w:sz="0" w:space="0" w:color="auto"/>
                                                                                                        <w:right w:val="none" w:sz="0" w:space="0" w:color="auto"/>
                                                                                                      </w:divBdr>
                                                                                                    </w:div>
                                                                                                    <w:div w:id="1355380955">
                                                                                                      <w:marLeft w:val="0"/>
                                                                                                      <w:marRight w:val="0"/>
                                                                                                      <w:marTop w:val="0"/>
                                                                                                      <w:marBottom w:val="0"/>
                                                                                                      <w:divBdr>
                                                                                                        <w:top w:val="none" w:sz="0" w:space="0" w:color="auto"/>
                                                                                                        <w:left w:val="none" w:sz="0" w:space="0" w:color="auto"/>
                                                                                                        <w:bottom w:val="none" w:sz="0" w:space="0" w:color="auto"/>
                                                                                                        <w:right w:val="none" w:sz="0" w:space="0" w:color="auto"/>
                                                                                                      </w:divBdr>
                                                                                                      <w:divsChild>
                                                                                                        <w:div w:id="799616785">
                                                                                                          <w:marLeft w:val="0"/>
                                                                                                          <w:marRight w:val="0"/>
                                                                                                          <w:marTop w:val="0"/>
                                                                                                          <w:marBottom w:val="0"/>
                                                                                                          <w:divBdr>
                                                                                                            <w:top w:val="none" w:sz="0" w:space="0" w:color="auto"/>
                                                                                                            <w:left w:val="none" w:sz="0" w:space="0" w:color="auto"/>
                                                                                                            <w:bottom w:val="none" w:sz="0" w:space="0" w:color="auto"/>
                                                                                                            <w:right w:val="none" w:sz="0" w:space="0" w:color="auto"/>
                                                                                                          </w:divBdr>
                                                                                                          <w:divsChild>
                                                                                                            <w:div w:id="337656500">
                                                                                                              <w:marLeft w:val="0"/>
                                                                                                              <w:marRight w:val="0"/>
                                                                                                              <w:marTop w:val="0"/>
                                                                                                              <w:marBottom w:val="0"/>
                                                                                                              <w:divBdr>
                                                                                                                <w:top w:val="none" w:sz="0" w:space="0" w:color="auto"/>
                                                                                                                <w:left w:val="none" w:sz="0" w:space="0" w:color="auto"/>
                                                                                                                <w:bottom w:val="none" w:sz="0" w:space="0" w:color="auto"/>
                                                                                                                <w:right w:val="none" w:sz="0" w:space="0" w:color="auto"/>
                                                                                                              </w:divBdr>
                                                                                                            </w:div>
                                                                                                          </w:divsChild>
                                                                                                        </w:div>
                                                                                                        <w:div w:id="710691340">
                                                                                                          <w:marLeft w:val="0"/>
                                                                                                          <w:marRight w:val="0"/>
                                                                                                          <w:marTop w:val="0"/>
                                                                                                          <w:marBottom w:val="0"/>
                                                                                                          <w:divBdr>
                                                                                                            <w:top w:val="none" w:sz="0" w:space="0" w:color="auto"/>
                                                                                                            <w:left w:val="none" w:sz="0" w:space="0" w:color="auto"/>
                                                                                                            <w:bottom w:val="none" w:sz="0" w:space="0" w:color="auto"/>
                                                                                                            <w:right w:val="none" w:sz="0" w:space="0" w:color="auto"/>
                                                                                                          </w:divBdr>
                                                                                                        </w:div>
                                                                                                        <w:div w:id="1634483489">
                                                                                                          <w:marLeft w:val="0"/>
                                                                                                          <w:marRight w:val="0"/>
                                                                                                          <w:marTop w:val="0"/>
                                                                                                          <w:marBottom w:val="0"/>
                                                                                                          <w:divBdr>
                                                                                                            <w:top w:val="none" w:sz="0" w:space="0" w:color="auto"/>
                                                                                                            <w:left w:val="none" w:sz="0" w:space="0" w:color="auto"/>
                                                                                                            <w:bottom w:val="none" w:sz="0" w:space="0" w:color="auto"/>
                                                                                                            <w:right w:val="none" w:sz="0" w:space="0" w:color="auto"/>
                                                                                                          </w:divBdr>
                                                                                                          <w:divsChild>
                                                                                                            <w:div w:id="1315450148">
                                                                                                              <w:marLeft w:val="0"/>
                                                                                                              <w:marRight w:val="0"/>
                                                                                                              <w:marTop w:val="0"/>
                                                                                                              <w:marBottom w:val="0"/>
                                                                                                              <w:divBdr>
                                                                                                                <w:top w:val="none" w:sz="0" w:space="0" w:color="auto"/>
                                                                                                                <w:left w:val="none" w:sz="0" w:space="0" w:color="auto"/>
                                                                                                                <w:bottom w:val="none" w:sz="0" w:space="0" w:color="auto"/>
                                                                                                                <w:right w:val="none" w:sz="0" w:space="0" w:color="auto"/>
                                                                                                              </w:divBdr>
                                                                                                            </w:div>
                                                                                                          </w:divsChild>
                                                                                                        </w:div>
                                                                                                        <w:div w:id="602423030">
                                                                                                          <w:marLeft w:val="0"/>
                                                                                                          <w:marRight w:val="0"/>
                                                                                                          <w:marTop w:val="0"/>
                                                                                                          <w:marBottom w:val="0"/>
                                                                                                          <w:divBdr>
                                                                                                            <w:top w:val="none" w:sz="0" w:space="0" w:color="auto"/>
                                                                                                            <w:left w:val="none" w:sz="0" w:space="0" w:color="auto"/>
                                                                                                            <w:bottom w:val="none" w:sz="0" w:space="0" w:color="auto"/>
                                                                                                            <w:right w:val="none" w:sz="0" w:space="0" w:color="auto"/>
                                                                                                          </w:divBdr>
                                                                                                        </w:div>
                                                                                                        <w:div w:id="2135713401">
                                                                                                          <w:marLeft w:val="0"/>
                                                                                                          <w:marRight w:val="0"/>
                                                                                                          <w:marTop w:val="0"/>
                                                                                                          <w:marBottom w:val="0"/>
                                                                                                          <w:divBdr>
                                                                                                            <w:top w:val="none" w:sz="0" w:space="0" w:color="auto"/>
                                                                                                            <w:left w:val="none" w:sz="0" w:space="0" w:color="auto"/>
                                                                                                            <w:bottom w:val="none" w:sz="0" w:space="0" w:color="auto"/>
                                                                                                            <w:right w:val="none" w:sz="0" w:space="0" w:color="auto"/>
                                                                                                          </w:divBdr>
                                                                                                          <w:divsChild>
                                                                                                            <w:div w:id="1215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055008">
                                                                                          <w:marLeft w:val="0"/>
                                                                                          <w:marRight w:val="0"/>
                                                                                          <w:marTop w:val="0"/>
                                                                                          <w:marBottom w:val="0"/>
                                                                                          <w:divBdr>
                                                                                            <w:top w:val="none" w:sz="0" w:space="0" w:color="auto"/>
                                                                                            <w:left w:val="none" w:sz="0" w:space="0" w:color="auto"/>
                                                                                            <w:bottom w:val="none" w:sz="0" w:space="0" w:color="auto"/>
                                                                                            <w:right w:val="none" w:sz="0" w:space="0" w:color="auto"/>
                                                                                          </w:divBdr>
                                                                                          <w:divsChild>
                                                                                            <w:div w:id="386608485">
                                                                                              <w:marLeft w:val="0"/>
                                                                                              <w:marRight w:val="0"/>
                                                                                              <w:marTop w:val="0"/>
                                                                                              <w:marBottom w:val="0"/>
                                                                                              <w:divBdr>
                                                                                                <w:top w:val="none" w:sz="0" w:space="0" w:color="auto"/>
                                                                                                <w:left w:val="none" w:sz="0" w:space="0" w:color="auto"/>
                                                                                                <w:bottom w:val="none" w:sz="0" w:space="0" w:color="auto"/>
                                                                                                <w:right w:val="none" w:sz="0" w:space="0" w:color="auto"/>
                                                                                              </w:divBdr>
                                                                                            </w:div>
                                                                                            <w:div w:id="859205117">
                                                                                              <w:marLeft w:val="0"/>
                                                                                              <w:marRight w:val="0"/>
                                                                                              <w:marTop w:val="0"/>
                                                                                              <w:marBottom w:val="0"/>
                                                                                              <w:divBdr>
                                                                                                <w:top w:val="none" w:sz="0" w:space="0" w:color="auto"/>
                                                                                                <w:left w:val="none" w:sz="0" w:space="0" w:color="auto"/>
                                                                                                <w:bottom w:val="none" w:sz="0" w:space="0" w:color="auto"/>
                                                                                                <w:right w:val="none" w:sz="0" w:space="0" w:color="auto"/>
                                                                                              </w:divBdr>
                                                                                              <w:divsChild>
                                                                                                <w:div w:id="87772489">
                                                                                                  <w:marLeft w:val="0"/>
                                                                                                  <w:marRight w:val="0"/>
                                                                                                  <w:marTop w:val="0"/>
                                                                                                  <w:marBottom w:val="0"/>
                                                                                                  <w:divBdr>
                                                                                                    <w:top w:val="none" w:sz="0" w:space="0" w:color="auto"/>
                                                                                                    <w:left w:val="none" w:sz="0" w:space="0" w:color="auto"/>
                                                                                                    <w:bottom w:val="none" w:sz="0" w:space="0" w:color="auto"/>
                                                                                                    <w:right w:val="none" w:sz="0" w:space="0" w:color="auto"/>
                                                                                                  </w:divBdr>
                                                                                                </w:div>
                                                                                                <w:div w:id="3558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2795">
                                                                                          <w:marLeft w:val="0"/>
                                                                                          <w:marRight w:val="0"/>
                                                                                          <w:marTop w:val="0"/>
                                                                                          <w:marBottom w:val="0"/>
                                                                                          <w:divBdr>
                                                                                            <w:top w:val="none" w:sz="0" w:space="0" w:color="auto"/>
                                                                                            <w:left w:val="none" w:sz="0" w:space="0" w:color="auto"/>
                                                                                            <w:bottom w:val="none" w:sz="0" w:space="0" w:color="auto"/>
                                                                                            <w:right w:val="none" w:sz="0" w:space="0" w:color="auto"/>
                                                                                          </w:divBdr>
                                                                                        </w:div>
                                                                                        <w:div w:id="1492525955">
                                                                                          <w:marLeft w:val="0"/>
                                                                                          <w:marRight w:val="0"/>
                                                                                          <w:marTop w:val="0"/>
                                                                                          <w:marBottom w:val="0"/>
                                                                                          <w:divBdr>
                                                                                            <w:top w:val="none" w:sz="0" w:space="0" w:color="auto"/>
                                                                                            <w:left w:val="none" w:sz="0" w:space="0" w:color="auto"/>
                                                                                            <w:bottom w:val="none" w:sz="0" w:space="0" w:color="auto"/>
                                                                                            <w:right w:val="none" w:sz="0" w:space="0" w:color="auto"/>
                                                                                          </w:divBdr>
                                                                                        </w:div>
                                                                                        <w:div w:id="575937385">
                                                                                          <w:marLeft w:val="0"/>
                                                                                          <w:marRight w:val="0"/>
                                                                                          <w:marTop w:val="0"/>
                                                                                          <w:marBottom w:val="0"/>
                                                                                          <w:divBdr>
                                                                                            <w:top w:val="none" w:sz="0" w:space="0" w:color="auto"/>
                                                                                            <w:left w:val="none" w:sz="0" w:space="0" w:color="auto"/>
                                                                                            <w:bottom w:val="none" w:sz="0" w:space="0" w:color="auto"/>
                                                                                            <w:right w:val="none" w:sz="0" w:space="0" w:color="auto"/>
                                                                                          </w:divBdr>
                                                                                          <w:divsChild>
                                                                                            <w:div w:id="546845198">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81503548">
                                                                                                  <w:marLeft w:val="0"/>
                                                                                                  <w:marRight w:val="0"/>
                                                                                                  <w:marTop w:val="0"/>
                                                                                                  <w:marBottom w:val="0"/>
                                                                                                  <w:divBdr>
                                                                                                    <w:top w:val="none" w:sz="0" w:space="0" w:color="auto"/>
                                                                                                    <w:left w:val="none" w:sz="0" w:space="0" w:color="auto"/>
                                                                                                    <w:bottom w:val="none" w:sz="0" w:space="0" w:color="auto"/>
                                                                                                    <w:right w:val="none" w:sz="0" w:space="0" w:color="auto"/>
                                                                                                  </w:divBdr>
                                                                                                  <w:divsChild>
                                                                                                    <w:div w:id="2105808097">
                                                                                                      <w:marLeft w:val="0"/>
                                                                                                      <w:marRight w:val="0"/>
                                                                                                      <w:marTop w:val="0"/>
                                                                                                      <w:marBottom w:val="0"/>
                                                                                                      <w:divBdr>
                                                                                                        <w:top w:val="none" w:sz="0" w:space="0" w:color="auto"/>
                                                                                                        <w:left w:val="none" w:sz="0" w:space="0" w:color="auto"/>
                                                                                                        <w:bottom w:val="none" w:sz="0" w:space="0" w:color="auto"/>
                                                                                                        <w:right w:val="none" w:sz="0" w:space="0" w:color="auto"/>
                                                                                                      </w:divBdr>
                                                                                                    </w:div>
                                                                                                    <w:div w:id="988052382">
                                                                                                      <w:marLeft w:val="0"/>
                                                                                                      <w:marRight w:val="0"/>
                                                                                                      <w:marTop w:val="0"/>
                                                                                                      <w:marBottom w:val="0"/>
                                                                                                      <w:divBdr>
                                                                                                        <w:top w:val="none" w:sz="0" w:space="0" w:color="auto"/>
                                                                                                        <w:left w:val="none" w:sz="0" w:space="0" w:color="auto"/>
                                                                                                        <w:bottom w:val="none" w:sz="0" w:space="0" w:color="auto"/>
                                                                                                        <w:right w:val="none" w:sz="0" w:space="0" w:color="auto"/>
                                                                                                      </w:divBdr>
                                                                                                      <w:divsChild>
                                                                                                        <w:div w:id="139018066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73514387">
                                                                                                              <w:marLeft w:val="0"/>
                                                                                                              <w:marRight w:val="0"/>
                                                                                                              <w:marTop w:val="0"/>
                                                                                                              <w:marBottom w:val="0"/>
                                                                                                              <w:divBdr>
                                                                                                                <w:top w:val="none" w:sz="0" w:space="0" w:color="auto"/>
                                                                                                                <w:left w:val="none" w:sz="0" w:space="0" w:color="auto"/>
                                                                                                                <w:bottom w:val="none" w:sz="0" w:space="0" w:color="auto"/>
                                                                                                                <w:right w:val="none" w:sz="0" w:space="0" w:color="auto"/>
                                                                                                              </w:divBdr>
                                                                                                              <w:divsChild>
                                                                                                                <w:div w:id="1939944922">
                                                                                                                  <w:marLeft w:val="0"/>
                                                                                                                  <w:marRight w:val="0"/>
                                                                                                                  <w:marTop w:val="0"/>
                                                                                                                  <w:marBottom w:val="0"/>
                                                                                                                  <w:divBdr>
                                                                                                                    <w:top w:val="none" w:sz="0" w:space="0" w:color="auto"/>
                                                                                                                    <w:left w:val="none" w:sz="0" w:space="0" w:color="auto"/>
                                                                                                                    <w:bottom w:val="none" w:sz="0" w:space="0" w:color="auto"/>
                                                                                                                    <w:right w:val="none" w:sz="0" w:space="0" w:color="auto"/>
                                                                                                                  </w:divBdr>
                                                                                                                  <w:divsChild>
                                                                                                                    <w:div w:id="26727916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62498124">
                                                                                                                          <w:marLeft w:val="0"/>
                                                                                                                          <w:marRight w:val="0"/>
                                                                                                                          <w:marTop w:val="0"/>
                                                                                                                          <w:marBottom w:val="0"/>
                                                                                                                          <w:divBdr>
                                                                                                                            <w:top w:val="none" w:sz="0" w:space="0" w:color="auto"/>
                                                                                                                            <w:left w:val="none" w:sz="0" w:space="0" w:color="auto"/>
                                                                                                                            <w:bottom w:val="none" w:sz="0" w:space="0" w:color="auto"/>
                                                                                                                            <w:right w:val="none" w:sz="0" w:space="0" w:color="auto"/>
                                                                                                                          </w:divBdr>
                                                                                                                          <w:divsChild>
                                                                                                                            <w:div w:id="206275121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83569002">
                                                                                                                                  <w:marLeft w:val="0"/>
                                                                                                                                  <w:marRight w:val="0"/>
                                                                                                                                  <w:marTop w:val="0"/>
                                                                                                                                  <w:marBottom w:val="0"/>
                                                                                                                                  <w:divBdr>
                                                                                                                                    <w:top w:val="none" w:sz="0" w:space="0" w:color="auto"/>
                                                                                                                                    <w:left w:val="none" w:sz="0" w:space="0" w:color="auto"/>
                                                                                                                                    <w:bottom w:val="none" w:sz="0" w:space="0" w:color="auto"/>
                                                                                                                                    <w:right w:val="none" w:sz="0" w:space="0" w:color="auto"/>
                                                                                                                                  </w:divBdr>
                                                                                                                                  <w:divsChild>
                                                                                                                                    <w:div w:id="2139109625">
                                                                                                                                      <w:marLeft w:val="0"/>
                                                                                                                                      <w:marRight w:val="0"/>
                                                                                                                                      <w:marTop w:val="0"/>
                                                                                                                                      <w:marBottom w:val="0"/>
                                                                                                                                      <w:divBdr>
                                                                                                                                        <w:top w:val="none" w:sz="0" w:space="0" w:color="auto"/>
                                                                                                                                        <w:left w:val="none" w:sz="0" w:space="0" w:color="auto"/>
                                                                                                                                        <w:bottom w:val="none" w:sz="0" w:space="0" w:color="auto"/>
                                                                                                                                        <w:right w:val="none" w:sz="0" w:space="0" w:color="auto"/>
                                                                                                                                      </w:divBdr>
                                                                                                                                    </w:div>
                                                                                                                                    <w:div w:id="911432720">
                                                                                                                                      <w:marLeft w:val="0"/>
                                                                                                                                      <w:marRight w:val="0"/>
                                                                                                                                      <w:marTop w:val="0"/>
                                                                                                                                      <w:marBottom w:val="0"/>
                                                                                                                                      <w:divBdr>
                                                                                                                                        <w:top w:val="none" w:sz="0" w:space="0" w:color="auto"/>
                                                                                                                                        <w:left w:val="none" w:sz="0" w:space="0" w:color="auto"/>
                                                                                                                                        <w:bottom w:val="none" w:sz="0" w:space="0" w:color="auto"/>
                                                                                                                                        <w:right w:val="none" w:sz="0" w:space="0" w:color="auto"/>
                                                                                                                                      </w:divBdr>
                                                                                                                                      <w:divsChild>
                                                                                                                                        <w:div w:id="1691177297">
                                                                                                                                          <w:marLeft w:val="0"/>
                                                                                                                                          <w:marRight w:val="0"/>
                                                                                                                                          <w:marTop w:val="0"/>
                                                                                                                                          <w:marBottom w:val="0"/>
                                                                                                                                          <w:divBdr>
                                                                                                                                            <w:top w:val="none" w:sz="0" w:space="0" w:color="auto"/>
                                                                                                                                            <w:left w:val="none" w:sz="0" w:space="0" w:color="auto"/>
                                                                                                                                            <w:bottom w:val="none" w:sz="0" w:space="0" w:color="auto"/>
                                                                                                                                            <w:right w:val="none" w:sz="0" w:space="0" w:color="auto"/>
                                                                                                                                          </w:divBdr>
                                                                                                                                          <w:divsChild>
                                                                                                                                            <w:div w:id="848562918">
                                                                                                                                              <w:marLeft w:val="0"/>
                                                                                                                                              <w:marRight w:val="0"/>
                                                                                                                                              <w:marTop w:val="0"/>
                                                                                                                                              <w:marBottom w:val="0"/>
                                                                                                                                              <w:divBdr>
                                                                                                                                                <w:top w:val="none" w:sz="0" w:space="0" w:color="auto"/>
                                                                                                                                                <w:left w:val="none" w:sz="0" w:space="0" w:color="auto"/>
                                                                                                                                                <w:bottom w:val="none" w:sz="0" w:space="0" w:color="auto"/>
                                                                                                                                                <w:right w:val="none" w:sz="0" w:space="0" w:color="auto"/>
                                                                                                                                              </w:divBdr>
                                                                                                                                            </w:div>
                                                                                                                                            <w:div w:id="556359068">
                                                                                                                                              <w:marLeft w:val="0"/>
                                                                                                                                              <w:marRight w:val="0"/>
                                                                                                                                              <w:marTop w:val="0"/>
                                                                                                                                              <w:marBottom w:val="0"/>
                                                                                                                                              <w:divBdr>
                                                                                                                                                <w:top w:val="none" w:sz="0" w:space="0" w:color="auto"/>
                                                                                                                                                <w:left w:val="none" w:sz="0" w:space="0" w:color="auto"/>
                                                                                                                                                <w:bottom w:val="none" w:sz="0" w:space="0" w:color="auto"/>
                                                                                                                                                <w:right w:val="none" w:sz="0" w:space="0" w:color="auto"/>
                                                                                                                                              </w:divBdr>
                                                                                                                                            </w:div>
                                                                                                                                            <w:div w:id="1296566774">
                                                                                                                                              <w:marLeft w:val="0"/>
                                                                                                                                              <w:marRight w:val="0"/>
                                                                                                                                              <w:marTop w:val="0"/>
                                                                                                                                              <w:marBottom w:val="0"/>
                                                                                                                                              <w:divBdr>
                                                                                                                                                <w:top w:val="none" w:sz="0" w:space="0" w:color="auto"/>
                                                                                                                                                <w:left w:val="none" w:sz="0" w:space="0" w:color="auto"/>
                                                                                                                                                <w:bottom w:val="none" w:sz="0" w:space="0" w:color="auto"/>
                                                                                                                                                <w:right w:val="none" w:sz="0" w:space="0" w:color="auto"/>
                                                                                                                                              </w:divBdr>
                                                                                                                                              <w:divsChild>
                                                                                                                                                <w:div w:id="1754009930">
                                                                                                                                                  <w:marLeft w:val="0"/>
                                                                                                                                                  <w:marRight w:val="0"/>
                                                                                                                                                  <w:marTop w:val="0"/>
                                                                                                                                                  <w:marBottom w:val="0"/>
                                                                                                                                                  <w:divBdr>
                                                                                                                                                    <w:top w:val="none" w:sz="0" w:space="0" w:color="auto"/>
                                                                                                                                                    <w:left w:val="none" w:sz="0" w:space="0" w:color="auto"/>
                                                                                                                                                    <w:bottom w:val="none" w:sz="0" w:space="0" w:color="auto"/>
                                                                                                                                                    <w:right w:val="none" w:sz="0" w:space="0" w:color="auto"/>
                                                                                                                                                  </w:divBdr>
                                                                                                                                                  <w:divsChild>
                                                                                                                                                    <w:div w:id="314995696">
                                                                                                                                                      <w:marLeft w:val="0"/>
                                                                                                                                                      <w:marRight w:val="120"/>
                                                                                                                                                      <w:marTop w:val="0"/>
                                                                                                                                                      <w:marBottom w:val="0"/>
                                                                                                                                                      <w:divBdr>
                                                                                                                                                        <w:top w:val="none" w:sz="0" w:space="0" w:color="auto"/>
                                                                                                                                                        <w:left w:val="none" w:sz="0" w:space="0" w:color="auto"/>
                                                                                                                                                        <w:bottom w:val="none" w:sz="0" w:space="0" w:color="auto"/>
                                                                                                                                                        <w:right w:val="none" w:sz="0" w:space="0" w:color="auto"/>
                                                                                                                                                      </w:divBdr>
                                                                                                                                                    </w:div>
                                                                                                                                                    <w:div w:id="443501362">
                                                                                                                                                      <w:marLeft w:val="0"/>
                                                                                                                                                      <w:marRight w:val="0"/>
                                                                                                                                                      <w:marTop w:val="0"/>
                                                                                                                                                      <w:marBottom w:val="195"/>
                                                                                                                                                      <w:divBdr>
                                                                                                                                                        <w:top w:val="none" w:sz="0" w:space="0" w:color="auto"/>
                                                                                                                                                        <w:left w:val="none" w:sz="0" w:space="0" w:color="auto"/>
                                                                                                                                                        <w:bottom w:val="none" w:sz="0" w:space="0" w:color="auto"/>
                                                                                                                                                        <w:right w:val="none" w:sz="0" w:space="0" w:color="auto"/>
                                                                                                                                                      </w:divBdr>
                                                                                                                                                      <w:divsChild>
                                                                                                                                                        <w:div w:id="1683626250">
                                                                                                                                                          <w:marLeft w:val="0"/>
                                                                                                                                                          <w:marRight w:val="0"/>
                                                                                                                                                          <w:marTop w:val="0"/>
                                                                                                                                                          <w:marBottom w:val="0"/>
                                                                                                                                                          <w:divBdr>
                                                                                                                                                            <w:top w:val="none" w:sz="0" w:space="0" w:color="auto"/>
                                                                                                                                                            <w:left w:val="none" w:sz="0" w:space="0" w:color="auto"/>
                                                                                                                                                            <w:bottom w:val="none" w:sz="0" w:space="0" w:color="auto"/>
                                                                                                                                                            <w:right w:val="none" w:sz="0" w:space="0" w:color="auto"/>
                                                                                                                                                          </w:divBdr>
                                                                                                                                                        </w:div>
                                                                                                                                                        <w:div w:id="297343138">
                                                                                                                                                          <w:marLeft w:val="0"/>
                                                                                                                                                          <w:marRight w:val="0"/>
                                                                                                                                                          <w:marTop w:val="0"/>
                                                                                                                                                          <w:marBottom w:val="0"/>
                                                                                                                                                          <w:divBdr>
                                                                                                                                                            <w:top w:val="none" w:sz="0" w:space="0" w:color="auto"/>
                                                                                                                                                            <w:left w:val="none" w:sz="0" w:space="0" w:color="auto"/>
                                                                                                                                                            <w:bottom w:val="none" w:sz="0" w:space="0" w:color="auto"/>
                                                                                                                                                            <w:right w:val="none" w:sz="0" w:space="0" w:color="auto"/>
                                                                                                                                                          </w:divBdr>
                                                                                                                                                          <w:divsChild>
                                                                                                                                                            <w:div w:id="635257561">
                                                                                                                                                              <w:marLeft w:val="0"/>
                                                                                                                                                              <w:marRight w:val="0"/>
                                                                                                                                                              <w:marTop w:val="0"/>
                                                                                                                                                              <w:marBottom w:val="0"/>
                                                                                                                                                              <w:divBdr>
                                                                                                                                                                <w:top w:val="none" w:sz="0" w:space="0" w:color="auto"/>
                                                                                                                                                                <w:left w:val="none" w:sz="0" w:space="0" w:color="auto"/>
                                                                                                                                                                <w:bottom w:val="none" w:sz="0" w:space="0" w:color="auto"/>
                                                                                                                                                                <w:right w:val="none" w:sz="0" w:space="0" w:color="auto"/>
                                                                                                                                                              </w:divBdr>
                                                                                                                                                            </w:div>
                                                                                                                                                          </w:divsChild>
                                                                                                                                                        </w:div>
                                                                                                                                                        <w:div w:id="460542815">
                                                                                                                                                          <w:marLeft w:val="0"/>
                                                                                                                                                          <w:marRight w:val="0"/>
                                                                                                                                                          <w:marTop w:val="0"/>
                                                                                                                                                          <w:marBottom w:val="0"/>
                                                                                                                                                          <w:divBdr>
                                                                                                                                                            <w:top w:val="none" w:sz="0" w:space="0" w:color="auto"/>
                                                                                                                                                            <w:left w:val="none" w:sz="0" w:space="0" w:color="auto"/>
                                                                                                                                                            <w:bottom w:val="none" w:sz="0" w:space="0" w:color="auto"/>
                                                                                                                                                            <w:right w:val="none" w:sz="0" w:space="0" w:color="auto"/>
                                                                                                                                                          </w:divBdr>
                                                                                                                                                        </w:div>
                                                                                                                                                        <w:div w:id="49227666">
                                                                                                                                                          <w:marLeft w:val="0"/>
                                                                                                                                                          <w:marRight w:val="0"/>
                                                                                                                                                          <w:marTop w:val="0"/>
                                                                                                                                                          <w:marBottom w:val="0"/>
                                                                                                                                                          <w:divBdr>
                                                                                                                                                            <w:top w:val="none" w:sz="0" w:space="0" w:color="auto"/>
                                                                                                                                                            <w:left w:val="none" w:sz="0" w:space="0" w:color="auto"/>
                                                                                                                                                            <w:bottom w:val="none" w:sz="0" w:space="0" w:color="auto"/>
                                                                                                                                                            <w:right w:val="none" w:sz="0" w:space="0" w:color="auto"/>
                                                                                                                                                          </w:divBdr>
                                                                                                                                                          <w:divsChild>
                                                                                                                                                            <w:div w:id="19268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339828">
                                                                                                                                              <w:marLeft w:val="0"/>
                                                                                                                                              <w:marRight w:val="0"/>
                                                                                                                                              <w:marTop w:val="0"/>
                                                                                                                                              <w:marBottom w:val="0"/>
                                                                                                                                              <w:divBdr>
                                                                                                                                                <w:top w:val="none" w:sz="0" w:space="0" w:color="auto"/>
                                                                                                                                                <w:left w:val="none" w:sz="0" w:space="0" w:color="auto"/>
                                                                                                                                                <w:bottom w:val="none" w:sz="0" w:space="0" w:color="auto"/>
                                                                                                                                                <w:right w:val="none" w:sz="0" w:space="0" w:color="auto"/>
                                                                                                                                              </w:divBdr>
                                                                                                                                              <w:divsChild>
                                                                                                                                                <w:div w:id="70474426">
                                                                                                                                                  <w:marLeft w:val="0"/>
                                                                                                                                                  <w:marRight w:val="0"/>
                                                                                                                                                  <w:marTop w:val="0"/>
                                                                                                                                                  <w:marBottom w:val="0"/>
                                                                                                                                                  <w:divBdr>
                                                                                                                                                    <w:top w:val="none" w:sz="0" w:space="0" w:color="auto"/>
                                                                                                                                                    <w:left w:val="none" w:sz="0" w:space="0" w:color="auto"/>
                                                                                                                                                    <w:bottom w:val="none" w:sz="0" w:space="0" w:color="auto"/>
                                                                                                                                                    <w:right w:val="none" w:sz="0" w:space="0" w:color="auto"/>
                                                                                                                                                  </w:divBdr>
                                                                                                                                                  <w:divsChild>
                                                                                                                                                    <w:div w:id="896665704">
                                                                                                                                                      <w:marLeft w:val="0"/>
                                                                                                                                                      <w:marRight w:val="0"/>
                                                                                                                                                      <w:marTop w:val="0"/>
                                                                                                                                                      <w:marBottom w:val="0"/>
                                                                                                                                                      <w:divBdr>
                                                                                                                                                        <w:top w:val="none" w:sz="0" w:space="0" w:color="auto"/>
                                                                                                                                                        <w:left w:val="none" w:sz="0" w:space="0" w:color="auto"/>
                                                                                                                                                        <w:bottom w:val="none" w:sz="0" w:space="0" w:color="auto"/>
                                                                                                                                                        <w:right w:val="none" w:sz="0" w:space="0" w:color="auto"/>
                                                                                                                                                      </w:divBdr>
                                                                                                                                                    </w:div>
                                                                                                                                                  </w:divsChild>
                                                                                                                                                </w:div>
                                                                                                                                                <w:div w:id="864831810">
                                                                                                                                                  <w:marLeft w:val="0"/>
                                                                                                                                                  <w:marRight w:val="0"/>
                                                                                                                                                  <w:marTop w:val="0"/>
                                                                                                                                                  <w:marBottom w:val="0"/>
                                                                                                                                                  <w:divBdr>
                                                                                                                                                    <w:top w:val="none" w:sz="0" w:space="0" w:color="auto"/>
                                                                                                                                                    <w:left w:val="none" w:sz="0" w:space="0" w:color="auto"/>
                                                                                                                                                    <w:bottom w:val="none" w:sz="0" w:space="0" w:color="auto"/>
                                                                                                                                                    <w:right w:val="none" w:sz="0" w:space="0" w:color="auto"/>
                                                                                                                                                  </w:divBdr>
                                                                                                                                                  <w:divsChild>
                                                                                                                                                    <w:div w:id="615674095">
                                                                                                                                                      <w:marLeft w:val="0"/>
                                                                                                                                                      <w:marRight w:val="0"/>
                                                                                                                                                      <w:marTop w:val="0"/>
                                                                                                                                                      <w:marBottom w:val="195"/>
                                                                                                                                                      <w:divBdr>
                                                                                                                                                        <w:top w:val="none" w:sz="0" w:space="0" w:color="auto"/>
                                                                                                                                                        <w:left w:val="none" w:sz="0" w:space="0" w:color="auto"/>
                                                                                                                                                        <w:bottom w:val="none" w:sz="0" w:space="0" w:color="auto"/>
                                                                                                                                                        <w:right w:val="none" w:sz="0" w:space="0" w:color="auto"/>
                                                                                                                                                      </w:divBdr>
                                                                                                                                                      <w:divsChild>
                                                                                                                                                        <w:div w:id="1826161068">
                                                                                                                                                          <w:marLeft w:val="0"/>
                                                                                                                                                          <w:marRight w:val="0"/>
                                                                                                                                                          <w:marTop w:val="0"/>
                                                                                                                                                          <w:marBottom w:val="0"/>
                                                                                                                                                          <w:divBdr>
                                                                                                                                                            <w:top w:val="none" w:sz="0" w:space="0" w:color="auto"/>
                                                                                                                                                            <w:left w:val="none" w:sz="0" w:space="0" w:color="auto"/>
                                                                                                                                                            <w:bottom w:val="none" w:sz="0" w:space="0" w:color="auto"/>
                                                                                                                                                            <w:right w:val="none" w:sz="0" w:space="0" w:color="auto"/>
                                                                                                                                                          </w:divBdr>
                                                                                                                                                          <w:divsChild>
                                                                                                                                                            <w:div w:id="3797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7412">
                                                                                                                                                  <w:marLeft w:val="0"/>
                                                                                                                                                  <w:marRight w:val="0"/>
                                                                                                                                                  <w:marTop w:val="0"/>
                                                                                                                                                  <w:marBottom w:val="0"/>
                                                                                                                                                  <w:divBdr>
                                                                                                                                                    <w:top w:val="none" w:sz="0" w:space="0" w:color="auto"/>
                                                                                                                                                    <w:left w:val="none" w:sz="0" w:space="0" w:color="auto"/>
                                                                                                                                                    <w:bottom w:val="none" w:sz="0" w:space="0" w:color="auto"/>
                                                                                                                                                    <w:right w:val="none" w:sz="0" w:space="0" w:color="auto"/>
                                                                                                                                                  </w:divBdr>
                                                                                                                                                  <w:divsChild>
                                                                                                                                                    <w:div w:id="1418867353">
                                                                                                                                                      <w:marLeft w:val="0"/>
                                                                                                                                                      <w:marRight w:val="0"/>
                                                                                                                                                      <w:marTop w:val="0"/>
                                                                                                                                                      <w:marBottom w:val="0"/>
                                                                                                                                                      <w:divBdr>
                                                                                                                                                        <w:top w:val="none" w:sz="0" w:space="0" w:color="auto"/>
                                                                                                                                                        <w:left w:val="none" w:sz="0" w:space="0" w:color="auto"/>
                                                                                                                                                        <w:bottom w:val="none" w:sz="0" w:space="0" w:color="auto"/>
                                                                                                                                                        <w:right w:val="none" w:sz="0" w:space="0" w:color="auto"/>
                                                                                                                                                      </w:divBdr>
                                                                                                                                                      <w:divsChild>
                                                                                                                                                        <w:div w:id="1674603837">
                                                                                                                                                          <w:marLeft w:val="0"/>
                                                                                                                                                          <w:marRight w:val="0"/>
                                                                                                                                                          <w:marTop w:val="0"/>
                                                                                                                                                          <w:marBottom w:val="0"/>
                                                                                                                                                          <w:divBdr>
                                                                                                                                                            <w:top w:val="none" w:sz="0" w:space="0" w:color="auto"/>
                                                                                                                                                            <w:left w:val="none" w:sz="0" w:space="0" w:color="auto"/>
                                                                                                                                                            <w:bottom w:val="none" w:sz="0" w:space="0" w:color="auto"/>
                                                                                                                                                            <w:right w:val="none" w:sz="0" w:space="0" w:color="auto"/>
                                                                                                                                                          </w:divBdr>
                                                                                                                                                          <w:divsChild>
                                                                                                                                                            <w:div w:id="92092536">
                                                                                                                                                              <w:marLeft w:val="0"/>
                                                                                                                                                              <w:marRight w:val="0"/>
                                                                                                                                                              <w:marTop w:val="0"/>
                                                                                                                                                              <w:marBottom w:val="0"/>
                                                                                                                                                              <w:divBdr>
                                                                                                                                                                <w:top w:val="none" w:sz="0" w:space="0" w:color="auto"/>
                                                                                                                                                                <w:left w:val="none" w:sz="0" w:space="0" w:color="auto"/>
                                                                                                                                                                <w:bottom w:val="none" w:sz="0" w:space="0" w:color="auto"/>
                                                                                                                                                                <w:right w:val="none" w:sz="0" w:space="0" w:color="auto"/>
                                                                                                                                                              </w:divBdr>
                                                                                                                                                              <w:divsChild>
                                                                                                                                                                <w:div w:id="409473139">
                                                                                                                                                                  <w:marLeft w:val="0"/>
                                                                                                                                                                  <w:marRight w:val="0"/>
                                                                                                                                                                  <w:marTop w:val="0"/>
                                                                                                                                                                  <w:marBottom w:val="0"/>
                                                                                                                                                                  <w:divBdr>
                                                                                                                                                                    <w:top w:val="none" w:sz="0" w:space="0" w:color="auto"/>
                                                                                                                                                                    <w:left w:val="none" w:sz="0" w:space="0" w:color="auto"/>
                                                                                                                                                                    <w:bottom w:val="none" w:sz="0" w:space="0" w:color="auto"/>
                                                                                                                                                                    <w:right w:val="none" w:sz="0" w:space="0" w:color="auto"/>
                                                                                                                                                                  </w:divBdr>
                                                                                                                                                                  <w:divsChild>
                                                                                                                                                                    <w:div w:id="2097362935">
                                                                                                                                                                      <w:marLeft w:val="0"/>
                                                                                                                                                                      <w:marRight w:val="0"/>
                                                                                                                                                                      <w:marTop w:val="0"/>
                                                                                                                                                                      <w:marBottom w:val="0"/>
                                                                                                                                                                      <w:divBdr>
                                                                                                                                                                        <w:top w:val="none" w:sz="0" w:space="0" w:color="auto"/>
                                                                                                                                                                        <w:left w:val="none" w:sz="0" w:space="0" w:color="auto"/>
                                                                                                                                                                        <w:bottom w:val="none" w:sz="0" w:space="0" w:color="auto"/>
                                                                                                                                                                        <w:right w:val="none" w:sz="0" w:space="0" w:color="auto"/>
                                                                                                                                                                      </w:divBdr>
                                                                                                                                                                      <w:divsChild>
                                                                                                                                                                        <w:div w:id="908803095">
                                                                                                                                                                          <w:marLeft w:val="0"/>
                                                                                                                                                                          <w:marRight w:val="0"/>
                                                                                                                                                                          <w:marTop w:val="0"/>
                                                                                                                                                                          <w:marBottom w:val="0"/>
                                                                                                                                                                          <w:divBdr>
                                                                                                                                                                            <w:top w:val="none" w:sz="0" w:space="0" w:color="auto"/>
                                                                                                                                                                            <w:left w:val="none" w:sz="0" w:space="0" w:color="auto"/>
                                                                                                                                                                            <w:bottom w:val="none" w:sz="0" w:space="0" w:color="auto"/>
                                                                                                                                                                            <w:right w:val="none" w:sz="0" w:space="0" w:color="auto"/>
                                                                                                                                                                          </w:divBdr>
                                                                                                                                                                          <w:divsChild>
                                                                                                                                                                            <w:div w:id="1634169935">
                                                                                                                                                                              <w:marLeft w:val="0"/>
                                                                                                                                                                              <w:marRight w:val="0"/>
                                                                                                                                                                              <w:marTop w:val="0"/>
                                                                                                                                                                              <w:marBottom w:val="195"/>
                                                                                                                                                                              <w:divBdr>
                                                                                                                                                                                <w:top w:val="none" w:sz="0" w:space="0" w:color="auto"/>
                                                                                                                                                                                <w:left w:val="none" w:sz="0" w:space="0" w:color="auto"/>
                                                                                                                                                                                <w:bottom w:val="none" w:sz="0" w:space="0" w:color="auto"/>
                                                                                                                                                                                <w:right w:val="none" w:sz="0" w:space="0" w:color="auto"/>
                                                                                                                                                                              </w:divBdr>
                                                                                                                                                                              <w:divsChild>
                                                                                                                                                                                <w:div w:id="662243821">
                                                                                                                                                                                  <w:marLeft w:val="0"/>
                                                                                                                                                                                  <w:marRight w:val="0"/>
                                                                                                                                                                                  <w:marTop w:val="0"/>
                                                                                                                                                                                  <w:marBottom w:val="0"/>
                                                                                                                                                                                  <w:divBdr>
                                                                                                                                                                                    <w:top w:val="none" w:sz="0" w:space="0" w:color="auto"/>
                                                                                                                                                                                    <w:left w:val="none" w:sz="0" w:space="0" w:color="auto"/>
                                                                                                                                                                                    <w:bottom w:val="none" w:sz="0" w:space="0" w:color="auto"/>
                                                                                                                                                                                    <w:right w:val="none" w:sz="0" w:space="0" w:color="auto"/>
                                                                                                                                                                                  </w:divBdr>
                                                                                                                                                                                  <w:divsChild>
                                                                                                                                                                                    <w:div w:id="465976226">
                                                                                                                                                                                      <w:marLeft w:val="0"/>
                                                                                                                                                                                      <w:marRight w:val="0"/>
                                                                                                                                                                                      <w:marTop w:val="0"/>
                                                                                                                                                                                      <w:marBottom w:val="90"/>
                                                                                                                                                                                      <w:divBdr>
                                                                                                                                                                                        <w:top w:val="none" w:sz="0" w:space="0" w:color="auto"/>
                                                                                                                                                                                        <w:left w:val="none" w:sz="0" w:space="0" w:color="auto"/>
                                                                                                                                                                                        <w:bottom w:val="none" w:sz="0" w:space="0" w:color="auto"/>
                                                                                                                                                                                        <w:right w:val="none" w:sz="0" w:space="0" w:color="auto"/>
                                                                                                                                                                                      </w:divBdr>
                                                                                                                                                                                    </w:div>
                                                                                                                                                                                    <w:div w:id="15307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65255">
                                                                                                                                                                          <w:marLeft w:val="0"/>
                                                                                                                                                                          <w:marRight w:val="0"/>
                                                                                                                                                                          <w:marTop w:val="195"/>
                                                                                                                                                                          <w:marBottom w:val="0"/>
                                                                                                                                                                          <w:divBdr>
                                                                                                                                                                            <w:top w:val="none" w:sz="0" w:space="0" w:color="auto"/>
                                                                                                                                                                            <w:left w:val="none" w:sz="0" w:space="0" w:color="auto"/>
                                                                                                                                                                            <w:bottom w:val="none" w:sz="0" w:space="0" w:color="auto"/>
                                                                                                                                                                            <w:right w:val="none" w:sz="0" w:space="0" w:color="auto"/>
                                                                                                                                                                          </w:divBdr>
                                                                                                                                                                          <w:divsChild>
                                                                                                                                                                            <w:div w:id="1770003366">
                                                                                                                                                                              <w:marLeft w:val="0"/>
                                                                                                                                                                              <w:marRight w:val="0"/>
                                                                                                                                                                              <w:marTop w:val="0"/>
                                                                                                                                                                              <w:marBottom w:val="0"/>
                                                                                                                                                                              <w:divBdr>
                                                                                                                                                                                <w:top w:val="none" w:sz="0" w:space="0" w:color="auto"/>
                                                                                                                                                                                <w:left w:val="none" w:sz="0" w:space="0" w:color="auto"/>
                                                                                                                                                                                <w:bottom w:val="none" w:sz="0" w:space="0" w:color="auto"/>
                                                                                                                                                                                <w:right w:val="none" w:sz="0" w:space="0" w:color="auto"/>
                                                                                                                                                                              </w:divBdr>
                                                                                                                                                                            </w:div>
                                                                                                                                                                            <w:div w:id="995302814">
                                                                                                                                                                              <w:marLeft w:val="0"/>
                                                                                                                                                                              <w:marRight w:val="0"/>
                                                                                                                                                                              <w:marTop w:val="0"/>
                                                                                                                                                                              <w:marBottom w:val="0"/>
                                                                                                                                                                              <w:divBdr>
                                                                                                                                                                                <w:top w:val="none" w:sz="0" w:space="0" w:color="auto"/>
                                                                                                                                                                                <w:left w:val="none" w:sz="0" w:space="0" w:color="auto"/>
                                                                                                                                                                                <w:bottom w:val="none" w:sz="0" w:space="0" w:color="auto"/>
                                                                                                                                                                                <w:right w:val="none" w:sz="0" w:space="0" w:color="auto"/>
                                                                                                                                                                              </w:divBdr>
                                                                                                                                                                            </w:div>
                                                                                                                                                                            <w:div w:id="10605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102368">
                                                                                                                                                      <w:marLeft w:val="0"/>
                                                                                                                                                      <w:marRight w:val="0"/>
                                                                                                                                                      <w:marTop w:val="0"/>
                                                                                                                                                      <w:marBottom w:val="0"/>
                                                                                                                                                      <w:divBdr>
                                                                                                                                                        <w:top w:val="none" w:sz="0" w:space="0" w:color="auto"/>
                                                                                                                                                        <w:left w:val="none" w:sz="0" w:space="0" w:color="auto"/>
                                                                                                                                                        <w:bottom w:val="none" w:sz="0" w:space="0" w:color="auto"/>
                                                                                                                                                        <w:right w:val="none" w:sz="0" w:space="0" w:color="auto"/>
                                                                                                                                                      </w:divBdr>
                                                                                                                                                    </w:div>
                                                                                                                                                  </w:divsChild>
                                                                                                                                                </w:div>
                                                                                                                                                <w:div w:id="7621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43641">
                                                                                                                                      <w:marLeft w:val="0"/>
                                                                                                                                      <w:marRight w:val="0"/>
                                                                                                                                      <w:marTop w:val="0"/>
                                                                                                                                      <w:marBottom w:val="0"/>
                                                                                                                                      <w:divBdr>
                                                                                                                                        <w:top w:val="none" w:sz="0" w:space="0" w:color="auto"/>
                                                                                                                                        <w:left w:val="none" w:sz="0" w:space="0" w:color="auto"/>
                                                                                                                                        <w:bottom w:val="none" w:sz="0" w:space="0" w:color="auto"/>
                                                                                                                                        <w:right w:val="none" w:sz="0" w:space="0" w:color="auto"/>
                                                                                                                                      </w:divBdr>
                                                                                                                                    </w:div>
                                                                                                                                    <w:div w:id="711930427">
                                                                                                                                      <w:marLeft w:val="0"/>
                                                                                                                                      <w:marRight w:val="0"/>
                                                                                                                                      <w:marTop w:val="0"/>
                                                                                                                                      <w:marBottom w:val="0"/>
                                                                                                                                      <w:divBdr>
                                                                                                                                        <w:top w:val="none" w:sz="0" w:space="0" w:color="auto"/>
                                                                                                                                        <w:left w:val="none" w:sz="0" w:space="0" w:color="auto"/>
                                                                                                                                        <w:bottom w:val="none" w:sz="0" w:space="0" w:color="auto"/>
                                                                                                                                        <w:right w:val="none" w:sz="0" w:space="0" w:color="auto"/>
                                                                                                                                      </w:divBdr>
                                                                                                                                    </w:div>
                                                                                                                                    <w:div w:id="343289633">
                                                                                                                                      <w:marLeft w:val="0"/>
                                                                                                                                      <w:marRight w:val="0"/>
                                                                                                                                      <w:marTop w:val="0"/>
                                                                                                                                      <w:marBottom w:val="0"/>
                                                                                                                                      <w:divBdr>
                                                                                                                                        <w:top w:val="none" w:sz="0" w:space="0" w:color="auto"/>
                                                                                                                                        <w:left w:val="none" w:sz="0" w:space="0" w:color="auto"/>
                                                                                                                                        <w:bottom w:val="none" w:sz="0" w:space="0" w:color="auto"/>
                                                                                                                                        <w:right w:val="none" w:sz="0" w:space="0" w:color="auto"/>
                                                                                                                                      </w:divBdr>
                                                                                                                                    </w:div>
                                                                                                                                    <w:div w:id="578097015">
                                                                                                                                      <w:marLeft w:val="0"/>
                                                                                                                                      <w:marRight w:val="0"/>
                                                                                                                                      <w:marTop w:val="0"/>
                                                                                                                                      <w:marBottom w:val="0"/>
                                                                                                                                      <w:divBdr>
                                                                                                                                        <w:top w:val="none" w:sz="0" w:space="0" w:color="auto"/>
                                                                                                                                        <w:left w:val="none" w:sz="0" w:space="0" w:color="auto"/>
                                                                                                                                        <w:bottom w:val="none" w:sz="0" w:space="0" w:color="auto"/>
                                                                                                                                        <w:right w:val="none" w:sz="0" w:space="0" w:color="auto"/>
                                                                                                                                      </w:divBdr>
                                                                                                                                    </w:div>
                                                                                                                                    <w:div w:id="36130290">
                                                                                                                                      <w:marLeft w:val="0"/>
                                                                                                                                      <w:marRight w:val="0"/>
                                                                                                                                      <w:marTop w:val="0"/>
                                                                                                                                      <w:marBottom w:val="0"/>
                                                                                                                                      <w:divBdr>
                                                                                                                                        <w:top w:val="none" w:sz="0" w:space="0" w:color="auto"/>
                                                                                                                                        <w:left w:val="none" w:sz="0" w:space="0" w:color="auto"/>
                                                                                                                                        <w:bottom w:val="none" w:sz="0" w:space="0" w:color="auto"/>
                                                                                                                                        <w:right w:val="none" w:sz="0" w:space="0" w:color="auto"/>
                                                                                                                                      </w:divBdr>
                                                                                                                                      <w:divsChild>
                                                                                                                                        <w:div w:id="626395578">
                                                                                                                                          <w:marLeft w:val="0"/>
                                                                                                                                          <w:marRight w:val="0"/>
                                                                                                                                          <w:marTop w:val="0"/>
                                                                                                                                          <w:marBottom w:val="0"/>
                                                                                                                                          <w:divBdr>
                                                                                                                                            <w:top w:val="none" w:sz="0" w:space="0" w:color="auto"/>
                                                                                                                                            <w:left w:val="none" w:sz="0" w:space="0" w:color="auto"/>
                                                                                                                                            <w:bottom w:val="none" w:sz="0" w:space="0" w:color="auto"/>
                                                                                                                                            <w:right w:val="none" w:sz="0" w:space="0" w:color="auto"/>
                                                                                                                                          </w:divBdr>
                                                                                                                                          <w:divsChild>
                                                                                                                                            <w:div w:id="1453209376">
                                                                                                                                              <w:marLeft w:val="0"/>
                                                                                                                                              <w:marRight w:val="0"/>
                                                                                                                                              <w:marTop w:val="0"/>
                                                                                                                                              <w:marBottom w:val="0"/>
                                                                                                                                              <w:divBdr>
                                                                                                                                                <w:top w:val="none" w:sz="0" w:space="0" w:color="auto"/>
                                                                                                                                                <w:left w:val="none" w:sz="0" w:space="0" w:color="auto"/>
                                                                                                                                                <w:bottom w:val="none" w:sz="0" w:space="0" w:color="auto"/>
                                                                                                                                                <w:right w:val="none" w:sz="0" w:space="0" w:color="auto"/>
                                                                                                                                              </w:divBdr>
                                                                                                                                            </w:div>
                                                                                                                                            <w:div w:id="1582715690">
                                                                                                                                              <w:marLeft w:val="0"/>
                                                                                                                                              <w:marRight w:val="0"/>
                                                                                                                                              <w:marTop w:val="0"/>
                                                                                                                                              <w:marBottom w:val="0"/>
                                                                                                                                              <w:divBdr>
                                                                                                                                                <w:top w:val="none" w:sz="0" w:space="0" w:color="auto"/>
                                                                                                                                                <w:left w:val="none" w:sz="0" w:space="0" w:color="auto"/>
                                                                                                                                                <w:bottom w:val="none" w:sz="0" w:space="0" w:color="auto"/>
                                                                                                                                                <w:right w:val="none" w:sz="0" w:space="0" w:color="auto"/>
                                                                                                                                              </w:divBdr>
                                                                                                                                              <w:divsChild>
                                                                                                                                                <w:div w:id="1774663813">
                                                                                                                                                  <w:marLeft w:val="0"/>
                                                                                                                                                  <w:marRight w:val="0"/>
                                                                                                                                                  <w:marTop w:val="0"/>
                                                                                                                                                  <w:marBottom w:val="0"/>
                                                                                                                                                  <w:divBdr>
                                                                                                                                                    <w:top w:val="none" w:sz="0" w:space="0" w:color="auto"/>
                                                                                                                                                    <w:left w:val="none" w:sz="0" w:space="0" w:color="auto"/>
                                                                                                                                                    <w:bottom w:val="none" w:sz="0" w:space="0" w:color="auto"/>
                                                                                                                                                    <w:right w:val="none" w:sz="0" w:space="0" w:color="auto"/>
                                                                                                                                                  </w:divBdr>
                                                                                                                                                  <w:divsChild>
                                                                                                                                                    <w:div w:id="1569076242">
                                                                                                                                                      <w:marLeft w:val="0"/>
                                                                                                                                                      <w:marRight w:val="0"/>
                                                                                                                                                      <w:marTop w:val="0"/>
                                                                                                                                                      <w:marBottom w:val="0"/>
                                                                                                                                                      <w:divBdr>
                                                                                                                                                        <w:top w:val="none" w:sz="0" w:space="0" w:color="auto"/>
                                                                                                                                                        <w:left w:val="none" w:sz="0" w:space="0" w:color="auto"/>
                                                                                                                                                        <w:bottom w:val="none" w:sz="0" w:space="0" w:color="auto"/>
                                                                                                                                                        <w:right w:val="none" w:sz="0" w:space="0" w:color="auto"/>
                                                                                                                                                      </w:divBdr>
                                                                                                                                                    </w:div>
                                                                                                                                                    <w:div w:id="94530846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187870153">
                                                                                                                                          <w:marLeft w:val="0"/>
                                                                                                                                          <w:marRight w:val="0"/>
                                                                                                                                          <w:marTop w:val="0"/>
                                                                                                                                          <w:marBottom w:val="0"/>
                                                                                                                                          <w:divBdr>
                                                                                                                                            <w:top w:val="none" w:sz="0" w:space="0" w:color="auto"/>
                                                                                                                                            <w:left w:val="none" w:sz="0" w:space="0" w:color="auto"/>
                                                                                                                                            <w:bottom w:val="none" w:sz="0" w:space="0" w:color="auto"/>
                                                                                                                                            <w:right w:val="none" w:sz="0" w:space="0" w:color="auto"/>
                                                                                                                                          </w:divBdr>
                                                                                                                                          <w:divsChild>
                                                                                                                                            <w:div w:id="633876102">
                                                                                                                                              <w:marLeft w:val="0"/>
                                                                                                                                              <w:marRight w:val="0"/>
                                                                                                                                              <w:marTop w:val="0"/>
                                                                                                                                              <w:marBottom w:val="0"/>
                                                                                                                                              <w:divBdr>
                                                                                                                                                <w:top w:val="none" w:sz="0" w:space="0" w:color="auto"/>
                                                                                                                                                <w:left w:val="none" w:sz="0" w:space="0" w:color="auto"/>
                                                                                                                                                <w:bottom w:val="none" w:sz="0" w:space="0" w:color="auto"/>
                                                                                                                                                <w:right w:val="none" w:sz="0" w:space="0" w:color="auto"/>
                                                                                                                                              </w:divBdr>
                                                                                                                                            </w:div>
                                                                                                                                            <w:div w:id="573858351">
                                                                                                                                              <w:marLeft w:val="0"/>
                                                                                                                                              <w:marRight w:val="0"/>
                                                                                                                                              <w:marTop w:val="0"/>
                                                                                                                                              <w:marBottom w:val="0"/>
                                                                                                                                              <w:divBdr>
                                                                                                                                                <w:top w:val="none" w:sz="0" w:space="0" w:color="auto"/>
                                                                                                                                                <w:left w:val="none" w:sz="0" w:space="0" w:color="auto"/>
                                                                                                                                                <w:bottom w:val="none" w:sz="0" w:space="0" w:color="auto"/>
                                                                                                                                                <w:right w:val="none" w:sz="0" w:space="0" w:color="auto"/>
                                                                                                                                              </w:divBdr>
                                                                                                                                              <w:divsChild>
                                                                                                                                                <w:div w:id="2102602082">
                                                                                                                                                  <w:marLeft w:val="0"/>
                                                                                                                                                  <w:marRight w:val="0"/>
                                                                                                                                                  <w:marTop w:val="0"/>
                                                                                                                                                  <w:marBottom w:val="0"/>
                                                                                                                                                  <w:divBdr>
                                                                                                                                                    <w:top w:val="none" w:sz="0" w:space="0" w:color="auto"/>
                                                                                                                                                    <w:left w:val="none" w:sz="0" w:space="0" w:color="auto"/>
                                                                                                                                                    <w:bottom w:val="none" w:sz="0" w:space="0" w:color="auto"/>
                                                                                                                                                    <w:right w:val="none" w:sz="0" w:space="0" w:color="auto"/>
                                                                                                                                                  </w:divBdr>
                                                                                                                                                  <w:divsChild>
                                                                                                                                                    <w:div w:id="13467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0050">
                                                                                                                                          <w:marLeft w:val="0"/>
                                                                                                                                          <w:marRight w:val="0"/>
                                                                                                                                          <w:marTop w:val="0"/>
                                                                                                                                          <w:marBottom w:val="0"/>
                                                                                                                                          <w:divBdr>
                                                                                                                                            <w:top w:val="none" w:sz="0" w:space="0" w:color="auto"/>
                                                                                                                                            <w:left w:val="none" w:sz="0" w:space="0" w:color="auto"/>
                                                                                                                                            <w:bottom w:val="none" w:sz="0" w:space="0" w:color="auto"/>
                                                                                                                                            <w:right w:val="none" w:sz="0" w:space="0" w:color="auto"/>
                                                                                                                                          </w:divBdr>
                                                                                                                                        </w:div>
                                                                                                                                        <w:div w:id="1787002038">
                                                                                                                                          <w:marLeft w:val="0"/>
                                                                                                                                          <w:marRight w:val="0"/>
                                                                                                                                          <w:marTop w:val="0"/>
                                                                                                                                          <w:marBottom w:val="0"/>
                                                                                                                                          <w:divBdr>
                                                                                                                                            <w:top w:val="none" w:sz="0" w:space="0" w:color="auto"/>
                                                                                                                                            <w:left w:val="none" w:sz="0" w:space="0" w:color="auto"/>
                                                                                                                                            <w:bottom w:val="none" w:sz="0" w:space="0" w:color="auto"/>
                                                                                                                                            <w:right w:val="none" w:sz="0" w:space="0" w:color="auto"/>
                                                                                                                                          </w:divBdr>
                                                                                                                                        </w:div>
                                                                                                                                      </w:divsChild>
                                                                                                                                    </w:div>
                                                                                                                                    <w:div w:id="1455561873">
                                                                                                                                      <w:marLeft w:val="0"/>
                                                                                                                                      <w:marRight w:val="0"/>
                                                                                                                                      <w:marTop w:val="0"/>
                                                                                                                                      <w:marBottom w:val="0"/>
                                                                                                                                      <w:divBdr>
                                                                                                                                        <w:top w:val="none" w:sz="0" w:space="0" w:color="auto"/>
                                                                                                                                        <w:left w:val="none" w:sz="0" w:space="0" w:color="auto"/>
                                                                                                                                        <w:bottom w:val="none" w:sz="0" w:space="0" w:color="auto"/>
                                                                                                                                        <w:right w:val="none" w:sz="0" w:space="0" w:color="auto"/>
                                                                                                                                      </w:divBdr>
                                                                                                                                    </w:div>
                                                                                                                                    <w:div w:id="691226176">
                                                                                                                                      <w:marLeft w:val="0"/>
                                                                                                                                      <w:marRight w:val="0"/>
                                                                                                                                      <w:marTop w:val="0"/>
                                                                                                                                      <w:marBottom w:val="0"/>
                                                                                                                                      <w:divBdr>
                                                                                                                                        <w:top w:val="none" w:sz="0" w:space="0" w:color="auto"/>
                                                                                                                                        <w:left w:val="none" w:sz="0" w:space="0" w:color="auto"/>
                                                                                                                                        <w:bottom w:val="none" w:sz="0" w:space="0" w:color="auto"/>
                                                                                                                                        <w:right w:val="none" w:sz="0" w:space="0" w:color="auto"/>
                                                                                                                                      </w:divBdr>
                                                                                                                                      <w:divsChild>
                                                                                                                                        <w:div w:id="2010327017">
                                                                                                                                          <w:marLeft w:val="0"/>
                                                                                                                                          <w:marRight w:val="0"/>
                                                                                                                                          <w:marTop w:val="0"/>
                                                                                                                                          <w:marBottom w:val="0"/>
                                                                                                                                          <w:divBdr>
                                                                                                                                            <w:top w:val="none" w:sz="0" w:space="0" w:color="auto"/>
                                                                                                                                            <w:left w:val="none" w:sz="0" w:space="0" w:color="auto"/>
                                                                                                                                            <w:bottom w:val="none" w:sz="0" w:space="0" w:color="auto"/>
                                                                                                                                            <w:right w:val="none" w:sz="0" w:space="0" w:color="auto"/>
                                                                                                                                          </w:divBdr>
                                                                                                                                          <w:divsChild>
                                                                                                                                            <w:div w:id="1103574649">
                                                                                                                                              <w:marLeft w:val="0"/>
                                                                                                                                              <w:marRight w:val="120"/>
                                                                                                                                              <w:marTop w:val="0"/>
                                                                                                                                              <w:marBottom w:val="0"/>
                                                                                                                                              <w:divBdr>
                                                                                                                                                <w:top w:val="none" w:sz="0" w:space="0" w:color="auto"/>
                                                                                                                                                <w:left w:val="none" w:sz="0" w:space="0" w:color="auto"/>
                                                                                                                                                <w:bottom w:val="none" w:sz="0" w:space="0" w:color="auto"/>
                                                                                                                                                <w:right w:val="none" w:sz="0" w:space="0" w:color="auto"/>
                                                                                                                                              </w:divBdr>
                                                                                                                                            </w:div>
                                                                                                                                            <w:div w:id="1775663095">
                                                                                                                                              <w:marLeft w:val="0"/>
                                                                                                                                              <w:marRight w:val="0"/>
                                                                                                                                              <w:marTop w:val="0"/>
                                                                                                                                              <w:marBottom w:val="195"/>
                                                                                                                                              <w:divBdr>
                                                                                                                                                <w:top w:val="none" w:sz="0" w:space="0" w:color="auto"/>
                                                                                                                                                <w:left w:val="none" w:sz="0" w:space="0" w:color="auto"/>
                                                                                                                                                <w:bottom w:val="none" w:sz="0" w:space="0" w:color="auto"/>
                                                                                                                                                <w:right w:val="none" w:sz="0" w:space="0" w:color="auto"/>
                                                                                                                                              </w:divBdr>
                                                                                                                                              <w:divsChild>
                                                                                                                                                <w:div w:id="1378116787">
                                                                                                                                                  <w:marLeft w:val="0"/>
                                                                                                                                                  <w:marRight w:val="0"/>
                                                                                                                                                  <w:marTop w:val="0"/>
                                                                                                                                                  <w:marBottom w:val="0"/>
                                                                                                                                                  <w:divBdr>
                                                                                                                                                    <w:top w:val="none" w:sz="0" w:space="0" w:color="auto"/>
                                                                                                                                                    <w:left w:val="none" w:sz="0" w:space="0" w:color="auto"/>
                                                                                                                                                    <w:bottom w:val="none" w:sz="0" w:space="0" w:color="auto"/>
                                                                                                                                                    <w:right w:val="none" w:sz="0" w:space="0" w:color="auto"/>
                                                                                                                                                  </w:divBdr>
                                                                                                                                                </w:div>
                                                                                                                                                <w:div w:id="1235897655">
                                                                                                                                                  <w:marLeft w:val="0"/>
                                                                                                                                                  <w:marRight w:val="0"/>
                                                                                                                                                  <w:marTop w:val="0"/>
                                                                                                                                                  <w:marBottom w:val="0"/>
                                                                                                                                                  <w:divBdr>
                                                                                                                                                    <w:top w:val="none" w:sz="0" w:space="0" w:color="auto"/>
                                                                                                                                                    <w:left w:val="none" w:sz="0" w:space="0" w:color="auto"/>
                                                                                                                                                    <w:bottom w:val="none" w:sz="0" w:space="0" w:color="auto"/>
                                                                                                                                                    <w:right w:val="none" w:sz="0" w:space="0" w:color="auto"/>
                                                                                                                                                  </w:divBdr>
                                                                                                                                                  <w:divsChild>
                                                                                                                                                    <w:div w:id="1302805547">
                                                                                                                                                      <w:marLeft w:val="0"/>
                                                                                                                                                      <w:marRight w:val="0"/>
                                                                                                                                                      <w:marTop w:val="0"/>
                                                                                                                                                      <w:marBottom w:val="0"/>
                                                                                                                                                      <w:divBdr>
                                                                                                                                                        <w:top w:val="none" w:sz="0" w:space="0" w:color="auto"/>
                                                                                                                                                        <w:left w:val="none" w:sz="0" w:space="0" w:color="auto"/>
                                                                                                                                                        <w:bottom w:val="none" w:sz="0" w:space="0" w:color="auto"/>
                                                                                                                                                        <w:right w:val="none" w:sz="0" w:space="0" w:color="auto"/>
                                                                                                                                                      </w:divBdr>
                                                                                                                                                    </w:div>
                                                                                                                                                  </w:divsChild>
                                                                                                                                                </w:div>
                                                                                                                                                <w:div w:id="1343434303">
                                                                                                                                                  <w:marLeft w:val="0"/>
                                                                                                                                                  <w:marRight w:val="0"/>
                                                                                                                                                  <w:marTop w:val="0"/>
                                                                                                                                                  <w:marBottom w:val="0"/>
                                                                                                                                                  <w:divBdr>
                                                                                                                                                    <w:top w:val="none" w:sz="0" w:space="0" w:color="auto"/>
                                                                                                                                                    <w:left w:val="none" w:sz="0" w:space="0" w:color="auto"/>
                                                                                                                                                    <w:bottom w:val="none" w:sz="0" w:space="0" w:color="auto"/>
                                                                                                                                                    <w:right w:val="none" w:sz="0" w:space="0" w:color="auto"/>
                                                                                                                                                  </w:divBdr>
                                                                                                                                                </w:div>
                                                                                                                                                <w:div w:id="1898466398">
                                                                                                                                                  <w:marLeft w:val="0"/>
                                                                                                                                                  <w:marRight w:val="0"/>
                                                                                                                                                  <w:marTop w:val="0"/>
                                                                                                                                                  <w:marBottom w:val="0"/>
                                                                                                                                                  <w:divBdr>
                                                                                                                                                    <w:top w:val="none" w:sz="0" w:space="0" w:color="auto"/>
                                                                                                                                                    <w:left w:val="none" w:sz="0" w:space="0" w:color="auto"/>
                                                                                                                                                    <w:bottom w:val="none" w:sz="0" w:space="0" w:color="auto"/>
                                                                                                                                                    <w:right w:val="none" w:sz="0" w:space="0" w:color="auto"/>
                                                                                                                                                  </w:divBdr>
                                                                                                                                                  <w:divsChild>
                                                                                                                                                    <w:div w:id="1879387665">
                                                                                                                                                      <w:marLeft w:val="0"/>
                                                                                                                                                      <w:marRight w:val="0"/>
                                                                                                                                                      <w:marTop w:val="0"/>
                                                                                                                                                      <w:marBottom w:val="0"/>
                                                                                                                                                      <w:divBdr>
                                                                                                                                                        <w:top w:val="none" w:sz="0" w:space="0" w:color="auto"/>
                                                                                                                                                        <w:left w:val="none" w:sz="0" w:space="0" w:color="auto"/>
                                                                                                                                                        <w:bottom w:val="none" w:sz="0" w:space="0" w:color="auto"/>
                                                                                                                                                        <w:right w:val="none" w:sz="0" w:space="0" w:color="auto"/>
                                                                                                                                                      </w:divBdr>
                                                                                                                                                      <w:divsChild>
                                                                                                                                                        <w:div w:id="822240669">
                                                                                                                                                          <w:marLeft w:val="0"/>
                                                                                                                                                          <w:marRight w:val="0"/>
                                                                                                                                                          <w:marTop w:val="0"/>
                                                                                                                                                          <w:marBottom w:val="0"/>
                                                                                                                                                          <w:divBdr>
                                                                                                                                                            <w:top w:val="none" w:sz="0" w:space="0" w:color="auto"/>
                                                                                                                                                            <w:left w:val="none" w:sz="0" w:space="0" w:color="auto"/>
                                                                                                                                                            <w:bottom w:val="none" w:sz="0" w:space="0" w:color="auto"/>
                                                                                                                                                            <w:right w:val="none" w:sz="0" w:space="0" w:color="auto"/>
                                                                                                                                                          </w:divBdr>
                                                                                                                                                        </w:div>
                                                                                                                                                      </w:divsChild>
                                                                                                                                                    </w:div>
                                                                                                                                                    <w:div w:id="1697192371">
                                                                                                                                                      <w:marLeft w:val="0"/>
                                                                                                                                                      <w:marRight w:val="0"/>
                                                                                                                                                      <w:marTop w:val="0"/>
                                                                                                                                                      <w:marBottom w:val="0"/>
                                                                                                                                                      <w:divBdr>
                                                                                                                                                        <w:top w:val="none" w:sz="0" w:space="0" w:color="auto"/>
                                                                                                                                                        <w:left w:val="none" w:sz="0" w:space="0" w:color="auto"/>
                                                                                                                                                        <w:bottom w:val="none" w:sz="0" w:space="0" w:color="auto"/>
                                                                                                                                                        <w:right w:val="none" w:sz="0" w:space="0" w:color="auto"/>
                                                                                                                                                      </w:divBdr>
                                                                                                                                                    </w:div>
                                                                                                                                                  </w:divsChild>
                                                                                                                                                </w:div>
                                                                                                                                                <w:div w:id="1153180739">
                                                                                                                                                  <w:marLeft w:val="0"/>
                                                                                                                                                  <w:marRight w:val="0"/>
                                                                                                                                                  <w:marTop w:val="0"/>
                                                                                                                                                  <w:marBottom w:val="0"/>
                                                                                                                                                  <w:divBdr>
                                                                                                                                                    <w:top w:val="none" w:sz="0" w:space="0" w:color="auto"/>
                                                                                                                                                    <w:left w:val="none" w:sz="0" w:space="0" w:color="auto"/>
                                                                                                                                                    <w:bottom w:val="none" w:sz="0" w:space="0" w:color="auto"/>
                                                                                                                                                    <w:right w:val="none" w:sz="0" w:space="0" w:color="auto"/>
                                                                                                                                                  </w:divBdr>
                                                                                                                                                </w:div>
                                                                                                                                                <w:div w:id="2025353020">
                                                                                                                                                  <w:marLeft w:val="0"/>
                                                                                                                                                  <w:marRight w:val="0"/>
                                                                                                                                                  <w:marTop w:val="0"/>
                                                                                                                                                  <w:marBottom w:val="0"/>
                                                                                                                                                  <w:divBdr>
                                                                                                                                                    <w:top w:val="none" w:sz="0" w:space="0" w:color="auto"/>
                                                                                                                                                    <w:left w:val="none" w:sz="0" w:space="0" w:color="auto"/>
                                                                                                                                                    <w:bottom w:val="none" w:sz="0" w:space="0" w:color="auto"/>
                                                                                                                                                    <w:right w:val="none" w:sz="0" w:space="0" w:color="auto"/>
                                                                                                                                                  </w:divBdr>
                                                                                                                                                  <w:divsChild>
                                                                                                                                                    <w:div w:id="344552613">
                                                                                                                                                      <w:marLeft w:val="0"/>
                                                                                                                                                      <w:marRight w:val="0"/>
                                                                                                                                                      <w:marTop w:val="0"/>
                                                                                                                                                      <w:marBottom w:val="0"/>
                                                                                                                                                      <w:divBdr>
                                                                                                                                                        <w:top w:val="none" w:sz="0" w:space="0" w:color="auto"/>
                                                                                                                                                        <w:left w:val="none" w:sz="0" w:space="0" w:color="auto"/>
                                                                                                                                                        <w:bottom w:val="none" w:sz="0" w:space="0" w:color="auto"/>
                                                                                                                                                        <w:right w:val="none" w:sz="0" w:space="0" w:color="auto"/>
                                                                                                                                                      </w:divBdr>
                                                                                                                                                      <w:divsChild>
                                                                                                                                                        <w:div w:id="1244100130">
                                                                                                                                                          <w:marLeft w:val="0"/>
                                                                                                                                                          <w:marRight w:val="0"/>
                                                                                                                                                          <w:marTop w:val="0"/>
                                                                                                                                                          <w:marBottom w:val="90"/>
                                                                                                                                                          <w:divBdr>
                                                                                                                                                            <w:top w:val="none" w:sz="0" w:space="0" w:color="auto"/>
                                                                                                                                                            <w:left w:val="none" w:sz="0" w:space="0" w:color="auto"/>
                                                                                                                                                            <w:bottom w:val="none" w:sz="0" w:space="0" w:color="auto"/>
                                                                                                                                                            <w:right w:val="none" w:sz="0" w:space="0" w:color="auto"/>
                                                                                                                                                          </w:divBdr>
                                                                                                                                                          <w:divsChild>
                                                                                                                                                            <w:div w:id="1814713602">
                                                                                                                                                              <w:marLeft w:val="0"/>
                                                                                                                                                              <w:marRight w:val="0"/>
                                                                                                                                                              <w:marTop w:val="0"/>
                                                                                                                                                              <w:marBottom w:val="0"/>
                                                                                                                                                              <w:divBdr>
                                                                                                                                                                <w:top w:val="none" w:sz="0" w:space="0" w:color="auto"/>
                                                                                                                                                                <w:left w:val="none" w:sz="0" w:space="0" w:color="auto"/>
                                                                                                                                                                <w:bottom w:val="none" w:sz="0" w:space="0" w:color="auto"/>
                                                                                                                                                                <w:right w:val="none" w:sz="0" w:space="0" w:color="auto"/>
                                                                                                                                                              </w:divBdr>
                                                                                                                                                              <w:divsChild>
                                                                                                                                                                <w:div w:id="1530295320">
                                                                                                                                                                  <w:marLeft w:val="0"/>
                                                                                                                                                                  <w:marRight w:val="0"/>
                                                                                                                                                                  <w:marTop w:val="0"/>
                                                                                                                                                                  <w:marBottom w:val="0"/>
                                                                                                                                                                  <w:divBdr>
                                                                                                                                                                    <w:top w:val="none" w:sz="0" w:space="0" w:color="auto"/>
                                                                                                                                                                    <w:left w:val="none" w:sz="0" w:space="0" w:color="auto"/>
                                                                                                                                                                    <w:bottom w:val="none" w:sz="0" w:space="0" w:color="auto"/>
                                                                                                                                                                    <w:right w:val="none" w:sz="0" w:space="0" w:color="auto"/>
                                                                                                                                                                  </w:divBdr>
                                                                                                                                                                  <w:divsChild>
                                                                                                                                                                    <w:div w:id="64365689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222625">
                                                                                                                                      <w:marLeft w:val="0"/>
                                                                                                                                      <w:marRight w:val="0"/>
                                                                                                                                      <w:marTop w:val="0"/>
                                                                                                                                      <w:marBottom w:val="0"/>
                                                                                                                                      <w:divBdr>
                                                                                                                                        <w:top w:val="none" w:sz="0" w:space="0" w:color="auto"/>
                                                                                                                                        <w:left w:val="none" w:sz="0" w:space="0" w:color="auto"/>
                                                                                                                                        <w:bottom w:val="none" w:sz="0" w:space="0" w:color="auto"/>
                                                                                                                                        <w:right w:val="none" w:sz="0" w:space="0" w:color="auto"/>
                                                                                                                                      </w:divBdr>
                                                                                                                                    </w:div>
                                                                                                                                    <w:div w:id="1844969861">
                                                                                                                                      <w:marLeft w:val="0"/>
                                                                                                                                      <w:marRight w:val="0"/>
                                                                                                                                      <w:marTop w:val="0"/>
                                                                                                                                      <w:marBottom w:val="0"/>
                                                                                                                                      <w:divBdr>
                                                                                                                                        <w:top w:val="none" w:sz="0" w:space="0" w:color="auto"/>
                                                                                                                                        <w:left w:val="none" w:sz="0" w:space="0" w:color="auto"/>
                                                                                                                                        <w:bottom w:val="none" w:sz="0" w:space="0" w:color="auto"/>
                                                                                                                                        <w:right w:val="none" w:sz="0" w:space="0" w:color="auto"/>
                                                                                                                                      </w:divBdr>
                                                                                                                                      <w:divsChild>
                                                                                                                                        <w:div w:id="1196696899">
                                                                                                                                          <w:marLeft w:val="0"/>
                                                                                                                                          <w:marRight w:val="0"/>
                                                                                                                                          <w:marTop w:val="0"/>
                                                                                                                                          <w:marBottom w:val="0"/>
                                                                                                                                          <w:divBdr>
                                                                                                                                            <w:top w:val="none" w:sz="0" w:space="0" w:color="auto"/>
                                                                                                                                            <w:left w:val="none" w:sz="0" w:space="0" w:color="auto"/>
                                                                                                                                            <w:bottom w:val="none" w:sz="0" w:space="0" w:color="auto"/>
                                                                                                                                            <w:right w:val="none" w:sz="0" w:space="0" w:color="auto"/>
                                                                                                                                          </w:divBdr>
                                                                                                                                          <w:divsChild>
                                                                                                                                            <w:div w:id="718209453">
                                                                                                                                              <w:marLeft w:val="0"/>
                                                                                                                                              <w:marRight w:val="0"/>
                                                                                                                                              <w:marTop w:val="0"/>
                                                                                                                                              <w:marBottom w:val="0"/>
                                                                                                                                              <w:divBdr>
                                                                                                                                                <w:top w:val="none" w:sz="0" w:space="0" w:color="auto"/>
                                                                                                                                                <w:left w:val="none" w:sz="0" w:space="0" w:color="auto"/>
                                                                                                                                                <w:bottom w:val="none" w:sz="0" w:space="0" w:color="auto"/>
                                                                                                                                                <w:right w:val="none" w:sz="0" w:space="0" w:color="auto"/>
                                                                                                                                              </w:divBdr>
                                                                                                                                              <w:divsChild>
                                                                                                                                                <w:div w:id="1674721702">
                                                                                                                                                  <w:marLeft w:val="0"/>
                                                                                                                                                  <w:marRight w:val="0"/>
                                                                                                                                                  <w:marTop w:val="0"/>
                                                                                                                                                  <w:marBottom w:val="0"/>
                                                                                                                                                  <w:divBdr>
                                                                                                                                                    <w:top w:val="none" w:sz="0" w:space="0" w:color="auto"/>
                                                                                                                                                    <w:left w:val="none" w:sz="0" w:space="0" w:color="auto"/>
                                                                                                                                                    <w:bottom w:val="none" w:sz="0" w:space="0" w:color="auto"/>
                                                                                                                                                    <w:right w:val="none" w:sz="0" w:space="0" w:color="auto"/>
                                                                                                                                                  </w:divBdr>
                                                                                                                                                  <w:divsChild>
                                                                                                                                                    <w:div w:id="242028467">
                                                                                                                                                      <w:marLeft w:val="0"/>
                                                                                                                                                      <w:marRight w:val="0"/>
                                                                                                                                                      <w:marTop w:val="0"/>
                                                                                                                                                      <w:marBottom w:val="0"/>
                                                                                                                                                      <w:divBdr>
                                                                                                                                                        <w:top w:val="none" w:sz="0" w:space="0" w:color="auto"/>
                                                                                                                                                        <w:left w:val="none" w:sz="0" w:space="0" w:color="auto"/>
                                                                                                                                                        <w:bottom w:val="none" w:sz="0" w:space="0" w:color="auto"/>
                                                                                                                                                        <w:right w:val="none" w:sz="0" w:space="0" w:color="auto"/>
                                                                                                                                                      </w:divBdr>
                                                                                                                                                      <w:divsChild>
                                                                                                                                                        <w:div w:id="1666206389">
                                                                                                                                                          <w:marLeft w:val="0"/>
                                                                                                                                                          <w:marRight w:val="0"/>
                                                                                                                                                          <w:marTop w:val="0"/>
                                                                                                                                                          <w:marBottom w:val="0"/>
                                                                                                                                                          <w:divBdr>
                                                                                                                                                            <w:top w:val="none" w:sz="0" w:space="0" w:color="auto"/>
                                                                                                                                                            <w:left w:val="none" w:sz="0" w:space="0" w:color="auto"/>
                                                                                                                                                            <w:bottom w:val="none" w:sz="0" w:space="0" w:color="auto"/>
                                                                                                                                                            <w:right w:val="none" w:sz="0" w:space="0" w:color="auto"/>
                                                                                                                                                          </w:divBdr>
                                                                                                                                                          <w:divsChild>
                                                                                                                                                            <w:div w:id="483858241">
                                                                                                                                                              <w:marLeft w:val="0"/>
                                                                                                                                                              <w:marRight w:val="0"/>
                                                                                                                                                              <w:marTop w:val="0"/>
                                                                                                                                                              <w:marBottom w:val="0"/>
                                                                                                                                                              <w:divBdr>
                                                                                                                                                                <w:top w:val="none" w:sz="0" w:space="0" w:color="auto"/>
                                                                                                                                                                <w:left w:val="none" w:sz="0" w:space="0" w:color="auto"/>
                                                                                                                                                                <w:bottom w:val="none" w:sz="0" w:space="0" w:color="auto"/>
                                                                                                                                                                <w:right w:val="none" w:sz="0" w:space="0" w:color="auto"/>
                                                                                                                                                              </w:divBdr>
                                                                                                                                                            </w:div>
                                                                                                                                                            <w:div w:id="697701870">
                                                                                                                                                              <w:marLeft w:val="0"/>
                                                                                                                                                              <w:marRight w:val="0"/>
                                                                                                                                                              <w:marTop w:val="0"/>
                                                                                                                                                              <w:marBottom w:val="0"/>
                                                                                                                                                              <w:divBdr>
                                                                                                                                                                <w:top w:val="none" w:sz="0" w:space="0" w:color="auto"/>
                                                                                                                                                                <w:left w:val="none" w:sz="0" w:space="0" w:color="auto"/>
                                                                                                                                                                <w:bottom w:val="none" w:sz="0" w:space="0" w:color="auto"/>
                                                                                                                                                                <w:right w:val="none" w:sz="0" w:space="0" w:color="auto"/>
                                                                                                                                                              </w:divBdr>
                                                                                                                                                              <w:divsChild>
                                                                                                                                                                <w:div w:id="3440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949">
                                                                                                                                                          <w:marLeft w:val="0"/>
                                                                                                                                                          <w:marRight w:val="0"/>
                                                                                                                                                          <w:marTop w:val="0"/>
                                                                                                                                                          <w:marBottom w:val="0"/>
                                                                                                                                                          <w:divBdr>
                                                                                                                                                            <w:top w:val="none" w:sz="0" w:space="0" w:color="auto"/>
                                                                                                                                                            <w:left w:val="none" w:sz="0" w:space="0" w:color="auto"/>
                                                                                                                                                            <w:bottom w:val="none" w:sz="0" w:space="0" w:color="auto"/>
                                                                                                                                                            <w:right w:val="none" w:sz="0" w:space="0" w:color="auto"/>
                                                                                                                                                          </w:divBdr>
                                                                                                                                                          <w:divsChild>
                                                                                                                                                            <w:div w:id="416901966">
                                                                                                                                                              <w:marLeft w:val="0"/>
                                                                                                                                                              <w:marRight w:val="0"/>
                                                                                                                                                              <w:marTop w:val="0"/>
                                                                                                                                                              <w:marBottom w:val="0"/>
                                                                                                                                                              <w:divBdr>
                                                                                                                                                                <w:top w:val="none" w:sz="0" w:space="0" w:color="auto"/>
                                                                                                                                                                <w:left w:val="none" w:sz="0" w:space="0" w:color="auto"/>
                                                                                                                                                                <w:bottom w:val="none" w:sz="0" w:space="0" w:color="auto"/>
                                                                                                                                                                <w:right w:val="none" w:sz="0" w:space="0" w:color="auto"/>
                                                                                                                                                              </w:divBdr>
                                                                                                                                                            </w:div>
                                                                                                                                                            <w:div w:id="1415591812">
                                                                                                                                                              <w:marLeft w:val="0"/>
                                                                                                                                                              <w:marRight w:val="0"/>
                                                                                                                                                              <w:marTop w:val="0"/>
                                                                                                                                                              <w:marBottom w:val="0"/>
                                                                                                                                                              <w:divBdr>
                                                                                                                                                                <w:top w:val="none" w:sz="0" w:space="0" w:color="auto"/>
                                                                                                                                                                <w:left w:val="none" w:sz="0" w:space="0" w:color="auto"/>
                                                                                                                                                                <w:bottom w:val="none" w:sz="0" w:space="0" w:color="auto"/>
                                                                                                                                                                <w:right w:val="none" w:sz="0" w:space="0" w:color="auto"/>
                                                                                                                                                              </w:divBdr>
                                                                                                                                                              <w:divsChild>
                                                                                                                                                                <w:div w:id="21908858">
                                                                                                                                                                  <w:marLeft w:val="0"/>
                                                                                                                                                                  <w:marRight w:val="0"/>
                                                                                                                                                                  <w:marTop w:val="0"/>
                                                                                                                                                                  <w:marBottom w:val="0"/>
                                                                                                                                                                  <w:divBdr>
                                                                                                                                                                    <w:top w:val="none" w:sz="0" w:space="0" w:color="auto"/>
                                                                                                                                                                    <w:left w:val="none" w:sz="0" w:space="0" w:color="auto"/>
                                                                                                                                                                    <w:bottom w:val="none" w:sz="0" w:space="0" w:color="auto"/>
                                                                                                                                                                    <w:right w:val="none" w:sz="0" w:space="0" w:color="auto"/>
                                                                                                                                                                  </w:divBdr>
                                                                                                                                                                  <w:divsChild>
                                                                                                                                                                    <w:div w:id="9024461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25205">
                                                                                                                                                  <w:marLeft w:val="0"/>
                                                                                                                                                  <w:marRight w:val="0"/>
                                                                                                                                                  <w:marTop w:val="0"/>
                                                                                                                                                  <w:marBottom w:val="0"/>
                                                                                                                                                  <w:divBdr>
                                                                                                                                                    <w:top w:val="none" w:sz="0" w:space="0" w:color="auto"/>
                                                                                                                                                    <w:left w:val="none" w:sz="0" w:space="0" w:color="auto"/>
                                                                                                                                                    <w:bottom w:val="none" w:sz="0" w:space="0" w:color="auto"/>
                                                                                                                                                    <w:right w:val="none" w:sz="0" w:space="0" w:color="auto"/>
                                                                                                                                                  </w:divBdr>
                                                                                                                                                </w:div>
                                                                                                                                                <w:div w:id="3865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6826">
                                                                                                                                          <w:marLeft w:val="0"/>
                                                                                                                                          <w:marRight w:val="0"/>
                                                                                                                                          <w:marTop w:val="0"/>
                                                                                                                                          <w:marBottom w:val="0"/>
                                                                                                                                          <w:divBdr>
                                                                                                                                            <w:top w:val="none" w:sz="0" w:space="0" w:color="auto"/>
                                                                                                                                            <w:left w:val="none" w:sz="0" w:space="0" w:color="auto"/>
                                                                                                                                            <w:bottom w:val="none" w:sz="0" w:space="0" w:color="auto"/>
                                                                                                                                            <w:right w:val="none" w:sz="0" w:space="0" w:color="auto"/>
                                                                                                                                          </w:divBdr>
                                                                                                                                          <w:divsChild>
                                                                                                                                            <w:div w:id="936449620">
                                                                                                                                              <w:marLeft w:val="0"/>
                                                                                                                                              <w:marRight w:val="0"/>
                                                                                                                                              <w:marTop w:val="0"/>
                                                                                                                                              <w:marBottom w:val="375"/>
                                                                                                                                              <w:divBdr>
                                                                                                                                                <w:top w:val="none" w:sz="0" w:space="0" w:color="auto"/>
                                                                                                                                                <w:left w:val="none" w:sz="0" w:space="0" w:color="auto"/>
                                                                                                                                                <w:bottom w:val="none" w:sz="0" w:space="0" w:color="auto"/>
                                                                                                                                                <w:right w:val="none" w:sz="0" w:space="0" w:color="auto"/>
                                                                                                                                              </w:divBdr>
                                                                                                                                              <w:divsChild>
                                                                                                                                                <w:div w:id="337972333">
                                                                                                                                                  <w:marLeft w:val="0"/>
                                                                                                                                                  <w:marRight w:val="0"/>
                                                                                                                                                  <w:marTop w:val="0"/>
                                                                                                                                                  <w:marBottom w:val="150"/>
                                                                                                                                                  <w:divBdr>
                                                                                                                                                    <w:top w:val="none" w:sz="0" w:space="0" w:color="auto"/>
                                                                                                                                                    <w:left w:val="none" w:sz="0" w:space="0" w:color="auto"/>
                                                                                                                                                    <w:bottom w:val="none" w:sz="0" w:space="0" w:color="auto"/>
                                                                                                                                                    <w:right w:val="none" w:sz="0" w:space="0" w:color="auto"/>
                                                                                                                                                  </w:divBdr>
                                                                                                                                                </w:div>
                                                                                                                                                <w:div w:id="1353872223">
                                                                                                                                                  <w:marLeft w:val="0"/>
                                                                                                                                                  <w:marRight w:val="0"/>
                                                                                                                                                  <w:marTop w:val="0"/>
                                                                                                                                                  <w:marBottom w:val="150"/>
                                                                                                                                                  <w:divBdr>
                                                                                                                                                    <w:top w:val="none" w:sz="0" w:space="0" w:color="auto"/>
                                                                                                                                                    <w:left w:val="none" w:sz="0" w:space="0" w:color="auto"/>
                                                                                                                                                    <w:bottom w:val="none" w:sz="0" w:space="0" w:color="auto"/>
                                                                                                                                                    <w:right w:val="none" w:sz="0" w:space="0" w:color="auto"/>
                                                                                                                                                  </w:divBdr>
                                                                                                                                                  <w:divsChild>
                                                                                                                                                    <w:div w:id="824854171">
                                                                                                                                                      <w:marLeft w:val="0"/>
                                                                                                                                                      <w:marRight w:val="0"/>
                                                                                                                                                      <w:marTop w:val="0"/>
                                                                                                                                                      <w:marBottom w:val="0"/>
                                                                                                                                                      <w:divBdr>
                                                                                                                                                        <w:top w:val="none" w:sz="0" w:space="0" w:color="auto"/>
                                                                                                                                                        <w:left w:val="none" w:sz="0" w:space="0" w:color="auto"/>
                                                                                                                                                        <w:bottom w:val="none" w:sz="0" w:space="0" w:color="auto"/>
                                                                                                                                                        <w:right w:val="none" w:sz="0" w:space="0" w:color="auto"/>
                                                                                                                                                      </w:divBdr>
                                                                                                                                                    </w:div>
                                                                                                                                                  </w:divsChild>
                                                                                                                                                </w:div>
                                                                                                                                                <w:div w:id="558201692">
                                                                                                                                                  <w:marLeft w:val="0"/>
                                                                                                                                                  <w:marRight w:val="0"/>
                                                                                                                                                  <w:marTop w:val="0"/>
                                                                                                                                                  <w:marBottom w:val="0"/>
                                                                                                                                                  <w:divBdr>
                                                                                                                                                    <w:top w:val="none" w:sz="0" w:space="0" w:color="auto"/>
                                                                                                                                                    <w:left w:val="none" w:sz="0" w:space="0" w:color="auto"/>
                                                                                                                                                    <w:bottom w:val="none" w:sz="0" w:space="0" w:color="auto"/>
                                                                                                                                                    <w:right w:val="none" w:sz="0" w:space="0" w:color="auto"/>
                                                                                                                                                  </w:divBdr>
                                                                                                                                                </w:div>
                                                                                                                                              </w:divsChild>
                                                                                                                                            </w:div>
                                                                                                                                            <w:div w:id="938679120">
                                                                                                                                              <w:marLeft w:val="0"/>
                                                                                                                                              <w:marRight w:val="0"/>
                                                                                                                                              <w:marTop w:val="0"/>
                                                                                                                                              <w:marBottom w:val="0"/>
                                                                                                                                              <w:divBdr>
                                                                                                                                                <w:top w:val="none" w:sz="0" w:space="0" w:color="auto"/>
                                                                                                                                                <w:left w:val="none" w:sz="0" w:space="0" w:color="auto"/>
                                                                                                                                                <w:bottom w:val="none" w:sz="0" w:space="0" w:color="auto"/>
                                                                                                                                                <w:right w:val="none" w:sz="0" w:space="0" w:color="auto"/>
                                                                                                                                              </w:divBdr>
                                                                                                                                              <w:divsChild>
                                                                                                                                                <w:div w:id="1223129455">
                                                                                                                                                  <w:marLeft w:val="0"/>
                                                                                                                                                  <w:marRight w:val="0"/>
                                                                                                                                                  <w:marTop w:val="0"/>
                                                                                                                                                  <w:marBottom w:val="0"/>
                                                                                                                                                  <w:divBdr>
                                                                                                                                                    <w:top w:val="none" w:sz="0" w:space="0" w:color="auto"/>
                                                                                                                                                    <w:left w:val="none" w:sz="0" w:space="0" w:color="auto"/>
                                                                                                                                                    <w:bottom w:val="none" w:sz="0" w:space="0" w:color="auto"/>
                                                                                                                                                    <w:right w:val="none" w:sz="0" w:space="0" w:color="auto"/>
                                                                                                                                                  </w:divBdr>
                                                                                                                                                  <w:divsChild>
                                                                                                                                                    <w:div w:id="1075392257">
                                                                                                                                                      <w:marLeft w:val="0"/>
                                                                                                                                                      <w:marRight w:val="0"/>
                                                                                                                                                      <w:marTop w:val="0"/>
                                                                                                                                                      <w:marBottom w:val="0"/>
                                                                                                                                                      <w:divBdr>
                                                                                                                                                        <w:top w:val="none" w:sz="0" w:space="0" w:color="auto"/>
                                                                                                                                                        <w:left w:val="none" w:sz="0" w:space="0" w:color="auto"/>
                                                                                                                                                        <w:bottom w:val="none" w:sz="0" w:space="0" w:color="auto"/>
                                                                                                                                                        <w:right w:val="none" w:sz="0" w:space="0" w:color="auto"/>
                                                                                                                                                      </w:divBdr>
                                                                                                                                                      <w:divsChild>
                                                                                                                                                        <w:div w:id="349333817">
                                                                                                                                                          <w:marLeft w:val="0"/>
                                                                                                                                                          <w:marRight w:val="0"/>
                                                                                                                                                          <w:marTop w:val="0"/>
                                                                                                                                                          <w:marBottom w:val="0"/>
                                                                                                                                                          <w:divBdr>
                                                                                                                                                            <w:top w:val="none" w:sz="0" w:space="0" w:color="auto"/>
                                                                                                                                                            <w:left w:val="none" w:sz="0" w:space="0" w:color="auto"/>
                                                                                                                                                            <w:bottom w:val="none" w:sz="0" w:space="0" w:color="auto"/>
                                                                                                                                                            <w:right w:val="none" w:sz="0" w:space="0" w:color="auto"/>
                                                                                                                                                          </w:divBdr>
                                                                                                                                                          <w:divsChild>
                                                                                                                                                            <w:div w:id="1734035606">
                                                                                                                                                              <w:marLeft w:val="0"/>
                                                                                                                                                              <w:marRight w:val="0"/>
                                                                                                                                                              <w:marTop w:val="0"/>
                                                                                                                                                              <w:marBottom w:val="0"/>
                                                                                                                                                              <w:divBdr>
                                                                                                                                                                <w:top w:val="none" w:sz="0" w:space="0" w:color="auto"/>
                                                                                                                                                                <w:left w:val="none" w:sz="0" w:space="0" w:color="auto"/>
                                                                                                                                                                <w:bottom w:val="none" w:sz="0" w:space="0" w:color="auto"/>
                                                                                                                                                                <w:right w:val="none" w:sz="0" w:space="0" w:color="auto"/>
                                                                                                                                                              </w:divBdr>
                                                                                                                                                            </w:div>
                                                                                                                                                            <w:div w:id="925924601">
                                                                                                                                                              <w:marLeft w:val="0"/>
                                                                                                                                                              <w:marRight w:val="0"/>
                                                                                                                                                              <w:marTop w:val="0"/>
                                                                                                                                                              <w:marBottom w:val="0"/>
                                                                                                                                                              <w:divBdr>
                                                                                                                                                                <w:top w:val="none" w:sz="0" w:space="0" w:color="auto"/>
                                                                                                                                                                <w:left w:val="none" w:sz="0" w:space="0" w:color="auto"/>
                                                                                                                                                                <w:bottom w:val="none" w:sz="0" w:space="0" w:color="auto"/>
                                                                                                                                                                <w:right w:val="none" w:sz="0" w:space="0" w:color="auto"/>
                                                                                                                                                              </w:divBdr>
                                                                                                                                                              <w:divsChild>
                                                                                                                                                                <w:div w:id="9335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1265">
                                                                                                                                                          <w:marLeft w:val="0"/>
                                                                                                                                                          <w:marRight w:val="0"/>
                                                                                                                                                          <w:marTop w:val="0"/>
                                                                                                                                                          <w:marBottom w:val="0"/>
                                                                                                                                                          <w:divBdr>
                                                                                                                                                            <w:top w:val="none" w:sz="0" w:space="0" w:color="auto"/>
                                                                                                                                                            <w:left w:val="none" w:sz="0" w:space="0" w:color="auto"/>
                                                                                                                                                            <w:bottom w:val="none" w:sz="0" w:space="0" w:color="auto"/>
                                                                                                                                                            <w:right w:val="none" w:sz="0" w:space="0" w:color="auto"/>
                                                                                                                                                          </w:divBdr>
                                                                                                                                                          <w:divsChild>
                                                                                                                                                            <w:div w:id="1296059801">
                                                                                                                                                              <w:marLeft w:val="0"/>
                                                                                                                                                              <w:marRight w:val="0"/>
                                                                                                                                                              <w:marTop w:val="0"/>
                                                                                                                                                              <w:marBottom w:val="0"/>
                                                                                                                                                              <w:divBdr>
                                                                                                                                                                <w:top w:val="none" w:sz="0" w:space="0" w:color="auto"/>
                                                                                                                                                                <w:left w:val="none" w:sz="0" w:space="0" w:color="auto"/>
                                                                                                                                                                <w:bottom w:val="none" w:sz="0" w:space="0" w:color="auto"/>
                                                                                                                                                                <w:right w:val="none" w:sz="0" w:space="0" w:color="auto"/>
                                                                                                                                                              </w:divBdr>
                                                                                                                                                            </w:div>
                                                                                                                                                            <w:div w:id="1402211700">
                                                                                                                                                              <w:marLeft w:val="0"/>
                                                                                                                                                              <w:marRight w:val="0"/>
                                                                                                                                                              <w:marTop w:val="0"/>
                                                                                                                                                              <w:marBottom w:val="0"/>
                                                                                                                                                              <w:divBdr>
                                                                                                                                                                <w:top w:val="none" w:sz="0" w:space="0" w:color="auto"/>
                                                                                                                                                                <w:left w:val="none" w:sz="0" w:space="0" w:color="auto"/>
                                                                                                                                                                <w:bottom w:val="none" w:sz="0" w:space="0" w:color="auto"/>
                                                                                                                                                                <w:right w:val="none" w:sz="0" w:space="0" w:color="auto"/>
                                                                                                                                                              </w:divBdr>
                                                                                                                                                              <w:divsChild>
                                                                                                                                                                <w:div w:id="3554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163771">
                                                                                                                                      <w:marLeft w:val="0"/>
                                                                                                                                      <w:marRight w:val="0"/>
                                                                                                                                      <w:marTop w:val="0"/>
                                                                                                                                      <w:marBottom w:val="0"/>
                                                                                                                                      <w:divBdr>
                                                                                                                                        <w:top w:val="none" w:sz="0" w:space="0" w:color="auto"/>
                                                                                                                                        <w:left w:val="none" w:sz="0" w:space="0" w:color="auto"/>
                                                                                                                                        <w:bottom w:val="none" w:sz="0" w:space="0" w:color="auto"/>
                                                                                                                                        <w:right w:val="none" w:sz="0" w:space="0" w:color="auto"/>
                                                                                                                                      </w:divBdr>
                                                                                                                                    </w:div>
                                                                                                                                    <w:div w:id="1884172599">
                                                                                                                                      <w:marLeft w:val="0"/>
                                                                                                                                      <w:marRight w:val="0"/>
                                                                                                                                      <w:marTop w:val="0"/>
                                                                                                                                      <w:marBottom w:val="0"/>
                                                                                                                                      <w:divBdr>
                                                                                                                                        <w:top w:val="none" w:sz="0" w:space="0" w:color="auto"/>
                                                                                                                                        <w:left w:val="none" w:sz="0" w:space="0" w:color="auto"/>
                                                                                                                                        <w:bottom w:val="none" w:sz="0" w:space="0" w:color="auto"/>
                                                                                                                                        <w:right w:val="none" w:sz="0" w:space="0" w:color="auto"/>
                                                                                                                                      </w:divBdr>
                                                                                                                                    </w:div>
                                                                                                                                    <w:div w:id="512183990">
                                                                                                                                      <w:marLeft w:val="0"/>
                                                                                                                                      <w:marRight w:val="0"/>
                                                                                                                                      <w:marTop w:val="0"/>
                                                                                                                                      <w:marBottom w:val="0"/>
                                                                                                                                      <w:divBdr>
                                                                                                                                        <w:top w:val="none" w:sz="0" w:space="0" w:color="auto"/>
                                                                                                                                        <w:left w:val="none" w:sz="0" w:space="0" w:color="auto"/>
                                                                                                                                        <w:bottom w:val="none" w:sz="0" w:space="0" w:color="auto"/>
                                                                                                                                        <w:right w:val="none" w:sz="0" w:space="0" w:color="auto"/>
                                                                                                                                      </w:divBdr>
                                                                                                                                    </w:div>
                                                                                                                                    <w:div w:id="708188710">
                                                                                                                                      <w:marLeft w:val="0"/>
                                                                                                                                      <w:marRight w:val="0"/>
                                                                                                                                      <w:marTop w:val="0"/>
                                                                                                                                      <w:marBottom w:val="0"/>
                                                                                                                                      <w:divBdr>
                                                                                                                                        <w:top w:val="none" w:sz="0" w:space="0" w:color="auto"/>
                                                                                                                                        <w:left w:val="none" w:sz="0" w:space="0" w:color="auto"/>
                                                                                                                                        <w:bottom w:val="none" w:sz="0" w:space="0" w:color="auto"/>
                                                                                                                                        <w:right w:val="none" w:sz="0" w:space="0" w:color="auto"/>
                                                                                                                                      </w:divBdr>
                                                                                                                                    </w:div>
                                                                                                                                    <w:div w:id="1088622174">
                                                                                                                                      <w:marLeft w:val="0"/>
                                                                                                                                      <w:marRight w:val="0"/>
                                                                                                                                      <w:marTop w:val="0"/>
                                                                                                                                      <w:marBottom w:val="0"/>
                                                                                                                                      <w:divBdr>
                                                                                                                                        <w:top w:val="none" w:sz="0" w:space="0" w:color="auto"/>
                                                                                                                                        <w:left w:val="none" w:sz="0" w:space="0" w:color="auto"/>
                                                                                                                                        <w:bottom w:val="none" w:sz="0" w:space="0" w:color="auto"/>
                                                                                                                                        <w:right w:val="none" w:sz="0" w:space="0" w:color="auto"/>
                                                                                                                                      </w:divBdr>
                                                                                                                                    </w:div>
                                                                                                                                    <w:div w:id="1025519720">
                                                                                                                                      <w:marLeft w:val="0"/>
                                                                                                                                      <w:marRight w:val="0"/>
                                                                                                                                      <w:marTop w:val="0"/>
                                                                                                                                      <w:marBottom w:val="0"/>
                                                                                                                                      <w:divBdr>
                                                                                                                                        <w:top w:val="none" w:sz="0" w:space="0" w:color="auto"/>
                                                                                                                                        <w:left w:val="none" w:sz="0" w:space="0" w:color="auto"/>
                                                                                                                                        <w:bottom w:val="none" w:sz="0" w:space="0" w:color="auto"/>
                                                                                                                                        <w:right w:val="none" w:sz="0" w:space="0" w:color="auto"/>
                                                                                                                                      </w:divBdr>
                                                                                                                                    </w:div>
                                                                                                                                    <w:div w:id="539362800">
                                                                                                                                      <w:marLeft w:val="0"/>
                                                                                                                                      <w:marRight w:val="0"/>
                                                                                                                                      <w:marTop w:val="0"/>
                                                                                                                                      <w:marBottom w:val="0"/>
                                                                                                                                      <w:divBdr>
                                                                                                                                        <w:top w:val="none" w:sz="0" w:space="0" w:color="auto"/>
                                                                                                                                        <w:left w:val="none" w:sz="0" w:space="0" w:color="auto"/>
                                                                                                                                        <w:bottom w:val="none" w:sz="0" w:space="0" w:color="auto"/>
                                                                                                                                        <w:right w:val="none" w:sz="0" w:space="0" w:color="auto"/>
                                                                                                                                      </w:divBdr>
                                                                                                                                    </w:div>
                                                                                                                                    <w:div w:id="703480539">
                                                                                                                                      <w:marLeft w:val="0"/>
                                                                                                                                      <w:marRight w:val="0"/>
                                                                                                                                      <w:marTop w:val="0"/>
                                                                                                                                      <w:marBottom w:val="0"/>
                                                                                                                                      <w:divBdr>
                                                                                                                                        <w:top w:val="none" w:sz="0" w:space="0" w:color="auto"/>
                                                                                                                                        <w:left w:val="none" w:sz="0" w:space="0" w:color="auto"/>
                                                                                                                                        <w:bottom w:val="none" w:sz="0" w:space="0" w:color="auto"/>
                                                                                                                                        <w:right w:val="none" w:sz="0" w:space="0" w:color="auto"/>
                                                                                                                                      </w:divBdr>
                                                                                                                                      <w:divsChild>
                                                                                                                                        <w:div w:id="1530220148">
                                                                                                                                          <w:marLeft w:val="0"/>
                                                                                                                                          <w:marRight w:val="0"/>
                                                                                                                                          <w:marTop w:val="0"/>
                                                                                                                                          <w:marBottom w:val="0"/>
                                                                                                                                          <w:divBdr>
                                                                                                                                            <w:top w:val="none" w:sz="0" w:space="0" w:color="auto"/>
                                                                                                                                            <w:left w:val="none" w:sz="0" w:space="0" w:color="auto"/>
                                                                                                                                            <w:bottom w:val="none" w:sz="0" w:space="0" w:color="auto"/>
                                                                                                                                            <w:right w:val="none" w:sz="0" w:space="0" w:color="auto"/>
                                                                                                                                          </w:divBdr>
                                                                                                                                          <w:divsChild>
                                                                                                                                            <w:div w:id="574315509">
                                                                                                                                              <w:marLeft w:val="0"/>
                                                                                                                                              <w:marRight w:val="0"/>
                                                                                                                                              <w:marTop w:val="0"/>
                                                                                                                                              <w:marBottom w:val="0"/>
                                                                                                                                              <w:divBdr>
                                                                                                                                                <w:top w:val="none" w:sz="0" w:space="0" w:color="auto"/>
                                                                                                                                                <w:left w:val="none" w:sz="0" w:space="0" w:color="auto"/>
                                                                                                                                                <w:bottom w:val="none" w:sz="0" w:space="0" w:color="auto"/>
                                                                                                                                                <w:right w:val="none" w:sz="0" w:space="0" w:color="auto"/>
                                                                                                                                              </w:divBdr>
                                                                                                                                            </w:div>
                                                                                                                                          </w:divsChild>
                                                                                                                                        </w:div>
                                                                                                                                        <w:div w:id="653070128">
                                                                                                                                          <w:marLeft w:val="0"/>
                                                                                                                                          <w:marRight w:val="0"/>
                                                                                                                                          <w:marTop w:val="0"/>
                                                                                                                                          <w:marBottom w:val="0"/>
                                                                                                                                          <w:divBdr>
                                                                                                                                            <w:top w:val="none" w:sz="0" w:space="0" w:color="auto"/>
                                                                                                                                            <w:left w:val="none" w:sz="0" w:space="0" w:color="auto"/>
                                                                                                                                            <w:bottom w:val="none" w:sz="0" w:space="0" w:color="auto"/>
                                                                                                                                            <w:right w:val="none" w:sz="0" w:space="0" w:color="auto"/>
                                                                                                                                          </w:divBdr>
                                                                                                                                          <w:divsChild>
                                                                                                                                            <w:div w:id="16380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239719">
                                      <w:marLeft w:val="0"/>
                                      <w:marRight w:val="0"/>
                                      <w:marTop w:val="0"/>
                                      <w:marBottom w:val="0"/>
                                      <w:divBdr>
                                        <w:top w:val="none" w:sz="0" w:space="0" w:color="auto"/>
                                        <w:left w:val="none" w:sz="0" w:space="0" w:color="auto"/>
                                        <w:bottom w:val="none" w:sz="0" w:space="0" w:color="auto"/>
                                        <w:right w:val="none" w:sz="0" w:space="0" w:color="auto"/>
                                      </w:divBdr>
                                    </w:div>
                                    <w:div w:id="14313158">
                                      <w:marLeft w:val="0"/>
                                      <w:marRight w:val="0"/>
                                      <w:marTop w:val="0"/>
                                      <w:marBottom w:val="0"/>
                                      <w:divBdr>
                                        <w:top w:val="none" w:sz="0" w:space="0" w:color="auto"/>
                                        <w:left w:val="none" w:sz="0" w:space="0" w:color="auto"/>
                                        <w:bottom w:val="none" w:sz="0" w:space="0" w:color="auto"/>
                                        <w:right w:val="none" w:sz="0" w:space="0" w:color="auto"/>
                                      </w:divBdr>
                                    </w:div>
                                    <w:div w:id="1085415419">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51453189">
                                          <w:marLeft w:val="0"/>
                                          <w:marRight w:val="0"/>
                                          <w:marTop w:val="0"/>
                                          <w:marBottom w:val="0"/>
                                          <w:divBdr>
                                            <w:top w:val="none" w:sz="0" w:space="0" w:color="auto"/>
                                            <w:left w:val="none" w:sz="0" w:space="0" w:color="auto"/>
                                            <w:bottom w:val="none" w:sz="0" w:space="0" w:color="auto"/>
                                            <w:right w:val="none" w:sz="0" w:space="0" w:color="auto"/>
                                          </w:divBdr>
                                        </w:div>
                                        <w:div w:id="6641945">
                                          <w:marLeft w:val="0"/>
                                          <w:marRight w:val="0"/>
                                          <w:marTop w:val="0"/>
                                          <w:marBottom w:val="0"/>
                                          <w:divBdr>
                                            <w:top w:val="none" w:sz="0" w:space="0" w:color="auto"/>
                                            <w:left w:val="none" w:sz="0" w:space="0" w:color="auto"/>
                                            <w:bottom w:val="none" w:sz="0" w:space="0" w:color="auto"/>
                                            <w:right w:val="none" w:sz="0" w:space="0" w:color="auto"/>
                                          </w:divBdr>
                                        </w:div>
                                        <w:div w:id="423958501">
                                          <w:marLeft w:val="0"/>
                                          <w:marRight w:val="0"/>
                                          <w:marTop w:val="0"/>
                                          <w:marBottom w:val="0"/>
                                          <w:divBdr>
                                            <w:top w:val="none" w:sz="0" w:space="0" w:color="auto"/>
                                            <w:left w:val="none" w:sz="0" w:space="0" w:color="auto"/>
                                            <w:bottom w:val="none" w:sz="0" w:space="0" w:color="auto"/>
                                            <w:right w:val="none" w:sz="0" w:space="0" w:color="auto"/>
                                          </w:divBdr>
                                          <w:divsChild>
                                            <w:div w:id="1620793871">
                                              <w:marLeft w:val="0"/>
                                              <w:marRight w:val="0"/>
                                              <w:marTop w:val="0"/>
                                              <w:marBottom w:val="0"/>
                                              <w:divBdr>
                                                <w:top w:val="none" w:sz="0" w:space="0" w:color="auto"/>
                                                <w:left w:val="none" w:sz="0" w:space="0" w:color="auto"/>
                                                <w:bottom w:val="none" w:sz="0" w:space="0" w:color="auto"/>
                                                <w:right w:val="none" w:sz="0" w:space="0" w:color="auto"/>
                                              </w:divBdr>
                                              <w:divsChild>
                                                <w:div w:id="1147627750">
                                                  <w:marLeft w:val="0"/>
                                                  <w:marRight w:val="0"/>
                                                  <w:marTop w:val="0"/>
                                                  <w:marBottom w:val="0"/>
                                                  <w:divBdr>
                                                    <w:top w:val="none" w:sz="0" w:space="0" w:color="auto"/>
                                                    <w:left w:val="none" w:sz="0" w:space="0" w:color="auto"/>
                                                    <w:bottom w:val="none" w:sz="0" w:space="0" w:color="auto"/>
                                                    <w:right w:val="none" w:sz="0" w:space="0" w:color="auto"/>
                                                  </w:divBdr>
                                                  <w:divsChild>
                                                    <w:div w:id="1654338134">
                                                      <w:marLeft w:val="0"/>
                                                      <w:marRight w:val="0"/>
                                                      <w:marTop w:val="0"/>
                                                      <w:marBottom w:val="0"/>
                                                      <w:divBdr>
                                                        <w:top w:val="none" w:sz="0" w:space="0" w:color="auto"/>
                                                        <w:left w:val="none" w:sz="0" w:space="0" w:color="auto"/>
                                                        <w:bottom w:val="none" w:sz="0" w:space="0" w:color="auto"/>
                                                        <w:right w:val="none" w:sz="0" w:space="0" w:color="auto"/>
                                                      </w:divBdr>
                                                    </w:div>
                                                    <w:div w:id="499851371">
                                                      <w:marLeft w:val="0"/>
                                                      <w:marRight w:val="0"/>
                                                      <w:marTop w:val="0"/>
                                                      <w:marBottom w:val="0"/>
                                                      <w:divBdr>
                                                        <w:top w:val="none" w:sz="0" w:space="0" w:color="auto"/>
                                                        <w:left w:val="none" w:sz="0" w:space="0" w:color="auto"/>
                                                        <w:bottom w:val="none" w:sz="0" w:space="0" w:color="auto"/>
                                                        <w:right w:val="none" w:sz="0" w:space="0" w:color="auto"/>
                                                      </w:divBdr>
                                                      <w:divsChild>
                                                        <w:div w:id="1072235806">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257787156">
                                                              <w:marLeft w:val="0"/>
                                                              <w:marRight w:val="0"/>
                                                              <w:marTop w:val="0"/>
                                                              <w:marBottom w:val="0"/>
                                                              <w:divBdr>
                                                                <w:top w:val="none" w:sz="0" w:space="0" w:color="auto"/>
                                                                <w:left w:val="none" w:sz="0" w:space="0" w:color="auto"/>
                                                                <w:bottom w:val="none" w:sz="0" w:space="0" w:color="auto"/>
                                                                <w:right w:val="none" w:sz="0" w:space="0" w:color="auto"/>
                                                              </w:divBdr>
                                                              <w:divsChild>
                                                                <w:div w:id="475533935">
                                                                  <w:marLeft w:val="0"/>
                                                                  <w:marRight w:val="0"/>
                                                                  <w:marTop w:val="0"/>
                                                                  <w:marBottom w:val="0"/>
                                                                  <w:divBdr>
                                                                    <w:top w:val="none" w:sz="0" w:space="0" w:color="auto"/>
                                                                    <w:left w:val="none" w:sz="0" w:space="0" w:color="auto"/>
                                                                    <w:bottom w:val="none" w:sz="0" w:space="0" w:color="auto"/>
                                                                    <w:right w:val="none" w:sz="0" w:space="0" w:color="auto"/>
                                                                  </w:divBdr>
                                                                  <w:divsChild>
                                                                    <w:div w:id="351348160">
                                                                      <w:marLeft w:val="0"/>
                                                                      <w:marRight w:val="0"/>
                                                                      <w:marTop w:val="0"/>
                                                                      <w:marBottom w:val="0"/>
                                                                      <w:divBdr>
                                                                        <w:top w:val="none" w:sz="0" w:space="0" w:color="auto"/>
                                                                        <w:left w:val="none" w:sz="0" w:space="0" w:color="auto"/>
                                                                        <w:bottom w:val="none" w:sz="0" w:space="0" w:color="auto"/>
                                                                        <w:right w:val="none" w:sz="0" w:space="0" w:color="auto"/>
                                                                      </w:divBdr>
                                                                      <w:divsChild>
                                                                        <w:div w:id="1902279526">
                                                                          <w:marLeft w:val="0"/>
                                                                          <w:marRight w:val="0"/>
                                                                          <w:marTop w:val="0"/>
                                                                          <w:marBottom w:val="195"/>
                                                                          <w:divBdr>
                                                                            <w:top w:val="none" w:sz="0" w:space="0" w:color="auto"/>
                                                                            <w:left w:val="none" w:sz="0" w:space="0" w:color="auto"/>
                                                                            <w:bottom w:val="none" w:sz="0" w:space="0" w:color="auto"/>
                                                                            <w:right w:val="none" w:sz="0" w:space="0" w:color="auto"/>
                                                                          </w:divBdr>
                                                                          <w:divsChild>
                                                                            <w:div w:id="1344626617">
                                                                              <w:marLeft w:val="0"/>
                                                                              <w:marRight w:val="0"/>
                                                                              <w:marTop w:val="0"/>
                                                                              <w:marBottom w:val="0"/>
                                                                              <w:divBdr>
                                                                                <w:top w:val="none" w:sz="0" w:space="0" w:color="auto"/>
                                                                                <w:left w:val="none" w:sz="0" w:space="0" w:color="auto"/>
                                                                                <w:bottom w:val="none" w:sz="0" w:space="0" w:color="auto"/>
                                                                                <w:right w:val="none" w:sz="0" w:space="0" w:color="auto"/>
                                                                              </w:divBdr>
                                                                              <w:divsChild>
                                                                                <w:div w:id="18327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4327">
                                                                      <w:marLeft w:val="0"/>
                                                                      <w:marRight w:val="0"/>
                                                                      <w:marTop w:val="0"/>
                                                                      <w:marBottom w:val="0"/>
                                                                      <w:divBdr>
                                                                        <w:top w:val="none" w:sz="0" w:space="0" w:color="auto"/>
                                                                        <w:left w:val="none" w:sz="0" w:space="0" w:color="auto"/>
                                                                        <w:bottom w:val="none" w:sz="0" w:space="0" w:color="auto"/>
                                                                        <w:right w:val="none" w:sz="0" w:space="0" w:color="auto"/>
                                                                      </w:divBdr>
                                                                    </w:div>
                                                                    <w:div w:id="41490848">
                                                                      <w:marLeft w:val="0"/>
                                                                      <w:marRight w:val="0"/>
                                                                      <w:marTop w:val="0"/>
                                                                      <w:marBottom w:val="0"/>
                                                                      <w:divBdr>
                                                                        <w:top w:val="none" w:sz="0" w:space="0" w:color="auto"/>
                                                                        <w:left w:val="none" w:sz="0" w:space="0" w:color="auto"/>
                                                                        <w:bottom w:val="none" w:sz="0" w:space="0" w:color="auto"/>
                                                                        <w:right w:val="none" w:sz="0" w:space="0" w:color="auto"/>
                                                                      </w:divBdr>
                                                                      <w:divsChild>
                                                                        <w:div w:id="95428562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851875689">
                                                                              <w:marLeft w:val="0"/>
                                                                              <w:marRight w:val="0"/>
                                                                              <w:marTop w:val="0"/>
                                                                              <w:marBottom w:val="0"/>
                                                                              <w:divBdr>
                                                                                <w:top w:val="none" w:sz="0" w:space="0" w:color="auto"/>
                                                                                <w:left w:val="none" w:sz="0" w:space="0" w:color="auto"/>
                                                                                <w:bottom w:val="none" w:sz="0" w:space="0" w:color="auto"/>
                                                                                <w:right w:val="none" w:sz="0" w:space="0" w:color="auto"/>
                                                                              </w:divBdr>
                                                                            </w:div>
                                                                            <w:div w:id="258951313">
                                                                              <w:marLeft w:val="0"/>
                                                                              <w:marRight w:val="0"/>
                                                                              <w:marTop w:val="0"/>
                                                                              <w:marBottom w:val="0"/>
                                                                              <w:divBdr>
                                                                                <w:top w:val="none" w:sz="0" w:space="0" w:color="auto"/>
                                                                                <w:left w:val="none" w:sz="0" w:space="0" w:color="auto"/>
                                                                                <w:bottom w:val="none" w:sz="0" w:space="0" w:color="auto"/>
                                                                                <w:right w:val="none" w:sz="0" w:space="0" w:color="auto"/>
                                                                              </w:divBdr>
                                                                            </w:div>
                                                                            <w:div w:id="1464231744">
                                                                              <w:marLeft w:val="0"/>
                                                                              <w:marRight w:val="0"/>
                                                                              <w:marTop w:val="0"/>
                                                                              <w:marBottom w:val="0"/>
                                                                              <w:divBdr>
                                                                                <w:top w:val="none" w:sz="0" w:space="0" w:color="auto"/>
                                                                                <w:left w:val="none" w:sz="0" w:space="0" w:color="auto"/>
                                                                                <w:bottom w:val="none" w:sz="0" w:space="0" w:color="auto"/>
                                                                                <w:right w:val="none" w:sz="0" w:space="0" w:color="auto"/>
                                                                              </w:divBdr>
                                                                              <w:divsChild>
                                                                                <w:div w:id="1220088553">
                                                                                  <w:marLeft w:val="0"/>
                                                                                  <w:marRight w:val="0"/>
                                                                                  <w:marTop w:val="0"/>
                                                                                  <w:marBottom w:val="0"/>
                                                                                  <w:divBdr>
                                                                                    <w:top w:val="none" w:sz="0" w:space="0" w:color="auto"/>
                                                                                    <w:left w:val="none" w:sz="0" w:space="0" w:color="auto"/>
                                                                                    <w:bottom w:val="none" w:sz="0" w:space="0" w:color="auto"/>
                                                                                    <w:right w:val="none" w:sz="0" w:space="0" w:color="auto"/>
                                                                                  </w:divBdr>
                                                                                  <w:divsChild>
                                                                                    <w:div w:id="1987775427">
                                                                                      <w:marLeft w:val="0"/>
                                                                                      <w:marRight w:val="0"/>
                                                                                      <w:marTop w:val="0"/>
                                                                                      <w:marBottom w:val="0"/>
                                                                                      <w:divBdr>
                                                                                        <w:top w:val="none" w:sz="0" w:space="0" w:color="auto"/>
                                                                                        <w:left w:val="none" w:sz="0" w:space="0" w:color="auto"/>
                                                                                        <w:bottom w:val="none" w:sz="0" w:space="0" w:color="auto"/>
                                                                                        <w:right w:val="none" w:sz="0" w:space="0" w:color="auto"/>
                                                                                      </w:divBdr>
                                                                                      <w:divsChild>
                                                                                        <w:div w:id="2146700932">
                                                                                          <w:marLeft w:val="0"/>
                                                                                          <w:marRight w:val="0"/>
                                                                                          <w:marTop w:val="0"/>
                                                                                          <w:marBottom w:val="0"/>
                                                                                          <w:divBdr>
                                                                                            <w:top w:val="none" w:sz="0" w:space="0" w:color="auto"/>
                                                                                            <w:left w:val="none" w:sz="0" w:space="0" w:color="auto"/>
                                                                                            <w:bottom w:val="none" w:sz="0" w:space="0" w:color="auto"/>
                                                                                            <w:right w:val="none" w:sz="0" w:space="0" w:color="auto"/>
                                                                                          </w:divBdr>
                                                                                          <w:divsChild>
                                                                                            <w:div w:id="135225254">
                                                                                              <w:marLeft w:val="0"/>
                                                                                              <w:marRight w:val="0"/>
                                                                                              <w:marTop w:val="0"/>
                                                                                              <w:marBottom w:val="0"/>
                                                                                              <w:divBdr>
                                                                                                <w:top w:val="none" w:sz="0" w:space="0" w:color="auto"/>
                                                                                                <w:left w:val="none" w:sz="0" w:space="0" w:color="auto"/>
                                                                                                <w:bottom w:val="none" w:sz="0" w:space="0" w:color="auto"/>
                                                                                                <w:right w:val="none" w:sz="0" w:space="0" w:color="auto"/>
                                                                                              </w:divBdr>
                                                                                              <w:divsChild>
                                                                                                <w:div w:id="1861972490">
                                                                                                  <w:marLeft w:val="0"/>
                                                                                                  <w:marRight w:val="0"/>
                                                                                                  <w:marTop w:val="0"/>
                                                                                                  <w:marBottom w:val="0"/>
                                                                                                  <w:divBdr>
                                                                                                    <w:top w:val="none" w:sz="0" w:space="0" w:color="auto"/>
                                                                                                    <w:left w:val="none" w:sz="0" w:space="0" w:color="auto"/>
                                                                                                    <w:bottom w:val="none" w:sz="0" w:space="0" w:color="auto"/>
                                                                                                    <w:right w:val="none" w:sz="0" w:space="0" w:color="auto"/>
                                                                                                  </w:divBdr>
                                                                                                  <w:divsChild>
                                                                                                    <w:div w:id="8896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312845">
                                                                                  <w:marLeft w:val="0"/>
                                                                                  <w:marRight w:val="0"/>
                                                                                  <w:marTop w:val="0"/>
                                                                                  <w:marBottom w:val="0"/>
                                                                                  <w:divBdr>
                                                                                    <w:top w:val="none" w:sz="0" w:space="0" w:color="auto"/>
                                                                                    <w:left w:val="none" w:sz="0" w:space="0" w:color="auto"/>
                                                                                    <w:bottom w:val="none" w:sz="0" w:space="0" w:color="auto"/>
                                                                                    <w:right w:val="none" w:sz="0" w:space="0" w:color="auto"/>
                                                                                  </w:divBdr>
                                                                                  <w:divsChild>
                                                                                    <w:div w:id="1123500036">
                                                                                      <w:marLeft w:val="0"/>
                                                                                      <w:marRight w:val="0"/>
                                                                                      <w:marTop w:val="0"/>
                                                                                      <w:marBottom w:val="0"/>
                                                                                      <w:divBdr>
                                                                                        <w:top w:val="none" w:sz="0" w:space="0" w:color="auto"/>
                                                                                        <w:left w:val="none" w:sz="0" w:space="0" w:color="auto"/>
                                                                                        <w:bottom w:val="none" w:sz="0" w:space="0" w:color="auto"/>
                                                                                        <w:right w:val="none" w:sz="0" w:space="0" w:color="auto"/>
                                                                                      </w:divBdr>
                                                                                      <w:divsChild>
                                                                                        <w:div w:id="20740479">
                                                                                          <w:marLeft w:val="0"/>
                                                                                          <w:marRight w:val="0"/>
                                                                                          <w:marTop w:val="0"/>
                                                                                          <w:marBottom w:val="0"/>
                                                                                          <w:divBdr>
                                                                                            <w:top w:val="none" w:sz="0" w:space="0" w:color="auto"/>
                                                                                            <w:left w:val="none" w:sz="0" w:space="0" w:color="auto"/>
                                                                                            <w:bottom w:val="none" w:sz="0" w:space="0" w:color="auto"/>
                                                                                            <w:right w:val="none" w:sz="0" w:space="0" w:color="auto"/>
                                                                                          </w:divBdr>
                                                                                          <w:divsChild>
                                                                                            <w:div w:id="1560021929">
                                                                                              <w:marLeft w:val="0"/>
                                                                                              <w:marRight w:val="0"/>
                                                                                              <w:marTop w:val="0"/>
                                                                                              <w:marBottom w:val="0"/>
                                                                                              <w:divBdr>
                                                                                                <w:top w:val="none" w:sz="0" w:space="0" w:color="auto"/>
                                                                                                <w:left w:val="none" w:sz="0" w:space="0" w:color="auto"/>
                                                                                                <w:bottom w:val="none" w:sz="0" w:space="0" w:color="auto"/>
                                                                                                <w:right w:val="none" w:sz="0" w:space="0" w:color="auto"/>
                                                                                              </w:divBdr>
                                                                                            </w:div>
                                                                                            <w:div w:id="113840042">
                                                                                              <w:marLeft w:val="0"/>
                                                                                              <w:marRight w:val="0"/>
                                                                                              <w:marTop w:val="0"/>
                                                                                              <w:marBottom w:val="0"/>
                                                                                              <w:divBdr>
                                                                                                <w:top w:val="none" w:sz="0" w:space="0" w:color="auto"/>
                                                                                                <w:left w:val="none" w:sz="0" w:space="0" w:color="auto"/>
                                                                                                <w:bottom w:val="none" w:sz="0" w:space="0" w:color="auto"/>
                                                                                                <w:right w:val="none" w:sz="0" w:space="0" w:color="auto"/>
                                                                                              </w:divBdr>
                                                                                              <w:divsChild>
                                                                                                <w:div w:id="13946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4098">
                                                                                          <w:marLeft w:val="0"/>
                                                                                          <w:marRight w:val="0"/>
                                                                                          <w:marTop w:val="0"/>
                                                                                          <w:marBottom w:val="0"/>
                                                                                          <w:divBdr>
                                                                                            <w:top w:val="none" w:sz="0" w:space="0" w:color="auto"/>
                                                                                            <w:left w:val="none" w:sz="0" w:space="0" w:color="auto"/>
                                                                                            <w:bottom w:val="none" w:sz="0" w:space="0" w:color="auto"/>
                                                                                            <w:right w:val="none" w:sz="0" w:space="0" w:color="auto"/>
                                                                                          </w:divBdr>
                                                                                          <w:divsChild>
                                                                                            <w:div w:id="598100737">
                                                                                              <w:marLeft w:val="0"/>
                                                                                              <w:marRight w:val="0"/>
                                                                                              <w:marTop w:val="0"/>
                                                                                              <w:marBottom w:val="0"/>
                                                                                              <w:divBdr>
                                                                                                <w:top w:val="none" w:sz="0" w:space="0" w:color="auto"/>
                                                                                                <w:left w:val="none" w:sz="0" w:space="0" w:color="auto"/>
                                                                                                <w:bottom w:val="none" w:sz="0" w:space="0" w:color="auto"/>
                                                                                                <w:right w:val="none" w:sz="0" w:space="0" w:color="auto"/>
                                                                                              </w:divBdr>
                                                                                            </w:div>
                                                                                            <w:div w:id="844438947">
                                                                                              <w:marLeft w:val="0"/>
                                                                                              <w:marRight w:val="0"/>
                                                                                              <w:marTop w:val="0"/>
                                                                                              <w:marBottom w:val="0"/>
                                                                                              <w:divBdr>
                                                                                                <w:top w:val="none" w:sz="0" w:space="0" w:color="auto"/>
                                                                                                <w:left w:val="none" w:sz="0" w:space="0" w:color="auto"/>
                                                                                                <w:bottom w:val="none" w:sz="0" w:space="0" w:color="auto"/>
                                                                                                <w:right w:val="none" w:sz="0" w:space="0" w:color="auto"/>
                                                                                              </w:divBdr>
                                                                                              <w:divsChild>
                                                                                                <w:div w:id="154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8041">
                                                                                  <w:marLeft w:val="0"/>
                                                                                  <w:marRight w:val="0"/>
                                                                                  <w:marTop w:val="0"/>
                                                                                  <w:marBottom w:val="0"/>
                                                                                  <w:divBdr>
                                                                                    <w:top w:val="none" w:sz="0" w:space="0" w:color="auto"/>
                                                                                    <w:left w:val="none" w:sz="0" w:space="0" w:color="auto"/>
                                                                                    <w:bottom w:val="none" w:sz="0" w:space="0" w:color="auto"/>
                                                                                    <w:right w:val="none" w:sz="0" w:space="0" w:color="auto"/>
                                                                                  </w:divBdr>
                                                                                  <w:divsChild>
                                                                                    <w:div w:id="810245112">
                                                                                      <w:marLeft w:val="0"/>
                                                                                      <w:marRight w:val="0"/>
                                                                                      <w:marTop w:val="0"/>
                                                                                      <w:marBottom w:val="0"/>
                                                                                      <w:divBdr>
                                                                                        <w:top w:val="none" w:sz="0" w:space="0" w:color="auto"/>
                                                                                        <w:left w:val="none" w:sz="0" w:space="0" w:color="auto"/>
                                                                                        <w:bottom w:val="none" w:sz="0" w:space="0" w:color="auto"/>
                                                                                        <w:right w:val="none" w:sz="0" w:space="0" w:color="auto"/>
                                                                                      </w:divBdr>
                                                                                    </w:div>
                                                                                  </w:divsChild>
                                                                                </w:div>
                                                                                <w:div w:id="1046366710">
                                                                                  <w:marLeft w:val="0"/>
                                                                                  <w:marRight w:val="0"/>
                                                                                  <w:marTop w:val="0"/>
                                                                                  <w:marBottom w:val="0"/>
                                                                                  <w:divBdr>
                                                                                    <w:top w:val="none" w:sz="0" w:space="0" w:color="auto"/>
                                                                                    <w:left w:val="none" w:sz="0" w:space="0" w:color="auto"/>
                                                                                    <w:bottom w:val="none" w:sz="0" w:space="0" w:color="auto"/>
                                                                                    <w:right w:val="none" w:sz="0" w:space="0" w:color="auto"/>
                                                                                  </w:divBdr>
                                                                                  <w:divsChild>
                                                                                    <w:div w:id="152841077">
                                                                                      <w:marLeft w:val="0"/>
                                                                                      <w:marRight w:val="0"/>
                                                                                      <w:marTop w:val="0"/>
                                                                                      <w:marBottom w:val="0"/>
                                                                                      <w:divBdr>
                                                                                        <w:top w:val="none" w:sz="0" w:space="0" w:color="auto"/>
                                                                                        <w:left w:val="none" w:sz="0" w:space="0" w:color="auto"/>
                                                                                        <w:bottom w:val="none" w:sz="0" w:space="0" w:color="auto"/>
                                                                                        <w:right w:val="none" w:sz="0" w:space="0" w:color="auto"/>
                                                                                      </w:divBdr>
                                                                                    </w:div>
                                                                                    <w:div w:id="1879119854">
                                                                                      <w:marLeft w:val="0"/>
                                                                                      <w:marRight w:val="0"/>
                                                                                      <w:marTop w:val="0"/>
                                                                                      <w:marBottom w:val="0"/>
                                                                                      <w:divBdr>
                                                                                        <w:top w:val="none" w:sz="0" w:space="0" w:color="auto"/>
                                                                                        <w:left w:val="none" w:sz="0" w:space="0" w:color="auto"/>
                                                                                        <w:bottom w:val="none" w:sz="0" w:space="0" w:color="auto"/>
                                                                                        <w:right w:val="none" w:sz="0" w:space="0" w:color="auto"/>
                                                                                      </w:divBdr>
                                                                                      <w:divsChild>
                                                                                        <w:div w:id="948395621">
                                                                                          <w:marLeft w:val="0"/>
                                                                                          <w:marRight w:val="0"/>
                                                                                          <w:marTop w:val="0"/>
                                                                                          <w:marBottom w:val="0"/>
                                                                                          <w:divBdr>
                                                                                            <w:top w:val="none" w:sz="0" w:space="0" w:color="auto"/>
                                                                                            <w:left w:val="none" w:sz="0" w:space="0" w:color="auto"/>
                                                                                            <w:bottom w:val="none" w:sz="0" w:space="0" w:color="auto"/>
                                                                                            <w:right w:val="none" w:sz="0" w:space="0" w:color="auto"/>
                                                                                          </w:divBdr>
                                                                                        </w:div>
                                                                                      </w:divsChild>
                                                                                    </w:div>
                                                                                    <w:div w:id="533006430">
                                                                                      <w:marLeft w:val="0"/>
                                                                                      <w:marRight w:val="0"/>
                                                                                      <w:marTop w:val="0"/>
                                                                                      <w:marBottom w:val="0"/>
                                                                                      <w:divBdr>
                                                                                        <w:top w:val="none" w:sz="0" w:space="0" w:color="auto"/>
                                                                                        <w:left w:val="none" w:sz="0" w:space="0" w:color="auto"/>
                                                                                        <w:bottom w:val="none" w:sz="0" w:space="0" w:color="auto"/>
                                                                                        <w:right w:val="none" w:sz="0" w:space="0" w:color="auto"/>
                                                                                      </w:divBdr>
                                                                                    </w:div>
                                                                                    <w:div w:id="934051263">
                                                                                      <w:marLeft w:val="0"/>
                                                                                      <w:marRight w:val="0"/>
                                                                                      <w:marTop w:val="0"/>
                                                                                      <w:marBottom w:val="0"/>
                                                                                      <w:divBdr>
                                                                                        <w:top w:val="none" w:sz="0" w:space="0" w:color="auto"/>
                                                                                        <w:left w:val="none" w:sz="0" w:space="0" w:color="auto"/>
                                                                                        <w:bottom w:val="none" w:sz="0" w:space="0" w:color="auto"/>
                                                                                        <w:right w:val="none" w:sz="0" w:space="0" w:color="auto"/>
                                                                                      </w:divBdr>
                                                                                      <w:divsChild>
                                                                                        <w:div w:id="266427790">
                                                                                          <w:marLeft w:val="0"/>
                                                                                          <w:marRight w:val="0"/>
                                                                                          <w:marTop w:val="0"/>
                                                                                          <w:marBottom w:val="0"/>
                                                                                          <w:divBdr>
                                                                                            <w:top w:val="none" w:sz="0" w:space="0" w:color="auto"/>
                                                                                            <w:left w:val="none" w:sz="0" w:space="0" w:color="auto"/>
                                                                                            <w:bottom w:val="none" w:sz="0" w:space="0" w:color="auto"/>
                                                                                            <w:right w:val="none" w:sz="0" w:space="0" w:color="auto"/>
                                                                                          </w:divBdr>
                                                                                          <w:divsChild>
                                                                                            <w:div w:id="11038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561676">
                                                                                  <w:marLeft w:val="0"/>
                                                                                  <w:marRight w:val="0"/>
                                                                                  <w:marTop w:val="0"/>
                                                                                  <w:marBottom w:val="0"/>
                                                                                  <w:divBdr>
                                                                                    <w:top w:val="none" w:sz="0" w:space="0" w:color="auto"/>
                                                                                    <w:left w:val="none" w:sz="0" w:space="0" w:color="auto"/>
                                                                                    <w:bottom w:val="none" w:sz="0" w:space="0" w:color="auto"/>
                                                                                    <w:right w:val="none" w:sz="0" w:space="0" w:color="auto"/>
                                                                                  </w:divBdr>
                                                                                </w:div>
                                                                                <w:div w:id="297762739">
                                                                                  <w:marLeft w:val="0"/>
                                                                                  <w:marRight w:val="0"/>
                                                                                  <w:marTop w:val="0"/>
                                                                                  <w:marBottom w:val="0"/>
                                                                                  <w:divBdr>
                                                                                    <w:top w:val="none" w:sz="0" w:space="0" w:color="auto"/>
                                                                                    <w:left w:val="none" w:sz="0" w:space="0" w:color="auto"/>
                                                                                    <w:bottom w:val="none" w:sz="0" w:space="0" w:color="auto"/>
                                                                                    <w:right w:val="none" w:sz="0" w:space="0" w:color="auto"/>
                                                                                  </w:divBdr>
                                                                                </w:div>
                                                                                <w:div w:id="1958484771">
                                                                                  <w:marLeft w:val="0"/>
                                                                                  <w:marRight w:val="0"/>
                                                                                  <w:marTop w:val="0"/>
                                                                                  <w:marBottom w:val="0"/>
                                                                                  <w:divBdr>
                                                                                    <w:top w:val="none" w:sz="0" w:space="0" w:color="auto"/>
                                                                                    <w:left w:val="none" w:sz="0" w:space="0" w:color="auto"/>
                                                                                    <w:bottom w:val="none" w:sz="0" w:space="0" w:color="auto"/>
                                                                                    <w:right w:val="none" w:sz="0" w:space="0" w:color="auto"/>
                                                                                  </w:divBdr>
                                                                                  <w:divsChild>
                                                                                    <w:div w:id="491991583">
                                                                                      <w:marLeft w:val="0"/>
                                                                                      <w:marRight w:val="0"/>
                                                                                      <w:marTop w:val="0"/>
                                                                                      <w:marBottom w:val="0"/>
                                                                                      <w:divBdr>
                                                                                        <w:top w:val="none" w:sz="0" w:space="0" w:color="auto"/>
                                                                                        <w:left w:val="none" w:sz="0" w:space="0" w:color="auto"/>
                                                                                        <w:bottom w:val="none" w:sz="0" w:space="0" w:color="auto"/>
                                                                                        <w:right w:val="none" w:sz="0" w:space="0" w:color="auto"/>
                                                                                      </w:divBdr>
                                                                                    </w:div>
                                                                                  </w:divsChild>
                                                                                </w:div>
                                                                                <w:div w:id="447314479">
                                                                                  <w:marLeft w:val="0"/>
                                                                                  <w:marRight w:val="0"/>
                                                                                  <w:marTop w:val="0"/>
                                                                                  <w:marBottom w:val="0"/>
                                                                                  <w:divBdr>
                                                                                    <w:top w:val="none" w:sz="0" w:space="0" w:color="auto"/>
                                                                                    <w:left w:val="none" w:sz="0" w:space="0" w:color="auto"/>
                                                                                    <w:bottom w:val="none" w:sz="0" w:space="0" w:color="auto"/>
                                                                                    <w:right w:val="none" w:sz="0" w:space="0" w:color="auto"/>
                                                                                  </w:divBdr>
                                                                                </w:div>
                                                                                <w:div w:id="365914691">
                                                                                  <w:marLeft w:val="0"/>
                                                                                  <w:marRight w:val="0"/>
                                                                                  <w:marTop w:val="0"/>
                                                                                  <w:marBottom w:val="0"/>
                                                                                  <w:divBdr>
                                                                                    <w:top w:val="none" w:sz="0" w:space="0" w:color="auto"/>
                                                                                    <w:left w:val="none" w:sz="0" w:space="0" w:color="auto"/>
                                                                                    <w:bottom w:val="none" w:sz="0" w:space="0" w:color="auto"/>
                                                                                    <w:right w:val="none" w:sz="0" w:space="0" w:color="auto"/>
                                                                                  </w:divBdr>
                                                                                </w:div>
                                                                                <w:div w:id="937325441">
                                                                                  <w:marLeft w:val="0"/>
                                                                                  <w:marRight w:val="0"/>
                                                                                  <w:marTop w:val="0"/>
                                                                                  <w:marBottom w:val="0"/>
                                                                                  <w:divBdr>
                                                                                    <w:top w:val="none" w:sz="0" w:space="0" w:color="auto"/>
                                                                                    <w:left w:val="none" w:sz="0" w:space="0" w:color="auto"/>
                                                                                    <w:bottom w:val="none" w:sz="0" w:space="0" w:color="auto"/>
                                                                                    <w:right w:val="none" w:sz="0" w:space="0" w:color="auto"/>
                                                                                  </w:divBdr>
                                                                                </w:div>
                                                                                <w:div w:id="1483497574">
                                                                                  <w:marLeft w:val="0"/>
                                                                                  <w:marRight w:val="0"/>
                                                                                  <w:marTop w:val="0"/>
                                                                                  <w:marBottom w:val="0"/>
                                                                                  <w:divBdr>
                                                                                    <w:top w:val="none" w:sz="0" w:space="0" w:color="auto"/>
                                                                                    <w:left w:val="none" w:sz="0" w:space="0" w:color="auto"/>
                                                                                    <w:bottom w:val="none" w:sz="0" w:space="0" w:color="auto"/>
                                                                                    <w:right w:val="none" w:sz="0" w:space="0" w:color="auto"/>
                                                                                  </w:divBdr>
                                                                                </w:div>
                                                                                <w:div w:id="1171681556">
                                                                                  <w:marLeft w:val="0"/>
                                                                                  <w:marRight w:val="0"/>
                                                                                  <w:marTop w:val="0"/>
                                                                                  <w:marBottom w:val="0"/>
                                                                                  <w:divBdr>
                                                                                    <w:top w:val="none" w:sz="0" w:space="0" w:color="auto"/>
                                                                                    <w:left w:val="none" w:sz="0" w:space="0" w:color="auto"/>
                                                                                    <w:bottom w:val="none" w:sz="0" w:space="0" w:color="auto"/>
                                                                                    <w:right w:val="none" w:sz="0" w:space="0" w:color="auto"/>
                                                                                  </w:divBdr>
                                                                                </w:div>
                                                                                <w:div w:id="11837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3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0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4558">
      <w:bodyDiv w:val="1"/>
      <w:marLeft w:val="0"/>
      <w:marRight w:val="0"/>
      <w:marTop w:val="0"/>
      <w:marBottom w:val="0"/>
      <w:divBdr>
        <w:top w:val="none" w:sz="0" w:space="0" w:color="auto"/>
        <w:left w:val="none" w:sz="0" w:space="0" w:color="auto"/>
        <w:bottom w:val="none" w:sz="0" w:space="0" w:color="auto"/>
        <w:right w:val="none" w:sz="0" w:space="0" w:color="auto"/>
      </w:divBdr>
    </w:div>
    <w:div w:id="1003780794">
      <w:bodyDiv w:val="1"/>
      <w:marLeft w:val="0"/>
      <w:marRight w:val="0"/>
      <w:marTop w:val="0"/>
      <w:marBottom w:val="0"/>
      <w:divBdr>
        <w:top w:val="none" w:sz="0" w:space="0" w:color="auto"/>
        <w:left w:val="none" w:sz="0" w:space="0" w:color="auto"/>
        <w:bottom w:val="none" w:sz="0" w:space="0" w:color="auto"/>
        <w:right w:val="none" w:sz="0" w:space="0" w:color="auto"/>
      </w:divBdr>
      <w:divsChild>
        <w:div w:id="767038903">
          <w:marLeft w:val="0"/>
          <w:marRight w:val="0"/>
          <w:marTop w:val="0"/>
          <w:marBottom w:val="0"/>
          <w:divBdr>
            <w:top w:val="none" w:sz="0" w:space="0" w:color="auto"/>
            <w:left w:val="none" w:sz="0" w:space="0" w:color="auto"/>
            <w:bottom w:val="none" w:sz="0" w:space="0" w:color="auto"/>
            <w:right w:val="none" w:sz="0" w:space="0" w:color="auto"/>
          </w:divBdr>
          <w:divsChild>
            <w:div w:id="803546082">
              <w:marLeft w:val="0"/>
              <w:marRight w:val="0"/>
              <w:marTop w:val="0"/>
              <w:marBottom w:val="0"/>
              <w:divBdr>
                <w:top w:val="none" w:sz="0" w:space="0" w:color="auto"/>
                <w:left w:val="none" w:sz="0" w:space="0" w:color="auto"/>
                <w:bottom w:val="none" w:sz="0" w:space="0" w:color="auto"/>
                <w:right w:val="none" w:sz="0" w:space="0" w:color="auto"/>
              </w:divBdr>
              <w:divsChild>
                <w:div w:id="14342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410">
          <w:marLeft w:val="0"/>
          <w:marRight w:val="0"/>
          <w:marTop w:val="0"/>
          <w:marBottom w:val="0"/>
          <w:divBdr>
            <w:top w:val="none" w:sz="0" w:space="0" w:color="auto"/>
            <w:left w:val="none" w:sz="0" w:space="0" w:color="auto"/>
            <w:bottom w:val="none" w:sz="0" w:space="0" w:color="auto"/>
            <w:right w:val="none" w:sz="0" w:space="0" w:color="auto"/>
          </w:divBdr>
          <w:divsChild>
            <w:div w:id="272131006">
              <w:marLeft w:val="0"/>
              <w:marRight w:val="0"/>
              <w:marTop w:val="15"/>
              <w:marBottom w:val="0"/>
              <w:divBdr>
                <w:top w:val="none" w:sz="0" w:space="0" w:color="auto"/>
                <w:left w:val="none" w:sz="0" w:space="0" w:color="auto"/>
                <w:bottom w:val="none" w:sz="0" w:space="0" w:color="auto"/>
                <w:right w:val="none" w:sz="0" w:space="0" w:color="auto"/>
              </w:divBdr>
            </w:div>
            <w:div w:id="1832714809">
              <w:marLeft w:val="0"/>
              <w:marRight w:val="0"/>
              <w:marTop w:val="0"/>
              <w:marBottom w:val="0"/>
              <w:divBdr>
                <w:top w:val="none" w:sz="0" w:space="0" w:color="auto"/>
                <w:left w:val="none" w:sz="0" w:space="0" w:color="auto"/>
                <w:bottom w:val="none" w:sz="0" w:space="0" w:color="auto"/>
                <w:right w:val="none" w:sz="0" w:space="0" w:color="auto"/>
              </w:divBdr>
              <w:divsChild>
                <w:div w:id="2934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6204007">
      <w:bodyDiv w:val="1"/>
      <w:marLeft w:val="0"/>
      <w:marRight w:val="0"/>
      <w:marTop w:val="0"/>
      <w:marBottom w:val="0"/>
      <w:divBdr>
        <w:top w:val="none" w:sz="0" w:space="0" w:color="auto"/>
        <w:left w:val="none" w:sz="0" w:space="0" w:color="auto"/>
        <w:bottom w:val="none" w:sz="0" w:space="0" w:color="auto"/>
        <w:right w:val="none" w:sz="0" w:space="0" w:color="auto"/>
      </w:divBdr>
      <w:divsChild>
        <w:div w:id="353533253">
          <w:marLeft w:val="0"/>
          <w:marRight w:val="0"/>
          <w:marTop w:val="0"/>
          <w:marBottom w:val="0"/>
          <w:divBdr>
            <w:top w:val="none" w:sz="0" w:space="0" w:color="auto"/>
            <w:left w:val="none" w:sz="0" w:space="0" w:color="auto"/>
            <w:bottom w:val="none" w:sz="0" w:space="0" w:color="auto"/>
            <w:right w:val="none" w:sz="0" w:space="0" w:color="auto"/>
          </w:divBdr>
        </w:div>
        <w:div w:id="150415046">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18">
      <w:bodyDiv w:val="1"/>
      <w:marLeft w:val="0"/>
      <w:marRight w:val="0"/>
      <w:marTop w:val="0"/>
      <w:marBottom w:val="0"/>
      <w:divBdr>
        <w:top w:val="none" w:sz="0" w:space="0" w:color="auto"/>
        <w:left w:val="none" w:sz="0" w:space="0" w:color="auto"/>
        <w:bottom w:val="none" w:sz="0" w:space="0" w:color="auto"/>
        <w:right w:val="none" w:sz="0" w:space="0" w:color="auto"/>
      </w:divBdr>
      <w:divsChild>
        <w:div w:id="1558317134">
          <w:marLeft w:val="0"/>
          <w:marRight w:val="120"/>
          <w:marTop w:val="0"/>
          <w:marBottom w:val="0"/>
          <w:divBdr>
            <w:top w:val="none" w:sz="0" w:space="0" w:color="auto"/>
            <w:left w:val="none" w:sz="0" w:space="0" w:color="auto"/>
            <w:bottom w:val="none" w:sz="0" w:space="0" w:color="auto"/>
            <w:right w:val="none" w:sz="0" w:space="0" w:color="auto"/>
          </w:divBdr>
        </w:div>
        <w:div w:id="1733312828">
          <w:marLeft w:val="0"/>
          <w:marRight w:val="0"/>
          <w:marTop w:val="0"/>
          <w:marBottom w:val="195"/>
          <w:divBdr>
            <w:top w:val="none" w:sz="0" w:space="0" w:color="auto"/>
            <w:left w:val="none" w:sz="0" w:space="0" w:color="auto"/>
            <w:bottom w:val="none" w:sz="0" w:space="0" w:color="auto"/>
            <w:right w:val="none" w:sz="0" w:space="0" w:color="auto"/>
          </w:divBdr>
          <w:divsChild>
            <w:div w:id="1403404095">
              <w:marLeft w:val="0"/>
              <w:marRight w:val="0"/>
              <w:marTop w:val="0"/>
              <w:marBottom w:val="0"/>
              <w:divBdr>
                <w:top w:val="none" w:sz="0" w:space="0" w:color="auto"/>
                <w:left w:val="none" w:sz="0" w:space="0" w:color="auto"/>
                <w:bottom w:val="none" w:sz="0" w:space="0" w:color="auto"/>
                <w:right w:val="none" w:sz="0" w:space="0" w:color="auto"/>
              </w:divBdr>
              <w:divsChild>
                <w:div w:id="19495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1381">
      <w:bodyDiv w:val="1"/>
      <w:marLeft w:val="0"/>
      <w:marRight w:val="0"/>
      <w:marTop w:val="0"/>
      <w:marBottom w:val="0"/>
      <w:divBdr>
        <w:top w:val="none" w:sz="0" w:space="0" w:color="auto"/>
        <w:left w:val="none" w:sz="0" w:space="0" w:color="auto"/>
        <w:bottom w:val="none" w:sz="0" w:space="0" w:color="auto"/>
        <w:right w:val="none" w:sz="0" w:space="0" w:color="auto"/>
      </w:divBdr>
      <w:divsChild>
        <w:div w:id="528907918">
          <w:marLeft w:val="0"/>
          <w:marRight w:val="0"/>
          <w:marTop w:val="0"/>
          <w:marBottom w:val="0"/>
          <w:divBdr>
            <w:top w:val="none" w:sz="0" w:space="0" w:color="auto"/>
            <w:left w:val="none" w:sz="0" w:space="0" w:color="auto"/>
            <w:bottom w:val="none" w:sz="0" w:space="0" w:color="auto"/>
            <w:right w:val="none" w:sz="0" w:space="0" w:color="auto"/>
          </w:divBdr>
          <w:divsChild>
            <w:div w:id="5454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5992">
      <w:bodyDiv w:val="1"/>
      <w:marLeft w:val="0"/>
      <w:marRight w:val="0"/>
      <w:marTop w:val="0"/>
      <w:marBottom w:val="0"/>
      <w:divBdr>
        <w:top w:val="none" w:sz="0" w:space="0" w:color="auto"/>
        <w:left w:val="none" w:sz="0" w:space="0" w:color="auto"/>
        <w:bottom w:val="none" w:sz="0" w:space="0" w:color="auto"/>
        <w:right w:val="none" w:sz="0" w:space="0" w:color="auto"/>
      </w:divBdr>
      <w:divsChild>
        <w:div w:id="2050059036">
          <w:marLeft w:val="0"/>
          <w:marRight w:val="0"/>
          <w:marTop w:val="0"/>
          <w:marBottom w:val="0"/>
          <w:divBdr>
            <w:top w:val="none" w:sz="0" w:space="0" w:color="auto"/>
            <w:left w:val="none" w:sz="0" w:space="0" w:color="auto"/>
            <w:bottom w:val="none" w:sz="0" w:space="0" w:color="auto"/>
            <w:right w:val="none" w:sz="0" w:space="0" w:color="auto"/>
          </w:divBdr>
          <w:divsChild>
            <w:div w:id="631011837">
              <w:marLeft w:val="0"/>
              <w:marRight w:val="0"/>
              <w:marTop w:val="0"/>
              <w:marBottom w:val="0"/>
              <w:divBdr>
                <w:top w:val="none" w:sz="0" w:space="0" w:color="auto"/>
                <w:left w:val="none" w:sz="0" w:space="0" w:color="auto"/>
                <w:bottom w:val="none" w:sz="0" w:space="0" w:color="auto"/>
                <w:right w:val="none" w:sz="0" w:space="0" w:color="auto"/>
              </w:divBdr>
            </w:div>
          </w:divsChild>
        </w:div>
        <w:div w:id="1249922679">
          <w:marLeft w:val="0"/>
          <w:marRight w:val="0"/>
          <w:marTop w:val="0"/>
          <w:marBottom w:val="0"/>
          <w:divBdr>
            <w:top w:val="none" w:sz="0" w:space="0" w:color="auto"/>
            <w:left w:val="none" w:sz="0" w:space="0" w:color="auto"/>
            <w:bottom w:val="none" w:sz="0" w:space="0" w:color="auto"/>
            <w:right w:val="none" w:sz="0" w:space="0" w:color="auto"/>
          </w:divBdr>
          <w:divsChild>
            <w:div w:id="18276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366">
      <w:bodyDiv w:val="1"/>
      <w:marLeft w:val="0"/>
      <w:marRight w:val="0"/>
      <w:marTop w:val="0"/>
      <w:marBottom w:val="0"/>
      <w:divBdr>
        <w:top w:val="none" w:sz="0" w:space="0" w:color="auto"/>
        <w:left w:val="none" w:sz="0" w:space="0" w:color="auto"/>
        <w:bottom w:val="none" w:sz="0" w:space="0" w:color="auto"/>
        <w:right w:val="none" w:sz="0" w:space="0" w:color="auto"/>
      </w:divBdr>
      <w:divsChild>
        <w:div w:id="1006830460">
          <w:marLeft w:val="0"/>
          <w:marRight w:val="0"/>
          <w:marTop w:val="0"/>
          <w:marBottom w:val="0"/>
          <w:divBdr>
            <w:top w:val="none" w:sz="0" w:space="0" w:color="auto"/>
            <w:left w:val="none" w:sz="0" w:space="0" w:color="auto"/>
            <w:bottom w:val="none" w:sz="0" w:space="0" w:color="auto"/>
            <w:right w:val="none" w:sz="0" w:space="0" w:color="auto"/>
          </w:divBdr>
          <w:divsChild>
            <w:div w:id="1958370055">
              <w:marLeft w:val="0"/>
              <w:marRight w:val="0"/>
              <w:marTop w:val="0"/>
              <w:marBottom w:val="195"/>
              <w:divBdr>
                <w:top w:val="none" w:sz="0" w:space="0" w:color="auto"/>
                <w:left w:val="none" w:sz="0" w:space="0" w:color="auto"/>
                <w:bottom w:val="none" w:sz="0" w:space="0" w:color="auto"/>
                <w:right w:val="none" w:sz="0" w:space="0" w:color="auto"/>
              </w:divBdr>
              <w:divsChild>
                <w:div w:id="17147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75936064">
      <w:bodyDiv w:val="1"/>
      <w:marLeft w:val="0"/>
      <w:marRight w:val="0"/>
      <w:marTop w:val="0"/>
      <w:marBottom w:val="0"/>
      <w:divBdr>
        <w:top w:val="none" w:sz="0" w:space="0" w:color="auto"/>
        <w:left w:val="none" w:sz="0" w:space="0" w:color="auto"/>
        <w:bottom w:val="none" w:sz="0" w:space="0" w:color="auto"/>
        <w:right w:val="none" w:sz="0" w:space="0" w:color="auto"/>
      </w:divBdr>
    </w:div>
    <w:div w:id="1080759203">
      <w:bodyDiv w:val="1"/>
      <w:marLeft w:val="0"/>
      <w:marRight w:val="0"/>
      <w:marTop w:val="0"/>
      <w:marBottom w:val="0"/>
      <w:divBdr>
        <w:top w:val="none" w:sz="0" w:space="0" w:color="auto"/>
        <w:left w:val="none" w:sz="0" w:space="0" w:color="auto"/>
        <w:bottom w:val="none" w:sz="0" w:space="0" w:color="auto"/>
        <w:right w:val="none" w:sz="0" w:space="0" w:color="auto"/>
      </w:divBdr>
      <w:divsChild>
        <w:div w:id="282468503">
          <w:marLeft w:val="0"/>
          <w:marRight w:val="120"/>
          <w:marTop w:val="0"/>
          <w:marBottom w:val="0"/>
          <w:divBdr>
            <w:top w:val="none" w:sz="0" w:space="0" w:color="auto"/>
            <w:left w:val="none" w:sz="0" w:space="0" w:color="auto"/>
            <w:bottom w:val="none" w:sz="0" w:space="0" w:color="auto"/>
            <w:right w:val="none" w:sz="0" w:space="0" w:color="auto"/>
          </w:divBdr>
        </w:div>
        <w:div w:id="398333698">
          <w:marLeft w:val="0"/>
          <w:marRight w:val="0"/>
          <w:marTop w:val="0"/>
          <w:marBottom w:val="195"/>
          <w:divBdr>
            <w:top w:val="none" w:sz="0" w:space="0" w:color="auto"/>
            <w:left w:val="none" w:sz="0" w:space="0" w:color="auto"/>
            <w:bottom w:val="none" w:sz="0" w:space="0" w:color="auto"/>
            <w:right w:val="none" w:sz="0" w:space="0" w:color="auto"/>
          </w:divBdr>
          <w:divsChild>
            <w:div w:id="748036899">
              <w:marLeft w:val="0"/>
              <w:marRight w:val="0"/>
              <w:marTop w:val="0"/>
              <w:marBottom w:val="0"/>
              <w:divBdr>
                <w:top w:val="none" w:sz="0" w:space="0" w:color="auto"/>
                <w:left w:val="none" w:sz="0" w:space="0" w:color="auto"/>
                <w:bottom w:val="none" w:sz="0" w:space="0" w:color="auto"/>
                <w:right w:val="none" w:sz="0" w:space="0" w:color="auto"/>
              </w:divBdr>
              <w:divsChild>
                <w:div w:id="6661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101990256">
      <w:bodyDiv w:val="1"/>
      <w:marLeft w:val="0"/>
      <w:marRight w:val="0"/>
      <w:marTop w:val="0"/>
      <w:marBottom w:val="0"/>
      <w:divBdr>
        <w:top w:val="none" w:sz="0" w:space="0" w:color="auto"/>
        <w:left w:val="none" w:sz="0" w:space="0" w:color="auto"/>
        <w:bottom w:val="none" w:sz="0" w:space="0" w:color="auto"/>
        <w:right w:val="none" w:sz="0" w:space="0" w:color="auto"/>
      </w:divBdr>
    </w:div>
    <w:div w:id="1104837170">
      <w:bodyDiv w:val="1"/>
      <w:marLeft w:val="0"/>
      <w:marRight w:val="0"/>
      <w:marTop w:val="0"/>
      <w:marBottom w:val="0"/>
      <w:divBdr>
        <w:top w:val="none" w:sz="0" w:space="0" w:color="auto"/>
        <w:left w:val="none" w:sz="0" w:space="0" w:color="auto"/>
        <w:bottom w:val="none" w:sz="0" w:space="0" w:color="auto"/>
        <w:right w:val="none" w:sz="0" w:space="0" w:color="auto"/>
      </w:divBdr>
      <w:divsChild>
        <w:div w:id="1826429989">
          <w:marLeft w:val="0"/>
          <w:marRight w:val="0"/>
          <w:marTop w:val="195"/>
          <w:marBottom w:val="0"/>
          <w:divBdr>
            <w:top w:val="none" w:sz="0" w:space="0" w:color="auto"/>
            <w:left w:val="none" w:sz="0" w:space="0" w:color="auto"/>
            <w:bottom w:val="none" w:sz="0" w:space="0" w:color="auto"/>
            <w:right w:val="none" w:sz="0" w:space="0" w:color="auto"/>
          </w:divBdr>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584">
      <w:bodyDiv w:val="1"/>
      <w:marLeft w:val="0"/>
      <w:marRight w:val="0"/>
      <w:marTop w:val="0"/>
      <w:marBottom w:val="0"/>
      <w:divBdr>
        <w:top w:val="none" w:sz="0" w:space="0" w:color="auto"/>
        <w:left w:val="none" w:sz="0" w:space="0" w:color="auto"/>
        <w:bottom w:val="none" w:sz="0" w:space="0" w:color="auto"/>
        <w:right w:val="none" w:sz="0" w:space="0" w:color="auto"/>
      </w:divBdr>
      <w:divsChild>
        <w:div w:id="61879485">
          <w:marLeft w:val="0"/>
          <w:marRight w:val="120"/>
          <w:marTop w:val="0"/>
          <w:marBottom w:val="0"/>
          <w:divBdr>
            <w:top w:val="none" w:sz="0" w:space="0" w:color="auto"/>
            <w:left w:val="none" w:sz="0" w:space="0" w:color="auto"/>
            <w:bottom w:val="none" w:sz="0" w:space="0" w:color="auto"/>
            <w:right w:val="none" w:sz="0" w:space="0" w:color="auto"/>
          </w:divBdr>
        </w:div>
        <w:div w:id="1869029964">
          <w:marLeft w:val="0"/>
          <w:marRight w:val="0"/>
          <w:marTop w:val="0"/>
          <w:marBottom w:val="195"/>
          <w:divBdr>
            <w:top w:val="none" w:sz="0" w:space="0" w:color="auto"/>
            <w:left w:val="none" w:sz="0" w:space="0" w:color="auto"/>
            <w:bottom w:val="none" w:sz="0" w:space="0" w:color="auto"/>
            <w:right w:val="none" w:sz="0" w:space="0" w:color="auto"/>
          </w:divBdr>
          <w:divsChild>
            <w:div w:id="1430392605">
              <w:marLeft w:val="0"/>
              <w:marRight w:val="0"/>
              <w:marTop w:val="15"/>
              <w:marBottom w:val="0"/>
              <w:divBdr>
                <w:top w:val="none" w:sz="0" w:space="0" w:color="auto"/>
                <w:left w:val="none" w:sz="0" w:space="0" w:color="auto"/>
                <w:bottom w:val="none" w:sz="0" w:space="0" w:color="auto"/>
                <w:right w:val="none" w:sz="0" w:space="0" w:color="auto"/>
              </w:divBdr>
            </w:div>
            <w:div w:id="1875271323">
              <w:marLeft w:val="0"/>
              <w:marRight w:val="0"/>
              <w:marTop w:val="0"/>
              <w:marBottom w:val="0"/>
              <w:divBdr>
                <w:top w:val="none" w:sz="0" w:space="0" w:color="auto"/>
                <w:left w:val="none" w:sz="0" w:space="0" w:color="auto"/>
                <w:bottom w:val="none" w:sz="0" w:space="0" w:color="auto"/>
                <w:right w:val="none" w:sz="0" w:space="0" w:color="auto"/>
              </w:divBdr>
              <w:divsChild>
                <w:div w:id="1719548314">
                  <w:marLeft w:val="0"/>
                  <w:marRight w:val="0"/>
                  <w:marTop w:val="0"/>
                  <w:marBottom w:val="0"/>
                  <w:divBdr>
                    <w:top w:val="none" w:sz="0" w:space="0" w:color="auto"/>
                    <w:left w:val="none" w:sz="0" w:space="0" w:color="auto"/>
                    <w:bottom w:val="none" w:sz="0" w:space="0" w:color="auto"/>
                    <w:right w:val="none" w:sz="0" w:space="0" w:color="auto"/>
                  </w:divBdr>
                </w:div>
              </w:divsChild>
            </w:div>
            <w:div w:id="1924483555">
              <w:marLeft w:val="0"/>
              <w:marRight w:val="0"/>
              <w:marTop w:val="15"/>
              <w:marBottom w:val="0"/>
              <w:divBdr>
                <w:top w:val="none" w:sz="0" w:space="0" w:color="auto"/>
                <w:left w:val="none" w:sz="0" w:space="0" w:color="auto"/>
                <w:bottom w:val="none" w:sz="0" w:space="0" w:color="auto"/>
                <w:right w:val="none" w:sz="0" w:space="0" w:color="auto"/>
              </w:divBdr>
            </w:div>
            <w:div w:id="174149083">
              <w:marLeft w:val="0"/>
              <w:marRight w:val="0"/>
              <w:marTop w:val="0"/>
              <w:marBottom w:val="0"/>
              <w:divBdr>
                <w:top w:val="none" w:sz="0" w:space="0" w:color="auto"/>
                <w:left w:val="none" w:sz="0" w:space="0" w:color="auto"/>
                <w:bottom w:val="none" w:sz="0" w:space="0" w:color="auto"/>
                <w:right w:val="none" w:sz="0" w:space="0" w:color="auto"/>
              </w:divBdr>
              <w:divsChild>
                <w:div w:id="4672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2772282">
      <w:bodyDiv w:val="1"/>
      <w:marLeft w:val="0"/>
      <w:marRight w:val="0"/>
      <w:marTop w:val="0"/>
      <w:marBottom w:val="0"/>
      <w:divBdr>
        <w:top w:val="none" w:sz="0" w:space="0" w:color="auto"/>
        <w:left w:val="none" w:sz="0" w:space="0" w:color="auto"/>
        <w:bottom w:val="none" w:sz="0" w:space="0" w:color="auto"/>
        <w:right w:val="none" w:sz="0" w:space="0" w:color="auto"/>
      </w:divBdr>
      <w:divsChild>
        <w:div w:id="1915234990">
          <w:marLeft w:val="0"/>
          <w:marRight w:val="0"/>
          <w:marTop w:val="0"/>
          <w:marBottom w:val="0"/>
          <w:divBdr>
            <w:top w:val="none" w:sz="0" w:space="0" w:color="auto"/>
            <w:left w:val="none" w:sz="0" w:space="0" w:color="auto"/>
            <w:bottom w:val="none" w:sz="0" w:space="0" w:color="auto"/>
            <w:right w:val="none" w:sz="0" w:space="0" w:color="auto"/>
          </w:divBdr>
        </w:div>
        <w:div w:id="1933080082">
          <w:marLeft w:val="0"/>
          <w:marRight w:val="0"/>
          <w:marTop w:val="0"/>
          <w:marBottom w:val="0"/>
          <w:divBdr>
            <w:top w:val="none" w:sz="0" w:space="0" w:color="auto"/>
            <w:left w:val="none" w:sz="0" w:space="0" w:color="auto"/>
            <w:bottom w:val="none" w:sz="0" w:space="0" w:color="auto"/>
            <w:right w:val="none" w:sz="0" w:space="0" w:color="auto"/>
          </w:divBdr>
        </w:div>
      </w:divsChild>
    </w:div>
    <w:div w:id="1146824545">
      <w:bodyDiv w:val="1"/>
      <w:marLeft w:val="0"/>
      <w:marRight w:val="0"/>
      <w:marTop w:val="0"/>
      <w:marBottom w:val="0"/>
      <w:divBdr>
        <w:top w:val="none" w:sz="0" w:space="0" w:color="auto"/>
        <w:left w:val="none" w:sz="0" w:space="0" w:color="auto"/>
        <w:bottom w:val="none" w:sz="0" w:space="0" w:color="auto"/>
        <w:right w:val="none" w:sz="0" w:space="0" w:color="auto"/>
      </w:divBdr>
      <w:divsChild>
        <w:div w:id="365911424">
          <w:marLeft w:val="0"/>
          <w:marRight w:val="0"/>
          <w:marTop w:val="0"/>
          <w:marBottom w:val="0"/>
          <w:divBdr>
            <w:top w:val="none" w:sz="0" w:space="0" w:color="auto"/>
            <w:left w:val="none" w:sz="0" w:space="0" w:color="auto"/>
            <w:bottom w:val="none" w:sz="0" w:space="0" w:color="auto"/>
            <w:right w:val="none" w:sz="0" w:space="0" w:color="auto"/>
          </w:divBdr>
          <w:divsChild>
            <w:div w:id="873466454">
              <w:marLeft w:val="0"/>
              <w:marRight w:val="0"/>
              <w:marTop w:val="0"/>
              <w:marBottom w:val="0"/>
              <w:divBdr>
                <w:top w:val="none" w:sz="0" w:space="0" w:color="auto"/>
                <w:left w:val="none" w:sz="0" w:space="0" w:color="auto"/>
                <w:bottom w:val="none" w:sz="0" w:space="0" w:color="auto"/>
                <w:right w:val="none" w:sz="0" w:space="0" w:color="auto"/>
              </w:divBdr>
            </w:div>
          </w:divsChild>
        </w:div>
        <w:div w:id="416292252">
          <w:marLeft w:val="0"/>
          <w:marRight w:val="0"/>
          <w:marTop w:val="15"/>
          <w:marBottom w:val="0"/>
          <w:divBdr>
            <w:top w:val="none" w:sz="0" w:space="0" w:color="auto"/>
            <w:left w:val="none" w:sz="0" w:space="0" w:color="auto"/>
            <w:bottom w:val="none" w:sz="0" w:space="0" w:color="auto"/>
            <w:right w:val="none" w:sz="0" w:space="0" w:color="auto"/>
          </w:divBdr>
        </w:div>
        <w:div w:id="308095211">
          <w:marLeft w:val="0"/>
          <w:marRight w:val="0"/>
          <w:marTop w:val="0"/>
          <w:marBottom w:val="0"/>
          <w:divBdr>
            <w:top w:val="none" w:sz="0" w:space="0" w:color="auto"/>
            <w:left w:val="none" w:sz="0" w:space="0" w:color="auto"/>
            <w:bottom w:val="none" w:sz="0" w:space="0" w:color="auto"/>
            <w:right w:val="none" w:sz="0" w:space="0" w:color="auto"/>
          </w:divBdr>
          <w:divsChild>
            <w:div w:id="1871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1937">
      <w:bodyDiv w:val="1"/>
      <w:marLeft w:val="0"/>
      <w:marRight w:val="0"/>
      <w:marTop w:val="0"/>
      <w:marBottom w:val="0"/>
      <w:divBdr>
        <w:top w:val="none" w:sz="0" w:space="0" w:color="auto"/>
        <w:left w:val="none" w:sz="0" w:space="0" w:color="auto"/>
        <w:bottom w:val="none" w:sz="0" w:space="0" w:color="auto"/>
        <w:right w:val="none" w:sz="0" w:space="0" w:color="auto"/>
      </w:divBdr>
      <w:divsChild>
        <w:div w:id="658970704">
          <w:marLeft w:val="0"/>
          <w:marRight w:val="0"/>
          <w:marTop w:val="0"/>
          <w:marBottom w:val="0"/>
          <w:divBdr>
            <w:top w:val="none" w:sz="0" w:space="0" w:color="auto"/>
            <w:left w:val="none" w:sz="0" w:space="0" w:color="auto"/>
            <w:bottom w:val="none" w:sz="0" w:space="0" w:color="auto"/>
            <w:right w:val="none" w:sz="0" w:space="0" w:color="auto"/>
          </w:divBdr>
          <w:divsChild>
            <w:div w:id="1043477248">
              <w:marLeft w:val="0"/>
              <w:marRight w:val="0"/>
              <w:marTop w:val="0"/>
              <w:marBottom w:val="0"/>
              <w:divBdr>
                <w:top w:val="none" w:sz="0" w:space="0" w:color="auto"/>
                <w:left w:val="none" w:sz="0" w:space="0" w:color="auto"/>
                <w:bottom w:val="none" w:sz="0" w:space="0" w:color="auto"/>
                <w:right w:val="none" w:sz="0" w:space="0" w:color="auto"/>
              </w:divBdr>
              <w:divsChild>
                <w:div w:id="1542208154">
                  <w:marLeft w:val="0"/>
                  <w:marRight w:val="0"/>
                  <w:marTop w:val="0"/>
                  <w:marBottom w:val="0"/>
                  <w:divBdr>
                    <w:top w:val="none" w:sz="0" w:space="0" w:color="auto"/>
                    <w:left w:val="none" w:sz="0" w:space="0" w:color="auto"/>
                    <w:bottom w:val="none" w:sz="0" w:space="0" w:color="auto"/>
                    <w:right w:val="none" w:sz="0" w:space="0" w:color="auto"/>
                  </w:divBdr>
                  <w:divsChild>
                    <w:div w:id="281570174">
                      <w:marLeft w:val="0"/>
                      <w:marRight w:val="0"/>
                      <w:marTop w:val="0"/>
                      <w:marBottom w:val="0"/>
                      <w:divBdr>
                        <w:top w:val="none" w:sz="0" w:space="0" w:color="auto"/>
                        <w:left w:val="none" w:sz="0" w:space="0" w:color="auto"/>
                        <w:bottom w:val="none" w:sz="0" w:space="0" w:color="auto"/>
                        <w:right w:val="none" w:sz="0" w:space="0" w:color="auto"/>
                      </w:divBdr>
                      <w:divsChild>
                        <w:div w:id="443571891">
                          <w:marLeft w:val="0"/>
                          <w:marRight w:val="0"/>
                          <w:marTop w:val="0"/>
                          <w:marBottom w:val="0"/>
                          <w:divBdr>
                            <w:top w:val="none" w:sz="0" w:space="0" w:color="auto"/>
                            <w:left w:val="none" w:sz="0" w:space="0" w:color="auto"/>
                            <w:bottom w:val="none" w:sz="0" w:space="0" w:color="auto"/>
                            <w:right w:val="none" w:sz="0" w:space="0" w:color="auto"/>
                          </w:divBdr>
                          <w:divsChild>
                            <w:div w:id="1913999820">
                              <w:marLeft w:val="0"/>
                              <w:marRight w:val="0"/>
                              <w:marTop w:val="0"/>
                              <w:marBottom w:val="0"/>
                              <w:divBdr>
                                <w:top w:val="none" w:sz="0" w:space="0" w:color="auto"/>
                                <w:left w:val="none" w:sz="0" w:space="0" w:color="auto"/>
                                <w:bottom w:val="none" w:sz="0" w:space="0" w:color="auto"/>
                                <w:right w:val="none" w:sz="0" w:space="0" w:color="auto"/>
                              </w:divBdr>
                              <w:divsChild>
                                <w:div w:id="1125268724">
                                  <w:marLeft w:val="0"/>
                                  <w:marRight w:val="0"/>
                                  <w:marTop w:val="0"/>
                                  <w:marBottom w:val="0"/>
                                  <w:divBdr>
                                    <w:top w:val="none" w:sz="0" w:space="0" w:color="auto"/>
                                    <w:left w:val="none" w:sz="0" w:space="0" w:color="auto"/>
                                    <w:bottom w:val="none" w:sz="0" w:space="0" w:color="auto"/>
                                    <w:right w:val="none" w:sz="0" w:space="0" w:color="auto"/>
                                  </w:divBdr>
                                  <w:divsChild>
                                    <w:div w:id="445391356">
                                      <w:marLeft w:val="0"/>
                                      <w:marRight w:val="0"/>
                                      <w:marTop w:val="0"/>
                                      <w:marBottom w:val="0"/>
                                      <w:divBdr>
                                        <w:top w:val="none" w:sz="0" w:space="0" w:color="auto"/>
                                        <w:left w:val="none" w:sz="0" w:space="0" w:color="auto"/>
                                        <w:bottom w:val="none" w:sz="0" w:space="0" w:color="auto"/>
                                        <w:right w:val="none" w:sz="0" w:space="0" w:color="auto"/>
                                      </w:divBdr>
                                      <w:divsChild>
                                        <w:div w:id="769855596">
                                          <w:marLeft w:val="0"/>
                                          <w:marRight w:val="0"/>
                                          <w:marTop w:val="0"/>
                                          <w:marBottom w:val="0"/>
                                          <w:divBdr>
                                            <w:top w:val="none" w:sz="0" w:space="0" w:color="auto"/>
                                            <w:left w:val="none" w:sz="0" w:space="0" w:color="auto"/>
                                            <w:bottom w:val="none" w:sz="0" w:space="0" w:color="auto"/>
                                            <w:right w:val="none" w:sz="0" w:space="0" w:color="auto"/>
                                          </w:divBdr>
                                          <w:divsChild>
                                            <w:div w:id="1744260931">
                                              <w:marLeft w:val="0"/>
                                              <w:marRight w:val="0"/>
                                              <w:marTop w:val="0"/>
                                              <w:marBottom w:val="0"/>
                                              <w:divBdr>
                                                <w:top w:val="none" w:sz="0" w:space="0" w:color="auto"/>
                                                <w:left w:val="none" w:sz="0" w:space="0" w:color="auto"/>
                                                <w:bottom w:val="none" w:sz="0" w:space="0" w:color="auto"/>
                                                <w:right w:val="none" w:sz="0" w:space="0" w:color="auto"/>
                                              </w:divBdr>
                                            </w:div>
                                            <w:div w:id="10726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5848112">
      <w:bodyDiv w:val="1"/>
      <w:marLeft w:val="0"/>
      <w:marRight w:val="0"/>
      <w:marTop w:val="0"/>
      <w:marBottom w:val="0"/>
      <w:divBdr>
        <w:top w:val="none" w:sz="0" w:space="0" w:color="auto"/>
        <w:left w:val="none" w:sz="0" w:space="0" w:color="auto"/>
        <w:bottom w:val="none" w:sz="0" w:space="0" w:color="auto"/>
        <w:right w:val="none" w:sz="0" w:space="0" w:color="auto"/>
      </w:divBdr>
      <w:divsChild>
        <w:div w:id="244652257">
          <w:marLeft w:val="0"/>
          <w:marRight w:val="0"/>
          <w:marTop w:val="0"/>
          <w:marBottom w:val="0"/>
          <w:divBdr>
            <w:top w:val="none" w:sz="0" w:space="0" w:color="auto"/>
            <w:left w:val="none" w:sz="0" w:space="0" w:color="auto"/>
            <w:bottom w:val="none" w:sz="0" w:space="0" w:color="auto"/>
            <w:right w:val="none" w:sz="0" w:space="0" w:color="auto"/>
          </w:divBdr>
          <w:divsChild>
            <w:div w:id="1919053075">
              <w:marLeft w:val="150"/>
              <w:marRight w:val="150"/>
              <w:marTop w:val="0"/>
              <w:marBottom w:val="270"/>
              <w:divBdr>
                <w:top w:val="none" w:sz="0" w:space="0" w:color="auto"/>
                <w:left w:val="none" w:sz="0" w:space="0" w:color="auto"/>
                <w:bottom w:val="none" w:sz="0" w:space="0" w:color="auto"/>
                <w:right w:val="none" w:sz="0" w:space="0" w:color="auto"/>
              </w:divBdr>
              <w:divsChild>
                <w:div w:id="1279682106">
                  <w:marLeft w:val="0"/>
                  <w:marRight w:val="0"/>
                  <w:marTop w:val="0"/>
                  <w:marBottom w:val="0"/>
                  <w:divBdr>
                    <w:top w:val="none" w:sz="0" w:space="0" w:color="auto"/>
                    <w:left w:val="none" w:sz="0" w:space="0" w:color="auto"/>
                    <w:bottom w:val="none" w:sz="0" w:space="0" w:color="auto"/>
                    <w:right w:val="none" w:sz="0" w:space="0" w:color="auto"/>
                  </w:divBdr>
                  <w:divsChild>
                    <w:div w:id="896430523">
                      <w:marLeft w:val="0"/>
                      <w:marRight w:val="0"/>
                      <w:marTop w:val="0"/>
                      <w:marBottom w:val="0"/>
                      <w:divBdr>
                        <w:top w:val="none" w:sz="0" w:space="0" w:color="auto"/>
                        <w:left w:val="none" w:sz="0" w:space="0" w:color="auto"/>
                        <w:bottom w:val="none" w:sz="0" w:space="0" w:color="auto"/>
                        <w:right w:val="none" w:sz="0" w:space="0" w:color="auto"/>
                      </w:divBdr>
                      <w:divsChild>
                        <w:div w:id="307789743">
                          <w:marLeft w:val="0"/>
                          <w:marRight w:val="0"/>
                          <w:marTop w:val="0"/>
                          <w:marBottom w:val="0"/>
                          <w:divBdr>
                            <w:top w:val="none" w:sz="0" w:space="0" w:color="auto"/>
                            <w:left w:val="none" w:sz="0" w:space="0" w:color="auto"/>
                            <w:bottom w:val="none" w:sz="0" w:space="0" w:color="auto"/>
                            <w:right w:val="none" w:sz="0" w:space="0" w:color="auto"/>
                          </w:divBdr>
                          <w:divsChild>
                            <w:div w:id="1367026956">
                              <w:marLeft w:val="0"/>
                              <w:marRight w:val="0"/>
                              <w:marTop w:val="0"/>
                              <w:marBottom w:val="0"/>
                              <w:divBdr>
                                <w:top w:val="none" w:sz="0" w:space="0" w:color="auto"/>
                                <w:left w:val="none" w:sz="0" w:space="0" w:color="auto"/>
                                <w:bottom w:val="none" w:sz="0" w:space="0" w:color="auto"/>
                                <w:right w:val="none" w:sz="0" w:space="0" w:color="auto"/>
                              </w:divBdr>
                              <w:divsChild>
                                <w:div w:id="1073115566">
                                  <w:marLeft w:val="0"/>
                                  <w:marRight w:val="0"/>
                                  <w:marTop w:val="0"/>
                                  <w:marBottom w:val="0"/>
                                  <w:divBdr>
                                    <w:top w:val="none" w:sz="0" w:space="0" w:color="auto"/>
                                    <w:left w:val="none" w:sz="0" w:space="0" w:color="auto"/>
                                    <w:bottom w:val="none" w:sz="0" w:space="0" w:color="auto"/>
                                    <w:right w:val="none" w:sz="0" w:space="0" w:color="auto"/>
                                  </w:divBdr>
                                </w:div>
                              </w:divsChild>
                            </w:div>
                            <w:div w:id="1533688536">
                              <w:marLeft w:val="0"/>
                              <w:marRight w:val="0"/>
                              <w:marTop w:val="0"/>
                              <w:marBottom w:val="0"/>
                              <w:divBdr>
                                <w:top w:val="none" w:sz="0" w:space="0" w:color="auto"/>
                                <w:left w:val="none" w:sz="0" w:space="0" w:color="auto"/>
                                <w:bottom w:val="none" w:sz="0" w:space="0" w:color="auto"/>
                                <w:right w:val="none" w:sz="0" w:space="0" w:color="auto"/>
                              </w:divBdr>
                              <w:divsChild>
                                <w:div w:id="21054728">
                                  <w:marLeft w:val="0"/>
                                  <w:marRight w:val="0"/>
                                  <w:marTop w:val="0"/>
                                  <w:marBottom w:val="0"/>
                                  <w:divBdr>
                                    <w:top w:val="none" w:sz="0" w:space="0" w:color="auto"/>
                                    <w:left w:val="none" w:sz="0" w:space="0" w:color="auto"/>
                                    <w:bottom w:val="none" w:sz="0" w:space="0" w:color="auto"/>
                                    <w:right w:val="none" w:sz="0" w:space="0" w:color="auto"/>
                                  </w:divBdr>
                                  <w:divsChild>
                                    <w:div w:id="8122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0724">
                          <w:marLeft w:val="0"/>
                          <w:marRight w:val="0"/>
                          <w:marTop w:val="210"/>
                          <w:marBottom w:val="60"/>
                          <w:divBdr>
                            <w:top w:val="none" w:sz="0" w:space="0" w:color="auto"/>
                            <w:left w:val="none" w:sz="0" w:space="0" w:color="auto"/>
                            <w:bottom w:val="none" w:sz="0" w:space="0" w:color="auto"/>
                            <w:right w:val="none" w:sz="0" w:space="0" w:color="auto"/>
                          </w:divBdr>
                          <w:divsChild>
                            <w:div w:id="2645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031155">
          <w:marLeft w:val="0"/>
          <w:marRight w:val="0"/>
          <w:marTop w:val="0"/>
          <w:marBottom w:val="225"/>
          <w:divBdr>
            <w:top w:val="none" w:sz="0" w:space="0" w:color="auto"/>
            <w:left w:val="none" w:sz="0" w:space="0" w:color="auto"/>
            <w:bottom w:val="none" w:sz="0" w:space="0" w:color="auto"/>
            <w:right w:val="none" w:sz="0" w:space="0" w:color="auto"/>
          </w:divBdr>
          <w:divsChild>
            <w:div w:id="204292420">
              <w:marLeft w:val="0"/>
              <w:marRight w:val="0"/>
              <w:marTop w:val="0"/>
              <w:marBottom w:val="0"/>
              <w:divBdr>
                <w:top w:val="none" w:sz="0" w:space="0" w:color="auto"/>
                <w:left w:val="none" w:sz="0" w:space="0" w:color="auto"/>
                <w:bottom w:val="none" w:sz="0" w:space="0" w:color="auto"/>
                <w:right w:val="none" w:sz="0" w:space="0" w:color="auto"/>
              </w:divBdr>
              <w:divsChild>
                <w:div w:id="807866276">
                  <w:marLeft w:val="0"/>
                  <w:marRight w:val="0"/>
                  <w:marTop w:val="0"/>
                  <w:marBottom w:val="0"/>
                  <w:divBdr>
                    <w:top w:val="none" w:sz="0" w:space="0" w:color="auto"/>
                    <w:left w:val="none" w:sz="0" w:space="0" w:color="auto"/>
                    <w:bottom w:val="none" w:sz="0" w:space="0" w:color="auto"/>
                    <w:right w:val="none" w:sz="0" w:space="0" w:color="auto"/>
                  </w:divBdr>
                  <w:divsChild>
                    <w:div w:id="141891784">
                      <w:marLeft w:val="0"/>
                      <w:marRight w:val="120"/>
                      <w:marTop w:val="0"/>
                      <w:marBottom w:val="0"/>
                      <w:divBdr>
                        <w:top w:val="none" w:sz="0" w:space="0" w:color="auto"/>
                        <w:left w:val="none" w:sz="0" w:space="0" w:color="auto"/>
                        <w:bottom w:val="none" w:sz="0" w:space="0" w:color="auto"/>
                        <w:right w:val="none" w:sz="0" w:space="0" w:color="auto"/>
                      </w:divBdr>
                    </w:div>
                    <w:div w:id="842010199">
                      <w:marLeft w:val="0"/>
                      <w:marRight w:val="0"/>
                      <w:marTop w:val="0"/>
                      <w:marBottom w:val="195"/>
                      <w:divBdr>
                        <w:top w:val="none" w:sz="0" w:space="0" w:color="auto"/>
                        <w:left w:val="none" w:sz="0" w:space="0" w:color="auto"/>
                        <w:bottom w:val="none" w:sz="0" w:space="0" w:color="auto"/>
                        <w:right w:val="none" w:sz="0" w:space="0" w:color="auto"/>
                      </w:divBdr>
                      <w:divsChild>
                        <w:div w:id="829096500">
                          <w:marLeft w:val="0"/>
                          <w:marRight w:val="0"/>
                          <w:marTop w:val="15"/>
                          <w:marBottom w:val="0"/>
                          <w:divBdr>
                            <w:top w:val="none" w:sz="0" w:space="0" w:color="auto"/>
                            <w:left w:val="none" w:sz="0" w:space="0" w:color="auto"/>
                            <w:bottom w:val="none" w:sz="0" w:space="0" w:color="auto"/>
                            <w:right w:val="none" w:sz="0" w:space="0" w:color="auto"/>
                          </w:divBdr>
                        </w:div>
                        <w:div w:id="396784982">
                          <w:marLeft w:val="0"/>
                          <w:marRight w:val="0"/>
                          <w:marTop w:val="0"/>
                          <w:marBottom w:val="0"/>
                          <w:divBdr>
                            <w:top w:val="none" w:sz="0" w:space="0" w:color="auto"/>
                            <w:left w:val="none" w:sz="0" w:space="0" w:color="auto"/>
                            <w:bottom w:val="none" w:sz="0" w:space="0" w:color="auto"/>
                            <w:right w:val="none" w:sz="0" w:space="0" w:color="auto"/>
                          </w:divBdr>
                        </w:div>
                        <w:div w:id="153572755">
                          <w:marLeft w:val="0"/>
                          <w:marRight w:val="0"/>
                          <w:marTop w:val="15"/>
                          <w:marBottom w:val="0"/>
                          <w:divBdr>
                            <w:top w:val="none" w:sz="0" w:space="0" w:color="auto"/>
                            <w:left w:val="none" w:sz="0" w:space="0" w:color="auto"/>
                            <w:bottom w:val="none" w:sz="0" w:space="0" w:color="auto"/>
                            <w:right w:val="none" w:sz="0" w:space="0" w:color="auto"/>
                          </w:divBdr>
                        </w:div>
                        <w:div w:id="1305965347">
                          <w:marLeft w:val="0"/>
                          <w:marRight w:val="0"/>
                          <w:marTop w:val="0"/>
                          <w:marBottom w:val="0"/>
                          <w:divBdr>
                            <w:top w:val="none" w:sz="0" w:space="0" w:color="auto"/>
                            <w:left w:val="none" w:sz="0" w:space="0" w:color="auto"/>
                            <w:bottom w:val="none" w:sz="0" w:space="0" w:color="auto"/>
                            <w:right w:val="none" w:sz="0" w:space="0" w:color="auto"/>
                          </w:divBdr>
                          <w:divsChild>
                            <w:div w:id="614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212545">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8167">
      <w:bodyDiv w:val="1"/>
      <w:marLeft w:val="0"/>
      <w:marRight w:val="0"/>
      <w:marTop w:val="0"/>
      <w:marBottom w:val="0"/>
      <w:divBdr>
        <w:top w:val="none" w:sz="0" w:space="0" w:color="auto"/>
        <w:left w:val="none" w:sz="0" w:space="0" w:color="auto"/>
        <w:bottom w:val="none" w:sz="0" w:space="0" w:color="auto"/>
        <w:right w:val="none" w:sz="0" w:space="0" w:color="auto"/>
      </w:divBdr>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233">
      <w:bodyDiv w:val="1"/>
      <w:marLeft w:val="0"/>
      <w:marRight w:val="0"/>
      <w:marTop w:val="0"/>
      <w:marBottom w:val="0"/>
      <w:divBdr>
        <w:top w:val="none" w:sz="0" w:space="0" w:color="auto"/>
        <w:left w:val="none" w:sz="0" w:space="0" w:color="auto"/>
        <w:bottom w:val="none" w:sz="0" w:space="0" w:color="auto"/>
        <w:right w:val="none" w:sz="0" w:space="0" w:color="auto"/>
      </w:divBdr>
      <w:divsChild>
        <w:div w:id="1915234982">
          <w:marLeft w:val="0"/>
          <w:marRight w:val="0"/>
          <w:marTop w:val="0"/>
          <w:marBottom w:val="375"/>
          <w:divBdr>
            <w:top w:val="none" w:sz="0" w:space="0" w:color="auto"/>
            <w:left w:val="none" w:sz="0" w:space="0" w:color="auto"/>
            <w:bottom w:val="none" w:sz="0" w:space="0" w:color="auto"/>
            <w:right w:val="none" w:sz="0" w:space="0" w:color="auto"/>
          </w:divBdr>
          <w:divsChild>
            <w:div w:id="1680541189">
              <w:marLeft w:val="0"/>
              <w:marRight w:val="0"/>
              <w:marTop w:val="0"/>
              <w:marBottom w:val="150"/>
              <w:divBdr>
                <w:top w:val="none" w:sz="0" w:space="0" w:color="auto"/>
                <w:left w:val="none" w:sz="0" w:space="0" w:color="auto"/>
                <w:bottom w:val="none" w:sz="0" w:space="0" w:color="auto"/>
                <w:right w:val="none" w:sz="0" w:space="0" w:color="auto"/>
              </w:divBdr>
              <w:divsChild>
                <w:div w:id="2801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840">
          <w:marLeft w:val="0"/>
          <w:marRight w:val="0"/>
          <w:marTop w:val="0"/>
          <w:marBottom w:val="0"/>
          <w:divBdr>
            <w:top w:val="none" w:sz="0" w:space="0" w:color="auto"/>
            <w:left w:val="none" w:sz="0" w:space="0" w:color="auto"/>
            <w:bottom w:val="none" w:sz="0" w:space="0" w:color="auto"/>
            <w:right w:val="none" w:sz="0" w:space="0" w:color="auto"/>
          </w:divBdr>
          <w:divsChild>
            <w:div w:id="209339970">
              <w:marLeft w:val="0"/>
              <w:marRight w:val="0"/>
              <w:marTop w:val="0"/>
              <w:marBottom w:val="0"/>
              <w:divBdr>
                <w:top w:val="none" w:sz="0" w:space="0" w:color="auto"/>
                <w:left w:val="none" w:sz="0" w:space="0" w:color="auto"/>
                <w:bottom w:val="none" w:sz="0" w:space="0" w:color="auto"/>
                <w:right w:val="none" w:sz="0" w:space="0" w:color="auto"/>
              </w:divBdr>
              <w:divsChild>
                <w:div w:id="489716561">
                  <w:marLeft w:val="0"/>
                  <w:marRight w:val="0"/>
                  <w:marTop w:val="0"/>
                  <w:marBottom w:val="0"/>
                  <w:divBdr>
                    <w:top w:val="none" w:sz="0" w:space="0" w:color="auto"/>
                    <w:left w:val="none" w:sz="0" w:space="0" w:color="auto"/>
                    <w:bottom w:val="none" w:sz="0" w:space="0" w:color="auto"/>
                    <w:right w:val="none" w:sz="0" w:space="0" w:color="auto"/>
                  </w:divBdr>
                  <w:divsChild>
                    <w:div w:id="1520512354">
                      <w:marLeft w:val="0"/>
                      <w:marRight w:val="0"/>
                      <w:marTop w:val="0"/>
                      <w:marBottom w:val="0"/>
                      <w:divBdr>
                        <w:top w:val="none" w:sz="0" w:space="0" w:color="auto"/>
                        <w:left w:val="none" w:sz="0" w:space="0" w:color="auto"/>
                        <w:bottom w:val="none" w:sz="0" w:space="0" w:color="auto"/>
                        <w:right w:val="none" w:sz="0" w:space="0" w:color="auto"/>
                      </w:divBdr>
                      <w:divsChild>
                        <w:div w:id="1787119990">
                          <w:marLeft w:val="0"/>
                          <w:marRight w:val="0"/>
                          <w:marTop w:val="0"/>
                          <w:marBottom w:val="0"/>
                          <w:divBdr>
                            <w:top w:val="none" w:sz="0" w:space="0" w:color="auto"/>
                            <w:left w:val="none" w:sz="0" w:space="0" w:color="auto"/>
                            <w:bottom w:val="none" w:sz="0" w:space="0" w:color="auto"/>
                            <w:right w:val="none" w:sz="0" w:space="0" w:color="auto"/>
                          </w:divBdr>
                          <w:divsChild>
                            <w:div w:id="82533802">
                              <w:marLeft w:val="0"/>
                              <w:marRight w:val="0"/>
                              <w:marTop w:val="0"/>
                              <w:marBottom w:val="0"/>
                              <w:divBdr>
                                <w:top w:val="none" w:sz="0" w:space="0" w:color="auto"/>
                                <w:left w:val="none" w:sz="0" w:space="0" w:color="auto"/>
                                <w:bottom w:val="none" w:sz="0" w:space="0" w:color="auto"/>
                                <w:right w:val="none" w:sz="0" w:space="0" w:color="auto"/>
                              </w:divBdr>
                              <w:divsChild>
                                <w:div w:id="370232366">
                                  <w:marLeft w:val="0"/>
                                  <w:marRight w:val="0"/>
                                  <w:marTop w:val="195"/>
                                  <w:marBottom w:val="0"/>
                                  <w:divBdr>
                                    <w:top w:val="none" w:sz="0" w:space="0" w:color="auto"/>
                                    <w:left w:val="none" w:sz="0" w:space="0" w:color="auto"/>
                                    <w:bottom w:val="none" w:sz="0" w:space="0" w:color="auto"/>
                                    <w:right w:val="none" w:sz="0" w:space="0" w:color="auto"/>
                                  </w:divBdr>
                                </w:div>
                                <w:div w:id="22649679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7761623">
      <w:bodyDiv w:val="1"/>
      <w:marLeft w:val="0"/>
      <w:marRight w:val="0"/>
      <w:marTop w:val="0"/>
      <w:marBottom w:val="0"/>
      <w:divBdr>
        <w:top w:val="none" w:sz="0" w:space="0" w:color="auto"/>
        <w:left w:val="none" w:sz="0" w:space="0" w:color="auto"/>
        <w:bottom w:val="none" w:sz="0" w:space="0" w:color="auto"/>
        <w:right w:val="none" w:sz="0" w:space="0" w:color="auto"/>
      </w:divBdr>
      <w:divsChild>
        <w:div w:id="1012680310">
          <w:marLeft w:val="0"/>
          <w:marRight w:val="0"/>
          <w:marTop w:val="0"/>
          <w:marBottom w:val="195"/>
          <w:divBdr>
            <w:top w:val="none" w:sz="0" w:space="0" w:color="auto"/>
            <w:left w:val="none" w:sz="0" w:space="0" w:color="auto"/>
            <w:bottom w:val="none" w:sz="0" w:space="0" w:color="auto"/>
            <w:right w:val="none" w:sz="0" w:space="0" w:color="auto"/>
          </w:divBdr>
          <w:divsChild>
            <w:div w:id="98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1062350">
      <w:bodyDiv w:val="1"/>
      <w:marLeft w:val="0"/>
      <w:marRight w:val="0"/>
      <w:marTop w:val="0"/>
      <w:marBottom w:val="0"/>
      <w:divBdr>
        <w:top w:val="none" w:sz="0" w:space="0" w:color="auto"/>
        <w:left w:val="none" w:sz="0" w:space="0" w:color="auto"/>
        <w:bottom w:val="none" w:sz="0" w:space="0" w:color="auto"/>
        <w:right w:val="none" w:sz="0" w:space="0" w:color="auto"/>
      </w:divBdr>
      <w:divsChild>
        <w:div w:id="2043359679">
          <w:marLeft w:val="0"/>
          <w:marRight w:val="0"/>
          <w:marTop w:val="0"/>
          <w:marBottom w:val="0"/>
          <w:divBdr>
            <w:top w:val="none" w:sz="0" w:space="0" w:color="auto"/>
            <w:left w:val="none" w:sz="0" w:space="0" w:color="auto"/>
            <w:bottom w:val="none" w:sz="0" w:space="0" w:color="auto"/>
            <w:right w:val="none" w:sz="0" w:space="0" w:color="auto"/>
          </w:divBdr>
          <w:divsChild>
            <w:div w:id="1223636245">
              <w:marLeft w:val="0"/>
              <w:marRight w:val="0"/>
              <w:marTop w:val="0"/>
              <w:marBottom w:val="0"/>
              <w:divBdr>
                <w:top w:val="none" w:sz="0" w:space="0" w:color="auto"/>
                <w:left w:val="none" w:sz="0" w:space="0" w:color="auto"/>
                <w:bottom w:val="none" w:sz="0" w:space="0" w:color="auto"/>
                <w:right w:val="none" w:sz="0" w:space="0" w:color="auto"/>
              </w:divBdr>
            </w:div>
          </w:divsChild>
        </w:div>
        <w:div w:id="666906197">
          <w:marLeft w:val="0"/>
          <w:marRight w:val="0"/>
          <w:marTop w:val="0"/>
          <w:marBottom w:val="0"/>
          <w:divBdr>
            <w:top w:val="none" w:sz="0" w:space="0" w:color="auto"/>
            <w:left w:val="none" w:sz="0" w:space="0" w:color="auto"/>
            <w:bottom w:val="none" w:sz="0" w:space="0" w:color="auto"/>
            <w:right w:val="none" w:sz="0" w:space="0" w:color="auto"/>
          </w:divBdr>
          <w:divsChild>
            <w:div w:id="1118645082">
              <w:marLeft w:val="0"/>
              <w:marRight w:val="0"/>
              <w:marTop w:val="0"/>
              <w:marBottom w:val="0"/>
              <w:divBdr>
                <w:top w:val="none" w:sz="0" w:space="0" w:color="auto"/>
                <w:left w:val="none" w:sz="0" w:space="0" w:color="auto"/>
                <w:bottom w:val="none" w:sz="0" w:space="0" w:color="auto"/>
                <w:right w:val="none" w:sz="0" w:space="0" w:color="auto"/>
              </w:divBdr>
            </w:div>
          </w:divsChild>
        </w:div>
        <w:div w:id="240869965">
          <w:marLeft w:val="0"/>
          <w:marRight w:val="0"/>
          <w:marTop w:val="0"/>
          <w:marBottom w:val="0"/>
          <w:divBdr>
            <w:top w:val="none" w:sz="0" w:space="0" w:color="auto"/>
            <w:left w:val="none" w:sz="0" w:space="0" w:color="auto"/>
            <w:bottom w:val="none" w:sz="0" w:space="0" w:color="auto"/>
            <w:right w:val="none" w:sz="0" w:space="0" w:color="auto"/>
          </w:divBdr>
          <w:divsChild>
            <w:div w:id="160395559">
              <w:marLeft w:val="0"/>
              <w:marRight w:val="0"/>
              <w:marTop w:val="0"/>
              <w:marBottom w:val="0"/>
              <w:divBdr>
                <w:top w:val="none" w:sz="0" w:space="0" w:color="auto"/>
                <w:left w:val="none" w:sz="0" w:space="0" w:color="auto"/>
                <w:bottom w:val="none" w:sz="0" w:space="0" w:color="auto"/>
                <w:right w:val="none" w:sz="0" w:space="0" w:color="auto"/>
              </w:divBdr>
              <w:divsChild>
                <w:div w:id="21332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865">
      <w:bodyDiv w:val="1"/>
      <w:marLeft w:val="0"/>
      <w:marRight w:val="0"/>
      <w:marTop w:val="0"/>
      <w:marBottom w:val="0"/>
      <w:divBdr>
        <w:top w:val="none" w:sz="0" w:space="0" w:color="auto"/>
        <w:left w:val="none" w:sz="0" w:space="0" w:color="auto"/>
        <w:bottom w:val="none" w:sz="0" w:space="0" w:color="auto"/>
        <w:right w:val="none" w:sz="0" w:space="0" w:color="auto"/>
      </w:divBdr>
    </w:div>
    <w:div w:id="1300573959">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12175052">
      <w:bodyDiv w:val="1"/>
      <w:marLeft w:val="0"/>
      <w:marRight w:val="0"/>
      <w:marTop w:val="0"/>
      <w:marBottom w:val="0"/>
      <w:divBdr>
        <w:top w:val="none" w:sz="0" w:space="0" w:color="auto"/>
        <w:left w:val="none" w:sz="0" w:space="0" w:color="auto"/>
        <w:bottom w:val="none" w:sz="0" w:space="0" w:color="auto"/>
        <w:right w:val="none" w:sz="0" w:space="0" w:color="auto"/>
      </w:divBdr>
      <w:divsChild>
        <w:div w:id="1872451619">
          <w:marLeft w:val="0"/>
          <w:marRight w:val="0"/>
          <w:marTop w:val="0"/>
          <w:marBottom w:val="0"/>
          <w:divBdr>
            <w:top w:val="none" w:sz="0" w:space="0" w:color="auto"/>
            <w:left w:val="none" w:sz="0" w:space="0" w:color="auto"/>
            <w:bottom w:val="none" w:sz="0" w:space="0" w:color="auto"/>
            <w:right w:val="none" w:sz="0" w:space="0" w:color="auto"/>
          </w:divBdr>
          <w:divsChild>
            <w:div w:id="204997762">
              <w:marLeft w:val="0"/>
              <w:marRight w:val="120"/>
              <w:marTop w:val="0"/>
              <w:marBottom w:val="0"/>
              <w:divBdr>
                <w:top w:val="none" w:sz="0" w:space="0" w:color="auto"/>
                <w:left w:val="none" w:sz="0" w:space="0" w:color="auto"/>
                <w:bottom w:val="none" w:sz="0" w:space="0" w:color="auto"/>
                <w:right w:val="none" w:sz="0" w:space="0" w:color="auto"/>
              </w:divBdr>
            </w:div>
            <w:div w:id="1346862402">
              <w:marLeft w:val="0"/>
              <w:marRight w:val="0"/>
              <w:marTop w:val="0"/>
              <w:marBottom w:val="195"/>
              <w:divBdr>
                <w:top w:val="none" w:sz="0" w:space="0" w:color="auto"/>
                <w:left w:val="none" w:sz="0" w:space="0" w:color="auto"/>
                <w:bottom w:val="none" w:sz="0" w:space="0" w:color="auto"/>
                <w:right w:val="none" w:sz="0" w:space="0" w:color="auto"/>
              </w:divBdr>
              <w:divsChild>
                <w:div w:id="2128235413">
                  <w:marLeft w:val="0"/>
                  <w:marRight w:val="0"/>
                  <w:marTop w:val="15"/>
                  <w:marBottom w:val="0"/>
                  <w:divBdr>
                    <w:top w:val="none" w:sz="0" w:space="0" w:color="auto"/>
                    <w:left w:val="none" w:sz="0" w:space="0" w:color="auto"/>
                    <w:bottom w:val="none" w:sz="0" w:space="0" w:color="auto"/>
                    <w:right w:val="none" w:sz="0" w:space="0" w:color="auto"/>
                  </w:divBdr>
                </w:div>
                <w:div w:id="2048945850">
                  <w:marLeft w:val="0"/>
                  <w:marRight w:val="0"/>
                  <w:marTop w:val="0"/>
                  <w:marBottom w:val="0"/>
                  <w:divBdr>
                    <w:top w:val="none" w:sz="0" w:space="0" w:color="auto"/>
                    <w:left w:val="none" w:sz="0" w:space="0" w:color="auto"/>
                    <w:bottom w:val="none" w:sz="0" w:space="0" w:color="auto"/>
                    <w:right w:val="none" w:sz="0" w:space="0" w:color="auto"/>
                  </w:divBdr>
                  <w:divsChild>
                    <w:div w:id="806701117">
                      <w:marLeft w:val="0"/>
                      <w:marRight w:val="0"/>
                      <w:marTop w:val="0"/>
                      <w:marBottom w:val="0"/>
                      <w:divBdr>
                        <w:top w:val="none" w:sz="0" w:space="0" w:color="auto"/>
                        <w:left w:val="none" w:sz="0" w:space="0" w:color="auto"/>
                        <w:bottom w:val="none" w:sz="0" w:space="0" w:color="auto"/>
                        <w:right w:val="none" w:sz="0" w:space="0" w:color="auto"/>
                      </w:divBdr>
                    </w:div>
                  </w:divsChild>
                </w:div>
                <w:div w:id="1993486122">
                  <w:marLeft w:val="0"/>
                  <w:marRight w:val="0"/>
                  <w:marTop w:val="15"/>
                  <w:marBottom w:val="0"/>
                  <w:divBdr>
                    <w:top w:val="none" w:sz="0" w:space="0" w:color="auto"/>
                    <w:left w:val="none" w:sz="0" w:space="0" w:color="auto"/>
                    <w:bottom w:val="none" w:sz="0" w:space="0" w:color="auto"/>
                    <w:right w:val="none" w:sz="0" w:space="0" w:color="auto"/>
                  </w:divBdr>
                </w:div>
                <w:div w:id="1107459493">
                  <w:marLeft w:val="0"/>
                  <w:marRight w:val="0"/>
                  <w:marTop w:val="0"/>
                  <w:marBottom w:val="0"/>
                  <w:divBdr>
                    <w:top w:val="none" w:sz="0" w:space="0" w:color="auto"/>
                    <w:left w:val="none" w:sz="0" w:space="0" w:color="auto"/>
                    <w:bottom w:val="none" w:sz="0" w:space="0" w:color="auto"/>
                    <w:right w:val="none" w:sz="0" w:space="0" w:color="auto"/>
                  </w:divBdr>
                  <w:divsChild>
                    <w:div w:id="1827357165">
                      <w:marLeft w:val="0"/>
                      <w:marRight w:val="0"/>
                      <w:marTop w:val="0"/>
                      <w:marBottom w:val="0"/>
                      <w:divBdr>
                        <w:top w:val="none" w:sz="0" w:space="0" w:color="auto"/>
                        <w:left w:val="none" w:sz="0" w:space="0" w:color="auto"/>
                        <w:bottom w:val="none" w:sz="0" w:space="0" w:color="auto"/>
                        <w:right w:val="none" w:sz="0" w:space="0" w:color="auto"/>
                      </w:divBdr>
                    </w:div>
                  </w:divsChild>
                </w:div>
                <w:div w:id="1597397951">
                  <w:marLeft w:val="0"/>
                  <w:marRight w:val="0"/>
                  <w:marTop w:val="15"/>
                  <w:marBottom w:val="0"/>
                  <w:divBdr>
                    <w:top w:val="none" w:sz="0" w:space="0" w:color="auto"/>
                    <w:left w:val="none" w:sz="0" w:space="0" w:color="auto"/>
                    <w:bottom w:val="none" w:sz="0" w:space="0" w:color="auto"/>
                    <w:right w:val="none" w:sz="0" w:space="0" w:color="auto"/>
                  </w:divBdr>
                </w:div>
                <w:div w:id="14159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9140164">
      <w:bodyDiv w:val="1"/>
      <w:marLeft w:val="0"/>
      <w:marRight w:val="0"/>
      <w:marTop w:val="0"/>
      <w:marBottom w:val="0"/>
      <w:divBdr>
        <w:top w:val="none" w:sz="0" w:space="0" w:color="auto"/>
        <w:left w:val="none" w:sz="0" w:space="0" w:color="auto"/>
        <w:bottom w:val="none" w:sz="0" w:space="0" w:color="auto"/>
        <w:right w:val="none" w:sz="0" w:space="0" w:color="auto"/>
      </w:divBdr>
      <w:divsChild>
        <w:div w:id="782042625">
          <w:marLeft w:val="0"/>
          <w:marRight w:val="0"/>
          <w:marTop w:val="0"/>
          <w:marBottom w:val="0"/>
          <w:divBdr>
            <w:top w:val="none" w:sz="0" w:space="0" w:color="auto"/>
            <w:left w:val="none" w:sz="0" w:space="0" w:color="auto"/>
            <w:bottom w:val="none" w:sz="0" w:space="0" w:color="auto"/>
            <w:right w:val="none" w:sz="0" w:space="0" w:color="auto"/>
          </w:divBdr>
          <w:divsChild>
            <w:div w:id="1799252013">
              <w:marLeft w:val="0"/>
              <w:marRight w:val="120"/>
              <w:marTop w:val="0"/>
              <w:marBottom w:val="0"/>
              <w:divBdr>
                <w:top w:val="none" w:sz="0" w:space="0" w:color="auto"/>
                <w:left w:val="none" w:sz="0" w:space="0" w:color="auto"/>
                <w:bottom w:val="none" w:sz="0" w:space="0" w:color="auto"/>
                <w:right w:val="none" w:sz="0" w:space="0" w:color="auto"/>
              </w:divBdr>
            </w:div>
            <w:div w:id="1085111579">
              <w:marLeft w:val="0"/>
              <w:marRight w:val="0"/>
              <w:marTop w:val="0"/>
              <w:marBottom w:val="195"/>
              <w:divBdr>
                <w:top w:val="none" w:sz="0" w:space="0" w:color="auto"/>
                <w:left w:val="none" w:sz="0" w:space="0" w:color="auto"/>
                <w:bottom w:val="none" w:sz="0" w:space="0" w:color="auto"/>
                <w:right w:val="none" w:sz="0" w:space="0" w:color="auto"/>
              </w:divBdr>
              <w:divsChild>
                <w:div w:id="643200090">
                  <w:marLeft w:val="0"/>
                  <w:marRight w:val="0"/>
                  <w:marTop w:val="15"/>
                  <w:marBottom w:val="0"/>
                  <w:divBdr>
                    <w:top w:val="none" w:sz="0" w:space="0" w:color="auto"/>
                    <w:left w:val="none" w:sz="0" w:space="0" w:color="auto"/>
                    <w:bottom w:val="none" w:sz="0" w:space="0" w:color="auto"/>
                    <w:right w:val="none" w:sz="0" w:space="0" w:color="auto"/>
                  </w:divBdr>
                </w:div>
                <w:div w:id="1634749678">
                  <w:marLeft w:val="0"/>
                  <w:marRight w:val="0"/>
                  <w:marTop w:val="0"/>
                  <w:marBottom w:val="0"/>
                  <w:divBdr>
                    <w:top w:val="none" w:sz="0" w:space="0" w:color="auto"/>
                    <w:left w:val="none" w:sz="0" w:space="0" w:color="auto"/>
                    <w:bottom w:val="none" w:sz="0" w:space="0" w:color="auto"/>
                    <w:right w:val="none" w:sz="0" w:space="0" w:color="auto"/>
                  </w:divBdr>
                  <w:divsChild>
                    <w:div w:id="1422221134">
                      <w:marLeft w:val="0"/>
                      <w:marRight w:val="0"/>
                      <w:marTop w:val="0"/>
                      <w:marBottom w:val="0"/>
                      <w:divBdr>
                        <w:top w:val="none" w:sz="0" w:space="0" w:color="auto"/>
                        <w:left w:val="none" w:sz="0" w:space="0" w:color="auto"/>
                        <w:bottom w:val="none" w:sz="0" w:space="0" w:color="auto"/>
                        <w:right w:val="none" w:sz="0" w:space="0" w:color="auto"/>
                      </w:divBdr>
                    </w:div>
                  </w:divsChild>
                </w:div>
                <w:div w:id="1842159940">
                  <w:marLeft w:val="0"/>
                  <w:marRight w:val="0"/>
                  <w:marTop w:val="15"/>
                  <w:marBottom w:val="0"/>
                  <w:divBdr>
                    <w:top w:val="none" w:sz="0" w:space="0" w:color="auto"/>
                    <w:left w:val="none" w:sz="0" w:space="0" w:color="auto"/>
                    <w:bottom w:val="none" w:sz="0" w:space="0" w:color="auto"/>
                    <w:right w:val="none" w:sz="0" w:space="0" w:color="auto"/>
                  </w:divBdr>
                </w:div>
                <w:div w:id="215120422">
                  <w:marLeft w:val="0"/>
                  <w:marRight w:val="0"/>
                  <w:marTop w:val="0"/>
                  <w:marBottom w:val="0"/>
                  <w:divBdr>
                    <w:top w:val="none" w:sz="0" w:space="0" w:color="auto"/>
                    <w:left w:val="none" w:sz="0" w:space="0" w:color="auto"/>
                    <w:bottom w:val="none" w:sz="0" w:space="0" w:color="auto"/>
                    <w:right w:val="none" w:sz="0" w:space="0" w:color="auto"/>
                  </w:divBdr>
                  <w:divsChild>
                    <w:div w:id="824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3437">
      <w:bodyDiv w:val="1"/>
      <w:marLeft w:val="0"/>
      <w:marRight w:val="0"/>
      <w:marTop w:val="0"/>
      <w:marBottom w:val="0"/>
      <w:divBdr>
        <w:top w:val="none" w:sz="0" w:space="0" w:color="auto"/>
        <w:left w:val="none" w:sz="0" w:space="0" w:color="auto"/>
        <w:bottom w:val="none" w:sz="0" w:space="0" w:color="auto"/>
        <w:right w:val="none" w:sz="0" w:space="0" w:color="auto"/>
      </w:divBdr>
      <w:divsChild>
        <w:div w:id="1370374391">
          <w:marLeft w:val="0"/>
          <w:marRight w:val="0"/>
          <w:marTop w:val="0"/>
          <w:marBottom w:val="0"/>
          <w:divBdr>
            <w:top w:val="none" w:sz="0" w:space="0" w:color="auto"/>
            <w:left w:val="none" w:sz="0" w:space="0" w:color="auto"/>
            <w:bottom w:val="none" w:sz="0" w:space="0" w:color="auto"/>
            <w:right w:val="none" w:sz="0" w:space="0" w:color="auto"/>
          </w:divBdr>
          <w:divsChild>
            <w:div w:id="498926187">
              <w:marLeft w:val="0"/>
              <w:marRight w:val="120"/>
              <w:marTop w:val="0"/>
              <w:marBottom w:val="0"/>
              <w:divBdr>
                <w:top w:val="none" w:sz="0" w:space="0" w:color="auto"/>
                <w:left w:val="none" w:sz="0" w:space="0" w:color="auto"/>
                <w:bottom w:val="none" w:sz="0" w:space="0" w:color="auto"/>
                <w:right w:val="none" w:sz="0" w:space="0" w:color="auto"/>
              </w:divBdr>
            </w:div>
            <w:div w:id="1740207635">
              <w:marLeft w:val="0"/>
              <w:marRight w:val="0"/>
              <w:marTop w:val="0"/>
              <w:marBottom w:val="195"/>
              <w:divBdr>
                <w:top w:val="none" w:sz="0" w:space="0" w:color="auto"/>
                <w:left w:val="none" w:sz="0" w:space="0" w:color="auto"/>
                <w:bottom w:val="none" w:sz="0" w:space="0" w:color="auto"/>
                <w:right w:val="none" w:sz="0" w:space="0" w:color="auto"/>
              </w:divBdr>
              <w:divsChild>
                <w:div w:id="1512984651">
                  <w:marLeft w:val="0"/>
                  <w:marRight w:val="0"/>
                  <w:marTop w:val="0"/>
                  <w:marBottom w:val="0"/>
                  <w:divBdr>
                    <w:top w:val="none" w:sz="0" w:space="0" w:color="auto"/>
                    <w:left w:val="none" w:sz="0" w:space="0" w:color="auto"/>
                    <w:bottom w:val="none" w:sz="0" w:space="0" w:color="auto"/>
                    <w:right w:val="none" w:sz="0" w:space="0" w:color="auto"/>
                  </w:divBdr>
                  <w:divsChild>
                    <w:div w:id="11701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4840144">
      <w:bodyDiv w:val="1"/>
      <w:marLeft w:val="0"/>
      <w:marRight w:val="0"/>
      <w:marTop w:val="0"/>
      <w:marBottom w:val="0"/>
      <w:divBdr>
        <w:top w:val="none" w:sz="0" w:space="0" w:color="auto"/>
        <w:left w:val="none" w:sz="0" w:space="0" w:color="auto"/>
        <w:bottom w:val="none" w:sz="0" w:space="0" w:color="auto"/>
        <w:right w:val="none" w:sz="0" w:space="0" w:color="auto"/>
      </w:divBdr>
    </w:div>
    <w:div w:id="1356426043">
      <w:bodyDiv w:val="1"/>
      <w:marLeft w:val="0"/>
      <w:marRight w:val="0"/>
      <w:marTop w:val="0"/>
      <w:marBottom w:val="0"/>
      <w:divBdr>
        <w:top w:val="none" w:sz="0" w:space="0" w:color="auto"/>
        <w:left w:val="none" w:sz="0" w:space="0" w:color="auto"/>
        <w:bottom w:val="none" w:sz="0" w:space="0" w:color="auto"/>
        <w:right w:val="none" w:sz="0" w:space="0" w:color="auto"/>
      </w:divBdr>
      <w:divsChild>
        <w:div w:id="293223047">
          <w:marLeft w:val="0"/>
          <w:marRight w:val="0"/>
          <w:marTop w:val="75"/>
          <w:marBottom w:val="0"/>
          <w:divBdr>
            <w:top w:val="none" w:sz="0" w:space="0" w:color="auto"/>
            <w:left w:val="none" w:sz="0" w:space="0" w:color="auto"/>
            <w:bottom w:val="none" w:sz="0" w:space="0" w:color="auto"/>
            <w:right w:val="none" w:sz="0" w:space="0" w:color="auto"/>
          </w:divBdr>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5496">
      <w:bodyDiv w:val="1"/>
      <w:marLeft w:val="0"/>
      <w:marRight w:val="0"/>
      <w:marTop w:val="0"/>
      <w:marBottom w:val="0"/>
      <w:divBdr>
        <w:top w:val="none" w:sz="0" w:space="0" w:color="auto"/>
        <w:left w:val="none" w:sz="0" w:space="0" w:color="auto"/>
        <w:bottom w:val="none" w:sz="0" w:space="0" w:color="auto"/>
        <w:right w:val="none" w:sz="0" w:space="0" w:color="auto"/>
      </w:divBdr>
      <w:divsChild>
        <w:div w:id="822085768">
          <w:marLeft w:val="0"/>
          <w:marRight w:val="0"/>
          <w:marTop w:val="0"/>
          <w:marBottom w:val="0"/>
          <w:divBdr>
            <w:top w:val="none" w:sz="0" w:space="0" w:color="auto"/>
            <w:left w:val="none" w:sz="0" w:space="0" w:color="auto"/>
            <w:bottom w:val="none" w:sz="0" w:space="0" w:color="auto"/>
            <w:right w:val="none" w:sz="0" w:space="0" w:color="auto"/>
          </w:divBdr>
          <w:divsChild>
            <w:div w:id="271014219">
              <w:marLeft w:val="0"/>
              <w:marRight w:val="0"/>
              <w:marTop w:val="0"/>
              <w:marBottom w:val="0"/>
              <w:divBdr>
                <w:top w:val="none" w:sz="0" w:space="0" w:color="auto"/>
                <w:left w:val="none" w:sz="0" w:space="0" w:color="auto"/>
                <w:bottom w:val="none" w:sz="0" w:space="0" w:color="auto"/>
                <w:right w:val="none" w:sz="0" w:space="0" w:color="auto"/>
              </w:divBdr>
              <w:divsChild>
                <w:div w:id="1441872547">
                  <w:marLeft w:val="0"/>
                  <w:marRight w:val="0"/>
                  <w:marTop w:val="0"/>
                  <w:marBottom w:val="0"/>
                  <w:divBdr>
                    <w:top w:val="none" w:sz="0" w:space="0" w:color="auto"/>
                    <w:left w:val="none" w:sz="0" w:space="0" w:color="auto"/>
                    <w:bottom w:val="none" w:sz="0" w:space="0" w:color="auto"/>
                    <w:right w:val="none" w:sz="0" w:space="0" w:color="auto"/>
                  </w:divBdr>
                  <w:divsChild>
                    <w:div w:id="1524515670">
                      <w:marLeft w:val="0"/>
                      <w:marRight w:val="0"/>
                      <w:marTop w:val="0"/>
                      <w:marBottom w:val="0"/>
                      <w:divBdr>
                        <w:top w:val="none" w:sz="0" w:space="0" w:color="auto"/>
                        <w:left w:val="none" w:sz="0" w:space="0" w:color="auto"/>
                        <w:bottom w:val="none" w:sz="0" w:space="0" w:color="auto"/>
                        <w:right w:val="none" w:sz="0" w:space="0" w:color="auto"/>
                      </w:divBdr>
                      <w:divsChild>
                        <w:div w:id="1824422599">
                          <w:marLeft w:val="0"/>
                          <w:marRight w:val="0"/>
                          <w:marTop w:val="0"/>
                          <w:marBottom w:val="0"/>
                          <w:divBdr>
                            <w:top w:val="none" w:sz="0" w:space="0" w:color="auto"/>
                            <w:left w:val="none" w:sz="0" w:space="0" w:color="auto"/>
                            <w:bottom w:val="none" w:sz="0" w:space="0" w:color="auto"/>
                            <w:right w:val="none" w:sz="0" w:space="0" w:color="auto"/>
                          </w:divBdr>
                          <w:divsChild>
                            <w:div w:id="1091511368">
                              <w:marLeft w:val="0"/>
                              <w:marRight w:val="0"/>
                              <w:marTop w:val="0"/>
                              <w:marBottom w:val="0"/>
                              <w:divBdr>
                                <w:top w:val="none" w:sz="0" w:space="0" w:color="auto"/>
                                <w:left w:val="none" w:sz="0" w:space="0" w:color="auto"/>
                                <w:bottom w:val="none" w:sz="0" w:space="0" w:color="auto"/>
                                <w:right w:val="none" w:sz="0" w:space="0" w:color="auto"/>
                              </w:divBdr>
                              <w:divsChild>
                                <w:div w:id="17712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859360">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479">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5808">
      <w:bodyDiv w:val="1"/>
      <w:marLeft w:val="0"/>
      <w:marRight w:val="0"/>
      <w:marTop w:val="0"/>
      <w:marBottom w:val="0"/>
      <w:divBdr>
        <w:top w:val="none" w:sz="0" w:space="0" w:color="auto"/>
        <w:left w:val="none" w:sz="0" w:space="0" w:color="auto"/>
        <w:bottom w:val="none" w:sz="0" w:space="0" w:color="auto"/>
        <w:right w:val="none" w:sz="0" w:space="0" w:color="auto"/>
      </w:divBdr>
      <w:divsChild>
        <w:div w:id="1109466436">
          <w:marLeft w:val="0"/>
          <w:marRight w:val="0"/>
          <w:marTop w:val="15"/>
          <w:marBottom w:val="0"/>
          <w:divBdr>
            <w:top w:val="none" w:sz="0" w:space="0" w:color="auto"/>
            <w:left w:val="none" w:sz="0" w:space="0" w:color="auto"/>
            <w:bottom w:val="none" w:sz="0" w:space="0" w:color="auto"/>
            <w:right w:val="none" w:sz="0" w:space="0" w:color="auto"/>
          </w:divBdr>
        </w:div>
        <w:div w:id="1169370905">
          <w:marLeft w:val="0"/>
          <w:marRight w:val="0"/>
          <w:marTop w:val="0"/>
          <w:marBottom w:val="0"/>
          <w:divBdr>
            <w:top w:val="none" w:sz="0" w:space="0" w:color="auto"/>
            <w:left w:val="none" w:sz="0" w:space="0" w:color="auto"/>
            <w:bottom w:val="none" w:sz="0" w:space="0" w:color="auto"/>
            <w:right w:val="none" w:sz="0" w:space="0" w:color="auto"/>
          </w:divBdr>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0195884">
      <w:bodyDiv w:val="1"/>
      <w:marLeft w:val="0"/>
      <w:marRight w:val="0"/>
      <w:marTop w:val="0"/>
      <w:marBottom w:val="0"/>
      <w:divBdr>
        <w:top w:val="none" w:sz="0" w:space="0" w:color="auto"/>
        <w:left w:val="none" w:sz="0" w:space="0" w:color="auto"/>
        <w:bottom w:val="none" w:sz="0" w:space="0" w:color="auto"/>
        <w:right w:val="none" w:sz="0" w:space="0" w:color="auto"/>
      </w:divBdr>
      <w:divsChild>
        <w:div w:id="962463985">
          <w:marLeft w:val="0"/>
          <w:marRight w:val="0"/>
          <w:marTop w:val="0"/>
          <w:marBottom w:val="150"/>
          <w:divBdr>
            <w:top w:val="none" w:sz="0" w:space="0" w:color="auto"/>
            <w:left w:val="none" w:sz="0" w:space="0" w:color="auto"/>
            <w:bottom w:val="none" w:sz="0" w:space="0" w:color="auto"/>
            <w:right w:val="none" w:sz="0" w:space="0" w:color="auto"/>
          </w:divBdr>
          <w:divsChild>
            <w:div w:id="1831484405">
              <w:marLeft w:val="0"/>
              <w:marRight w:val="0"/>
              <w:marTop w:val="0"/>
              <w:marBottom w:val="0"/>
              <w:divBdr>
                <w:top w:val="none" w:sz="0" w:space="0" w:color="auto"/>
                <w:left w:val="none" w:sz="0" w:space="0" w:color="auto"/>
                <w:bottom w:val="none" w:sz="0" w:space="0" w:color="auto"/>
                <w:right w:val="none" w:sz="0" w:space="0" w:color="auto"/>
              </w:divBdr>
              <w:divsChild>
                <w:div w:id="48461688">
                  <w:marLeft w:val="0"/>
                  <w:marRight w:val="0"/>
                  <w:marTop w:val="0"/>
                  <w:marBottom w:val="0"/>
                  <w:divBdr>
                    <w:top w:val="none" w:sz="0" w:space="0" w:color="auto"/>
                    <w:left w:val="none" w:sz="0" w:space="0" w:color="auto"/>
                    <w:bottom w:val="none" w:sz="0" w:space="0" w:color="auto"/>
                    <w:right w:val="none" w:sz="0" w:space="0" w:color="auto"/>
                  </w:divBdr>
                  <w:divsChild>
                    <w:div w:id="1245919800">
                      <w:marLeft w:val="0"/>
                      <w:marRight w:val="0"/>
                      <w:marTop w:val="15"/>
                      <w:marBottom w:val="0"/>
                      <w:divBdr>
                        <w:top w:val="none" w:sz="0" w:space="0" w:color="auto"/>
                        <w:left w:val="none" w:sz="0" w:space="0" w:color="auto"/>
                        <w:bottom w:val="none" w:sz="0" w:space="0" w:color="auto"/>
                        <w:right w:val="none" w:sz="0" w:space="0" w:color="auto"/>
                      </w:divBdr>
                    </w:div>
                    <w:div w:id="248083628">
                      <w:marLeft w:val="0"/>
                      <w:marRight w:val="0"/>
                      <w:marTop w:val="0"/>
                      <w:marBottom w:val="0"/>
                      <w:divBdr>
                        <w:top w:val="none" w:sz="0" w:space="0" w:color="auto"/>
                        <w:left w:val="none" w:sz="0" w:space="0" w:color="auto"/>
                        <w:bottom w:val="none" w:sz="0" w:space="0" w:color="auto"/>
                        <w:right w:val="none" w:sz="0" w:space="0" w:color="auto"/>
                      </w:divBdr>
                    </w:div>
                  </w:divsChild>
                </w:div>
                <w:div w:id="1789082519">
                  <w:marLeft w:val="0"/>
                  <w:marRight w:val="0"/>
                  <w:marTop w:val="0"/>
                  <w:marBottom w:val="0"/>
                  <w:divBdr>
                    <w:top w:val="none" w:sz="0" w:space="0" w:color="auto"/>
                    <w:left w:val="none" w:sz="0" w:space="0" w:color="auto"/>
                    <w:bottom w:val="none" w:sz="0" w:space="0" w:color="auto"/>
                    <w:right w:val="none" w:sz="0" w:space="0" w:color="auto"/>
                  </w:divBdr>
                  <w:divsChild>
                    <w:div w:id="1524399905">
                      <w:marLeft w:val="0"/>
                      <w:marRight w:val="0"/>
                      <w:marTop w:val="15"/>
                      <w:marBottom w:val="0"/>
                      <w:divBdr>
                        <w:top w:val="none" w:sz="0" w:space="0" w:color="auto"/>
                        <w:left w:val="none" w:sz="0" w:space="0" w:color="auto"/>
                        <w:bottom w:val="none" w:sz="0" w:space="0" w:color="auto"/>
                        <w:right w:val="none" w:sz="0" w:space="0" w:color="auto"/>
                      </w:divBdr>
                    </w:div>
                    <w:div w:id="1023823143">
                      <w:marLeft w:val="0"/>
                      <w:marRight w:val="0"/>
                      <w:marTop w:val="0"/>
                      <w:marBottom w:val="0"/>
                      <w:divBdr>
                        <w:top w:val="none" w:sz="0" w:space="0" w:color="auto"/>
                        <w:left w:val="none" w:sz="0" w:space="0" w:color="auto"/>
                        <w:bottom w:val="none" w:sz="0" w:space="0" w:color="auto"/>
                        <w:right w:val="none" w:sz="0" w:space="0" w:color="auto"/>
                      </w:divBdr>
                    </w:div>
                  </w:divsChild>
                </w:div>
                <w:div w:id="617680333">
                  <w:marLeft w:val="0"/>
                  <w:marRight w:val="0"/>
                  <w:marTop w:val="0"/>
                  <w:marBottom w:val="0"/>
                  <w:divBdr>
                    <w:top w:val="none" w:sz="0" w:space="0" w:color="auto"/>
                    <w:left w:val="none" w:sz="0" w:space="0" w:color="auto"/>
                    <w:bottom w:val="none" w:sz="0" w:space="0" w:color="auto"/>
                    <w:right w:val="none" w:sz="0" w:space="0" w:color="auto"/>
                  </w:divBdr>
                  <w:divsChild>
                    <w:div w:id="749934024">
                      <w:marLeft w:val="0"/>
                      <w:marRight w:val="0"/>
                      <w:marTop w:val="15"/>
                      <w:marBottom w:val="0"/>
                      <w:divBdr>
                        <w:top w:val="none" w:sz="0" w:space="0" w:color="auto"/>
                        <w:left w:val="none" w:sz="0" w:space="0" w:color="auto"/>
                        <w:bottom w:val="none" w:sz="0" w:space="0" w:color="auto"/>
                        <w:right w:val="none" w:sz="0" w:space="0" w:color="auto"/>
                      </w:divBdr>
                    </w:div>
                    <w:div w:id="7489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6274">
          <w:marLeft w:val="0"/>
          <w:marRight w:val="0"/>
          <w:marTop w:val="0"/>
          <w:marBottom w:val="225"/>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2889">
      <w:bodyDiv w:val="1"/>
      <w:marLeft w:val="0"/>
      <w:marRight w:val="0"/>
      <w:marTop w:val="0"/>
      <w:marBottom w:val="0"/>
      <w:divBdr>
        <w:top w:val="none" w:sz="0" w:space="0" w:color="auto"/>
        <w:left w:val="none" w:sz="0" w:space="0" w:color="auto"/>
        <w:bottom w:val="none" w:sz="0" w:space="0" w:color="auto"/>
        <w:right w:val="none" w:sz="0" w:space="0" w:color="auto"/>
      </w:divBdr>
    </w:div>
    <w:div w:id="1506941438">
      <w:bodyDiv w:val="1"/>
      <w:marLeft w:val="0"/>
      <w:marRight w:val="0"/>
      <w:marTop w:val="0"/>
      <w:marBottom w:val="0"/>
      <w:divBdr>
        <w:top w:val="none" w:sz="0" w:space="0" w:color="auto"/>
        <w:left w:val="none" w:sz="0" w:space="0" w:color="auto"/>
        <w:bottom w:val="none" w:sz="0" w:space="0" w:color="auto"/>
        <w:right w:val="none" w:sz="0" w:space="0" w:color="auto"/>
      </w:divBdr>
      <w:divsChild>
        <w:div w:id="1618872980">
          <w:marLeft w:val="0"/>
          <w:marRight w:val="0"/>
          <w:marTop w:val="0"/>
          <w:marBottom w:val="0"/>
          <w:divBdr>
            <w:top w:val="none" w:sz="0" w:space="0" w:color="auto"/>
            <w:left w:val="none" w:sz="0" w:space="0" w:color="auto"/>
            <w:bottom w:val="none" w:sz="0" w:space="0" w:color="auto"/>
            <w:right w:val="none" w:sz="0" w:space="0" w:color="auto"/>
          </w:divBdr>
          <w:divsChild>
            <w:div w:id="581793866">
              <w:marLeft w:val="0"/>
              <w:marRight w:val="0"/>
              <w:marTop w:val="0"/>
              <w:marBottom w:val="0"/>
              <w:divBdr>
                <w:top w:val="none" w:sz="0" w:space="0" w:color="auto"/>
                <w:left w:val="none" w:sz="0" w:space="0" w:color="auto"/>
                <w:bottom w:val="none" w:sz="0" w:space="0" w:color="auto"/>
                <w:right w:val="none" w:sz="0" w:space="0" w:color="auto"/>
              </w:divBdr>
              <w:divsChild>
                <w:div w:id="1047992783">
                  <w:marLeft w:val="0"/>
                  <w:marRight w:val="0"/>
                  <w:marTop w:val="0"/>
                  <w:marBottom w:val="0"/>
                  <w:divBdr>
                    <w:top w:val="none" w:sz="0" w:space="0" w:color="auto"/>
                    <w:left w:val="none" w:sz="0" w:space="0" w:color="auto"/>
                    <w:bottom w:val="none" w:sz="0" w:space="0" w:color="auto"/>
                    <w:right w:val="none" w:sz="0" w:space="0" w:color="auto"/>
                  </w:divBdr>
                  <w:divsChild>
                    <w:div w:id="11809233">
                      <w:marLeft w:val="0"/>
                      <w:marRight w:val="0"/>
                      <w:marTop w:val="0"/>
                      <w:marBottom w:val="0"/>
                      <w:divBdr>
                        <w:top w:val="none" w:sz="0" w:space="0" w:color="auto"/>
                        <w:left w:val="none" w:sz="0" w:space="0" w:color="auto"/>
                        <w:bottom w:val="none" w:sz="0" w:space="0" w:color="auto"/>
                        <w:right w:val="none" w:sz="0" w:space="0" w:color="auto"/>
                      </w:divBdr>
                      <w:divsChild>
                        <w:div w:id="133328243">
                          <w:marLeft w:val="0"/>
                          <w:marRight w:val="0"/>
                          <w:marTop w:val="0"/>
                          <w:marBottom w:val="0"/>
                          <w:divBdr>
                            <w:top w:val="none" w:sz="0" w:space="0" w:color="auto"/>
                            <w:left w:val="none" w:sz="0" w:space="0" w:color="auto"/>
                            <w:bottom w:val="none" w:sz="0" w:space="0" w:color="auto"/>
                            <w:right w:val="none" w:sz="0" w:space="0" w:color="auto"/>
                          </w:divBdr>
                          <w:divsChild>
                            <w:div w:id="1656715262">
                              <w:marLeft w:val="0"/>
                              <w:marRight w:val="0"/>
                              <w:marTop w:val="0"/>
                              <w:marBottom w:val="0"/>
                              <w:divBdr>
                                <w:top w:val="none" w:sz="0" w:space="0" w:color="auto"/>
                                <w:left w:val="none" w:sz="0" w:space="0" w:color="auto"/>
                                <w:bottom w:val="none" w:sz="0" w:space="0" w:color="auto"/>
                                <w:right w:val="none" w:sz="0" w:space="0" w:color="auto"/>
                              </w:divBdr>
                              <w:divsChild>
                                <w:div w:id="11699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676766">
      <w:bodyDiv w:val="1"/>
      <w:marLeft w:val="0"/>
      <w:marRight w:val="0"/>
      <w:marTop w:val="0"/>
      <w:marBottom w:val="0"/>
      <w:divBdr>
        <w:top w:val="none" w:sz="0" w:space="0" w:color="auto"/>
        <w:left w:val="none" w:sz="0" w:space="0" w:color="auto"/>
        <w:bottom w:val="none" w:sz="0" w:space="0" w:color="auto"/>
        <w:right w:val="none" w:sz="0" w:space="0" w:color="auto"/>
      </w:divBdr>
      <w:divsChild>
        <w:div w:id="659965919">
          <w:marLeft w:val="0"/>
          <w:marRight w:val="0"/>
          <w:marTop w:val="0"/>
          <w:marBottom w:val="195"/>
          <w:divBdr>
            <w:top w:val="none" w:sz="0" w:space="0" w:color="auto"/>
            <w:left w:val="none" w:sz="0" w:space="0" w:color="auto"/>
            <w:bottom w:val="none" w:sz="0" w:space="0" w:color="auto"/>
            <w:right w:val="none" w:sz="0" w:space="0" w:color="auto"/>
          </w:divBdr>
          <w:divsChild>
            <w:div w:id="12661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7592">
      <w:bodyDiv w:val="1"/>
      <w:marLeft w:val="0"/>
      <w:marRight w:val="0"/>
      <w:marTop w:val="0"/>
      <w:marBottom w:val="0"/>
      <w:divBdr>
        <w:top w:val="none" w:sz="0" w:space="0" w:color="auto"/>
        <w:left w:val="none" w:sz="0" w:space="0" w:color="auto"/>
        <w:bottom w:val="none" w:sz="0" w:space="0" w:color="auto"/>
        <w:right w:val="none" w:sz="0" w:space="0" w:color="auto"/>
      </w:divBdr>
      <w:divsChild>
        <w:div w:id="380177233">
          <w:marLeft w:val="0"/>
          <w:marRight w:val="0"/>
          <w:marTop w:val="0"/>
          <w:marBottom w:val="0"/>
          <w:divBdr>
            <w:top w:val="none" w:sz="0" w:space="0" w:color="auto"/>
            <w:left w:val="none" w:sz="0" w:space="0" w:color="auto"/>
            <w:bottom w:val="none" w:sz="0" w:space="0" w:color="auto"/>
            <w:right w:val="none" w:sz="0" w:space="0" w:color="auto"/>
          </w:divBdr>
        </w:div>
        <w:div w:id="884607092">
          <w:marLeft w:val="0"/>
          <w:marRight w:val="0"/>
          <w:marTop w:val="0"/>
          <w:marBottom w:val="0"/>
          <w:divBdr>
            <w:top w:val="none" w:sz="0" w:space="0" w:color="auto"/>
            <w:left w:val="none" w:sz="0" w:space="0" w:color="auto"/>
            <w:bottom w:val="none" w:sz="0" w:space="0" w:color="auto"/>
            <w:right w:val="none" w:sz="0" w:space="0" w:color="auto"/>
          </w:divBdr>
        </w:div>
      </w:divsChild>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9584304">
      <w:bodyDiv w:val="1"/>
      <w:marLeft w:val="0"/>
      <w:marRight w:val="0"/>
      <w:marTop w:val="0"/>
      <w:marBottom w:val="0"/>
      <w:divBdr>
        <w:top w:val="none" w:sz="0" w:space="0" w:color="auto"/>
        <w:left w:val="none" w:sz="0" w:space="0" w:color="auto"/>
        <w:bottom w:val="none" w:sz="0" w:space="0" w:color="auto"/>
        <w:right w:val="none" w:sz="0" w:space="0" w:color="auto"/>
      </w:divBdr>
    </w:div>
    <w:div w:id="1520074418">
      <w:bodyDiv w:val="1"/>
      <w:marLeft w:val="0"/>
      <w:marRight w:val="0"/>
      <w:marTop w:val="0"/>
      <w:marBottom w:val="0"/>
      <w:divBdr>
        <w:top w:val="none" w:sz="0" w:space="0" w:color="auto"/>
        <w:left w:val="none" w:sz="0" w:space="0" w:color="auto"/>
        <w:bottom w:val="none" w:sz="0" w:space="0" w:color="auto"/>
        <w:right w:val="none" w:sz="0" w:space="0" w:color="auto"/>
      </w:divBdr>
      <w:divsChild>
        <w:div w:id="1357345598">
          <w:marLeft w:val="0"/>
          <w:marRight w:val="0"/>
          <w:marTop w:val="0"/>
          <w:marBottom w:val="0"/>
          <w:divBdr>
            <w:top w:val="none" w:sz="0" w:space="0" w:color="auto"/>
            <w:left w:val="none" w:sz="0" w:space="0" w:color="auto"/>
            <w:bottom w:val="none" w:sz="0" w:space="0" w:color="auto"/>
            <w:right w:val="none" w:sz="0" w:space="0" w:color="auto"/>
          </w:divBdr>
          <w:divsChild>
            <w:div w:id="1552617622">
              <w:marLeft w:val="0"/>
              <w:marRight w:val="0"/>
              <w:marTop w:val="0"/>
              <w:marBottom w:val="0"/>
              <w:divBdr>
                <w:top w:val="none" w:sz="0" w:space="0" w:color="auto"/>
                <w:left w:val="none" w:sz="0" w:space="0" w:color="auto"/>
                <w:bottom w:val="none" w:sz="0" w:space="0" w:color="auto"/>
                <w:right w:val="none" w:sz="0" w:space="0" w:color="auto"/>
              </w:divBdr>
              <w:divsChild>
                <w:div w:id="1854952092">
                  <w:marLeft w:val="0"/>
                  <w:marRight w:val="0"/>
                  <w:marTop w:val="0"/>
                  <w:marBottom w:val="0"/>
                  <w:divBdr>
                    <w:top w:val="none" w:sz="0" w:space="0" w:color="auto"/>
                    <w:left w:val="none" w:sz="0" w:space="0" w:color="auto"/>
                    <w:bottom w:val="none" w:sz="0" w:space="0" w:color="auto"/>
                    <w:right w:val="none" w:sz="0" w:space="0" w:color="auto"/>
                  </w:divBdr>
                  <w:divsChild>
                    <w:div w:id="1643534652">
                      <w:marLeft w:val="0"/>
                      <w:marRight w:val="0"/>
                      <w:marTop w:val="0"/>
                      <w:marBottom w:val="0"/>
                      <w:divBdr>
                        <w:top w:val="none" w:sz="0" w:space="0" w:color="auto"/>
                        <w:left w:val="none" w:sz="0" w:space="0" w:color="auto"/>
                        <w:bottom w:val="none" w:sz="0" w:space="0" w:color="auto"/>
                        <w:right w:val="none" w:sz="0" w:space="0" w:color="auto"/>
                      </w:divBdr>
                      <w:divsChild>
                        <w:div w:id="16571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577149">
          <w:marLeft w:val="0"/>
          <w:marRight w:val="0"/>
          <w:marTop w:val="0"/>
          <w:marBottom w:val="0"/>
          <w:divBdr>
            <w:top w:val="none" w:sz="0" w:space="0" w:color="auto"/>
            <w:left w:val="none" w:sz="0" w:space="0" w:color="auto"/>
            <w:bottom w:val="none" w:sz="0" w:space="0" w:color="auto"/>
            <w:right w:val="none" w:sz="0" w:space="0" w:color="auto"/>
          </w:divBdr>
          <w:divsChild>
            <w:div w:id="1167550395">
              <w:marLeft w:val="0"/>
              <w:marRight w:val="0"/>
              <w:marTop w:val="0"/>
              <w:marBottom w:val="0"/>
              <w:divBdr>
                <w:top w:val="none" w:sz="0" w:space="0" w:color="auto"/>
                <w:left w:val="none" w:sz="0" w:space="0" w:color="auto"/>
                <w:bottom w:val="none" w:sz="0" w:space="0" w:color="auto"/>
                <w:right w:val="none" w:sz="0" w:space="0" w:color="auto"/>
              </w:divBdr>
              <w:divsChild>
                <w:div w:id="1824272406">
                  <w:marLeft w:val="0"/>
                  <w:marRight w:val="0"/>
                  <w:marTop w:val="0"/>
                  <w:marBottom w:val="0"/>
                  <w:divBdr>
                    <w:top w:val="none" w:sz="0" w:space="0" w:color="auto"/>
                    <w:left w:val="none" w:sz="0" w:space="0" w:color="auto"/>
                    <w:bottom w:val="none" w:sz="0" w:space="0" w:color="auto"/>
                    <w:right w:val="none" w:sz="0" w:space="0" w:color="auto"/>
                  </w:divBdr>
                  <w:divsChild>
                    <w:div w:id="1457874717">
                      <w:marLeft w:val="0"/>
                      <w:marRight w:val="0"/>
                      <w:marTop w:val="0"/>
                      <w:marBottom w:val="0"/>
                      <w:divBdr>
                        <w:top w:val="none" w:sz="0" w:space="0" w:color="auto"/>
                        <w:left w:val="none" w:sz="0" w:space="0" w:color="auto"/>
                        <w:bottom w:val="none" w:sz="0" w:space="0" w:color="auto"/>
                        <w:right w:val="none" w:sz="0" w:space="0" w:color="auto"/>
                      </w:divBdr>
                      <w:divsChild>
                        <w:div w:id="822432916">
                          <w:marLeft w:val="0"/>
                          <w:marRight w:val="0"/>
                          <w:marTop w:val="0"/>
                          <w:marBottom w:val="0"/>
                          <w:divBdr>
                            <w:top w:val="none" w:sz="0" w:space="0" w:color="auto"/>
                            <w:left w:val="none" w:sz="0" w:space="0" w:color="auto"/>
                            <w:bottom w:val="none" w:sz="0" w:space="0" w:color="auto"/>
                            <w:right w:val="none" w:sz="0" w:space="0" w:color="auto"/>
                          </w:divBdr>
                          <w:divsChild>
                            <w:div w:id="18014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983163">
      <w:bodyDiv w:val="1"/>
      <w:marLeft w:val="0"/>
      <w:marRight w:val="0"/>
      <w:marTop w:val="0"/>
      <w:marBottom w:val="0"/>
      <w:divBdr>
        <w:top w:val="none" w:sz="0" w:space="0" w:color="auto"/>
        <w:left w:val="none" w:sz="0" w:space="0" w:color="auto"/>
        <w:bottom w:val="none" w:sz="0" w:space="0" w:color="auto"/>
        <w:right w:val="none" w:sz="0" w:space="0" w:color="auto"/>
      </w:divBdr>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4645">
      <w:bodyDiv w:val="1"/>
      <w:marLeft w:val="0"/>
      <w:marRight w:val="0"/>
      <w:marTop w:val="0"/>
      <w:marBottom w:val="0"/>
      <w:divBdr>
        <w:top w:val="none" w:sz="0" w:space="0" w:color="auto"/>
        <w:left w:val="none" w:sz="0" w:space="0" w:color="auto"/>
        <w:bottom w:val="none" w:sz="0" w:space="0" w:color="auto"/>
        <w:right w:val="none" w:sz="0" w:space="0" w:color="auto"/>
      </w:divBdr>
      <w:divsChild>
        <w:div w:id="1709993326">
          <w:marLeft w:val="600"/>
          <w:marRight w:val="480"/>
          <w:marTop w:val="150"/>
          <w:marBottom w:val="150"/>
          <w:divBdr>
            <w:top w:val="none" w:sz="0" w:space="0" w:color="auto"/>
            <w:left w:val="none" w:sz="0" w:space="0" w:color="auto"/>
            <w:bottom w:val="none" w:sz="0" w:space="0" w:color="auto"/>
            <w:right w:val="none" w:sz="0" w:space="0" w:color="auto"/>
          </w:divBdr>
          <w:divsChild>
            <w:div w:id="1255237535">
              <w:marLeft w:val="0"/>
              <w:marRight w:val="0"/>
              <w:marTop w:val="0"/>
              <w:marBottom w:val="0"/>
              <w:divBdr>
                <w:top w:val="none" w:sz="0" w:space="0" w:color="auto"/>
                <w:left w:val="none" w:sz="0" w:space="0" w:color="auto"/>
                <w:bottom w:val="none" w:sz="0" w:space="0" w:color="auto"/>
                <w:right w:val="none" w:sz="0" w:space="0" w:color="auto"/>
              </w:divBdr>
            </w:div>
          </w:divsChild>
        </w:div>
        <w:div w:id="1925797923">
          <w:marLeft w:val="600"/>
          <w:marRight w:val="480"/>
          <w:marTop w:val="150"/>
          <w:marBottom w:val="150"/>
          <w:divBdr>
            <w:top w:val="none" w:sz="0" w:space="0" w:color="auto"/>
            <w:left w:val="none" w:sz="0" w:space="0" w:color="auto"/>
            <w:bottom w:val="none" w:sz="0" w:space="0" w:color="auto"/>
            <w:right w:val="none" w:sz="0" w:space="0" w:color="auto"/>
          </w:divBdr>
          <w:divsChild>
            <w:div w:id="1197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0556833">
      <w:bodyDiv w:val="1"/>
      <w:marLeft w:val="0"/>
      <w:marRight w:val="0"/>
      <w:marTop w:val="0"/>
      <w:marBottom w:val="0"/>
      <w:divBdr>
        <w:top w:val="none" w:sz="0" w:space="0" w:color="auto"/>
        <w:left w:val="none" w:sz="0" w:space="0" w:color="auto"/>
        <w:bottom w:val="none" w:sz="0" w:space="0" w:color="auto"/>
        <w:right w:val="none" w:sz="0" w:space="0" w:color="auto"/>
      </w:divBdr>
      <w:divsChild>
        <w:div w:id="1607542329">
          <w:marLeft w:val="0"/>
          <w:marRight w:val="120"/>
          <w:marTop w:val="0"/>
          <w:marBottom w:val="0"/>
          <w:divBdr>
            <w:top w:val="none" w:sz="0" w:space="0" w:color="auto"/>
            <w:left w:val="none" w:sz="0" w:space="0" w:color="auto"/>
            <w:bottom w:val="none" w:sz="0" w:space="0" w:color="auto"/>
            <w:right w:val="none" w:sz="0" w:space="0" w:color="auto"/>
          </w:divBdr>
        </w:div>
        <w:div w:id="118033655">
          <w:marLeft w:val="0"/>
          <w:marRight w:val="0"/>
          <w:marTop w:val="0"/>
          <w:marBottom w:val="195"/>
          <w:divBdr>
            <w:top w:val="none" w:sz="0" w:space="0" w:color="auto"/>
            <w:left w:val="none" w:sz="0" w:space="0" w:color="auto"/>
            <w:bottom w:val="none" w:sz="0" w:space="0" w:color="auto"/>
            <w:right w:val="none" w:sz="0" w:space="0" w:color="auto"/>
          </w:divBdr>
          <w:divsChild>
            <w:div w:id="261107802">
              <w:marLeft w:val="0"/>
              <w:marRight w:val="0"/>
              <w:marTop w:val="0"/>
              <w:marBottom w:val="0"/>
              <w:divBdr>
                <w:top w:val="none" w:sz="0" w:space="0" w:color="auto"/>
                <w:left w:val="none" w:sz="0" w:space="0" w:color="auto"/>
                <w:bottom w:val="none" w:sz="0" w:space="0" w:color="auto"/>
                <w:right w:val="none" w:sz="0" w:space="0" w:color="auto"/>
              </w:divBdr>
              <w:divsChild>
                <w:div w:id="4095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3874153">
      <w:bodyDiv w:val="1"/>
      <w:marLeft w:val="0"/>
      <w:marRight w:val="0"/>
      <w:marTop w:val="0"/>
      <w:marBottom w:val="0"/>
      <w:divBdr>
        <w:top w:val="none" w:sz="0" w:space="0" w:color="auto"/>
        <w:left w:val="none" w:sz="0" w:space="0" w:color="auto"/>
        <w:bottom w:val="none" w:sz="0" w:space="0" w:color="auto"/>
        <w:right w:val="none" w:sz="0" w:space="0" w:color="auto"/>
      </w:divBdr>
    </w:div>
    <w:div w:id="1584408090">
      <w:bodyDiv w:val="1"/>
      <w:marLeft w:val="0"/>
      <w:marRight w:val="0"/>
      <w:marTop w:val="0"/>
      <w:marBottom w:val="0"/>
      <w:divBdr>
        <w:top w:val="none" w:sz="0" w:space="0" w:color="auto"/>
        <w:left w:val="none" w:sz="0" w:space="0" w:color="auto"/>
        <w:bottom w:val="none" w:sz="0" w:space="0" w:color="auto"/>
        <w:right w:val="none" w:sz="0" w:space="0" w:color="auto"/>
      </w:divBdr>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7864740">
      <w:bodyDiv w:val="1"/>
      <w:marLeft w:val="0"/>
      <w:marRight w:val="0"/>
      <w:marTop w:val="0"/>
      <w:marBottom w:val="0"/>
      <w:divBdr>
        <w:top w:val="none" w:sz="0" w:space="0" w:color="auto"/>
        <w:left w:val="none" w:sz="0" w:space="0" w:color="auto"/>
        <w:bottom w:val="none" w:sz="0" w:space="0" w:color="auto"/>
        <w:right w:val="none" w:sz="0" w:space="0" w:color="auto"/>
      </w:divBdr>
      <w:divsChild>
        <w:div w:id="1828010941">
          <w:marLeft w:val="0"/>
          <w:marRight w:val="0"/>
          <w:marTop w:val="195"/>
          <w:marBottom w:val="0"/>
          <w:divBdr>
            <w:top w:val="none" w:sz="0" w:space="0" w:color="auto"/>
            <w:left w:val="none" w:sz="0" w:space="0" w:color="auto"/>
            <w:bottom w:val="none" w:sz="0" w:space="0" w:color="auto"/>
            <w:right w:val="none" w:sz="0" w:space="0" w:color="auto"/>
          </w:divBdr>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9797468">
      <w:bodyDiv w:val="1"/>
      <w:marLeft w:val="0"/>
      <w:marRight w:val="0"/>
      <w:marTop w:val="0"/>
      <w:marBottom w:val="0"/>
      <w:divBdr>
        <w:top w:val="none" w:sz="0" w:space="0" w:color="auto"/>
        <w:left w:val="none" w:sz="0" w:space="0" w:color="auto"/>
        <w:bottom w:val="none" w:sz="0" w:space="0" w:color="auto"/>
        <w:right w:val="none" w:sz="0" w:space="0" w:color="auto"/>
      </w:divBdr>
    </w:div>
    <w:div w:id="1636913270">
      <w:bodyDiv w:val="1"/>
      <w:marLeft w:val="0"/>
      <w:marRight w:val="0"/>
      <w:marTop w:val="0"/>
      <w:marBottom w:val="0"/>
      <w:divBdr>
        <w:top w:val="none" w:sz="0" w:space="0" w:color="auto"/>
        <w:left w:val="none" w:sz="0" w:space="0" w:color="auto"/>
        <w:bottom w:val="none" w:sz="0" w:space="0" w:color="auto"/>
        <w:right w:val="none" w:sz="0" w:space="0" w:color="auto"/>
      </w:divBdr>
      <w:divsChild>
        <w:div w:id="289551293">
          <w:marLeft w:val="0"/>
          <w:marRight w:val="0"/>
          <w:marTop w:val="0"/>
          <w:marBottom w:val="0"/>
          <w:divBdr>
            <w:top w:val="none" w:sz="0" w:space="0" w:color="auto"/>
            <w:left w:val="none" w:sz="0" w:space="0" w:color="auto"/>
            <w:bottom w:val="none" w:sz="0" w:space="0" w:color="auto"/>
            <w:right w:val="none" w:sz="0" w:space="0" w:color="auto"/>
          </w:divBdr>
          <w:divsChild>
            <w:div w:id="1109936978">
              <w:marLeft w:val="0"/>
              <w:marRight w:val="120"/>
              <w:marTop w:val="0"/>
              <w:marBottom w:val="0"/>
              <w:divBdr>
                <w:top w:val="none" w:sz="0" w:space="0" w:color="auto"/>
                <w:left w:val="none" w:sz="0" w:space="0" w:color="auto"/>
                <w:bottom w:val="none" w:sz="0" w:space="0" w:color="auto"/>
                <w:right w:val="none" w:sz="0" w:space="0" w:color="auto"/>
              </w:divBdr>
            </w:div>
            <w:div w:id="87387978">
              <w:marLeft w:val="0"/>
              <w:marRight w:val="0"/>
              <w:marTop w:val="0"/>
              <w:marBottom w:val="195"/>
              <w:divBdr>
                <w:top w:val="none" w:sz="0" w:space="0" w:color="auto"/>
                <w:left w:val="none" w:sz="0" w:space="0" w:color="auto"/>
                <w:bottom w:val="none" w:sz="0" w:space="0" w:color="auto"/>
                <w:right w:val="none" w:sz="0" w:space="0" w:color="auto"/>
              </w:divBdr>
              <w:divsChild>
                <w:div w:id="722605380">
                  <w:marLeft w:val="0"/>
                  <w:marRight w:val="0"/>
                  <w:marTop w:val="15"/>
                  <w:marBottom w:val="0"/>
                  <w:divBdr>
                    <w:top w:val="none" w:sz="0" w:space="0" w:color="auto"/>
                    <w:left w:val="none" w:sz="0" w:space="0" w:color="auto"/>
                    <w:bottom w:val="none" w:sz="0" w:space="0" w:color="auto"/>
                    <w:right w:val="none" w:sz="0" w:space="0" w:color="auto"/>
                  </w:divBdr>
                </w:div>
                <w:div w:id="1258247849">
                  <w:marLeft w:val="0"/>
                  <w:marRight w:val="0"/>
                  <w:marTop w:val="0"/>
                  <w:marBottom w:val="0"/>
                  <w:divBdr>
                    <w:top w:val="none" w:sz="0" w:space="0" w:color="auto"/>
                    <w:left w:val="none" w:sz="0" w:space="0" w:color="auto"/>
                    <w:bottom w:val="none" w:sz="0" w:space="0" w:color="auto"/>
                    <w:right w:val="none" w:sz="0" w:space="0" w:color="auto"/>
                  </w:divBdr>
                  <w:divsChild>
                    <w:div w:id="1561017130">
                      <w:marLeft w:val="0"/>
                      <w:marRight w:val="0"/>
                      <w:marTop w:val="0"/>
                      <w:marBottom w:val="0"/>
                      <w:divBdr>
                        <w:top w:val="none" w:sz="0" w:space="0" w:color="auto"/>
                        <w:left w:val="none" w:sz="0" w:space="0" w:color="auto"/>
                        <w:bottom w:val="none" w:sz="0" w:space="0" w:color="auto"/>
                        <w:right w:val="none" w:sz="0" w:space="0" w:color="auto"/>
                      </w:divBdr>
                    </w:div>
                  </w:divsChild>
                </w:div>
                <w:div w:id="611858800">
                  <w:marLeft w:val="0"/>
                  <w:marRight w:val="0"/>
                  <w:marTop w:val="15"/>
                  <w:marBottom w:val="0"/>
                  <w:divBdr>
                    <w:top w:val="none" w:sz="0" w:space="0" w:color="auto"/>
                    <w:left w:val="none" w:sz="0" w:space="0" w:color="auto"/>
                    <w:bottom w:val="none" w:sz="0" w:space="0" w:color="auto"/>
                    <w:right w:val="none" w:sz="0" w:space="0" w:color="auto"/>
                  </w:divBdr>
                </w:div>
                <w:div w:id="1956401915">
                  <w:marLeft w:val="0"/>
                  <w:marRight w:val="0"/>
                  <w:marTop w:val="0"/>
                  <w:marBottom w:val="0"/>
                  <w:divBdr>
                    <w:top w:val="none" w:sz="0" w:space="0" w:color="auto"/>
                    <w:left w:val="none" w:sz="0" w:space="0" w:color="auto"/>
                    <w:bottom w:val="none" w:sz="0" w:space="0" w:color="auto"/>
                    <w:right w:val="none" w:sz="0" w:space="0" w:color="auto"/>
                  </w:divBdr>
                  <w:divsChild>
                    <w:div w:id="6111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223">
      <w:bodyDiv w:val="1"/>
      <w:marLeft w:val="0"/>
      <w:marRight w:val="0"/>
      <w:marTop w:val="0"/>
      <w:marBottom w:val="0"/>
      <w:divBdr>
        <w:top w:val="none" w:sz="0" w:space="0" w:color="auto"/>
        <w:left w:val="none" w:sz="0" w:space="0" w:color="auto"/>
        <w:bottom w:val="none" w:sz="0" w:space="0" w:color="auto"/>
        <w:right w:val="none" w:sz="0" w:space="0" w:color="auto"/>
      </w:divBdr>
      <w:divsChild>
        <w:div w:id="1190409626">
          <w:marLeft w:val="0"/>
          <w:marRight w:val="0"/>
          <w:marTop w:val="0"/>
          <w:marBottom w:val="0"/>
          <w:divBdr>
            <w:top w:val="none" w:sz="0" w:space="0" w:color="auto"/>
            <w:left w:val="none" w:sz="0" w:space="0" w:color="auto"/>
            <w:bottom w:val="none" w:sz="0" w:space="0" w:color="auto"/>
            <w:right w:val="none" w:sz="0" w:space="0" w:color="auto"/>
          </w:divBdr>
          <w:divsChild>
            <w:div w:id="104739762">
              <w:marLeft w:val="0"/>
              <w:marRight w:val="0"/>
              <w:marTop w:val="0"/>
              <w:marBottom w:val="0"/>
              <w:divBdr>
                <w:top w:val="none" w:sz="0" w:space="0" w:color="auto"/>
                <w:left w:val="none" w:sz="0" w:space="0" w:color="auto"/>
                <w:bottom w:val="none" w:sz="0" w:space="0" w:color="auto"/>
                <w:right w:val="none" w:sz="0" w:space="0" w:color="auto"/>
              </w:divBdr>
              <w:divsChild>
                <w:div w:id="2136871353">
                  <w:marLeft w:val="0"/>
                  <w:marRight w:val="0"/>
                  <w:marTop w:val="0"/>
                  <w:marBottom w:val="0"/>
                  <w:divBdr>
                    <w:top w:val="none" w:sz="0" w:space="0" w:color="auto"/>
                    <w:left w:val="none" w:sz="0" w:space="0" w:color="auto"/>
                    <w:bottom w:val="none" w:sz="0" w:space="0" w:color="auto"/>
                    <w:right w:val="none" w:sz="0" w:space="0" w:color="auto"/>
                  </w:divBdr>
                  <w:divsChild>
                    <w:div w:id="1564019603">
                      <w:marLeft w:val="0"/>
                      <w:marRight w:val="0"/>
                      <w:marTop w:val="0"/>
                      <w:marBottom w:val="0"/>
                      <w:divBdr>
                        <w:top w:val="none" w:sz="0" w:space="0" w:color="auto"/>
                        <w:left w:val="none" w:sz="0" w:space="0" w:color="auto"/>
                        <w:bottom w:val="none" w:sz="0" w:space="0" w:color="auto"/>
                        <w:right w:val="none" w:sz="0" w:space="0" w:color="auto"/>
                      </w:divBdr>
                      <w:divsChild>
                        <w:div w:id="1416975859">
                          <w:marLeft w:val="0"/>
                          <w:marRight w:val="0"/>
                          <w:marTop w:val="0"/>
                          <w:marBottom w:val="0"/>
                          <w:divBdr>
                            <w:top w:val="none" w:sz="0" w:space="0" w:color="auto"/>
                            <w:left w:val="none" w:sz="0" w:space="0" w:color="auto"/>
                            <w:bottom w:val="none" w:sz="0" w:space="0" w:color="auto"/>
                            <w:right w:val="none" w:sz="0" w:space="0" w:color="auto"/>
                          </w:divBdr>
                          <w:divsChild>
                            <w:div w:id="6891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4430855">
      <w:bodyDiv w:val="1"/>
      <w:marLeft w:val="0"/>
      <w:marRight w:val="0"/>
      <w:marTop w:val="0"/>
      <w:marBottom w:val="0"/>
      <w:divBdr>
        <w:top w:val="none" w:sz="0" w:space="0" w:color="auto"/>
        <w:left w:val="none" w:sz="0" w:space="0" w:color="auto"/>
        <w:bottom w:val="none" w:sz="0" w:space="0" w:color="auto"/>
        <w:right w:val="none" w:sz="0" w:space="0" w:color="auto"/>
      </w:divBdr>
      <w:divsChild>
        <w:div w:id="1891916778">
          <w:marLeft w:val="0"/>
          <w:marRight w:val="0"/>
          <w:marTop w:val="0"/>
          <w:marBottom w:val="0"/>
          <w:divBdr>
            <w:top w:val="none" w:sz="0" w:space="0" w:color="auto"/>
            <w:left w:val="none" w:sz="0" w:space="0" w:color="auto"/>
            <w:bottom w:val="none" w:sz="0" w:space="0" w:color="auto"/>
            <w:right w:val="none" w:sz="0" w:space="0" w:color="auto"/>
          </w:divBdr>
          <w:divsChild>
            <w:div w:id="882329231">
              <w:marLeft w:val="0"/>
              <w:marRight w:val="0"/>
              <w:marTop w:val="0"/>
              <w:marBottom w:val="0"/>
              <w:divBdr>
                <w:top w:val="none" w:sz="0" w:space="0" w:color="auto"/>
                <w:left w:val="none" w:sz="0" w:space="0" w:color="auto"/>
                <w:bottom w:val="none" w:sz="0" w:space="0" w:color="auto"/>
                <w:right w:val="none" w:sz="0" w:space="0" w:color="auto"/>
              </w:divBdr>
              <w:divsChild>
                <w:div w:id="18333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5326">
          <w:marLeft w:val="0"/>
          <w:marRight w:val="0"/>
          <w:marTop w:val="0"/>
          <w:marBottom w:val="0"/>
          <w:divBdr>
            <w:top w:val="none" w:sz="0" w:space="0" w:color="auto"/>
            <w:left w:val="none" w:sz="0" w:space="0" w:color="auto"/>
            <w:bottom w:val="none" w:sz="0" w:space="0" w:color="auto"/>
            <w:right w:val="none" w:sz="0" w:space="0" w:color="auto"/>
          </w:divBdr>
          <w:divsChild>
            <w:div w:id="1194884774">
              <w:marLeft w:val="0"/>
              <w:marRight w:val="0"/>
              <w:marTop w:val="15"/>
              <w:marBottom w:val="0"/>
              <w:divBdr>
                <w:top w:val="none" w:sz="0" w:space="0" w:color="auto"/>
                <w:left w:val="none" w:sz="0" w:space="0" w:color="auto"/>
                <w:bottom w:val="none" w:sz="0" w:space="0" w:color="auto"/>
                <w:right w:val="none" w:sz="0" w:space="0" w:color="auto"/>
              </w:divBdr>
            </w:div>
            <w:div w:id="852501613">
              <w:marLeft w:val="0"/>
              <w:marRight w:val="0"/>
              <w:marTop w:val="0"/>
              <w:marBottom w:val="0"/>
              <w:divBdr>
                <w:top w:val="none" w:sz="0" w:space="0" w:color="auto"/>
                <w:left w:val="none" w:sz="0" w:space="0" w:color="auto"/>
                <w:bottom w:val="none" w:sz="0" w:space="0" w:color="auto"/>
                <w:right w:val="none" w:sz="0" w:space="0" w:color="auto"/>
              </w:divBdr>
              <w:divsChild>
                <w:div w:id="12499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7203">
      <w:bodyDiv w:val="1"/>
      <w:marLeft w:val="0"/>
      <w:marRight w:val="0"/>
      <w:marTop w:val="0"/>
      <w:marBottom w:val="0"/>
      <w:divBdr>
        <w:top w:val="none" w:sz="0" w:space="0" w:color="auto"/>
        <w:left w:val="none" w:sz="0" w:space="0" w:color="auto"/>
        <w:bottom w:val="none" w:sz="0" w:space="0" w:color="auto"/>
        <w:right w:val="none" w:sz="0" w:space="0" w:color="auto"/>
      </w:divBdr>
      <w:divsChild>
        <w:div w:id="1938127429">
          <w:marLeft w:val="0"/>
          <w:marRight w:val="0"/>
          <w:marTop w:val="0"/>
          <w:marBottom w:val="0"/>
          <w:divBdr>
            <w:top w:val="none" w:sz="0" w:space="0" w:color="auto"/>
            <w:left w:val="none" w:sz="0" w:space="0" w:color="auto"/>
            <w:bottom w:val="none" w:sz="0" w:space="0" w:color="auto"/>
            <w:right w:val="none" w:sz="0" w:space="0" w:color="auto"/>
          </w:divBdr>
          <w:divsChild>
            <w:div w:id="53243116">
              <w:marLeft w:val="0"/>
              <w:marRight w:val="120"/>
              <w:marTop w:val="0"/>
              <w:marBottom w:val="0"/>
              <w:divBdr>
                <w:top w:val="none" w:sz="0" w:space="0" w:color="auto"/>
                <w:left w:val="none" w:sz="0" w:space="0" w:color="auto"/>
                <w:bottom w:val="none" w:sz="0" w:space="0" w:color="auto"/>
                <w:right w:val="none" w:sz="0" w:space="0" w:color="auto"/>
              </w:divBdr>
            </w:div>
            <w:div w:id="827089359">
              <w:marLeft w:val="0"/>
              <w:marRight w:val="0"/>
              <w:marTop w:val="0"/>
              <w:marBottom w:val="195"/>
              <w:divBdr>
                <w:top w:val="none" w:sz="0" w:space="0" w:color="auto"/>
                <w:left w:val="none" w:sz="0" w:space="0" w:color="auto"/>
                <w:bottom w:val="none" w:sz="0" w:space="0" w:color="auto"/>
                <w:right w:val="none" w:sz="0" w:space="0" w:color="auto"/>
              </w:divBdr>
              <w:divsChild>
                <w:div w:id="982319771">
                  <w:marLeft w:val="0"/>
                  <w:marRight w:val="0"/>
                  <w:marTop w:val="15"/>
                  <w:marBottom w:val="0"/>
                  <w:divBdr>
                    <w:top w:val="none" w:sz="0" w:space="0" w:color="auto"/>
                    <w:left w:val="none" w:sz="0" w:space="0" w:color="auto"/>
                    <w:bottom w:val="none" w:sz="0" w:space="0" w:color="auto"/>
                    <w:right w:val="none" w:sz="0" w:space="0" w:color="auto"/>
                  </w:divBdr>
                </w:div>
                <w:div w:id="757794705">
                  <w:marLeft w:val="0"/>
                  <w:marRight w:val="0"/>
                  <w:marTop w:val="0"/>
                  <w:marBottom w:val="0"/>
                  <w:divBdr>
                    <w:top w:val="none" w:sz="0" w:space="0" w:color="auto"/>
                    <w:left w:val="none" w:sz="0" w:space="0" w:color="auto"/>
                    <w:bottom w:val="none" w:sz="0" w:space="0" w:color="auto"/>
                    <w:right w:val="none" w:sz="0" w:space="0" w:color="auto"/>
                  </w:divBdr>
                  <w:divsChild>
                    <w:div w:id="115636000">
                      <w:marLeft w:val="0"/>
                      <w:marRight w:val="0"/>
                      <w:marTop w:val="0"/>
                      <w:marBottom w:val="0"/>
                      <w:divBdr>
                        <w:top w:val="none" w:sz="0" w:space="0" w:color="auto"/>
                        <w:left w:val="none" w:sz="0" w:space="0" w:color="auto"/>
                        <w:bottom w:val="none" w:sz="0" w:space="0" w:color="auto"/>
                        <w:right w:val="none" w:sz="0" w:space="0" w:color="auto"/>
                      </w:divBdr>
                    </w:div>
                  </w:divsChild>
                </w:div>
                <w:div w:id="1043943512">
                  <w:marLeft w:val="0"/>
                  <w:marRight w:val="0"/>
                  <w:marTop w:val="15"/>
                  <w:marBottom w:val="0"/>
                  <w:divBdr>
                    <w:top w:val="none" w:sz="0" w:space="0" w:color="auto"/>
                    <w:left w:val="none" w:sz="0" w:space="0" w:color="auto"/>
                    <w:bottom w:val="none" w:sz="0" w:space="0" w:color="auto"/>
                    <w:right w:val="none" w:sz="0" w:space="0" w:color="auto"/>
                  </w:divBdr>
                </w:div>
                <w:div w:id="18864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3562">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5351463">
      <w:bodyDiv w:val="1"/>
      <w:marLeft w:val="0"/>
      <w:marRight w:val="0"/>
      <w:marTop w:val="0"/>
      <w:marBottom w:val="0"/>
      <w:divBdr>
        <w:top w:val="none" w:sz="0" w:space="0" w:color="auto"/>
        <w:left w:val="none" w:sz="0" w:space="0" w:color="auto"/>
        <w:bottom w:val="none" w:sz="0" w:space="0" w:color="auto"/>
        <w:right w:val="none" w:sz="0" w:space="0" w:color="auto"/>
      </w:divBdr>
    </w:div>
    <w:div w:id="1713992437">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42364040">
      <w:bodyDiv w:val="1"/>
      <w:marLeft w:val="0"/>
      <w:marRight w:val="0"/>
      <w:marTop w:val="0"/>
      <w:marBottom w:val="0"/>
      <w:divBdr>
        <w:top w:val="none" w:sz="0" w:space="0" w:color="auto"/>
        <w:left w:val="none" w:sz="0" w:space="0" w:color="auto"/>
        <w:bottom w:val="none" w:sz="0" w:space="0" w:color="auto"/>
        <w:right w:val="none" w:sz="0" w:space="0" w:color="auto"/>
      </w:divBdr>
      <w:divsChild>
        <w:div w:id="1528178016">
          <w:marLeft w:val="0"/>
          <w:marRight w:val="0"/>
          <w:marTop w:val="0"/>
          <w:marBottom w:val="0"/>
          <w:divBdr>
            <w:top w:val="none" w:sz="0" w:space="0" w:color="auto"/>
            <w:left w:val="none" w:sz="0" w:space="0" w:color="auto"/>
            <w:bottom w:val="none" w:sz="0" w:space="0" w:color="auto"/>
            <w:right w:val="none" w:sz="0" w:space="0" w:color="auto"/>
          </w:divBdr>
          <w:divsChild>
            <w:div w:id="1521892101">
              <w:marLeft w:val="0"/>
              <w:marRight w:val="0"/>
              <w:marTop w:val="0"/>
              <w:marBottom w:val="0"/>
              <w:divBdr>
                <w:top w:val="none" w:sz="0" w:space="0" w:color="auto"/>
                <w:left w:val="none" w:sz="0" w:space="0" w:color="auto"/>
                <w:bottom w:val="none" w:sz="0" w:space="0" w:color="auto"/>
                <w:right w:val="none" w:sz="0" w:space="0" w:color="auto"/>
              </w:divBdr>
            </w:div>
          </w:divsChild>
        </w:div>
        <w:div w:id="743719776">
          <w:marLeft w:val="0"/>
          <w:marRight w:val="0"/>
          <w:marTop w:val="0"/>
          <w:marBottom w:val="0"/>
          <w:divBdr>
            <w:top w:val="none" w:sz="0" w:space="0" w:color="auto"/>
            <w:left w:val="none" w:sz="0" w:space="0" w:color="auto"/>
            <w:bottom w:val="none" w:sz="0" w:space="0" w:color="auto"/>
            <w:right w:val="none" w:sz="0" w:space="0" w:color="auto"/>
          </w:divBdr>
          <w:divsChild>
            <w:div w:id="18101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4034">
      <w:bodyDiv w:val="1"/>
      <w:marLeft w:val="0"/>
      <w:marRight w:val="0"/>
      <w:marTop w:val="0"/>
      <w:marBottom w:val="0"/>
      <w:divBdr>
        <w:top w:val="none" w:sz="0" w:space="0" w:color="auto"/>
        <w:left w:val="none" w:sz="0" w:space="0" w:color="auto"/>
        <w:bottom w:val="none" w:sz="0" w:space="0" w:color="auto"/>
        <w:right w:val="none" w:sz="0" w:space="0" w:color="auto"/>
      </w:divBdr>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59447858">
      <w:bodyDiv w:val="1"/>
      <w:marLeft w:val="0"/>
      <w:marRight w:val="0"/>
      <w:marTop w:val="0"/>
      <w:marBottom w:val="0"/>
      <w:divBdr>
        <w:top w:val="none" w:sz="0" w:space="0" w:color="auto"/>
        <w:left w:val="none" w:sz="0" w:space="0" w:color="auto"/>
        <w:bottom w:val="none" w:sz="0" w:space="0" w:color="auto"/>
        <w:right w:val="none" w:sz="0" w:space="0" w:color="auto"/>
      </w:divBdr>
      <w:divsChild>
        <w:div w:id="589316220">
          <w:marLeft w:val="0"/>
          <w:marRight w:val="0"/>
          <w:marTop w:val="0"/>
          <w:marBottom w:val="0"/>
          <w:divBdr>
            <w:top w:val="none" w:sz="0" w:space="0" w:color="auto"/>
            <w:left w:val="none" w:sz="0" w:space="0" w:color="auto"/>
            <w:bottom w:val="none" w:sz="0" w:space="0" w:color="auto"/>
            <w:right w:val="none" w:sz="0" w:space="0" w:color="auto"/>
          </w:divBdr>
          <w:divsChild>
            <w:div w:id="58748996">
              <w:marLeft w:val="0"/>
              <w:marRight w:val="120"/>
              <w:marTop w:val="0"/>
              <w:marBottom w:val="0"/>
              <w:divBdr>
                <w:top w:val="none" w:sz="0" w:space="0" w:color="auto"/>
                <w:left w:val="none" w:sz="0" w:space="0" w:color="auto"/>
                <w:bottom w:val="none" w:sz="0" w:space="0" w:color="auto"/>
                <w:right w:val="none" w:sz="0" w:space="0" w:color="auto"/>
              </w:divBdr>
            </w:div>
            <w:div w:id="1328704744">
              <w:marLeft w:val="0"/>
              <w:marRight w:val="0"/>
              <w:marTop w:val="0"/>
              <w:marBottom w:val="195"/>
              <w:divBdr>
                <w:top w:val="none" w:sz="0" w:space="0" w:color="auto"/>
                <w:left w:val="none" w:sz="0" w:space="0" w:color="auto"/>
                <w:bottom w:val="none" w:sz="0" w:space="0" w:color="auto"/>
                <w:right w:val="none" w:sz="0" w:space="0" w:color="auto"/>
              </w:divBdr>
              <w:divsChild>
                <w:div w:id="2078700958">
                  <w:marLeft w:val="0"/>
                  <w:marRight w:val="0"/>
                  <w:marTop w:val="0"/>
                  <w:marBottom w:val="0"/>
                  <w:divBdr>
                    <w:top w:val="none" w:sz="0" w:space="0" w:color="auto"/>
                    <w:left w:val="none" w:sz="0" w:space="0" w:color="auto"/>
                    <w:bottom w:val="none" w:sz="0" w:space="0" w:color="auto"/>
                    <w:right w:val="none" w:sz="0" w:space="0" w:color="auto"/>
                  </w:divBdr>
                  <w:divsChild>
                    <w:div w:id="21227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49275">
      <w:bodyDiv w:val="1"/>
      <w:marLeft w:val="0"/>
      <w:marRight w:val="0"/>
      <w:marTop w:val="0"/>
      <w:marBottom w:val="0"/>
      <w:divBdr>
        <w:top w:val="none" w:sz="0" w:space="0" w:color="auto"/>
        <w:left w:val="none" w:sz="0" w:space="0" w:color="auto"/>
        <w:bottom w:val="none" w:sz="0" w:space="0" w:color="auto"/>
        <w:right w:val="none" w:sz="0" w:space="0" w:color="auto"/>
      </w:divBdr>
    </w:div>
    <w:div w:id="1799953107">
      <w:bodyDiv w:val="1"/>
      <w:marLeft w:val="0"/>
      <w:marRight w:val="0"/>
      <w:marTop w:val="0"/>
      <w:marBottom w:val="0"/>
      <w:divBdr>
        <w:top w:val="none" w:sz="0" w:space="0" w:color="auto"/>
        <w:left w:val="none" w:sz="0" w:space="0" w:color="auto"/>
        <w:bottom w:val="none" w:sz="0" w:space="0" w:color="auto"/>
        <w:right w:val="none" w:sz="0" w:space="0" w:color="auto"/>
      </w:divBdr>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28615">
      <w:bodyDiv w:val="1"/>
      <w:marLeft w:val="0"/>
      <w:marRight w:val="0"/>
      <w:marTop w:val="0"/>
      <w:marBottom w:val="0"/>
      <w:divBdr>
        <w:top w:val="none" w:sz="0" w:space="0" w:color="auto"/>
        <w:left w:val="none" w:sz="0" w:space="0" w:color="auto"/>
        <w:bottom w:val="none" w:sz="0" w:space="0" w:color="auto"/>
        <w:right w:val="none" w:sz="0" w:space="0" w:color="auto"/>
      </w:divBdr>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15021536">
      <w:bodyDiv w:val="1"/>
      <w:marLeft w:val="0"/>
      <w:marRight w:val="0"/>
      <w:marTop w:val="0"/>
      <w:marBottom w:val="0"/>
      <w:divBdr>
        <w:top w:val="none" w:sz="0" w:space="0" w:color="auto"/>
        <w:left w:val="none" w:sz="0" w:space="0" w:color="auto"/>
        <w:bottom w:val="none" w:sz="0" w:space="0" w:color="auto"/>
        <w:right w:val="none" w:sz="0" w:space="0" w:color="auto"/>
      </w:divBdr>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1401">
      <w:bodyDiv w:val="1"/>
      <w:marLeft w:val="0"/>
      <w:marRight w:val="0"/>
      <w:marTop w:val="0"/>
      <w:marBottom w:val="0"/>
      <w:divBdr>
        <w:top w:val="none" w:sz="0" w:space="0" w:color="auto"/>
        <w:left w:val="none" w:sz="0" w:space="0" w:color="auto"/>
        <w:bottom w:val="none" w:sz="0" w:space="0" w:color="auto"/>
        <w:right w:val="none" w:sz="0" w:space="0" w:color="auto"/>
      </w:divBdr>
    </w:div>
    <w:div w:id="1841265348">
      <w:bodyDiv w:val="1"/>
      <w:marLeft w:val="0"/>
      <w:marRight w:val="0"/>
      <w:marTop w:val="0"/>
      <w:marBottom w:val="0"/>
      <w:divBdr>
        <w:top w:val="none" w:sz="0" w:space="0" w:color="auto"/>
        <w:left w:val="none" w:sz="0" w:space="0" w:color="auto"/>
        <w:bottom w:val="none" w:sz="0" w:space="0" w:color="auto"/>
        <w:right w:val="none" w:sz="0" w:space="0" w:color="auto"/>
      </w:divBdr>
      <w:divsChild>
        <w:div w:id="925840119">
          <w:marLeft w:val="0"/>
          <w:marRight w:val="0"/>
          <w:marTop w:val="0"/>
          <w:marBottom w:val="0"/>
          <w:divBdr>
            <w:top w:val="none" w:sz="0" w:space="0" w:color="auto"/>
            <w:left w:val="none" w:sz="0" w:space="0" w:color="auto"/>
            <w:bottom w:val="none" w:sz="0" w:space="0" w:color="auto"/>
            <w:right w:val="none" w:sz="0" w:space="0" w:color="auto"/>
          </w:divBdr>
          <w:divsChild>
            <w:div w:id="86462748">
              <w:marLeft w:val="0"/>
              <w:marRight w:val="0"/>
              <w:marTop w:val="0"/>
              <w:marBottom w:val="0"/>
              <w:divBdr>
                <w:top w:val="none" w:sz="0" w:space="0" w:color="auto"/>
                <w:left w:val="none" w:sz="0" w:space="0" w:color="auto"/>
                <w:bottom w:val="none" w:sz="0" w:space="0" w:color="auto"/>
                <w:right w:val="none" w:sz="0" w:space="0" w:color="auto"/>
              </w:divBdr>
              <w:divsChild>
                <w:div w:id="751779774">
                  <w:marLeft w:val="0"/>
                  <w:marRight w:val="0"/>
                  <w:marTop w:val="0"/>
                  <w:marBottom w:val="0"/>
                  <w:divBdr>
                    <w:top w:val="none" w:sz="0" w:space="0" w:color="auto"/>
                    <w:left w:val="none" w:sz="0" w:space="0" w:color="auto"/>
                    <w:bottom w:val="none" w:sz="0" w:space="0" w:color="auto"/>
                    <w:right w:val="none" w:sz="0" w:space="0" w:color="auto"/>
                  </w:divBdr>
                  <w:divsChild>
                    <w:div w:id="1621913772">
                      <w:marLeft w:val="0"/>
                      <w:marRight w:val="0"/>
                      <w:marTop w:val="0"/>
                      <w:marBottom w:val="0"/>
                      <w:divBdr>
                        <w:top w:val="none" w:sz="0" w:space="0" w:color="auto"/>
                        <w:left w:val="none" w:sz="0" w:space="0" w:color="auto"/>
                        <w:bottom w:val="none" w:sz="0" w:space="0" w:color="auto"/>
                        <w:right w:val="none" w:sz="0" w:space="0" w:color="auto"/>
                      </w:divBdr>
                      <w:divsChild>
                        <w:div w:id="4074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337590">
          <w:marLeft w:val="0"/>
          <w:marRight w:val="0"/>
          <w:marTop w:val="0"/>
          <w:marBottom w:val="33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923">
      <w:bodyDiv w:val="1"/>
      <w:marLeft w:val="0"/>
      <w:marRight w:val="0"/>
      <w:marTop w:val="0"/>
      <w:marBottom w:val="0"/>
      <w:divBdr>
        <w:top w:val="none" w:sz="0" w:space="0" w:color="auto"/>
        <w:left w:val="none" w:sz="0" w:space="0" w:color="auto"/>
        <w:bottom w:val="none" w:sz="0" w:space="0" w:color="auto"/>
        <w:right w:val="none" w:sz="0" w:space="0" w:color="auto"/>
      </w:divBdr>
      <w:divsChild>
        <w:div w:id="2021076342">
          <w:marLeft w:val="0"/>
          <w:marRight w:val="0"/>
          <w:marTop w:val="0"/>
          <w:marBottom w:val="0"/>
          <w:divBdr>
            <w:top w:val="none" w:sz="0" w:space="0" w:color="auto"/>
            <w:left w:val="none" w:sz="0" w:space="0" w:color="auto"/>
            <w:bottom w:val="none" w:sz="0" w:space="0" w:color="auto"/>
            <w:right w:val="none" w:sz="0" w:space="0" w:color="auto"/>
          </w:divBdr>
          <w:divsChild>
            <w:div w:id="1753577512">
              <w:marLeft w:val="0"/>
              <w:marRight w:val="0"/>
              <w:marTop w:val="0"/>
              <w:marBottom w:val="375"/>
              <w:divBdr>
                <w:top w:val="none" w:sz="0" w:space="0" w:color="auto"/>
                <w:left w:val="none" w:sz="0" w:space="0" w:color="auto"/>
                <w:bottom w:val="none" w:sz="0" w:space="0" w:color="auto"/>
                <w:right w:val="none" w:sz="0" w:space="0" w:color="auto"/>
              </w:divBdr>
              <w:divsChild>
                <w:div w:id="1812865946">
                  <w:marLeft w:val="0"/>
                  <w:marRight w:val="0"/>
                  <w:marTop w:val="0"/>
                  <w:marBottom w:val="150"/>
                  <w:divBdr>
                    <w:top w:val="none" w:sz="0" w:space="0" w:color="auto"/>
                    <w:left w:val="none" w:sz="0" w:space="0" w:color="auto"/>
                    <w:bottom w:val="none" w:sz="0" w:space="0" w:color="auto"/>
                    <w:right w:val="none" w:sz="0" w:space="0" w:color="auto"/>
                  </w:divBdr>
                  <w:divsChild>
                    <w:div w:id="8666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9923">
              <w:marLeft w:val="0"/>
              <w:marRight w:val="0"/>
              <w:marTop w:val="0"/>
              <w:marBottom w:val="0"/>
              <w:divBdr>
                <w:top w:val="none" w:sz="0" w:space="0" w:color="auto"/>
                <w:left w:val="none" w:sz="0" w:space="0" w:color="auto"/>
                <w:bottom w:val="none" w:sz="0" w:space="0" w:color="auto"/>
                <w:right w:val="none" w:sz="0" w:space="0" w:color="auto"/>
              </w:divBdr>
              <w:divsChild>
                <w:div w:id="148861460">
                  <w:marLeft w:val="0"/>
                  <w:marRight w:val="0"/>
                  <w:marTop w:val="0"/>
                  <w:marBottom w:val="0"/>
                  <w:divBdr>
                    <w:top w:val="none" w:sz="0" w:space="0" w:color="auto"/>
                    <w:left w:val="none" w:sz="0" w:space="0" w:color="auto"/>
                    <w:bottom w:val="none" w:sz="0" w:space="0" w:color="auto"/>
                    <w:right w:val="none" w:sz="0" w:space="0" w:color="auto"/>
                  </w:divBdr>
                  <w:divsChild>
                    <w:div w:id="2110732502">
                      <w:marLeft w:val="0"/>
                      <w:marRight w:val="0"/>
                      <w:marTop w:val="0"/>
                      <w:marBottom w:val="0"/>
                      <w:divBdr>
                        <w:top w:val="none" w:sz="0" w:space="0" w:color="auto"/>
                        <w:left w:val="none" w:sz="0" w:space="0" w:color="auto"/>
                        <w:bottom w:val="none" w:sz="0" w:space="0" w:color="auto"/>
                        <w:right w:val="none" w:sz="0" w:space="0" w:color="auto"/>
                      </w:divBdr>
                      <w:divsChild>
                        <w:div w:id="377634418">
                          <w:marLeft w:val="0"/>
                          <w:marRight w:val="0"/>
                          <w:marTop w:val="0"/>
                          <w:marBottom w:val="0"/>
                          <w:divBdr>
                            <w:top w:val="none" w:sz="0" w:space="0" w:color="auto"/>
                            <w:left w:val="none" w:sz="0" w:space="0" w:color="auto"/>
                            <w:bottom w:val="none" w:sz="0" w:space="0" w:color="auto"/>
                            <w:right w:val="none" w:sz="0" w:space="0" w:color="auto"/>
                          </w:divBdr>
                          <w:divsChild>
                            <w:div w:id="2130005070">
                              <w:marLeft w:val="0"/>
                              <w:marRight w:val="0"/>
                              <w:marTop w:val="15"/>
                              <w:marBottom w:val="0"/>
                              <w:divBdr>
                                <w:top w:val="none" w:sz="0" w:space="0" w:color="auto"/>
                                <w:left w:val="none" w:sz="0" w:space="0" w:color="auto"/>
                                <w:bottom w:val="none" w:sz="0" w:space="0" w:color="auto"/>
                                <w:right w:val="none" w:sz="0" w:space="0" w:color="auto"/>
                              </w:divBdr>
                            </w:div>
                            <w:div w:id="1577783004">
                              <w:marLeft w:val="0"/>
                              <w:marRight w:val="0"/>
                              <w:marTop w:val="0"/>
                              <w:marBottom w:val="0"/>
                              <w:divBdr>
                                <w:top w:val="none" w:sz="0" w:space="0" w:color="auto"/>
                                <w:left w:val="none" w:sz="0" w:space="0" w:color="auto"/>
                                <w:bottom w:val="none" w:sz="0" w:space="0" w:color="auto"/>
                                <w:right w:val="none" w:sz="0" w:space="0" w:color="auto"/>
                              </w:divBdr>
                              <w:divsChild>
                                <w:div w:id="1090547302">
                                  <w:marLeft w:val="0"/>
                                  <w:marRight w:val="0"/>
                                  <w:marTop w:val="0"/>
                                  <w:marBottom w:val="0"/>
                                  <w:divBdr>
                                    <w:top w:val="none" w:sz="0" w:space="0" w:color="auto"/>
                                    <w:left w:val="none" w:sz="0" w:space="0" w:color="auto"/>
                                    <w:bottom w:val="none" w:sz="0" w:space="0" w:color="auto"/>
                                    <w:right w:val="none" w:sz="0" w:space="0" w:color="auto"/>
                                  </w:divBdr>
                                  <w:divsChild>
                                    <w:div w:id="839849120">
                                      <w:marLeft w:val="30"/>
                                      <w:marRight w:val="0"/>
                                      <w:marTop w:val="0"/>
                                      <w:marBottom w:val="0"/>
                                      <w:divBdr>
                                        <w:top w:val="none" w:sz="0" w:space="0" w:color="auto"/>
                                        <w:left w:val="none" w:sz="0" w:space="0" w:color="auto"/>
                                        <w:bottom w:val="none" w:sz="0" w:space="0" w:color="auto"/>
                                        <w:right w:val="none" w:sz="0" w:space="0" w:color="auto"/>
                                      </w:divBdr>
                                      <w:divsChild>
                                        <w:div w:id="16618137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94219765">
                          <w:marLeft w:val="0"/>
                          <w:marRight w:val="0"/>
                          <w:marTop w:val="0"/>
                          <w:marBottom w:val="0"/>
                          <w:divBdr>
                            <w:top w:val="none" w:sz="0" w:space="0" w:color="auto"/>
                            <w:left w:val="none" w:sz="0" w:space="0" w:color="auto"/>
                            <w:bottom w:val="none" w:sz="0" w:space="0" w:color="auto"/>
                            <w:right w:val="none" w:sz="0" w:space="0" w:color="auto"/>
                          </w:divBdr>
                          <w:divsChild>
                            <w:div w:id="991329731">
                              <w:marLeft w:val="0"/>
                              <w:marRight w:val="0"/>
                              <w:marTop w:val="15"/>
                              <w:marBottom w:val="0"/>
                              <w:divBdr>
                                <w:top w:val="none" w:sz="0" w:space="0" w:color="auto"/>
                                <w:left w:val="none" w:sz="0" w:space="0" w:color="auto"/>
                                <w:bottom w:val="none" w:sz="0" w:space="0" w:color="auto"/>
                                <w:right w:val="none" w:sz="0" w:space="0" w:color="auto"/>
                              </w:divBdr>
                            </w:div>
                            <w:div w:id="1157376927">
                              <w:marLeft w:val="0"/>
                              <w:marRight w:val="0"/>
                              <w:marTop w:val="0"/>
                              <w:marBottom w:val="0"/>
                              <w:divBdr>
                                <w:top w:val="none" w:sz="0" w:space="0" w:color="auto"/>
                                <w:left w:val="none" w:sz="0" w:space="0" w:color="auto"/>
                                <w:bottom w:val="none" w:sz="0" w:space="0" w:color="auto"/>
                                <w:right w:val="none" w:sz="0" w:space="0" w:color="auto"/>
                              </w:divBdr>
                              <w:divsChild>
                                <w:div w:id="1395659345">
                                  <w:marLeft w:val="0"/>
                                  <w:marRight w:val="0"/>
                                  <w:marTop w:val="0"/>
                                  <w:marBottom w:val="0"/>
                                  <w:divBdr>
                                    <w:top w:val="none" w:sz="0" w:space="0" w:color="auto"/>
                                    <w:left w:val="none" w:sz="0" w:space="0" w:color="auto"/>
                                    <w:bottom w:val="none" w:sz="0" w:space="0" w:color="auto"/>
                                    <w:right w:val="none" w:sz="0" w:space="0" w:color="auto"/>
                                  </w:divBdr>
                                  <w:divsChild>
                                    <w:div w:id="347216049">
                                      <w:marLeft w:val="30"/>
                                      <w:marRight w:val="0"/>
                                      <w:marTop w:val="0"/>
                                      <w:marBottom w:val="0"/>
                                      <w:divBdr>
                                        <w:top w:val="none" w:sz="0" w:space="0" w:color="auto"/>
                                        <w:left w:val="none" w:sz="0" w:space="0" w:color="auto"/>
                                        <w:bottom w:val="none" w:sz="0" w:space="0" w:color="auto"/>
                                        <w:right w:val="none" w:sz="0" w:space="0" w:color="auto"/>
                                      </w:divBdr>
                                      <w:divsChild>
                                        <w:div w:id="1245794648">
                                          <w:marLeft w:val="0"/>
                                          <w:marRight w:val="0"/>
                                          <w:marTop w:val="0"/>
                                          <w:marBottom w:val="150"/>
                                          <w:divBdr>
                                            <w:top w:val="none" w:sz="0" w:space="0" w:color="auto"/>
                                            <w:left w:val="none" w:sz="0" w:space="0" w:color="auto"/>
                                            <w:bottom w:val="none" w:sz="0" w:space="0" w:color="auto"/>
                                            <w:right w:val="none" w:sz="0" w:space="0" w:color="auto"/>
                                          </w:divBdr>
                                        </w:div>
                                        <w:div w:id="996499415">
                                          <w:marLeft w:val="0"/>
                                          <w:marRight w:val="0"/>
                                          <w:marTop w:val="0"/>
                                          <w:marBottom w:val="150"/>
                                          <w:divBdr>
                                            <w:top w:val="none" w:sz="0" w:space="0" w:color="auto"/>
                                            <w:left w:val="none" w:sz="0" w:space="0" w:color="auto"/>
                                            <w:bottom w:val="none" w:sz="0" w:space="0" w:color="auto"/>
                                            <w:right w:val="none" w:sz="0" w:space="0" w:color="auto"/>
                                          </w:divBdr>
                                        </w:div>
                                        <w:div w:id="188232517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607080591">
                          <w:marLeft w:val="0"/>
                          <w:marRight w:val="0"/>
                          <w:marTop w:val="0"/>
                          <w:marBottom w:val="0"/>
                          <w:divBdr>
                            <w:top w:val="none" w:sz="0" w:space="0" w:color="auto"/>
                            <w:left w:val="none" w:sz="0" w:space="0" w:color="auto"/>
                            <w:bottom w:val="none" w:sz="0" w:space="0" w:color="auto"/>
                            <w:right w:val="none" w:sz="0" w:space="0" w:color="auto"/>
                          </w:divBdr>
                          <w:divsChild>
                            <w:div w:id="935021787">
                              <w:marLeft w:val="0"/>
                              <w:marRight w:val="0"/>
                              <w:marTop w:val="15"/>
                              <w:marBottom w:val="0"/>
                              <w:divBdr>
                                <w:top w:val="none" w:sz="0" w:space="0" w:color="auto"/>
                                <w:left w:val="none" w:sz="0" w:space="0" w:color="auto"/>
                                <w:bottom w:val="none" w:sz="0" w:space="0" w:color="auto"/>
                                <w:right w:val="none" w:sz="0" w:space="0" w:color="auto"/>
                              </w:divBdr>
                            </w:div>
                            <w:div w:id="662392022">
                              <w:marLeft w:val="0"/>
                              <w:marRight w:val="0"/>
                              <w:marTop w:val="0"/>
                              <w:marBottom w:val="0"/>
                              <w:divBdr>
                                <w:top w:val="none" w:sz="0" w:space="0" w:color="auto"/>
                                <w:left w:val="none" w:sz="0" w:space="0" w:color="auto"/>
                                <w:bottom w:val="none" w:sz="0" w:space="0" w:color="auto"/>
                                <w:right w:val="none" w:sz="0" w:space="0" w:color="auto"/>
                              </w:divBdr>
                              <w:divsChild>
                                <w:div w:id="111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828847">
          <w:marLeft w:val="0"/>
          <w:marRight w:val="0"/>
          <w:marTop w:val="0"/>
          <w:marBottom w:val="0"/>
          <w:divBdr>
            <w:top w:val="none" w:sz="0" w:space="0" w:color="auto"/>
            <w:left w:val="none" w:sz="0" w:space="0" w:color="auto"/>
            <w:bottom w:val="none" w:sz="0" w:space="0" w:color="auto"/>
            <w:right w:val="none" w:sz="0" w:space="0" w:color="auto"/>
          </w:divBdr>
          <w:divsChild>
            <w:div w:id="966156468">
              <w:marLeft w:val="0"/>
              <w:marRight w:val="0"/>
              <w:marTop w:val="0"/>
              <w:marBottom w:val="375"/>
              <w:divBdr>
                <w:top w:val="none" w:sz="0" w:space="0" w:color="auto"/>
                <w:left w:val="none" w:sz="0" w:space="0" w:color="auto"/>
                <w:bottom w:val="none" w:sz="0" w:space="0" w:color="auto"/>
                <w:right w:val="none" w:sz="0" w:space="0" w:color="auto"/>
              </w:divBdr>
              <w:divsChild>
                <w:div w:id="365521814">
                  <w:marLeft w:val="0"/>
                  <w:marRight w:val="0"/>
                  <w:marTop w:val="0"/>
                  <w:marBottom w:val="150"/>
                  <w:divBdr>
                    <w:top w:val="none" w:sz="0" w:space="0" w:color="auto"/>
                    <w:left w:val="none" w:sz="0" w:space="0" w:color="auto"/>
                    <w:bottom w:val="none" w:sz="0" w:space="0" w:color="auto"/>
                    <w:right w:val="none" w:sz="0" w:space="0" w:color="auto"/>
                  </w:divBdr>
                </w:div>
                <w:div w:id="1455365660">
                  <w:marLeft w:val="0"/>
                  <w:marRight w:val="0"/>
                  <w:marTop w:val="0"/>
                  <w:marBottom w:val="150"/>
                  <w:divBdr>
                    <w:top w:val="none" w:sz="0" w:space="0" w:color="auto"/>
                    <w:left w:val="none" w:sz="0" w:space="0" w:color="auto"/>
                    <w:bottom w:val="none" w:sz="0" w:space="0" w:color="auto"/>
                    <w:right w:val="none" w:sz="0" w:space="0" w:color="auto"/>
                  </w:divBdr>
                  <w:divsChild>
                    <w:div w:id="755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810">
              <w:marLeft w:val="0"/>
              <w:marRight w:val="0"/>
              <w:marTop w:val="0"/>
              <w:marBottom w:val="0"/>
              <w:divBdr>
                <w:top w:val="none" w:sz="0" w:space="0" w:color="auto"/>
                <w:left w:val="none" w:sz="0" w:space="0" w:color="auto"/>
                <w:bottom w:val="none" w:sz="0" w:space="0" w:color="auto"/>
                <w:right w:val="none" w:sz="0" w:space="0" w:color="auto"/>
              </w:divBdr>
              <w:divsChild>
                <w:div w:id="371542292">
                  <w:marLeft w:val="0"/>
                  <w:marRight w:val="0"/>
                  <w:marTop w:val="0"/>
                  <w:marBottom w:val="0"/>
                  <w:divBdr>
                    <w:top w:val="none" w:sz="0" w:space="0" w:color="auto"/>
                    <w:left w:val="none" w:sz="0" w:space="0" w:color="auto"/>
                    <w:bottom w:val="none" w:sz="0" w:space="0" w:color="auto"/>
                    <w:right w:val="none" w:sz="0" w:space="0" w:color="auto"/>
                  </w:divBdr>
                  <w:divsChild>
                    <w:div w:id="1063678931">
                      <w:marLeft w:val="0"/>
                      <w:marRight w:val="0"/>
                      <w:marTop w:val="0"/>
                      <w:marBottom w:val="0"/>
                      <w:divBdr>
                        <w:top w:val="none" w:sz="0" w:space="0" w:color="auto"/>
                        <w:left w:val="none" w:sz="0" w:space="0" w:color="auto"/>
                        <w:bottom w:val="none" w:sz="0" w:space="0" w:color="auto"/>
                        <w:right w:val="none" w:sz="0" w:space="0" w:color="auto"/>
                      </w:divBdr>
                      <w:divsChild>
                        <w:div w:id="1872959077">
                          <w:marLeft w:val="0"/>
                          <w:marRight w:val="0"/>
                          <w:marTop w:val="0"/>
                          <w:marBottom w:val="0"/>
                          <w:divBdr>
                            <w:top w:val="none" w:sz="0" w:space="0" w:color="auto"/>
                            <w:left w:val="none" w:sz="0" w:space="0" w:color="auto"/>
                            <w:bottom w:val="none" w:sz="0" w:space="0" w:color="auto"/>
                            <w:right w:val="none" w:sz="0" w:space="0" w:color="auto"/>
                          </w:divBdr>
                          <w:divsChild>
                            <w:div w:id="1988822761">
                              <w:marLeft w:val="0"/>
                              <w:marRight w:val="0"/>
                              <w:marTop w:val="15"/>
                              <w:marBottom w:val="0"/>
                              <w:divBdr>
                                <w:top w:val="none" w:sz="0" w:space="0" w:color="auto"/>
                                <w:left w:val="none" w:sz="0" w:space="0" w:color="auto"/>
                                <w:bottom w:val="none" w:sz="0" w:space="0" w:color="auto"/>
                                <w:right w:val="none" w:sz="0" w:space="0" w:color="auto"/>
                              </w:divBdr>
                            </w:div>
                            <w:div w:id="314143601">
                              <w:marLeft w:val="0"/>
                              <w:marRight w:val="0"/>
                              <w:marTop w:val="0"/>
                              <w:marBottom w:val="0"/>
                              <w:divBdr>
                                <w:top w:val="none" w:sz="0" w:space="0" w:color="auto"/>
                                <w:left w:val="none" w:sz="0" w:space="0" w:color="auto"/>
                                <w:bottom w:val="none" w:sz="0" w:space="0" w:color="auto"/>
                                <w:right w:val="none" w:sz="0" w:space="0" w:color="auto"/>
                              </w:divBdr>
                              <w:divsChild>
                                <w:div w:id="7515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153">
                          <w:marLeft w:val="0"/>
                          <w:marRight w:val="0"/>
                          <w:marTop w:val="0"/>
                          <w:marBottom w:val="0"/>
                          <w:divBdr>
                            <w:top w:val="none" w:sz="0" w:space="0" w:color="auto"/>
                            <w:left w:val="none" w:sz="0" w:space="0" w:color="auto"/>
                            <w:bottom w:val="none" w:sz="0" w:space="0" w:color="auto"/>
                            <w:right w:val="none" w:sz="0" w:space="0" w:color="auto"/>
                          </w:divBdr>
                          <w:divsChild>
                            <w:div w:id="582446818">
                              <w:marLeft w:val="0"/>
                              <w:marRight w:val="0"/>
                              <w:marTop w:val="15"/>
                              <w:marBottom w:val="0"/>
                              <w:divBdr>
                                <w:top w:val="none" w:sz="0" w:space="0" w:color="auto"/>
                                <w:left w:val="none" w:sz="0" w:space="0" w:color="auto"/>
                                <w:bottom w:val="none" w:sz="0" w:space="0" w:color="auto"/>
                                <w:right w:val="none" w:sz="0" w:space="0" w:color="auto"/>
                              </w:divBdr>
                            </w:div>
                            <w:div w:id="880239631">
                              <w:marLeft w:val="0"/>
                              <w:marRight w:val="0"/>
                              <w:marTop w:val="0"/>
                              <w:marBottom w:val="0"/>
                              <w:divBdr>
                                <w:top w:val="none" w:sz="0" w:space="0" w:color="auto"/>
                                <w:left w:val="none" w:sz="0" w:space="0" w:color="auto"/>
                                <w:bottom w:val="none" w:sz="0" w:space="0" w:color="auto"/>
                                <w:right w:val="none" w:sz="0" w:space="0" w:color="auto"/>
                              </w:divBdr>
                              <w:divsChild>
                                <w:div w:id="18416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9625">
                          <w:marLeft w:val="0"/>
                          <w:marRight w:val="0"/>
                          <w:marTop w:val="0"/>
                          <w:marBottom w:val="0"/>
                          <w:divBdr>
                            <w:top w:val="none" w:sz="0" w:space="0" w:color="auto"/>
                            <w:left w:val="none" w:sz="0" w:space="0" w:color="auto"/>
                            <w:bottom w:val="none" w:sz="0" w:space="0" w:color="auto"/>
                            <w:right w:val="none" w:sz="0" w:space="0" w:color="auto"/>
                          </w:divBdr>
                          <w:divsChild>
                            <w:div w:id="540290199">
                              <w:marLeft w:val="0"/>
                              <w:marRight w:val="0"/>
                              <w:marTop w:val="15"/>
                              <w:marBottom w:val="0"/>
                              <w:divBdr>
                                <w:top w:val="none" w:sz="0" w:space="0" w:color="auto"/>
                                <w:left w:val="none" w:sz="0" w:space="0" w:color="auto"/>
                                <w:bottom w:val="none" w:sz="0" w:space="0" w:color="auto"/>
                                <w:right w:val="none" w:sz="0" w:space="0" w:color="auto"/>
                              </w:divBdr>
                            </w:div>
                            <w:div w:id="210192058">
                              <w:marLeft w:val="0"/>
                              <w:marRight w:val="0"/>
                              <w:marTop w:val="0"/>
                              <w:marBottom w:val="0"/>
                              <w:divBdr>
                                <w:top w:val="none" w:sz="0" w:space="0" w:color="auto"/>
                                <w:left w:val="none" w:sz="0" w:space="0" w:color="auto"/>
                                <w:bottom w:val="none" w:sz="0" w:space="0" w:color="auto"/>
                                <w:right w:val="none" w:sz="0" w:space="0" w:color="auto"/>
                              </w:divBdr>
                              <w:divsChild>
                                <w:div w:id="5228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700">
      <w:bodyDiv w:val="1"/>
      <w:marLeft w:val="0"/>
      <w:marRight w:val="0"/>
      <w:marTop w:val="0"/>
      <w:marBottom w:val="0"/>
      <w:divBdr>
        <w:top w:val="none" w:sz="0" w:space="0" w:color="auto"/>
        <w:left w:val="none" w:sz="0" w:space="0" w:color="auto"/>
        <w:bottom w:val="none" w:sz="0" w:space="0" w:color="auto"/>
        <w:right w:val="none" w:sz="0" w:space="0" w:color="auto"/>
      </w:divBdr>
      <w:divsChild>
        <w:div w:id="1537306803">
          <w:marLeft w:val="600"/>
          <w:marRight w:val="480"/>
          <w:marTop w:val="150"/>
          <w:marBottom w:val="150"/>
          <w:divBdr>
            <w:top w:val="none" w:sz="0" w:space="0" w:color="auto"/>
            <w:left w:val="none" w:sz="0" w:space="0" w:color="auto"/>
            <w:bottom w:val="none" w:sz="0" w:space="0" w:color="auto"/>
            <w:right w:val="none" w:sz="0" w:space="0" w:color="auto"/>
          </w:divBdr>
          <w:divsChild>
            <w:div w:id="1471822414">
              <w:marLeft w:val="0"/>
              <w:marRight w:val="0"/>
              <w:marTop w:val="0"/>
              <w:marBottom w:val="0"/>
              <w:divBdr>
                <w:top w:val="none" w:sz="0" w:space="0" w:color="auto"/>
                <w:left w:val="none" w:sz="0" w:space="0" w:color="auto"/>
                <w:bottom w:val="none" w:sz="0" w:space="0" w:color="auto"/>
                <w:right w:val="none" w:sz="0" w:space="0" w:color="auto"/>
              </w:divBdr>
            </w:div>
          </w:divsChild>
        </w:div>
        <w:div w:id="1511800068">
          <w:marLeft w:val="600"/>
          <w:marRight w:val="480"/>
          <w:marTop w:val="150"/>
          <w:marBottom w:val="150"/>
          <w:divBdr>
            <w:top w:val="none" w:sz="0" w:space="0" w:color="auto"/>
            <w:left w:val="none" w:sz="0" w:space="0" w:color="auto"/>
            <w:bottom w:val="none" w:sz="0" w:space="0" w:color="auto"/>
            <w:right w:val="none" w:sz="0" w:space="0" w:color="auto"/>
          </w:divBdr>
          <w:divsChild>
            <w:div w:id="10476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925991">
      <w:bodyDiv w:val="1"/>
      <w:marLeft w:val="0"/>
      <w:marRight w:val="0"/>
      <w:marTop w:val="0"/>
      <w:marBottom w:val="0"/>
      <w:divBdr>
        <w:top w:val="none" w:sz="0" w:space="0" w:color="auto"/>
        <w:left w:val="none" w:sz="0" w:space="0" w:color="auto"/>
        <w:bottom w:val="none" w:sz="0" w:space="0" w:color="auto"/>
        <w:right w:val="none" w:sz="0" w:space="0" w:color="auto"/>
      </w:divBdr>
      <w:divsChild>
        <w:div w:id="208686415">
          <w:marLeft w:val="0"/>
          <w:marRight w:val="0"/>
          <w:marTop w:val="0"/>
          <w:marBottom w:val="0"/>
          <w:divBdr>
            <w:top w:val="none" w:sz="0" w:space="0" w:color="auto"/>
            <w:left w:val="none" w:sz="0" w:space="0" w:color="auto"/>
            <w:bottom w:val="none" w:sz="0" w:space="0" w:color="auto"/>
            <w:right w:val="none" w:sz="0" w:space="0" w:color="auto"/>
          </w:divBdr>
          <w:divsChild>
            <w:div w:id="1701737387">
              <w:marLeft w:val="0"/>
              <w:marRight w:val="120"/>
              <w:marTop w:val="0"/>
              <w:marBottom w:val="0"/>
              <w:divBdr>
                <w:top w:val="none" w:sz="0" w:space="0" w:color="auto"/>
                <w:left w:val="none" w:sz="0" w:space="0" w:color="auto"/>
                <w:bottom w:val="none" w:sz="0" w:space="0" w:color="auto"/>
                <w:right w:val="none" w:sz="0" w:space="0" w:color="auto"/>
              </w:divBdr>
            </w:div>
            <w:div w:id="264077101">
              <w:marLeft w:val="0"/>
              <w:marRight w:val="0"/>
              <w:marTop w:val="0"/>
              <w:marBottom w:val="195"/>
              <w:divBdr>
                <w:top w:val="none" w:sz="0" w:space="0" w:color="auto"/>
                <w:left w:val="none" w:sz="0" w:space="0" w:color="auto"/>
                <w:bottom w:val="none" w:sz="0" w:space="0" w:color="auto"/>
                <w:right w:val="none" w:sz="0" w:space="0" w:color="auto"/>
              </w:divBdr>
              <w:divsChild>
                <w:div w:id="41685110">
                  <w:marLeft w:val="0"/>
                  <w:marRight w:val="0"/>
                  <w:marTop w:val="15"/>
                  <w:marBottom w:val="0"/>
                  <w:divBdr>
                    <w:top w:val="none" w:sz="0" w:space="0" w:color="auto"/>
                    <w:left w:val="none" w:sz="0" w:space="0" w:color="auto"/>
                    <w:bottom w:val="none" w:sz="0" w:space="0" w:color="auto"/>
                    <w:right w:val="none" w:sz="0" w:space="0" w:color="auto"/>
                  </w:divBdr>
                </w:div>
                <w:div w:id="1992707987">
                  <w:marLeft w:val="0"/>
                  <w:marRight w:val="0"/>
                  <w:marTop w:val="0"/>
                  <w:marBottom w:val="0"/>
                  <w:divBdr>
                    <w:top w:val="none" w:sz="0" w:space="0" w:color="auto"/>
                    <w:left w:val="none" w:sz="0" w:space="0" w:color="auto"/>
                    <w:bottom w:val="none" w:sz="0" w:space="0" w:color="auto"/>
                    <w:right w:val="none" w:sz="0" w:space="0" w:color="auto"/>
                  </w:divBdr>
                  <w:divsChild>
                    <w:div w:id="471866570">
                      <w:marLeft w:val="0"/>
                      <w:marRight w:val="0"/>
                      <w:marTop w:val="0"/>
                      <w:marBottom w:val="0"/>
                      <w:divBdr>
                        <w:top w:val="none" w:sz="0" w:space="0" w:color="auto"/>
                        <w:left w:val="none" w:sz="0" w:space="0" w:color="auto"/>
                        <w:bottom w:val="none" w:sz="0" w:space="0" w:color="auto"/>
                        <w:right w:val="none" w:sz="0" w:space="0" w:color="auto"/>
                      </w:divBdr>
                    </w:div>
                  </w:divsChild>
                </w:div>
                <w:div w:id="1813670691">
                  <w:marLeft w:val="0"/>
                  <w:marRight w:val="0"/>
                  <w:marTop w:val="15"/>
                  <w:marBottom w:val="0"/>
                  <w:divBdr>
                    <w:top w:val="none" w:sz="0" w:space="0" w:color="auto"/>
                    <w:left w:val="none" w:sz="0" w:space="0" w:color="auto"/>
                    <w:bottom w:val="none" w:sz="0" w:space="0" w:color="auto"/>
                    <w:right w:val="none" w:sz="0" w:space="0" w:color="auto"/>
                  </w:divBdr>
                </w:div>
                <w:div w:id="302271307">
                  <w:marLeft w:val="0"/>
                  <w:marRight w:val="0"/>
                  <w:marTop w:val="0"/>
                  <w:marBottom w:val="0"/>
                  <w:divBdr>
                    <w:top w:val="none" w:sz="0" w:space="0" w:color="auto"/>
                    <w:left w:val="none" w:sz="0" w:space="0" w:color="auto"/>
                    <w:bottom w:val="none" w:sz="0" w:space="0" w:color="auto"/>
                    <w:right w:val="none" w:sz="0" w:space="0" w:color="auto"/>
                  </w:divBdr>
                  <w:divsChild>
                    <w:div w:id="10769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2758505">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4192178">
      <w:bodyDiv w:val="1"/>
      <w:marLeft w:val="0"/>
      <w:marRight w:val="0"/>
      <w:marTop w:val="0"/>
      <w:marBottom w:val="0"/>
      <w:divBdr>
        <w:top w:val="none" w:sz="0" w:space="0" w:color="auto"/>
        <w:left w:val="none" w:sz="0" w:space="0" w:color="auto"/>
        <w:bottom w:val="none" w:sz="0" w:space="0" w:color="auto"/>
        <w:right w:val="none" w:sz="0" w:space="0" w:color="auto"/>
      </w:divBdr>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7591102">
      <w:bodyDiv w:val="1"/>
      <w:marLeft w:val="0"/>
      <w:marRight w:val="0"/>
      <w:marTop w:val="0"/>
      <w:marBottom w:val="0"/>
      <w:divBdr>
        <w:top w:val="none" w:sz="0" w:space="0" w:color="auto"/>
        <w:left w:val="none" w:sz="0" w:space="0" w:color="auto"/>
        <w:bottom w:val="none" w:sz="0" w:space="0" w:color="auto"/>
        <w:right w:val="none" w:sz="0" w:space="0" w:color="auto"/>
      </w:divBdr>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7588735">
      <w:bodyDiv w:val="1"/>
      <w:marLeft w:val="0"/>
      <w:marRight w:val="0"/>
      <w:marTop w:val="0"/>
      <w:marBottom w:val="0"/>
      <w:divBdr>
        <w:top w:val="none" w:sz="0" w:space="0" w:color="auto"/>
        <w:left w:val="none" w:sz="0" w:space="0" w:color="auto"/>
        <w:bottom w:val="none" w:sz="0" w:space="0" w:color="auto"/>
        <w:right w:val="none" w:sz="0" w:space="0" w:color="auto"/>
      </w:divBdr>
      <w:divsChild>
        <w:div w:id="1161048584">
          <w:marLeft w:val="0"/>
          <w:marRight w:val="0"/>
          <w:marTop w:val="0"/>
          <w:marBottom w:val="0"/>
          <w:divBdr>
            <w:top w:val="none" w:sz="0" w:space="0" w:color="auto"/>
            <w:left w:val="none" w:sz="0" w:space="0" w:color="auto"/>
            <w:bottom w:val="none" w:sz="0" w:space="0" w:color="auto"/>
            <w:right w:val="none" w:sz="0" w:space="0" w:color="auto"/>
          </w:divBdr>
        </w:div>
        <w:div w:id="1594121770">
          <w:marLeft w:val="0"/>
          <w:marRight w:val="0"/>
          <w:marTop w:val="0"/>
          <w:marBottom w:val="0"/>
          <w:divBdr>
            <w:top w:val="none" w:sz="0" w:space="0" w:color="auto"/>
            <w:left w:val="none" w:sz="0" w:space="0" w:color="auto"/>
            <w:bottom w:val="none" w:sz="0" w:space="0" w:color="auto"/>
            <w:right w:val="none" w:sz="0" w:space="0" w:color="auto"/>
          </w:divBdr>
        </w:div>
        <w:div w:id="310183751">
          <w:marLeft w:val="600"/>
          <w:marRight w:val="0"/>
          <w:marTop w:val="225"/>
          <w:marBottom w:val="225"/>
          <w:divBdr>
            <w:top w:val="none" w:sz="0" w:space="0" w:color="auto"/>
            <w:left w:val="none" w:sz="0" w:space="0" w:color="auto"/>
            <w:bottom w:val="none" w:sz="0" w:space="0" w:color="auto"/>
            <w:right w:val="none" w:sz="0" w:space="0" w:color="auto"/>
          </w:divBdr>
          <w:divsChild>
            <w:div w:id="215050661">
              <w:marLeft w:val="0"/>
              <w:marRight w:val="0"/>
              <w:marTop w:val="0"/>
              <w:marBottom w:val="0"/>
              <w:divBdr>
                <w:top w:val="none" w:sz="0" w:space="0" w:color="auto"/>
                <w:left w:val="none" w:sz="0" w:space="0" w:color="auto"/>
                <w:bottom w:val="none" w:sz="0" w:space="0" w:color="auto"/>
                <w:right w:val="none" w:sz="0" w:space="0" w:color="auto"/>
              </w:divBdr>
            </w:div>
          </w:divsChild>
        </w:div>
        <w:div w:id="1094008285">
          <w:marLeft w:val="0"/>
          <w:marRight w:val="0"/>
          <w:marTop w:val="0"/>
          <w:marBottom w:val="0"/>
          <w:divBdr>
            <w:top w:val="none" w:sz="0" w:space="0" w:color="auto"/>
            <w:left w:val="none" w:sz="0" w:space="0" w:color="auto"/>
            <w:bottom w:val="none" w:sz="0" w:space="0" w:color="auto"/>
            <w:right w:val="none" w:sz="0" w:space="0" w:color="auto"/>
          </w:divBdr>
        </w:div>
        <w:div w:id="1099982351">
          <w:marLeft w:val="600"/>
          <w:marRight w:val="0"/>
          <w:marTop w:val="225"/>
          <w:marBottom w:val="225"/>
          <w:divBdr>
            <w:top w:val="none" w:sz="0" w:space="0" w:color="auto"/>
            <w:left w:val="none" w:sz="0" w:space="0" w:color="auto"/>
            <w:bottom w:val="none" w:sz="0" w:space="0" w:color="auto"/>
            <w:right w:val="none" w:sz="0" w:space="0" w:color="auto"/>
          </w:divBdr>
          <w:divsChild>
            <w:div w:id="18032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940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79718917">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8510538">
      <w:bodyDiv w:val="1"/>
      <w:marLeft w:val="0"/>
      <w:marRight w:val="0"/>
      <w:marTop w:val="0"/>
      <w:marBottom w:val="0"/>
      <w:divBdr>
        <w:top w:val="none" w:sz="0" w:space="0" w:color="auto"/>
        <w:left w:val="none" w:sz="0" w:space="0" w:color="auto"/>
        <w:bottom w:val="none" w:sz="0" w:space="0" w:color="auto"/>
        <w:right w:val="none" w:sz="0" w:space="0" w:color="auto"/>
      </w:divBdr>
      <w:divsChild>
        <w:div w:id="626475163">
          <w:marLeft w:val="0"/>
          <w:marRight w:val="0"/>
          <w:marTop w:val="0"/>
          <w:marBottom w:val="0"/>
          <w:divBdr>
            <w:top w:val="none" w:sz="0" w:space="0" w:color="auto"/>
            <w:left w:val="none" w:sz="0" w:space="0" w:color="auto"/>
            <w:bottom w:val="none" w:sz="0" w:space="0" w:color="auto"/>
            <w:right w:val="none" w:sz="0" w:space="0" w:color="auto"/>
          </w:divBdr>
        </w:div>
        <w:div w:id="1072393006">
          <w:marLeft w:val="600"/>
          <w:marRight w:val="0"/>
          <w:marTop w:val="225"/>
          <w:marBottom w:val="225"/>
          <w:divBdr>
            <w:top w:val="none" w:sz="0" w:space="0" w:color="auto"/>
            <w:left w:val="none" w:sz="0" w:space="0" w:color="auto"/>
            <w:bottom w:val="none" w:sz="0" w:space="0" w:color="auto"/>
            <w:right w:val="none" w:sz="0" w:space="0" w:color="auto"/>
          </w:divBdr>
          <w:divsChild>
            <w:div w:id="4257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1239">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19952">
      <w:bodyDiv w:val="1"/>
      <w:marLeft w:val="0"/>
      <w:marRight w:val="0"/>
      <w:marTop w:val="0"/>
      <w:marBottom w:val="0"/>
      <w:divBdr>
        <w:top w:val="none" w:sz="0" w:space="0" w:color="auto"/>
        <w:left w:val="none" w:sz="0" w:space="0" w:color="auto"/>
        <w:bottom w:val="none" w:sz="0" w:space="0" w:color="auto"/>
        <w:right w:val="none" w:sz="0" w:space="0" w:color="auto"/>
      </w:divBdr>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170781">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6999">
      <w:bodyDiv w:val="1"/>
      <w:marLeft w:val="0"/>
      <w:marRight w:val="0"/>
      <w:marTop w:val="0"/>
      <w:marBottom w:val="0"/>
      <w:divBdr>
        <w:top w:val="none" w:sz="0" w:space="0" w:color="auto"/>
        <w:left w:val="none" w:sz="0" w:space="0" w:color="auto"/>
        <w:bottom w:val="none" w:sz="0" w:space="0" w:color="auto"/>
        <w:right w:val="none" w:sz="0" w:space="0" w:color="auto"/>
      </w:divBdr>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2579">
      <w:bodyDiv w:val="1"/>
      <w:marLeft w:val="0"/>
      <w:marRight w:val="0"/>
      <w:marTop w:val="0"/>
      <w:marBottom w:val="0"/>
      <w:divBdr>
        <w:top w:val="none" w:sz="0" w:space="0" w:color="auto"/>
        <w:left w:val="none" w:sz="0" w:space="0" w:color="auto"/>
        <w:bottom w:val="none" w:sz="0" w:space="0" w:color="auto"/>
        <w:right w:val="none" w:sz="0" w:space="0" w:color="auto"/>
      </w:divBdr>
      <w:divsChild>
        <w:div w:id="532692269">
          <w:marLeft w:val="0"/>
          <w:marRight w:val="0"/>
          <w:marTop w:val="0"/>
          <w:marBottom w:val="0"/>
          <w:divBdr>
            <w:top w:val="none" w:sz="0" w:space="0" w:color="auto"/>
            <w:left w:val="none" w:sz="0" w:space="0" w:color="auto"/>
            <w:bottom w:val="none" w:sz="0" w:space="0" w:color="auto"/>
            <w:right w:val="none" w:sz="0" w:space="0" w:color="auto"/>
          </w:divBdr>
          <w:divsChild>
            <w:div w:id="1486433968">
              <w:marLeft w:val="0"/>
              <w:marRight w:val="0"/>
              <w:marTop w:val="0"/>
              <w:marBottom w:val="0"/>
              <w:divBdr>
                <w:top w:val="none" w:sz="0" w:space="0" w:color="auto"/>
                <w:left w:val="none" w:sz="0" w:space="0" w:color="auto"/>
                <w:bottom w:val="none" w:sz="0" w:space="0" w:color="auto"/>
                <w:right w:val="none" w:sz="0" w:space="0" w:color="auto"/>
              </w:divBdr>
            </w:div>
          </w:divsChild>
        </w:div>
        <w:div w:id="1382098588">
          <w:marLeft w:val="0"/>
          <w:marRight w:val="0"/>
          <w:marTop w:val="0"/>
          <w:marBottom w:val="0"/>
          <w:divBdr>
            <w:top w:val="none" w:sz="0" w:space="0" w:color="auto"/>
            <w:left w:val="none" w:sz="0" w:space="0" w:color="auto"/>
            <w:bottom w:val="none" w:sz="0" w:space="0" w:color="auto"/>
            <w:right w:val="none" w:sz="0" w:space="0" w:color="auto"/>
          </w:divBdr>
          <w:divsChild>
            <w:div w:id="355539575">
              <w:marLeft w:val="0"/>
              <w:marRight w:val="0"/>
              <w:marTop w:val="0"/>
              <w:marBottom w:val="0"/>
              <w:divBdr>
                <w:top w:val="none" w:sz="0" w:space="0" w:color="auto"/>
                <w:left w:val="none" w:sz="0" w:space="0" w:color="auto"/>
                <w:bottom w:val="none" w:sz="0" w:space="0" w:color="auto"/>
                <w:right w:val="none" w:sz="0" w:space="0" w:color="auto"/>
              </w:divBdr>
            </w:div>
          </w:divsChild>
        </w:div>
        <w:div w:id="760416250">
          <w:marLeft w:val="0"/>
          <w:marRight w:val="0"/>
          <w:marTop w:val="0"/>
          <w:marBottom w:val="0"/>
          <w:divBdr>
            <w:top w:val="none" w:sz="0" w:space="0" w:color="auto"/>
            <w:left w:val="none" w:sz="0" w:space="0" w:color="auto"/>
            <w:bottom w:val="none" w:sz="0" w:space="0" w:color="auto"/>
            <w:right w:val="none" w:sz="0" w:space="0" w:color="auto"/>
          </w:divBdr>
          <w:divsChild>
            <w:div w:id="241106958">
              <w:marLeft w:val="0"/>
              <w:marRight w:val="0"/>
              <w:marTop w:val="0"/>
              <w:marBottom w:val="0"/>
              <w:divBdr>
                <w:top w:val="none" w:sz="0" w:space="0" w:color="auto"/>
                <w:left w:val="none" w:sz="0" w:space="0" w:color="auto"/>
                <w:bottom w:val="none" w:sz="0" w:space="0" w:color="auto"/>
                <w:right w:val="none" w:sz="0" w:space="0" w:color="auto"/>
              </w:divBdr>
              <w:divsChild>
                <w:div w:id="13579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7875804">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3451">
      <w:bodyDiv w:val="1"/>
      <w:marLeft w:val="0"/>
      <w:marRight w:val="0"/>
      <w:marTop w:val="0"/>
      <w:marBottom w:val="0"/>
      <w:divBdr>
        <w:top w:val="none" w:sz="0" w:space="0" w:color="auto"/>
        <w:left w:val="none" w:sz="0" w:space="0" w:color="auto"/>
        <w:bottom w:val="none" w:sz="0" w:space="0" w:color="auto"/>
        <w:right w:val="none" w:sz="0" w:space="0" w:color="auto"/>
      </w:divBdr>
      <w:divsChild>
        <w:div w:id="109594375">
          <w:marLeft w:val="0"/>
          <w:marRight w:val="0"/>
          <w:marTop w:val="0"/>
          <w:marBottom w:val="0"/>
          <w:divBdr>
            <w:top w:val="none" w:sz="0" w:space="0" w:color="auto"/>
            <w:left w:val="none" w:sz="0" w:space="0" w:color="auto"/>
            <w:bottom w:val="none" w:sz="0" w:space="0" w:color="auto"/>
            <w:right w:val="none" w:sz="0" w:space="0" w:color="auto"/>
          </w:divBdr>
          <w:divsChild>
            <w:div w:id="960454509">
              <w:marLeft w:val="0"/>
              <w:marRight w:val="0"/>
              <w:marTop w:val="0"/>
              <w:marBottom w:val="0"/>
              <w:divBdr>
                <w:top w:val="none" w:sz="0" w:space="0" w:color="auto"/>
                <w:left w:val="none" w:sz="0" w:space="0" w:color="auto"/>
                <w:bottom w:val="none" w:sz="0" w:space="0" w:color="auto"/>
                <w:right w:val="none" w:sz="0" w:space="0" w:color="auto"/>
              </w:divBdr>
              <w:divsChild>
                <w:div w:id="2072533433">
                  <w:marLeft w:val="0"/>
                  <w:marRight w:val="0"/>
                  <w:marTop w:val="0"/>
                  <w:marBottom w:val="0"/>
                  <w:divBdr>
                    <w:top w:val="none" w:sz="0" w:space="0" w:color="auto"/>
                    <w:left w:val="none" w:sz="0" w:space="0" w:color="auto"/>
                    <w:bottom w:val="none" w:sz="0" w:space="0" w:color="auto"/>
                    <w:right w:val="none" w:sz="0" w:space="0" w:color="auto"/>
                  </w:divBdr>
                  <w:divsChild>
                    <w:div w:id="756023743">
                      <w:marLeft w:val="0"/>
                      <w:marRight w:val="0"/>
                      <w:marTop w:val="0"/>
                      <w:marBottom w:val="0"/>
                      <w:divBdr>
                        <w:top w:val="none" w:sz="0" w:space="0" w:color="auto"/>
                        <w:left w:val="none" w:sz="0" w:space="0" w:color="auto"/>
                        <w:bottom w:val="none" w:sz="0" w:space="0" w:color="auto"/>
                        <w:right w:val="none" w:sz="0" w:space="0" w:color="auto"/>
                      </w:divBdr>
                      <w:divsChild>
                        <w:div w:id="591817243">
                          <w:marLeft w:val="0"/>
                          <w:marRight w:val="0"/>
                          <w:marTop w:val="0"/>
                          <w:marBottom w:val="0"/>
                          <w:divBdr>
                            <w:top w:val="none" w:sz="0" w:space="0" w:color="auto"/>
                            <w:left w:val="none" w:sz="0" w:space="0" w:color="auto"/>
                            <w:bottom w:val="none" w:sz="0" w:space="0" w:color="auto"/>
                            <w:right w:val="none" w:sz="0" w:space="0" w:color="auto"/>
                          </w:divBdr>
                          <w:divsChild>
                            <w:div w:id="733968550">
                              <w:marLeft w:val="0"/>
                              <w:marRight w:val="0"/>
                              <w:marTop w:val="0"/>
                              <w:marBottom w:val="0"/>
                              <w:divBdr>
                                <w:top w:val="none" w:sz="0" w:space="0" w:color="auto"/>
                                <w:left w:val="none" w:sz="0" w:space="0" w:color="auto"/>
                                <w:bottom w:val="none" w:sz="0" w:space="0" w:color="auto"/>
                                <w:right w:val="none" w:sz="0" w:space="0" w:color="auto"/>
                              </w:divBdr>
                              <w:divsChild>
                                <w:div w:id="1414889125">
                                  <w:marLeft w:val="0"/>
                                  <w:marRight w:val="0"/>
                                  <w:marTop w:val="0"/>
                                  <w:marBottom w:val="0"/>
                                  <w:divBdr>
                                    <w:top w:val="none" w:sz="0" w:space="0" w:color="auto"/>
                                    <w:left w:val="none" w:sz="0" w:space="0" w:color="auto"/>
                                    <w:bottom w:val="none" w:sz="0" w:space="0" w:color="auto"/>
                                    <w:right w:val="none" w:sz="0" w:space="0" w:color="auto"/>
                                  </w:divBdr>
                                  <w:divsChild>
                                    <w:div w:id="62273402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945564">
          <w:marLeft w:val="0"/>
          <w:marRight w:val="0"/>
          <w:marTop w:val="0"/>
          <w:marBottom w:val="0"/>
          <w:divBdr>
            <w:top w:val="none" w:sz="0" w:space="0" w:color="auto"/>
            <w:left w:val="none" w:sz="0" w:space="0" w:color="auto"/>
            <w:bottom w:val="none" w:sz="0" w:space="0" w:color="auto"/>
            <w:right w:val="none" w:sz="0" w:space="0" w:color="auto"/>
          </w:divBdr>
          <w:divsChild>
            <w:div w:id="441607934">
              <w:marLeft w:val="0"/>
              <w:marRight w:val="0"/>
              <w:marTop w:val="0"/>
              <w:marBottom w:val="375"/>
              <w:divBdr>
                <w:top w:val="none" w:sz="0" w:space="0" w:color="auto"/>
                <w:left w:val="none" w:sz="0" w:space="0" w:color="auto"/>
                <w:bottom w:val="none" w:sz="0" w:space="0" w:color="auto"/>
                <w:right w:val="none" w:sz="0" w:space="0" w:color="auto"/>
              </w:divBdr>
              <w:divsChild>
                <w:div w:id="10686216">
                  <w:marLeft w:val="0"/>
                  <w:marRight w:val="0"/>
                  <w:marTop w:val="0"/>
                  <w:marBottom w:val="150"/>
                  <w:divBdr>
                    <w:top w:val="none" w:sz="0" w:space="0" w:color="auto"/>
                    <w:left w:val="none" w:sz="0" w:space="0" w:color="auto"/>
                    <w:bottom w:val="none" w:sz="0" w:space="0" w:color="auto"/>
                    <w:right w:val="none" w:sz="0" w:space="0" w:color="auto"/>
                  </w:divBdr>
                </w:div>
                <w:div w:id="1403329922">
                  <w:marLeft w:val="0"/>
                  <w:marRight w:val="0"/>
                  <w:marTop w:val="0"/>
                  <w:marBottom w:val="150"/>
                  <w:divBdr>
                    <w:top w:val="none" w:sz="0" w:space="0" w:color="auto"/>
                    <w:left w:val="none" w:sz="0" w:space="0" w:color="auto"/>
                    <w:bottom w:val="none" w:sz="0" w:space="0" w:color="auto"/>
                    <w:right w:val="none" w:sz="0" w:space="0" w:color="auto"/>
                  </w:divBdr>
                  <w:divsChild>
                    <w:div w:id="8358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7149">
              <w:marLeft w:val="0"/>
              <w:marRight w:val="0"/>
              <w:marTop w:val="0"/>
              <w:marBottom w:val="0"/>
              <w:divBdr>
                <w:top w:val="none" w:sz="0" w:space="0" w:color="auto"/>
                <w:left w:val="none" w:sz="0" w:space="0" w:color="auto"/>
                <w:bottom w:val="none" w:sz="0" w:space="0" w:color="auto"/>
                <w:right w:val="none" w:sz="0" w:space="0" w:color="auto"/>
              </w:divBdr>
              <w:divsChild>
                <w:div w:id="534122926">
                  <w:marLeft w:val="0"/>
                  <w:marRight w:val="0"/>
                  <w:marTop w:val="0"/>
                  <w:marBottom w:val="0"/>
                  <w:divBdr>
                    <w:top w:val="none" w:sz="0" w:space="0" w:color="auto"/>
                    <w:left w:val="none" w:sz="0" w:space="0" w:color="auto"/>
                    <w:bottom w:val="none" w:sz="0" w:space="0" w:color="auto"/>
                    <w:right w:val="none" w:sz="0" w:space="0" w:color="auto"/>
                  </w:divBdr>
                  <w:divsChild>
                    <w:div w:id="1601058864">
                      <w:marLeft w:val="0"/>
                      <w:marRight w:val="0"/>
                      <w:marTop w:val="0"/>
                      <w:marBottom w:val="0"/>
                      <w:divBdr>
                        <w:top w:val="none" w:sz="0" w:space="0" w:color="auto"/>
                        <w:left w:val="none" w:sz="0" w:space="0" w:color="auto"/>
                        <w:bottom w:val="none" w:sz="0" w:space="0" w:color="auto"/>
                        <w:right w:val="none" w:sz="0" w:space="0" w:color="auto"/>
                      </w:divBdr>
                      <w:divsChild>
                        <w:div w:id="1876624767">
                          <w:marLeft w:val="0"/>
                          <w:marRight w:val="0"/>
                          <w:marTop w:val="0"/>
                          <w:marBottom w:val="0"/>
                          <w:divBdr>
                            <w:top w:val="none" w:sz="0" w:space="0" w:color="auto"/>
                            <w:left w:val="none" w:sz="0" w:space="0" w:color="auto"/>
                            <w:bottom w:val="none" w:sz="0" w:space="0" w:color="auto"/>
                            <w:right w:val="none" w:sz="0" w:space="0" w:color="auto"/>
                          </w:divBdr>
                          <w:divsChild>
                            <w:div w:id="185605312">
                              <w:marLeft w:val="0"/>
                              <w:marRight w:val="0"/>
                              <w:marTop w:val="15"/>
                              <w:marBottom w:val="0"/>
                              <w:divBdr>
                                <w:top w:val="none" w:sz="0" w:space="0" w:color="auto"/>
                                <w:left w:val="none" w:sz="0" w:space="0" w:color="auto"/>
                                <w:bottom w:val="none" w:sz="0" w:space="0" w:color="auto"/>
                                <w:right w:val="none" w:sz="0" w:space="0" w:color="auto"/>
                              </w:divBdr>
                            </w:div>
                            <w:div w:id="376126805">
                              <w:marLeft w:val="0"/>
                              <w:marRight w:val="0"/>
                              <w:marTop w:val="0"/>
                              <w:marBottom w:val="0"/>
                              <w:divBdr>
                                <w:top w:val="none" w:sz="0" w:space="0" w:color="auto"/>
                                <w:left w:val="none" w:sz="0" w:space="0" w:color="auto"/>
                                <w:bottom w:val="none" w:sz="0" w:space="0" w:color="auto"/>
                                <w:right w:val="none" w:sz="0" w:space="0" w:color="auto"/>
                              </w:divBdr>
                              <w:divsChild>
                                <w:div w:id="612591574">
                                  <w:marLeft w:val="0"/>
                                  <w:marRight w:val="0"/>
                                  <w:marTop w:val="0"/>
                                  <w:marBottom w:val="0"/>
                                  <w:divBdr>
                                    <w:top w:val="none" w:sz="0" w:space="0" w:color="auto"/>
                                    <w:left w:val="none" w:sz="0" w:space="0" w:color="auto"/>
                                    <w:bottom w:val="none" w:sz="0" w:space="0" w:color="auto"/>
                                    <w:right w:val="none" w:sz="0" w:space="0" w:color="auto"/>
                                  </w:divBdr>
                                  <w:divsChild>
                                    <w:div w:id="7270753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108429382">
                          <w:marLeft w:val="0"/>
                          <w:marRight w:val="0"/>
                          <w:marTop w:val="0"/>
                          <w:marBottom w:val="0"/>
                          <w:divBdr>
                            <w:top w:val="none" w:sz="0" w:space="0" w:color="auto"/>
                            <w:left w:val="none" w:sz="0" w:space="0" w:color="auto"/>
                            <w:bottom w:val="none" w:sz="0" w:space="0" w:color="auto"/>
                            <w:right w:val="none" w:sz="0" w:space="0" w:color="auto"/>
                          </w:divBdr>
                          <w:divsChild>
                            <w:div w:id="1414619088">
                              <w:marLeft w:val="0"/>
                              <w:marRight w:val="0"/>
                              <w:marTop w:val="15"/>
                              <w:marBottom w:val="0"/>
                              <w:divBdr>
                                <w:top w:val="none" w:sz="0" w:space="0" w:color="auto"/>
                                <w:left w:val="none" w:sz="0" w:space="0" w:color="auto"/>
                                <w:bottom w:val="none" w:sz="0" w:space="0" w:color="auto"/>
                                <w:right w:val="none" w:sz="0" w:space="0" w:color="auto"/>
                              </w:divBdr>
                            </w:div>
                            <w:div w:id="226033774">
                              <w:marLeft w:val="0"/>
                              <w:marRight w:val="0"/>
                              <w:marTop w:val="0"/>
                              <w:marBottom w:val="0"/>
                              <w:divBdr>
                                <w:top w:val="none" w:sz="0" w:space="0" w:color="auto"/>
                                <w:left w:val="none" w:sz="0" w:space="0" w:color="auto"/>
                                <w:bottom w:val="none" w:sz="0" w:space="0" w:color="auto"/>
                                <w:right w:val="none" w:sz="0" w:space="0" w:color="auto"/>
                              </w:divBdr>
                              <w:divsChild>
                                <w:div w:id="16782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891458">
      <w:bodyDiv w:val="1"/>
      <w:marLeft w:val="0"/>
      <w:marRight w:val="0"/>
      <w:marTop w:val="0"/>
      <w:marBottom w:val="0"/>
      <w:divBdr>
        <w:top w:val="none" w:sz="0" w:space="0" w:color="auto"/>
        <w:left w:val="none" w:sz="0" w:space="0" w:color="auto"/>
        <w:bottom w:val="none" w:sz="0" w:space="0" w:color="auto"/>
        <w:right w:val="none" w:sz="0" w:space="0" w:color="auto"/>
      </w:divBdr>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0738">
      <w:bodyDiv w:val="1"/>
      <w:marLeft w:val="0"/>
      <w:marRight w:val="0"/>
      <w:marTop w:val="0"/>
      <w:marBottom w:val="0"/>
      <w:divBdr>
        <w:top w:val="none" w:sz="0" w:space="0" w:color="auto"/>
        <w:left w:val="none" w:sz="0" w:space="0" w:color="auto"/>
        <w:bottom w:val="none" w:sz="0" w:space="0" w:color="auto"/>
        <w:right w:val="none" w:sz="0" w:space="0" w:color="auto"/>
      </w:divBdr>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4421265">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 TargetMode="External"/><Relationship Id="rId21" Type="http://schemas.openxmlformats.org/officeDocument/2006/relationships/hyperlink" Target="javascript:;" TargetMode="External"/><Relationship Id="rId63" Type="http://schemas.openxmlformats.org/officeDocument/2006/relationships/hyperlink" Target="file:///C:\Users\IBM_ADMIN\AppData\Local\Youdao\Dict\Application\7.5.2.0\resultui\dict\result.html?keyword=mouth-to-mouth%20resuscitation&amp;lang=en" TargetMode="External"/><Relationship Id="rId159" Type="http://schemas.openxmlformats.org/officeDocument/2006/relationships/image" Target="media/image50.png"/><Relationship Id="rId170" Type="http://schemas.openxmlformats.org/officeDocument/2006/relationships/hyperlink" Target="javascript:;" TargetMode="External"/><Relationship Id="rId226" Type="http://schemas.openxmlformats.org/officeDocument/2006/relationships/hyperlink" Target="http://www.smu.ca/academics/entrepreneurship.html" TargetMode="External"/><Relationship Id="rId268" Type="http://schemas.openxmlformats.org/officeDocument/2006/relationships/hyperlink" Target="http://www.smu.ca/academics/phd-in-astronomy.html" TargetMode="External"/><Relationship Id="rId32" Type="http://schemas.openxmlformats.org/officeDocument/2006/relationships/hyperlink" Target="javascript:;" TargetMode="External"/><Relationship Id="rId74" Type="http://schemas.openxmlformats.org/officeDocument/2006/relationships/hyperlink" Target="http://www.cnn.com/interactive/2018/06/asia/trump-kim-summit-2018-timeline-intl/" TargetMode="External"/><Relationship Id="rId128" Type="http://schemas.openxmlformats.org/officeDocument/2006/relationships/image" Target="media/image20.png"/><Relationship Id="rId5" Type="http://schemas.openxmlformats.org/officeDocument/2006/relationships/webSettings" Target="webSettings.xml"/><Relationship Id="rId181" Type="http://schemas.openxmlformats.org/officeDocument/2006/relationships/image" Target="media/image71.png"/><Relationship Id="rId237" Type="http://schemas.openxmlformats.org/officeDocument/2006/relationships/hyperlink" Target="http://www.smu.ca/academics/international-development-studies.html" TargetMode="External"/><Relationship Id="rId279" Type="http://schemas.openxmlformats.org/officeDocument/2006/relationships/hyperlink" Target="http://www.smu.ca/international/saga.html" TargetMode="External"/><Relationship Id="rId43" Type="http://schemas.openxmlformats.org/officeDocument/2006/relationships/hyperlink" Target="javascript:;" TargetMode="External"/><Relationship Id="rId139" Type="http://schemas.openxmlformats.org/officeDocument/2006/relationships/image" Target="media/image31.png"/><Relationship Id="rId290" Type="http://schemas.openxmlformats.org/officeDocument/2006/relationships/hyperlink" Target="http://www.smu.ca/webfiles/MaroonWhite-Spring2013.pdf" TargetMode="External"/><Relationship Id="rId85" Type="http://schemas.openxmlformats.org/officeDocument/2006/relationships/hyperlink" Target="javascript:;" TargetMode="External"/><Relationship Id="rId150" Type="http://schemas.openxmlformats.org/officeDocument/2006/relationships/image" Target="media/image41.png"/><Relationship Id="rId192" Type="http://schemas.openxmlformats.org/officeDocument/2006/relationships/image" Target="media/image81.png"/><Relationship Id="rId206" Type="http://schemas.openxmlformats.org/officeDocument/2006/relationships/hyperlink" Target="file:///C:\Users\IBM_ADMIN\AppData\Local\Youdao\Dict\Application\7.5.0.0\resultui\dict\?keyword=world%20of%20difference&amp;lang=en" TargetMode="External"/><Relationship Id="rId248" Type="http://schemas.openxmlformats.org/officeDocument/2006/relationships/hyperlink" Target="http://www.smu.ca/academics/sociology.html" TargetMode="External"/><Relationship Id="rId269" Type="http://schemas.openxmlformats.org/officeDocument/2006/relationships/hyperlink" Target="http://www.smu.ca/academics/industrial-organization-psychology.html" TargetMode="External"/><Relationship Id="rId12" Type="http://schemas.openxmlformats.org/officeDocument/2006/relationships/hyperlink" Target="https://edition.cnn.com/asia/live-news/hong-kong-july-1-protests-intl-hnk/index.html" TargetMode="External"/><Relationship Id="rId33" Type="http://schemas.openxmlformats.org/officeDocument/2006/relationships/hyperlink" Target="javascript:;" TargetMode="External"/><Relationship Id="rId108" Type="http://schemas.openxmlformats.org/officeDocument/2006/relationships/hyperlink" Target="javascript:;" TargetMode="External"/><Relationship Id="rId129" Type="http://schemas.openxmlformats.org/officeDocument/2006/relationships/image" Target="media/image21.png"/><Relationship Id="rId280" Type="http://schemas.openxmlformats.org/officeDocument/2006/relationships/hyperlink" Target="http://www.smu.ca/webfiles/GlobalMonth2017.pdf" TargetMode="External"/><Relationship Id="rId54" Type="http://schemas.openxmlformats.org/officeDocument/2006/relationships/hyperlink" Target="javascript:;" TargetMode="External"/><Relationship Id="rId75" Type="http://schemas.openxmlformats.org/officeDocument/2006/relationships/hyperlink" Target="https://www.cnn.com/2018/06/11/asia/kim-jong-un-negotiating-trump-intl/index.html" TargetMode="External"/><Relationship Id="rId96" Type="http://schemas.openxmlformats.org/officeDocument/2006/relationships/hyperlink" Target="http://www.cnn.com/2019/02/27/politics/donald-trump-kim-jong-un-vietnam-summit/index.html" TargetMode="External"/><Relationship Id="rId140" Type="http://schemas.openxmlformats.org/officeDocument/2006/relationships/image" Target="media/image32.png"/><Relationship Id="rId161" Type="http://schemas.openxmlformats.org/officeDocument/2006/relationships/image" Target="media/image52.png"/><Relationship Id="rId182" Type="http://schemas.openxmlformats.org/officeDocument/2006/relationships/image" Target="media/image72.png"/><Relationship Id="rId217" Type="http://schemas.openxmlformats.org/officeDocument/2006/relationships/hyperlink" Target="http://www.smu.ca/academics/chemistry.html" TargetMode="External"/><Relationship Id="rId6" Type="http://schemas.openxmlformats.org/officeDocument/2006/relationships/footnotes" Target="footnotes.xml"/><Relationship Id="rId238" Type="http://schemas.openxmlformats.org/officeDocument/2006/relationships/hyperlink" Target="http://www.smu.ca/academics/linguistics.html" TargetMode="External"/><Relationship Id="rId259" Type="http://schemas.openxmlformats.org/officeDocument/2006/relationships/hyperlink" Target="http://www.smu.ca/academics/master-of-finance.html" TargetMode="External"/><Relationship Id="rId23" Type="http://schemas.openxmlformats.org/officeDocument/2006/relationships/hyperlink" Target="https://edition.cnn.com/asia/live-news/hong-kong-protests-june-12-intl-hnk/index.html" TargetMode="External"/><Relationship Id="rId119" Type="http://schemas.openxmlformats.org/officeDocument/2006/relationships/image" Target="media/image12.png"/><Relationship Id="rId270" Type="http://schemas.openxmlformats.org/officeDocument/2006/relationships/hyperlink" Target="http://www.smu.ca/future-students/is-language-requirements.html" TargetMode="External"/><Relationship Id="rId291" Type="http://schemas.openxmlformats.org/officeDocument/2006/relationships/fontTable" Target="fontTable.xml"/><Relationship Id="rId44" Type="http://schemas.openxmlformats.org/officeDocument/2006/relationships/hyperlink" Target="javascript:;" TargetMode="External"/><Relationship Id="rId65" Type="http://schemas.openxmlformats.org/officeDocument/2006/relationships/image" Target="media/image1.png"/><Relationship Id="rId86" Type="http://schemas.openxmlformats.org/officeDocument/2006/relationships/hyperlink" Target="javascript:;" TargetMode="External"/><Relationship Id="rId130" Type="http://schemas.openxmlformats.org/officeDocument/2006/relationships/image" Target="media/image22.png"/><Relationship Id="rId151" Type="http://schemas.openxmlformats.org/officeDocument/2006/relationships/image" Target="media/image42.png"/><Relationship Id="rId172" Type="http://schemas.openxmlformats.org/officeDocument/2006/relationships/image" Target="media/image62.png"/><Relationship Id="rId193" Type="http://schemas.openxmlformats.org/officeDocument/2006/relationships/image" Target="media/image82.png"/><Relationship Id="rId207" Type="http://schemas.openxmlformats.org/officeDocument/2006/relationships/hyperlink" Target="http://www.smu.ca/international/societies.html" TargetMode="External"/><Relationship Id="rId228" Type="http://schemas.openxmlformats.org/officeDocument/2006/relationships/hyperlink" Target="http://www.smu.ca/academics/environmental-studies.html" TargetMode="External"/><Relationship Id="rId249" Type="http://schemas.openxmlformats.org/officeDocument/2006/relationships/hyperlink" Target="http://www.smu.ca/academics/hispanic-studies.html" TargetMode="External"/><Relationship Id="rId13" Type="http://schemas.openxmlformats.org/officeDocument/2006/relationships/hyperlink" Target="https://edition.cnn.com/travel/article/henley-index-world-best-passport-2019-intl/index.html" TargetMode="External"/><Relationship Id="rId109" Type="http://schemas.openxmlformats.org/officeDocument/2006/relationships/hyperlink" Target="javascript:;" TargetMode="External"/><Relationship Id="rId260" Type="http://schemas.openxmlformats.org/officeDocument/2006/relationships/hyperlink" Target="http://www.smu.ca/academics/master-of-applied-economics.html" TargetMode="External"/><Relationship Id="rId281" Type="http://schemas.openxmlformats.org/officeDocument/2006/relationships/hyperlink" Target="http://www.smu.ca/webfiles/SMURefugeeSymposium2017.pdf" TargetMode="External"/><Relationship Id="rId34"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https://mail.notes.na.collabserv.com/livemail/0/dict/result.html?keyword=take%20a%20spin&amp;lang=en" TargetMode="External"/><Relationship Id="rId97" Type="http://schemas.openxmlformats.org/officeDocument/2006/relationships/hyperlink" Target="http://www.cnn.com/2019/02/27/politics/donald-trump-kim-jong-un-vietnam-summit/index.html" TargetMode="External"/><Relationship Id="rId120" Type="http://schemas.openxmlformats.org/officeDocument/2006/relationships/image" Target="media/image13.png"/><Relationship Id="rId141" Type="http://schemas.openxmlformats.org/officeDocument/2006/relationships/image" Target="media/image33.png"/><Relationship Id="rId7" Type="http://schemas.openxmlformats.org/officeDocument/2006/relationships/endnotes" Target="endnotes.xml"/><Relationship Id="rId162" Type="http://schemas.openxmlformats.org/officeDocument/2006/relationships/image" Target="media/image53.png"/><Relationship Id="rId183" Type="http://schemas.openxmlformats.org/officeDocument/2006/relationships/image" Target="media/image73.png"/><Relationship Id="rId218" Type="http://schemas.openxmlformats.org/officeDocument/2006/relationships/hyperlink" Target="http://www.smu.ca/academics/classics.html" TargetMode="External"/><Relationship Id="rId239" Type="http://schemas.openxmlformats.org/officeDocument/2006/relationships/hyperlink" Target="http://www.smu.ca/academics/management.html" TargetMode="External"/><Relationship Id="rId250" Type="http://schemas.openxmlformats.org/officeDocument/2006/relationships/hyperlink" Target="http://www.smu.ca/academics/ma-in-criminology.html" TargetMode="External"/><Relationship Id="rId271" Type="http://schemas.openxmlformats.org/officeDocument/2006/relationships/hyperlink" Target="http://www.smu.ca/future-students/admission-reqirements-by-country.html" TargetMode="External"/><Relationship Id="rId292" Type="http://schemas.openxmlformats.org/officeDocument/2006/relationships/theme" Target="theme/theme1.xml"/><Relationship Id="rId24" Type="http://schemas.openxmlformats.org/officeDocument/2006/relationships/hyperlink" Target="https://edition.cnn.com/asia/live-news/hong-kong-protests-june-12-intl-hnk/index.html"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hyperlink" Target="javascript:;" TargetMode="External"/><Relationship Id="rId131" Type="http://schemas.openxmlformats.org/officeDocument/2006/relationships/image" Target="media/image23.png"/><Relationship Id="rId152" Type="http://schemas.openxmlformats.org/officeDocument/2006/relationships/image" Target="media/image43.png"/><Relationship Id="rId173" Type="http://schemas.openxmlformats.org/officeDocument/2006/relationships/image" Target="media/image63.png"/><Relationship Id="rId194" Type="http://schemas.openxmlformats.org/officeDocument/2006/relationships/image" Target="media/image83.png"/><Relationship Id="rId208" Type="http://schemas.openxmlformats.org/officeDocument/2006/relationships/hyperlink" Target="http://www.smu.ca/international/international-student-events.html" TargetMode="External"/><Relationship Id="rId229" Type="http://schemas.openxmlformats.org/officeDocument/2006/relationships/hyperlink" Target="http://www.smu.ca/academics/film-studies.html" TargetMode="External"/><Relationship Id="rId240" Type="http://schemas.openxmlformats.org/officeDocument/2006/relationships/hyperlink" Target="http://www.smu.ca/academics/marketing.html" TargetMode="External"/><Relationship Id="rId261" Type="http://schemas.openxmlformats.org/officeDocument/2006/relationships/hyperlink" Target="http://www.smu.ca/academics/MTEI.html" TargetMode="External"/><Relationship Id="rId14" Type="http://schemas.openxmlformats.org/officeDocument/2006/relationships/hyperlink" Target="https://edition.cnn.com/2019/06/27/europe/siberia-plane-crash-scli-intl/index.html" TargetMode="External"/><Relationship Id="rId35" Type="http://schemas.openxmlformats.org/officeDocument/2006/relationships/hyperlink" Target="https://www.cnn.com/2019/04/29/asia/hk-protest-extradition-intl/index.html" TargetMode="External"/><Relationship Id="rId56" Type="http://schemas.openxmlformats.org/officeDocument/2006/relationships/hyperlink" Target="javascript:;" TargetMode="External"/><Relationship Id="rId77" Type="http://schemas.openxmlformats.org/officeDocument/2006/relationships/hyperlink" Target="https://mail.notes.na.collabserv.com/livemail/0/dict/result.html?keyword=take%20sb%20for%20a%20spin&amp;lang=en" TargetMode="External"/><Relationship Id="rId100" Type="http://schemas.openxmlformats.org/officeDocument/2006/relationships/image" Target="media/image6.png"/><Relationship Id="rId282" Type="http://schemas.openxmlformats.org/officeDocument/2006/relationships/hyperlink" Target="http://smu.us3.list-manage1.com/subscribe?u=969f50fad4eadb5596e3338ae&amp;id=1f453fcd35" TargetMode="External"/><Relationship Id="rId8" Type="http://schemas.openxmlformats.org/officeDocument/2006/relationships/hyperlink" Target="https://edition.cnn.com/2019/07/01/asia/hong-kong-july-1-protest-extradition-intl-hnk/index.html" TargetMode="External"/><Relationship Id="rId98" Type="http://schemas.openxmlformats.org/officeDocument/2006/relationships/image" Target="media/image4.png"/><Relationship Id="rId121" Type="http://schemas.openxmlformats.org/officeDocument/2006/relationships/image" Target="media/image14.png"/><Relationship Id="rId142" Type="http://schemas.openxmlformats.org/officeDocument/2006/relationships/hyperlink" Target="file:///C:\Users\IBM_ADMIN\AppData\Local\Youdao\Dict\Application\7.5.2.0\resultui\dict\result.html?keyword=on-the-job%20postgraduate&amp;lang=en" TargetMode="External"/><Relationship Id="rId163" Type="http://schemas.openxmlformats.org/officeDocument/2006/relationships/image" Target="media/image54.png"/><Relationship Id="rId184" Type="http://schemas.openxmlformats.org/officeDocument/2006/relationships/image" Target="media/image74.png"/><Relationship Id="rId219" Type="http://schemas.openxmlformats.org/officeDocument/2006/relationships/hyperlink" Target="http://www.smu.ca/academics/computing-and-information-systems.html" TargetMode="External"/><Relationship Id="rId230" Type="http://schemas.openxmlformats.org/officeDocument/2006/relationships/hyperlink" Target="http://www.smu.ca/academics/finance.html" TargetMode="External"/><Relationship Id="rId251" Type="http://schemas.openxmlformats.org/officeDocument/2006/relationships/hyperlink" Target="http://www.smu.ca/academics/masters-in-geography.html" TargetMode="External"/><Relationship Id="rId25" Type="http://schemas.openxmlformats.org/officeDocument/2006/relationships/hyperlink" Target="javascript:;" TargetMode="External"/><Relationship Id="rId46" Type="http://schemas.openxmlformats.org/officeDocument/2006/relationships/hyperlink" Target="https://www.cnn.com/2019/04/29/asia/hk-protest-extradition-intl/index.html" TargetMode="External"/><Relationship Id="rId67" Type="http://schemas.openxmlformats.org/officeDocument/2006/relationships/hyperlink" Target="javascript:;" TargetMode="External"/><Relationship Id="rId272" Type="http://schemas.openxmlformats.org/officeDocument/2006/relationships/hyperlink" Target="http://www.smu.ca/future-students/international-admissions-faq.html" TargetMode="External"/><Relationship Id="rId88" Type="http://schemas.openxmlformats.org/officeDocument/2006/relationships/hyperlink" Target="javascript:;" TargetMode="External"/><Relationship Id="rId111" Type="http://schemas.openxmlformats.org/officeDocument/2006/relationships/hyperlink" Target="javascript:;" TargetMode="External"/><Relationship Id="rId132" Type="http://schemas.openxmlformats.org/officeDocument/2006/relationships/image" Target="media/image24.png"/><Relationship Id="rId153" Type="http://schemas.openxmlformats.org/officeDocument/2006/relationships/image" Target="media/image44.png"/><Relationship Id="rId174" Type="http://schemas.openxmlformats.org/officeDocument/2006/relationships/image" Target="media/image64.png"/><Relationship Id="rId195" Type="http://schemas.openxmlformats.org/officeDocument/2006/relationships/image" Target="media/image84.png"/><Relationship Id="rId209" Type="http://schemas.openxmlformats.org/officeDocument/2006/relationships/hyperlink" Target="http://www.smu.ca/international/saga.html" TargetMode="External"/><Relationship Id="rId220" Type="http://schemas.openxmlformats.org/officeDocument/2006/relationships/hyperlink" Target="http://www.smu.ca/academics/computing-science.html" TargetMode="External"/><Relationship Id="rId241" Type="http://schemas.openxmlformats.org/officeDocument/2006/relationships/hyperlink" Target="http://www.smu.ca/academics/mathematics.html" TargetMode="External"/><Relationship Id="rId15" Type="http://schemas.openxmlformats.org/officeDocument/2006/relationships/hyperlink" Target="https://edition.cnn.com/2019/06/27/africa/madagascar-stadium-stampede-intl/index.html" TargetMode="External"/><Relationship Id="rId36" Type="http://schemas.openxmlformats.org/officeDocument/2006/relationships/hyperlink" Target="https://www.cnn.com/2019/04/29/asia/hk-protest-extradition-intl/index.html" TargetMode="External"/><Relationship Id="rId57" Type="http://schemas.openxmlformats.org/officeDocument/2006/relationships/hyperlink" Target="javascript:;" TargetMode="External"/><Relationship Id="rId262" Type="http://schemas.openxmlformats.org/officeDocument/2006/relationships/hyperlink" Target="http://www.smu.ca/academics/master-of-management.html" TargetMode="External"/><Relationship Id="rId283" Type="http://schemas.openxmlformats.org/officeDocument/2006/relationships/hyperlink" Target="http://www.smu.ca/international/the-international-centre.html" TargetMode="External"/><Relationship Id="rId78" Type="http://schemas.openxmlformats.org/officeDocument/2006/relationships/hyperlink" Target="https://www.cnn.com/2018/06/12/politics/read-full-text-of-trump-kim-signed-statement/index.html"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image" Target="media/image15.png"/><Relationship Id="rId143" Type="http://schemas.openxmlformats.org/officeDocument/2006/relationships/image" Target="media/image34.png"/><Relationship Id="rId164" Type="http://schemas.openxmlformats.org/officeDocument/2006/relationships/image" Target="media/image55.png"/><Relationship Id="rId185" Type="http://schemas.openxmlformats.org/officeDocument/2006/relationships/image" Target="media/image75.png"/><Relationship Id="rId9" Type="http://schemas.openxmlformats.org/officeDocument/2006/relationships/hyperlink" Target="https://edition.cnn.com/2019/07/02/asia/china-hong-kong-protests-intl-hnk/index.html" TargetMode="External"/><Relationship Id="rId210" Type="http://schemas.openxmlformats.org/officeDocument/2006/relationships/image" Target="media/image86.png"/><Relationship Id="rId26" Type="http://schemas.openxmlformats.org/officeDocument/2006/relationships/hyperlink" Target="javascript:;" TargetMode="External"/><Relationship Id="rId231" Type="http://schemas.openxmlformats.org/officeDocument/2006/relationships/hyperlink" Target="http://www.smu.ca/academics/forensic-science.html" TargetMode="External"/><Relationship Id="rId252" Type="http://schemas.openxmlformats.org/officeDocument/2006/relationships/hyperlink" Target="http://www.smu.ca/academics/ma-in-history.html" TargetMode="External"/><Relationship Id="rId273" Type="http://schemas.openxmlformats.org/officeDocument/2006/relationships/hyperlink" Target="http://www.smu.ca/future-students/cs-admission-requirements.html" TargetMode="External"/><Relationship Id="rId47" Type="http://schemas.openxmlformats.org/officeDocument/2006/relationships/hyperlink" Target="https://www.cnn.com/2019/04/29/asia/hk-protest-extradition-intl/index.html" TargetMode="External"/><Relationship Id="rId68" Type="http://schemas.openxmlformats.org/officeDocument/2006/relationships/image" Target="media/image2.png"/><Relationship Id="rId89" Type="http://schemas.openxmlformats.org/officeDocument/2006/relationships/hyperlink" Target="javascript:;" TargetMode="External"/><Relationship Id="rId112" Type="http://schemas.openxmlformats.org/officeDocument/2006/relationships/hyperlink" Target="javascript:;" TargetMode="External"/><Relationship Id="rId133" Type="http://schemas.openxmlformats.org/officeDocument/2006/relationships/image" Target="media/image25.png"/><Relationship Id="rId154" Type="http://schemas.openxmlformats.org/officeDocument/2006/relationships/image" Target="media/image45.png"/><Relationship Id="rId175" Type="http://schemas.openxmlformats.org/officeDocument/2006/relationships/image" Target="media/image65.png"/><Relationship Id="rId196" Type="http://schemas.openxmlformats.org/officeDocument/2006/relationships/hyperlink" Target="http://www.smu.ca/academics/accounting.html" TargetMode="External"/><Relationship Id="rId200" Type="http://schemas.openxmlformats.org/officeDocument/2006/relationships/hyperlink" Target="http://www.smu.ca/academics/criminology.html" TargetMode="External"/><Relationship Id="rId16" Type="http://schemas.openxmlformats.org/officeDocument/2006/relationships/hyperlink" Target="https://edition.cnn.com/asia/live-news/hong-kong-july-1-protests-intl-hnk/index.html" TargetMode="External"/><Relationship Id="rId221" Type="http://schemas.openxmlformats.org/officeDocument/2006/relationships/hyperlink" Target="http://www.smu.ca/academics/computing-science-and-business-administration.html" TargetMode="External"/><Relationship Id="rId242" Type="http://schemas.openxmlformats.org/officeDocument/2006/relationships/hyperlink" Target="http://www.smu.ca/academics/philosophy.html" TargetMode="External"/><Relationship Id="rId263" Type="http://schemas.openxmlformats.org/officeDocument/2006/relationships/hyperlink" Target="http://www.smu.ca/academics/msc-in-applied-science.html" TargetMode="External"/><Relationship Id="rId284" Type="http://schemas.openxmlformats.org/officeDocument/2006/relationships/hyperlink" Target="http://www.cic.gc.ca/english/study/study-extend.asp" TargetMode="External"/><Relationship Id="rId37" Type="http://schemas.openxmlformats.org/officeDocument/2006/relationships/hyperlink" Target="javascript:;" TargetMode="External"/><Relationship Id="rId58" Type="http://schemas.openxmlformats.org/officeDocument/2006/relationships/hyperlink" Target="javascript:;" TargetMode="External"/><Relationship Id="rId79" Type="http://schemas.openxmlformats.org/officeDocument/2006/relationships/hyperlink" Target="https://www.cnn.com/2018/06/09/asia/trump-kim-korea-war-peace-intl/index.html" TargetMode="External"/><Relationship Id="rId102" Type="http://schemas.openxmlformats.org/officeDocument/2006/relationships/image" Target="media/image8.png"/><Relationship Id="rId123" Type="http://schemas.openxmlformats.org/officeDocument/2006/relationships/image" Target="media/image16.png"/><Relationship Id="rId144" Type="http://schemas.openxmlformats.org/officeDocument/2006/relationships/image" Target="media/image35.png"/><Relationship Id="rId90" Type="http://schemas.openxmlformats.org/officeDocument/2006/relationships/hyperlink" Target="javascript:;" TargetMode="External"/><Relationship Id="rId165" Type="http://schemas.openxmlformats.org/officeDocument/2006/relationships/image" Target="media/image56.png"/><Relationship Id="rId186" Type="http://schemas.openxmlformats.org/officeDocument/2006/relationships/image" Target="media/image76.jpeg"/><Relationship Id="rId211" Type="http://schemas.openxmlformats.org/officeDocument/2006/relationships/image" Target="media/image87.png"/><Relationship Id="rId232" Type="http://schemas.openxmlformats.org/officeDocument/2006/relationships/hyperlink" Target="http://www.smu.ca/academics/geography.html" TargetMode="External"/><Relationship Id="rId253" Type="http://schemas.openxmlformats.org/officeDocument/2006/relationships/hyperlink" Target="http://www.smu.ca/academics/ma-in-international-development-studies.html" TargetMode="External"/><Relationship Id="rId274" Type="http://schemas.openxmlformats.org/officeDocument/2006/relationships/hyperlink" Target="http://www.smu.ca/academics/academic-calendar.html" TargetMode="External"/><Relationship Id="rId27" Type="http://schemas.openxmlformats.org/officeDocument/2006/relationships/hyperlink" Target="https://edition.cnn.com/asia/live-news/hong-kong-protests-june-12-intl-hnk/index.html" TargetMode="External"/><Relationship Id="rId48" Type="http://schemas.openxmlformats.org/officeDocument/2006/relationships/hyperlink" Target="javascript:;" TargetMode="External"/><Relationship Id="rId69" Type="http://schemas.openxmlformats.org/officeDocument/2006/relationships/image" Target="media/image3.png"/><Relationship Id="rId113" Type="http://schemas.openxmlformats.org/officeDocument/2006/relationships/hyperlink" Target="https://edition.cnn.com/travel/specials/best-of-hong-kong" TargetMode="External"/><Relationship Id="rId134" Type="http://schemas.openxmlformats.org/officeDocument/2006/relationships/image" Target="media/image26.png"/><Relationship Id="rId80" Type="http://schemas.openxmlformats.org/officeDocument/2006/relationships/hyperlink" Target="javascript:;" TargetMode="External"/><Relationship Id="rId155" Type="http://schemas.openxmlformats.org/officeDocument/2006/relationships/image" Target="media/image46.png"/><Relationship Id="rId176" Type="http://schemas.openxmlformats.org/officeDocument/2006/relationships/image" Target="media/image66.png"/><Relationship Id="rId197" Type="http://schemas.openxmlformats.org/officeDocument/2006/relationships/hyperlink" Target="http://www.smu.ca/academics/anthropology.html" TargetMode="External"/><Relationship Id="rId201" Type="http://schemas.openxmlformats.org/officeDocument/2006/relationships/hyperlink" Target="http://www.smu.ca/academics/environmental-science.html" TargetMode="External"/><Relationship Id="rId222" Type="http://schemas.openxmlformats.org/officeDocument/2006/relationships/hyperlink" Target="http://www.smu.ca/academics/criminology.html" TargetMode="External"/><Relationship Id="rId243" Type="http://schemas.openxmlformats.org/officeDocument/2006/relationships/hyperlink" Target="http://www.smu.ca/academics/physics.html" TargetMode="External"/><Relationship Id="rId264" Type="http://schemas.openxmlformats.org/officeDocument/2006/relationships/hyperlink" Target="http://www.smu.ca/academics/msc-in-astronomy.html" TargetMode="External"/><Relationship Id="rId285" Type="http://schemas.openxmlformats.org/officeDocument/2006/relationships/hyperlink" Target="http://www.smu.ca/international/the-international-centre.html" TargetMode="External"/><Relationship Id="rId17" Type="http://schemas.openxmlformats.org/officeDocument/2006/relationships/hyperlink" Target="https://edition.cnn.com/2019/06/08/asia/hong-kong-extradition-bill-protest-intl/index.html" TargetMode="External"/><Relationship Id="rId38" Type="http://schemas.openxmlformats.org/officeDocument/2006/relationships/hyperlink" Target="https://www.cnn.com/2019/04/29/asia/hk-protest-extradition-intl/index.html" TargetMode="External"/><Relationship Id="rId59" Type="http://schemas.openxmlformats.org/officeDocument/2006/relationships/hyperlink" Target="javascript:;" TargetMode="External"/><Relationship Id="rId103" Type="http://schemas.openxmlformats.org/officeDocument/2006/relationships/image" Target="media/image9.png"/><Relationship Id="rId124" Type="http://schemas.openxmlformats.org/officeDocument/2006/relationships/image" Target="media/image17.png"/><Relationship Id="rId70" Type="http://schemas.openxmlformats.org/officeDocument/2006/relationships/hyperlink" Target="javascript:;" TargetMode="External"/><Relationship Id="rId91" Type="http://schemas.openxmlformats.org/officeDocument/2006/relationships/hyperlink" Target="javascript:;" TargetMode="External"/><Relationship Id="rId145" Type="http://schemas.openxmlformats.org/officeDocument/2006/relationships/image" Target="media/image36.png"/><Relationship Id="rId166" Type="http://schemas.openxmlformats.org/officeDocument/2006/relationships/image" Target="media/image57.png"/><Relationship Id="rId187" Type="http://schemas.openxmlformats.org/officeDocument/2006/relationships/image" Target="media/image77.png"/><Relationship Id="rId1" Type="http://schemas.openxmlformats.org/officeDocument/2006/relationships/customXml" Target="../customXml/item1.xml"/><Relationship Id="rId212" Type="http://schemas.openxmlformats.org/officeDocument/2006/relationships/hyperlink" Target="http://www.smu.ca/" TargetMode="External"/><Relationship Id="rId233" Type="http://schemas.openxmlformats.org/officeDocument/2006/relationships/hyperlink" Target="http://www.smu.ca/academics/geology.html" TargetMode="External"/><Relationship Id="rId254" Type="http://schemas.openxmlformats.org/officeDocument/2006/relationships/hyperlink" Target="http://www.smu.ca/academics/ma-in-philosophy.html" TargetMode="External"/><Relationship Id="rId28" Type="http://schemas.openxmlformats.org/officeDocument/2006/relationships/hyperlink" Target="https://edition.cnn.com/asia/live-news/hong-kong-protests-june-12-intl-hnk/index.html" TargetMode="External"/><Relationship Id="rId49" Type="http://schemas.openxmlformats.org/officeDocument/2006/relationships/hyperlink" Target="javascript:;" TargetMode="External"/><Relationship Id="rId114" Type="http://schemas.openxmlformats.org/officeDocument/2006/relationships/hyperlink" Target="http://www.cad.gov.hk/english/kaitak.html" TargetMode="External"/><Relationship Id="rId275" Type="http://schemas.openxmlformats.org/officeDocument/2006/relationships/hyperlink" Target="http://www.smu.ca/webfiles/FGSR%20Minimum%20IELTS_TOEFL_May2017.pdf" TargetMode="External"/><Relationship Id="rId60" Type="http://schemas.openxmlformats.org/officeDocument/2006/relationships/hyperlink" Target="file:///C:\Users\IBM_ADMIN\AppData\Local\Youdao\Dict\Application\7.5.2.0\resultui\dict\result.html?keyword=resuscitation&amp;lang=en" TargetMode="External"/><Relationship Id="rId81" Type="http://schemas.openxmlformats.org/officeDocument/2006/relationships/hyperlink" Target="javascript:;" TargetMode="External"/><Relationship Id="rId135" Type="http://schemas.openxmlformats.org/officeDocument/2006/relationships/image" Target="media/image27.png"/><Relationship Id="rId156" Type="http://schemas.openxmlformats.org/officeDocument/2006/relationships/image" Target="media/image47.png"/><Relationship Id="rId177" Type="http://schemas.openxmlformats.org/officeDocument/2006/relationships/image" Target="media/image67.png"/><Relationship Id="rId198" Type="http://schemas.openxmlformats.org/officeDocument/2006/relationships/hyperlink" Target="http://www.smu.ca/academics/astrophysics.html" TargetMode="External"/><Relationship Id="rId202" Type="http://schemas.openxmlformats.org/officeDocument/2006/relationships/hyperlink" Target="http://www.smu.ca/academics/environmental-studies.html" TargetMode="External"/><Relationship Id="rId223" Type="http://schemas.openxmlformats.org/officeDocument/2006/relationships/hyperlink" Target="http://www.smu.ca/academics/economics.html" TargetMode="External"/><Relationship Id="rId244" Type="http://schemas.openxmlformats.org/officeDocument/2006/relationships/hyperlink" Target="http://www.smu.ca/academics/astrophysics.html" TargetMode="External"/><Relationship Id="rId18" Type="http://schemas.openxmlformats.org/officeDocument/2006/relationships/hyperlink" Target="javascript:;" TargetMode="External"/><Relationship Id="rId39" Type="http://schemas.openxmlformats.org/officeDocument/2006/relationships/hyperlink" Target="https://www.cnn.com/2019/04/29/asia/hk-protest-extradition-intl/index.html" TargetMode="External"/><Relationship Id="rId265" Type="http://schemas.openxmlformats.org/officeDocument/2006/relationships/hyperlink" Target="http://www.smu.ca/academics/msc-in-applied-psychology.html" TargetMode="External"/><Relationship Id="rId286" Type="http://schemas.openxmlformats.org/officeDocument/2006/relationships/hyperlink" Target="mailto:international.centre@smu.ca" TargetMode="External"/><Relationship Id="rId50" Type="http://schemas.openxmlformats.org/officeDocument/2006/relationships/hyperlink" Target="javascript:;" TargetMode="External"/><Relationship Id="rId104" Type="http://schemas.openxmlformats.org/officeDocument/2006/relationships/image" Target="media/image10.png"/><Relationship Id="rId125" Type="http://schemas.openxmlformats.org/officeDocument/2006/relationships/image" Target="media/image18.png"/><Relationship Id="rId146" Type="http://schemas.openxmlformats.org/officeDocument/2006/relationships/image" Target="media/image37.png"/><Relationship Id="rId167" Type="http://schemas.openxmlformats.org/officeDocument/2006/relationships/image" Target="media/image58.png"/><Relationship Id="rId188" Type="http://schemas.openxmlformats.org/officeDocument/2006/relationships/image" Target="media/image78.jpeg"/><Relationship Id="rId71" Type="http://schemas.openxmlformats.org/officeDocument/2006/relationships/hyperlink" Target="javascript:;" TargetMode="External"/><Relationship Id="rId92" Type="http://schemas.openxmlformats.org/officeDocument/2006/relationships/hyperlink" Target="javascript:;" TargetMode="External"/><Relationship Id="rId213" Type="http://schemas.openxmlformats.org/officeDocument/2006/relationships/hyperlink" Target="http://www.smu.ca/academics/accounting.html" TargetMode="External"/><Relationship Id="rId234" Type="http://schemas.openxmlformats.org/officeDocument/2006/relationships/hyperlink" Target="http://www.smu.ca/academics/history.html" TargetMode="External"/><Relationship Id="rId2" Type="http://schemas.openxmlformats.org/officeDocument/2006/relationships/numbering" Target="numbering.xml"/><Relationship Id="rId29" Type="http://schemas.openxmlformats.org/officeDocument/2006/relationships/hyperlink" Target="javascript:;" TargetMode="External"/><Relationship Id="rId255" Type="http://schemas.openxmlformats.org/officeDocument/2006/relationships/hyperlink" Target="http://www.smu.ca/academics/ma-in-theology-and-religious-studies.html" TargetMode="External"/><Relationship Id="rId276" Type="http://schemas.openxmlformats.org/officeDocument/2006/relationships/hyperlink" Target="http://www.smu.ca/international/student-life.html" TargetMode="External"/><Relationship Id="rId40" Type="http://schemas.openxmlformats.org/officeDocument/2006/relationships/hyperlink" Target="javascript:;" TargetMode="External"/><Relationship Id="rId115" Type="http://schemas.openxmlformats.org/officeDocument/2006/relationships/image" Target="media/image11.png"/><Relationship Id="rId136" Type="http://schemas.openxmlformats.org/officeDocument/2006/relationships/image" Target="media/image28.png"/><Relationship Id="rId157" Type="http://schemas.openxmlformats.org/officeDocument/2006/relationships/image" Target="media/image48.png"/><Relationship Id="rId178" Type="http://schemas.openxmlformats.org/officeDocument/2006/relationships/image" Target="media/image68.png"/><Relationship Id="rId61" Type="http://schemas.openxmlformats.org/officeDocument/2006/relationships/hyperlink" Target="file:///C:\Users\IBM_ADMIN\AppData\Local\Youdao\Dict\Application\7.5.2.0\resultui\dict\result.html?keyword=cerebral%20resuscitation&amp;lang=en" TargetMode="External"/><Relationship Id="rId82" Type="http://schemas.openxmlformats.org/officeDocument/2006/relationships/hyperlink" Target="file:///C:\Users\IBM_ADMIN\AppData\Local\Youdao\Dict\Application\7.5.2.0\resultui\dict\result.html?keyword=weather%20the%20storm&amp;lang=en" TargetMode="External"/><Relationship Id="rId199" Type="http://schemas.openxmlformats.org/officeDocument/2006/relationships/image" Target="media/image85.png"/><Relationship Id="rId203" Type="http://schemas.openxmlformats.org/officeDocument/2006/relationships/hyperlink" Target="http://www.smu.ca/academics/film-studies.html" TargetMode="External"/><Relationship Id="rId19" Type="http://schemas.openxmlformats.org/officeDocument/2006/relationships/hyperlink" Target="javascript:;" TargetMode="External"/><Relationship Id="rId224" Type="http://schemas.openxmlformats.org/officeDocument/2006/relationships/hyperlink" Target="http://www.smu.ca/academics/english.html" TargetMode="External"/><Relationship Id="rId245" Type="http://schemas.openxmlformats.org/officeDocument/2006/relationships/hyperlink" Target="http://www.smu.ca/academics/political-science.html" TargetMode="External"/><Relationship Id="rId266" Type="http://schemas.openxmlformats.org/officeDocument/2006/relationships/hyperlink" Target="http://www.smu.ca/academics/msc-in-computing-and-data-analytics.html" TargetMode="External"/><Relationship Id="rId287" Type="http://schemas.openxmlformats.org/officeDocument/2006/relationships/hyperlink" Target="http://www.novascotia.com/en/home/default.aspx" TargetMode="External"/><Relationship Id="rId30" Type="http://schemas.openxmlformats.org/officeDocument/2006/relationships/hyperlink" Target="javascript:;" TargetMode="External"/><Relationship Id="rId105" Type="http://schemas.openxmlformats.org/officeDocument/2006/relationships/hyperlink" Target="javascript:;" TargetMode="External"/><Relationship Id="rId126" Type="http://schemas.openxmlformats.org/officeDocument/2006/relationships/image" Target="media/image19.png"/><Relationship Id="rId147" Type="http://schemas.openxmlformats.org/officeDocument/2006/relationships/image" Target="media/image38.png"/><Relationship Id="rId168" Type="http://schemas.openxmlformats.org/officeDocument/2006/relationships/image" Target="media/image59.png"/><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https://www.censtatd.gov.hk/press_release/pressReleaseDetail.jsp?charsetID=1&amp;pressRID=4419" TargetMode="External"/><Relationship Id="rId189" Type="http://schemas.openxmlformats.org/officeDocument/2006/relationships/hyperlink" Target="file:///C:\Users\IBM_ADMIN\AppData\Local\Youdao\Dict\Application\7.5.0.0\resultui\dict\?keyword=world%20of%20difference&amp;lang=en" TargetMode="External"/><Relationship Id="rId3" Type="http://schemas.openxmlformats.org/officeDocument/2006/relationships/styles" Target="styles.xml"/><Relationship Id="rId214" Type="http://schemas.openxmlformats.org/officeDocument/2006/relationships/hyperlink" Target="http://www.smu.ca/academics/anthropology.html" TargetMode="External"/><Relationship Id="rId235" Type="http://schemas.openxmlformats.org/officeDocument/2006/relationships/hyperlink" Target="http://www.smu.ca/academics/human-resource-management.html" TargetMode="External"/><Relationship Id="rId256" Type="http://schemas.openxmlformats.org/officeDocument/2006/relationships/hyperlink" Target="http://www.smu.ca/academics/ma-in-women-and-gender-studies.html" TargetMode="External"/><Relationship Id="rId277" Type="http://schemas.openxmlformats.org/officeDocument/2006/relationships/hyperlink" Target="http://www.smu.ca/international/societies.html" TargetMode="External"/><Relationship Id="rId116" Type="http://schemas.openxmlformats.org/officeDocument/2006/relationships/hyperlink" Target="javascript:;" TargetMode="External"/><Relationship Id="rId137" Type="http://schemas.openxmlformats.org/officeDocument/2006/relationships/image" Target="media/image29.png"/><Relationship Id="rId158" Type="http://schemas.openxmlformats.org/officeDocument/2006/relationships/image" Target="media/image49.png"/><Relationship Id="rId20" Type="http://schemas.openxmlformats.org/officeDocument/2006/relationships/hyperlink" Target="javascript:;" TargetMode="External"/><Relationship Id="rId41" Type="http://schemas.openxmlformats.org/officeDocument/2006/relationships/hyperlink" Target="javascript:;" TargetMode="External"/><Relationship Id="rId62" Type="http://schemas.openxmlformats.org/officeDocument/2006/relationships/hyperlink" Target="file:///C:\Users\IBM_ADMIN\AppData\Local\Youdao\Dict\Application\7.5.2.0\resultui\dict\result.html?keyword=cardiopulmonary%20resuscitation&amp;lang=en" TargetMode="External"/><Relationship Id="rId83" Type="http://schemas.openxmlformats.org/officeDocument/2006/relationships/hyperlink" Target="javascript:;" TargetMode="External"/><Relationship Id="rId179" Type="http://schemas.openxmlformats.org/officeDocument/2006/relationships/image" Target="media/image69.png"/><Relationship Id="rId190" Type="http://schemas.openxmlformats.org/officeDocument/2006/relationships/image" Target="media/image79.png"/><Relationship Id="rId204" Type="http://schemas.openxmlformats.org/officeDocument/2006/relationships/hyperlink" Target="http://www.smu.ca/academics/finance.html" TargetMode="External"/><Relationship Id="rId225" Type="http://schemas.openxmlformats.org/officeDocument/2006/relationships/hyperlink" Target="http://www.smu.ca/academics/engineering.html" TargetMode="External"/><Relationship Id="rId246" Type="http://schemas.openxmlformats.org/officeDocument/2006/relationships/hyperlink" Target="http://www.smu.ca/academics/psychology.html" TargetMode="External"/><Relationship Id="rId267" Type="http://schemas.openxmlformats.org/officeDocument/2006/relationships/hyperlink" Target="http://www.smu.ca/academics/phd-in-applied-science.html" TargetMode="External"/><Relationship Id="rId288" Type="http://schemas.openxmlformats.org/officeDocument/2006/relationships/hyperlink" Target="http://destinationhalifax.com/" TargetMode="External"/><Relationship Id="rId106" Type="http://schemas.openxmlformats.org/officeDocument/2006/relationships/hyperlink" Target="file:///C:\Users\IBM_ADMIN\AppData\Local\Youdao\Dict\Application\7.5.2.0\resultui\dict\result.html?keyword=on-the-job%20postgraduate&amp;lang=en" TargetMode="External"/><Relationship Id="rId127" Type="http://schemas.openxmlformats.org/officeDocument/2006/relationships/footer" Target="footer1.xml"/><Relationship Id="rId10" Type="http://schemas.openxmlformats.org/officeDocument/2006/relationships/hyperlink" Target="https://edition.cnn.com/2019/06/09/world/gallery/hong-kong-extradition-protest/index.html" TargetMode="External"/><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https://mail.notes.na.collabserv.com/livemail/0/baike/detail.html?keyword=On%20premise" TargetMode="External"/><Relationship Id="rId94" Type="http://schemas.openxmlformats.org/officeDocument/2006/relationships/hyperlink" Target="javascript:;" TargetMode="External"/><Relationship Id="rId148" Type="http://schemas.openxmlformats.org/officeDocument/2006/relationships/image" Target="media/image39.png"/><Relationship Id="rId169" Type="http://schemas.openxmlformats.org/officeDocument/2006/relationships/image" Target="media/image60.png"/><Relationship Id="rId4" Type="http://schemas.openxmlformats.org/officeDocument/2006/relationships/settings" Target="settings.xml"/><Relationship Id="rId180" Type="http://schemas.openxmlformats.org/officeDocument/2006/relationships/image" Target="media/image70.png"/><Relationship Id="rId215" Type="http://schemas.openxmlformats.org/officeDocument/2006/relationships/hyperlink" Target="http://www.smu.ca/academics/astrophysics.html" TargetMode="External"/><Relationship Id="rId236" Type="http://schemas.openxmlformats.org/officeDocument/2006/relationships/hyperlink" Target="http://www.smu.ca/academics/intercultural-studies.html" TargetMode="External"/><Relationship Id="rId257" Type="http://schemas.openxmlformats.org/officeDocument/2006/relationships/hyperlink" Target="http://www.smu.ca/academics/master-of-business-administration.html" TargetMode="External"/><Relationship Id="rId278" Type="http://schemas.openxmlformats.org/officeDocument/2006/relationships/hyperlink" Target="http://www.smu.ca/international/international-student-events.html" TargetMode="External"/><Relationship Id="rId42" Type="http://schemas.openxmlformats.org/officeDocument/2006/relationships/hyperlink" Target="javascript:;" TargetMode="External"/><Relationship Id="rId84" Type="http://schemas.openxmlformats.org/officeDocument/2006/relationships/hyperlink" Target="javascript:;" TargetMode="External"/><Relationship Id="rId138" Type="http://schemas.openxmlformats.org/officeDocument/2006/relationships/image" Target="media/image30.png"/><Relationship Id="rId191" Type="http://schemas.openxmlformats.org/officeDocument/2006/relationships/image" Target="media/image80.png"/><Relationship Id="rId205" Type="http://schemas.openxmlformats.org/officeDocument/2006/relationships/hyperlink" Target="http://www.smu.ca/academics/forensic-science.html" TargetMode="External"/><Relationship Id="rId247" Type="http://schemas.openxmlformats.org/officeDocument/2006/relationships/hyperlink" Target="http://www.smu.ca/academics/religious-studies.html" TargetMode="External"/><Relationship Id="rId107" Type="http://schemas.openxmlformats.org/officeDocument/2006/relationships/hyperlink" Target="file:///C:\Users\IBM_ADMIN\AppData\Local\Youdao\Dict\Application\7.5.2.0\resultui\dict\result.html?keyword=on-the-job%20postgraduate&amp;lang=en" TargetMode="External"/><Relationship Id="rId289" Type="http://schemas.openxmlformats.org/officeDocument/2006/relationships/hyperlink" Target="http://www.smu.ca/international/international-student-orientation.html" TargetMode="External"/><Relationship Id="rId11" Type="http://schemas.openxmlformats.org/officeDocument/2006/relationships/hyperlink" Target="https://edition.cnn.com/asia/live-news/hong-kong-july-1-protests-intl-hnk/index.html" TargetMode="External"/><Relationship Id="rId53" Type="http://schemas.openxmlformats.org/officeDocument/2006/relationships/hyperlink" Target="javascript:;" TargetMode="External"/><Relationship Id="rId149" Type="http://schemas.openxmlformats.org/officeDocument/2006/relationships/image" Target="media/image40.png"/><Relationship Id="rId95" Type="http://schemas.openxmlformats.org/officeDocument/2006/relationships/hyperlink" Target="https://edition.cnn.com/2019/06/29/politics/kim-jong-un-donald-trump-dmz-north-korea/index.html" TargetMode="External"/><Relationship Id="rId160" Type="http://schemas.openxmlformats.org/officeDocument/2006/relationships/image" Target="media/image51.png"/><Relationship Id="rId216" Type="http://schemas.openxmlformats.org/officeDocument/2006/relationships/hyperlink" Target="http://www.smu.ca/academics/biology.html" TargetMode="External"/><Relationship Id="rId258" Type="http://schemas.openxmlformats.org/officeDocument/2006/relationships/hyperlink" Target="http://www.smu.ca/academics/executive-master-of-business-administration.html" TargetMode="External"/><Relationship Id="rId22" Type="http://schemas.openxmlformats.org/officeDocument/2006/relationships/hyperlink" Target="javascript:;" TargetMode="External"/><Relationship Id="rId64" Type="http://schemas.openxmlformats.org/officeDocument/2006/relationships/hyperlink" Target="javascript:;" TargetMode="External"/><Relationship Id="rId118" Type="http://schemas.openxmlformats.org/officeDocument/2006/relationships/hyperlink" Target="javascript:;" TargetMode="External"/><Relationship Id="rId171" Type="http://schemas.openxmlformats.org/officeDocument/2006/relationships/image" Target="media/image61.png"/><Relationship Id="rId227" Type="http://schemas.openxmlformats.org/officeDocument/2006/relationships/hyperlink" Target="http://www.smu.ca/academics/environmental-sci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91564-E623-0942-BDFB-4F086EB35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11543</TotalTime>
  <Pages>86</Pages>
  <Words>24888</Words>
  <Characters>141863</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4545</cp:revision>
  <cp:lastPrinted>2019-07-01T01:13:00Z</cp:lastPrinted>
  <dcterms:created xsi:type="dcterms:W3CDTF">2017-04-17T05:04:00Z</dcterms:created>
  <dcterms:modified xsi:type="dcterms:W3CDTF">2019-07-10T01:05:00Z</dcterms:modified>
</cp:coreProperties>
</file>
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pPr>
      <w:bookmarkStart w:id="0" w:name="_Hlk484522417"/>
      <w:bookmarkEnd w:id="0"/>
      <w:r w:rsidRPr="00375A40">
        <w:t>Todo: to record all of the following “transcripts”</w:t>
      </w:r>
    </w:p>
    <w:p w:rsidR="00A641C5" w:rsidRDefault="00391B23" w:rsidP="003F6355">
      <w:pPr>
        <w:autoSpaceDE w:val="0"/>
        <w:autoSpaceDN w:val="0"/>
        <w:adjustRightInd w:val="0"/>
        <w:rPr>
          <w:rFonts w:ascii="AppleSystemUIFont" w:eastAsia=".PingFang SC" w:hAnsi="AppleSystemUIFont" w:cs="AppleSystemUIFont"/>
        </w:rPr>
      </w:pPr>
      <w:r>
        <w:rPr>
          <w:rFonts w:ascii="AppleSystemUIFont" w:eastAsia=".PingFang SC" w:hAnsi="AppleSystemUIFont" w:cs="AppleSystemUIFont"/>
        </w:rPr>
        <w:t>\</w:t>
      </w:r>
      <w:bookmarkStart w:id="1" w:name="_GoBack"/>
      <w:bookmarkEnd w:id="1"/>
    </w:p>
    <w:p w:rsidR="00391A87" w:rsidRDefault="009955FB" w:rsidP="009955FB">
      <w:pPr>
        <w:pStyle w:val="Heading1"/>
      </w:pPr>
      <w:r>
        <w:t>Lexical_EducationRelated</w:t>
      </w:r>
    </w:p>
    <w:p w:rsidR="006F105D" w:rsidRPr="006F105D" w:rsidRDefault="006F105D" w:rsidP="006F105D"/>
    <w:tbl>
      <w:tblPr>
        <w:tblStyle w:val="TableGrid"/>
        <w:tblW w:w="10915" w:type="dxa"/>
        <w:tblInd w:w="-1139" w:type="dxa"/>
        <w:tblLook w:val="04A0" w:firstRow="1" w:lastRow="0" w:firstColumn="1" w:lastColumn="0" w:noHBand="0" w:noVBand="1"/>
      </w:tblPr>
      <w:tblGrid>
        <w:gridCol w:w="11218"/>
      </w:tblGrid>
      <w:tr w:rsidR="006F105D" w:rsidRPr="003503C1" w:rsidTr="00063C20">
        <w:tc>
          <w:tcPr>
            <w:tcW w:w="10915" w:type="dxa"/>
          </w:tcPr>
          <w:p w:rsidR="006F105D" w:rsidRPr="003E05A4" w:rsidRDefault="006F105D" w:rsidP="003E05A4">
            <w:pPr>
              <w:pStyle w:val="ListParagraph"/>
              <w:numPr>
                <w:ilvl w:val="0"/>
                <w:numId w:val="54"/>
              </w:numPr>
              <w:rPr>
                <w:rFonts w:ascii="Microsoft YaHei" w:eastAsia="Microsoft YaHei" w:hAnsi="Microsoft YaHei" w:cs="Microsoft YaHei"/>
                <w:color w:val="3D3D3D"/>
                <w:sz w:val="18"/>
                <w:szCs w:val="18"/>
              </w:rPr>
            </w:pPr>
            <w:r w:rsidRPr="00375A40">
              <w:t xml:space="preserve">a </w:t>
            </w:r>
            <w:r w:rsidRPr="003E05A4">
              <w:rPr>
                <w:b/>
                <w:bCs/>
                <w:highlight w:val="yellow"/>
                <w:u w:val="single"/>
              </w:rPr>
              <w:t>liberal arts degree</w:t>
            </w:r>
            <w:r w:rsidRPr="003E05A4">
              <w:rPr>
                <w:rFonts w:ascii="Microsoft YaHei" w:eastAsia="Microsoft YaHei" w:hAnsi="Microsoft YaHei" w:cs="Microsoft YaHei" w:hint="eastAsia"/>
                <w:color w:val="3D3D3D"/>
                <w:sz w:val="18"/>
                <w:szCs w:val="18"/>
                <w:highlight w:val="yellow"/>
              </w:rPr>
              <w:t>文科学位</w:t>
            </w:r>
          </w:p>
          <w:p w:rsidR="003E05A4" w:rsidRPr="003E05A4" w:rsidRDefault="003E05A4" w:rsidP="003E05A4">
            <w:pPr>
              <w:pStyle w:val="ListParagraph"/>
              <w:numPr>
                <w:ilvl w:val="0"/>
                <w:numId w:val="54"/>
              </w:numPr>
              <w:rPr>
                <w:rFonts w:ascii="Microsoft YaHei" w:eastAsia="Microsoft YaHei" w:hAnsi="Microsoft YaHei" w:cs="Microsoft YaHei"/>
                <w:color w:val="3D3D3D"/>
                <w:sz w:val="18"/>
                <w:szCs w:val="18"/>
              </w:rPr>
            </w:pPr>
            <w:r w:rsidRPr="003E05A4">
              <w:rPr>
                <w:b/>
                <w:bCs/>
                <w:u w:val="single"/>
              </w:rPr>
              <w:t>high school diploma</w:t>
            </w:r>
            <w:r>
              <w:tab/>
            </w:r>
            <w:r w:rsidRPr="003E05A4">
              <w:rPr>
                <w:rFonts w:ascii="SimSun" w:eastAsia="SimSun" w:hAnsi="SimSun" w:cs="SimSun" w:hint="eastAsia"/>
              </w:rPr>
              <w:t>高中文凭</w:t>
            </w:r>
          </w:p>
          <w:p w:rsidR="003E05A4" w:rsidRDefault="003E05A4" w:rsidP="003E05A4">
            <w:r>
              <w:t xml:space="preserve">e.g. </w:t>
            </w:r>
            <w:r w:rsidRPr="00375A40">
              <w:t xml:space="preserve">After you receive your </w:t>
            </w:r>
            <w:r w:rsidRPr="003E05A4">
              <w:rPr>
                <w:b/>
                <w:bCs/>
                <w:u w:val="single"/>
              </w:rPr>
              <w:t>high school diploma</w:t>
            </w:r>
            <w:r>
              <w:tab/>
            </w:r>
            <w:r>
              <w:rPr>
                <w:rFonts w:ascii="SimSun" w:eastAsia="SimSun" w:hAnsi="SimSun" w:cs="SimSun" w:hint="eastAsia"/>
              </w:rPr>
              <w:t>高中文凭</w:t>
            </w:r>
            <w:r>
              <w:t>,</w:t>
            </w:r>
            <w:r w:rsidRPr="00375A40">
              <w:t xml:space="preserve"> here are some common degrees you can get at US universities.</w:t>
            </w:r>
          </w:p>
          <w:p w:rsidR="003E05A4" w:rsidRDefault="003E05A4" w:rsidP="005E7504">
            <w:pPr>
              <w:rPr>
                <w:rFonts w:ascii="Microsoft YaHei" w:eastAsia="Microsoft YaHei" w:hAnsi="Microsoft YaHei" w:cs="Microsoft YaHei"/>
                <w:color w:val="3D3D3D"/>
                <w:sz w:val="18"/>
                <w:szCs w:val="18"/>
              </w:rPr>
            </w:pPr>
          </w:p>
          <w:p w:rsidR="006F105D" w:rsidRPr="003503C1" w:rsidRDefault="006F105D" w:rsidP="005E7504"/>
        </w:tc>
      </w:tr>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E41699" w:rsidRDefault="00E7565C" w:rsidP="005E7504">
            <w:r>
              <w:t xml:space="preserve">A gap year is </w:t>
            </w:r>
            <w:r w:rsidRPr="003503C1">
              <w:t xml:space="preserve">a year between leaving </w:t>
            </w:r>
            <w:r w:rsidR="002B062F" w:rsidRPr="004D0CA5">
              <w:rPr>
                <w:b/>
                <w:bCs/>
                <w:u w:val="single"/>
              </w:rPr>
              <w:t xml:space="preserve">high </w:t>
            </w:r>
            <w:r w:rsidRPr="004D0CA5">
              <w:rPr>
                <w:b/>
                <w:bCs/>
                <w:u w:val="single"/>
              </w:rPr>
              <w:t>schoo</w:t>
            </w:r>
            <w:r w:rsidR="002B062F" w:rsidRPr="004D0CA5">
              <w:rPr>
                <w:b/>
                <w:bCs/>
                <w:u w:val="single"/>
              </w:rPr>
              <w:t>l</w:t>
            </w:r>
            <w:r w:rsidR="004D0CA5" w:rsidRPr="004D0CA5">
              <w:rPr>
                <w:b/>
                <w:bCs/>
                <w:u w:val="single"/>
              </w:rPr>
              <w:t xml:space="preserve"> </w:t>
            </w:r>
            <w:r w:rsidR="002B062F" w:rsidRPr="004D0CA5">
              <w:rPr>
                <w:rFonts w:hint="eastAsia"/>
                <w:b/>
                <w:bCs/>
                <w:u w:val="single"/>
              </w:rPr>
              <w:t>高中</w:t>
            </w:r>
            <w:r w:rsidRPr="003503C1">
              <w:t xml:space="preserve"> and going to university, which some young people use as an opportunity to travel, earn money, or get experience of working</w:t>
            </w:r>
          </w:p>
          <w:p w:rsidR="00E7565C" w:rsidRDefault="00E7565C" w:rsidP="005E7504">
            <w:pPr>
              <w:rPr>
                <w:color w:val="FF0000"/>
              </w:rPr>
            </w:pPr>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41699" w:rsidRPr="003503C1" w:rsidRDefault="00E41699" w:rsidP="005E7504">
            <w:r>
              <w:t xml:space="preserve">e.g. </w:t>
            </w:r>
            <w:r w:rsidRPr="00E41699">
              <w:t xml:space="preserve">•She spent her </w:t>
            </w:r>
            <w:r w:rsidRPr="00E41699">
              <w:rPr>
                <w:b/>
              </w:rPr>
              <w:t>gap year</w:t>
            </w:r>
            <w:r w:rsidRPr="00E41699">
              <w:t xml:space="preserve"> </w:t>
            </w:r>
            <w:r w:rsidRPr="00E41699">
              <w:rPr>
                <w:highlight w:val="yellow"/>
              </w:rPr>
              <w:t>hitchhiking</w:t>
            </w:r>
            <w:r w:rsidRPr="00E41699">
              <w:t xml:space="preserve"> around the world. 她在上大学前的空档年</w:t>
            </w:r>
            <w:r>
              <w:rPr>
                <w:rFonts w:hint="eastAsia"/>
              </w:rPr>
              <w:t xml:space="preserve"> </w:t>
            </w:r>
            <w:r w:rsidRPr="00E41699">
              <w:t>搭便车</w:t>
            </w:r>
            <w:r>
              <w:rPr>
                <w:rFonts w:hint="eastAsia"/>
              </w:rPr>
              <w:t xml:space="preserve"> </w:t>
            </w:r>
            <w:r w:rsidRPr="00E41699">
              <w:t>环游世界</w:t>
            </w:r>
          </w:p>
          <w:p w:rsidR="00E7565C" w:rsidRPr="003503C1" w:rsidRDefault="00E7565C" w:rsidP="005E7504">
            <w:r>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//I’m all for sth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E7565C" w:rsidRDefault="00E7565C"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w:t>
            </w:r>
            <w:r w:rsidRPr="003237FC">
              <w:rPr>
                <w:highlight w:val="yellow"/>
              </w:rPr>
              <w:t xml:space="preserve">a subject I don’t wanna </w:t>
            </w:r>
            <w:r w:rsidRPr="003237FC">
              <w:rPr>
                <w:b/>
                <w:highlight w:val="yellow"/>
                <w:u w:val="single"/>
              </w:rPr>
              <w:t>dwell o</w:t>
            </w:r>
            <w:r w:rsidRPr="007E39AF">
              <w:rPr>
                <w:b/>
                <w:highlight w:val="yellow"/>
                <w:u w:val="single"/>
              </w:rPr>
              <w:t>n</w:t>
            </w:r>
            <w:r>
              <w:rPr>
                <w:rFonts w:hint="eastAsia"/>
              </w:rPr>
              <w:t>是一个我不想聊的话题。</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rPr>
            </w:pPr>
          </w:p>
        </w:tc>
      </w:tr>
      <w:tr w:rsidR="00F96AD6" w:rsidTr="00063C20">
        <w:tc>
          <w:tcPr>
            <w:tcW w:w="10915" w:type="dxa"/>
          </w:tcPr>
          <w:p w:rsidR="00F96AD6" w:rsidRPr="00C3768F" w:rsidRDefault="00F96AD6" w:rsidP="005E7504">
            <w:r>
              <w:lastRenderedPageBreak/>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iCs/>
              </w:rPr>
            </w:pPr>
            <w:r w:rsidRPr="0046796D">
              <w:rPr>
                <w:rFonts w:ascii="SimSun" w:eastAsia="SimSun" w:hAnsi="SimSun" w:cs="SimSun" w:hint="eastAsia"/>
                <w:iCs/>
              </w:rPr>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p>
          <w:p w:rsidR="00826027" w:rsidRPr="00C50A05" w:rsidRDefault="00C50A05" w:rsidP="00FC0F1C">
            <w:pPr>
              <w:pStyle w:val="ListParagraph"/>
              <w:numPr>
                <w:ilvl w:val="0"/>
                <w:numId w:val="35"/>
              </w:numPr>
              <w:rPr>
                <w:iCs/>
              </w:rPr>
            </w:pPr>
            <w:r w:rsidRPr="00C50A05">
              <w:rPr>
                <w:iCs/>
              </w:rPr>
              <w:t>If you </w:t>
            </w:r>
            <w:r w:rsidRPr="00C50A05">
              <w:rPr>
                <w:b/>
                <w:iCs/>
                <w:highlight w:val="yellow"/>
                <w:u w:val="single"/>
              </w:rPr>
              <w:t>flunk an exam or a course</w:t>
            </w:r>
            <w:r w:rsidRPr="00C50A05">
              <w:rPr>
                <w:iCs/>
              </w:rPr>
              <w:t>, you fail to reach the required scores, credits</w:t>
            </w:r>
            <w:r w:rsidRPr="00C50A05">
              <w:rPr>
                <w:rFonts w:hint="eastAsia"/>
                <w:iCs/>
              </w:rPr>
              <w:t>学分</w:t>
            </w:r>
            <w:r w:rsidRPr="00C50A05">
              <w:rPr>
                <w:iCs/>
              </w:rPr>
              <w:t>, or standard.</w:t>
            </w:r>
            <w:r w:rsidRPr="00C50A05">
              <w:rPr>
                <w:iCs/>
              </w:rPr>
              <w:br/>
            </w:r>
            <w:r w:rsidR="00826027" w:rsidRPr="00C50A05">
              <w:rPr>
                <w:b/>
                <w:iCs/>
                <w:highlight w:val="yellow"/>
                <w:u w:val="single"/>
              </w:rPr>
              <w:t>[ flunk a subject; flunk my chemistry; flunk my geometry ]</w:t>
            </w:r>
            <w:r w:rsidR="00826027" w:rsidRPr="00C50A05">
              <w:rPr>
                <w:iCs/>
              </w:rPr>
              <w:t xml:space="preserve">  </w:t>
            </w:r>
          </w:p>
          <w:p w:rsidR="00C50A05" w:rsidRDefault="00C50A05" w:rsidP="00826027">
            <w:pPr>
              <w:rPr>
                <w:b/>
                <w:iCs/>
                <w:highlight w:val="yellow"/>
                <w:u w:val="single"/>
              </w:rPr>
            </w:pPr>
          </w:p>
          <w:p w:rsidR="00826027" w:rsidRPr="00C50A05" w:rsidRDefault="00826027" w:rsidP="00FC0F1C">
            <w:pPr>
              <w:pStyle w:val="ListParagraph"/>
              <w:numPr>
                <w:ilvl w:val="0"/>
                <w:numId w:val="35"/>
              </w:numPr>
              <w:rPr>
                <w:b/>
                <w:iCs/>
                <w:highlight w:val="yellow"/>
                <w:u w:val="single"/>
              </w:rPr>
            </w:pPr>
            <w:r w:rsidRPr="00C50A05">
              <w:rPr>
                <w:b/>
                <w:iCs/>
                <w:highlight w:val="yellow"/>
                <w:u w:val="single"/>
              </w:rPr>
              <w:t>[</w:t>
            </w:r>
            <w:r w:rsidRPr="00C50A05">
              <w:rPr>
                <w:rFonts w:ascii="SimSun" w:eastAsia="SimSun" w:hAnsi="SimSun" w:cs="SimSun" w:hint="eastAsia"/>
                <w:b/>
                <w:iCs/>
                <w:highlight w:val="yellow"/>
                <w:u w:val="single"/>
              </w:rPr>
              <w:t>因为挂科而被退学</w:t>
            </w:r>
            <w:r w:rsidRPr="00C50A05">
              <w:rPr>
                <w:b/>
                <w:iCs/>
                <w:highlight w:val="yellow"/>
                <w:u w:val="single"/>
              </w:rPr>
              <w:t>: Sb. flunk out of school]</w:t>
            </w:r>
          </w:p>
          <w:p w:rsidR="00E7565C" w:rsidRPr="00375A40" w:rsidRDefault="00E7565C" w:rsidP="005E7504">
            <w:pPr>
              <w:rPr>
                <w:iCs/>
              </w:rPr>
            </w:pPr>
          </w:p>
          <w:p w:rsidR="00E7565C" w:rsidRDefault="00E7565C" w:rsidP="00C50A05">
            <w:pPr>
              <w:rPr>
                <w:b/>
                <w:color w:val="FF0000"/>
                <w:highlight w:val="yellow"/>
              </w:rPr>
            </w:pPr>
          </w:p>
        </w:tc>
      </w:tr>
      <w:tr w:rsidR="00AE0CB5" w:rsidTr="00063C20">
        <w:tc>
          <w:tcPr>
            <w:tcW w:w="10915" w:type="dxa"/>
          </w:tcPr>
          <w:p w:rsidR="00AE0CB5" w:rsidRDefault="00AE0CB5" w:rsidP="005E7504">
            <w:pPr>
              <w:rPr>
                <w:rFonts w:ascii="SimSun" w:eastAsia="SimSun" w:hAnsi="SimSun" w:cs="SimSun"/>
                <w:iCs/>
              </w:rPr>
            </w:pPr>
            <w:r w:rsidRPr="00C50A05">
              <w:rPr>
                <w:rFonts w:ascii="SimSun" w:eastAsia="SimSun" w:hAnsi="SimSun" w:cs="SimSun"/>
                <w:iCs/>
              </w:rPr>
              <w:t>退</w:t>
            </w:r>
            <w:r w:rsidRPr="00C50A05">
              <w:rPr>
                <w:rFonts w:ascii="SimSun" w:eastAsia="SimSun" w:hAnsi="SimSun" w:cs="SimSun" w:hint="eastAsia"/>
                <w:iCs/>
              </w:rPr>
              <w:t>学</w:t>
            </w:r>
            <w:r w:rsidR="00C50A05" w:rsidRPr="00C50A05">
              <w:rPr>
                <w:rFonts w:ascii="SimSun" w:eastAsia="SimSun" w:hAnsi="SimSun" w:cs="SimSun" w:hint="eastAsia"/>
                <w:iCs/>
              </w:rPr>
              <w:t xml:space="preserve"> </w:t>
            </w:r>
            <w:r w:rsidR="00C50A05" w:rsidRPr="00C50A05">
              <w:rPr>
                <w:rFonts w:ascii="SimSun" w:eastAsia="SimSun" w:hAnsi="SimSun" w:cs="SimSun"/>
                <w:iCs/>
              </w:rPr>
              <w:t>drop out of school</w:t>
            </w:r>
          </w:p>
          <w:p w:rsidR="00C50A05" w:rsidRDefault="00C50A05" w:rsidP="005E7504">
            <w:pPr>
              <w:rPr>
                <w:b/>
                <w:color w:val="FF0000"/>
                <w:highlight w:val="yellow"/>
              </w:rPr>
            </w:pPr>
          </w:p>
        </w:tc>
      </w:tr>
      <w:tr w:rsidR="004C2F5A" w:rsidRPr="00375A40" w:rsidTr="009314D6">
        <w:tc>
          <w:tcPr>
            <w:tcW w:w="10915" w:type="dxa"/>
          </w:tcPr>
          <w:p w:rsidR="00063C20" w:rsidRDefault="00063C20" w:rsidP="004C2F5A">
            <w:r>
              <w:t>[college counselor]</w:t>
            </w:r>
          </w:p>
          <w:p w:rsidR="00063C20" w:rsidRDefault="00063C20" w:rsidP="004C2F5A"/>
          <w:p w:rsidR="004C2F5A" w:rsidRPr="00375A40" w:rsidRDefault="004C2F5A" w:rsidP="004C2F5A">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323850"/>
                          </a:xfrm>
                          <a:prstGeom prst="rect">
                            <a:avLst/>
                          </a:prstGeom>
                        </pic:spPr>
                      </pic:pic>
                    </a:graphicData>
                  </a:graphic>
                </wp:inline>
              </w:drawing>
            </w:r>
          </w:p>
          <w:p w:rsidR="004C2F5A" w:rsidRPr="00375A40" w:rsidRDefault="004C2F5A" w:rsidP="004C2F5A">
            <w:r w:rsidRPr="00375A40">
              <w:rPr>
                <w:noProof/>
              </w:rPr>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390525"/>
                          </a:xfrm>
                          <a:prstGeom prst="rect">
                            <a:avLst/>
                          </a:prstGeom>
                        </pic:spPr>
                      </pic:pic>
                    </a:graphicData>
                  </a:graphic>
                </wp:inline>
              </w:drawing>
            </w:r>
            <w:r w:rsidRPr="00375A40">
              <w:t xml:space="preserve">  college counselor</w:t>
            </w:r>
          </w:p>
          <w:p w:rsidR="004C2F5A" w:rsidRPr="00375A40" w:rsidRDefault="004C2F5A" w:rsidP="004C2F5A">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400050"/>
                          </a:xfrm>
                          <a:prstGeom prst="rect">
                            <a:avLst/>
                          </a:prstGeom>
                        </pic:spPr>
                      </pic:pic>
                    </a:graphicData>
                  </a:graphic>
                </wp:inline>
              </w:drawing>
            </w:r>
            <w:r w:rsidRPr="00375A40">
              <w:t xml:space="preserve">     teaching certificate</w:t>
            </w:r>
          </w:p>
          <w:p w:rsidR="004C2F5A" w:rsidRPr="00375A40" w:rsidRDefault="004C2F5A" w:rsidP="004C2F5A">
            <w:r w:rsidRPr="00375A40">
              <w:rPr>
                <w:noProof/>
              </w:rPr>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625" cy="290830"/>
                          </a:xfrm>
                          <a:prstGeom prst="rect">
                            <a:avLst/>
                          </a:prstGeom>
                        </pic:spPr>
                      </pic:pic>
                    </a:graphicData>
                  </a:graphic>
                </wp:inline>
              </w:drawing>
            </w:r>
          </w:p>
          <w:p w:rsidR="004C2F5A" w:rsidRPr="00375A40" w:rsidRDefault="004C2F5A" w:rsidP="004C2F5A">
            <w:r w:rsidRPr="00375A40">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t>学历证书:</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b/>
                <w:bCs/>
                <w:iCs/>
                <w:highlight w:val="yellow"/>
                <w:u w:val="single"/>
              </w:rPr>
              <w:t>night school, night courses</w:t>
            </w:r>
            <w:r w:rsidRPr="00375A40">
              <w:t>]</w:t>
            </w:r>
          </w:p>
          <w:p w:rsidR="00990E23" w:rsidRPr="00375A40" w:rsidRDefault="00990E23" w:rsidP="004D352C">
            <w:pPr>
              <w:rPr>
                <w:iCs/>
              </w:rPr>
            </w:pPr>
            <w:r w:rsidRPr="00375A40">
              <w:t>e.g. Ernie has a design degree, but now he's</w:t>
            </w:r>
            <w:r w:rsidRPr="00375A40">
              <w:rPr>
                <w:iCs/>
              </w:rPr>
              <w:t xml:space="preserve"> </w:t>
            </w:r>
            <w:r w:rsidRPr="00375A40">
              <w:rPr>
                <w:b/>
                <w:bCs/>
                <w:iCs/>
              </w:rPr>
              <w:t xml:space="preserve">taking a </w:t>
            </w:r>
            <w:r w:rsidRPr="00375A40">
              <w:rPr>
                <w:b/>
                <w:bCs/>
                <w:iCs/>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 xml:space="preserve">ə] </w:t>
            </w:r>
            <w:r w:rsidR="00990E23" w:rsidRPr="00375A40">
              <w:t>brochure</w:t>
            </w:r>
            <w:r w:rsidR="006F22A3" w:rsidRPr="00375A40">
              <w:t xml:space="preserve">   [travel brochures</w:t>
            </w:r>
            <w:r w:rsidR="006F22A3" w:rsidRPr="00375A40">
              <w:rPr>
                <w:rFonts w:hint="eastAsia"/>
              </w:rPr>
              <w:t>旅游小册子]</w:t>
            </w:r>
          </w:p>
          <w:p w:rsidR="00990E23" w:rsidRPr="00375A40" w:rsidRDefault="00990E23" w:rsidP="004D352C">
            <w:r w:rsidRPr="00375A40">
              <w:t>     </w:t>
            </w:r>
          </w:p>
          <w:p w:rsidR="00990E23" w:rsidRPr="00375A40" w:rsidRDefault="007E0BC6" w:rsidP="00080F68">
            <w:hyperlink r:id="rId17"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b/>
                <w:highlight w:val="yellow"/>
              </w:rPr>
              <w:t xml:space="preserve"> </w:t>
            </w:r>
            <w:hyperlink r:id="rId18" w:history="1">
              <w:r w:rsidRPr="00375A40">
                <w:rPr>
                  <w:rStyle w:val="Hyperlink"/>
                  <w:b/>
                  <w:color w:val="auto"/>
                  <w:highlight w:val="yellow"/>
                </w:rPr>
                <w:t>on-the-job postgraduate</w:t>
              </w:r>
            </w:hyperlink>
            <w:r w:rsidRPr="00375A40">
              <w:rPr>
                <w:b/>
                <w:highlight w:val="yellow"/>
              </w:rPr>
              <w:t> 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b/>
                <w:color w:val="FF0000"/>
                <w:highlight w:val="yellow"/>
              </w:rPr>
              <w:t xml:space="preserve"> </w:t>
            </w:r>
            <w:hyperlink r:id="rId19"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[kwest] quest /kwɛst/ </w:t>
            </w:r>
          </w:p>
          <w:p w:rsidR="00695D30" w:rsidRPr="00375A40" w:rsidRDefault="00695D30" w:rsidP="004D352C">
            <w:r w:rsidRPr="00375A40">
              <w:t>1.</w:t>
            </w:r>
            <w:hyperlink r:id="rId20"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lastRenderedPageBreak/>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t>2.</w:t>
            </w:r>
            <w:hyperlink r:id="rId21"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22"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lastRenderedPageBreak/>
              <w:t xml:space="preserve">/vəʊˈkeɪʃənəl/ vocation, vocational: </w:t>
            </w:r>
          </w:p>
          <w:p w:rsidR="00145935" w:rsidRPr="00375A40" w:rsidRDefault="00145935" w:rsidP="002B7050">
            <w:r w:rsidRPr="00375A40">
              <w:t>1.</w:t>
            </w:r>
            <w:hyperlink r:id="rId23" w:history="1">
              <w:r w:rsidRPr="00375A40">
                <w:rPr>
                  <w:rStyle w:val="Hyperlink"/>
                </w:rPr>
                <w:t>N-VAR </w:t>
              </w:r>
            </w:hyperlink>
            <w:r w:rsidRPr="00375A40">
              <w:t>If you have a vocatio</w:t>
            </w:r>
            <w:r w:rsidR="0031567A" w:rsidRPr="00375A40">
              <w:t>n for a job</w:t>
            </w:r>
            <w:r w:rsidRPr="00375A40">
              <w:t>, you have a strong feeling that you are especially suited to do a particular job or to fulfill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对(职</w:t>
            </w:r>
            <w:r w:rsidR="00BC0226" w:rsidRPr="00375A40">
              <w:rPr>
                <w:b/>
                <w:color w:val="FF0000"/>
                <w:highlight w:val="yellow"/>
                <w:u w:val="single"/>
              </w:rPr>
              <w:t xml:space="preserve">业 e.g. </w:t>
            </w:r>
            <w:r w:rsidR="00BC0226" w:rsidRPr="00375A40">
              <w:rPr>
                <w:rFonts w:hint="eastAsia"/>
                <w:b/>
                <w:color w:val="FF0000"/>
                <w:highlight w:val="yellow"/>
                <w:u w:val="single"/>
              </w:rPr>
              <w:t>教书)有一种使命感</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b/>
                <w:highlight w:val="yellow"/>
                <w:u w:val="single"/>
              </w:rPr>
              <w:t xml:space="preserve">has a </w:t>
            </w:r>
            <w:r w:rsidR="00157DB9" w:rsidRPr="00375A40">
              <w:rPr>
                <w:b/>
                <w:highlight w:val="yellow"/>
                <w:u w:val="single"/>
              </w:rPr>
              <w:t xml:space="preserve">strong sense of </w:t>
            </w:r>
            <w:r w:rsidRPr="00375A40">
              <w:rPr>
                <w:b/>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songyi </w:t>
            </w:r>
            <w:r w:rsidRPr="00375A40">
              <w:rPr>
                <w:b/>
                <w:highlight w:val="yellow"/>
                <w:u w:val="single"/>
              </w:rPr>
              <w:t>has a strong sense of vocation for</w:t>
            </w:r>
            <w:r w:rsidRPr="00375A40">
              <w:t xml:space="preserve"> being a doctor.</w:t>
            </w:r>
          </w:p>
          <w:p w:rsidR="00145935" w:rsidRPr="00375A40" w:rsidRDefault="00145935" w:rsidP="002B7050">
            <w:r w:rsidRPr="00375A40">
              <w:rPr>
                <w:rFonts w:hint="eastAsia"/>
              </w:rPr>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24"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Pr="00375A40">
              <w:rPr>
                <w:rFonts w:hint="eastAsia"/>
                <w:b/>
                <w:color w:val="FF0000"/>
                <w:highlight w:val="yellow"/>
                <w:u w:val="single"/>
              </w:rPr>
              <w:t xml:space="preserve">你入错行了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 which indicates that you would have been good at another particular job,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r w:rsidRPr="00375A40">
              <w:rPr>
                <w:highlight w:val="yellow"/>
              </w:rPr>
              <w:t xml:space="preserve">Adj) vocational training and skills are the training and skills needed for a particular job or profession. </w:t>
            </w:r>
            <w:r w:rsidRPr="00375A40">
              <w:rPr>
                <w:rFonts w:hint="eastAsia"/>
                <w:highlight w:val="yellow"/>
              </w:rPr>
              <w:t xml:space="preserve">职业的 </w:t>
            </w:r>
            <w:r w:rsidRPr="00375A40">
              <w:rPr>
                <w:b/>
                <w:color w:val="FF0000"/>
                <w:highlight w:val="yellow"/>
                <w:u w:val="single"/>
              </w:rPr>
              <w:t>[</w:t>
            </w:r>
            <w:r w:rsidRPr="00375A40">
              <w:rPr>
                <w:rFonts w:hint="eastAsia"/>
                <w:b/>
                <w:color w:val="FF0000"/>
                <w:highlight w:val="yellow"/>
                <w:u w:val="single"/>
              </w:rPr>
              <w:t>职业培训v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 职业培训 而设计的一门课程</w:t>
            </w:r>
          </w:p>
          <w:p w:rsidR="0001222E" w:rsidRPr="00375A40" w:rsidRDefault="0001222E" w:rsidP="0001222E">
            <w:r w:rsidRPr="00375A40">
              <w:t xml:space="preserve">e.g. In the UK, </w:t>
            </w:r>
            <w:r w:rsidRPr="00375A40">
              <w:rPr>
                <w:b/>
                <w:bCs/>
              </w:rPr>
              <w:t>college</w:t>
            </w:r>
            <w:r w:rsidRPr="00375A40">
              <w:t xml:space="preserve"> is generally a place where you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Pr="00375A40">
              <w:rPr>
                <w:rFonts w:ascii="SimSun" w:eastAsia="SimSun" w:hAnsi="SimSun" w:cs="SimSun" w:hint="eastAsia"/>
                <w:b/>
                <w:color w:val="FF0000"/>
                <w:highlight w:val="yellow"/>
                <w:u w:val="single"/>
              </w:rPr>
              <w:t xml:space="preserve">职业教育 </w:t>
            </w:r>
            <w:r w:rsidRPr="00375A40">
              <w:rPr>
                <w:b/>
                <w:color w:val="FF0000"/>
                <w:highlight w:val="yellow"/>
                <w:u w:val="single"/>
              </w:rPr>
              <w:t>and vocational skills</w:t>
            </w:r>
            <w:r w:rsidRPr="00375A40">
              <w:t xml:space="preserve">, </w:t>
            </w:r>
            <w:r w:rsidRPr="00375A40">
              <w:rPr>
                <w:b/>
                <w:color w:val="FF0000"/>
                <w:highlight w:val="yellow"/>
              </w:rPr>
              <w:t>whereas</w:t>
            </w:r>
            <w:r w:rsidRPr="00375A40">
              <w:rPr>
                <w:rFonts w:ascii="SimSun" w:eastAsia="SimSun" w:hAnsi="SimSun" w:cs="SimSun" w:hint="eastAsia"/>
                <w:b/>
                <w:color w:val="FF0000"/>
                <w:highlight w:val="yellow"/>
              </w:rPr>
              <w:t>相比之下</w:t>
            </w:r>
            <w:r w:rsidRPr="00375A40">
              <w:t xml:space="preserve"> </w:t>
            </w:r>
            <w:r w:rsidRPr="00375A40">
              <w:rPr>
                <w:b/>
                <w:bCs/>
              </w:rPr>
              <w:t>university</w:t>
            </w:r>
            <w:r w:rsidRPr="00375A40">
              <w:t xml:space="preserve"> is where you study for a graduate or post-graduate degree, like master or </w:t>
            </w:r>
            <w:r w:rsidRPr="00375A40">
              <w:rPr>
                <w:b/>
                <w:u w:val="single"/>
              </w:rPr>
              <w:t>doctorate</w:t>
            </w:r>
            <w:r w:rsidRPr="00375A40">
              <w:t xml:space="preserve"> in arts areas, science, or education.</w:t>
            </w:r>
          </w:p>
          <w:p w:rsidR="00876450" w:rsidRPr="00375A40" w:rsidRDefault="00876450" w:rsidP="0001222E"/>
          <w:p w:rsidR="00123DFC" w:rsidRPr="00375A40" w:rsidRDefault="00123DFC" w:rsidP="00123DFC"/>
        </w:tc>
      </w:tr>
      <w:tr w:rsidR="00145935" w:rsidRPr="00375A40" w:rsidTr="009314D6">
        <w:tc>
          <w:tcPr>
            <w:tcW w:w="10915" w:type="dxa"/>
          </w:tcPr>
          <w:p w:rsidR="00145935" w:rsidRPr="00375A40" w:rsidRDefault="00145935" w:rsidP="002B7050">
            <w:pPr>
              <w:rPr>
                <w:b/>
                <w:highlight w:val="yellow"/>
              </w:rPr>
            </w:pPr>
            <w:r w:rsidRPr="00375A40">
              <w:rPr>
                <w:b/>
                <w:highlight w:val="yellow"/>
              </w:rPr>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t xml:space="preserve">e.g. It's been 20 years since Richard, </w:t>
            </w:r>
            <w:hyperlink r:id="rId25"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b/>
                <w:highlight w:val="yellow"/>
                <w:u w:val="single"/>
              </w:rPr>
              <w:t>civil aviation</w:t>
            </w:r>
            <w:r w:rsidR="00C87896" w:rsidRPr="00375A40">
              <w:rPr>
                <w:b/>
                <w:highlight w:val="yellow"/>
                <w:u w:val="single"/>
              </w:rPr>
              <w:t xml:space="preserve"> </w:t>
            </w:r>
            <w:r w:rsidRPr="00375A40">
              <w:rPr>
                <w:b/>
                <w:highlight w:val="yellow"/>
                <w:u w:val="single"/>
              </w:rPr>
              <w:t>(</w:t>
            </w:r>
            <w:r w:rsidRPr="00375A40">
              <w:rPr>
                <w:rFonts w:ascii="SimSun" w:eastAsia="SimSun" w:hAnsi="SimSun" w:cs="SimSun" w:hint="eastAsia"/>
                <w:b/>
                <w:highlight w:val="yellow"/>
                <w:u w:val="single"/>
              </w:rPr>
              <w:t>连读</w:t>
            </w:r>
            <w:r w:rsidR="00C87896" w:rsidRPr="00375A40">
              <w:rPr>
                <w:rFonts w:ascii="SimSun" w:eastAsia="SimSun" w:hAnsi="SimSun" w:cs="SimSun" w:hint="eastAsia"/>
                <w:b/>
                <w:highlight w:val="yellow"/>
                <w:u w:val="single"/>
              </w:rPr>
              <w:t>)</w:t>
            </w:r>
            <w:r w:rsidRPr="00375A40">
              <w:rPr>
                <w:rFonts w:ascii="SimSun" w:eastAsia="SimSun" w:hAnsi="SimSun" w:cs="SimSun" w:hint="eastAsia"/>
                <w:b/>
                <w:highlight w:val="yellow"/>
                <w:u w:val="single"/>
              </w:rPr>
              <w:t>民航</w:t>
            </w:r>
            <w:r w:rsidRPr="00375A40">
              <w:t xml:space="preserve">, bid farewell and turned off the lights at </w:t>
            </w:r>
            <w:hyperlink r:id="rId26" w:tgtFrame="_blank" w:history="1">
              <w:r w:rsidRPr="00375A40">
                <w:rPr>
                  <w:rStyle w:val="Hyperlink"/>
                  <w:color w:val="auto"/>
                </w:rPr>
                <w:t>Hong Kong Kai Tak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t>bachelor</w:t>
            </w:r>
          </w:p>
          <w:p w:rsidR="00754F61" w:rsidRPr="00375A40" w:rsidRDefault="008C0AA6" w:rsidP="008C0AA6">
            <w:r w:rsidRPr="00375A40">
              <w:rPr>
                <w:rFonts w:hint="eastAsia"/>
              </w:rPr>
              <w:lastRenderedPageBreak/>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 xml:space="preserve">Gerald was 38, and a confirmed bachelor (= a man who has decided that he will never marry) .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r w:rsidRPr="00375A40">
              <w:t xml:space="preserve">e.g </w:t>
            </w:r>
            <w:r w:rsidR="00C57FEB" w:rsidRPr="00375A40">
              <w:t>.</w:t>
            </w:r>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r w:rsidRPr="00375A40">
              <w:rPr>
                <w:rFonts w:hint="eastAsia"/>
                <w:b/>
              </w:rPr>
              <w:t>博士学位</w:t>
            </w:r>
            <w:r w:rsidRPr="00375A40">
              <w:rPr>
                <w:b/>
              </w:rPr>
              <w:t>['dɒkt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MA: master of arts</w:t>
            </w:r>
          </w:p>
          <w:p w:rsidR="00E93C2B" w:rsidRPr="00375A40" w:rsidRDefault="00E93C2B" w:rsidP="006718F0">
            <w:pPr>
              <w:pStyle w:val="ListParagraph"/>
              <w:numPr>
                <w:ilvl w:val="0"/>
                <w:numId w:val="24"/>
              </w:numPr>
            </w:pPr>
            <w:r w:rsidRPr="00375A40">
              <w:t>MSC: master of science</w:t>
            </w:r>
          </w:p>
          <w:p w:rsidR="00E93C2B" w:rsidRPr="00375A40" w:rsidRDefault="00E93C2B" w:rsidP="006718F0">
            <w:pPr>
              <w:pStyle w:val="ListParagraph"/>
              <w:numPr>
                <w:ilvl w:val="0"/>
                <w:numId w:val="24"/>
              </w:numPr>
            </w:pPr>
            <w:r w:rsidRPr="00375A40">
              <w:t>MED: master of education</w:t>
            </w:r>
          </w:p>
          <w:p w:rsidR="00A64B35" w:rsidRPr="00375A40" w:rsidRDefault="00A64B35" w:rsidP="00A64B35"/>
          <w:p w:rsidR="0021017C" w:rsidRPr="00375A40" w:rsidRDefault="00A64B35" w:rsidP="0021017C">
            <w:r w:rsidRPr="00375A40">
              <w:t>Doctorate:</w:t>
            </w:r>
            <w:r w:rsidR="0021017C" w:rsidRPr="00375A40">
              <w:rPr>
                <w:rFonts w:hint="eastAsia"/>
              </w:rPr>
              <w:t xml:space="preserve"> 博士学位</w:t>
            </w:r>
            <w:r w:rsidR="0021017C" w:rsidRPr="00375A40">
              <w:t xml:space="preserve">['dɒkt ə rɪt,'dɒkt ə rət]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MD: doctor of medicine</w:t>
            </w:r>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Lanphier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lastRenderedPageBreak/>
              <w:t>我很喜欢x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lastRenderedPageBreak/>
              <w:t>社会学</w:t>
            </w:r>
            <w:r w:rsidR="00A8594C" w:rsidRPr="00375A40">
              <w:t>[səʊ</w:t>
            </w:r>
            <w:r w:rsidR="00A8594C" w:rsidRPr="00375A40">
              <w:rPr>
                <w:b/>
                <w:color w:val="FF0000"/>
                <w:highlight w:val="yellow"/>
              </w:rPr>
              <w:t>ʃɪ</w:t>
            </w:r>
            <w:r w:rsidR="00A8594C" w:rsidRPr="00375A40">
              <w:t>'ɑlədʒi]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28"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29"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 xml:space="preserve">/wɛərˈæz/ whereas:  </w:t>
            </w:r>
            <w:hyperlink r:id="rId30"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t xml:space="preserve">e.g. </w:t>
            </w:r>
            <w:r w:rsidR="00F55835" w:rsidRPr="00375A40">
              <w:t>T</w:t>
            </w:r>
            <w:r w:rsidRPr="00375A40">
              <w:t>he old system was fairly complicated</w:t>
            </w:r>
            <w:r w:rsidR="00F55835" w:rsidRPr="00375A40">
              <w:t>,</w:t>
            </w:r>
            <w:r w:rsidRPr="00375A40">
              <w:t xml:space="preserve"> </w:t>
            </w:r>
            <w:r w:rsidRPr="00375A40">
              <w:rPr>
                <w:b/>
                <w:highlight w:val="yellow"/>
              </w:rPr>
              <w:t>whereas</w:t>
            </w:r>
            <w:r w:rsidRPr="00375A40">
              <w:t xml:space="preserve"> the new system is really very simple. 旧系统相当复杂，</w:t>
            </w:r>
            <w:r w:rsidR="00F55835" w:rsidRPr="00375A40">
              <w:rPr>
                <w:rFonts w:hint="eastAsia"/>
                <w:b/>
                <w:highlight w:val="yellow"/>
                <w:u w:val="single"/>
              </w:rPr>
              <w:t>相比之下,</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r w:rsidRPr="00375A40">
              <w:t xml:space="preserve">e.g. In the UK, </w:t>
            </w:r>
            <w:r w:rsidRPr="00375A40">
              <w:rPr>
                <w:b/>
                <w:bCs/>
              </w:rPr>
              <w:t>college</w:t>
            </w:r>
            <w:r w:rsidRPr="00375A40">
              <w:t xml:space="preserve"> is generally a place where </w:t>
            </w:r>
            <w:r w:rsidR="00742CE4" w:rsidRPr="00375A40">
              <w:t>you</w:t>
            </w:r>
            <w:r w:rsidR="002B24B3" w:rsidRPr="00375A40">
              <w:t xml:space="preserve">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002B3F9E" w:rsidRPr="00375A40">
              <w:rPr>
                <w:rFonts w:ascii="SimSun" w:eastAsia="SimSun" w:hAnsi="SimSun" w:cs="SimSun" w:hint="eastAsia"/>
                <w:b/>
                <w:color w:val="FF0000"/>
                <w:highlight w:val="yellow"/>
                <w:u w:val="single"/>
              </w:rPr>
              <w:t>职业教育</w:t>
            </w:r>
            <w:r w:rsidR="00E77673" w:rsidRPr="00375A40">
              <w:rPr>
                <w:rFonts w:ascii="SimSun" w:eastAsia="SimSun" w:hAnsi="SimSun" w:cs="SimSun" w:hint="eastAsia"/>
                <w:b/>
                <w:color w:val="FF0000"/>
                <w:highlight w:val="yellow"/>
                <w:u w:val="single"/>
              </w:rPr>
              <w:t xml:space="preserve"> </w:t>
            </w:r>
            <w:r w:rsidR="00E77673" w:rsidRPr="00375A40">
              <w:rPr>
                <w:b/>
                <w:color w:val="FF0000"/>
                <w:highlight w:val="yellow"/>
                <w:u w:val="single"/>
              </w:rPr>
              <w:t>and vocational skills</w:t>
            </w:r>
            <w:r w:rsidRPr="00375A40">
              <w:t xml:space="preserve">, </w:t>
            </w:r>
            <w:r w:rsidRPr="00375A40">
              <w:rPr>
                <w:b/>
                <w:color w:val="FF0000"/>
                <w:highlight w:val="yellow"/>
              </w:rPr>
              <w:t>whereas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r w:rsidR="0001222E" w:rsidRPr="00375A40">
              <w:t>, like master or doctorate in arts areas, science, or education.</w:t>
            </w:r>
          </w:p>
          <w:p w:rsidR="0001222E" w:rsidRPr="00375A40" w:rsidRDefault="0001222E" w:rsidP="00CC38AB"/>
        </w:tc>
      </w:tr>
    </w:tbl>
    <w:p w:rsidR="00843C36" w:rsidRPr="00375A40" w:rsidRDefault="00843C36" w:rsidP="00843C36"/>
    <w:p w:rsidR="006E6D2D" w:rsidRPr="00375A40" w:rsidRDefault="006E6D2D" w:rsidP="006E6D2D"/>
    <w:p w:rsidR="00DE0F38" w:rsidRPr="00375A40" w:rsidRDefault="00DE0F38" w:rsidP="00DE0F38">
      <w:pPr>
        <w:pStyle w:val="Heading1"/>
      </w:pPr>
      <w:r w:rsidRPr="00375A40">
        <w:t>Part1) Describe education background</w:t>
      </w:r>
    </w:p>
    <w:p w:rsidR="00860A44" w:rsidRPr="00375A40" w:rsidRDefault="00860A44" w:rsidP="00860A44">
      <w:r w:rsidRPr="00375A40">
        <w:t>##</w:t>
      </w:r>
    </w:p>
    <w:p w:rsidR="00084928" w:rsidRPr="00375A40" w:rsidRDefault="00084928" w:rsidP="00084928">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598805"/>
                    </a:xfrm>
                    <a:prstGeom prst="rect">
                      <a:avLst/>
                    </a:prstGeom>
                  </pic:spPr>
                </pic:pic>
              </a:graphicData>
            </a:graphic>
          </wp:inline>
        </w:drawing>
      </w:r>
    </w:p>
    <w:p w:rsidR="00084928" w:rsidRPr="00375A40" w:rsidRDefault="00041AF6" w:rsidP="00084928">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625" cy="537210"/>
                    </a:xfrm>
                    <a:prstGeom prst="rect">
                      <a:avLst/>
                    </a:prstGeom>
                  </pic:spPr>
                </pic:pic>
              </a:graphicData>
            </a:graphic>
          </wp:inline>
        </w:drawing>
      </w:r>
    </w:p>
    <w:p w:rsidR="00084928" w:rsidRPr="00375A40" w:rsidRDefault="000C725E" w:rsidP="00084928">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6625" cy="605155"/>
                    </a:xfrm>
                    <a:prstGeom prst="rect">
                      <a:avLst/>
                    </a:prstGeom>
                  </pic:spPr>
                </pic:pic>
              </a:graphicData>
            </a:graphic>
          </wp:inline>
        </w:drawing>
      </w:r>
    </w:p>
    <w:p w:rsidR="00CA0E27" w:rsidRPr="00375A40" w:rsidRDefault="00BF3C3E" w:rsidP="00084928">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6625" cy="605155"/>
                    </a:xfrm>
                    <a:prstGeom prst="rect">
                      <a:avLst/>
                    </a:prstGeom>
                  </pic:spPr>
                </pic:pic>
              </a:graphicData>
            </a:graphic>
          </wp:inline>
        </w:drawing>
      </w:r>
    </w:p>
    <w:p w:rsidR="007271D7" w:rsidRPr="00375A40" w:rsidRDefault="007271D7" w:rsidP="00084928"/>
    <w:p w:rsidR="007271D7" w:rsidRPr="00375A40" w:rsidRDefault="00C37A19" w:rsidP="00084928">
      <w:r w:rsidRPr="00375A40">
        <w:t>##</w:t>
      </w:r>
    </w:p>
    <w:p w:rsidR="00C37A19" w:rsidRPr="00375A40" w:rsidRDefault="00C37A19" w:rsidP="00084928">
      <w:r w:rsidRPr="00375A40">
        <w:rPr>
          <w:noProof/>
        </w:rPr>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6625" cy="528955"/>
                    </a:xfrm>
                    <a:prstGeom prst="rect">
                      <a:avLst/>
                    </a:prstGeom>
                  </pic:spPr>
                </pic:pic>
              </a:graphicData>
            </a:graphic>
          </wp:inline>
        </w:drawing>
      </w:r>
    </w:p>
    <w:p w:rsidR="00C37A19" w:rsidRPr="00375A40" w:rsidRDefault="00860A44" w:rsidP="00084928">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6625" cy="339090"/>
                    </a:xfrm>
                    <a:prstGeom prst="rect">
                      <a:avLst/>
                    </a:prstGeom>
                  </pic:spPr>
                </pic:pic>
              </a:graphicData>
            </a:graphic>
          </wp:inline>
        </w:drawing>
      </w:r>
    </w:p>
    <w:p w:rsidR="00084928" w:rsidRPr="00375A40" w:rsidRDefault="00860A44" w:rsidP="00084928">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6625" cy="506730"/>
                    </a:xfrm>
                    <a:prstGeom prst="rect">
                      <a:avLst/>
                    </a:prstGeom>
                  </pic:spPr>
                </pic:pic>
              </a:graphicData>
            </a:graphic>
          </wp:inline>
        </w:drawing>
      </w:r>
    </w:p>
    <w:p w:rsidR="00B61053" w:rsidRPr="00375A40" w:rsidRDefault="00B61053" w:rsidP="00084928"/>
    <w:p w:rsidR="00B61053" w:rsidRPr="00375A40" w:rsidRDefault="00B61053" w:rsidP="00B61053">
      <w:pPr>
        <w:pStyle w:val="Heading2"/>
      </w:pPr>
      <w:r w:rsidRPr="00375A40">
        <w:lastRenderedPageBreak/>
        <w:t>Education tier</w:t>
      </w:r>
      <w:r w:rsidR="0020364D">
        <w:t xml:space="preserve">s </w:t>
      </w:r>
      <w:r w:rsidR="0020364D">
        <w:rPr>
          <w:rFonts w:hint="eastAsia"/>
        </w:rPr>
        <w:t>梯队</w:t>
      </w:r>
      <w:r w:rsidRPr="00375A40">
        <w:t xml:space="preserve">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00822EC8">
        <w:rPr>
          <w:b/>
          <w:highlight w:val="yellow"/>
          <w:u w:val="single"/>
        </w:rPr>
        <w:t xml:space="preserve"> (e.g. 7 grade)</w:t>
      </w:r>
      <w:r w:rsidRPr="00375A40">
        <w:rPr>
          <w:rFonts w:hint="eastAsia"/>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822EC8">
        <w:rPr>
          <w:b/>
          <w:bCs/>
        </w:rPr>
        <w:t>g</w:t>
      </w:r>
      <w:r w:rsidR="00854506" w:rsidRPr="00822EC8">
        <w:rPr>
          <w:b/>
          <w:bCs/>
          <w:u w:val="single"/>
        </w:rPr>
        <w:t>rade</w:t>
      </w:r>
      <w:r w:rsidR="00854506" w:rsidRPr="00375A40">
        <w:rPr>
          <w:b/>
          <w:u w:val="single"/>
        </w:rPr>
        <w:t>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r w:rsidR="00822EC8">
        <w:t xml:space="preserve">   (e.g. My son is at grade 2 in the elementary)</w:t>
      </w:r>
    </w:p>
    <w:p w:rsidR="00885586" w:rsidRPr="00375A40" w:rsidRDefault="00854506" w:rsidP="006718F0">
      <w:pPr>
        <w:pStyle w:val="NormalWeb"/>
        <w:numPr>
          <w:ilvl w:val="0"/>
          <w:numId w:val="29"/>
        </w:numPr>
      </w:pPr>
      <w:r w:rsidRPr="00375A40">
        <w:rPr>
          <w:b/>
          <w:u w:val="single"/>
        </w:rPr>
        <w:lastRenderedPageBreak/>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t xml:space="preserve">After </w:t>
      </w:r>
      <w:r w:rsidRPr="00375A40">
        <w:rPr>
          <w:b/>
          <w:u w:val="single"/>
        </w:rPr>
        <w:t>high school,</w:t>
      </w:r>
      <w:r w:rsidRPr="00375A40">
        <w:t xml:space="preserve"> students can choose to </w:t>
      </w:r>
      <w:r w:rsidR="00D46029" w:rsidRPr="00D2076A">
        <w:rPr>
          <w:b/>
          <w:bCs/>
        </w:rPr>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xml:space="preserve">. </w:t>
      </w:r>
      <w:r w:rsidR="00D2076A" w:rsidRPr="00586927">
        <w:rPr>
          <w:b/>
          <w:bCs/>
        </w:rPr>
        <w:t>Whereas</w:t>
      </w:r>
      <w:r w:rsidR="00D2076A">
        <w:t>, c</w:t>
      </w:r>
      <w:r w:rsidRPr="00375A40">
        <w:t>olleges usually offer only bachelor's degrees.</w:t>
      </w:r>
      <w:r w:rsidR="00C46D82" w:rsidRPr="00375A40">
        <w:t xml:space="preserve"> Colleges, basically, vary</w:t>
      </w:r>
      <w:r w:rsidR="00586927">
        <w:t xml:space="preserve"> (change according to)</w:t>
      </w:r>
      <w:r w:rsidR="00C46D82" w:rsidRPr="00375A40">
        <w:t xml:space="preserve"> to some degree in the U.S. and the UK:</w:t>
      </w:r>
    </w:p>
    <w:p w:rsidR="006866F9" w:rsidRPr="00375A40" w:rsidRDefault="006866F9" w:rsidP="006718F0">
      <w:pPr>
        <w:pStyle w:val="ListParagraph"/>
        <w:numPr>
          <w:ilvl w:val="0"/>
          <w:numId w:val="26"/>
        </w:numPr>
        <w:ind w:left="-284"/>
      </w:pPr>
      <w:r w:rsidRPr="00375A40">
        <w:t xml:space="preserve">In the US, a </w:t>
      </w:r>
      <w:r w:rsidRPr="00375A40">
        <w:rPr>
          <w:b/>
          <w:bCs/>
        </w:rPr>
        <w:t>college</w:t>
      </w:r>
      <w:r w:rsidRPr="00375A40">
        <w:t xml:space="preserve"> is often a single school offering a liberal arts degree, while</w:t>
      </w:r>
      <w:r w:rsidR="00474A1C" w:rsidRPr="00375A40">
        <w:t>/</w:t>
      </w:r>
      <w:r w:rsidR="00474A1C" w:rsidRPr="00375A40">
        <w:rPr>
          <w:b/>
          <w:highlight w:val="yellow"/>
          <w:u w:val="single"/>
        </w:rPr>
        <w:t>whereas</w:t>
      </w:r>
      <w:r w:rsidR="009958D8" w:rsidRPr="00375A40">
        <w:rPr>
          <w:rFonts w:ascii="SimSun" w:eastAsia="SimSun" w:hAnsi="SimSun" w:cs="SimSun" w:hint="eastAsia"/>
          <w:b/>
          <w:highlight w:val="yellow"/>
          <w:u w:val="single"/>
        </w:rPr>
        <w:t>相比之下</w:t>
      </w:r>
      <w:r w:rsidR="00474A1C" w:rsidRPr="00375A40">
        <w:t>,</w:t>
      </w:r>
      <w:r w:rsidRPr="00375A40">
        <w:t xml:space="preserve"> a </w:t>
      </w:r>
      <w:r w:rsidRPr="00375A40">
        <w:rPr>
          <w:b/>
          <w:bCs/>
        </w:rPr>
        <w:t>university</w:t>
      </w:r>
      <w:r w:rsidRPr="00375A40">
        <w:t xml:space="preserve"> has multiple schools</w:t>
      </w:r>
      <w:r w:rsidR="00E672E0" w:rsidRPr="00375A40">
        <w:t xml:space="preserve">, like </w:t>
      </w:r>
      <w:r w:rsidRPr="00375A40">
        <w:t>engineering</w:t>
      </w:r>
      <w:r w:rsidR="00E672E0" w:rsidRPr="00375A40">
        <w:t xml:space="preserve"> school</w:t>
      </w:r>
      <w:r w:rsidRPr="00375A40">
        <w:t xml:space="preserve">, </w:t>
      </w:r>
      <w:r w:rsidRPr="00375A40">
        <w:rPr>
          <w:b/>
          <w:highlight w:val="yellow"/>
          <w:u w:val="single"/>
        </w:rPr>
        <w:t>law school</w:t>
      </w:r>
      <w:r w:rsidR="00890818" w:rsidRPr="00375A40">
        <w:rPr>
          <w:rFonts w:ascii="SimSun" w:eastAsia="SimSun" w:hAnsi="SimSun" w:cs="SimSun" w:hint="eastAsia"/>
          <w:b/>
          <w:highlight w:val="yellow"/>
          <w:u w:val="single"/>
        </w:rPr>
        <w:t>法学院</w:t>
      </w:r>
      <w:r w:rsidRPr="00375A40">
        <w:rPr>
          <w:b/>
          <w:highlight w:val="yellow"/>
          <w:u w:val="single"/>
        </w:rPr>
        <w:t>,</w:t>
      </w:r>
      <w:r w:rsidRPr="00375A40">
        <w:t xml:space="preserve"> business school, etc.).</w:t>
      </w:r>
    </w:p>
    <w:p w:rsidR="006866F9" w:rsidRPr="00375A40" w:rsidRDefault="00C46D82" w:rsidP="006718F0">
      <w:pPr>
        <w:pStyle w:val="ListParagraph"/>
        <w:numPr>
          <w:ilvl w:val="0"/>
          <w:numId w:val="26"/>
        </w:numPr>
        <w:ind w:left="-284"/>
      </w:pPr>
      <w:r w:rsidRPr="00375A40">
        <w:t>By comparison, i</w:t>
      </w:r>
      <w:r w:rsidR="006866F9" w:rsidRPr="00375A40">
        <w:t xml:space="preserve">n the UK, </w:t>
      </w:r>
      <w:r w:rsidR="006866F9" w:rsidRPr="00375A40">
        <w:rPr>
          <w:b/>
          <w:bCs/>
        </w:rPr>
        <w:t>college</w:t>
      </w:r>
      <w:r w:rsidR="006866F9" w:rsidRPr="00375A40">
        <w:t xml:space="preserve"> is generally a place where you </w:t>
      </w:r>
      <w:r w:rsidR="006866F9" w:rsidRPr="00052854">
        <w:rPr>
          <w:b/>
          <w:highlight w:val="yellow"/>
          <w:u w:val="single"/>
        </w:rPr>
        <w:t>quest for</w:t>
      </w:r>
      <w:r w:rsidR="00B83CAC">
        <w:rPr>
          <w:rFonts w:ascii="SimSun" w:eastAsia="SimSun" w:hAnsi="SimSun" w:cs="SimSun" w:hint="eastAsia"/>
          <w:b/>
          <w:u w:val="single"/>
        </w:rPr>
        <w:t>寻求</w:t>
      </w:r>
      <w:r w:rsidR="00B83CAC" w:rsidRPr="00B83CAC">
        <w:rPr>
          <w:rFonts w:ascii="SimSun" w:eastAsia="SimSun" w:hAnsi="SimSun" w:cs="SimSun"/>
          <w:bCs/>
        </w:rPr>
        <w:t xml:space="preserve"> </w:t>
      </w:r>
      <w:r w:rsidR="006866F9" w:rsidRPr="00B83CAC">
        <w:rPr>
          <w:bCs/>
        </w:rPr>
        <w:t xml:space="preserve"> </w:t>
      </w:r>
      <w:r w:rsidR="006866F9" w:rsidRPr="00052854">
        <w:rPr>
          <w:b/>
          <w:color w:val="FF0000"/>
          <w:highlight w:val="yellow"/>
          <w:u w:val="single"/>
        </w:rPr>
        <w:t xml:space="preserve">further </w:t>
      </w:r>
      <w:r w:rsidR="00E01253">
        <w:rPr>
          <w:b/>
          <w:color w:val="FF0000"/>
          <w:highlight w:val="yellow"/>
          <w:u w:val="single"/>
        </w:rPr>
        <w:t xml:space="preserve">education </w:t>
      </w:r>
      <w:r w:rsidR="006866F9" w:rsidRPr="00052854">
        <w:rPr>
          <w:b/>
          <w:color w:val="FF0000"/>
          <w:highlight w:val="yellow"/>
          <w:u w:val="single"/>
        </w:rPr>
        <w:t xml:space="preserve">or </w:t>
      </w:r>
      <w:r w:rsidR="006866F9" w:rsidRPr="00375A40">
        <w:rPr>
          <w:b/>
          <w:color w:val="FF0000"/>
          <w:highlight w:val="yellow"/>
          <w:u w:val="single"/>
        </w:rPr>
        <w:t>vocational education</w:t>
      </w:r>
      <w:r w:rsidR="00B83CAC">
        <w:rPr>
          <w:b/>
          <w:color w:val="FF0000"/>
          <w:highlight w:val="yellow"/>
          <w:u w:val="single"/>
        </w:rPr>
        <w:t xml:space="preserve"> </w:t>
      </w:r>
      <w:r w:rsidR="00B83CAC">
        <w:rPr>
          <w:rFonts w:ascii="SimSun" w:eastAsia="SimSun" w:hAnsi="SimSun" w:cs="SimSun" w:hint="eastAsia"/>
          <w:b/>
          <w:color w:val="FF0000"/>
          <w:highlight w:val="yellow"/>
          <w:u w:val="single"/>
        </w:rPr>
        <w:t>职业教育</w:t>
      </w:r>
      <w:r w:rsidR="009958D8" w:rsidRPr="00375A40">
        <w:rPr>
          <w:b/>
          <w:color w:val="FF0000"/>
          <w:highlight w:val="yellow"/>
          <w:u w:val="single"/>
        </w:rPr>
        <w:t xml:space="preserve"> and vocational skill</w:t>
      </w:r>
      <w:r w:rsidR="00B83CAC">
        <w:rPr>
          <w:b/>
          <w:color w:val="FF0000"/>
          <w:highlight w:val="yellow"/>
          <w:u w:val="single"/>
        </w:rPr>
        <w:t xml:space="preserve"> </w:t>
      </w:r>
      <w:r w:rsidR="00AB56AD" w:rsidRPr="00375A40">
        <w:rPr>
          <w:rFonts w:hint="eastAsia"/>
          <w:b/>
          <w:color w:val="FF0000"/>
          <w:highlight w:val="yellow"/>
          <w:u w:val="single"/>
        </w:rPr>
        <w:t>职业</w:t>
      </w:r>
      <w:r w:rsidR="00B83CAC">
        <w:rPr>
          <w:rFonts w:ascii="SimSun" w:eastAsia="SimSun" w:hAnsi="SimSun" w:cs="SimSun" w:hint="eastAsia"/>
          <w:b/>
          <w:color w:val="FF0000"/>
          <w:highlight w:val="yellow"/>
          <w:u w:val="single"/>
        </w:rPr>
        <w:t>技能</w:t>
      </w:r>
      <w:r w:rsidR="00B83CAC">
        <w:rPr>
          <w:rFonts w:ascii="SimSun" w:eastAsia="SimSun" w:hAnsi="SimSun" w:cs="SimSun"/>
          <w:b/>
          <w:color w:val="FF0000"/>
          <w:highlight w:val="yellow"/>
          <w:u w:val="single"/>
        </w:rPr>
        <w:t>,</w:t>
      </w:r>
      <w:r w:rsidR="006866F9" w:rsidRPr="00375A40">
        <w:rPr>
          <w:b/>
          <w:highlight w:val="yellow"/>
          <w:u w:val="single"/>
        </w:rPr>
        <w:t>whereas</w:t>
      </w:r>
      <w:r w:rsidR="006866F9" w:rsidRPr="00375A40">
        <w:rPr>
          <w:rFonts w:ascii="SimSun" w:eastAsia="SimSun" w:hAnsi="SimSun" w:cs="SimSun" w:hint="eastAsia"/>
          <w:b/>
          <w:highlight w:val="yellow"/>
          <w:u w:val="single"/>
        </w:rPr>
        <w:t>相比之下</w:t>
      </w:r>
      <w:r w:rsidR="006866F9" w:rsidRPr="00375A40">
        <w:t xml:space="preserve"> </w:t>
      </w:r>
      <w:r w:rsidR="006866F9" w:rsidRPr="00375A40">
        <w:rPr>
          <w:b/>
          <w:bCs/>
        </w:rPr>
        <w:t>university</w:t>
      </w:r>
      <w:r w:rsidR="006866F9" w:rsidRPr="00375A40">
        <w:t xml:space="preserve"> is where you study for a graduate or post-graduate degree</w:t>
      </w:r>
      <w:r w:rsidR="009958D8" w:rsidRPr="00375A40">
        <w:t>, like master or doctorate.</w:t>
      </w:r>
    </w:p>
    <w:p w:rsidR="00D7237C" w:rsidRPr="00375A40" w:rsidRDefault="00854506" w:rsidP="000C1BAD">
      <w:pPr>
        <w:pStyle w:val="NormalWeb"/>
        <w:ind w:left="-709"/>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006D9A" w:rsidRPr="00375A40" w:rsidRDefault="00006D9A" w:rsidP="00006D9A">
      <w:pPr>
        <w:pStyle w:val="Heading2"/>
      </w:pPr>
      <w:r w:rsidRPr="00375A40">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r w:rsidRPr="00375A40">
              <w:t xml:space="preserve">In the US, a </w:t>
            </w:r>
            <w:r w:rsidRPr="00375A40">
              <w:rPr>
                <w:b/>
                <w:bCs/>
              </w:rPr>
              <w:t>college</w:t>
            </w:r>
            <w:r w:rsidRPr="00375A40">
              <w:t xml:space="preserve"> is often a single school offering </w:t>
            </w:r>
            <w:r w:rsidRPr="00626392">
              <w:rPr>
                <w:color w:val="FF0000"/>
              </w:rPr>
              <w:t xml:space="preserve">a </w:t>
            </w:r>
            <w:r w:rsidRPr="00626392">
              <w:rPr>
                <w:b/>
                <w:bCs/>
                <w:color w:val="FF0000"/>
                <w:highlight w:val="yellow"/>
                <w:u w:val="single"/>
              </w:rPr>
              <w:t>liberal arts degree</w:t>
            </w:r>
            <w:r w:rsidR="006F105D" w:rsidRPr="00626392">
              <w:rPr>
                <w:rFonts w:ascii="Microsoft YaHei" w:eastAsia="Microsoft YaHei" w:hAnsi="Microsoft YaHei" w:cs="Microsoft YaHei" w:hint="eastAsia"/>
                <w:color w:val="FF0000"/>
                <w:sz w:val="18"/>
                <w:szCs w:val="18"/>
                <w:highlight w:val="yellow"/>
              </w:rPr>
              <w:t>文科学位</w:t>
            </w:r>
            <w:r w:rsidRPr="00375A40">
              <w:t xml:space="preserve">, </w:t>
            </w:r>
            <w:r w:rsidRPr="00626392">
              <w:rPr>
                <w:b/>
                <w:bCs/>
              </w:rPr>
              <w:t>wh</w:t>
            </w:r>
            <w:r w:rsidR="00626392" w:rsidRPr="00626392">
              <w:rPr>
                <w:b/>
                <w:bCs/>
              </w:rPr>
              <w:t>ereas</w:t>
            </w:r>
            <w:r w:rsidR="00626392">
              <w:t>,</w:t>
            </w:r>
            <w:r w:rsidRPr="00375A40">
              <w:t xml:space="preserve"> a </w:t>
            </w:r>
            <w:r w:rsidRPr="00375A40">
              <w:rPr>
                <w:b/>
                <w:bCs/>
              </w:rPr>
              <w:t>university</w:t>
            </w:r>
            <w:r w:rsidRPr="00375A40">
              <w:t xml:space="preserve"> has multiple schools (engineering, law</w:t>
            </w:r>
            <w:r w:rsidR="00610A2E" w:rsidRPr="00375A40">
              <w:t xml:space="preserve"> school, business school</w:t>
            </w:r>
            <w:r w:rsidRPr="00375A40">
              <w:t xml:space="preserve">, etc.). Americans refer to both as </w:t>
            </w:r>
            <w:r w:rsidRPr="00375A40">
              <w:rPr>
                <w:b/>
                <w:bCs/>
              </w:rPr>
              <w:t>college</w:t>
            </w:r>
            <w:r w:rsidRPr="00375A40">
              <w:t xml:space="preserve">, unless they are talking about a specific university. </w:t>
            </w:r>
            <w:r w:rsidRPr="00375A40">
              <w:rPr>
                <w:highlight w:val="yellow"/>
              </w:rPr>
              <w:t xml:space="preserve">When </w:t>
            </w:r>
            <w:r w:rsidRPr="00375A40">
              <w:rPr>
                <w:b/>
                <w:bCs/>
                <w:highlight w:val="yellow"/>
              </w:rPr>
              <w:t>university</w:t>
            </w:r>
            <w:r w:rsidRPr="00375A40">
              <w:rPr>
                <w:highlight w:val="yellow"/>
              </w:rPr>
              <w:t xml:space="preserve"> is used, an article such as </w:t>
            </w:r>
            <w:r w:rsidRPr="00375A40">
              <w:rPr>
                <w:b/>
                <w:bCs/>
                <w:highlight w:val="yellow"/>
              </w:rPr>
              <w:t>the</w:t>
            </w:r>
            <w:r w:rsidRPr="00375A40">
              <w:rPr>
                <w:highlight w:val="yellow"/>
              </w:rPr>
              <w:t xml:space="preserve"> usually precedes it.</w:t>
            </w:r>
            <w:r w:rsidRPr="00375A40">
              <w:br/>
              <w:t> </w:t>
            </w: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5805F3">
            <w:pPr>
              <w:ind w:left="237"/>
            </w:pPr>
            <w:r w:rsidRPr="00375A40">
              <w:rPr>
                <w:rFonts w:ascii="Arial" w:hAnsi="Arial" w:cs="Arial"/>
                <w:iCs/>
                <w:sz w:val="18"/>
                <w:szCs w:val="18"/>
              </w:rPr>
              <w:t xml:space="preserve">I'm </w:t>
            </w:r>
            <w:r w:rsidRPr="00375A40">
              <w:rPr>
                <w:rFonts w:ascii="Arial" w:hAnsi="Arial" w:cs="Arial"/>
                <w:b/>
                <w:bCs/>
                <w:iCs/>
                <w:sz w:val="18"/>
                <w:szCs w:val="18"/>
              </w:rPr>
              <w:t>going to college</w:t>
            </w:r>
            <w:r w:rsidRPr="00375A40">
              <w:rPr>
                <w:rFonts w:ascii="Arial" w:hAnsi="Arial" w:cs="Arial"/>
                <w:iCs/>
                <w:sz w:val="18"/>
                <w:szCs w:val="18"/>
              </w:rPr>
              <w:t xml:space="preserve"> in the fall.</w:t>
            </w:r>
          </w:p>
        </w:tc>
        <w:tc>
          <w:tcPr>
            <w:tcW w:w="0" w:type="auto"/>
            <w:vAlign w:val="center"/>
            <w:hideMark/>
          </w:tcPr>
          <w:p w:rsidR="00006D9A" w:rsidRPr="00375A40" w:rsidRDefault="00006D9A" w:rsidP="00006D9A"/>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They both went to </w:t>
            </w:r>
            <w:r w:rsidRPr="00375A40">
              <w:rPr>
                <w:rFonts w:ascii="Arial" w:hAnsi="Arial" w:cs="Arial"/>
                <w:b/>
                <w:bCs/>
                <w:iCs/>
                <w:sz w:val="18"/>
                <w:szCs w:val="18"/>
              </w:rPr>
              <w:t>Pacific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We play on the volleyball team at </w:t>
            </w:r>
            <w:r w:rsidRPr="00375A40">
              <w:rPr>
                <w:rFonts w:ascii="Arial" w:hAnsi="Arial" w:cs="Arial"/>
                <w:b/>
                <w:bCs/>
                <w:iCs/>
                <w:sz w:val="18"/>
                <w:szCs w:val="18"/>
                <w:highlight w:val="yellow"/>
              </w:rPr>
              <w:t>the</w:t>
            </w:r>
            <w:r w:rsidRPr="00375A40">
              <w:rPr>
                <w:rFonts w:ascii="Arial" w:hAnsi="Arial" w:cs="Arial"/>
                <w:b/>
                <w:bCs/>
                <w:iCs/>
                <w:sz w:val="18"/>
                <w:szCs w:val="18"/>
              </w:rPr>
              <w:t xml:space="preserve">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gridSpan w:val="3"/>
            <w:vAlign w:val="center"/>
            <w:hideMark/>
          </w:tcPr>
          <w:p w:rsidR="00626392" w:rsidRDefault="00006D9A" w:rsidP="008A3E8E">
            <w:r w:rsidRPr="00375A40">
              <w:br/>
              <w:t xml:space="preserve">In the UK, </w:t>
            </w:r>
            <w:r w:rsidRPr="00F852FB">
              <w:t>college</w:t>
            </w:r>
            <w:r w:rsidRPr="00375A40">
              <w:t xml:space="preserve"> is generally a place for </w:t>
            </w:r>
            <w:r w:rsidRPr="00F852FB">
              <w:t>further or vocational education</w:t>
            </w:r>
            <w:r w:rsidRPr="00375A40">
              <w:t xml:space="preserve">, </w:t>
            </w:r>
            <w:r w:rsidRPr="00F852FB">
              <w:t>wherea</w:t>
            </w:r>
            <w:r w:rsidR="00DB3001" w:rsidRPr="00F852FB">
              <w:t>s</w:t>
            </w:r>
            <w:r w:rsidR="00DB3001" w:rsidRPr="00F852FB">
              <w:rPr>
                <w:rFonts w:ascii="SimSun" w:eastAsia="SimSun" w:hAnsi="SimSun" w:cs="SimSun" w:hint="eastAsia"/>
              </w:rPr>
              <w:t>相比之下</w:t>
            </w:r>
            <w:r w:rsidRPr="00375A40">
              <w:t xml:space="preserve"> </w:t>
            </w:r>
            <w:r w:rsidRPr="00F852FB">
              <w:lastRenderedPageBreak/>
              <w:t>university</w:t>
            </w:r>
            <w:r w:rsidRPr="00375A40">
              <w:t xml:space="preserve"> is where you study for a graduate or post-graduate degree</w:t>
            </w:r>
            <w:r w:rsidR="00941AAF">
              <w:t xml:space="preserve"> (like master or </w:t>
            </w:r>
            <w:r w:rsidR="00941AAF" w:rsidRPr="00F852FB">
              <w:t>docterate</w:t>
            </w:r>
            <w:r w:rsidR="00941AAF">
              <w:t>)</w:t>
            </w:r>
            <w:r w:rsidRPr="00375A40">
              <w:t xml:space="preserve">. The article </w:t>
            </w:r>
            <w:r w:rsidRPr="00F852FB">
              <w:t>the</w:t>
            </w:r>
            <w:r w:rsidRPr="00375A40">
              <w:t xml:space="preserve"> is not usually used with either term.</w:t>
            </w:r>
            <w:r w:rsidR="008A3E8E" w:rsidRPr="00375A40">
              <w:t xml:space="preserve"> </w:t>
            </w:r>
            <w:r w:rsidR="00E54026">
              <w:t xml:space="preserve"> </w:t>
            </w:r>
            <w:r w:rsidR="00FF47F7" w:rsidRPr="00375A40">
              <w:t xml:space="preserve">  </w:t>
            </w:r>
            <w:r w:rsidR="008A3E8E" w:rsidRPr="00375A40">
              <w:t xml:space="preserve"> </w:t>
            </w:r>
          </w:p>
          <w:p w:rsidR="00941AAF" w:rsidRDefault="00941AAF" w:rsidP="008A3E8E"/>
          <w:p w:rsidR="008A3E8E" w:rsidRPr="00F852FB" w:rsidRDefault="008A3E8E" w:rsidP="008A3E8E">
            <w:r w:rsidRPr="00F852FB">
              <w:rPr>
                <w:highlight w:val="yellow"/>
              </w:rPr>
              <w:t xml:space="preserve">//vəʊˈkeɪʃənəl/ vocation, vocational: vocational training and skills are the training and skills needed for a particular job or profession. </w:t>
            </w:r>
            <w:r w:rsidRPr="00F852FB">
              <w:rPr>
                <w:rFonts w:ascii="SimSun" w:eastAsia="SimSun" w:hAnsi="SimSun" w:cs="SimSun" w:hint="eastAsia"/>
                <w:highlight w:val="yellow"/>
              </w:rPr>
              <w:t>职业的</w:t>
            </w:r>
            <w:r w:rsidR="00F852FB">
              <w:rPr>
                <w:rFonts w:ascii="SimSun" w:eastAsia="SimSun" w:hAnsi="SimSun" w:cs="SimSun"/>
                <w:highlight w:val="yellow"/>
              </w:rPr>
              <w:t>.</w:t>
            </w:r>
            <w:r w:rsidR="00F852FB" w:rsidRPr="00F852FB">
              <w:rPr>
                <w:rFonts w:ascii="SimSun" w:eastAsia="SimSun" w:hAnsi="SimSun" w:cs="SimSun"/>
                <w:b/>
                <w:bCs/>
                <w:highlight w:val="yellow"/>
              </w:rPr>
              <w:t xml:space="preserve"> </w:t>
            </w:r>
            <w:r w:rsidR="00F852FB" w:rsidRPr="00F852FB">
              <w:rPr>
                <w:highlight w:val="yellow"/>
              </w:rPr>
              <w:t xml:space="preserve"> </w:t>
            </w:r>
            <w:r w:rsidRPr="00F852FB">
              <w:rPr>
                <w:rFonts w:hint="eastAsia"/>
                <w:highlight w:val="yellow"/>
              </w:rPr>
              <w:t xml:space="preserve"> </w:t>
            </w:r>
            <w:r w:rsidRPr="00F852FB">
              <w:rPr>
                <w:b/>
                <w:bCs/>
                <w:highlight w:val="yellow"/>
                <w:u w:val="single"/>
              </w:rPr>
              <w:t>[</w:t>
            </w:r>
            <w:r w:rsidRPr="00F852FB">
              <w:rPr>
                <w:rFonts w:ascii="SimSun" w:eastAsia="SimSun" w:hAnsi="SimSun" w:cs="SimSun" w:hint="eastAsia"/>
                <w:b/>
                <w:bCs/>
                <w:highlight w:val="yellow"/>
                <w:u w:val="single"/>
              </w:rPr>
              <w:t>职业培训</w:t>
            </w:r>
            <w:r w:rsidRPr="00F852FB">
              <w:rPr>
                <w:rFonts w:hint="eastAsia"/>
                <w:b/>
                <w:bCs/>
                <w:highlight w:val="yellow"/>
                <w:u w:val="single"/>
              </w:rPr>
              <w:t>v</w:t>
            </w:r>
            <w:r w:rsidRPr="00F852FB">
              <w:rPr>
                <w:b/>
                <w:bCs/>
                <w:highlight w:val="yellow"/>
                <w:u w:val="single"/>
              </w:rPr>
              <w:t xml:space="preserve">ocational training; </w:t>
            </w:r>
            <w:r w:rsidRPr="00F852FB">
              <w:rPr>
                <w:rFonts w:ascii="SimSun" w:eastAsia="SimSun" w:hAnsi="SimSun" w:cs="SimSun" w:hint="eastAsia"/>
                <w:b/>
                <w:bCs/>
                <w:highlight w:val="yellow"/>
                <w:u w:val="single"/>
              </w:rPr>
              <w:t>职业教育</w:t>
            </w:r>
            <w:r w:rsidRPr="00F852FB">
              <w:rPr>
                <w:rFonts w:hint="eastAsia"/>
                <w:b/>
                <w:bCs/>
                <w:highlight w:val="yellow"/>
                <w:u w:val="single"/>
              </w:rPr>
              <w:t>:</w:t>
            </w:r>
            <w:r w:rsidRPr="00F852FB">
              <w:rPr>
                <w:b/>
                <w:bCs/>
                <w:highlight w:val="yellow"/>
                <w:u w:val="single"/>
              </w:rPr>
              <w:t xml:space="preserve"> vocational education]</w:t>
            </w:r>
            <w:r w:rsidRPr="00F852FB">
              <w:rPr>
                <w:b/>
                <w:bCs/>
                <w:highlight w:val="yellow"/>
                <w:u w:val="single"/>
              </w:rPr>
              <w:br/>
            </w:r>
            <w:r w:rsidRPr="00F852FB">
              <w:rPr>
                <w:highlight w:val="yellow"/>
              </w:rPr>
              <w:t>e.g.</w:t>
            </w:r>
            <w:r w:rsidRPr="00F852FB">
              <w:rPr>
                <w:rFonts w:hint="eastAsia"/>
                <w:highlight w:val="yellow"/>
              </w:rPr>
              <w:t xml:space="preserve"> </w:t>
            </w:r>
            <w:r w:rsidRPr="00F852FB">
              <w:rPr>
                <w:highlight w:val="yellow"/>
              </w:rPr>
              <w:t> ...a course designed to provide vocational training in engineering.  …</w:t>
            </w:r>
            <w:r w:rsidRPr="00F852FB">
              <w:rPr>
                <w:rFonts w:ascii="SimSun" w:eastAsia="SimSun" w:hAnsi="SimSun" w:cs="SimSun" w:hint="eastAsia"/>
                <w:highlight w:val="yellow"/>
              </w:rPr>
              <w:t>为提供工程学职业培训而设计的一门课程</w:t>
            </w:r>
          </w:p>
          <w:p w:rsidR="00006D9A" w:rsidRPr="00375A40" w:rsidRDefault="00006D9A" w:rsidP="00006D9A">
            <w:r w:rsidRPr="00375A40">
              <w:br/>
            </w:r>
          </w:p>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F852FB" w:rsidRDefault="00006D9A" w:rsidP="00006D9A"/>
        </w:tc>
        <w:tc>
          <w:tcPr>
            <w:tcW w:w="0" w:type="auto"/>
            <w:vAlign w:val="center"/>
            <w:hideMark/>
          </w:tcPr>
          <w:p w:rsidR="00006D9A" w:rsidRPr="00F852FB" w:rsidRDefault="00006D9A" w:rsidP="00006D9A"/>
        </w:tc>
      </w:tr>
    </w:tbl>
    <w:p w:rsidR="00006D9A" w:rsidRPr="00F852FB" w:rsidRDefault="00006D9A" w:rsidP="00006D9A"/>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93B28">
        <w:trPr>
          <w:tblCellSpacing w:w="0" w:type="dxa"/>
        </w:trPr>
        <w:tc>
          <w:tcPr>
            <w:tcW w:w="1419" w:type="pct"/>
            <w:vAlign w:val="center"/>
            <w:hideMark/>
          </w:tcPr>
          <w:p w:rsidR="00006D9A" w:rsidRPr="00375A40" w:rsidRDefault="00006D9A" w:rsidP="00006D9A"/>
        </w:tc>
        <w:tc>
          <w:tcPr>
            <w:tcW w:w="3562" w:type="pct"/>
            <w:vAlign w:val="center"/>
            <w:hideMark/>
          </w:tcPr>
          <w:p w:rsidR="00006D9A" w:rsidRPr="00375A40" w:rsidRDefault="00006D9A" w:rsidP="00006D9A"/>
        </w:tc>
        <w:tc>
          <w:tcPr>
            <w:tcW w:w="0" w:type="auto"/>
            <w:vAlign w:val="center"/>
            <w:hideMark/>
          </w:tcPr>
          <w:p w:rsidR="00006D9A" w:rsidRPr="00375A40" w:rsidRDefault="00006D9A" w:rsidP="00006D9A"/>
        </w:tc>
      </w:tr>
    </w:tbl>
    <w:p w:rsidR="00C93B28" w:rsidRDefault="00C93B28" w:rsidP="008B0739">
      <w:pPr>
        <w:pStyle w:val="Heading2"/>
      </w:pPr>
      <w:r>
        <w:t>`in college` v.s. `at university`</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162"/>
        <w:gridCol w:w="3153"/>
        <w:gridCol w:w="3160"/>
      </w:tblGrid>
      <w:tr w:rsidR="00C93B28" w:rsidRPr="00375A40" w:rsidTr="005E58CD">
        <w:trPr>
          <w:tblCellSpacing w:w="7" w:type="dxa"/>
        </w:trPr>
        <w:tc>
          <w:tcPr>
            <w:tcW w:w="0" w:type="auto"/>
            <w:gridSpan w:val="3"/>
            <w:vAlign w:val="center"/>
            <w:hideMark/>
          </w:tcPr>
          <w:p w:rsidR="00C93B28" w:rsidRPr="00375A40" w:rsidRDefault="00C93B28" w:rsidP="005E58CD">
            <w:r w:rsidRPr="00375A40">
              <w:t xml:space="preserve">In the US, students say they are </w:t>
            </w:r>
            <w:r w:rsidRPr="00C93B28">
              <w:rPr>
                <w:b/>
                <w:bCs/>
                <w:highlight w:val="yellow"/>
                <w:u w:val="single"/>
              </w:rPr>
              <w:t>in college</w:t>
            </w:r>
            <w:r w:rsidRPr="00375A40">
              <w:t xml:space="preserve">; in the UK, students say they're </w:t>
            </w:r>
            <w:r w:rsidRPr="00C93B28">
              <w:rPr>
                <w:b/>
                <w:bCs/>
                <w:highlight w:val="yellow"/>
                <w:u w:val="single"/>
              </w:rPr>
              <w:t>at university</w:t>
            </w:r>
            <w:r w:rsidRPr="00375A40">
              <w:t>.</w:t>
            </w:r>
            <w:r w:rsidRPr="00375A40">
              <w:br/>
              <w:t> </w:t>
            </w:r>
          </w:p>
        </w:tc>
      </w:tr>
      <w:tr w:rsidR="00C93B28" w:rsidRPr="00375A40" w:rsidTr="005E58CD">
        <w:trPr>
          <w:tblCellSpacing w:w="7" w:type="dxa"/>
        </w:trPr>
        <w:tc>
          <w:tcPr>
            <w:tcW w:w="0" w:type="auto"/>
            <w:vAlign w:val="center"/>
            <w:hideMark/>
          </w:tcPr>
          <w:p w:rsidR="00C93B28" w:rsidRPr="00375A40" w:rsidRDefault="00C93B28" w:rsidP="005E58CD"/>
        </w:tc>
        <w:tc>
          <w:tcPr>
            <w:tcW w:w="0" w:type="auto"/>
            <w:vAlign w:val="center"/>
            <w:hideMark/>
          </w:tcPr>
          <w:p w:rsidR="00C93B28" w:rsidRPr="00375A40" w:rsidRDefault="00C93B28" w:rsidP="005E58CD">
            <w:pPr>
              <w:rPr>
                <w:sz w:val="20"/>
                <w:szCs w:val="20"/>
              </w:rPr>
            </w:pPr>
          </w:p>
        </w:tc>
        <w:tc>
          <w:tcPr>
            <w:tcW w:w="0" w:type="auto"/>
            <w:vAlign w:val="center"/>
            <w:hideMark/>
          </w:tcPr>
          <w:p w:rsidR="00C93B28" w:rsidRPr="00375A40" w:rsidRDefault="00C93B28" w:rsidP="005E58CD">
            <w:pPr>
              <w:rPr>
                <w:sz w:val="20"/>
                <w:szCs w:val="20"/>
              </w:rPr>
            </w:pPr>
          </w:p>
        </w:tc>
      </w:tr>
    </w:tbl>
    <w:p w:rsidR="00C93B28" w:rsidRPr="00375A40" w:rsidRDefault="00C93B28" w:rsidP="00C93B28">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C93B28" w:rsidRPr="00375A40" w:rsidTr="005E58CD">
        <w:trPr>
          <w:tblCellSpacing w:w="7" w:type="dxa"/>
        </w:trPr>
        <w:tc>
          <w:tcPr>
            <w:tcW w:w="0" w:type="auto"/>
            <w:vAlign w:val="center"/>
            <w:hideMark/>
          </w:tcPr>
          <w:p w:rsidR="00C93B28" w:rsidRPr="00375A40" w:rsidRDefault="00C93B28" w:rsidP="005E58CD"/>
        </w:tc>
        <w:tc>
          <w:tcPr>
            <w:tcW w:w="4147" w:type="pct"/>
            <w:vAlign w:val="center"/>
            <w:hideMark/>
          </w:tcPr>
          <w:p w:rsidR="00C93B28" w:rsidRPr="00375A40" w:rsidRDefault="00C93B28" w:rsidP="005E58CD">
            <w:r w:rsidRPr="00375A40">
              <w:rPr>
                <w:iCs/>
              </w:rPr>
              <w:t>Paul and his sister are both </w:t>
            </w:r>
            <w:r w:rsidRPr="00375A40">
              <w:rPr>
                <w:b/>
                <w:bCs/>
                <w:iCs/>
              </w:rPr>
              <w:t>in college</w:t>
            </w:r>
            <w:r w:rsidRPr="00375A40">
              <w:rPr>
                <w:iCs/>
              </w:rPr>
              <w:t>.</w:t>
            </w:r>
          </w:p>
        </w:tc>
        <w:tc>
          <w:tcPr>
            <w:tcW w:w="575" w:type="pct"/>
            <w:vAlign w:val="center"/>
            <w:hideMark/>
          </w:tcPr>
          <w:p w:rsidR="00C93B28" w:rsidRPr="00375A40" w:rsidRDefault="00C93B28" w:rsidP="005E58CD"/>
        </w:tc>
      </w:tr>
      <w:tr w:rsidR="00C93B28" w:rsidRPr="00375A40" w:rsidTr="005E58CD">
        <w:trPr>
          <w:tblCellSpacing w:w="7" w:type="dxa"/>
        </w:trPr>
        <w:tc>
          <w:tcPr>
            <w:tcW w:w="249" w:type="pct"/>
            <w:vAlign w:val="center"/>
            <w:hideMark/>
          </w:tcPr>
          <w:p w:rsidR="00C93B28" w:rsidRPr="00375A40" w:rsidRDefault="00C93B28" w:rsidP="005E58CD"/>
        </w:tc>
        <w:tc>
          <w:tcPr>
            <w:tcW w:w="4147" w:type="pct"/>
            <w:vAlign w:val="center"/>
            <w:hideMark/>
          </w:tcPr>
          <w:p w:rsidR="00C93B28" w:rsidRPr="00375A40" w:rsidRDefault="00C93B28" w:rsidP="005E58CD">
            <w:pPr>
              <w:rPr>
                <w:sz w:val="20"/>
                <w:szCs w:val="20"/>
              </w:rPr>
            </w:pPr>
          </w:p>
        </w:tc>
        <w:tc>
          <w:tcPr>
            <w:tcW w:w="575" w:type="pct"/>
            <w:vAlign w:val="center"/>
            <w:hideMark/>
          </w:tcPr>
          <w:p w:rsidR="00C93B28" w:rsidRPr="00375A40" w:rsidRDefault="00C93B28" w:rsidP="005E58CD">
            <w:pPr>
              <w:rPr>
                <w:sz w:val="20"/>
                <w:szCs w:val="20"/>
              </w:rPr>
            </w:pPr>
          </w:p>
        </w:tc>
      </w:tr>
    </w:tbl>
    <w:p w:rsidR="00C93B28" w:rsidRPr="00375A40" w:rsidRDefault="00C93B28" w:rsidP="00C93B28">
      <w:pPr>
        <w:rPr>
          <w:vanish/>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C93B28" w:rsidRPr="00375A40" w:rsidTr="005E58CD">
        <w:trPr>
          <w:trHeight w:val="47"/>
          <w:tblCellSpacing w:w="7" w:type="dxa"/>
        </w:trPr>
        <w:tc>
          <w:tcPr>
            <w:tcW w:w="194" w:type="pct"/>
            <w:vAlign w:val="center"/>
            <w:hideMark/>
          </w:tcPr>
          <w:p w:rsidR="00C93B28" w:rsidRPr="00375A40" w:rsidRDefault="00C93B28" w:rsidP="005E58CD"/>
        </w:tc>
        <w:tc>
          <w:tcPr>
            <w:tcW w:w="2651" w:type="pct"/>
            <w:vAlign w:val="center"/>
            <w:hideMark/>
          </w:tcPr>
          <w:p w:rsidR="00C93B28" w:rsidRPr="00375A40" w:rsidRDefault="00C93B28" w:rsidP="005E58CD">
            <w:r w:rsidRPr="00375A40">
              <w:rPr>
                <w:iCs/>
              </w:rPr>
              <w:t>Paul and his sister are both </w:t>
            </w:r>
            <w:r w:rsidRPr="00375A40">
              <w:rPr>
                <w:b/>
                <w:bCs/>
                <w:iCs/>
              </w:rPr>
              <w:t>at university</w:t>
            </w:r>
            <w:r w:rsidRPr="00375A40">
              <w:rPr>
                <w:iCs/>
              </w:rPr>
              <w:t>.</w:t>
            </w:r>
          </w:p>
        </w:tc>
        <w:tc>
          <w:tcPr>
            <w:tcW w:w="0" w:type="auto"/>
            <w:vAlign w:val="center"/>
            <w:hideMark/>
          </w:tcPr>
          <w:p w:rsidR="00C93B28" w:rsidRPr="00375A40" w:rsidRDefault="00C93B28" w:rsidP="005E58CD"/>
        </w:tc>
      </w:tr>
    </w:tbl>
    <w:p w:rsidR="00C93B28" w:rsidRPr="00C93B28" w:rsidRDefault="00C93B28" w:rsidP="00C93B28"/>
    <w:p w:rsidR="00C93B28" w:rsidRPr="00C93B28" w:rsidRDefault="00C93B28" w:rsidP="00C93B28"/>
    <w:p w:rsidR="008B0739" w:rsidRPr="00375A40" w:rsidRDefault="008B0739" w:rsidP="008B0739">
      <w:pPr>
        <w:pStyle w:val="Heading2"/>
      </w:pPr>
      <w:r w:rsidRPr="00375A40">
        <w:lastRenderedPageBreak/>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C903DB">
        <w:rPr>
          <w:b/>
          <w:u w:val="single"/>
        </w:rPr>
        <w:t xml:space="preserve"> </w:t>
      </w:r>
      <w:r w:rsidR="00C903DB">
        <w:rPr>
          <w:rFonts w:ascii="SimSun" w:eastAsia="SimSun" w:hAnsi="SimSun" w:cs="SimSun" w:hint="eastAsia"/>
          <w:b/>
          <w:highlight w:val="yellow"/>
          <w:u w:val="single"/>
        </w:rPr>
        <w:t>国家税收</w:t>
      </w:r>
      <w:r w:rsidR="00AE1921" w:rsidRPr="00375A40">
        <w:t>;</w:t>
      </w:r>
    </w:p>
    <w:p w:rsidR="008B0739" w:rsidRPr="00375A40" w:rsidRDefault="008B0739" w:rsidP="006718F0">
      <w:pPr>
        <w:pStyle w:val="NormalWeb"/>
        <w:numPr>
          <w:ilvl w:val="0"/>
          <w:numId w:val="27"/>
        </w:numPr>
      </w:pPr>
      <w:r w:rsidRPr="00375A40">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r w:rsidRPr="009C0232">
              <w:rPr>
                <w:highlight w:val="yellow"/>
              </w:rPr>
              <w:t>To communicate more effectively, emphasize the most important words</w:t>
            </w:r>
            <w:r w:rsidRPr="00375A40">
              <w:t xml:space="preserve"> in each sentence by saying them more loudly. Notice that </w:t>
            </w:r>
            <w:r w:rsidRPr="00375A40">
              <w:rPr>
                <w:b/>
                <w:bCs/>
              </w:rPr>
              <w:t>private</w:t>
            </w:r>
            <w:r w:rsidRPr="00375A40">
              <w:t xml:space="preserve"> and </w:t>
            </w:r>
            <w:r w:rsidRPr="00375A40">
              <w:rPr>
                <w:b/>
                <w:bCs/>
              </w:rPr>
              <w:t>expensive</w:t>
            </w:r>
            <w:r w:rsidRPr="00375A40">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b/>
                <w:bCs/>
                <w:iCs/>
              </w:rPr>
              <w:t>Private</w:t>
            </w:r>
            <w:r w:rsidRPr="00375A40">
              <w:rPr>
                <w:iCs/>
              </w:rPr>
              <w:t xml:space="preserve"> schools are too </w:t>
            </w:r>
            <w:r w:rsidRPr="00375A40">
              <w:rPr>
                <w:b/>
                <w:bCs/>
                <w:iCs/>
              </w:rPr>
              <w:t>expensive</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that </w:t>
            </w:r>
            <w:r w:rsidRPr="00375A40">
              <w:rPr>
                <w:b/>
                <w:bCs/>
              </w:rPr>
              <w:t>high</w:t>
            </w:r>
            <w:r w:rsidRPr="00375A40">
              <w:t xml:space="preserve"> and </w:t>
            </w:r>
            <w:r w:rsidRPr="00375A40">
              <w:rPr>
                <w:b/>
                <w:bCs/>
              </w:rPr>
              <w:t>university</w:t>
            </w:r>
            <w:r w:rsidRPr="00375A40">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private </w:t>
            </w:r>
            <w:r w:rsidRPr="00375A40">
              <w:rPr>
                <w:b/>
                <w:bCs/>
                <w:iCs/>
              </w:rPr>
              <w:t>university</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r>
            <w:r w:rsidRPr="003C392E">
              <w:rPr>
                <w:highlight w:val="yellow"/>
              </w:rPr>
              <w:t>You can change the meaning of a sentence by stressing different words</w:t>
            </w:r>
            <w:r w:rsidRPr="00375A40">
              <w:t xml:space="preserve">. Notice how the meaning changes if </w:t>
            </w:r>
            <w:r w:rsidRPr="00375A40">
              <w:rPr>
                <w:b/>
                <w:bCs/>
              </w:rPr>
              <w:t>private</w:t>
            </w:r>
            <w:r w:rsidRPr="00375A40">
              <w:t xml:space="preserve"> is stressed instead of </w:t>
            </w:r>
            <w:r w:rsidRPr="00375A40">
              <w:rPr>
                <w:b/>
                <w:bCs/>
              </w:rPr>
              <w:t>university</w:t>
            </w:r>
            <w:r w:rsidRPr="00375A40">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w:t>
            </w:r>
            <w:r w:rsidRPr="00375A40">
              <w:rPr>
                <w:b/>
                <w:bCs/>
                <w:iCs/>
              </w:rPr>
              <w:t>private</w:t>
            </w:r>
            <w:r w:rsidRPr="00375A40">
              <w:rPr>
                <w:iCs/>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how the meaning changes if the speaker stresses </w:t>
            </w:r>
            <w:r w:rsidRPr="00375A40">
              <w:rPr>
                <w:b/>
                <w:bCs/>
              </w:rPr>
              <w:t>I</w:t>
            </w:r>
            <w:r w:rsidRPr="00375A40">
              <w:t xml:space="preserve"> in addition to </w:t>
            </w:r>
            <w:r w:rsidRPr="00375A40">
              <w:rPr>
                <w:b/>
                <w:bCs/>
              </w:rPr>
              <w:t>private</w:t>
            </w:r>
            <w:r w:rsidRPr="00375A40">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w:t>
            </w:r>
            <w:r w:rsidRPr="00375A40">
              <w:rPr>
                <w:b/>
                <w:bCs/>
                <w:iCs/>
              </w:rPr>
              <w:t>I</w:t>
            </w:r>
            <w:r w:rsidRPr="00375A40">
              <w:rPr>
                <w:iCs/>
              </w:rPr>
              <w:t xml:space="preserve"> went to a </w:t>
            </w:r>
            <w:r w:rsidRPr="00375A40">
              <w:rPr>
                <w:b/>
                <w:bCs/>
                <w:iCs/>
              </w:rPr>
              <w:t>private</w:t>
            </w:r>
            <w:r w:rsidRPr="00375A40">
              <w:rPr>
                <w:iCs/>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 xml:space="preserve">Sarah went to a public </w:t>
      </w:r>
      <w:r w:rsidRPr="003C392E">
        <w:rPr>
          <w:b/>
          <w:bCs/>
          <w:u w:val="single"/>
        </w:rPr>
        <w:t>high school</w:t>
      </w:r>
      <w:r w:rsidRPr="00375A40">
        <w:t>.</w:t>
      </w:r>
    </w:p>
    <w:p w:rsidR="00DD71C3" w:rsidRPr="003C392E" w:rsidRDefault="00DD71C3" w:rsidP="00A511BE">
      <w:pPr>
        <w:rPr>
          <w:b/>
          <w:bCs/>
          <w:u w:val="single"/>
        </w:rPr>
      </w:pPr>
      <w:r w:rsidRPr="00375A40">
        <w:t xml:space="preserve">Alex went to a public </w:t>
      </w:r>
      <w:r w:rsidRPr="003C392E">
        <w:rPr>
          <w:b/>
          <w:bCs/>
          <w:u w:val="single"/>
        </w:rPr>
        <w:t>elementary school.</w:t>
      </w:r>
    </w:p>
    <w:p w:rsidR="007205AD" w:rsidRPr="00375A40" w:rsidRDefault="007205AD" w:rsidP="00A511BE">
      <w:r w:rsidRPr="00375A40">
        <w:t xml:space="preserve">There weren't any good public </w:t>
      </w:r>
      <w:r w:rsidRPr="003C392E">
        <w:rPr>
          <w:b/>
          <w:bCs/>
          <w:u w:val="single"/>
        </w:rPr>
        <w:t>high schools</w:t>
      </w:r>
      <w:r w:rsidRPr="00375A40">
        <w:t>.</w:t>
      </w:r>
    </w:p>
    <w:p w:rsidR="007205AD" w:rsidRPr="00375A40" w:rsidRDefault="007205AD" w:rsidP="00A511BE">
      <w:r w:rsidRPr="00375A40">
        <w:t>Alex went to a private high school.</w:t>
      </w:r>
    </w:p>
    <w:p w:rsidR="005B44B1" w:rsidRPr="003C392E" w:rsidRDefault="00DF258C" w:rsidP="00A511BE">
      <w:pPr>
        <w:rPr>
          <w:b/>
          <w:bCs/>
          <w:u w:val="single"/>
        </w:rPr>
      </w:pPr>
      <w:r w:rsidRPr="00375A40">
        <w:t xml:space="preserve">Sarah's going to a </w:t>
      </w:r>
      <w:r w:rsidRPr="003C392E">
        <w:rPr>
          <w:b/>
          <w:bCs/>
          <w:u w:val="single"/>
        </w:rPr>
        <w:t>private university.</w:t>
      </w:r>
    </w:p>
    <w:p w:rsidR="005B44B1" w:rsidRPr="00375A40" w:rsidRDefault="005B44B1" w:rsidP="00B46438">
      <w:pPr>
        <w:pStyle w:val="Heading2"/>
      </w:pPr>
      <w:r w:rsidRPr="00375A40">
        <w:lastRenderedPageBreak/>
        <w:t>University degree</w:t>
      </w:r>
    </w:p>
    <w:p w:rsidR="00714233" w:rsidRDefault="00714233" w:rsidP="00714233">
      <w:r w:rsidRPr="00375A40">
        <w:t xml:space="preserve">After you receive your </w:t>
      </w:r>
      <w:r w:rsidRPr="003E05A4">
        <w:rPr>
          <w:b/>
          <w:bCs/>
          <w:u w:val="single"/>
        </w:rPr>
        <w:t>high school diploma</w:t>
      </w:r>
      <w:r w:rsidR="003E05A4" w:rsidRPr="00553AFB">
        <w:rPr>
          <w:b/>
          <w:bCs/>
          <w:u w:val="single"/>
        </w:rPr>
        <w:tab/>
      </w:r>
      <w:r w:rsidR="003E05A4" w:rsidRPr="00553AFB">
        <w:rPr>
          <w:rFonts w:ascii="SimSun" w:eastAsia="SimSun" w:hAnsi="SimSun" w:cs="SimSun" w:hint="eastAsia"/>
          <w:b/>
          <w:bCs/>
          <w:u w:val="single"/>
        </w:rPr>
        <w:t>高中文凭</w:t>
      </w:r>
      <w:r w:rsidR="003E05A4">
        <w:t>,</w:t>
      </w:r>
      <w:r w:rsidRPr="00375A40">
        <w:t xml:space="preserve"> here are some common degrees you can get at US universities.</w:t>
      </w:r>
    </w:p>
    <w:p w:rsidR="003E05A4" w:rsidRPr="00375A40" w:rsidRDefault="003E05A4" w:rsidP="00714233"/>
    <w:tbl>
      <w:tblPr>
        <w:tblStyle w:val="TableGrid"/>
        <w:tblW w:w="11337" w:type="dxa"/>
        <w:tblInd w:w="-1139" w:type="dxa"/>
        <w:tblLook w:val="04A0" w:firstRow="1" w:lastRow="0" w:firstColumn="1" w:lastColumn="0" w:noHBand="0" w:noVBand="1"/>
      </w:tblPr>
      <w:tblGrid>
        <w:gridCol w:w="4820"/>
        <w:gridCol w:w="6517"/>
      </w:tblGrid>
      <w:tr w:rsidR="00816510" w:rsidRPr="00375A40" w:rsidTr="004D1E00">
        <w:trPr>
          <w:trHeight w:val="243"/>
        </w:trPr>
        <w:tc>
          <w:tcPr>
            <w:tcW w:w="4820" w:type="dxa"/>
            <w:vMerge w:val="restart"/>
          </w:tcPr>
          <w:p w:rsidR="00816510" w:rsidRPr="00375A40" w:rsidRDefault="00816510" w:rsidP="002B7050">
            <w:r w:rsidRPr="00375A40">
              <w:t xml:space="preserve">College or university, or get some </w:t>
            </w:r>
            <w:r w:rsidRPr="004D0CA5">
              <w:rPr>
                <w:b/>
                <w:bCs/>
              </w:rPr>
              <w:t>diploma</w:t>
            </w:r>
            <w:r w:rsidRPr="00375A40">
              <w:t>.</w:t>
            </w:r>
          </w:p>
          <w:p w:rsidR="00816510" w:rsidRPr="00375A40" w:rsidRDefault="00816510" w:rsidP="000F2869">
            <w:pPr>
              <w:pStyle w:val="ListParagraph"/>
              <w:numPr>
                <w:ilvl w:val="0"/>
                <w:numId w:val="26"/>
              </w:numPr>
              <w:ind w:left="323"/>
            </w:pPr>
            <w:r w:rsidRPr="00375A40">
              <w:t xml:space="preserve">In </w:t>
            </w:r>
            <w:r w:rsidRPr="006C5F64">
              <w:rPr>
                <w:b/>
                <w:bCs/>
                <w:highlight w:val="yellow"/>
              </w:rPr>
              <w:t>the</w:t>
            </w:r>
            <w:r w:rsidRPr="00375A40">
              <w:t xml:space="preserve"> US, a </w:t>
            </w:r>
            <w:r w:rsidRPr="00375A40">
              <w:rPr>
                <w:b/>
                <w:bCs/>
              </w:rPr>
              <w:t>college</w:t>
            </w:r>
            <w:r w:rsidRPr="00375A40">
              <w:t xml:space="preserve"> is often a single school offering a </w:t>
            </w:r>
            <w:r w:rsidRPr="00782A52">
              <w:rPr>
                <w:b/>
                <w:bCs/>
                <w:color w:val="FF0000"/>
                <w:highlight w:val="yellow"/>
                <w:u w:val="single"/>
              </w:rPr>
              <w:t>liberal arts degree</w:t>
            </w:r>
            <w:r w:rsidR="000F2869" w:rsidRPr="00782A52">
              <w:rPr>
                <w:rFonts w:ascii="SimSun" w:eastAsia="SimSun" w:hAnsi="SimSun" w:cs="SimSun" w:hint="eastAsia"/>
                <w:b/>
                <w:bCs/>
                <w:color w:val="FF0000"/>
                <w:highlight w:val="yellow"/>
                <w:u w:val="single"/>
              </w:rPr>
              <w:t>文科学位</w:t>
            </w:r>
            <w:r w:rsidRPr="00782A52">
              <w:rPr>
                <w:color w:val="FF0000"/>
              </w:rPr>
              <w:t>,</w:t>
            </w:r>
            <w:r w:rsidRPr="00375A40">
              <w:t xml:space="preserve"> while a </w:t>
            </w:r>
            <w:r w:rsidRPr="000F2869">
              <w:rPr>
                <w:b/>
                <w:bCs/>
              </w:rPr>
              <w:t>university</w:t>
            </w:r>
            <w:r w:rsidRPr="00375A40">
              <w:t xml:space="preserve"> has multiple schools (engineering, law school, business school, etc.). </w:t>
            </w:r>
          </w:p>
          <w:p w:rsidR="00816510" w:rsidRPr="00375A40" w:rsidRDefault="00816510" w:rsidP="006718F0">
            <w:pPr>
              <w:pStyle w:val="ListParagraph"/>
              <w:numPr>
                <w:ilvl w:val="0"/>
                <w:numId w:val="26"/>
              </w:numPr>
              <w:ind w:left="323"/>
            </w:pPr>
            <w:r w:rsidRPr="00375A40">
              <w:t xml:space="preserve">In </w:t>
            </w:r>
            <w:r w:rsidRPr="006C5F64">
              <w:rPr>
                <w:b/>
                <w:bCs/>
                <w:highlight w:val="yellow"/>
              </w:rPr>
              <w:t>the</w:t>
            </w:r>
            <w:r w:rsidRPr="00375A40">
              <w:t xml:space="preserve"> UK, </w:t>
            </w:r>
            <w:r w:rsidRPr="00375A40">
              <w:rPr>
                <w:b/>
                <w:bCs/>
              </w:rPr>
              <w:t>college</w:t>
            </w:r>
            <w:r w:rsidRPr="00375A40">
              <w:t xml:space="preserve"> is generally a place where you </w:t>
            </w:r>
            <w:r w:rsidRPr="00375A40">
              <w:rPr>
                <w:b/>
                <w:u w:val="single"/>
              </w:rPr>
              <w:t>quest for</w:t>
            </w:r>
            <w:r w:rsidR="002F4506">
              <w:rPr>
                <w:rFonts w:ascii="SimSun" w:eastAsia="SimSun" w:hAnsi="SimSun" w:cs="SimSun" w:hint="eastAsia"/>
                <w:b/>
                <w:u w:val="single"/>
              </w:rPr>
              <w:t>追求/寻求</w:t>
            </w:r>
            <w:r w:rsidRPr="00375A40">
              <w:t xml:space="preserve"> </w:t>
            </w:r>
            <w:r w:rsidRPr="00C325A7">
              <w:rPr>
                <w:bCs/>
              </w:rPr>
              <w:t xml:space="preserve">further </w:t>
            </w:r>
            <w:r w:rsidR="002F4506" w:rsidRPr="00C325A7">
              <w:rPr>
                <w:bCs/>
              </w:rPr>
              <w:t>education or</w:t>
            </w:r>
            <w:r w:rsidRPr="00375A40">
              <w:rPr>
                <w:b/>
                <w:highlight w:val="yellow"/>
                <w:u w:val="single"/>
              </w:rPr>
              <w:t xml:space="preserve"> </w:t>
            </w:r>
            <w:r w:rsidRPr="00375A40">
              <w:rPr>
                <w:b/>
                <w:color w:val="FF0000"/>
                <w:highlight w:val="yellow"/>
                <w:u w:val="single"/>
              </w:rPr>
              <w:t>vocational education</w:t>
            </w:r>
            <w:r w:rsidR="00C325A7">
              <w:rPr>
                <w:b/>
                <w:color w:val="FF0000"/>
                <w:u w:val="single"/>
              </w:rPr>
              <w:t xml:space="preserve"> </w:t>
            </w:r>
            <w:r w:rsidR="00C325A7">
              <w:rPr>
                <w:rFonts w:ascii="SimSun" w:eastAsia="SimSun" w:hAnsi="SimSun" w:cs="SimSun" w:hint="eastAsia"/>
                <w:b/>
                <w:color w:val="FF0000"/>
                <w:highlight w:val="yellow"/>
                <w:u w:val="single"/>
              </w:rPr>
              <w:t>职业教育</w:t>
            </w:r>
            <w:r w:rsidRPr="00375A40">
              <w:t xml:space="preserve">, </w:t>
            </w:r>
            <w:r w:rsidRPr="00375A40">
              <w:rPr>
                <w:b/>
                <w:color w:val="FF0000"/>
                <w:highlight w:val="yellow"/>
              </w:rPr>
              <w:t>whereas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p>
        </w:tc>
        <w:tc>
          <w:tcPr>
            <w:tcW w:w="6517"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375683" w:rsidRPr="003E05A4" w:rsidRDefault="00375683" w:rsidP="00375683">
            <w:pPr>
              <w:pStyle w:val="ListParagraph"/>
              <w:numPr>
                <w:ilvl w:val="0"/>
                <w:numId w:val="25"/>
              </w:numPr>
              <w:rPr>
                <w:rFonts w:ascii="Microsoft YaHei" w:eastAsia="Microsoft YaHei" w:hAnsi="Microsoft YaHei" w:cs="Microsoft YaHei"/>
                <w:color w:val="3D3D3D"/>
                <w:sz w:val="18"/>
                <w:szCs w:val="18"/>
              </w:rPr>
            </w:pPr>
            <w:r w:rsidRPr="00375A40">
              <w:t xml:space="preserve">a </w:t>
            </w:r>
            <w:r w:rsidRPr="003E05A4">
              <w:rPr>
                <w:b/>
                <w:bCs/>
                <w:highlight w:val="yellow"/>
                <w:u w:val="single"/>
              </w:rPr>
              <w:t>liberal arts degree</w:t>
            </w:r>
            <w:r w:rsidRPr="00375683">
              <w:rPr>
                <w:rFonts w:ascii="SimSun" w:eastAsia="SimSun" w:hAnsi="SimSun" w:cs="SimSun" w:hint="eastAsia"/>
                <w:b/>
                <w:bCs/>
                <w:highlight w:val="yellow"/>
                <w:u w:val="single"/>
              </w:rPr>
              <w:t>文科学位</w:t>
            </w:r>
          </w:p>
          <w:p w:rsidR="00816510" w:rsidRPr="00375A40" w:rsidRDefault="00816510" w:rsidP="00375683">
            <w:pPr>
              <w:pStyle w:val="ListParagraph"/>
              <w:numPr>
                <w:ilvl w:val="0"/>
                <w:numId w:val="25"/>
              </w:numPr>
            </w:pPr>
            <w:r w:rsidRPr="00375A40">
              <w:t>BA: Bachelor of Arts</w:t>
            </w:r>
          </w:p>
          <w:p w:rsidR="00816510" w:rsidRPr="00375A40" w:rsidRDefault="00816510" w:rsidP="00375683">
            <w:pPr>
              <w:pStyle w:val="ListParagraph"/>
              <w:numPr>
                <w:ilvl w:val="0"/>
                <w:numId w:val="25"/>
              </w:numPr>
            </w:pPr>
            <w:r w:rsidRPr="00375A40">
              <w:t>BSC: Science</w:t>
            </w:r>
          </w:p>
          <w:p w:rsidR="00816510" w:rsidRPr="00375A40" w:rsidRDefault="00816510" w:rsidP="00375683">
            <w:pPr>
              <w:pStyle w:val="ListParagraph"/>
              <w:numPr>
                <w:ilvl w:val="0"/>
                <w:numId w:val="25"/>
              </w:numPr>
            </w:pPr>
            <w:r w:rsidRPr="00375A40">
              <w:t>BED: Education etc</w:t>
            </w:r>
          </w:p>
          <w:p w:rsidR="00816510" w:rsidRPr="00375A40" w:rsidRDefault="00816510" w:rsidP="00375683">
            <w:pPr>
              <w:pStyle w:val="ListParagraph"/>
              <w:numPr>
                <w:ilvl w:val="0"/>
                <w:numId w:val="25"/>
              </w:numPr>
              <w:rPr>
                <w:b/>
                <w:color w:val="FF0000"/>
                <w:highlight w:val="yellow"/>
                <w:u w:val="single"/>
              </w:rPr>
            </w:pPr>
            <w:r w:rsidRPr="00375A40">
              <w:rPr>
                <w:b/>
                <w:color w:val="FF0000"/>
                <w:highlight w:val="yellow"/>
                <w:u w:val="single"/>
              </w:rPr>
              <w:t>[ a joint degree in maths and economics]</w:t>
            </w:r>
          </w:p>
          <w:p w:rsidR="00816510" w:rsidRPr="00375A40" w:rsidRDefault="00816510" w:rsidP="002B7050"/>
          <w:p w:rsidR="00816510" w:rsidRPr="00375A40" w:rsidRDefault="00816510" w:rsidP="002B7050"/>
        </w:tc>
      </w:tr>
      <w:tr w:rsidR="00816510" w:rsidRPr="00375A40" w:rsidTr="004D1E00">
        <w:trPr>
          <w:trHeight w:val="243"/>
        </w:trPr>
        <w:tc>
          <w:tcPr>
            <w:tcW w:w="4820" w:type="dxa"/>
            <w:vMerge/>
          </w:tcPr>
          <w:p w:rsidR="00816510" w:rsidRPr="00375A40" w:rsidRDefault="00816510" w:rsidP="002B7050"/>
        </w:tc>
        <w:tc>
          <w:tcPr>
            <w:tcW w:w="6517" w:type="dxa"/>
          </w:tcPr>
          <w:p w:rsidR="00816510" w:rsidRPr="00375A40" w:rsidRDefault="00816510" w:rsidP="006718F0">
            <w:pPr>
              <w:pStyle w:val="ListParagraph"/>
              <w:numPr>
                <w:ilvl w:val="0"/>
                <w:numId w:val="25"/>
              </w:numPr>
            </w:pPr>
            <w:r w:rsidRPr="00375A40">
              <w:t>Master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90759A" w:rsidRDefault="00405384" w:rsidP="006718F0">
            <w:pPr>
              <w:pStyle w:val="ListParagraph"/>
              <w:numPr>
                <w:ilvl w:val="0"/>
                <w:numId w:val="25"/>
              </w:numPr>
              <w:ind w:left="1031"/>
              <w:rPr>
                <w:rStyle w:val="Emphasis"/>
                <w:i w:val="0"/>
                <w:iCs w:val="0"/>
              </w:rPr>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p w:rsidR="0090759A" w:rsidRPr="00375A40" w:rsidRDefault="0090759A" w:rsidP="0090759A">
            <w:pPr>
              <w:pStyle w:val="ListParagraph"/>
              <w:ind w:left="1031"/>
            </w:pPr>
          </w:p>
        </w:tc>
      </w:tr>
      <w:tr w:rsidR="00816510" w:rsidRPr="00375A40" w:rsidTr="004D1E00">
        <w:trPr>
          <w:trHeight w:val="243"/>
        </w:trPr>
        <w:tc>
          <w:tcPr>
            <w:tcW w:w="4820" w:type="dxa"/>
            <w:vMerge/>
          </w:tcPr>
          <w:p w:rsidR="00816510" w:rsidRPr="00375A40" w:rsidRDefault="00816510" w:rsidP="002B7050"/>
        </w:tc>
        <w:tc>
          <w:tcPr>
            <w:tcW w:w="6517" w:type="dxa"/>
          </w:tcPr>
          <w:p w:rsidR="00816510" w:rsidRPr="00375A40" w:rsidRDefault="00816510" w:rsidP="002419EC"/>
          <w:p w:rsidR="00AC38A8" w:rsidRDefault="00816510" w:rsidP="008417B4">
            <w:r w:rsidRPr="003A5C99">
              <w:rPr>
                <w:b/>
                <w:bCs/>
              </w:rPr>
              <w:t> ['dɒkt ə rɪt,'dɒkt ə rət] doctorate</w:t>
            </w:r>
            <w:r w:rsidRPr="00375A40">
              <w:t xml:space="preserve">: A doctorate is the highest degree awarded by a university. </w:t>
            </w:r>
            <w:r w:rsidRPr="00375A40">
              <w:rPr>
                <w:rFonts w:hint="eastAsia"/>
              </w:rPr>
              <w:t xml:space="preserve">博士学位 </w:t>
            </w:r>
          </w:p>
          <w:p w:rsidR="00AC38A8" w:rsidRDefault="00AC38A8" w:rsidP="008417B4"/>
          <w:p w:rsidR="00816510" w:rsidRPr="00375A40" w:rsidRDefault="00816510" w:rsidP="008417B4">
            <w:r w:rsidRPr="00375A40">
              <w:t xml:space="preserve">e.g Professor Lanphier </w:t>
            </w:r>
            <w:r w:rsidRPr="00AC38A8">
              <w:rPr>
                <w:b/>
                <w:bCs/>
                <w:u w:val="single"/>
              </w:rPr>
              <w:t xml:space="preserve">obtained his doctorate </w:t>
            </w:r>
            <w:r w:rsidRPr="00375A40">
              <w:t>in social psychology from the University of Michigan. </w:t>
            </w:r>
            <w:r w:rsidR="00AC38A8">
              <w:t xml:space="preserve"> </w:t>
            </w:r>
            <w:r w:rsidRPr="00375A40">
              <w:rPr>
                <w:rFonts w:hint="eastAsia"/>
              </w:rPr>
              <w:t>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r w:rsidR="00AC61C1">
              <w:rPr>
                <w:b/>
                <w:iCs/>
                <w:color w:val="FF0000"/>
                <w:highlight w:val="yellow"/>
                <w:u w:val="single"/>
              </w:rPr>
              <w:t xml:space="preserve"> </w:t>
            </w:r>
            <w:r w:rsidR="00AC61C1">
              <w:rPr>
                <w:rFonts w:ascii="SimSun" w:eastAsia="SimSun" w:hAnsi="SimSun" w:cs="SimSun" w:hint="eastAsia"/>
                <w:b/>
                <w:iCs/>
                <w:color w:val="FF0000"/>
                <w:highlight w:val="yellow"/>
                <w:u w:val="single"/>
              </w:rPr>
              <w:t>医学博士</w:t>
            </w:r>
          </w:p>
          <w:p w:rsidR="00816510" w:rsidRPr="00375A40" w:rsidRDefault="00816510" w:rsidP="008417B4"/>
        </w:tc>
      </w:tr>
    </w:tbl>
    <w:p w:rsidR="00B46438" w:rsidRPr="00375A40" w:rsidRDefault="00B46438" w:rsidP="00B46438">
      <w:pPr>
        <w:sectPr w:rsidR="00B46438" w:rsidRPr="00375A40" w:rsidSect="009176D0">
          <w:footerReference w:type="default" r:id="rId39"/>
          <w:type w:val="oddPage"/>
          <w:pgSz w:w="11906" w:h="16838"/>
          <w:pgMar w:top="1440" w:right="991" w:bottom="1440" w:left="1440" w:header="708" w:footer="708" w:gutter="0"/>
          <w:cols w:space="708"/>
          <w:docGrid w:linePitch="360"/>
        </w:sectPr>
      </w:pPr>
    </w:p>
    <w:p w:rsidR="002B7050" w:rsidRDefault="009C7DD2" w:rsidP="00310F35">
      <w:pPr>
        <w:ind w:left="-1276"/>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91712" cy="2787121"/>
                    </a:xfrm>
                    <a:prstGeom prst="rect">
                      <a:avLst/>
                    </a:prstGeom>
                  </pic:spPr>
                </pic:pic>
              </a:graphicData>
            </a:graphic>
          </wp:inline>
        </w:drawing>
      </w:r>
    </w:p>
    <w:p w:rsidR="00310F35" w:rsidRDefault="00310F35" w:rsidP="00310F35">
      <w:pPr>
        <w:ind w:left="-1276"/>
      </w:pPr>
    </w:p>
    <w:p w:rsidR="00451A33" w:rsidRDefault="00451A33" w:rsidP="00451A33">
      <w:pPr>
        <w:pStyle w:val="Heading1"/>
      </w:pPr>
      <w:r>
        <w:t>STOP&gt;&gt;&gt;&gt;&gt;&gt;&gt;</w:t>
      </w:r>
    </w:p>
    <w:p w:rsidR="00CD03DA" w:rsidRPr="00CD03DA" w:rsidRDefault="00CD03DA" w:rsidP="00CD03DA"/>
    <w:p w:rsidR="00AD6696" w:rsidRPr="00375A40" w:rsidRDefault="00AD6696" w:rsidP="00AD6696">
      <w:pPr>
        <w:pStyle w:val="Heading2"/>
      </w:pPr>
      <w:r w:rsidRPr="00375A40">
        <w:t>Talk about qualifications</w:t>
      </w:r>
      <w:r w:rsidR="00796237" w:rsidRPr="00375A40">
        <w:rPr>
          <w:rFonts w:ascii="SimSun" w:eastAsia="SimSun" w:hAnsi="SimSun" w:cs="SimSun" w:hint="eastAsia"/>
          <w:b/>
          <w:iCs/>
          <w:color w:val="FF0000"/>
          <w:highlight w:val="yellow"/>
        </w:rPr>
        <w:t>学历证书</w:t>
      </w:r>
      <w:r w:rsidRPr="00375A40">
        <w:t xml:space="preserve"> and degrees</w:t>
      </w:r>
    </w:p>
    <w:p w:rsidR="008D7A95" w:rsidRPr="00375A40" w:rsidRDefault="008D7A95" w:rsidP="008D7A95">
      <w:pPr>
        <w:pStyle w:val="NormalWeb"/>
      </w:pPr>
      <w:r w:rsidRPr="00375A40">
        <w:t>Your boss, Vince, has introduced you to a new employee, Cheryl, who just received her bachelor's degree. Talk to Cheryl about her education, and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r w:rsidRPr="00375A40">
              <w:t xml:space="preserve">Use expressions like these to talk about </w:t>
            </w:r>
            <w:r w:rsidRPr="00182DDF">
              <w:rPr>
                <w:rFonts w:ascii="SimSun" w:eastAsia="SimSun" w:hAnsi="SimSun" w:cs="SimSun"/>
                <w:b/>
                <w:iCs/>
                <w:color w:val="FF0000"/>
                <w:highlight w:val="yellow"/>
              </w:rPr>
              <w:t>qualifications</w:t>
            </w:r>
            <w:r w:rsidR="00796237" w:rsidRPr="00375A40">
              <w:rPr>
                <w:rFonts w:ascii="SimSun" w:eastAsia="SimSun" w:hAnsi="SimSun" w:cs="SimSun" w:hint="eastAsia"/>
                <w:b/>
                <w:iCs/>
                <w:color w:val="FF0000"/>
                <w:highlight w:val="yellow"/>
              </w:rPr>
              <w:t>学历证书</w:t>
            </w:r>
            <w:r w:rsidRPr="00375A40">
              <w:t xml:space="preserve"> and degrees:</w:t>
            </w:r>
            <w:r w:rsidRPr="00375A40">
              <w:br/>
              <w:t> </w:t>
            </w:r>
          </w:p>
        </w:tc>
      </w:tr>
      <w:tr w:rsidR="00E23048" w:rsidRPr="00375A40" w:rsidTr="00E23048">
        <w:trPr>
          <w:tblCellSpacing w:w="0" w:type="dxa"/>
        </w:trPr>
        <w:tc>
          <w:tcPr>
            <w:tcW w:w="250" w:type="pct"/>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tc>
        <w:tc>
          <w:tcPr>
            <w:tcW w:w="3340" w:type="pct"/>
            <w:vAlign w:val="center"/>
            <w:hideMark/>
          </w:tcPr>
          <w:p w:rsidR="00E23048" w:rsidRPr="00375A40" w:rsidRDefault="00E23048" w:rsidP="00431930">
            <w:pPr>
              <w:ind w:left="97"/>
            </w:pPr>
            <w:r w:rsidRPr="00375A40">
              <w:rPr>
                <w:iCs/>
              </w:rPr>
              <w:t xml:space="preserve">I </w:t>
            </w:r>
            <w:r w:rsidRPr="00375A40">
              <w:rPr>
                <w:b/>
                <w:iCs/>
                <w:highlight w:val="yellow"/>
              </w:rPr>
              <w:t>got</w:t>
            </w:r>
            <w:r w:rsidRPr="00375A40">
              <w:rPr>
                <w:iCs/>
              </w:rPr>
              <w:t xml:space="preserve"> my BS in political science.</w:t>
            </w:r>
          </w:p>
        </w:tc>
        <w:tc>
          <w:tcPr>
            <w:tcW w:w="1409" w:type="pct"/>
            <w:vAlign w:val="center"/>
            <w:hideMark/>
          </w:tcPr>
          <w:p w:rsidR="00E23048" w:rsidRPr="00375A40" w:rsidRDefault="00E23048" w:rsidP="00E23048"/>
        </w:tc>
      </w:tr>
      <w:tr w:rsidR="00E23048" w:rsidRPr="00375A40" w:rsidTr="003D4CEF">
        <w:trPr>
          <w:tblCellSpacing w:w="0" w:type="dxa"/>
        </w:trPr>
        <w:tc>
          <w:tcPr>
            <w:tcW w:w="0" w:type="auto"/>
            <w:vAlign w:val="center"/>
            <w:hideMark/>
          </w:tcPr>
          <w:p w:rsidR="00E23048" w:rsidRPr="00375A40" w:rsidRDefault="00E23048" w:rsidP="00E23048">
            <w:r w:rsidRPr="00375A40">
              <w:t> </w:t>
            </w:r>
          </w:p>
        </w:tc>
        <w:tc>
          <w:tcPr>
            <w:tcW w:w="3340" w:type="pct"/>
            <w:vAlign w:val="center"/>
            <w:hideMark/>
          </w:tcPr>
          <w:p w:rsidR="00E23048" w:rsidRPr="00375A40" w:rsidRDefault="00E23048" w:rsidP="00E23048">
            <w:r w:rsidRPr="00375A40">
              <w:t> </w:t>
            </w:r>
          </w:p>
        </w:tc>
        <w:tc>
          <w:tcPr>
            <w:tcW w:w="1409" w:type="pct"/>
            <w:vAlign w:val="center"/>
            <w:hideMark/>
          </w:tcPr>
          <w:p w:rsidR="00E23048" w:rsidRPr="00375A40" w:rsidRDefault="00E23048" w:rsidP="00E23048">
            <w:r w:rsidRPr="00375A40">
              <w:t> </w:t>
            </w:r>
          </w:p>
        </w:tc>
      </w:tr>
      <w:tr w:rsidR="00E23048" w:rsidRPr="00375A40" w:rsidTr="003D4CEF">
        <w:trPr>
          <w:tblCellSpacing w:w="0" w:type="dxa"/>
        </w:trPr>
        <w:tc>
          <w:tcPr>
            <w:tcW w:w="0" w:type="auto"/>
            <w:vAlign w:val="center"/>
            <w:hideMark/>
          </w:tcPr>
          <w:p w:rsidR="00E23048" w:rsidRPr="00375A40" w:rsidRDefault="00E23048" w:rsidP="00E23048"/>
        </w:tc>
        <w:tc>
          <w:tcPr>
            <w:tcW w:w="3340" w:type="pct"/>
            <w:vAlign w:val="center"/>
            <w:hideMark/>
          </w:tcPr>
          <w:p w:rsidR="00E23048" w:rsidRPr="00375A40" w:rsidRDefault="00E23048" w:rsidP="00E23048">
            <w:pPr>
              <w:rPr>
                <w:sz w:val="20"/>
                <w:szCs w:val="20"/>
              </w:rPr>
            </w:pPr>
          </w:p>
        </w:tc>
        <w:tc>
          <w:tcPr>
            <w:tcW w:w="1409" w:type="pct"/>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232" w:type="pct"/>
        <w:tblCellSpacing w:w="0" w:type="dxa"/>
        <w:tblCellMar>
          <w:left w:w="0" w:type="dxa"/>
          <w:right w:w="0" w:type="dxa"/>
        </w:tblCellMar>
        <w:tblLook w:val="04A0" w:firstRow="1" w:lastRow="0" w:firstColumn="1" w:lastColumn="0" w:noHBand="0" w:noVBand="1"/>
      </w:tblPr>
      <w:tblGrid>
        <w:gridCol w:w="567"/>
        <w:gridCol w:w="9221"/>
        <w:gridCol w:w="127"/>
      </w:tblGrid>
      <w:tr w:rsidR="00431930" w:rsidRPr="00375A40" w:rsidTr="00431930">
        <w:trPr>
          <w:tblCellSpacing w:w="0" w:type="dxa"/>
        </w:trPr>
        <w:tc>
          <w:tcPr>
            <w:tcW w:w="286" w:type="pct"/>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Charles </w:t>
            </w:r>
            <w:r w:rsidRPr="002307E1">
              <w:rPr>
                <w:b/>
                <w:iCs/>
                <w:color w:val="FF0000"/>
                <w:highlight w:val="yellow"/>
                <w:u w:val="single"/>
              </w:rPr>
              <w:t>did his master's</w:t>
            </w:r>
            <w:r w:rsidRPr="002307E1">
              <w:rPr>
                <w:iCs/>
                <w:color w:val="FF0000"/>
              </w:rPr>
              <w:t xml:space="preserve"> </w:t>
            </w:r>
            <w:r w:rsidRPr="00375A40">
              <w:rPr>
                <w:iCs/>
              </w:rPr>
              <w:t>in communications.</w:t>
            </w:r>
          </w:p>
        </w:tc>
        <w:tc>
          <w:tcPr>
            <w:tcW w:w="0" w:type="auto"/>
            <w:vAlign w:val="center"/>
            <w:hideMark/>
          </w:tcPr>
          <w:p w:rsidR="00E23048" w:rsidRPr="00375A40" w:rsidRDefault="00E23048" w:rsidP="00E23048"/>
        </w:tc>
      </w:tr>
      <w:tr w:rsidR="00431930" w:rsidRPr="00375A40" w:rsidTr="00431930">
        <w:trPr>
          <w:tblCellSpacing w:w="0" w:type="dxa"/>
        </w:trPr>
        <w:tc>
          <w:tcPr>
            <w:tcW w:w="286" w:type="pct"/>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431930" w:rsidRPr="00375A40" w:rsidTr="00431930">
        <w:trPr>
          <w:tblCellSpacing w:w="0" w:type="dxa"/>
        </w:trPr>
        <w:tc>
          <w:tcPr>
            <w:tcW w:w="286" w:type="pct"/>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Ind w:w="432" w:type="dxa"/>
        <w:tblCellMar>
          <w:left w:w="0" w:type="dxa"/>
          <w:right w:w="0" w:type="dxa"/>
        </w:tblCellMar>
        <w:tblLook w:val="04A0" w:firstRow="1" w:lastRow="0" w:firstColumn="1" w:lastColumn="0" w:noHBand="0" w:noVBand="1"/>
      </w:tblPr>
      <w:tblGrid>
        <w:gridCol w:w="148"/>
        <w:gridCol w:w="9180"/>
        <w:gridCol w:w="147"/>
      </w:tblGrid>
      <w:tr w:rsidR="00E23048" w:rsidRPr="00375A40" w:rsidTr="00431930">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She </w:t>
            </w:r>
            <w:r w:rsidRPr="00375A40">
              <w:rPr>
                <w:b/>
                <w:iCs/>
                <w:highlight w:val="yellow"/>
              </w:rPr>
              <w:t>has</w:t>
            </w:r>
            <w:r w:rsidRPr="00375A40">
              <w:rPr>
                <w:iCs/>
              </w:rPr>
              <w:t xml:space="preserve"> a doctorate in criminal justice.</w:t>
            </w:r>
          </w:p>
        </w:tc>
        <w:tc>
          <w:tcPr>
            <w:tcW w:w="0" w:type="auto"/>
            <w:vAlign w:val="center"/>
            <w:hideMark/>
          </w:tcPr>
          <w:p w:rsidR="00E23048" w:rsidRPr="00375A40" w:rsidRDefault="00E23048" w:rsidP="00E23048"/>
        </w:tc>
      </w:tr>
      <w:tr w:rsidR="00E23048" w:rsidRPr="00375A40" w:rsidTr="00431930">
        <w:trPr>
          <w:tblCellSpacing w:w="0" w:type="dxa"/>
        </w:trPr>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E23048" w:rsidRPr="00375A40" w:rsidTr="00431930">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300" w:type="pct"/>
        <w:tblCellSpacing w:w="0" w:type="dxa"/>
        <w:tblLayout w:type="fixed"/>
        <w:tblCellMar>
          <w:left w:w="0" w:type="dxa"/>
          <w:right w:w="0" w:type="dxa"/>
        </w:tblCellMar>
        <w:tblLook w:val="04A0" w:firstRow="1" w:lastRow="0" w:firstColumn="1" w:lastColumn="0" w:noHBand="0" w:noVBand="1"/>
      </w:tblPr>
      <w:tblGrid>
        <w:gridCol w:w="567"/>
        <w:gridCol w:w="9457"/>
        <w:gridCol w:w="20"/>
      </w:tblGrid>
      <w:tr w:rsidR="00431930" w:rsidRPr="00375A40" w:rsidTr="00431930">
        <w:trPr>
          <w:tblCellSpacing w:w="0" w:type="dxa"/>
        </w:trPr>
        <w:tc>
          <w:tcPr>
            <w:tcW w:w="282" w:type="pct"/>
            <w:vAlign w:val="center"/>
            <w:hideMark/>
          </w:tcPr>
          <w:p w:rsidR="00E23048" w:rsidRPr="00375A40" w:rsidRDefault="00E23048" w:rsidP="00E23048"/>
        </w:tc>
        <w:tc>
          <w:tcPr>
            <w:tcW w:w="4708" w:type="pct"/>
            <w:vAlign w:val="center"/>
            <w:hideMark/>
          </w:tcPr>
          <w:p w:rsidR="00E23048" w:rsidRPr="00375A40" w:rsidRDefault="00E23048" w:rsidP="00431930">
            <w:pPr>
              <w:ind w:left="693" w:hanging="693"/>
            </w:pPr>
            <w:r w:rsidRPr="00375A40">
              <w:rPr>
                <w:iCs/>
              </w:rPr>
              <w:t xml:space="preserve">Your </w:t>
            </w:r>
            <w:r w:rsidRPr="00375A40">
              <w:rPr>
                <w:b/>
                <w:iCs/>
                <w:color w:val="FF0000"/>
                <w:highlight w:val="yellow"/>
              </w:rPr>
              <w:t>qualifications</w:t>
            </w:r>
            <w:r w:rsidR="00D26A63"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p>
        </w:tc>
        <w:tc>
          <w:tcPr>
            <w:tcW w:w="10" w:type="pct"/>
            <w:vAlign w:val="center"/>
            <w:hideMark/>
          </w:tcPr>
          <w:p w:rsidR="00E23048" w:rsidRPr="00375A40" w:rsidRDefault="00E23048" w:rsidP="00E23048"/>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你哪里上的学/高中/初中？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4A6395">
        <w:rPr>
          <w:b/>
          <w:color w:val="FF0000"/>
          <w:highlight w:val="yellow"/>
          <w:u w:val="single"/>
        </w:rPr>
        <w:t>well i</w:t>
      </w:r>
      <w:r w:rsidR="003D2CA4" w:rsidRPr="004A6395">
        <w:rPr>
          <w:b/>
          <w:color w:val="FF0000"/>
          <w:u w:val="single"/>
        </w:rPr>
        <w:t>n</w:t>
      </w:r>
      <w:r w:rsidR="003D2CA4" w:rsidRPr="00375A40">
        <w:t xml:space="preserve">?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844D76">
        <w:t xml:space="preserve"> </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你想修一个硕士学位/博士学位吗？</w:t>
      </w:r>
      <w:r w:rsidR="00671F11" w:rsidRPr="002307E1">
        <w:rPr>
          <w:b/>
          <w:u w:val="single"/>
        </w:rPr>
        <w:t>W</w:t>
      </w:r>
      <w:r w:rsidR="00202E28" w:rsidRPr="002307E1">
        <w:rPr>
          <w:b/>
          <w:u w:val="single"/>
        </w:rPr>
        <w:t>ould you ever like to</w:t>
      </w:r>
      <w:r w:rsidR="00202E28" w:rsidRPr="00375A40">
        <w:rPr>
          <w:b/>
          <w:color w:val="FF0000"/>
          <w:highlight w:val="yellow"/>
          <w:u w:val="single"/>
        </w:rPr>
        <w:t xml:space="preserve"> </w:t>
      </w:r>
      <w:r w:rsidR="00202E28" w:rsidRPr="004564B7">
        <w:rPr>
          <w:b/>
          <w:color w:val="FF0000"/>
          <w:highlight w:val="yellow"/>
          <w:u w:val="single"/>
        </w:rPr>
        <w:t>do a master’s/do an MBA/do a doctorate</w:t>
      </w:r>
      <w:r w:rsidR="001E41C3">
        <w:rPr>
          <w:b/>
          <w:color w:val="FF0000"/>
          <w:u w:val="single"/>
        </w:rPr>
        <w:t xml:space="preserve"> </w:t>
      </w:r>
      <w:r w:rsidR="001E41C3" w:rsidRPr="001E41C3">
        <w:rPr>
          <w:bCs/>
          <w:u w:val="single"/>
        </w:rPr>
        <w:t>in the future</w:t>
      </w:r>
      <w:r w:rsidR="00202E28" w:rsidRPr="001E41C3">
        <w:rPr>
          <w:bCs/>
          <w:u w:val="single"/>
        </w:rPr>
        <w:t>?</w:t>
      </w:r>
      <w:r w:rsidR="00202E28" w:rsidRPr="00375A40">
        <w:t xml:space="preserve"> </w:t>
      </w:r>
    </w:p>
    <w:p w:rsidR="00202E28" w:rsidRPr="00375A40" w:rsidRDefault="00D26A63" w:rsidP="006718F0">
      <w:pPr>
        <w:pStyle w:val="ListParagraph"/>
        <w:numPr>
          <w:ilvl w:val="0"/>
          <w:numId w:val="28"/>
        </w:numPr>
        <w:ind w:left="-709"/>
        <w:rPr>
          <w:highlight w:val="yellow"/>
        </w:rPr>
      </w:pPr>
      <w:r w:rsidRPr="00375A40">
        <w:rPr>
          <w:iCs/>
        </w:rPr>
        <w:t xml:space="preserve">Your </w:t>
      </w:r>
      <w:r w:rsidRPr="00375A40">
        <w:rPr>
          <w:b/>
          <w:iCs/>
          <w:color w:val="FF0000"/>
          <w:highlight w:val="yellow"/>
        </w:rPr>
        <w:t>qualifications</w:t>
      </w:r>
      <w:r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r w:rsidR="00202E28" w:rsidRPr="00375A40">
        <w:t xml:space="preserve"> </w:t>
      </w:r>
      <w:r w:rsidR="00D87561">
        <w:t xml:space="preserve">Can I ask where did you </w:t>
      </w:r>
      <w:r w:rsidR="00D87561" w:rsidRPr="00D87561">
        <w:rPr>
          <w:b/>
          <w:color w:val="FF0000"/>
          <w:highlight w:val="yellow"/>
          <w:u w:val="single"/>
        </w:rPr>
        <w:t>do your master’s?</w:t>
      </w:r>
      <w:r w:rsidR="00D87561">
        <w:t xml:space="preserve"> </w:t>
      </w:r>
    </w:p>
    <w:p w:rsidR="003D2CA4" w:rsidRPr="00375A40" w:rsidRDefault="003D2CA4" w:rsidP="00AD6696">
      <w:pPr>
        <w:ind w:left="-1134"/>
      </w:pPr>
    </w:p>
    <w:p w:rsidR="00202E28" w:rsidRPr="00375A40" w:rsidRDefault="00202E28" w:rsidP="00AD6696">
      <w:pPr>
        <w:ind w:left="-1134"/>
      </w:pPr>
      <w:r w:rsidRPr="00375A40">
        <w:rPr>
          <w:rFonts w:hint="eastAsia"/>
        </w:rPr>
        <w:t>##</w:t>
      </w:r>
      <w:r w:rsidRPr="00375A40">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bachelor's.</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t>I received a master's in communications.</w:t>
      </w:r>
    </w:p>
    <w:p w:rsidR="006D09E2" w:rsidRPr="00375A40" w:rsidRDefault="006D09E2" w:rsidP="00AD6696">
      <w:pPr>
        <w:ind w:left="-1134"/>
      </w:pPr>
      <w:r w:rsidRPr="00375A40">
        <w:lastRenderedPageBreak/>
        <w:t xml:space="preserve">I'd like to </w:t>
      </w:r>
      <w:r w:rsidRPr="00375A40">
        <w:rPr>
          <w:b/>
          <w:highlight w:val="yellow"/>
        </w:rPr>
        <w:t>do</w:t>
      </w:r>
      <w:r w:rsidRPr="00AA444A">
        <w:rPr>
          <w:b/>
          <w:highlight w:val="yellow"/>
        </w:rPr>
        <w:t xml:space="preserve"> a</w:t>
      </w:r>
      <w:r w:rsidR="00D642F5" w:rsidRPr="00AA444A">
        <w:rPr>
          <w:b/>
          <w:highlight w:val="yellow"/>
        </w:rPr>
        <w:t xml:space="preserve"> masters/do an MBA/do a</w:t>
      </w:r>
      <w:r w:rsidRPr="00AA444A">
        <w:rPr>
          <w:b/>
          <w:highlight w:val="yellow"/>
        </w:rPr>
        <w:t xml:space="preserve"> doctorate</w:t>
      </w:r>
      <w:r w:rsidRPr="00375A40">
        <w:t>.</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86233" cy="2453606"/>
                    </a:xfrm>
                    <a:prstGeom prst="rect">
                      <a:avLst/>
                    </a:prstGeom>
                  </pic:spPr>
                </pic:pic>
              </a:graphicData>
            </a:graphic>
          </wp:inline>
        </w:drawing>
      </w:r>
    </w:p>
    <w:p w:rsidR="00A53159" w:rsidRPr="00375A40" w:rsidRDefault="009864CD" w:rsidP="00DE0F38">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971" cy="4186297"/>
                    </a:xfrm>
                    <a:prstGeom prst="rect">
                      <a:avLst/>
                    </a:prstGeom>
                  </pic:spPr>
                </pic:pic>
              </a:graphicData>
            </a:graphic>
          </wp:inline>
        </w:drawing>
      </w:r>
    </w:p>
    <w:p w:rsidR="00F957C5" w:rsidRPr="00375A40" w:rsidRDefault="00F957C5" w:rsidP="00DE0F38"/>
    <w:p w:rsidR="00A53159" w:rsidRPr="00375A40" w:rsidRDefault="00A53159" w:rsidP="00A53159">
      <w:pPr>
        <w:pStyle w:val="Heading1"/>
      </w:pPr>
      <w:r w:rsidRPr="00375A40">
        <w:t>Part2)</w:t>
      </w:r>
    </w:p>
    <w:p w:rsidR="0010059E" w:rsidRPr="00375A40" w:rsidRDefault="008E3E44" w:rsidP="0010059E">
      <w:bookmarkStart w:id="2"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323850"/>
                    </a:xfrm>
                    <a:prstGeom prst="rect">
                      <a:avLst/>
                    </a:prstGeom>
                  </pic:spPr>
                </pic:pic>
              </a:graphicData>
            </a:graphic>
          </wp:inline>
        </w:drawing>
      </w:r>
    </w:p>
    <w:p w:rsidR="00580B74" w:rsidRPr="00375A40" w:rsidRDefault="00580B74" w:rsidP="0010059E">
      <w:bookmarkStart w:id="3"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390525"/>
                    </a:xfrm>
                    <a:prstGeom prst="rect">
                      <a:avLst/>
                    </a:prstGeom>
                  </pic:spPr>
                </pic:pic>
              </a:graphicData>
            </a:graphic>
          </wp:inline>
        </w:drawing>
      </w:r>
      <w:r w:rsidR="002073FC" w:rsidRPr="00375A40">
        <w:t xml:space="preserve">  college counselor</w:t>
      </w:r>
      <w:bookmarkStart w:id="4" w:name="_Hlk519621583"/>
    </w:p>
    <w:bookmarkEnd w:id="3"/>
    <w:p w:rsidR="009F1DE4" w:rsidRPr="00375A40" w:rsidRDefault="009F1DE4" w:rsidP="0010059E">
      <w:r w:rsidRPr="00375A40">
        <w:rPr>
          <w:noProof/>
        </w:rPr>
        <w:lastRenderedPageBreak/>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400050"/>
                    </a:xfrm>
                    <a:prstGeom prst="rect">
                      <a:avLst/>
                    </a:prstGeom>
                  </pic:spPr>
                </pic:pic>
              </a:graphicData>
            </a:graphic>
          </wp:inline>
        </w:drawing>
      </w:r>
      <w:r w:rsidR="002073FC" w:rsidRPr="00375A40">
        <w:t xml:space="preserve">     teaching certificate</w:t>
      </w:r>
    </w:p>
    <w:bookmarkEnd w:id="4"/>
    <w:p w:rsidR="008E3E44" w:rsidRPr="00375A40" w:rsidRDefault="00580B74" w:rsidP="0010059E">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625" cy="290830"/>
                    </a:xfrm>
                    <a:prstGeom prst="rect">
                      <a:avLst/>
                    </a:prstGeom>
                  </pic:spPr>
                </pic:pic>
              </a:graphicData>
            </a:graphic>
          </wp:inline>
        </w:drawing>
      </w:r>
    </w:p>
    <w:p w:rsidR="002073FC" w:rsidRPr="00375A40" w:rsidRDefault="002073FC" w:rsidP="0010059E">
      <w:r w:rsidRPr="00375A40">
        <w:t>internship</w:t>
      </w:r>
    </w:p>
    <w:bookmarkEnd w:id="2"/>
    <w:p w:rsidR="00580B74" w:rsidRPr="00375A40" w:rsidRDefault="008F713C" w:rsidP="0010059E">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300" cy="361950"/>
                    </a:xfrm>
                    <a:prstGeom prst="rect">
                      <a:avLst/>
                    </a:prstGeom>
                  </pic:spPr>
                </pic:pic>
              </a:graphicData>
            </a:graphic>
          </wp:inline>
        </w:drawing>
      </w:r>
    </w:p>
    <w:p w:rsidR="00580B74" w:rsidRPr="00375A40" w:rsidRDefault="00580B74" w:rsidP="0010059E">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8623" cy="339193"/>
                    </a:xfrm>
                    <a:prstGeom prst="rect">
                      <a:avLst/>
                    </a:prstGeom>
                  </pic:spPr>
                </pic:pic>
              </a:graphicData>
            </a:graphic>
          </wp:inline>
        </w:drawing>
      </w:r>
    </w:p>
    <w:p w:rsidR="008E3E44" w:rsidRPr="00375A40" w:rsidRDefault="008E3E44" w:rsidP="0010059E">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5225" cy="351700"/>
                    </a:xfrm>
                    <a:prstGeom prst="rect">
                      <a:avLst/>
                    </a:prstGeom>
                  </pic:spPr>
                </pic:pic>
              </a:graphicData>
            </a:graphic>
          </wp:inline>
        </w:drawing>
      </w:r>
    </w:p>
    <w:p w:rsidR="008E3E44" w:rsidRPr="00375A40" w:rsidRDefault="008E3E44" w:rsidP="0010059E">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352425"/>
                    </a:xfrm>
                    <a:prstGeom prst="rect">
                      <a:avLst/>
                    </a:prstGeom>
                  </pic:spPr>
                </pic:pic>
              </a:graphicData>
            </a:graphic>
          </wp:inline>
        </w:drawing>
      </w:r>
    </w:p>
    <w:p w:rsidR="008E3E44" w:rsidRPr="00375A40" w:rsidRDefault="008E3E44" w:rsidP="0010059E">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2678" cy="291620"/>
                    </a:xfrm>
                    <a:prstGeom prst="rect">
                      <a:avLst/>
                    </a:prstGeom>
                  </pic:spPr>
                </pic:pic>
              </a:graphicData>
            </a:graphic>
          </wp:inline>
        </w:drawing>
      </w:r>
    </w:p>
    <w:p w:rsidR="008E3E44" w:rsidRPr="00375A40" w:rsidRDefault="00F05668" w:rsidP="0010059E">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6625" cy="344805"/>
                    </a:xfrm>
                    <a:prstGeom prst="rect">
                      <a:avLst/>
                    </a:prstGeom>
                  </pic:spPr>
                </pic:pic>
              </a:graphicData>
            </a:graphic>
          </wp:inline>
        </w:drawing>
      </w:r>
    </w:p>
    <w:p w:rsidR="003E3321" w:rsidRPr="00375A40" w:rsidRDefault="003E3321" w:rsidP="0010059E">
      <w:r w:rsidRPr="00375A40">
        <w:t>That’s great.</w:t>
      </w:r>
    </w:p>
    <w:p w:rsidR="008E3E44" w:rsidRPr="00375A40" w:rsidRDefault="008E3E44" w:rsidP="0010059E">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396240"/>
                    </a:xfrm>
                    <a:prstGeom prst="rect">
                      <a:avLst/>
                    </a:prstGeom>
                  </pic:spPr>
                </pic:pic>
              </a:graphicData>
            </a:graphic>
          </wp:inline>
        </w:drawing>
      </w:r>
    </w:p>
    <w:p w:rsidR="00004831" w:rsidRPr="00375A40" w:rsidRDefault="00004831" w:rsidP="0010059E">
      <w:r w:rsidRPr="00375A40">
        <w:t>She’s right.</w:t>
      </w:r>
    </w:p>
    <w:p w:rsidR="00004831" w:rsidRPr="00375A40" w:rsidRDefault="00004831" w:rsidP="0010059E">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606" cy="294073"/>
                    </a:xfrm>
                    <a:prstGeom prst="rect">
                      <a:avLst/>
                    </a:prstGeom>
                  </pic:spPr>
                </pic:pic>
              </a:graphicData>
            </a:graphic>
          </wp:inline>
        </w:drawing>
      </w:r>
    </w:p>
    <w:p w:rsidR="00004831" w:rsidRPr="00375A40" w:rsidRDefault="00B264E4" w:rsidP="0010059E">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t>/</w:t>
      </w:r>
      <w:r w:rsidRPr="00375A40">
        <w:rPr>
          <w:b/>
          <w:color w:val="FF0000"/>
          <w:highlight w:val="yellow"/>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b/>
          <w:color w:val="FF0000"/>
          <w:highlight w:val="yellow"/>
        </w:rPr>
        <w:t xml:space="preserve"> </w:t>
      </w:r>
      <w:hyperlink r:id="rId54" w:history="1">
        <w:r w:rsidRPr="00375A40">
          <w:rPr>
            <w:rStyle w:val="Hyperlink"/>
            <w:b/>
            <w:color w:val="FF0000"/>
            <w:highlight w:val="yellow"/>
          </w:rPr>
          <w:t>on-the-job postgraduate</w:t>
        </w:r>
      </w:hyperlink>
      <w:r w:rsidRPr="00375A40">
        <w:rPr>
          <w:b/>
          <w:color w:val="FF0000"/>
          <w:highlight w:val="yellow"/>
        </w:rPr>
        <w:t> 在职研究</w:t>
      </w:r>
      <w:r w:rsidRPr="00375A40">
        <w:rPr>
          <w:rFonts w:hint="eastAsia"/>
          <w:b/>
          <w:color w:val="FF0000"/>
          <w:highlight w:val="yellow"/>
        </w:rPr>
        <w:t>生</w:t>
      </w:r>
    </w:p>
    <w:p w:rsidR="00060DD5" w:rsidRPr="00375A40" w:rsidRDefault="00060DD5" w:rsidP="00060DD5"/>
    <w:p w:rsidR="008E3E44" w:rsidRPr="00375A40" w:rsidRDefault="00631EAD" w:rsidP="0010059E">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71600" cy="266700"/>
                    </a:xfrm>
                    <a:prstGeom prst="rect">
                      <a:avLst/>
                    </a:prstGeom>
                  </pic:spPr>
                </pic:pic>
              </a:graphicData>
            </a:graphic>
          </wp:inline>
        </w:drawing>
      </w:r>
    </w:p>
    <w:p w:rsidR="00A53159" w:rsidRPr="00375A40" w:rsidRDefault="00A53159" w:rsidP="00DE0F38"/>
    <w:p w:rsidR="00A53159" w:rsidRPr="00375A40" w:rsidRDefault="003A1CCD" w:rsidP="003A1CCD">
      <w:pPr>
        <w:pStyle w:val="Heading2"/>
      </w:pPr>
      <w:r w:rsidRPr="00375A40">
        <w:t>'Professional development' and 'continuing education'</w:t>
      </w:r>
    </w:p>
    <w:p w:rsidR="00FD3552" w:rsidRPr="00375A40" w:rsidRDefault="00FD3552" w:rsidP="00DE0F38"/>
    <w:p w:rsidR="003447DC" w:rsidRPr="00375A40" w:rsidRDefault="003A1CCD" w:rsidP="003A1CCD">
      <w:pPr>
        <w:rPr>
          <w:b/>
          <w:bCs/>
        </w:rPr>
      </w:pPr>
      <w:r w:rsidRPr="00375A40">
        <w:rPr>
          <w:b/>
          <w:bCs/>
        </w:rPr>
        <w:t>'Professional development' and 'continuing education'</w:t>
      </w:r>
    </w:p>
    <w:p w:rsidR="003A1CCD" w:rsidRPr="00375A40" w:rsidRDefault="00700655" w:rsidP="003A1CCD">
      <w:r w:rsidRPr="00375A40">
        <w:rPr>
          <w:noProof/>
        </w:rPr>
        <w:lastRenderedPageBreak/>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0983" cy="2147309"/>
                    </a:xfrm>
                    <a:prstGeom prst="rect">
                      <a:avLst/>
                    </a:prstGeom>
                  </pic:spPr>
                </pic:pic>
              </a:graphicData>
            </a:graphic>
          </wp:inline>
        </w:drawing>
      </w:r>
      <w:r w:rsidR="003A1CCD" w:rsidRPr="00375A40">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r w:rsidRPr="00375A40">
              <w:rPr>
                <w:b/>
                <w:bCs/>
              </w:rPr>
              <w:t>Professional development</w:t>
            </w:r>
            <w:r w:rsidRPr="00375A40">
              <w:t xml:space="preserve"> refers to the skills and knowledge you build to enhance your career. Use expressions like these to talk about professional development:</w:t>
            </w:r>
          </w:p>
          <w:p w:rsidR="0083147C" w:rsidRPr="00375A40" w:rsidRDefault="0083147C" w:rsidP="003A1CCD"/>
          <w:p w:rsidR="003A1CCD" w:rsidRPr="00375A40" w:rsidRDefault="0083147C" w:rsidP="003A1CCD">
            <w:r w:rsidRPr="00375A40">
              <w:rPr>
                <w:iCs/>
              </w:rPr>
              <w:t xml:space="preserve">The head teacher </w:t>
            </w:r>
            <w:r w:rsidRPr="00375A40">
              <w:rPr>
                <w:b/>
                <w:bCs/>
                <w:iCs/>
              </w:rPr>
              <w:t>coaches</w:t>
            </w:r>
            <w:r w:rsidRPr="00375A40">
              <w:rPr>
                <w:iCs/>
              </w:rPr>
              <w:t xml:space="preserve"> the other teachers as part of their </w:t>
            </w:r>
            <w:r w:rsidRPr="00375A40">
              <w:rPr>
                <w:b/>
                <w:bCs/>
                <w:iCs/>
              </w:rPr>
              <w:t>professional development</w:t>
            </w:r>
            <w:r w:rsidR="003A1CCD" w:rsidRPr="00375A40">
              <w:br/>
              <w:t> </w:t>
            </w:r>
          </w:p>
        </w:tc>
      </w:tr>
      <w:tr w:rsidR="003A1CCD" w:rsidRPr="00375A40" w:rsidTr="0083147C">
        <w:trPr>
          <w:tblCellSpacing w:w="0" w:type="dxa"/>
        </w:trPr>
        <w:tc>
          <w:tcPr>
            <w:tcW w:w="254" w:type="pct"/>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r w:rsidR="003A1CCD" w:rsidRPr="00375A40" w:rsidTr="0083147C">
        <w:trPr>
          <w:tblCellSpacing w:w="0" w:type="dxa"/>
        </w:trPr>
        <w:tc>
          <w:tcPr>
            <w:tcW w:w="0" w:type="auto"/>
            <w:vAlign w:val="center"/>
            <w:hideMark/>
          </w:tcPr>
          <w:p w:rsidR="003A1CCD" w:rsidRPr="00375A40" w:rsidRDefault="003A1CCD" w:rsidP="003A1CCD">
            <w:r w:rsidRPr="00375A40">
              <w:t> </w:t>
            </w:r>
          </w:p>
        </w:tc>
        <w:tc>
          <w:tcPr>
            <w:tcW w:w="2255" w:type="pct"/>
            <w:vAlign w:val="center"/>
            <w:hideMark/>
          </w:tcPr>
          <w:p w:rsidR="003A1CCD" w:rsidRPr="00375A40" w:rsidRDefault="003A1CCD" w:rsidP="003A1CCD">
            <w:r w:rsidRPr="00375A40">
              <w:t> </w:t>
            </w:r>
          </w:p>
        </w:tc>
        <w:tc>
          <w:tcPr>
            <w:tcW w:w="51" w:type="pct"/>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83147C">
        <w:trPr>
          <w:tblCellSpacing w:w="0" w:type="dxa"/>
        </w:trPr>
        <w:tc>
          <w:tcPr>
            <w:tcW w:w="0" w:type="auto"/>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HR scheduled some </w:t>
            </w:r>
            <w:r w:rsidRPr="00375A40">
              <w:rPr>
                <w:b/>
                <w:bCs/>
                <w:iCs/>
                <w:highlight w:val="yellow"/>
              </w:rPr>
              <w:t>on-the-job training</w:t>
            </w:r>
            <w:r w:rsidRPr="00375A40">
              <w:rPr>
                <w:iCs/>
              </w:rPr>
              <w:t xml:space="preserve"> so we can learn how to use the new software.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w:t>
            </w:r>
          </w:p>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gridSpan w:val="4"/>
            <w:vAlign w:val="center"/>
            <w:hideMark/>
          </w:tcPr>
          <w:p w:rsidR="003A1CCD" w:rsidRPr="00375A40" w:rsidRDefault="003A1CCD" w:rsidP="003A1CCD">
            <w:r w:rsidRPr="00375A40">
              <w:rPr>
                <w:b/>
                <w:bCs/>
              </w:rPr>
              <w:t>Continuing education</w:t>
            </w:r>
            <w:r w:rsidRPr="00375A40">
              <w:t xml:space="preserve"> refers to courses an adult takes to enhance education after earning a degree. Use expressions like these to talk about continuing education:</w:t>
            </w:r>
            <w:r w:rsidRPr="00375A40">
              <w:br/>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Ernie has a design degree, but now he's </w:t>
            </w:r>
            <w:r w:rsidRPr="00375A40">
              <w:rPr>
                <w:b/>
                <w:bCs/>
                <w:iCs/>
              </w:rPr>
              <w:t xml:space="preserve">taking a </w:t>
            </w:r>
            <w:r w:rsidRPr="00375A40">
              <w:rPr>
                <w:b/>
                <w:bCs/>
                <w:iCs/>
                <w:highlight w:val="yellow"/>
                <w:u w:val="single"/>
              </w:rPr>
              <w:t>night course</w:t>
            </w:r>
            <w:r w:rsidRPr="00375A40">
              <w:rPr>
                <w:iCs/>
              </w:rPr>
              <w:t xml:space="preserve"> in economics at the local college.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Maybe I'll </w:t>
            </w:r>
            <w:r w:rsidRPr="00375A40">
              <w:rPr>
                <w:b/>
                <w:bCs/>
                <w:iCs/>
              </w:rPr>
              <w:t>get a certificate online</w:t>
            </w:r>
            <w:r w:rsidRPr="00375A40">
              <w:rPr>
                <w:iCs/>
              </w:rPr>
              <w:t>.</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bl>
    <w:p w:rsidR="003A1CCD" w:rsidRPr="00375A40" w:rsidRDefault="003A1CCD" w:rsidP="003A1CCD">
      <w:pPr>
        <w:spacing w:before="100" w:beforeAutospacing="1" w:after="100" w:afterAutospacing="1"/>
      </w:pPr>
      <w:r w:rsidRPr="00375A40">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college counselor</w:t>
      </w:r>
      <w:r w:rsidRPr="00375A40">
        <w:t xml:space="preserve"> and Lisa, a graduating student, talk about professional development and continuing education.</w:t>
      </w:r>
    </w:p>
    <w:p w:rsidR="002712CA" w:rsidRPr="00375A40" w:rsidRDefault="00601CC1" w:rsidP="00601CC1">
      <w:r w:rsidRPr="00375A40">
        <w:t xml:space="preserve"> </w:t>
      </w:r>
    </w:p>
    <w:p w:rsidR="00E6659D" w:rsidRPr="00375A40" w:rsidRDefault="00E6659D" w:rsidP="00E6659D">
      <w:pPr>
        <w:pStyle w:val="Heading2"/>
      </w:pPr>
      <w:r w:rsidRPr="00375A40">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t xml:space="preserve">Expressions that end in a preposition are generally followed by a gerund - a verb that ends in </w:t>
            </w:r>
            <w:r w:rsidRPr="00375A40">
              <w:rPr>
                <w:rStyle w:val="Strong"/>
              </w:rPr>
              <w:t>-ing</w:t>
            </w:r>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tc>
        <w:tc>
          <w:tcPr>
            <w:tcW w:w="2250" w:type="pct"/>
            <w:vAlign w:val="center"/>
            <w:hideMark/>
          </w:tcPr>
          <w:p w:rsidR="00E6659D" w:rsidRPr="00375A40" w:rsidRDefault="00E6659D">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64"/>
        <w:gridCol w:w="4777"/>
        <w:gridCol w:w="4634"/>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lastRenderedPageBreak/>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5"/>
        <w:gridCol w:w="4812"/>
        <w:gridCol w:w="4568"/>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832"/>
        <w:gridCol w:w="4635"/>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r w:rsidRPr="00375A40">
        <w:t xml:space="preserve"> </w:t>
      </w:r>
    </w:p>
    <w:p w:rsidR="00DA4FD6" w:rsidRPr="00375A40" w:rsidRDefault="00DA4FD6" w:rsidP="00DA4FD6">
      <w:pPr>
        <w:pStyle w:val="Heading2"/>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t xml:space="preserve">Three of the most common reduced words are </w:t>
            </w:r>
            <w:r w:rsidRPr="00375A40">
              <w:rPr>
                <w:rStyle w:val="Strong"/>
              </w:rPr>
              <w:t>you</w:t>
            </w:r>
            <w:r w:rsidRPr="00375A40">
              <w:t xml:space="preserve">, </w:t>
            </w:r>
            <w:r w:rsidRPr="00375A40">
              <w:rPr>
                <w:rStyle w:val="Strong"/>
              </w:rPr>
              <w:t>and</w:t>
            </w:r>
            <w:r w:rsidRPr="00375A40">
              <w:t xml:space="preserve"> and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Frank's gonna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'And'</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t> </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I'm so busy with work </w:t>
            </w:r>
            <w:r w:rsidRPr="00375A40">
              <w:rPr>
                <w:b/>
                <w:bCs/>
                <w:iCs/>
              </w:rPr>
              <w:t>and</w:t>
            </w:r>
            <w:r w:rsidRPr="00375A40">
              <w:rPr>
                <w:iCs/>
              </w:rPr>
              <w:t xml:space="preserve"> school.</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b/>
                <w:bCs/>
                <w:iCs/>
              </w:rPr>
              <w:t>And</w:t>
            </w:r>
            <w:r w:rsidRPr="00375A40">
              <w:rPr>
                <w:iCs/>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r w:rsidRPr="00375A40">
              <w:t> </w:t>
            </w:r>
          </w:p>
        </w:tc>
        <w:tc>
          <w:tcPr>
            <w:tcW w:w="0" w:type="auto"/>
            <w:vAlign w:val="center"/>
            <w:hideMark/>
          </w:tcPr>
          <w:p w:rsidR="003F2F8A" w:rsidRPr="00375A40" w:rsidRDefault="003F2F8A" w:rsidP="003F2F8A">
            <w:r w:rsidRPr="00375A40">
              <w:t> </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'To</w:t>
            </w:r>
            <w:r w:rsidRPr="00375A40">
              <w:t>'</w:t>
            </w:r>
            <w:r w:rsidRPr="00375A40">
              <w:br/>
              <w:t> </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Liz is planning </w:t>
            </w:r>
            <w:r w:rsidRPr="00375A40">
              <w:rPr>
                <w:b/>
                <w:bCs/>
                <w:iCs/>
              </w:rPr>
              <w:t>to</w:t>
            </w:r>
            <w:r w:rsidRPr="00375A40">
              <w:rPr>
                <w:iCs/>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I'd like </w:t>
            </w:r>
            <w:r w:rsidRPr="00375A40">
              <w:rPr>
                <w:b/>
                <w:bCs/>
                <w:iCs/>
              </w:rPr>
              <w:t>to</w:t>
            </w:r>
            <w:r w:rsidRPr="00375A40">
              <w:rPr>
                <w:iCs/>
              </w:rPr>
              <w:t xml:space="preserve"> do some professional development.</w:t>
            </w:r>
          </w:p>
        </w:tc>
      </w:tr>
    </w:tbl>
    <w:p w:rsidR="00101D74" w:rsidRPr="00375A40" w:rsidRDefault="00101D74" w:rsidP="00101D74"/>
    <w:p w:rsidR="003F2F8A" w:rsidRPr="00375A40" w:rsidRDefault="003F2F8A" w:rsidP="00456DCC">
      <w:pPr>
        <w:pStyle w:val="Heading2"/>
      </w:pPr>
      <w:r w:rsidRPr="00375A40">
        <w:lastRenderedPageBreak/>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pPr>
      <w:r w:rsidRPr="00375A40">
        <w:rPr>
          <w:b/>
          <w:highlight w:val="yellow"/>
          <w:u w:val="single"/>
        </w:rPr>
        <w:t xml:space="preserve">Where </w:t>
      </w:r>
      <w:r w:rsidR="00E359DF" w:rsidRPr="00375A40">
        <w:rPr>
          <w:b/>
          <w:highlight w:val="yellow"/>
          <w:u w:val="single"/>
        </w:rPr>
        <w:t>do</w:t>
      </w:r>
      <w:r w:rsidRPr="00375A40">
        <w:rPr>
          <w:b/>
          <w:highlight w:val="yellow"/>
          <w:u w:val="single"/>
        </w:rPr>
        <w:t xml:space="preserve"> you wanna be</w:t>
      </w:r>
      <w:r w:rsidRPr="00375A40">
        <w:t xml:space="preserve"> in 3 or 5 years?</w:t>
      </w:r>
    </w:p>
    <w:p w:rsidR="00FD3552" w:rsidRPr="00375A40" w:rsidRDefault="00194793" w:rsidP="006718F0">
      <w:pPr>
        <w:pStyle w:val="ListParagraph"/>
        <w:numPr>
          <w:ilvl w:val="0"/>
          <w:numId w:val="25"/>
        </w:numPr>
      </w:pPr>
      <w:r w:rsidRPr="00375A40">
        <w:rPr>
          <w:b/>
          <w:highlight w:val="yellow"/>
          <w:u w:val="single"/>
        </w:rPr>
        <w:t>Where do you see yourself</w:t>
      </w:r>
      <w:r w:rsidRPr="00375A40">
        <w:t xml:space="preserve"> in 3 or 5 year</w:t>
      </w:r>
      <w:r w:rsidR="00CF2EDA" w:rsidRPr="00375A40">
        <w:t>s?</w:t>
      </w:r>
      <w:r w:rsidR="00FD3552" w:rsidRPr="00375A40">
        <w:br w:type="page"/>
      </w:r>
    </w:p>
    <w:p w:rsidR="00445EC3" w:rsidRPr="00375A40" w:rsidRDefault="00445EC3" w:rsidP="00DE0F38"/>
    <w:p w:rsidR="00445EC3" w:rsidRPr="00375A40" w:rsidRDefault="00445EC3" w:rsidP="00DE0F38"/>
    <w:p w:rsidR="00FD3552" w:rsidRPr="00375A40" w:rsidRDefault="00FD3552" w:rsidP="00DE0F38"/>
    <w:p w:rsidR="00A53159" w:rsidRPr="00375A40" w:rsidRDefault="00A53159" w:rsidP="00DE0F38"/>
    <w:p w:rsidR="00F31916" w:rsidRPr="00375A40" w:rsidRDefault="00F31916" w:rsidP="00A53159">
      <w:pPr>
        <w:pStyle w:val="Heading1"/>
      </w:pPr>
      <w:r w:rsidRPr="00375A40">
        <w:t>Mp3 stop</w:t>
      </w:r>
    </w:p>
    <w:p w:rsidR="00A53159" w:rsidRPr="00375A40" w:rsidRDefault="00A53159" w:rsidP="00A53159">
      <w:pPr>
        <w:pStyle w:val="Heading1"/>
      </w:pPr>
      <w:r w:rsidRPr="00375A40">
        <w:t>Part3)</w:t>
      </w:r>
      <w:r w:rsidR="00C82A77" w:rsidRPr="00375A40">
        <w:t xml:space="preserve"> Online course: Advantages &amp; disadvantages</w:t>
      </w:r>
      <w:r w:rsidR="00CD57C7">
        <w:t>/Upsides V.S. downsides</w:t>
      </w:r>
    </w:p>
    <w:p w:rsidR="00A53159" w:rsidRPr="00375A40" w:rsidRDefault="00A53159" w:rsidP="00DE0F38"/>
    <w:p w:rsidR="00573662" w:rsidRPr="00375A40" w:rsidRDefault="00573662" w:rsidP="00DE0F38">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567690"/>
                    </a:xfrm>
                    <a:prstGeom prst="rect">
                      <a:avLst/>
                    </a:prstGeom>
                  </pic:spPr>
                </pic:pic>
              </a:graphicData>
            </a:graphic>
          </wp:inline>
        </w:drawing>
      </w:r>
    </w:p>
    <w:p w:rsidR="00573662" w:rsidRPr="00375A40" w:rsidRDefault="00573662" w:rsidP="00DE0F38">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46100"/>
                    </a:xfrm>
                    <a:prstGeom prst="rect">
                      <a:avLst/>
                    </a:prstGeom>
                  </pic:spPr>
                </pic:pic>
              </a:graphicData>
            </a:graphic>
          </wp:inline>
        </w:drawing>
      </w:r>
    </w:p>
    <w:p w:rsidR="00A53159" w:rsidRPr="00375A40" w:rsidRDefault="00573662" w:rsidP="00DE0F38">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492125"/>
                    </a:xfrm>
                    <a:prstGeom prst="rect">
                      <a:avLst/>
                    </a:prstGeom>
                  </pic:spPr>
                </pic:pic>
              </a:graphicData>
            </a:graphic>
          </wp:inline>
        </w:drawing>
      </w:r>
    </w:p>
    <w:p w:rsidR="00A53159" w:rsidRPr="00375A40" w:rsidRDefault="00573662" w:rsidP="00DE0F38">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266700"/>
                    </a:xfrm>
                    <a:prstGeom prst="rect">
                      <a:avLst/>
                    </a:prstGeom>
                  </pic:spPr>
                </pic:pic>
              </a:graphicData>
            </a:graphic>
          </wp:inline>
        </w:drawing>
      </w:r>
    </w:p>
    <w:p w:rsidR="00A53159" w:rsidRPr="00375A40" w:rsidRDefault="00573662" w:rsidP="00DE0F38">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504190"/>
                    </a:xfrm>
                    <a:prstGeom prst="rect">
                      <a:avLst/>
                    </a:prstGeom>
                  </pic:spPr>
                </pic:pic>
              </a:graphicData>
            </a:graphic>
          </wp:inline>
        </w:drawing>
      </w:r>
    </w:p>
    <w:p w:rsidR="00FD3552" w:rsidRPr="00375A40" w:rsidRDefault="00D6528C" w:rsidP="00DE0F38">
      <w:pPr>
        <w:rPr>
          <w:b/>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509270"/>
                    </a:xfrm>
                    <a:prstGeom prst="rect">
                      <a:avLst/>
                    </a:prstGeom>
                  </pic:spPr>
                </pic:pic>
              </a:graphicData>
            </a:graphic>
          </wp:inline>
        </w:drawing>
      </w:r>
    </w:p>
    <w:p w:rsidR="00D6528C" w:rsidRPr="00375A40" w:rsidRDefault="00D6528C" w:rsidP="00DE0F38">
      <w:r w:rsidRPr="00375A40">
        <w:t>I guess</w:t>
      </w:r>
    </w:p>
    <w:p w:rsidR="00590827" w:rsidRPr="00375A40" w:rsidRDefault="00D6528C" w:rsidP="00DE0F38">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6625" cy="492125"/>
                    </a:xfrm>
                    <a:prstGeom prst="rect">
                      <a:avLst/>
                    </a:prstGeom>
                  </pic:spPr>
                </pic:pic>
              </a:graphicData>
            </a:graphic>
          </wp:inline>
        </w:drawing>
      </w:r>
    </w:p>
    <w:p w:rsidR="00590827" w:rsidRPr="00375A40" w:rsidRDefault="000F624F" w:rsidP="00DE0F38">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6625" cy="482600"/>
                    </a:xfrm>
                    <a:prstGeom prst="rect">
                      <a:avLst/>
                    </a:prstGeom>
                  </pic:spPr>
                </pic:pic>
              </a:graphicData>
            </a:graphic>
          </wp:inline>
        </w:drawing>
      </w:r>
    </w:p>
    <w:p w:rsidR="000F624F" w:rsidRPr="00375A40" w:rsidRDefault="00860ECA" w:rsidP="00DE0F38">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9325" cy="219075"/>
                    </a:xfrm>
                    <a:prstGeom prst="rect">
                      <a:avLst/>
                    </a:prstGeom>
                  </pic:spPr>
                </pic:pic>
              </a:graphicData>
            </a:graphic>
          </wp:inline>
        </w:drawing>
      </w:r>
    </w:p>
    <w:p w:rsidR="000F624F" w:rsidRPr="00375A40" w:rsidRDefault="00860ECA" w:rsidP="00DE0F38">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579120"/>
                    </a:xfrm>
                    <a:prstGeom prst="rect">
                      <a:avLst/>
                    </a:prstGeom>
                  </pic:spPr>
                </pic:pic>
              </a:graphicData>
            </a:graphic>
          </wp:inline>
        </w:drawing>
      </w:r>
    </w:p>
    <w:p w:rsidR="000F624F" w:rsidRPr="00375A40" w:rsidRDefault="00860ECA" w:rsidP="00DE0F38">
      <w:r w:rsidRPr="00375A40">
        <w:rPr>
          <w:noProof/>
        </w:rPr>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6625" cy="382270"/>
                    </a:xfrm>
                    <a:prstGeom prst="rect">
                      <a:avLst/>
                    </a:prstGeom>
                  </pic:spPr>
                </pic:pic>
              </a:graphicData>
            </a:graphic>
          </wp:inline>
        </w:drawing>
      </w:r>
    </w:p>
    <w:p w:rsidR="000F624F" w:rsidRPr="00375A40" w:rsidRDefault="00860ECA" w:rsidP="00DE0F38">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3100" cy="342900"/>
                    </a:xfrm>
                    <a:prstGeom prst="rect">
                      <a:avLst/>
                    </a:prstGeom>
                  </pic:spPr>
                </pic:pic>
              </a:graphicData>
            </a:graphic>
          </wp:inline>
        </w:drawing>
      </w:r>
    </w:p>
    <w:p w:rsidR="000F624F" w:rsidRPr="00375A40" w:rsidRDefault="00860ECA" w:rsidP="00DE0F38">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6625" cy="455295"/>
                    </a:xfrm>
                    <a:prstGeom prst="rect">
                      <a:avLst/>
                    </a:prstGeom>
                  </pic:spPr>
                </pic:pic>
              </a:graphicData>
            </a:graphic>
          </wp:inline>
        </w:drawing>
      </w:r>
    </w:p>
    <w:p w:rsidR="000F624F" w:rsidRPr="00375A40" w:rsidRDefault="00860ECA" w:rsidP="00DE0F38">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0725" cy="228600"/>
                    </a:xfrm>
                    <a:prstGeom prst="rect">
                      <a:avLst/>
                    </a:prstGeom>
                  </pic:spPr>
                </pic:pic>
              </a:graphicData>
            </a:graphic>
          </wp:inline>
        </w:drawing>
      </w:r>
    </w:p>
    <w:p w:rsidR="000F624F" w:rsidRPr="00375A40" w:rsidRDefault="00860ECA" w:rsidP="00DE0F38">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48175" cy="276225"/>
                    </a:xfrm>
                    <a:prstGeom prst="rect">
                      <a:avLst/>
                    </a:prstGeom>
                  </pic:spPr>
                </pic:pic>
              </a:graphicData>
            </a:graphic>
          </wp:inline>
        </w:drawing>
      </w:r>
    </w:p>
    <w:p w:rsidR="000F624F" w:rsidRPr="00375A40" w:rsidRDefault="00860ECA" w:rsidP="00DE0F38">
      <w:r w:rsidRPr="00375A40">
        <w:rPr>
          <w:noProof/>
        </w:rPr>
        <w:lastRenderedPageBreak/>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6625" cy="323850"/>
                    </a:xfrm>
                    <a:prstGeom prst="rect">
                      <a:avLst/>
                    </a:prstGeom>
                  </pic:spPr>
                </pic:pic>
              </a:graphicData>
            </a:graphic>
          </wp:inline>
        </w:drawing>
      </w:r>
    </w:p>
    <w:p w:rsidR="000F624F" w:rsidRPr="00375A40" w:rsidRDefault="000F624F" w:rsidP="00DE0F38"/>
    <w:p w:rsidR="00586C5B" w:rsidRPr="00375A40" w:rsidRDefault="008E1803" w:rsidP="00DE0F38">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4758" cy="2736813"/>
                    </a:xfrm>
                    <a:prstGeom prst="rect">
                      <a:avLst/>
                    </a:prstGeom>
                  </pic:spPr>
                </pic:pic>
              </a:graphicData>
            </a:graphic>
          </wp:inline>
        </w:drawing>
      </w:r>
    </w:p>
    <w:p w:rsidR="00586C5B" w:rsidRPr="00375A40" w:rsidRDefault="00586C5B" w:rsidP="00DE0F38"/>
    <w:p w:rsidR="00586C5B" w:rsidRPr="00375A40" w:rsidRDefault="007E1254" w:rsidP="00DE0F38">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r w:rsidRPr="00375A40">
        <w:rPr>
          <w:b/>
          <w:highlight w:val="yellow"/>
          <w:u w:val="single"/>
        </w:rPr>
        <w:t>schedule</w:t>
      </w:r>
      <w:r w:rsidRPr="00375A40">
        <w:rPr>
          <w:rStyle w:val="ets-act-tpd-item-sc"/>
        </w:rPr>
        <w:t xml:space="preserve"> </w:t>
      </w:r>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C86345" w:rsidRPr="00375A40" w:rsidRDefault="00C86345" w:rsidP="00DE0F38"/>
    <w:p w:rsidR="00586C5B" w:rsidRPr="00375A40" w:rsidRDefault="00586C5B" w:rsidP="00DE0F38"/>
    <w:p w:rsidR="00586C5B" w:rsidRPr="00375A40" w:rsidRDefault="00B42940" w:rsidP="003D72A0">
      <w:pPr>
        <w:pStyle w:val="Heading2"/>
      </w:pPr>
      <w:r w:rsidRPr="00375A40">
        <w:t>Grammar:</w:t>
      </w:r>
      <w:r w:rsidR="00C47B9D" w:rsidRPr="00375A40">
        <w:t xml:space="preserve"> </w:t>
      </w:r>
      <w:r w:rsidR="003D72A0" w:rsidRPr="00375A40">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r w:rsidRPr="00375A40">
              <w:t>You can include</w:t>
            </w:r>
            <w:r w:rsidR="0084075B" w:rsidRPr="00375A40">
              <w:t>/embed</w:t>
            </w:r>
            <w:r w:rsidRPr="00375A40">
              <w:t xml:space="preserve"> question words in statements. Notice the position of the question word </w:t>
            </w:r>
            <w:r w:rsidRPr="00375A40">
              <w:rPr>
                <w:b/>
                <w:bCs/>
              </w:rPr>
              <w:t>what</w:t>
            </w:r>
            <w:r w:rsidRPr="00375A40">
              <w:t xml:space="preserve">, and the verb </w:t>
            </w:r>
            <w:r w:rsidRPr="00375A40">
              <w:rPr>
                <w:b/>
                <w:bCs/>
              </w:rPr>
              <w:t>be</w:t>
            </w:r>
            <w:r w:rsidRPr="00375A40">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BB4659">
        <w:trPr>
          <w:tblCellSpacing w:w="0" w:type="dxa"/>
        </w:trPr>
        <w:tc>
          <w:tcPr>
            <w:tcW w:w="250" w:type="pct"/>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tc>
        <w:tc>
          <w:tcPr>
            <w:tcW w:w="2595" w:type="pct"/>
            <w:vAlign w:val="center"/>
            <w:hideMark/>
          </w:tcPr>
          <w:p w:rsidR="00BB4659" w:rsidRPr="00375A40" w:rsidRDefault="00BB4659" w:rsidP="00BB4659">
            <w:r w:rsidRPr="00375A40">
              <w:rPr>
                <w:iCs/>
              </w:rPr>
              <w:t xml:space="preserve">I've been thinking about </w:t>
            </w:r>
            <w:r w:rsidRPr="00375A40">
              <w:rPr>
                <w:b/>
                <w:bCs/>
                <w:iCs/>
              </w:rPr>
              <w:t xml:space="preserve">what </w:t>
            </w:r>
            <w:r w:rsidRPr="00375A40">
              <w:rPr>
                <w:iCs/>
              </w:rPr>
              <w:t xml:space="preserve">the best course for me </w:t>
            </w:r>
            <w:r w:rsidRPr="00375A40">
              <w:rPr>
                <w:b/>
                <w:bCs/>
                <w:iCs/>
              </w:rPr>
              <w:t>is</w:t>
            </w:r>
            <w:r w:rsidRPr="00375A40">
              <w:rPr>
                <w:iCs/>
              </w:rPr>
              <w:t xml:space="preserve">. </w:t>
            </w:r>
          </w:p>
        </w:tc>
        <w:tc>
          <w:tcPr>
            <w:tcW w:w="0" w:type="auto"/>
            <w:vAlign w:val="center"/>
            <w:hideMark/>
          </w:tcPr>
          <w:p w:rsidR="00BB4659" w:rsidRPr="00375A40" w:rsidRDefault="00BB4659" w:rsidP="00BB4659"/>
        </w:tc>
      </w:tr>
      <w:tr w:rsidR="00BB4659" w:rsidRPr="00375A40" w:rsidTr="006505D8">
        <w:trPr>
          <w:tblCellSpacing w:w="0" w:type="dxa"/>
        </w:trPr>
        <w:tc>
          <w:tcPr>
            <w:tcW w:w="4999" w:type="pct"/>
            <w:gridSpan w:val="3"/>
            <w:vAlign w:val="center"/>
            <w:hideMark/>
          </w:tcPr>
          <w:p w:rsidR="006505D8" w:rsidRPr="00375A40" w:rsidRDefault="00BB4659" w:rsidP="00BB4659">
            <w:r w:rsidRPr="00375A40">
              <w:br/>
              <w:t xml:space="preserve">Look for the question words in these examples with </w:t>
            </w:r>
            <w:r w:rsidRPr="00375A40">
              <w:rPr>
                <w:b/>
                <w:bCs/>
              </w:rPr>
              <w:t>know</w:t>
            </w:r>
            <w:r w:rsidRPr="00375A40">
              <w:t xml:space="preserve"> and </w:t>
            </w:r>
            <w:r w:rsidRPr="00375A40">
              <w:rPr>
                <w:b/>
                <w:bCs/>
              </w:rPr>
              <w:t>wonder</w:t>
            </w:r>
            <w:r w:rsidRPr="00375A40">
              <w:t xml:space="preserve">. </w:t>
            </w:r>
          </w:p>
          <w:p w:rsidR="00BB4659" w:rsidRPr="00375A40" w:rsidRDefault="00BB4659" w:rsidP="00BB4659">
            <w:r w:rsidRPr="00375A40">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6505D8">
        <w:trPr>
          <w:tblCellSpacing w:w="0" w:type="dxa"/>
        </w:trPr>
        <w:tc>
          <w:tcPr>
            <w:tcW w:w="0" w:type="auto"/>
            <w:vAlign w:val="center"/>
            <w:hideMark/>
          </w:tcPr>
          <w:p w:rsidR="00BB4659" w:rsidRPr="00375A40" w:rsidRDefault="00BB4659" w:rsidP="00BB4659"/>
        </w:tc>
        <w:tc>
          <w:tcPr>
            <w:tcW w:w="2595" w:type="pct"/>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Bette </w:t>
            </w:r>
            <w:r w:rsidRPr="00375A40">
              <w:rPr>
                <w:b/>
                <w:bCs/>
                <w:iCs/>
              </w:rPr>
              <w:t>knows who</w:t>
            </w:r>
            <w:r w:rsidRPr="00375A40">
              <w:rPr>
                <w:iCs/>
              </w:rPr>
              <w:t xml:space="preserve"> the instructor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wonder</w:t>
            </w:r>
            <w:r w:rsidR="00750E36" w:rsidRPr="00375A40">
              <w:rPr>
                <w:rFonts w:ascii="SimSun" w:eastAsia="SimSun" w:hAnsi="SimSun" w:cs="SimSun" w:hint="eastAsia"/>
                <w:b/>
                <w:bCs/>
                <w:iCs/>
              </w:rPr>
              <w:t>想知道</w:t>
            </w:r>
            <w:r w:rsidRPr="00375A40">
              <w:rPr>
                <w:b/>
                <w:bCs/>
                <w:iCs/>
              </w:rPr>
              <w:t xml:space="preserve"> what</w:t>
            </w:r>
            <w:r w:rsidRPr="00375A40">
              <w:rPr>
                <w:iCs/>
              </w:rPr>
              <w:t xml:space="preserve"> the schedule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don't know where</w:t>
            </w:r>
            <w:r w:rsidRPr="00375A40">
              <w:rPr>
                <w:iCs/>
              </w:rPr>
              <w:t xml:space="preserve"> the school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iCs/>
              </w:rPr>
            </w:pPr>
            <w:r w:rsidRPr="00375A40">
              <w:rPr>
                <w:iCs/>
              </w:rPr>
              <w:t xml:space="preserve">I </w:t>
            </w:r>
            <w:r w:rsidRPr="00375A40">
              <w:rPr>
                <w:b/>
                <w:bCs/>
                <w:iCs/>
              </w:rPr>
              <w:t>wondered</w:t>
            </w:r>
            <w:r w:rsidR="00750E36" w:rsidRPr="00375A40">
              <w:rPr>
                <w:rFonts w:ascii="SimSun" w:eastAsia="SimSun" w:hAnsi="SimSun" w:cs="SimSun" w:hint="eastAsia"/>
                <w:b/>
                <w:bCs/>
                <w:iCs/>
              </w:rPr>
              <w:t>想知道</w:t>
            </w:r>
            <w:r w:rsidRPr="00375A40">
              <w:rPr>
                <w:b/>
                <w:bCs/>
                <w:iCs/>
              </w:rPr>
              <w:t xml:space="preserve"> how</w:t>
            </w:r>
            <w:r w:rsidRPr="00375A40">
              <w:rPr>
                <w:iCs/>
              </w:rPr>
              <w:t xml:space="preserve"> good the instructors </w:t>
            </w:r>
            <w:r w:rsidRPr="00375A40">
              <w:rPr>
                <w:b/>
                <w:bCs/>
                <w:iCs/>
              </w:rPr>
              <w:t>were</w:t>
            </w:r>
            <w:r w:rsidRPr="00375A40">
              <w:rPr>
                <w:iCs/>
              </w:rPr>
              <w:t>.</w:t>
            </w:r>
          </w:p>
          <w:p w:rsidR="00AC531D" w:rsidRPr="00375A40" w:rsidRDefault="00AC531D" w:rsidP="00E4114F">
            <w:pPr>
              <w:pStyle w:val="ListParagraph"/>
              <w:numPr>
                <w:ilvl w:val="0"/>
                <w:numId w:val="31"/>
              </w:numPr>
            </w:pPr>
            <w:r w:rsidRPr="00375A40">
              <w:rPr>
                <w:rFonts w:hint="eastAsia"/>
              </w:rPr>
              <w:lastRenderedPageBreak/>
              <w:t>I</w:t>
            </w:r>
            <w:r w:rsidRPr="00375A40">
              <w:t xml:space="preserve">’m just wondering how much it is.   </w:t>
            </w:r>
          </w:p>
          <w:p w:rsidR="00AC531D" w:rsidRPr="00375A40" w:rsidRDefault="00AC531D" w:rsidP="00E4114F">
            <w:pPr>
              <w:pStyle w:val="ListParagraph"/>
              <w:numPr>
                <w:ilvl w:val="0"/>
                <w:numId w:val="31"/>
              </w:numPr>
            </w:pPr>
            <w:r w:rsidRPr="00375A40">
              <w:t xml:space="preserve">Well, </w:t>
            </w:r>
            <w:r w:rsidR="006204C4" w:rsidRPr="00375A40">
              <w:t xml:space="preserve">I don’t know, but I bet it must </w:t>
            </w:r>
            <w:r w:rsidR="006204C4" w:rsidRPr="00375A40">
              <w:rPr>
                <w:b/>
                <w:color w:val="FF0000"/>
                <w:highlight w:val="yellow"/>
                <w:u w:val="single"/>
              </w:rPr>
              <w:t>be worth a fortune</w:t>
            </w:r>
            <w:r w:rsidR="006204C4" w:rsidRPr="00375A40">
              <w:rPr>
                <w:rFonts w:hint="eastAsia"/>
                <w:b/>
                <w:color w:val="FF0000"/>
                <w:highlight w:val="yellow"/>
                <w:u w:val="single"/>
              </w:rPr>
              <w:t>价值连城</w:t>
            </w:r>
            <w:r w:rsidR="006204C4" w:rsidRPr="00375A40">
              <w:t>.</w:t>
            </w:r>
          </w:p>
        </w:tc>
        <w:tc>
          <w:tcPr>
            <w:tcW w:w="0" w:type="auto"/>
            <w:vAlign w:val="center"/>
            <w:hideMark/>
          </w:tcPr>
          <w:p w:rsidR="00BB4659" w:rsidRPr="00375A40" w:rsidRDefault="00BB4659" w:rsidP="00BB4659"/>
        </w:tc>
      </w:tr>
    </w:tbl>
    <w:p w:rsidR="00BB4659" w:rsidRPr="00375A40" w:rsidRDefault="00BB4659" w:rsidP="00BB4659"/>
    <w:p w:rsidR="003D72A0" w:rsidRPr="00375A40" w:rsidRDefault="003D72A0" w:rsidP="003D72A0">
      <w:pPr>
        <w:rPr>
          <w:b/>
          <w:highlight w:val="yellow"/>
        </w:rPr>
      </w:pPr>
      <w:r w:rsidRPr="00375A40">
        <w:t xml:space="preserve">e.g. Tracy knows how to </w:t>
      </w:r>
      <w:r w:rsidRPr="00375A40">
        <w:rPr>
          <w:b/>
          <w:highlight w:val="yellow"/>
        </w:rPr>
        <w:t>fix the faucet</w:t>
      </w:r>
      <w:r w:rsidRPr="00375A40">
        <w:rPr>
          <w:rFonts w:hint="eastAsia"/>
          <w:b/>
          <w:highlight w:val="yellow"/>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r w:rsidRPr="00375A40">
        <w:t xml:space="preserve">e.g. </w:t>
      </w:r>
      <w:r w:rsidRPr="00375A40">
        <w:rPr>
          <w:b/>
        </w:rPr>
        <w:t>Tracy wonders what happened to the faucet; and how to fix it.</w:t>
      </w:r>
    </w:p>
    <w:p w:rsidR="00586C5B" w:rsidRPr="00375A40" w:rsidRDefault="00BF311A" w:rsidP="00DE0F38">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 w:rsidR="0082361D" w:rsidRPr="00375A40" w:rsidRDefault="0082361D" w:rsidP="0082361D">
      <w:pPr>
        <w:pStyle w:val="Heading2"/>
      </w:pPr>
      <w:r w:rsidRPr="00375A40">
        <w:t>Question words with '-ever'</w:t>
      </w:r>
    </w:p>
    <w:p w:rsidR="0082361D" w:rsidRDefault="0082361D" w:rsidP="0082361D">
      <w:r w:rsidRPr="007265B6">
        <w:t xml:space="preserve"> Add </w:t>
      </w:r>
      <w:r w:rsidRPr="00375A40">
        <w:rPr>
          <w:b/>
          <w:bCs/>
        </w:rPr>
        <w:t>-ever</w:t>
      </w:r>
      <w:r w:rsidRPr="007265B6">
        <w:t xml:space="preserve"> to question words to talk about an infinite possibility of times, places or things.</w:t>
      </w:r>
    </w:p>
    <w:p w:rsidR="0082361D" w:rsidRPr="00F01A14" w:rsidRDefault="0082361D" w:rsidP="0082361D">
      <w:pPr>
        <w:pStyle w:val="ListParagraph"/>
        <w:numPr>
          <w:ilvl w:val="0"/>
          <w:numId w:val="25"/>
        </w:numPr>
      </w:pPr>
      <w:r w:rsidRPr="00375A40">
        <w:rPr>
          <w:b/>
          <w:bCs/>
          <w:iCs/>
        </w:rPr>
        <w:t>whenever</w:t>
      </w:r>
      <w:r w:rsidRPr="001200C5">
        <w:rPr>
          <w:b/>
          <w:bCs/>
          <w:iCs/>
        </w:rPr>
        <w:t> [wɛn'ɛvɚ]</w:t>
      </w:r>
      <w:r>
        <w:rPr>
          <w:b/>
          <w:bCs/>
          <w:iCs/>
        </w:rPr>
        <w:t xml:space="preserve"> = no matter when sb. do sth</w:t>
      </w:r>
    </w:p>
    <w:p w:rsidR="0082361D" w:rsidRPr="00F01A14" w:rsidRDefault="0082361D" w:rsidP="0082361D">
      <w:pPr>
        <w:pStyle w:val="ListParagraph"/>
        <w:numPr>
          <w:ilvl w:val="0"/>
          <w:numId w:val="25"/>
        </w:numPr>
      </w:pPr>
      <w:r w:rsidRPr="00375A40">
        <w:rPr>
          <w:b/>
          <w:bCs/>
          <w:iCs/>
        </w:rPr>
        <w:t>wherever</w:t>
      </w:r>
      <w:r w:rsidRPr="001200C5">
        <w:rPr>
          <w:b/>
          <w:bCs/>
          <w:iCs/>
        </w:rPr>
        <w:t xml:space="preserve"> [weər'evə]</w:t>
      </w:r>
      <w:r>
        <w:rPr>
          <w:b/>
          <w:bCs/>
          <w:iCs/>
        </w:rPr>
        <w:t xml:space="preserve"> = no matter where sb. do sth </w:t>
      </w:r>
    </w:p>
    <w:p w:rsidR="0082361D" w:rsidRDefault="0082361D" w:rsidP="0082361D">
      <w:pPr>
        <w:pStyle w:val="ListParagraph"/>
        <w:numPr>
          <w:ilvl w:val="0"/>
          <w:numId w:val="25"/>
        </w:numPr>
      </w:pPr>
      <w:r w:rsidRPr="00F01A14">
        <w:rPr>
          <w:b/>
          <w:bCs/>
          <w:iCs/>
        </w:rPr>
        <w:t>whatever</w:t>
      </w:r>
      <w:r>
        <w:t xml:space="preserve"> = no matter what sb. do</w:t>
      </w:r>
    </w:p>
    <w:p w:rsidR="0082361D" w:rsidRPr="0062122D" w:rsidRDefault="0082361D" w:rsidP="0082361D">
      <w:pPr>
        <w:pStyle w:val="ListParagraph"/>
        <w:numPr>
          <w:ilvl w:val="0"/>
          <w:numId w:val="25"/>
        </w:numPr>
      </w:pPr>
      <w:r>
        <w:rPr>
          <w:b/>
          <w:bCs/>
          <w:iCs/>
        </w:rPr>
        <w:t>whoever</w:t>
      </w:r>
      <w:r>
        <w:rPr>
          <w:rFonts w:hint="eastAsia"/>
          <w:b/>
          <w:bCs/>
          <w:iCs/>
        </w:rPr>
        <w:t xml:space="preserve"> </w:t>
      </w:r>
      <w:r>
        <w:rPr>
          <w:b/>
          <w:bCs/>
          <w:iCs/>
        </w:rPr>
        <w:t>= no matter who do</w:t>
      </w:r>
    </w:p>
    <w:p w:rsidR="0082361D" w:rsidRPr="00925A3D" w:rsidRDefault="0082361D" w:rsidP="0082361D">
      <w:pPr>
        <w:pStyle w:val="ListParagraph"/>
        <w:numPr>
          <w:ilvl w:val="0"/>
          <w:numId w:val="25"/>
        </w:numPr>
        <w:rPr>
          <w:color w:val="FF0000"/>
          <w:highlight w:val="yellow"/>
        </w:rPr>
      </w:pPr>
      <w:r w:rsidRPr="0062122D">
        <w:rPr>
          <w:b/>
          <w:bCs/>
          <w:iCs/>
          <w:color w:val="FF0000"/>
          <w:highlight w:val="yellow"/>
        </w:rPr>
        <w:t>however = no matter how sb. do sth</w:t>
      </w:r>
    </w:p>
    <w:p w:rsidR="0082361D" w:rsidRDefault="0082361D" w:rsidP="0082361D">
      <w:pPr>
        <w:rPr>
          <w:highlight w:val="yellow"/>
        </w:rPr>
      </w:pPr>
    </w:p>
    <w:p w:rsidR="0082361D" w:rsidRPr="00925A3D" w:rsidRDefault="0082361D" w:rsidP="0082361D">
      <w:pPr>
        <w:shd w:val="clear" w:color="auto" w:fill="F9FBFC"/>
        <w:spacing w:after="90"/>
        <w:rPr>
          <w:rFonts w:ascii="Arial" w:hAnsi="Arial" w:cs="Arial"/>
          <w:b/>
          <w:color w:val="5F6266"/>
          <w:sz w:val="20"/>
          <w:szCs w:val="20"/>
          <w:highlight w:val="yellow"/>
        </w:rPr>
      </w:pPr>
      <w:r w:rsidRPr="00925A3D">
        <w:rPr>
          <w:rFonts w:ascii="Arial" w:hAnsi="Arial" w:cs="Arial"/>
          <w:color w:val="2E3033"/>
          <w:sz w:val="20"/>
          <w:szCs w:val="20"/>
        </w:rPr>
        <w:br/>
      </w:r>
      <w:r w:rsidRPr="00285C7F">
        <w:rPr>
          <w:rFonts w:ascii="Arial" w:hAnsi="Arial" w:cs="Arial"/>
          <w:b/>
          <w:color w:val="FF0000"/>
          <w:sz w:val="20"/>
          <w:szCs w:val="20"/>
          <w:highlight w:val="yellow"/>
        </w:rPr>
        <w:t xml:space="preserve">however = NO MATTER HOW  </w:t>
      </w:r>
      <w:r w:rsidRPr="00285C7F">
        <w:rPr>
          <w:rFonts w:ascii="Arial" w:hAnsi="Arial" w:cs="Arial"/>
          <w:b/>
          <w:color w:val="2E3033"/>
          <w:sz w:val="20"/>
          <w:szCs w:val="20"/>
          <w:highlight w:val="yellow"/>
        </w:rPr>
        <w:t xml:space="preserve">: </w:t>
      </w:r>
      <w:r w:rsidRPr="00925A3D">
        <w:rPr>
          <w:rFonts w:ascii="Arial" w:hAnsi="Arial" w:cs="Arial"/>
          <w:b/>
          <w:color w:val="2E3033"/>
          <w:sz w:val="20"/>
          <w:szCs w:val="20"/>
          <w:highlight w:val="yellow"/>
        </w:rPr>
        <w:t>used to say that it does not matter how big, good, serious etc something is because it will not change a situation in any way</w:t>
      </w:r>
      <w:r w:rsidRPr="00285C7F">
        <w:rPr>
          <w:rFonts w:ascii="Arial"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hAnsi="Arial" w:cs="Arial"/>
          <w:b/>
          <w:color w:val="5F6266"/>
          <w:sz w:val="20"/>
          <w:szCs w:val="20"/>
          <w:highlight w:val="yellow"/>
        </w:rPr>
        <w:t>]</w:t>
      </w:r>
    </w:p>
    <w:p w:rsidR="0082361D" w:rsidRPr="00285C7F" w:rsidRDefault="0082361D" w:rsidP="0082361D">
      <w:pPr>
        <w:shd w:val="clear" w:color="auto" w:fill="F9FBFC"/>
        <w:spacing w:after="90"/>
        <w:rPr>
          <w:rFonts w:ascii="Microsoft YaHei" w:eastAsia="Microsoft YaHei" w:hAnsi="Microsoft YaHei" w:cs="Microsoft YaHei"/>
          <w:b/>
          <w:color w:val="5F6266"/>
          <w:sz w:val="20"/>
          <w:szCs w:val="20"/>
          <w:highlight w:val="yellow"/>
        </w:rPr>
      </w:pPr>
      <w:r w:rsidRPr="00285C7F">
        <w:rPr>
          <w:rFonts w:ascii="Arial" w:hAnsi="Arial" w:cs="Arial"/>
          <w:b/>
          <w:color w:val="BEBEBE"/>
          <w:sz w:val="20"/>
          <w:szCs w:val="20"/>
          <w:highlight w:val="yellow"/>
        </w:rPr>
        <w:t xml:space="preserve">e.g. </w:t>
      </w:r>
      <w:r w:rsidRPr="00285C7F">
        <w:rPr>
          <w:rFonts w:ascii="Arial" w:hAnsi="Arial" w:cs="Arial"/>
          <w:b/>
          <w:color w:val="5F6266"/>
          <w:sz w:val="20"/>
          <w:szCs w:val="20"/>
          <w:highlight w:val="yellow"/>
        </w:rPr>
        <w:t xml:space="preserve">You should report any incident,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shd w:val="clear" w:color="auto" w:fill="F9FBFC"/>
        <w:spacing w:after="90"/>
        <w:rPr>
          <w:rFonts w:ascii="Arial" w:hAnsi="Arial" w:cs="Arial"/>
          <w:b/>
          <w:color w:val="5F6266"/>
          <w:sz w:val="20"/>
          <w:szCs w:val="20"/>
        </w:rPr>
      </w:pPr>
      <w:r w:rsidRPr="00285C7F">
        <w:rPr>
          <w:rFonts w:ascii="Arial" w:hAnsi="Arial" w:cs="Arial"/>
          <w:b/>
          <w:color w:val="BEBEBE"/>
          <w:sz w:val="20"/>
          <w:szCs w:val="20"/>
          <w:highlight w:val="yellow"/>
        </w:rPr>
        <w:t>e.g. •</w:t>
      </w:r>
      <w:r w:rsidRPr="00285C7F">
        <w:rPr>
          <w:rFonts w:ascii="Arial" w:hAnsi="Arial" w:cs="Arial"/>
          <w:b/>
          <w:color w:val="5F6266"/>
          <w:sz w:val="20"/>
          <w:szCs w:val="20"/>
          <w:highlight w:val="yellow"/>
        </w:rPr>
        <w:t xml:space="preserve">We have to finish,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82361D" w:rsidRPr="007265B6" w:rsidTr="0082361D">
        <w:trPr>
          <w:tblCellSpacing w:w="0" w:type="dxa"/>
        </w:trPr>
        <w:tc>
          <w:tcPr>
            <w:tcW w:w="4999" w:type="pct"/>
            <w:gridSpan w:val="3"/>
            <w:vAlign w:val="center"/>
            <w:hideMark/>
          </w:tcPr>
          <w:p w:rsidR="0082361D" w:rsidRPr="007265B6" w:rsidRDefault="0082361D" w:rsidP="0082361D"/>
        </w:tc>
      </w:tr>
      <w:tr w:rsidR="0082361D" w:rsidRPr="007265B6" w:rsidTr="0082361D">
        <w:trPr>
          <w:tblCellSpacing w:w="0" w:type="dxa"/>
        </w:trPr>
        <w:tc>
          <w:tcPr>
            <w:tcW w:w="3319" w:type="pct"/>
            <w:gridSpan w:val="2"/>
            <w:vAlign w:val="center"/>
            <w:hideMark/>
          </w:tcPr>
          <w:p w:rsidR="0082361D" w:rsidRPr="007265B6" w:rsidRDefault="0082361D" w:rsidP="0082361D">
            <w:r w:rsidRPr="007265B6">
              <w:t> </w:t>
            </w:r>
          </w:p>
        </w:tc>
        <w:tc>
          <w:tcPr>
            <w:tcW w:w="0" w:type="auto"/>
            <w:vAlign w:val="center"/>
            <w:hideMark/>
          </w:tcPr>
          <w:p w:rsidR="0082361D" w:rsidRPr="007265B6" w:rsidRDefault="0082361D" w:rsidP="0082361D">
            <w:r w:rsidRPr="007265B6">
              <w:t> </w:t>
            </w: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r w:rsidRPr="00375A40">
              <w:rPr>
                <w:iCs/>
              </w:rPr>
              <w:t xml:space="preserve">You can study </w:t>
            </w:r>
            <w:r w:rsidRPr="00375A40">
              <w:rPr>
                <w:b/>
                <w:bCs/>
                <w:iCs/>
              </w:rPr>
              <w:t>whenever</w:t>
            </w:r>
            <w:r w:rsidRPr="001200C5">
              <w:rPr>
                <w:b/>
                <w:bCs/>
                <w:iCs/>
              </w:rPr>
              <w:t> [wɛn'ɛvɚ]</w:t>
            </w:r>
            <w:r w:rsidRPr="00375A40">
              <w:rPr>
                <w:iCs/>
              </w:rPr>
              <w:t xml:space="preserve"> you want</w:t>
            </w:r>
            <w:r>
              <w:rPr>
                <w:iCs/>
              </w:rPr>
              <w:t xml:space="preserve">; and </w:t>
            </w:r>
            <w:r w:rsidRPr="00841C99">
              <w:rPr>
                <w:b/>
                <w:iCs/>
              </w:rPr>
              <w:t>whatever</w:t>
            </w:r>
            <w:r>
              <w:rPr>
                <w:iCs/>
              </w:rPr>
              <w:t xml:space="preserve"> you are interested in</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 take my notebook </w:t>
            </w:r>
            <w:r w:rsidRPr="00375A40">
              <w:rPr>
                <w:b/>
                <w:bCs/>
                <w:iCs/>
              </w:rPr>
              <w:t>wherever</w:t>
            </w:r>
            <w:r w:rsidRPr="001200C5">
              <w:rPr>
                <w:b/>
                <w:bCs/>
                <w:iCs/>
              </w:rPr>
              <w:t xml:space="preserve"> [weər'evə]</w:t>
            </w:r>
            <w:r w:rsidRPr="00375A40">
              <w:rPr>
                <w:iCs/>
              </w:rPr>
              <w:t xml:space="preserve"> I go.</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I'm looking forward to </w:t>
            </w:r>
            <w:r w:rsidRPr="00375A40">
              <w:rPr>
                <w:b/>
                <w:bCs/>
                <w:iCs/>
              </w:rPr>
              <w:t>whatever</w:t>
            </w:r>
            <w:r w:rsidRPr="00375A40">
              <w:rPr>
                <w:iCs/>
              </w:rPr>
              <w:t xml:space="preserve"> the instructor teaches.</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b/>
                <w:bCs/>
                <w:iCs/>
              </w:rPr>
              <w:t>Whoever</w:t>
            </w:r>
            <w:r w:rsidRPr="00375A40">
              <w:rPr>
                <w:iCs/>
              </w:rPr>
              <w:t xml:space="preserve"> took this picture is really creative.</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It's a flexible course. You can study </w:t>
            </w:r>
            <w:r w:rsidRPr="0062122D">
              <w:rPr>
                <w:b/>
                <w:bCs/>
                <w:iCs/>
                <w:color w:val="FF0000"/>
                <w:highlight w:val="yellow"/>
              </w:rPr>
              <w:t>however</w:t>
            </w:r>
            <w:r w:rsidRPr="0062122D">
              <w:rPr>
                <w:iCs/>
                <w:color w:val="FF0000"/>
                <w:highlight w:val="yellow"/>
              </w:rPr>
              <w:t xml:space="preserve"> you want</w:t>
            </w:r>
            <w:r w:rsidRPr="00375A40">
              <w:rPr>
                <w:iCs/>
              </w:rPr>
              <w:t>.</w:t>
            </w:r>
          </w:p>
        </w:tc>
        <w:tc>
          <w:tcPr>
            <w:tcW w:w="0" w:type="auto"/>
            <w:vAlign w:val="center"/>
            <w:hideMark/>
          </w:tcPr>
          <w:p w:rsidR="0082361D" w:rsidRPr="007265B6" w:rsidRDefault="0082361D" w:rsidP="0082361D"/>
        </w:tc>
      </w:tr>
    </w:tbl>
    <w:p w:rsidR="0082361D" w:rsidRPr="00375A40" w:rsidRDefault="0082361D" w:rsidP="0082361D"/>
    <w:p w:rsidR="0082361D" w:rsidRDefault="0082361D" w:rsidP="0082361D">
      <w:r>
        <w:t xml:space="preserve">e.g. </w:t>
      </w:r>
    </w:p>
    <w:p w:rsidR="0082361D" w:rsidRDefault="0082361D" w:rsidP="0082361D">
      <w:r w:rsidRPr="00EE6C30">
        <w:t>MALE: The location of the Wellington school isn't great. It's at 414 Brook Place.</w:t>
      </w:r>
      <w:r w:rsidRPr="00EE6C30">
        <w:br/>
        <w:t xml:space="preserve">FEMALE: That's </w:t>
      </w:r>
      <w:r w:rsidRPr="00235604">
        <w:rPr>
          <w:b/>
        </w:rPr>
        <w:t>pretty</w:t>
      </w:r>
      <w:r w:rsidRPr="00EE6C30">
        <w:t xml:space="preserve"> far. Well, the instructor could come to our office. He said that he can teach </w:t>
      </w:r>
      <w:r w:rsidRPr="0013442A">
        <w:rPr>
          <w:b/>
          <w:bCs/>
          <w:iCs/>
          <w:highlight w:val="yellow"/>
        </w:rPr>
        <w:t>wherever</w:t>
      </w:r>
      <w:r w:rsidRPr="00EE6C30">
        <w:t xml:space="preserve"> we choose.</w:t>
      </w:r>
      <w:r w:rsidRPr="00EE6C30">
        <w:br/>
        <w:t xml:space="preserve">MALE: OK. Now, does he </w:t>
      </w:r>
      <w:r w:rsidRPr="00606D37">
        <w:rPr>
          <w:b/>
          <w:color w:val="FF0000"/>
          <w:highlight w:val="yellow"/>
        </w:rPr>
        <w:t>ever</w:t>
      </w:r>
      <w:r w:rsidRPr="00606D37">
        <w:rPr>
          <w:color w:val="FF0000"/>
        </w:rPr>
        <w:t xml:space="preserve"> </w:t>
      </w:r>
      <w:r w:rsidRPr="00EE6C30">
        <w:t>teach on the weekends?</w:t>
      </w:r>
      <w:r w:rsidRPr="00EE6C30">
        <w:br/>
        <w:t>FEMALE: What ? Oh, no – I don't think so. Not on weekends.</w:t>
      </w:r>
      <w:r w:rsidRPr="00EE6C30">
        <w:br/>
        <w:t xml:space="preserve">MALE: Too bad. This Wellington course is short, but … </w:t>
      </w:r>
      <w:r w:rsidRPr="00884CDB">
        <w:rPr>
          <w:b/>
        </w:rPr>
        <w:t>hmm</w:t>
      </w:r>
      <w:r w:rsidRPr="00EE6C30">
        <w:t xml:space="preserve">. Maybe we should try Bronson's </w:t>
      </w:r>
      <w:r w:rsidRPr="00B67E67">
        <w:rPr>
          <w:b/>
          <w:u w:val="single"/>
        </w:rPr>
        <w:t>online course</w:t>
      </w:r>
      <w:r w:rsidRPr="00EE6C30">
        <w:t xml:space="preserve"> </w:t>
      </w:r>
      <w:r w:rsidRPr="00B67E67">
        <w:rPr>
          <w:b/>
          <w:highlight w:val="yellow"/>
        </w:rPr>
        <w:t>instead</w:t>
      </w:r>
      <w:r w:rsidRPr="00EE6C30">
        <w:t>. It is longer and there's no instructor, but …</w:t>
      </w:r>
      <w:r w:rsidRPr="00EE6C30">
        <w:br/>
        <w:t>FEMALE: Yeah, but … then we can study at the office, at a cafe before work …</w:t>
      </w:r>
      <w:r w:rsidRPr="00EE6C30">
        <w:br/>
        <w:t xml:space="preserve">MALE: Right. We can study </w:t>
      </w:r>
      <w:r w:rsidRPr="0013442A">
        <w:rPr>
          <w:b/>
          <w:bCs/>
          <w:iCs/>
          <w:highlight w:val="yellow"/>
        </w:rPr>
        <w:t>whenever</w:t>
      </w:r>
      <w:r w:rsidRPr="00EE6C30">
        <w:t xml:space="preserve"> we want and </w:t>
      </w:r>
      <w:r w:rsidRPr="00EE6C30">
        <w:rPr>
          <w:b/>
          <w:bCs/>
          <w:iCs/>
          <w:highlight w:val="yellow"/>
        </w:rPr>
        <w:t>wherever</w:t>
      </w:r>
      <w:r w:rsidRPr="00EE6C30">
        <w:t xml:space="preserve"> we want.</w:t>
      </w:r>
    </w:p>
    <w:p w:rsidR="0082361D" w:rsidRPr="00EE6C30" w:rsidRDefault="0082361D" w:rsidP="0082361D"/>
    <w:p w:rsidR="0082361D" w:rsidRPr="00EE6C30" w:rsidRDefault="0082361D" w:rsidP="0082361D">
      <w:r>
        <w:rPr>
          <w:noProof/>
        </w:rPr>
        <w:drawing>
          <wp:inline distT="0" distB="0" distL="0" distR="0" wp14:anchorId="79A55B0C" wp14:editId="57A2D08C">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0415" cy="414113"/>
                    </a:xfrm>
                    <a:prstGeom prst="rect">
                      <a:avLst/>
                    </a:prstGeom>
                  </pic:spPr>
                </pic:pic>
              </a:graphicData>
            </a:graphic>
          </wp:inline>
        </w:drawing>
      </w:r>
    </w:p>
    <w:p w:rsidR="0082361D" w:rsidRPr="00375A40" w:rsidRDefault="0082361D" w:rsidP="0082361D">
      <w:r>
        <w:rPr>
          <w:noProof/>
        </w:rPr>
        <w:lastRenderedPageBreak/>
        <w:drawing>
          <wp:inline distT="0" distB="0" distL="0" distR="0" wp14:anchorId="1C2767FF" wp14:editId="2ECD730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4137" cy="562704"/>
                    </a:xfrm>
                    <a:prstGeom prst="rect">
                      <a:avLst/>
                    </a:prstGeom>
                  </pic:spPr>
                </pic:pic>
              </a:graphicData>
            </a:graphic>
          </wp:inline>
        </w:drawing>
      </w:r>
    </w:p>
    <w:p w:rsidR="0082361D" w:rsidRDefault="0082361D" w:rsidP="0082361D">
      <w:r>
        <w:rPr>
          <w:noProof/>
        </w:rPr>
        <w:drawing>
          <wp:inline distT="0" distB="0" distL="0" distR="0" wp14:anchorId="1AC1F79C" wp14:editId="1E44D405">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0784" cy="658663"/>
                    </a:xfrm>
                    <a:prstGeom prst="rect">
                      <a:avLst/>
                    </a:prstGeom>
                  </pic:spPr>
                </pic:pic>
              </a:graphicData>
            </a:graphic>
          </wp:inline>
        </w:drawing>
      </w:r>
    </w:p>
    <w:p w:rsidR="0082361D" w:rsidRPr="00375A40" w:rsidRDefault="0082361D" w:rsidP="0082361D"/>
    <w:p w:rsidR="00A3108C" w:rsidRDefault="00A3108C" w:rsidP="000E2958">
      <w:pPr>
        <w:pStyle w:val="Heading2"/>
      </w:pPr>
      <w:r>
        <w:t>Stop</w:t>
      </w:r>
    </w:p>
    <w:p w:rsidR="00586C5B" w:rsidRDefault="000E2958" w:rsidP="000E2958">
      <w:pPr>
        <w:pStyle w:val="Heading2"/>
      </w:pPr>
      <w: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r>
              <w:t>Pros and cons</w:t>
            </w:r>
          </w:p>
        </w:tc>
        <w:tc>
          <w:tcPr>
            <w:tcW w:w="7202" w:type="dxa"/>
          </w:tcPr>
          <w:p w:rsidR="00A65BE9" w:rsidRDefault="00A65BE9" w:rsidP="00A65BE9">
            <w:pPr>
              <w:pStyle w:val="ListParagraph"/>
              <w:numPr>
                <w:ilvl w:val="0"/>
                <w:numId w:val="25"/>
              </w:numPr>
            </w:pPr>
            <w:r>
              <w:t>pros</w:t>
            </w:r>
          </w:p>
          <w:p w:rsidR="00A65BE9" w:rsidRPr="00A65BE9" w:rsidRDefault="00A65BE9" w:rsidP="00A65BE9">
            <w:pPr>
              <w:pStyle w:val="ListParagraph"/>
              <w:numPr>
                <w:ilvl w:val="0"/>
                <w:numId w:val="25"/>
              </w:numPr>
            </w:pPr>
            <w: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/ˈdaʊnˌsaɪd/</w:t>
            </w:r>
            <w:r>
              <w:t xml:space="preserve">: </w:t>
            </w:r>
            <w:r w:rsidR="00045CFE" w:rsidRPr="004F4D8E">
              <w:t>the negative part or disadvantage of something</w:t>
            </w:r>
            <w:r>
              <w:t xml:space="preserve"> ;</w:t>
            </w:r>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t>Benefits and drawbacks</w:t>
            </w:r>
          </w:p>
        </w:tc>
        <w:tc>
          <w:tcPr>
            <w:tcW w:w="7202" w:type="dxa"/>
          </w:tcPr>
          <w:p w:rsidR="00C6101C" w:rsidRDefault="00045CFE" w:rsidP="00C6101C">
            <w:pPr>
              <w:pStyle w:val="ListParagraph"/>
              <w:numPr>
                <w:ilvl w:val="0"/>
                <w:numId w:val="25"/>
              </w:numPr>
            </w:pPr>
            <w:r w:rsidRPr="00045CFE">
              <w:t>The benefit of something is the help that you get from it or the advantage that results from it. 益处; 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/ˈdrɔːˌbæk/ </w:t>
            </w:r>
            <w:r>
              <w:t>drawback</w:t>
            </w:r>
            <w:r w:rsidR="00804DCE">
              <w:t xml:space="preserve">:  </w:t>
            </w:r>
            <w:hyperlink r:id="rId82"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t>e.g.</w:t>
            </w:r>
            <w:r w:rsidRPr="00045CFE">
              <w:t xml:space="preserve">It’s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r w:rsidRPr="00A65BE9">
              <w:lastRenderedPageBreak/>
              <w:t>good</w:t>
            </w:r>
            <w: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3096895"/>
                    </a:xfrm>
                    <a:prstGeom prst="rect">
                      <a:avLst/>
                    </a:prstGeom>
                  </pic:spPr>
                </pic:pic>
              </a:graphicData>
            </a:graphic>
          </wp:inline>
        </w:drawing>
      </w:r>
    </w:p>
    <w:p w:rsidR="00A77C48" w:rsidRDefault="00A77C48" w:rsidP="00DE0F38"/>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see Venam’s diagram</w:t>
      </w:r>
      <w:r w:rsidR="005518E5">
        <w:t xml:space="preserve"> =&gt; pros and cons</w:t>
      </w:r>
      <w:r w:rsidR="001923C1">
        <w:t>/upsides,downsides/benefits,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pPr>
      <w:r w:rsidRPr="00FC6C45">
        <w:t>You are researching training courses for staff. Your supervisor, Peter, recommended an online course at United College with an instructor who taught at Yale. Tell your colleague what you know about it.</w:t>
      </w:r>
    </w:p>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Pr="00375A40" w:rsidRDefault="00A77C48" w:rsidP="00DE0F38"/>
    <w:p w:rsidR="00FD3552" w:rsidRPr="00375A40" w:rsidRDefault="00FD3552" w:rsidP="00DE0F38"/>
    <w:p w:rsidR="00A53159" w:rsidRDefault="00A53159" w:rsidP="00A53159">
      <w:pPr>
        <w:pStyle w:val="Heading1"/>
      </w:pPr>
      <w:r w:rsidRPr="00375A40">
        <w:t>Part4)</w:t>
      </w:r>
      <w:r w:rsidR="009E7E2D">
        <w:t>Take a gap year</w:t>
      </w:r>
    </w:p>
    <w:p w:rsidR="00AD7661" w:rsidRDefault="00AD7661" w:rsidP="00AD7661">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00625" cy="400050"/>
                    </a:xfrm>
                    <a:prstGeom prst="rect">
                      <a:avLst/>
                    </a:prstGeom>
                  </pic:spPr>
                </pic:pic>
              </a:graphicData>
            </a:graphic>
          </wp:inline>
        </w:drawing>
      </w:r>
    </w:p>
    <w:p w:rsidR="00DF1CCB" w:rsidRDefault="00DF1CCB" w:rsidP="00083E54">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4475" cy="390525"/>
                    </a:xfrm>
                    <a:prstGeom prst="rect">
                      <a:avLst/>
                    </a:prstGeom>
                  </pic:spPr>
                </pic:pic>
              </a:graphicData>
            </a:graphic>
          </wp:inline>
        </w:drawing>
      </w:r>
    </w:p>
    <w:p w:rsidR="00DF1CCB" w:rsidRDefault="00DF1CCB" w:rsidP="00083E54">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6300" cy="238125"/>
                    </a:xfrm>
                    <a:prstGeom prst="rect">
                      <a:avLst/>
                    </a:prstGeom>
                  </pic:spPr>
                </pic:pic>
              </a:graphicData>
            </a:graphic>
          </wp:inline>
        </w:drawing>
      </w:r>
      <w:r>
        <w:t xml:space="preserve"> and now she wanna learn Spanish.</w:t>
      </w:r>
    </w:p>
    <w:p w:rsidR="00DE0F38" w:rsidRPr="00375A40" w:rsidRDefault="00C80AEF" w:rsidP="00DE0F38">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67000" cy="238125"/>
                    </a:xfrm>
                    <a:prstGeom prst="rect">
                      <a:avLst/>
                    </a:prstGeom>
                  </pic:spPr>
                </pic:pic>
              </a:graphicData>
            </a:graphic>
          </wp:inline>
        </w:drawing>
      </w:r>
    </w:p>
    <w:p w:rsidR="00DE0F38" w:rsidRPr="00375A40" w:rsidRDefault="000E0BDA" w:rsidP="00DE0F38">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16625" cy="549910"/>
                    </a:xfrm>
                    <a:prstGeom prst="rect">
                      <a:avLst/>
                    </a:prstGeom>
                  </pic:spPr>
                </pic:pic>
              </a:graphicData>
            </a:graphic>
          </wp:inline>
        </w:drawing>
      </w:r>
    </w:p>
    <w:p w:rsidR="00FD3552" w:rsidRPr="00375A40" w:rsidRDefault="00502C1F" w:rsidP="00DE0F38">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497840"/>
                    </a:xfrm>
                    <a:prstGeom prst="rect">
                      <a:avLst/>
                    </a:prstGeom>
                  </pic:spPr>
                </pic:pic>
              </a:graphicData>
            </a:graphic>
          </wp:inline>
        </w:drawing>
      </w:r>
    </w:p>
    <w:p w:rsidR="00FD3552" w:rsidRPr="00375A40" w:rsidRDefault="005F2824" w:rsidP="00DE0F38">
      <w:r>
        <w:t>Right.</w:t>
      </w:r>
    </w:p>
    <w:p w:rsidR="00FD3552" w:rsidRDefault="00502C1F" w:rsidP="00DE0F38">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537845"/>
                    </a:xfrm>
                    <a:prstGeom prst="rect">
                      <a:avLst/>
                    </a:prstGeom>
                  </pic:spPr>
                </pic:pic>
              </a:graphicData>
            </a:graphic>
          </wp:inline>
        </w:drawing>
      </w:r>
    </w:p>
    <w:p w:rsidR="00502C1F" w:rsidRDefault="00502C1F" w:rsidP="00DE0F38">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007D1CFA">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502C1F" w:rsidRDefault="00696A7F" w:rsidP="00DE0F38">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rPr>
      </w:pPr>
      <w:r w:rsidRPr="007D1CFA">
        <w:rPr>
          <w:b/>
          <w:color w:val="FF0000"/>
          <w:highlight w:val="yellow"/>
        </w:rPr>
        <w:t xml:space="preserve">//gap year: </w:t>
      </w:r>
      <w:r w:rsidRPr="007D1CFA">
        <w:rPr>
          <w:rFonts w:hint="eastAsia"/>
          <w:b/>
          <w:color w:val="FF0000"/>
          <w:highlight w:val="yellow"/>
        </w:rPr>
        <w:t>注意连读</w:t>
      </w:r>
    </w:p>
    <w:p w:rsidR="00696A7F" w:rsidRDefault="003805E6" w:rsidP="00DE0F38">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t xml:space="preserve">//I’m all for sth = I’m an </w:t>
      </w:r>
      <w:r w:rsidRPr="00696A7F">
        <w:rPr>
          <w:b/>
          <w:highlight w:val="yellow"/>
        </w:rPr>
        <w:t>proponent</w:t>
      </w:r>
      <w:r>
        <w:t xml:space="preserve"> for sth;  </w:t>
      </w:r>
      <w:r>
        <w:rPr>
          <w:rFonts w:ascii="Arial" w:hAnsi="Arial" w:cs="Arial"/>
          <w:color w:val="5F6266"/>
          <w:sz w:val="20"/>
          <w:szCs w:val="20"/>
          <w:shd w:val="clear" w:color="auto" w:fill="F9FBFC"/>
        </w:rPr>
        <w:t>If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(某观念或行为的) 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rPr>
      </w:pPr>
      <w:r w:rsidRPr="003805E6">
        <w:rPr>
          <w:rFonts w:hint="eastAsia"/>
          <w:b/>
          <w:color w:val="FF0000"/>
          <w:highlight w:val="yellow"/>
        </w:rPr>
        <w:t>//</w:t>
      </w:r>
      <w:r w:rsidRPr="003805E6">
        <w:rPr>
          <w:b/>
          <w:color w:val="FF0000"/>
          <w:highlight w:val="yellow"/>
        </w:rPr>
        <w:t xml:space="preserve">I wish I had done sth </w:t>
      </w:r>
      <w:r w:rsidRPr="003805E6">
        <w:rPr>
          <w:b/>
          <w:color w:val="FF0000"/>
          <w:highlight w:val="yellow"/>
        </w:rPr>
        <w:sym w:font="Wingdings" w:char="F0E8"/>
      </w:r>
      <w:r w:rsidRPr="003805E6">
        <w:rPr>
          <w:b/>
          <w:color w:val="FF0000"/>
          <w:highlight w:val="yellow"/>
        </w:rPr>
        <w:t xml:space="preserve"> a subjunctive mood</w:t>
      </w:r>
      <w:r w:rsidRPr="003805E6">
        <w:rPr>
          <w:rFonts w:hint="eastAsia"/>
          <w:b/>
          <w:color w:val="FF0000"/>
          <w:highlight w:val="yellow"/>
        </w:rPr>
        <w:t xml:space="preserve"> 虚拟语气</w:t>
      </w:r>
    </w:p>
    <w:p w:rsidR="00696A7F" w:rsidRDefault="00696A7F" w:rsidP="00DE0F38"/>
    <w:p w:rsidR="00696A7F" w:rsidRDefault="005B07FD" w:rsidP="00DE0F38">
      <w:r>
        <w:rPr>
          <w:noProof/>
        </w:rPr>
        <w:lastRenderedPageBreak/>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16625" cy="507365"/>
                    </a:xfrm>
                    <a:prstGeom prst="rect">
                      <a:avLst/>
                    </a:prstGeom>
                  </pic:spPr>
                </pic:pic>
              </a:graphicData>
            </a:graphic>
          </wp:inline>
        </w:drawing>
      </w:r>
    </w:p>
    <w:p w:rsidR="006871E2" w:rsidRDefault="006871E2" w:rsidP="00DE0F38">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516255"/>
                    </a:xfrm>
                    <a:prstGeom prst="rect">
                      <a:avLst/>
                    </a:prstGeom>
                  </pic:spPr>
                </pic:pic>
              </a:graphicData>
            </a:graphic>
          </wp:inline>
        </w:drawing>
      </w:r>
    </w:p>
    <w:p w:rsidR="00696A7F" w:rsidRDefault="005B07FD" w:rsidP="00DE0F38">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488315"/>
                    </a:xfrm>
                    <a:prstGeom prst="rect">
                      <a:avLst/>
                    </a:prstGeom>
                  </pic:spPr>
                </pic:pic>
              </a:graphicData>
            </a:graphic>
          </wp:inline>
        </w:drawing>
      </w:r>
    </w:p>
    <w:p w:rsidR="00696A7F" w:rsidRDefault="005B07FD" w:rsidP="00DE0F38">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150" cy="276225"/>
                    </a:xfrm>
                    <a:prstGeom prst="rect">
                      <a:avLst/>
                    </a:prstGeom>
                  </pic:spPr>
                </pic:pic>
              </a:graphicData>
            </a:graphic>
          </wp:inline>
        </w:drawing>
      </w:r>
    </w:p>
    <w:p w:rsidR="00502C1F" w:rsidRDefault="005B07FD" w:rsidP="00DE0F38">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361950"/>
                    </a:xfrm>
                    <a:prstGeom prst="rect">
                      <a:avLst/>
                    </a:prstGeom>
                  </pic:spPr>
                </pic:pic>
              </a:graphicData>
            </a:graphic>
          </wp:inline>
        </w:drawing>
      </w:r>
    </w:p>
    <w:p w:rsidR="00502C1F" w:rsidRPr="00375A40" w:rsidRDefault="00502C1F" w:rsidP="00DE0F38"/>
    <w:tbl>
      <w:tblPr>
        <w:tblStyle w:val="TableGrid"/>
        <w:tblW w:w="10915" w:type="dxa"/>
        <w:tblInd w:w="-1139" w:type="dxa"/>
        <w:tblLook w:val="04A0" w:firstRow="1" w:lastRow="0" w:firstColumn="1" w:lastColumn="0" w:noHBand="0" w:noVBand="1"/>
      </w:tblPr>
      <w:tblGrid>
        <w:gridCol w:w="11351"/>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//I’m all for sth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581491" w:rsidRDefault="00581491"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wanna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rPr>
            </w:pPr>
          </w:p>
        </w:tc>
      </w:tr>
      <w:tr w:rsidR="00581491" w:rsidTr="005E7504">
        <w:tc>
          <w:tcPr>
            <w:tcW w:w="10915" w:type="dxa"/>
          </w:tcPr>
          <w:p w:rsidR="00581491" w:rsidRDefault="00581491" w:rsidP="005E7504">
            <w:pPr>
              <w:rPr>
                <w:iCs/>
              </w:rPr>
            </w:pPr>
            <w:r w:rsidRPr="0046796D">
              <w:rPr>
                <w:rFonts w:ascii="SimSun" w:eastAsia="SimSun" w:hAnsi="SimSun" w:cs="SimSun" w:hint="eastAsia"/>
                <w:iCs/>
              </w:rPr>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r w:rsidR="00537ADE">
              <w:rPr>
                <w:iCs/>
              </w:rPr>
              <w:t xml:space="preserve"> </w:t>
            </w:r>
            <w:r w:rsidRPr="00375A40">
              <w:rPr>
                <w:iCs/>
              </w:rPr>
              <w:t>If you flunk an exam or a course, you fail to reach the required standard</w:t>
            </w:r>
            <w:r>
              <w:rPr>
                <w:iCs/>
              </w:rPr>
              <w:t>.</w:t>
            </w:r>
          </w:p>
          <w:p w:rsidR="00581491" w:rsidRDefault="00581491" w:rsidP="005E7504">
            <w:pPr>
              <w:rPr>
                <w:b/>
                <w:iCs/>
                <w:highlight w:val="yellow"/>
                <w:u w:val="single"/>
              </w:rPr>
            </w:pPr>
            <w:r>
              <w:rPr>
                <w:b/>
                <w:iCs/>
                <w:highlight w:val="yellow"/>
                <w:u w:val="single"/>
              </w:rPr>
              <w:t>[</w:t>
            </w:r>
            <w:r w:rsidR="009F047C">
              <w:rPr>
                <w:b/>
                <w:iCs/>
                <w:highlight w:val="yellow"/>
                <w:u w:val="single"/>
              </w:rPr>
              <w:t xml:space="preserve"> </w:t>
            </w:r>
            <w:r w:rsidRPr="0046796D">
              <w:rPr>
                <w:rFonts w:ascii="SimSun" w:eastAsia="SimSun" w:hAnsi="SimSun" w:cs="SimSun" w:hint="eastAsia"/>
                <w:b/>
                <w:iCs/>
                <w:highlight w:val="yellow"/>
                <w:u w:val="single"/>
              </w:rPr>
              <w:t>因为挂科而被退学</w:t>
            </w:r>
            <w:r w:rsidRPr="0046796D">
              <w:rPr>
                <w:b/>
                <w:iCs/>
                <w:highlight w:val="yellow"/>
                <w:u w:val="single"/>
              </w:rPr>
              <w:t xml:space="preserve">: </w:t>
            </w:r>
            <w:r w:rsidRPr="00375A40">
              <w:rPr>
                <w:b/>
                <w:iCs/>
                <w:highlight w:val="yellow"/>
                <w:u w:val="single"/>
              </w:rPr>
              <w:t>Sb. flunk out of school</w:t>
            </w:r>
            <w:r w:rsidR="009F047C">
              <w:rPr>
                <w:b/>
                <w:iCs/>
                <w:highlight w:val="yellow"/>
                <w:u w:val="single"/>
              </w:rPr>
              <w:t xml:space="preserve"> </w:t>
            </w:r>
            <w:r>
              <w:rPr>
                <w:b/>
                <w:iCs/>
                <w:highlight w:val="yellow"/>
                <w:u w:val="single"/>
              </w:rPr>
              <w:t>]</w:t>
            </w:r>
          </w:p>
          <w:p w:rsidR="00581491" w:rsidRDefault="00581491" w:rsidP="005E7504">
            <w:pPr>
              <w:rPr>
                <w:iCs/>
              </w:rPr>
            </w:pPr>
            <w:r w:rsidRPr="00375A40">
              <w:rPr>
                <w:b/>
                <w:iCs/>
                <w:highlight w:val="yellow"/>
                <w:u w:val="single"/>
              </w:rPr>
              <w:t>[ flunk a subject; flunk my chemistry; flunk my geometry ]</w:t>
            </w:r>
            <w:r w:rsidRPr="00375A40">
              <w:rPr>
                <w:iCs/>
              </w:rPr>
              <w:t xml:space="preserve">  </w:t>
            </w:r>
          </w:p>
          <w:p w:rsidR="00581491" w:rsidRDefault="00581491" w:rsidP="005E7504">
            <w:pPr>
              <w:rPr>
                <w:b/>
                <w:color w:val="FF0000"/>
                <w:highlight w:val="yellow"/>
              </w:rPr>
            </w:pPr>
          </w:p>
        </w:tc>
      </w:tr>
      <w:tr w:rsidR="00581491" w:rsidTr="005E7504">
        <w:tc>
          <w:tcPr>
            <w:tcW w:w="10915" w:type="dxa"/>
          </w:tcPr>
          <w:p w:rsidR="00581491" w:rsidRDefault="00581491" w:rsidP="005E7504">
            <w:pPr>
              <w:rPr>
                <w:b/>
                <w:color w:val="FF0000"/>
                <w:highlight w:val="yellow"/>
              </w:rPr>
            </w:pPr>
            <w:r>
              <w:rPr>
                <w:b/>
                <w:color w:val="FF0000"/>
                <w:highlight w:val="yellow"/>
              </w:rPr>
              <w:lastRenderedPageBreak/>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wanna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Default="00581491" w:rsidP="005E7504">
            <w: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6083" cy="353390"/>
                          </a:xfrm>
                          <a:prstGeom prst="rect">
                            <a:avLst/>
                          </a:prstGeom>
                        </pic:spPr>
                      </pic:pic>
                    </a:graphicData>
                  </a:graphic>
                </wp:inline>
              </w:drawing>
            </w:r>
          </w:p>
          <w:p w:rsidR="00581491" w:rsidRPr="003503C1" w:rsidRDefault="00581491" w:rsidP="005E7504">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pPr>
      <w:r>
        <w:t>s</w:t>
      </w:r>
      <w:r w:rsidR="006F118F" w:rsidRPr="006F118F">
        <w:rPr>
          <w:noProof/>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t>It's August, and people are going back to college. They're also taking a lot of English language tests.</w:t>
      </w:r>
    </w:p>
    <w:p w:rsidR="006F118F" w:rsidRPr="006F118F" w:rsidRDefault="006F118F" w:rsidP="006F118F">
      <w:pPr>
        <w:spacing w:before="100" w:beforeAutospacing="1" w:after="100" w:afterAutospacing="1"/>
      </w:pPr>
      <w:r w:rsidRPr="006F118F">
        <w:t xml:space="preserve">"The </w:t>
      </w:r>
      <w:r w:rsidRPr="006F118F">
        <w:rPr>
          <w:b/>
        </w:rPr>
        <w:t>trend</w:t>
      </w:r>
      <w:r w:rsidRPr="006F118F">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pPr>
      <w:r w:rsidRPr="006F118F">
        <w:t xml:space="preserve">The tests help the college </w:t>
      </w:r>
      <w:r w:rsidRPr="006F118F">
        <w:rPr>
          <w:b/>
        </w:rPr>
        <w:t>figure out</w:t>
      </w:r>
      <w:r w:rsidRPr="006F118F">
        <w:t xml:space="preserve"> which students need special language classes, he said.</w:t>
      </w:r>
      <w:r w:rsidR="00AA4540">
        <w:t xml:space="preserve"> </w:t>
      </w:r>
    </w:p>
    <w:p w:rsidR="00AA4540" w:rsidRDefault="006F118F" w:rsidP="006F118F">
      <w:pPr>
        <w:spacing w:before="100" w:beforeAutospacing="1" w:after="100" w:afterAutospacing="1"/>
      </w:pPr>
      <w:r w:rsidRPr="006F118F">
        <w:t>"If the student passes the test, he can continue in his regular classes." But what happens if the student doesn't pass? What if the student fails?</w:t>
      </w:r>
      <w:r w:rsidR="00AA4540">
        <w:t xml:space="preserve"> </w:t>
      </w:r>
    </w:p>
    <w:p w:rsidR="006F118F" w:rsidRPr="006F118F" w:rsidRDefault="006F118F" w:rsidP="006F118F">
      <w:pPr>
        <w:spacing w:before="100" w:beforeAutospacing="1" w:after="100" w:afterAutospacing="1"/>
      </w:pPr>
      <w:r w:rsidRPr="006F118F">
        <w:t xml:space="preserve">"If the student </w:t>
      </w:r>
      <w:r w:rsidRPr="00AA4540">
        <w:rPr>
          <w:b/>
          <w:highlight w:val="yellow"/>
          <w:u w:val="single"/>
        </w:rPr>
        <w:t>fails</w:t>
      </w:r>
      <w:r w:rsidR="00AA4540" w:rsidRPr="00AA4540">
        <w:rPr>
          <w:b/>
          <w:highlight w:val="yellow"/>
          <w:u w:val="single"/>
        </w:rPr>
        <w:t xml:space="preserve"> the grade</w:t>
      </w:r>
      <w:r w:rsidRPr="006F118F">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r w:rsidRPr="000C5E20">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r w:rsidRPr="000C5E20">
              <w:lastRenderedPageBreak/>
              <w:t xml:space="preserve">You can use the following expressions to talk about what's typical. If the expression refers to a noun, use the preposition </w:t>
            </w:r>
            <w:r w:rsidRPr="000C5E20">
              <w:rPr>
                <w:b/>
                <w:bCs/>
              </w:rPr>
              <w:t>for</w:t>
            </w:r>
            <w:r w:rsidRPr="000C5E20">
              <w:t xml:space="preserve">; if the expression refers to a verb, use </w:t>
            </w:r>
            <w:r w:rsidRPr="000C5E20">
              <w:rPr>
                <w:b/>
                <w:bCs/>
              </w:rPr>
              <w:t>to</w:t>
            </w:r>
            <w:r w:rsidRPr="000C5E20">
              <w:t>.</w:t>
            </w:r>
          </w:p>
        </w:tc>
      </w:tr>
      <w:tr w:rsidR="000C5E20" w:rsidRPr="000C5E20" w:rsidTr="00D54C54">
        <w:trPr>
          <w:tblCellSpacing w:w="0" w:type="dxa"/>
        </w:trPr>
        <w:tc>
          <w:tcPr>
            <w:tcW w:w="2623" w:type="pct"/>
            <w:gridSpan w:val="2"/>
            <w:vAlign w:val="center"/>
            <w:hideMark/>
          </w:tcPr>
          <w:p w:rsidR="000C5E20" w:rsidRPr="000C5E20" w:rsidRDefault="000C5E20" w:rsidP="000C5E20">
            <w:r w:rsidRPr="000C5E20">
              <w:t> </w:t>
            </w:r>
          </w:p>
        </w:tc>
        <w:tc>
          <w:tcPr>
            <w:tcW w:w="0" w:type="auto"/>
            <w:vAlign w:val="center"/>
            <w:hideMark/>
          </w:tcPr>
          <w:p w:rsidR="000C5E20" w:rsidRPr="000C5E20" w:rsidRDefault="000C5E20" w:rsidP="000C5E20">
            <w:r w:rsidRPr="000C5E20">
              <w:t> </w:t>
            </w: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9D3A4F">
            <w:r w:rsidRPr="000C5E20">
              <w:rPr>
                <w:i/>
                <w:iCs/>
              </w:rPr>
              <w:t xml:space="preserve">It's </w:t>
            </w:r>
            <w:r w:rsidRPr="000C5E20">
              <w:rPr>
                <w:b/>
                <w:bCs/>
                <w:i/>
                <w:iCs/>
              </w:rPr>
              <w:t>common for</w:t>
            </w:r>
            <w:r w:rsidRPr="000C5E20">
              <w:rPr>
                <w:i/>
                <w:iCs/>
              </w:rPr>
              <w:t xml:space="preserve"> older people to go back to school. </w:t>
            </w:r>
          </w:p>
        </w:tc>
        <w:tc>
          <w:tcPr>
            <w:tcW w:w="0" w:type="auto"/>
            <w:vAlign w:val="center"/>
            <w:hideMark/>
          </w:tcPr>
          <w:p w:rsidR="000C5E20" w:rsidRPr="000C5E20" w:rsidRDefault="000C5E20" w:rsidP="000C5E20"/>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pretty </w:t>
            </w:r>
            <w:r w:rsidRPr="000C5E20">
              <w:rPr>
                <w:b/>
                <w:bCs/>
                <w:i/>
                <w:iCs/>
              </w:rPr>
              <w:t>normal to</w:t>
            </w:r>
            <w:r w:rsidRPr="000C5E20">
              <w:rPr>
                <w:i/>
                <w:iCs/>
              </w:rPr>
              <w:t xml:space="preserve"> start college at 18. </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r w:rsidRPr="000C5E20">
              <w:br/>
              <w:t xml:space="preserve">You can </w:t>
            </w:r>
            <w:r w:rsidRPr="009F6D22">
              <w:rPr>
                <w:b/>
                <w:highlight w:val="yellow"/>
                <w:u w:val="single"/>
              </w:rPr>
              <w:t>add emphasis</w:t>
            </w:r>
            <w:r w:rsidRPr="000C5E20">
              <w:t xml:space="preserve"> to your statement by using </w:t>
            </w:r>
            <w:r w:rsidRPr="009F6D22">
              <w:rPr>
                <w:b/>
                <w:highlight w:val="yellow"/>
                <w:u w:val="single"/>
              </w:rPr>
              <w:t>a double negative</w:t>
            </w:r>
            <w:r w:rsidRPr="000C5E20">
              <w:t>.</w:t>
            </w:r>
            <w:r w:rsidRPr="000C5E20">
              <w:br/>
              <w:t> </w:t>
            </w:r>
          </w:p>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uncommon for</w:t>
            </w:r>
            <w:r w:rsidRPr="000C5E20">
              <w:rPr>
                <w:i/>
                <w:iCs/>
              </w:rPr>
              <w:t xml:space="preserve"> classes to start at 2 p.m.</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unusual to</w:t>
            </w:r>
            <w:r w:rsidRPr="000C5E20">
              <w:rPr>
                <w:i/>
                <w:iCs/>
              </w:rPr>
              <w:t xml:space="preserve"> study all night before a test.</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It's pretty normal to</w:t>
      </w:r>
      <w:r>
        <w:t xml:space="preserve"> study all night before a test</w:t>
      </w:r>
      <w:r w:rsidR="00FB7D60">
        <w:t xml:space="preserve">, or even just before </w:t>
      </w:r>
      <w:r w:rsidR="00FB7D60" w:rsidRPr="00FB7D60">
        <w:rPr>
          <w:b/>
          <w:color w:val="FF0000"/>
          <w:highlight w:val="yellow"/>
          <w:u w:val="single"/>
        </w:rPr>
        <w:t>mocks</w:t>
      </w:r>
      <w:r w:rsidR="00FB7D60" w:rsidRPr="00FB7D60">
        <w:rPr>
          <w:rFonts w:ascii="SimSun" w:eastAsia="SimSun" w:hAnsi="SimSun" w:cs="SimSun" w:hint="eastAsia"/>
          <w:b/>
          <w:color w:val="FF0000"/>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r w:rsidRPr="006140FD">
        <w:rPr>
          <w:b/>
          <w:u w:val="single"/>
        </w:rPr>
        <w:t>It's not unusual</w:t>
      </w:r>
      <w:r>
        <w:t xml:space="preserve"> for wealthy children to go to college.</w:t>
      </w:r>
      <w:r w:rsidR="00E0378B">
        <w:rPr>
          <w:rFonts w:hint="eastAsia"/>
        </w:rPr>
        <w:t xml:space="preserve">   //</w:t>
      </w:r>
      <w:r w:rsidR="00E0378B" w:rsidRPr="00E0378B">
        <w:rPr>
          <w:b/>
          <w:highlight w:val="yellow"/>
          <w:u w:val="single"/>
        </w:rPr>
        <w:t xml:space="preserve"> </w:t>
      </w:r>
      <w:r w:rsidR="00E0378B" w:rsidRPr="009F6D22">
        <w:rPr>
          <w:b/>
          <w:highlight w:val="yellow"/>
          <w:u w:val="single"/>
        </w:rPr>
        <w:t>a double negativ</w:t>
      </w:r>
      <w:r w:rsidR="00342E8D">
        <w:rPr>
          <w:b/>
          <w:highlight w:val="yellow"/>
          <w:u w:val="single"/>
        </w:rPr>
        <w:t xml:space="preserve">e for </w:t>
      </w:r>
      <w:r w:rsidR="00342E8D" w:rsidRPr="009F6D22">
        <w:rPr>
          <w:b/>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b/>
          <w:highlight w:val="yellow"/>
          <w:u w:val="single"/>
        </w:rPr>
        <w:t xml:space="preserve"> </w:t>
      </w:r>
      <w:r w:rsidRPr="009F6D22">
        <w:rPr>
          <w:b/>
          <w:highlight w:val="yellow"/>
          <w:u w:val="single"/>
        </w:rPr>
        <w:t>a double negative</w:t>
      </w:r>
      <w:r w:rsidR="00342E8D">
        <w:rPr>
          <w:b/>
          <w:highlight w:val="yellow"/>
          <w:u w:val="single"/>
        </w:rPr>
        <w:t xml:space="preserve"> for </w:t>
      </w:r>
      <w:r w:rsidR="00342E8D" w:rsidRPr="009F6D22">
        <w:rPr>
          <w:b/>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5" w:name="_Hlk520213294"/>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表明立场</w:t>
            </w:r>
            <w:r w:rsidRPr="00AD6BA0">
              <w:rPr>
                <w:rFonts w:hint="eastAsia"/>
                <w:b/>
                <w:color w:val="FF0000"/>
                <w:highlight w:val="yellow"/>
                <w:u w:val="single"/>
              </w:rPr>
              <w:t>/态度:</w:t>
            </w:r>
            <w:r w:rsidRPr="00AD6BA0">
              <w:rPr>
                <w:b/>
                <w:color w:val="FF0000"/>
                <w:highlight w:val="yellow"/>
                <w:u w:val="single"/>
              </w:rPr>
              <w:t xml:space="preserve">  take a stand; take a stand on sth]</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r>
              <w:rPr>
                <w:rFonts w:hint="eastAsia"/>
              </w:rPr>
              <w:t>W</w:t>
            </w:r>
            <w:r>
              <w:t xml:space="preserve">ays to </w:t>
            </w:r>
            <w:r w:rsidRPr="00424B11">
              <w:rPr>
                <w:b/>
                <w:color w:val="FF0000"/>
                <w:highlight w:val="yellow"/>
                <w:u w:val="single"/>
              </w:rPr>
              <w:t>take a stand</w:t>
            </w:r>
            <w: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of a particular idea or course of action, you actively support it. (某观念或行为的) 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lastRenderedPageBreak/>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A8374A">
            <w:pPr>
              <w:pStyle w:val="ListParagraph"/>
              <w:numPr>
                <w:ilvl w:val="0"/>
                <w:numId w:val="36"/>
              </w:numPr>
            </w:pPr>
            <w:r>
              <w:lastRenderedPageBreak/>
              <w:t xml:space="preserve">Propose </w:t>
            </w:r>
            <w:r>
              <w:sym w:font="Wingdings" w:char="F0E8"/>
            </w:r>
            <w:r>
              <w:t xml:space="preserve"> </w:t>
            </w:r>
            <w:r w:rsidRPr="003503C1">
              <w:t>(</w:t>
            </w:r>
            <w:r w:rsidRPr="00683ECF">
              <w:rPr>
                <w:b/>
                <w:highlight w:val="yellow"/>
              </w:rPr>
              <w:t>某观念或行为的) 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particular idea or course of action, you actively support it. </w:t>
            </w:r>
          </w:p>
          <w:p w:rsidR="00AE50D7" w:rsidRPr="00B74F0B" w:rsidRDefault="00AE50D7" w:rsidP="00A8374A">
            <w:pPr>
              <w:pStyle w:val="ListParagraph"/>
              <w:numPr>
                <w:ilvl w:val="0"/>
                <w:numId w:val="36"/>
              </w:numPr>
            </w:pPr>
            <w:r>
              <w:t>Oppose</w:t>
            </w:r>
            <w:r>
              <w:sym w:font="Wingdings" w:char="F0E8"/>
            </w:r>
            <w:r>
              <w:t xml:space="preserve"> </w:t>
            </w:r>
            <w:r w:rsidRPr="003503C1">
              <w:t>(</w:t>
            </w:r>
            <w:r w:rsidRPr="00BC4ECF">
              <w:rPr>
                <w:b/>
                <w:highlight w:val="yellow"/>
              </w:rPr>
              <w:t xml:space="preserve">某观念或行为的)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5"/>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in favor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(=pretty usual)</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r w:rsidRPr="002C6478">
        <w:t xml:space="preserve">Class: Trends in Education </w:t>
      </w:r>
    </w:p>
    <w:p w:rsidR="002C6478" w:rsidRPr="002C6478" w:rsidRDefault="002C6478" w:rsidP="002C6478">
      <w:pPr>
        <w:spacing w:before="100" w:beforeAutospacing="1" w:after="100" w:afterAutospacing="1"/>
      </w:pPr>
      <w:r w:rsidRPr="002C6478">
        <w:t>Professor Wilson </w:t>
      </w:r>
    </w:p>
    <w:p w:rsidR="002C6478" w:rsidRPr="002C6478" w:rsidRDefault="002C6478" w:rsidP="002C6478">
      <w:pPr>
        <w:spacing w:before="100" w:beforeAutospacing="1" w:after="100" w:afterAutospacing="1"/>
      </w:pPr>
      <w:r w:rsidRPr="002C6478">
        <w:rPr>
          <w:b/>
          <w:bCs/>
        </w:rPr>
        <w:t>Assignment:</w:t>
      </w:r>
      <w:r w:rsidRPr="002C6478">
        <w:t xml:space="preserve"> Read the proposal below. Then </w:t>
      </w:r>
      <w:r w:rsidRPr="002C6478">
        <w:rPr>
          <w:b/>
          <w:color w:val="FF0000"/>
          <w:highlight w:val="yellow"/>
          <w:u w:val="single"/>
        </w:rPr>
        <w:t>write your opinion, taking a stand</w:t>
      </w:r>
      <w:r w:rsidR="00BE346A">
        <w:rPr>
          <w:b/>
          <w:color w:val="FF0000"/>
          <w:highlight w:val="yellow"/>
          <w:u w:val="single"/>
        </w:rPr>
        <w:t xml:space="preserve"> (</w:t>
      </w:r>
      <w:r w:rsidR="00BE346A">
        <w:rPr>
          <w:rFonts w:hint="eastAsia"/>
          <w:b/>
          <w:color w:val="FF0000"/>
          <w:highlight w:val="yellow"/>
          <w:u w:val="single"/>
        </w:rPr>
        <w:t>表明立场/观点</w:t>
      </w:r>
      <w:r w:rsidR="00BE346A">
        <w:rPr>
          <w:b/>
          <w:color w:val="FF0000"/>
          <w:highlight w:val="yellow"/>
          <w:u w:val="single"/>
        </w:rPr>
        <w:t>)</w:t>
      </w:r>
      <w:r w:rsidRPr="002C6478">
        <w:t>. Support your opinion. </w:t>
      </w:r>
    </w:p>
    <w:p w:rsidR="002C6478" w:rsidRPr="002C6478" w:rsidRDefault="002C6478" w:rsidP="002C6478">
      <w:pPr>
        <w:spacing w:before="100" w:beforeAutospacing="1" w:after="100" w:afterAutospacing="1"/>
      </w:pPr>
      <w:r w:rsidRPr="002C6478">
        <w:rPr>
          <w:b/>
          <w:bCs/>
        </w:rPr>
        <w:t>Proposal:</w:t>
      </w:r>
      <w:r w:rsidRPr="002C6478">
        <w:t xml:space="preserve"> Our school committee has proposed that the middle and high schools cut physical education and sports classes next year. Instead, students will have classes for test preparation. </w:t>
      </w:r>
      <w:r w:rsidRPr="002C6478">
        <w:lastRenderedPageBreak/>
        <w:t>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pPr>
      <w:r w:rsidRPr="00375A40">
        <w:t>P</w:t>
      </w:r>
      <w:r w:rsidR="00FC7794" w:rsidRPr="00375A40">
        <w:t xml:space="preserve">art 1) </w:t>
      </w:r>
      <w:r w:rsidR="00E3367A" w:rsidRPr="00375A40">
        <w:t>University study</w:t>
      </w:r>
    </w:p>
    <w:p w:rsidR="000C6267" w:rsidRPr="00375A40" w:rsidRDefault="008207BC" w:rsidP="00430A65">
      <w:pPr>
        <w:pStyle w:val="Heading2"/>
      </w:pPr>
      <w:r w:rsidRPr="00375A40">
        <w:t>“</w:t>
      </w:r>
      <w:r w:rsidR="007947FE" w:rsidRPr="00375A40">
        <w:rPr>
          <w:u w:val="single"/>
        </w:rPr>
        <w:t>L</w:t>
      </w:r>
      <w:r w:rsidR="00430A65" w:rsidRPr="00375A40">
        <w:rPr>
          <w:u w:val="single"/>
        </w:rPr>
        <w:t>exical resource</w:t>
      </w:r>
      <w:r w:rsidR="00BF7B53" w:rsidRPr="00375A40">
        <w:rPr>
          <w:u w:val="single"/>
        </w:rPr>
        <w:t>s</w:t>
      </w:r>
      <w:r w:rsidRPr="00375A40">
        <w:t>”</w:t>
      </w:r>
      <w:r w:rsidR="00430A65" w:rsidRPr="00375A40">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iCs/>
        </w:rPr>
      </w:pPr>
      <w:r w:rsidRPr="00375A40">
        <w:rPr>
          <w:iCs/>
        </w:rPr>
        <w:t>Lexical resource; A lexical resource (LR) is a database consisting of one or several dictionaries.</w:t>
      </w:r>
    </w:p>
    <w:p w:rsidR="00C22A13" w:rsidRPr="00375A40" w:rsidRDefault="00C22A13" w:rsidP="00CE77B0">
      <w:pPr>
        <w:pStyle w:val="ListParagraph"/>
        <w:numPr>
          <w:ilvl w:val="0"/>
          <w:numId w:val="6"/>
        </w:numPr>
        <w:rPr>
          <w:iCs/>
        </w:rPr>
      </w:pPr>
      <w:r w:rsidRPr="00375A40">
        <w:rPr>
          <w:b/>
        </w:rPr>
        <w:t>bursary</w:t>
      </w:r>
      <w:r w:rsidRPr="00375A40">
        <w:t> /ˈbɜːsərɪ/  a scholarship or grant awarded esp in Scottish and New Zealand schools, universities etc (尤指苏格兰及新西兰学校的)奖学金 (Also called bursarship)</w:t>
      </w:r>
    </w:p>
    <w:p w:rsidR="00AA087C" w:rsidRPr="00375A40" w:rsidRDefault="00AA087C" w:rsidP="00CE77B0">
      <w:pPr>
        <w:pStyle w:val="ListParagraph"/>
        <w:numPr>
          <w:ilvl w:val="0"/>
          <w:numId w:val="6"/>
        </w:numPr>
        <w:tabs>
          <w:tab w:val="left" w:pos="1890"/>
        </w:tabs>
      </w:pPr>
      <w:r w:rsidRPr="00375A40">
        <w:t xml:space="preserve">Yale, MIT, and Haword are the most </w:t>
      </w:r>
      <w:r w:rsidRPr="00375A40">
        <w:rPr>
          <w:b/>
          <w:u w:val="single"/>
        </w:rPr>
        <w:t xml:space="preserve">prestigious </w:t>
      </w:r>
      <w:r w:rsidR="00CE5BE8" w:rsidRPr="00375A40">
        <w:rPr>
          <w:rFonts w:hint="eastAsia"/>
          <w:b/>
          <w:u w:val="single"/>
        </w:rPr>
        <w:t>声望的</w:t>
      </w:r>
      <w:r w:rsidRPr="00375A40">
        <w:rPr>
          <w:b/>
          <w:u w:val="single"/>
        </w:rPr>
        <w:t xml:space="preserve">universities </w:t>
      </w:r>
      <w:r w:rsidRPr="00375A40">
        <w:t xml:space="preserve">in U.S. , you know, </w:t>
      </w:r>
      <w:r w:rsidRPr="00375A40">
        <w:rPr>
          <w:b/>
          <w:highlight w:val="yellow"/>
          <w:u w:val="single"/>
        </w:rPr>
        <w:t>the ivy league长春藤名牌大</w:t>
      </w:r>
      <w:r w:rsidRPr="00375A40">
        <w:rPr>
          <w:rFonts w:hint="eastAsia"/>
          <w:b/>
          <w:highlight w:val="yellow"/>
          <w:u w:val="single"/>
        </w:rPr>
        <w:t>学</w:t>
      </w:r>
      <w:r w:rsidR="003A4770" w:rsidRPr="00375A40">
        <w:rPr>
          <w:rFonts w:hint="eastAsia"/>
          <w:b/>
          <w:highlight w:val="yellow"/>
          <w:u w:val="single"/>
        </w:rPr>
        <w:t xml:space="preserve">　［</w:t>
      </w:r>
      <w:r w:rsidR="00AE70A3" w:rsidRPr="00375A40">
        <w:rPr>
          <w:rFonts w:hint="eastAsia"/>
          <w:b/>
          <w:highlight w:val="yellow"/>
          <w:u w:val="single"/>
        </w:rPr>
        <w:t xml:space="preserve"> a prestigi</w:t>
      </w:r>
      <w:r w:rsidR="003A4770" w:rsidRPr="00375A40">
        <w:rPr>
          <w:rFonts w:hint="eastAsia"/>
          <w:b/>
          <w:highlight w:val="yellow"/>
          <w:u w:val="single"/>
        </w:rPr>
        <w:t>ous professor; a prestigious institution ］</w:t>
      </w:r>
    </w:p>
    <w:p w:rsidR="00AA087C" w:rsidRPr="00375A40" w:rsidRDefault="00D65E59" w:rsidP="00CE77B0">
      <w:pPr>
        <w:pStyle w:val="ListParagraph"/>
        <w:numPr>
          <w:ilvl w:val="0"/>
          <w:numId w:val="6"/>
        </w:numPr>
        <w:tabs>
          <w:tab w:val="left" w:pos="1890"/>
        </w:tabs>
      </w:pPr>
      <w:r w:rsidRPr="00375A40">
        <w:t>i</w:t>
      </w:r>
      <w:r w:rsidR="00AA087C" w:rsidRPr="00375A40">
        <w:rPr>
          <w:rFonts w:hint="eastAsia"/>
        </w:rPr>
        <w:t xml:space="preserve">vory </w:t>
      </w:r>
      <w:r w:rsidR="00AA087C" w:rsidRPr="00375A40">
        <w:t>V.S</w:t>
      </w:r>
      <w:r w:rsidR="00AA087C" w:rsidRPr="00375A40">
        <w:rPr>
          <w:b/>
          <w:u w:val="single"/>
        </w:rPr>
        <w:t xml:space="preserve">. </w:t>
      </w:r>
      <w:r w:rsidR="006E0054" w:rsidRPr="00375A40">
        <w:rPr>
          <w:b/>
          <w:u w:val="single"/>
        </w:rPr>
        <w:t xml:space="preserve"> </w:t>
      </w:r>
      <w:r w:rsidR="00AA087C" w:rsidRPr="00375A40">
        <w:rPr>
          <w:b/>
          <w:u w:val="single"/>
        </w:rPr>
        <w:t>ivy league长春藤名牌大</w:t>
      </w:r>
      <w:r w:rsidR="00AA087C" w:rsidRPr="00375A40">
        <w:rPr>
          <w:rFonts w:hint="eastAsia"/>
          <w:b/>
          <w:u w:val="single"/>
        </w:rPr>
        <w:t>学</w:t>
      </w:r>
    </w:p>
    <w:p w:rsidR="00C4135B" w:rsidRPr="00375A40" w:rsidRDefault="00C4135B" w:rsidP="00CE77B0">
      <w:pPr>
        <w:pStyle w:val="ListParagraph"/>
        <w:numPr>
          <w:ilvl w:val="0"/>
          <w:numId w:val="6"/>
        </w:numPr>
        <w:tabs>
          <w:tab w:val="left" w:pos="1890"/>
        </w:tabs>
      </w:pPr>
      <w:r w:rsidRPr="00375A40">
        <w:t>prospect =&gt; prospective students</w:t>
      </w:r>
      <w:r w:rsidR="00D65E59" w:rsidRPr="00375A40">
        <w:rPr>
          <w:rFonts w:hint="eastAsia"/>
        </w:rPr>
        <w:t xml:space="preserve"> </w:t>
      </w:r>
      <w:r w:rsidR="00D65E59" w:rsidRPr="00375A40">
        <w:t xml:space="preserve">[prəu'spektiv] </w:t>
      </w:r>
      <w:r w:rsidRPr="00375A40">
        <w:rPr>
          <w:rFonts w:hint="eastAsia"/>
        </w:rPr>
        <w:t>未来的学生</w:t>
      </w:r>
      <w:r w:rsidR="007F1B78" w:rsidRPr="00375A40">
        <w:t xml:space="preserve">   //prosperity, prosperous</w:t>
      </w:r>
      <w:r w:rsidRPr="00375A40">
        <w:t xml:space="preserve"> </w:t>
      </w:r>
    </w:p>
    <w:p w:rsidR="00F05037" w:rsidRPr="00375A40" w:rsidRDefault="000236E3" w:rsidP="00CE77B0">
      <w:pPr>
        <w:pStyle w:val="ListParagraph"/>
        <w:numPr>
          <w:ilvl w:val="0"/>
          <w:numId w:val="6"/>
        </w:num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highlight w:val="yellow"/>
        </w:rPr>
        <w:t xml:space="preserve">rofessor’s </w:t>
      </w:r>
      <w:r w:rsidR="004A1E07" w:rsidRPr="00375A40">
        <w:rPr>
          <w:rFonts w:ascii="SimSun" w:eastAsia="SimSun" w:hAnsi="SimSun" w:cs="SimSun" w:hint="eastAsia"/>
          <w:b/>
          <w:highlight w:val="yellow"/>
        </w:rPr>
        <w:t xml:space="preserve">lecture </w:t>
      </w:r>
      <w:r w:rsidR="00BA12B4" w:rsidRPr="00375A40">
        <w:rPr>
          <w:rFonts w:ascii="SimSun" w:eastAsia="SimSun" w:hAnsi="SimSun" w:cs="SimSun"/>
          <w:b/>
          <w:highlight w:val="yellow"/>
          <w:u w:val="single"/>
        </w:rPr>
        <w:t>教授的讲座</w:t>
      </w:r>
      <w:r w:rsidR="00BA12B4" w:rsidRPr="00375A40">
        <w:rPr>
          <w:rFonts w:ascii="SimSun" w:eastAsia="SimSun" w:hAnsi="SimSun" w:cs="SimSun" w:hint="eastAsia"/>
          <w:b/>
          <w:highlight w:val="yellow"/>
          <w:u w:val="single"/>
        </w:rPr>
        <w:t>，人多</w:t>
      </w:r>
      <w:r w:rsidR="004A1E07" w:rsidRPr="00375A40">
        <w:rPr>
          <w:rFonts w:ascii="SimSun" w:eastAsia="SimSun" w:hAnsi="SimSun" w:cs="SimSun" w:hint="eastAsia"/>
          <w:b/>
          <w:highlight w:val="yellow"/>
        </w:rPr>
        <w:t xml:space="preserve">V.S. </w:t>
      </w:r>
      <w:r w:rsidR="00F26FC2" w:rsidRPr="00375A40">
        <w:rPr>
          <w:rFonts w:ascii="SimSun" w:eastAsia="SimSun" w:hAnsi="SimSun" w:cs="SimSun"/>
          <w:b/>
          <w:highlight w:val="yellow"/>
        </w:rPr>
        <w:t xml:space="preserve">instructor’s </w:t>
      </w:r>
      <w:r w:rsidR="004A1E07" w:rsidRPr="00375A40">
        <w:rPr>
          <w:rFonts w:ascii="SimSun" w:eastAsia="SimSun" w:hAnsi="SimSun" w:cs="SimSun" w:hint="eastAsia"/>
          <w:b/>
          <w:highlight w:val="yellow"/>
        </w:rPr>
        <w:t xml:space="preserve">seminar </w:t>
      </w:r>
      <w:r w:rsidR="00BA12B4" w:rsidRPr="00375A40">
        <w:rPr>
          <w:rFonts w:ascii="SimSun" w:eastAsia="SimSun" w:hAnsi="SimSun" w:cs="SimSun"/>
          <w:highlight w:val="yellow"/>
        </w:rPr>
        <w:t>研讨会</w:t>
      </w:r>
      <w:r w:rsidR="00BA12B4" w:rsidRPr="00375A40">
        <w:rPr>
          <w:rFonts w:ascii="SimSun" w:eastAsia="SimSun" w:hAnsi="SimSun" w:cs="SimSun" w:hint="eastAsia"/>
          <w:highlight w:val="yellow"/>
        </w:rPr>
        <w:t>，人少</w:t>
      </w:r>
      <w:r w:rsidR="00A2211F" w:rsidRPr="00375A40">
        <w:rPr>
          <w:rFonts w:ascii="SimSun" w:eastAsia="SimSun" w:hAnsi="SimSun" w:cs="SimSun" w:hint="eastAsia"/>
        </w:rPr>
        <w:t xml:space="preserve"> </w:t>
      </w:r>
      <w:r w:rsidR="0021054C" w:rsidRPr="00375A40">
        <w:rPr>
          <w:rFonts w:ascii="SimSun" w:eastAsia="SimSun" w:hAnsi="SimSun" w:cs="SimSun" w:hint="eastAsia"/>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can be hard to follow, so you really have to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pPr>
      <w:r w:rsidRPr="00375A40">
        <w:rPr>
          <w:rFonts w:ascii="SimSun" w:eastAsia="SimSun" w:hAnsi="SimSun" w:cs="SimSun"/>
        </w:rPr>
        <w:t>辅导课</w:t>
      </w:r>
      <w:r w:rsidR="00781495" w:rsidRPr="00375A40">
        <w:rPr>
          <w:b/>
          <w:iCs/>
        </w:rPr>
        <w:t>Tutorials</w:t>
      </w:r>
      <w:r w:rsidR="00781495" w:rsidRPr="00375A40">
        <w:rPr>
          <w:iCs/>
        </w:rPr>
        <w:t xml:space="preserve"> are available to help you prepare for examinations.</w:t>
      </w:r>
      <w:r w:rsidR="00781495" w:rsidRPr="00375A40">
        <w:rPr>
          <w:rFonts w:asciiTheme="minorEastAsia" w:hAnsiTheme="minorEastAsia" w:hint="eastAsia"/>
          <w:iCs/>
        </w:rPr>
        <w:t xml:space="preserve">　</w:t>
      </w:r>
      <w:r w:rsidR="00781495" w:rsidRPr="00375A40">
        <w:rPr>
          <w:rFonts w:ascii="SimSun" w:eastAsia="SimSun" w:hAnsi="SimSun" w:cs="SimSun"/>
        </w:rPr>
        <w:t>有帮你备考的辅导课</w:t>
      </w:r>
      <w:r w:rsidR="00B7053A" w:rsidRPr="00375A40">
        <w:rPr>
          <w:rFonts w:ascii="SimSun" w:eastAsia="SimSun" w:hAnsi="SimSun" w:cs="SimSun" w:hint="eastAsia"/>
        </w:rPr>
        <w:t xml:space="preserve"> ( tutor</w:t>
      </w:r>
      <w:r w:rsidR="002B7165" w:rsidRPr="00375A40">
        <w:rPr>
          <w:rFonts w:ascii="SimSun" w:eastAsia="SimSun" w:hAnsi="SimSun" w:cs="SimSun"/>
        </w:rPr>
        <w:t xml:space="preserve"> n)</w:t>
      </w:r>
      <w:r w:rsidR="002B7165" w:rsidRPr="00375A40">
        <w:rPr>
          <w:rFonts w:ascii="SimSun" w:eastAsia="SimSun" w:hAnsi="SimSun" w:cs="SimSun" w:hint="eastAsia"/>
        </w:rPr>
        <w:t>辅导老师</w:t>
      </w:r>
      <w:r w:rsidR="002B7165" w:rsidRPr="00375A40">
        <w:rPr>
          <w:rFonts w:ascii="SimSun" w:eastAsia="SimSun" w:hAnsi="SimSun" w:cs="SimSun"/>
        </w:rPr>
        <w:t xml:space="preserve"> v. tutor sb</w:t>
      </w:r>
      <w:r w:rsidR="002B7165" w:rsidRPr="00375A40">
        <w:rPr>
          <w:rFonts w:ascii="SimSun" w:eastAsia="SimSun" w:hAnsi="SimSun" w:cs="SimSun" w:hint="eastAsia"/>
        </w:rPr>
        <w:t xml:space="preserve">　辅导</w:t>
      </w:r>
      <w:r w:rsidR="002B7165" w:rsidRPr="00375A40">
        <w:rPr>
          <w:rFonts w:ascii="SimSun" w:eastAsia="SimSun" w:hAnsi="SimSun" w:cs="SimSun"/>
        </w:rPr>
        <w:t>sb.</w:t>
      </w:r>
      <w:r w:rsidR="00B7053A" w:rsidRPr="00375A40">
        <w:rPr>
          <w:rFonts w:ascii="SimSun" w:eastAsia="SimSun" w:hAnsi="SimSun" w:cs="SimSun" w:hint="eastAsia"/>
        </w:rPr>
        <w:t>, tutorial)</w:t>
      </w:r>
      <w:r w:rsidR="000C11B6" w:rsidRPr="00375A40">
        <w:rPr>
          <w:rFonts w:ascii="SimSun" w:eastAsia="SimSun" w:hAnsi="SimSun" w:cs="SimSun"/>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at the Academic Resource Center this semester.</w:t>
      </w:r>
    </w:p>
    <w:p w:rsidR="00781495" w:rsidRPr="00375A40" w:rsidRDefault="0093023B" w:rsidP="00CE77B0">
      <w:pPr>
        <w:pStyle w:val="ListParagraph"/>
        <w:numPr>
          <w:ilvl w:val="0"/>
          <w:numId w:val="6"/>
        </w:numPr>
      </w:pPr>
      <w:r w:rsidRPr="00375A40">
        <w:rPr>
          <w:rFonts w:ascii="SimSun" w:eastAsia="SimSun" w:hAnsi="SimSun" w:cs="SimSun"/>
        </w:rPr>
        <w:lastRenderedPageBreak/>
        <w:t>课外活动</w:t>
      </w:r>
      <w:r w:rsidRPr="00375A40">
        <w:rPr>
          <w:rFonts w:ascii="SimSun" w:eastAsia="SimSun" w:hAnsi="SimSun" w:cs="SimSun" w:hint="eastAsia"/>
        </w:rPr>
        <w:t>: extracurricula</w:t>
      </w:r>
      <w:r w:rsidR="00D77B0E" w:rsidRPr="00375A40">
        <w:rPr>
          <w:rFonts w:ascii="SimSun" w:eastAsia="SimSun" w:hAnsi="SimSun" w:cs="SimSun"/>
        </w:rPr>
        <w:t>r</w:t>
      </w:r>
      <w:r w:rsidRPr="00375A40">
        <w:rPr>
          <w:rFonts w:ascii="SimSun" w:eastAsia="SimSun" w:hAnsi="SimSun" w:cs="SimSun" w:hint="eastAsia"/>
        </w:rPr>
        <w:t xml:space="preserve"> activities</w:t>
      </w:r>
      <w:r w:rsidR="00D77B0E" w:rsidRPr="00375A40">
        <w:rPr>
          <w:rFonts w:ascii="SimSun" w:eastAsia="SimSun" w:hAnsi="SimSun" w:cs="SimSun"/>
        </w:rPr>
        <w:t xml:space="preserve">  e.g. </w:t>
      </w:r>
      <w:r w:rsidR="00781495" w:rsidRPr="00375A40">
        <w:rPr>
          <w:iCs/>
        </w:rPr>
        <w:t>One of the best things/</w:t>
      </w:r>
      <w:r w:rsidR="00781495" w:rsidRPr="00375A40">
        <w:rPr>
          <w:b/>
          <w:iCs/>
          <w:highlight w:val="yellow"/>
          <w:u w:val="single"/>
        </w:rPr>
        <w:t>merits</w:t>
      </w:r>
      <w:r w:rsidR="00781495" w:rsidRPr="00375A40">
        <w:rPr>
          <w:rFonts w:hint="eastAsia"/>
          <w:b/>
          <w:iCs/>
          <w:highlight w:val="yellow"/>
          <w:u w:val="single"/>
        </w:rPr>
        <w:t>好处</w:t>
      </w:r>
      <w:r w:rsidR="00781495" w:rsidRPr="00375A40">
        <w:rPr>
          <w:iCs/>
        </w:rPr>
        <w:t xml:space="preserve"> about university is the </w:t>
      </w:r>
      <w:r w:rsidR="00781495" w:rsidRPr="00375A40">
        <w:rPr>
          <w:b/>
          <w:iCs/>
        </w:rPr>
        <w:t>extracurricular activities.</w:t>
      </w:r>
      <w:r w:rsidR="00781495" w:rsidRPr="00375A40">
        <w:rPr>
          <w:rFonts w:ascii="SimSun" w:eastAsia="SimSun" w:hAnsi="SimSun" w:cs="SimSun"/>
        </w:rPr>
        <w:t xml:space="preserve"> 好处之一是课外活动</w:t>
      </w:r>
    </w:p>
    <w:p w:rsidR="00781495" w:rsidRPr="00375A40" w:rsidRDefault="00781495" w:rsidP="00CE77B0">
      <w:pPr>
        <w:pStyle w:val="ListParagraph"/>
        <w:numPr>
          <w:ilvl w:val="0"/>
          <w:numId w:val="6"/>
        </w:numPr>
        <w:rPr>
          <w:iCs/>
        </w:rPr>
      </w:pPr>
      <w:r w:rsidRPr="00375A40">
        <w:rPr>
          <w:iCs/>
        </w:rPr>
        <w:t>S</w:t>
      </w:r>
      <w:r w:rsidRPr="00375A40">
        <w:rPr>
          <w:rFonts w:hint="eastAsia"/>
          <w:iCs/>
        </w:rPr>
        <w:t>emester/</w:t>
      </w:r>
      <w:r w:rsidRPr="00375A40">
        <w:rPr>
          <w:iCs/>
        </w:rPr>
        <w:t>term: 1st semester</w:t>
      </w:r>
    </w:p>
    <w:p w:rsidR="004E7F27" w:rsidRPr="00375A40" w:rsidRDefault="004E7F27" w:rsidP="00CE77B0">
      <w:pPr>
        <w:pStyle w:val="ListParagraph"/>
        <w:numPr>
          <w:ilvl w:val="0"/>
          <w:numId w:val="6"/>
        </w:numPr>
        <w:rPr>
          <w:iCs/>
        </w:rPr>
      </w:pPr>
      <w:r w:rsidRPr="00375A40">
        <w:t xml:space="preserve">Money paid for courses that were canceled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iCs/>
        </w:rPr>
      </w:pPr>
      <w:r w:rsidRPr="00375A40">
        <w:rPr>
          <w:rFonts w:ascii="SimSun" w:eastAsia="SimSun" w:hAnsi="SimSun" w:cs="SimSun" w:hint="eastAsia"/>
          <w:iCs/>
        </w:rPr>
        <w:t xml:space="preserve">考试的成绩单　</w:t>
      </w:r>
      <w:r w:rsidRPr="00375A40">
        <w:rPr>
          <w:iCs/>
        </w:rPr>
        <w:t>transcript ['trænskript, 'trænz-, 'trɑ:n-]</w:t>
      </w:r>
    </w:p>
    <w:p w:rsidR="00781495" w:rsidRPr="00375A40" w:rsidRDefault="00781495" w:rsidP="00CE77B0">
      <w:pPr>
        <w:pStyle w:val="ListParagraph"/>
        <w:numPr>
          <w:ilvl w:val="1"/>
          <w:numId w:val="6"/>
        </w:numPr>
        <w:rPr>
          <w:iCs/>
        </w:rPr>
      </w:pPr>
      <w:r w:rsidRPr="00375A40">
        <w:rPr>
          <w:iCs/>
        </w:rPr>
        <w:t>(</w:t>
      </w:r>
      <w:r w:rsidRPr="00375A40">
        <w:rPr>
          <w:rFonts w:ascii="SimSun" w:eastAsia="SimSun" w:hAnsi="SimSun" w:cs="SimSun" w:hint="eastAsia"/>
          <w:iCs/>
        </w:rPr>
        <w:t>根据录音或笔记整理的</w:t>
      </w:r>
      <w:r w:rsidRPr="00375A40">
        <w:rPr>
          <w:iCs/>
        </w:rPr>
        <w:t xml:space="preserve">) </w:t>
      </w:r>
      <w:r w:rsidRPr="00375A40">
        <w:rPr>
          <w:rFonts w:ascii="SimSun" w:eastAsia="SimSun" w:hAnsi="SimSun" w:cs="SimSun" w:hint="eastAsia"/>
          <w:iCs/>
        </w:rPr>
        <w:t>文字本</w:t>
      </w:r>
      <w:r w:rsidRPr="00375A40">
        <w:rPr>
          <w:iCs/>
        </w:rPr>
        <w:t>something that has been transcribed; a written record (usually typewritten) of dictated or recorded speech</w:t>
      </w:r>
      <w:r w:rsidRPr="00375A40">
        <w:rPr>
          <w:rFonts w:hint="eastAsia"/>
          <w:iCs/>
        </w:rPr>
        <w:t xml:space="preserve">  e.g. </w:t>
      </w:r>
      <w:r w:rsidRPr="00375A40">
        <w:rPr>
          <w:iCs/>
        </w:rPr>
        <w:t>he read a transcript of the interrogation  e.g.  you can obtain a transcript of this radio program by sending a self-addressed envelope to the station</w:t>
      </w:r>
    </w:p>
    <w:p w:rsidR="00781495" w:rsidRPr="00375A40" w:rsidRDefault="00781495" w:rsidP="00CE77B0">
      <w:pPr>
        <w:pStyle w:val="ListParagraph"/>
        <w:numPr>
          <w:ilvl w:val="1"/>
          <w:numId w:val="6"/>
        </w:numPr>
        <w:rPr>
          <w:iCs/>
        </w:rPr>
      </w:pPr>
      <w:r w:rsidRPr="00375A40">
        <w:rPr>
          <w:rFonts w:ascii="SimSun" w:eastAsia="SimSun" w:hAnsi="SimSun" w:cs="SimSun" w:hint="eastAsia"/>
          <w:iCs/>
        </w:rPr>
        <w:t>考试的成绩单</w:t>
      </w:r>
      <w:r w:rsidRPr="00375A40">
        <w:rPr>
          <w:iCs/>
        </w:rPr>
        <w:t>a reproduction</w:t>
      </w:r>
      <w:r w:rsidRPr="00375A40">
        <w:rPr>
          <w:rFonts w:ascii="SimSun" w:eastAsia="SimSun" w:hAnsi="SimSun" w:cs="SimSun" w:hint="eastAsia"/>
          <w:iCs/>
        </w:rPr>
        <w:t>复制品</w:t>
      </w:r>
      <w:r w:rsidRPr="00375A40">
        <w:rPr>
          <w:iCs/>
        </w:rPr>
        <w:t xml:space="preserve"> of a written record (e.g. of a legal or school record)</w:t>
      </w:r>
    </w:p>
    <w:p w:rsidR="00306058" w:rsidRPr="00375A40" w:rsidRDefault="00107342" w:rsidP="00CE77B0">
      <w:pPr>
        <w:pStyle w:val="ListParagraph"/>
        <w:numPr>
          <w:ilvl w:val="0"/>
          <w:numId w:val="6"/>
        </w:numPr>
        <w:rPr>
          <w:iCs/>
        </w:rPr>
      </w:pPr>
      <w:r w:rsidRPr="00375A40">
        <w:rPr>
          <w:rFonts w:ascii="SimSun" w:eastAsia="SimSun" w:hAnsi="SimSun" w:cs="SimSun" w:hint="eastAsia"/>
          <w:iCs/>
        </w:rPr>
        <w:t>挂科; 未通过</w:t>
      </w:r>
      <w:r w:rsidRPr="00375A40">
        <w:rPr>
          <w:iCs/>
        </w:rPr>
        <w:t xml:space="preserve"> (</w:t>
      </w:r>
      <w:r w:rsidRPr="00375A40">
        <w:rPr>
          <w:rFonts w:ascii="SimSun" w:eastAsia="SimSun" w:hAnsi="SimSun" w:cs="SimSun" w:hint="eastAsia"/>
          <w:iCs/>
        </w:rPr>
        <w:t>考试或课程</w:t>
      </w:r>
      <w:r w:rsidRPr="00375A40">
        <w:rPr>
          <w:iCs/>
        </w:rPr>
        <w:t xml:space="preserve">)  </w:t>
      </w:r>
      <w:r w:rsidR="00306058" w:rsidRPr="00375A40">
        <w:rPr>
          <w:b/>
          <w:iCs/>
          <w:highlight w:val="yellow"/>
          <w:u w:val="single"/>
        </w:rPr>
        <w:t>Sb. flunk out of school;  [ flunk a subject; flunk my chemistry; flunk my geometry ]</w:t>
      </w:r>
      <w:r w:rsidR="00306058" w:rsidRPr="00375A40">
        <w:rPr>
          <w:iCs/>
        </w:rPr>
        <w:t xml:space="preserve">  If you flunk an exam or a course, you fail to reach the required standard.</w:t>
      </w:r>
      <w:r w:rsidRPr="00375A40">
        <w:rPr>
          <w:rFonts w:ascii="SimSun" w:eastAsia="SimSun" w:hAnsi="SimSun" w:cs="SimSun" w:hint="eastAsia"/>
          <w:iCs/>
        </w:rPr>
        <w:t xml:space="preserve"> </w:t>
      </w:r>
      <w:r w:rsidRPr="00375A40">
        <w:rPr>
          <w:rFonts w:ascii="SimSun" w:eastAsia="SimSun" w:hAnsi="SimSun" w:cs="SimSun"/>
          <w:iCs/>
        </w:rPr>
        <w:t>E.g. Y</w:t>
      </w:r>
      <w:r w:rsidR="00306058" w:rsidRPr="00375A40">
        <w:rPr>
          <w:iCs/>
        </w:rPr>
        <w:t xml:space="preserve">our son is upset because he </w:t>
      </w:r>
      <w:r w:rsidR="00306058" w:rsidRPr="00375A40">
        <w:rPr>
          <w:b/>
          <w:iCs/>
          <w:u w:val="single"/>
        </w:rPr>
        <w:t>flunked a history exam</w:t>
      </w:r>
      <w:r w:rsidR="00306058" w:rsidRPr="00375A40">
        <w:rPr>
          <w:iCs/>
        </w:rPr>
        <w:t>.</w:t>
      </w:r>
      <w:r w:rsidRPr="00375A40">
        <w:rPr>
          <w:iCs/>
        </w:rPr>
        <w:t xml:space="preserve"> </w:t>
      </w:r>
      <w:r w:rsidR="00306058" w:rsidRPr="00375A40">
        <w:rPr>
          <w:rFonts w:ascii="SimSun" w:eastAsia="SimSun" w:hAnsi="SimSun" w:cs="SimSun" w:hint="eastAsia"/>
          <w:iCs/>
        </w:rPr>
        <w:t>他没通过历史考试</w:t>
      </w:r>
    </w:p>
    <w:p w:rsidR="00781495" w:rsidRPr="00375A40" w:rsidRDefault="00B45839" w:rsidP="00CE77B0">
      <w:pPr>
        <w:pStyle w:val="ListParagraph"/>
        <w:numPr>
          <w:ilvl w:val="0"/>
          <w:numId w:val="6"/>
        </w:numPr>
        <w:rPr>
          <w:iCs/>
        </w:rPr>
      </w:pPr>
      <w:r w:rsidRPr="00375A40">
        <w:rPr>
          <w:rFonts w:ascii="SimSun" w:eastAsia="SimSun" w:hAnsi="SimSun" w:cs="SimSun" w:hint="eastAsia"/>
          <w:iCs/>
        </w:rPr>
        <w:t>学生的休息室</w:t>
      </w:r>
      <w:r w:rsidRPr="00375A40">
        <w:rPr>
          <w:iCs/>
        </w:rPr>
        <w:t xml:space="preserve">Student lounge: lounge: In a hotel, </w:t>
      </w:r>
      <w:r w:rsidR="005D661D" w:rsidRPr="00375A40">
        <w:rPr>
          <w:iCs/>
        </w:rPr>
        <w:t xml:space="preserve">university, museum, </w:t>
      </w:r>
      <w:r w:rsidRPr="00375A40">
        <w:rPr>
          <w:iCs/>
        </w:rPr>
        <w:t xml:space="preserve">club, or other public place, a lounge is a room where people can sit and relax. </w:t>
      </w:r>
      <w:r w:rsidRPr="00375A40">
        <w:rPr>
          <w:rFonts w:ascii="SimSun" w:eastAsia="SimSun" w:hAnsi="SimSun" w:cs="SimSun" w:hint="eastAsia"/>
          <w:iCs/>
        </w:rPr>
        <w:t>休息厅</w:t>
      </w:r>
      <w:r w:rsidR="005D661D" w:rsidRPr="00375A40">
        <w:rPr>
          <w:rFonts w:hint="eastAsia"/>
          <w:iCs/>
        </w:rPr>
        <w:t xml:space="preserve">. </w:t>
      </w:r>
      <w:r w:rsidR="005D661D" w:rsidRPr="00375A40">
        <w:rPr>
          <w:iCs/>
        </w:rPr>
        <w:t>E.g. In Korea’s National Museum, there’re tons of lounges for your relaxation.</w:t>
      </w:r>
    </w:p>
    <w:p w:rsidR="00B45839" w:rsidRPr="00375A40" w:rsidRDefault="000A1BE5" w:rsidP="00CE77B0">
      <w:pPr>
        <w:pStyle w:val="ListParagraph"/>
        <w:numPr>
          <w:ilvl w:val="0"/>
          <w:numId w:val="6"/>
        </w:numPr>
        <w:rPr>
          <w:iCs/>
        </w:rPr>
      </w:pPr>
      <w:r w:rsidRPr="00375A40">
        <w:rPr>
          <w:rFonts w:ascii="SimSun" w:eastAsia="SimSun" w:hAnsi="SimSun" w:cs="SimSun" w:hint="eastAsia"/>
          <w:iCs/>
        </w:rPr>
        <w:t>宿舍</w:t>
      </w:r>
      <w:r w:rsidR="008F5CA3" w:rsidRPr="00375A40">
        <w:rPr>
          <w:iCs/>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iCs/>
        </w:rPr>
      </w:pPr>
      <w:r w:rsidRPr="00375A40">
        <w:rPr>
          <w:iCs/>
        </w:rPr>
        <w:t xml:space="preserve">Enrol, enrolment center: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iCs/>
        </w:rPr>
      </w:pPr>
      <w:r w:rsidRPr="00375A40">
        <w:rPr>
          <w:iCs/>
        </w:rPr>
        <w:t xml:space="preserve">An </w:t>
      </w:r>
      <w:r w:rsidR="00124738" w:rsidRPr="00375A40">
        <w:rPr>
          <w:iCs/>
        </w:rPr>
        <w:t>academic advisor: provide help for your questions and concerns regarding university subjects and course.</w:t>
      </w:r>
    </w:p>
    <w:p w:rsidR="00A0332B" w:rsidRPr="00375A40" w:rsidRDefault="002D320E" w:rsidP="00CE77B0">
      <w:pPr>
        <w:pStyle w:val="ListParagraph"/>
        <w:numPr>
          <w:ilvl w:val="0"/>
          <w:numId w:val="6"/>
        </w:numPr>
        <w:rPr>
          <w:iCs/>
        </w:rPr>
      </w:pPr>
      <w:r w:rsidRPr="00375A40">
        <w:rPr>
          <w:iCs/>
        </w:rPr>
        <w:t>The n</w:t>
      </w:r>
      <w:r w:rsidR="00CD6C72" w:rsidRPr="00375A40">
        <w:rPr>
          <w:iCs/>
        </w:rPr>
        <w:t>otice board on main hall</w:t>
      </w:r>
    </w:p>
    <w:p w:rsidR="00A25E70" w:rsidRPr="00375A40" w:rsidRDefault="00A25E70" w:rsidP="00CE77B0">
      <w:pPr>
        <w:pStyle w:val="ListParagraph"/>
        <w:numPr>
          <w:ilvl w:val="0"/>
          <w:numId w:val="6"/>
        </w:numPr>
        <w:rPr>
          <w:iCs/>
        </w:rPr>
      </w:pPr>
      <w:r w:rsidRPr="00375A40">
        <w:rPr>
          <w:iCs/>
        </w:rPr>
        <w:t xml:space="preserve">Basic </w:t>
      </w:r>
      <w:r w:rsidRPr="00375A40">
        <w:rPr>
          <w:b/>
          <w:iCs/>
        </w:rPr>
        <w:t>protocols/rules</w:t>
      </w:r>
      <w:r w:rsidR="005A3D52" w:rsidRPr="00375A40">
        <w:rPr>
          <w:iCs/>
        </w:rPr>
        <w:t xml:space="preserve"> when studying university</w:t>
      </w:r>
    </w:p>
    <w:p w:rsidR="005A3D52" w:rsidRPr="00375A40" w:rsidRDefault="005A3D52" w:rsidP="00CE77B0">
      <w:pPr>
        <w:pStyle w:val="ListParagraph"/>
        <w:numPr>
          <w:ilvl w:val="0"/>
          <w:numId w:val="6"/>
        </w:numPr>
        <w:rPr>
          <w:iCs/>
        </w:rPr>
      </w:pPr>
      <w:r w:rsidRPr="00375A40">
        <w:rPr>
          <w:b/>
          <w:iCs/>
          <w:highlight w:val="yellow"/>
          <w:u w:val="single"/>
        </w:rPr>
        <w:t>Sb. major in xxx:</w:t>
      </w:r>
      <w:r w:rsidRPr="00375A40">
        <w:rPr>
          <w:rFonts w:asciiTheme="minorEastAsia" w:hAnsiTheme="minorEastAsia" w:hint="eastAsia"/>
          <w:b/>
          <w:iCs/>
          <w:highlight w:val="yellow"/>
          <w:u w:val="single"/>
        </w:rPr>
        <w:t>学的</w:t>
      </w:r>
      <w:r w:rsidRPr="00375A40">
        <w:rPr>
          <w:b/>
          <w:iCs/>
          <w:highlight w:val="yellow"/>
          <w:u w:val="single"/>
        </w:rPr>
        <w:t>xxx</w:t>
      </w:r>
      <w:r w:rsidRPr="00375A40">
        <w:rPr>
          <w:rFonts w:hint="eastAsia"/>
          <w:b/>
          <w:iCs/>
          <w:highlight w:val="yellow"/>
          <w:u w:val="single"/>
        </w:rPr>
        <w:t>专业</w:t>
      </w:r>
      <w:r w:rsidRPr="00375A40">
        <w:rPr>
          <w:iC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(学生写的) 短</w:t>
      </w:r>
      <w:r w:rsidRPr="00375A40">
        <w:rPr>
          <w:rFonts w:hint="eastAsia"/>
        </w:rPr>
        <w:t>文</w:t>
      </w:r>
      <w:r w:rsidR="008207BC" w:rsidRPr="00375A40">
        <w:t>academic essays</w:t>
      </w:r>
      <w:r w:rsidRPr="00375A40">
        <w:t xml:space="preserve">: An essay is a short piece of writing on a particular subject written by a student. </w:t>
      </w:r>
    </w:p>
    <w:p w:rsidR="008207BC" w:rsidRPr="00375A40" w:rsidRDefault="008207BC" w:rsidP="00CE77B0">
      <w:pPr>
        <w:pStyle w:val="ListParagraph"/>
        <w:numPr>
          <w:ilvl w:val="0"/>
          <w:numId w:val="6"/>
        </w:numPr>
      </w:pPr>
      <w:r w:rsidRPr="00375A40">
        <w:t xml:space="preserve">paper, dissertation /ˌdɪsəˈteɪʃən/   </w:t>
      </w:r>
      <w:r w:rsidRPr="00375A40">
        <w:rPr>
          <w:rFonts w:hint="eastAsia"/>
          <w:b/>
          <w:highlight w:val="yellow"/>
        </w:rPr>
        <w:t xml:space="preserve">[ </w:t>
      </w:r>
      <w:r w:rsidRPr="00375A40">
        <w:rPr>
          <w:b/>
          <w:highlight w:val="yellow"/>
        </w:rPr>
        <w:t>Dissert Defense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A dissertation is a long formal piece of writing on a particular subject,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 xml:space="preserve">We usually use “venn diagram” to compare and contrast </w:t>
      </w:r>
      <w:r w:rsidR="00CC598C" w:rsidRPr="00375A40">
        <w:rPr>
          <w:b/>
          <w:highlight w:val="yellow"/>
          <w:u w:val="single"/>
        </w:rPr>
        <w:lastRenderedPageBreak/>
        <w:t>different objects with the same or similar elements/properties. Comparison/Contrast structure: whole-to-whole; similarities-to-differences; and point-to-point.</w:t>
      </w:r>
    </w:p>
    <w:p w:rsidR="00781495" w:rsidRPr="00375A40" w:rsidRDefault="00781495" w:rsidP="00781495">
      <w:pPr>
        <w:tabs>
          <w:tab w:val="left" w:pos="1890"/>
        </w:tabs>
      </w:pPr>
      <w:r w:rsidRPr="00375A40">
        <w:tab/>
      </w:r>
    </w:p>
    <w:p w:rsidR="00D457F6" w:rsidRPr="00375A40" w:rsidRDefault="00E6150A" w:rsidP="00D457F6">
      <w:pPr>
        <w:pStyle w:val="Heading2"/>
      </w:pPr>
      <w:r w:rsidRPr="00375A40">
        <w:t xml:space="preserve">Row 1) </w:t>
      </w:r>
      <w:r w:rsidR="00D6710E" w:rsidRPr="00375A40">
        <w:t>lexical resources</w:t>
      </w:r>
    </w:p>
    <w:p w:rsidR="00D457F6" w:rsidRPr="00375A40" w:rsidRDefault="007A7086" w:rsidP="00CE77B0">
      <w:pPr>
        <w:pStyle w:val="ListParagraph"/>
        <w:numPr>
          <w:ilvl w:val="0"/>
          <w:numId w:val="7"/>
        </w:numPr>
        <w:tabs>
          <w:tab w:val="left" w:pos="1890"/>
        </w:tabs>
        <w:ind w:left="426"/>
      </w:pPr>
      <w:r w:rsidRPr="00375A40">
        <w:t>p</w:t>
      </w:r>
      <w:r w:rsidR="00D457F6" w:rsidRPr="00375A40">
        <w:t>ivotal moment; pivotal point</w:t>
      </w:r>
    </w:p>
    <w:p w:rsidR="008E0080" w:rsidRPr="00375A40" w:rsidRDefault="008E0080" w:rsidP="00CE77B0">
      <w:pPr>
        <w:pStyle w:val="ListParagraph"/>
        <w:numPr>
          <w:ilvl w:val="0"/>
          <w:numId w:val="7"/>
        </w:numPr>
        <w:tabs>
          <w:tab w:val="left" w:pos="1890"/>
        </w:tabs>
        <w:ind w:left="426"/>
      </w:pPr>
      <w:r w:rsidRPr="00375A40">
        <w:rPr>
          <w:b/>
          <w:u w:val="single"/>
        </w:rPr>
        <w:t>Oxford and Cambridge (Oxbridge )</w:t>
      </w:r>
    </w:p>
    <w:p w:rsidR="00130D02" w:rsidRPr="00375A40" w:rsidRDefault="00130D02" w:rsidP="00CE77B0">
      <w:pPr>
        <w:pStyle w:val="ListParagraph"/>
        <w:numPr>
          <w:ilvl w:val="0"/>
          <w:numId w:val="7"/>
        </w:numPr>
        <w:tabs>
          <w:tab w:val="left" w:pos="1890"/>
        </w:tabs>
        <w:ind w:left="426"/>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/ˈɡæðə/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t>水平</w:t>
      </w:r>
      <w:r w:rsidRPr="00375A40">
        <w:rPr>
          <w:rFonts w:hint="eastAsia"/>
        </w:rPr>
        <w:t xml:space="preserve">　</w:t>
      </w:r>
      <w:r w:rsidR="00747D43" w:rsidRPr="00375A40">
        <w:t>If you show </w:t>
      </w:r>
      <w:r w:rsidR="00747D43" w:rsidRPr="00375A40">
        <w:rPr>
          <w:b/>
        </w:rPr>
        <w:t>proficiency</w:t>
      </w:r>
      <w:r w:rsidR="00747D43" w:rsidRPr="00375A40">
        <w:t> in something, you show ability or skill at it.例：</w:t>
      </w:r>
    </w:p>
    <w:p w:rsidR="00781495" w:rsidRPr="00375A40" w:rsidRDefault="00C245E3" w:rsidP="00B7305B">
      <w:pPr>
        <w:pStyle w:val="ListParagraph"/>
        <w:ind w:left="426"/>
      </w:pPr>
      <w:r w:rsidRPr="00375A40">
        <w:t xml:space="preserve">e.g. What’s your English proficiency?  E.g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 xml:space="preserve">heartfelt /ˈhɑːtˌfɛlt/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heartfelt gratitude 衷心的感谢； 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rPr>
        <w:t xml:space="preserve"> </w:t>
      </w:r>
      <w:r w:rsidR="00B85851" w:rsidRPr="00375A40">
        <w:t xml:space="preserve"> e.g. </w:t>
      </w:r>
      <w:r w:rsidR="00B85851" w:rsidRPr="00375A40">
        <w:rPr>
          <w:sz w:val="20"/>
          <w:szCs w:val="20"/>
        </w:rPr>
        <w:t xml:space="preserve">Here I'd like to extend my most </w:t>
      </w:r>
      <w:r w:rsidR="00B85851" w:rsidRPr="00375A40">
        <w:rPr>
          <w:b/>
          <w:sz w:val="20"/>
          <w:szCs w:val="20"/>
          <w:u w:val="single"/>
        </w:rPr>
        <w:t>heartfelt gratitude</w:t>
      </w:r>
      <w:r w:rsidR="00B85851"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rPr>
      </w:pPr>
      <w:r w:rsidRPr="00375A40">
        <w:rPr>
          <w:b/>
          <w:bCs/>
        </w:rPr>
        <w:t>Discourse markers</w:t>
      </w:r>
      <w:r w:rsidRPr="00375A40">
        <w:rPr>
          <w:rFonts w:ascii="SimSun" w:eastAsia="SimSun" w:hAnsi="SimSun" w:cs="SimSun" w:hint="eastAsia"/>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rPr>
      </w:pPr>
      <w:r w:rsidRPr="00375A40">
        <w:rPr>
          <w:rFonts w:ascii="SimSun" w:eastAsia="SimSun" w:hAnsi="SimSun" w:cs="SimSun"/>
        </w:rPr>
        <w:t>??</w:t>
      </w:r>
      <w:r w:rsidRPr="00375A40">
        <w:rPr>
          <w:rFonts w:ascii="Tahoma" w:hAnsi="Tahoma" w:cs="Tahoma"/>
          <w:color w:val="434343"/>
          <w:sz w:val="18"/>
          <w:szCs w:val="18"/>
          <w:shd w:val="clear" w:color="auto" w:fill="F2F2F2"/>
        </w:rPr>
        <w:t>In linguistics, a discourse marker is a word or phrase that is relatively syntax-independent and does not change the meaning of the sentence, and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rPr>
                <w:iCs/>
              </w:rPr>
            </w:pPr>
            <w:r w:rsidRPr="00375A40">
              <w:rPr>
                <w:rFonts w:ascii="SimSun" w:eastAsia="SimSun" w:hAnsi="SimSun" w:cs="SimSun"/>
                <w:sz w:val="16"/>
                <w:szCs w:val="16"/>
              </w:rPr>
              <w:t>和xxx不同</w:t>
            </w:r>
            <w:r w:rsidRPr="00375A40">
              <w:rPr>
                <w:b/>
                <w:bCs/>
                <w:iCs/>
              </w:rPr>
              <w:t>Unlike</w:t>
            </w:r>
            <w:r w:rsidRPr="00375A40">
              <w:rPr>
                <w:bCs/>
                <w:iCs/>
              </w:rPr>
              <w:t xml:space="preserve"> </w:t>
            </w:r>
            <w:r w:rsidRPr="00375A40">
              <w:rPr>
                <w:iCs/>
              </w:rPr>
              <w:t>many private universities, some public universities in the US are quite affordable.</w:t>
            </w:r>
          </w:p>
          <w:p w:rsidR="00F144B2" w:rsidRPr="00375A40" w:rsidRDefault="00F144B2" w:rsidP="000964D6"/>
        </w:tc>
        <w:tc>
          <w:tcPr>
            <w:tcW w:w="1414" w:type="pct"/>
            <w:vAlign w:val="center"/>
            <w:hideMark/>
          </w:tcPr>
          <w:p w:rsidR="00F144B2" w:rsidRPr="00375A40" w:rsidRDefault="00F144B2" w:rsidP="006927ED">
            <w:pPr>
              <w:ind w:left="104"/>
              <w:rPr>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Accounting is a very popular course. </w:t>
            </w:r>
            <w:r w:rsidRPr="00375A40">
              <w:rPr>
                <w:b/>
                <w:bCs/>
                <w:iCs/>
                <w:u w:val="single"/>
              </w:rPr>
              <w:t>Similarly</w:t>
            </w:r>
            <w:r w:rsidRPr="00375A40">
              <w:rPr>
                <w:bCs/>
                <w:iCs/>
              </w:rPr>
              <w:t>, statistics is hard to get into as well.</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The classes I took in high school were very easy </w:t>
            </w:r>
            <w:r w:rsidRPr="00375A40">
              <w:rPr>
                <w:b/>
                <w:bCs/>
                <w:iCs/>
                <w:u w:val="single"/>
              </w:rPr>
              <w:t>compared to</w:t>
            </w:r>
            <w:r w:rsidRPr="00375A40">
              <w:rPr>
                <w:bCs/>
                <w:iCs/>
              </w:rPr>
              <w:t xml:space="preserve"> university courses.</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My </w:t>
            </w:r>
            <w:r w:rsidRPr="00375A40">
              <w:rPr>
                <w:b/>
                <w:bCs/>
                <w:iCs/>
                <w:u w:val="single"/>
              </w:rPr>
              <w:t>academic advisor</w:t>
            </w:r>
            <w:r w:rsidRPr="00375A40">
              <w:rPr>
                <w:bCs/>
                <w:iCs/>
              </w:rPr>
              <w:t xml:space="preserve"> is very helpful. </w:t>
            </w:r>
            <w:r w:rsidRPr="00375A40">
              <w:rPr>
                <w:b/>
                <w:bCs/>
                <w:iCs/>
                <w:u w:val="single"/>
              </w:rPr>
              <w:t>In contrast/On the contrary/Conversely</w:t>
            </w:r>
            <w:r w:rsidRPr="00375A40">
              <w:rPr>
                <w:bCs/>
                <w:iCs/>
              </w:rPr>
              <w:t>, my physics professor is mean!</w:t>
            </w:r>
          </w:p>
          <w:p w:rsidR="00FD759C" w:rsidRPr="00375A40" w:rsidRDefault="00FD759C" w:rsidP="00FD759C">
            <w:pPr>
              <w:rPr>
                <w:bCs/>
                <w:iCs/>
              </w:rPr>
            </w:pP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rPr>
                <w:iCs/>
              </w:rPr>
            </w:pPr>
            <w:r w:rsidRPr="00375A40">
              <w:rPr>
                <w:iCs/>
              </w:rPr>
              <w:t xml:space="preserve">My parents don't think I study enough. </w:t>
            </w:r>
            <w:r w:rsidRPr="00375A40">
              <w:rPr>
                <w:b/>
                <w:bCs/>
                <w:iCs/>
                <w:u w:val="single"/>
              </w:rPr>
              <w:t>On the contrary/In contrast/Conversely,</w:t>
            </w:r>
            <w:r w:rsidRPr="00375A40">
              <w:rPr>
                <w:bCs/>
                <w:iCs/>
              </w:rPr>
              <w:t xml:space="preserve"> </w:t>
            </w:r>
            <w:r w:rsidRPr="00375A40">
              <w:rPr>
                <w:iCs/>
              </w:rPr>
              <w:t>I study constantly.</w:t>
            </w:r>
          </w:p>
          <w:p w:rsidR="00FD759C" w:rsidRPr="00375A40" w:rsidRDefault="00FD759C" w:rsidP="00FD759C"/>
        </w:tc>
        <w:tc>
          <w:tcPr>
            <w:tcW w:w="1414" w:type="pct"/>
            <w:vAlign w:val="center"/>
          </w:tcPr>
          <w:p w:rsidR="00FD759C" w:rsidRPr="00375A40" w:rsidRDefault="00FD759C" w:rsidP="00FD759C">
            <w:pPr>
              <w:rPr>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rPr>
                <w:bCs/>
                <w:iCs/>
              </w:rPr>
            </w:pPr>
          </w:p>
        </w:tc>
        <w:tc>
          <w:tcPr>
            <w:tcW w:w="1414" w:type="pct"/>
            <w:vAlign w:val="center"/>
          </w:tcPr>
          <w:p w:rsidR="00FD759C" w:rsidRPr="00375A40" w:rsidRDefault="00FD759C" w:rsidP="00FD759C">
            <w:pPr>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
                <w:bCs/>
                <w:iCs/>
                <w:u w:val="single"/>
              </w:rPr>
              <w:lastRenderedPageBreak/>
              <w:t>Even though/If/although</w:t>
            </w:r>
            <w:r w:rsidRPr="00375A40">
              <w:rPr>
                <w:bCs/>
                <w:iCs/>
              </w:rPr>
              <w:t xml:space="preserve"> my university is very expensive, I think it's a good investment; it’s worth it.</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He's very interested in medicine, </w:t>
            </w:r>
            <w:r w:rsidRPr="00375A40">
              <w:rPr>
                <w:b/>
                <w:bCs/>
                <w:iCs/>
                <w:u w:val="single"/>
              </w:rPr>
              <w:t>even though/even if/although</w:t>
            </w:r>
            <w:r w:rsidRPr="00375A40">
              <w:rPr>
                <w:bCs/>
                <w:iCs/>
              </w:rPr>
              <w:t xml:space="preserve"> he loves history too.</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I thought my roommate was bad. </w:t>
            </w:r>
            <w:r w:rsidRPr="00375A40">
              <w:rPr>
                <w:b/>
                <w:bCs/>
                <w:iCs/>
                <w:u w:val="single"/>
              </w:rPr>
              <w:t>By comparison</w:t>
            </w:r>
            <w:r w:rsidRPr="00375A40">
              <w:rPr>
                <w:bCs/>
                <w:iCs/>
              </w:rPr>
              <w:t>, your roommate is an even worse pig!</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Lectures can have hundreds of students, </w:t>
            </w:r>
            <w:r w:rsidRPr="00375A40">
              <w:rPr>
                <w:b/>
                <w:bCs/>
                <w:iCs/>
                <w:u w:val="single"/>
              </w:rPr>
              <w:t>whereas (by comparison, but/however</w:t>
            </w:r>
            <w:r w:rsidRPr="00375A40">
              <w:rPr>
                <w:bCs/>
                <w:iCs/>
              </w:rPr>
              <w:t>) seminars can have very few.</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“venn</w:t>
      </w:r>
      <w:r w:rsidR="001F0A62" w:rsidRPr="00375A40">
        <w:rPr>
          <w:highlight w:val="yellow"/>
        </w:rPr>
        <w:t xml:space="preserve"> [vɛn] </w:t>
      </w:r>
      <w:r w:rsidRPr="00375A40">
        <w:rPr>
          <w:highlight w:val="yellow"/>
        </w:rPr>
        <w:t xml:space="preserve"> diagram”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">
                <v:oval id="Oval 29" o:spid="_x0000_s1027"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" fillcolor="#4472c4 [3204]" strokecolor="#1f3763 [1604]" strokeweight="1pt">
                  <v:fill opacity="54484f"/>
                  <v:stroke joinstyle="miter"/>
                  <v:textbo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(Oxbridge )</w:t>
      </w:r>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(Oxbridge )</w:t>
      </w:r>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contrary </w:t>
      </w:r>
      <w:r w:rsidRPr="00375A40">
        <w:t>,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Identical to sth</w:t>
            </w:r>
          </w:p>
        </w:tc>
        <w:tc>
          <w:tcPr>
            <w:tcW w:w="7371" w:type="dxa"/>
          </w:tcPr>
          <w:p w:rsidR="00044E45" w:rsidRPr="00375A40" w:rsidRDefault="00044E45" w:rsidP="006E6D2D">
            <w:r w:rsidRPr="00375A40">
              <w:t>bears no resemblance to sth</w:t>
            </w:r>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be pole[s a]part; be poles apart from sth  /z/</w:t>
            </w:r>
          </w:p>
          <w:p w:rsidR="00044E45" w:rsidRPr="00375A40" w:rsidRDefault="00044E45" w:rsidP="006E6D2D">
            <w:r w:rsidRPr="00375A40">
              <w:t>* literal meaning:</w:t>
            </w:r>
            <w:r w:rsidRPr="00375A40">
              <w:rPr>
                <w:rFonts w:hint="eastAsia"/>
              </w:rPr>
              <w:t xml:space="preserve"> 完全分开的极点</w:t>
            </w:r>
            <w:r w:rsidRPr="00375A40">
              <w:t xml:space="preserve"> </w:t>
            </w:r>
          </w:p>
          <w:p w:rsidR="00044E45" w:rsidRPr="00375A40" w:rsidRDefault="00044E45"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102"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044E45" w:rsidRPr="00375A40" w:rsidRDefault="00044E45" w:rsidP="006E6D2D">
            <w:pPr>
              <w:ind w:left="180"/>
            </w:pPr>
            <w:r w:rsidRPr="00375A40">
              <w:lastRenderedPageBreak/>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 xml:space="preserve">/ˈdɪspərɪt/  </w:t>
            </w:r>
            <w:r w:rsidRPr="00375A40">
              <w:rPr>
                <w:rFonts w:hint="eastAsia"/>
                <w:b/>
                <w:highlight w:val="yellow"/>
                <w:u w:val="single"/>
              </w:rPr>
              <w:t>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044E45" w:rsidRPr="00375A40" w:rsidRDefault="00044E45" w:rsidP="006E6D2D">
            <w:pPr>
              <w:rPr>
                <w:vanish/>
                <w:highlight w:val="yellow"/>
              </w:rPr>
            </w:pPr>
          </w:p>
          <w:p w:rsidR="00044E45" w:rsidRPr="00375A40" w:rsidRDefault="00044E45"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rPr>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r w:rsidRPr="00375A40">
              <w:t xml:space="preserve">disparate /ˈdɪspərɪt/  </w:t>
            </w:r>
          </w:p>
          <w:p w:rsidR="00044E45" w:rsidRPr="00375A40" w:rsidRDefault="00044E45" w:rsidP="006E6D2D">
            <w:r w:rsidRPr="00375A40">
              <w:rPr>
                <w:rFonts w:hint="eastAsia"/>
              </w:rPr>
              <w:t>1. Disparate things are clearly different from each other in quality or type 迥然不同的</w:t>
            </w:r>
            <w:r w:rsidRPr="00375A40">
              <w:t>(</w:t>
            </w:r>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r w:rsidRPr="00375A40">
              <w:rPr>
                <w:rFonts w:hint="eastAsia"/>
              </w:rPr>
              <w:t xml:space="preserve">eg.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pPr>
              <w:ind w:left="709"/>
            </w:pPr>
          </w:p>
          <w:p w:rsidR="00044E45" w:rsidRPr="00375A40" w:rsidRDefault="00044E45" w:rsidP="006E6D2D">
            <w:pPr>
              <w:rPr>
                <w:highlight w:val="yellow"/>
              </w:rPr>
            </w:pPr>
            <w:r w:rsidRPr="00375A40">
              <w:t xml:space="preserve">2. ADJ  A disparate/ˈdɪspərɪt/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/ˈdɪspərɪt/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Hk is a very </w:t>
            </w:r>
            <w:r w:rsidRPr="00375A40">
              <w:rPr>
                <w:b/>
                <w:highlight w:val="yellow"/>
                <w:u w:val="single"/>
              </w:rPr>
              <w:t>disparate/ˈdɪspərɪt/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r w:rsidR="001F0A62" w:rsidRPr="00375A40">
        <w:rPr>
          <w:highlight w:val="yellow"/>
        </w:rPr>
        <w:t xml:space="preserve">venn [vɛn]   </w:t>
      </w:r>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“venn diagram” to compare and contrast different objects with the same or similar elements/properties. Comparison/Contrast structure: whole-to-whole; similarities-to-differences; and point-to-point.</w:t>
      </w:r>
    </w:p>
    <w:p w:rsidR="00D944FD" w:rsidRPr="00375A40" w:rsidRDefault="00D944FD" w:rsidP="00D944FD">
      <w:r w:rsidRPr="00375A40">
        <w:lastRenderedPageBreak/>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integral构成整体所必须</w:t>
      </w:r>
      <w:r w:rsidRPr="00375A40">
        <w:rPr>
          <w:rFonts w:hint="eastAsia"/>
        </w:rPr>
        <w:t>的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u w:val="single"/>
              </w:rPr>
            </w:pPr>
            <w:r w:rsidRPr="00375A40">
              <w:t xml:space="preserve">Object A (Lecture  </w:t>
            </w:r>
            <w:r w:rsidRPr="00375A40">
              <w:rPr>
                <w:rFonts w:ascii="SimSun" w:eastAsia="SimSun" w:hAnsi="SimSun" w:cs="SimSun"/>
                <w:b/>
                <w:u w:val="single"/>
              </w:rPr>
              <w:t>教授的讲座</w:t>
            </w:r>
            <w:r w:rsidRPr="00375A40">
              <w:rPr>
                <w:rFonts w:ascii="SimSun" w:eastAsia="SimSun" w:hAnsi="SimSun" w:cs="SimSun" w:hint="eastAsia"/>
                <w:b/>
                <w:u w:val="single"/>
              </w:rPr>
              <w:t>)</w:t>
            </w:r>
          </w:p>
          <w:p w:rsidR="0038771E" w:rsidRPr="00375A40" w:rsidRDefault="0038771E" w:rsidP="006862D8"/>
        </w:tc>
        <w:tc>
          <w:tcPr>
            <w:tcW w:w="4962" w:type="dxa"/>
          </w:tcPr>
          <w:p w:rsidR="0038771E" w:rsidRPr="00375A40" w:rsidRDefault="0038771E" w:rsidP="006862D8">
            <w:r w:rsidRPr="00375A40">
              <w:t>Object B ( Seminar</w:t>
            </w:r>
            <w:r w:rsidRPr="00375A40">
              <w:rPr>
                <w:rFonts w:hint="eastAsia"/>
              </w:rPr>
              <w:t xml:space="preserve">　小组</w:t>
            </w:r>
            <w:r w:rsidRPr="00375A40">
              <w:rPr>
                <w:rFonts w:ascii="SimSun" w:eastAsia="SimSun" w:hAnsi="SimSun" w:cs="SimSun"/>
              </w:rPr>
              <w:t>研讨会</w:t>
            </w:r>
            <w:r w:rsidRPr="00375A40">
              <w:rPr>
                <w:rFonts w:ascii="SimSun" w:eastAsia="SimSun" w:hAnsi="SimSun" w:cs="SimSun" w:hint="eastAsia"/>
              </w:rPr>
              <w:t>)</w:t>
            </w:r>
          </w:p>
        </w:tc>
      </w:tr>
      <w:tr w:rsidR="0038771E" w:rsidRPr="00375A40" w:rsidTr="0038771E">
        <w:tc>
          <w:tcPr>
            <w:tcW w:w="1271" w:type="dxa"/>
            <w:vMerge w:val="restart"/>
          </w:tcPr>
          <w:p w:rsidR="0038771E" w:rsidRPr="00375A40" w:rsidRDefault="0038771E" w:rsidP="006862D8">
            <w:pPr>
              <w:rPr>
                <w:b/>
                <w:bCs/>
                <w:iCs/>
              </w:rPr>
            </w:pPr>
          </w:p>
          <w:p w:rsidR="0038771E" w:rsidRPr="00375A40" w:rsidRDefault="0038771E" w:rsidP="006862D8">
            <w:pPr>
              <w:rPr>
                <w:b/>
                <w:bCs/>
                <w:iCs/>
              </w:rPr>
            </w:pPr>
          </w:p>
          <w:p w:rsidR="0038771E" w:rsidRPr="00375A40" w:rsidRDefault="0038771E" w:rsidP="006862D8">
            <w:pPr>
              <w:rPr>
                <w:b/>
                <w:bCs/>
                <w:iCs/>
              </w:rPr>
            </w:pPr>
            <w:r w:rsidRPr="00375A40">
              <w:rPr>
                <w:b/>
                <w:bCs/>
                <w:iCs/>
              </w:rPr>
              <w:t>Elements of objects that are compared</w:t>
            </w:r>
          </w:p>
        </w:tc>
        <w:tc>
          <w:tcPr>
            <w:tcW w:w="3827" w:type="dxa"/>
          </w:tcPr>
          <w:p w:rsidR="0038771E" w:rsidRPr="00375A40" w:rsidRDefault="0038771E" w:rsidP="006862D8">
            <w:pPr>
              <w:rPr>
                <w:b/>
                <w:bCs/>
                <w:iCs/>
              </w:rPr>
            </w:pPr>
            <w:r w:rsidRPr="00375A40">
              <w:rPr>
                <w:b/>
                <w:bCs/>
                <w:iCs/>
              </w:rPr>
              <w:t>lectures</w:t>
            </w:r>
            <w:r w:rsidRPr="00375A40">
              <w:rPr>
                <w:iCs/>
              </w:rPr>
              <w:t xml:space="preserve"> given by a </w:t>
            </w:r>
            <w:r w:rsidRPr="00375A40">
              <w:rPr>
                <w:b/>
                <w:bCs/>
                <w:iCs/>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Large scope: There might be hundreds of students attending a professor’s lecture</w:t>
            </w:r>
          </w:p>
          <w:p w:rsidR="0038771E" w:rsidRPr="00375A40" w:rsidRDefault="0038771E" w:rsidP="006862D8">
            <w:pPr>
              <w:rPr>
                <w:bCs/>
                <w:iCs/>
              </w:rPr>
            </w:pPr>
          </w:p>
        </w:tc>
        <w:tc>
          <w:tcPr>
            <w:tcW w:w="4962" w:type="dxa"/>
          </w:tcPr>
          <w:p w:rsidR="0038771E" w:rsidRPr="00375A40" w:rsidRDefault="0038771E" w:rsidP="006862D8">
            <w:r w:rsidRPr="00375A40">
              <w:rPr>
                <w:iCs/>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One-way affair, only professor is talking. Very few chance to discuss or debate</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bCs/>
                <w:iCs/>
              </w:rPr>
            </w:pPr>
          </w:p>
        </w:tc>
        <w:tc>
          <w:tcPr>
            <w:tcW w:w="3827" w:type="dxa"/>
          </w:tcPr>
          <w:p w:rsidR="0038771E" w:rsidRPr="00375A40" w:rsidRDefault="0038771E" w:rsidP="00577C7A">
            <w:pPr>
              <w:rPr>
                <w:bCs/>
                <w:iCs/>
              </w:rPr>
            </w:pPr>
            <w:r w:rsidRPr="00375A40">
              <w:rPr>
                <w:bCs/>
                <w:iCs/>
              </w:rPr>
              <w:t>Students hold heavy burdens; burdens fall on students</w:t>
            </w:r>
          </w:p>
          <w:p w:rsidR="0038771E" w:rsidRPr="00375A40" w:rsidRDefault="0038771E" w:rsidP="00577C7A">
            <w:pPr>
              <w:rPr>
                <w:bCs/>
                <w:iCs/>
              </w:rPr>
            </w:pPr>
          </w:p>
        </w:tc>
        <w:tc>
          <w:tcPr>
            <w:tcW w:w="4962" w:type="dxa"/>
          </w:tcPr>
          <w:p w:rsidR="0038771E" w:rsidRPr="00375A40" w:rsidRDefault="0038771E" w:rsidP="006862D8">
            <w:pPr>
              <w:rPr>
                <w:iCs/>
              </w:rPr>
            </w:pPr>
            <w:r w:rsidRPr="00375A40">
              <w:rPr>
                <w:iCs/>
              </w:rPr>
              <w:t>Share responsibility</w:t>
            </w:r>
          </w:p>
          <w:p w:rsidR="0038771E" w:rsidRPr="00375A40" w:rsidRDefault="0038771E" w:rsidP="006862D8">
            <w:pPr>
              <w:rPr>
                <w:iCs/>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Boring</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Lively, so more popular</w:t>
            </w:r>
          </w:p>
          <w:p w:rsidR="0038771E" w:rsidRPr="00375A40" w:rsidRDefault="0038771E" w:rsidP="006862D8">
            <w:pPr>
              <w:rPr>
                <w:iCs/>
              </w:rPr>
            </w:pPr>
            <w:r w:rsidRPr="00375A40">
              <w:rPr>
                <w:noProof/>
              </w:rPr>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r w:rsidR="00327348" w:rsidRPr="00375A40">
        <w:t xml:space="preserve">) </w:t>
      </w:r>
      <w:r w:rsidR="00540B5D" w:rsidRPr="00375A40">
        <w:t xml:space="preserve"> Talking about classes in universities</w:t>
      </w:r>
    </w:p>
    <w:p w:rsidR="002A417C" w:rsidRPr="00375A40" w:rsidRDefault="002A417C" w:rsidP="002A417C">
      <w:pPr>
        <w:rPr>
          <w:bCs/>
          <w:iCs/>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Literature: Novels, plays, and poetry are referred to as literature, especially when they are considered to be good or important. 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Linguistics: the scientific study of language 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/fəˈnɒlədʒɪ/</w:t>
            </w:r>
            <w:r w:rsidRPr="00375A40">
              <w:t xml:space="preserve">  In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History:  You can refer to the events of the past as history. You can also refer to the past events which concern a particular topic or place as its history. 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hAnsi="Arial" w:cs="Arial"/>
                <w:color w:val="646464"/>
                <w:sz w:val="20"/>
                <w:szCs w:val="20"/>
              </w:rPr>
            </w:pPr>
            <w:r w:rsidRPr="00375A40">
              <w:t>Archaeology: /ˌɑːkɪˈɒlədʒɪ/ </w:t>
            </w:r>
            <w:r w:rsidRPr="00375A40">
              <w:rPr>
                <w:rFonts w:hint="eastAsia"/>
              </w:rPr>
              <w:t>考古学的</w:t>
            </w:r>
            <w:r w:rsidRPr="00375A40">
              <w:t xml:space="preserve"> archaeological</w:t>
            </w:r>
            <w:r w:rsidR="0041429F" w:rsidRPr="00375A40">
              <w:t xml:space="preserve"> [,ɑrk</w:t>
            </w:r>
            <w:r w:rsidR="0041429F" w:rsidRPr="00375A40">
              <w:rPr>
                <w:b/>
                <w:color w:val="FF0000"/>
                <w:highlight w:val="yellow"/>
                <w:u w:val="single"/>
              </w:rPr>
              <w:t>ɪə</w:t>
            </w:r>
            <w:r w:rsidR="0041429F" w:rsidRPr="00375A40">
              <w:t>'lɑdʒɪkl]</w:t>
            </w:r>
            <w:r w:rsidR="00267F50" w:rsidRPr="00375A40">
              <w:t xml:space="preserve">; </w:t>
            </w:r>
            <w:r w:rsidR="00F777C0" w:rsidRPr="00375A40">
              <w:t xml:space="preserve">archaeologist </w:t>
            </w:r>
            <w:r w:rsidR="00F777C0" w:rsidRPr="00375A40">
              <w:rPr>
                <w:rFonts w:ascii="Arial" w:hAnsi="Arial" w:cs="Arial"/>
                <w:color w:val="646464"/>
                <w:sz w:val="20"/>
                <w:szCs w:val="20"/>
              </w:rPr>
              <w:t> [,ɑːkɪ'ɒlədʒɪst]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 xml:space="preserve">考古学 </w:t>
            </w:r>
            <w:r w:rsidRPr="00375A40">
              <w:rPr>
                <w:rFonts w:hint="eastAsia"/>
                <w:b/>
                <w:highlight w:val="yellow"/>
                <w:u w:val="single"/>
              </w:rPr>
              <w:t>[</w:t>
            </w:r>
            <w:r w:rsidRPr="00375A40">
              <w:rPr>
                <w:b/>
                <w:highlight w:val="yellow"/>
                <w:u w:val="single"/>
              </w:rPr>
              <w:t xml:space="preserve">archaeology and museology /ˌmjuːzɪˈɒlədʒɪ/ </w:t>
            </w:r>
            <w:r w:rsidRPr="00375A40">
              <w:rPr>
                <w:rFonts w:hint="eastAsia"/>
                <w:b/>
                <w:highlight w:val="yellow"/>
                <w:u w:val="single"/>
              </w:rPr>
              <w:t xml:space="preserve">考古学及博物馆学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[,ɑrk</w:t>
            </w:r>
            <w:r w:rsidR="00A931CB" w:rsidRPr="00375A40">
              <w:rPr>
                <w:b/>
                <w:color w:val="FF0000"/>
                <w:highlight w:val="yellow"/>
                <w:u w:val="single"/>
              </w:rPr>
              <w:t>ɪə</w:t>
            </w:r>
            <w:r w:rsidR="00A931CB" w:rsidRPr="00375A40">
              <w:rPr>
                <w:highlight w:val="yellow"/>
              </w:rPr>
              <w:t>'lɑdʒɪkl]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 xml:space="preserve">/ˌɑːkɪˈpɛlɪˌɡəʊ/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#实用对话#</w:t>
            </w:r>
            <w:r w:rsidRPr="00375A40">
              <w:br/>
              <w:t>Wife: Sweetie, have you heard of the Terracotta Army[,tɛrə'kɑtə] from China? 亲爱的，你听说过秦陵兵马俑吗？</w:t>
            </w:r>
            <w:r w:rsidRPr="00375A40">
              <w:rPr>
                <w:rFonts w:hint="eastAsia"/>
              </w:rPr>
              <w:t xml:space="preserve"> </w:t>
            </w:r>
            <w:r w:rsidRPr="00375A40">
              <w:t xml:space="preserve">  // terracotta 赤土陶器</w:t>
            </w:r>
            <w:r w:rsidRPr="00375A40">
              <w:rPr>
                <w:rFonts w:hint="eastAsia"/>
              </w:rPr>
              <w:t>;</w:t>
            </w:r>
            <w:r w:rsidRPr="00375A40">
              <w:t xml:space="preserve">  Terracotta Army 秦陵兵马俑</w:t>
            </w:r>
            <w:r w:rsidRPr="00375A40">
              <w:br/>
            </w:r>
            <w:r w:rsidRPr="00375A40">
              <w:lastRenderedPageBreak/>
              <w:br/>
              <w:t>Husband: Sure. Terracotta Army is among the greatest archeological</w:t>
            </w:r>
            <w:r w:rsidRPr="00375A40">
              <w:rPr>
                <w:rFonts w:ascii="Arial" w:hAnsi="Arial" w:cs="Arial"/>
                <w:color w:val="646464"/>
                <w:sz w:val="20"/>
                <w:szCs w:val="20"/>
              </w:rPr>
              <w:t xml:space="preserve">[,ɑrkɪə'lɑdʒɪkl] </w:t>
            </w:r>
            <w:r w:rsidRPr="00375A40">
              <w:t>discoveries in the 20th century. 秦岭兵马俑是20世纪最伟大的考古发现之一。</w:t>
            </w:r>
            <w:r w:rsidRPr="00375A40">
              <w:br/>
            </w:r>
            <w:r w:rsidRPr="00375A40">
              <w:br/>
              <w:t>Wife: You know what? The British Museum will hold its special exhibition next month. 大英博物馆下月要推出兵马俑的特别展览。</w:t>
            </w:r>
            <w:r w:rsidRPr="00375A40">
              <w:br/>
            </w:r>
            <w:r w:rsidRPr="00375A40">
              <w:br/>
              <w:t>Husband: Oh My god. Let’s book the tickets ASAP. 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/ˌmjuː</w:t>
            </w:r>
            <w:r w:rsidRPr="00375A40">
              <w:rPr>
                <w:b/>
                <w:highlight w:val="yellow"/>
                <w:u w:val="single"/>
              </w:rPr>
              <w:t>zɪ</w:t>
            </w:r>
            <w:r w:rsidRPr="00375A40">
              <w:t xml:space="preserve">ˈɒlədʒɪ/  </w:t>
            </w:r>
            <w:r w:rsidRPr="00375A40">
              <w:rPr>
                <w:b/>
              </w:rPr>
              <w:t>[ archaeology and museology</w:t>
            </w:r>
            <w:r w:rsidRPr="00375A40">
              <w:rPr>
                <w:rFonts w:hint="eastAsia"/>
                <w:b/>
              </w:rPr>
              <w:t>考古学及博物馆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/əˈs</w:t>
            </w:r>
            <w:r w:rsidRPr="00375A40">
              <w:rPr>
                <w:b/>
                <w:highlight w:val="yellow"/>
                <w:u w:val="single"/>
              </w:rPr>
              <w:t>dr</w:t>
            </w:r>
            <w:r w:rsidRPr="00375A40">
              <w:rPr>
                <w:b/>
                <w:u w:val="single"/>
              </w:rPr>
              <w:t>ɒ</w:t>
            </w:r>
            <w:r w:rsidRPr="00375A40">
              <w:t>nəmɪ/; astronomical  [,æs</w:t>
            </w:r>
            <w:r w:rsidRPr="00375A40">
              <w:rPr>
                <w:b/>
                <w:highlight w:val="yellow"/>
                <w:u w:val="single"/>
              </w:rPr>
              <w:t>dr</w:t>
            </w:r>
            <w:r w:rsidRPr="00375A40">
              <w:t>ə'n</w:t>
            </w:r>
            <w:r w:rsidRPr="00375A40">
              <w:rPr>
                <w:b/>
                <w:highlight w:val="yellow"/>
                <w:u w:val="single"/>
              </w:rPr>
              <w:t>ɑ</w:t>
            </w:r>
            <w:r w:rsidRPr="00375A40">
              <w:t xml:space="preserve">mɪkl]; </w:t>
            </w:r>
            <w:r w:rsidRPr="00375A40">
              <w:rPr>
                <w:b/>
              </w:rPr>
              <w:t>astronomer /əˈstrɒnəmə/</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 xml:space="preserve">天文学; </w:t>
            </w:r>
            <w:r w:rsidRPr="00375A40">
              <w:rPr>
                <w:b/>
              </w:rPr>
              <w:t>astronomer</w:t>
            </w:r>
            <w:r w:rsidRPr="00375A40">
              <w:t> /əˈs</w:t>
            </w:r>
            <w:r w:rsidRPr="00375A40">
              <w:rPr>
                <w:b/>
              </w:rPr>
              <w:t>tr</w:t>
            </w:r>
            <w:r w:rsidRPr="00375A40">
              <w:t xml:space="preserve">ɒnəmə/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[ˈstelər] adj. 星的；星球的；主要的；一流</w:t>
            </w:r>
            <w:r w:rsidRPr="00375A40">
              <w:rPr>
                <w:rFonts w:hint="eastAsia"/>
              </w:rPr>
              <w:t>的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hAnsi="Arial" w:cs="Arial"/>
                <w:color w:val="646464"/>
                <w:sz w:val="20"/>
                <w:szCs w:val="20"/>
              </w:rPr>
            </w:pPr>
            <w:r w:rsidRPr="00375A40">
              <w:t>Astrology: /əˈs</w:t>
            </w:r>
            <w:r w:rsidRPr="00375A40">
              <w:rPr>
                <w:b/>
                <w:highlight w:val="yellow"/>
                <w:u w:val="single"/>
              </w:rPr>
              <w:t>dr</w:t>
            </w:r>
            <w:r w:rsidRPr="00375A40">
              <w:t>ɒlədʒɪ/; astrological  [,æs</w:t>
            </w:r>
            <w:r w:rsidRPr="00375A40">
              <w:rPr>
                <w:b/>
                <w:highlight w:val="yellow"/>
                <w:u w:val="single"/>
              </w:rPr>
              <w:t>drə</w:t>
            </w:r>
            <w:r w:rsidRPr="00375A40">
              <w:t>'lɔdʒikəl]; astrologist</w:t>
            </w:r>
            <w:r w:rsidR="00677DF5" w:rsidRPr="00375A40">
              <w:t>/astrologer</w:t>
            </w:r>
            <w:r w:rsidRPr="00375A40">
              <w:t xml:space="preserve"> [ə's</w:t>
            </w:r>
            <w:r w:rsidRPr="00375A40">
              <w:rPr>
                <w:b/>
                <w:highlight w:val="yellow"/>
                <w:u w:val="single"/>
              </w:rPr>
              <w:t>dr</w:t>
            </w:r>
            <w:r w:rsidRPr="00375A40">
              <w:t>ɑlədʒɪst]</w:t>
            </w:r>
            <w:r w:rsidR="00677DF5" w:rsidRPr="00375A40">
              <w:t xml:space="preserve"> </w:t>
            </w:r>
            <w:r w:rsidR="00677DF5" w:rsidRPr="00375A40">
              <w:rPr>
                <w:rFonts w:ascii="Arial" w:hAnsi="Arial" w:cs="Arial"/>
                <w:color w:val="646464"/>
                <w:sz w:val="20"/>
                <w:szCs w:val="20"/>
              </w:rPr>
              <w:t> [ə'strɒlədʒə]</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/pəˈθɒlədʒɪ/; pathological /ˌ</w:t>
            </w:r>
            <w:r w:rsidRPr="00375A40">
              <w:rPr>
                <w:b/>
              </w:rPr>
              <w:t>pæθə</w:t>
            </w:r>
            <w:r w:rsidRPr="00375A40">
              <w:t>ˈlɒdʒɪkəl/; pathologist/pəˈθɒlədʒɪst/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is someone who studies or investigates diseases and illnesses, or who examines dead bodies in order to find out the cause of death. 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/ˌpæθəˈlɒdʒɪkəl/  </w:t>
            </w:r>
          </w:p>
          <w:p w:rsidR="0094606D" w:rsidRPr="00375A40" w:rsidRDefault="0094606D" w:rsidP="0094606D">
            <w:pPr>
              <w:rPr>
                <w:highlight w:val="yellow"/>
              </w:rPr>
            </w:pPr>
            <w:r w:rsidRPr="00375A40">
              <w:rPr>
                <w:highlight w:val="yellow"/>
              </w:rPr>
              <w:t xml:space="preserve"> 1.ADJ You describe a person or their behaviour as pathological/ˌpæθəˈlɒdʒɪkəl/ when they behave in an extreme and unacceptable way, and have very powerful feelings that they cannot control. 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jealousy.</w:t>
            </w:r>
            <w:r w:rsidRPr="00375A40">
              <w:rPr>
                <w:rFonts w:hint="eastAsia"/>
                <w:highlight w:val="yellow"/>
              </w:rPr>
              <w:t xml:space="preserve">经受着长期的、近乎病态的嫉妒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2.ADJ Pathological means relating to pathology or illness. 病理学的; 病理的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Algebra: Algebra is a type of mathematics in which letters are used to represent possible quantities. 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 xml:space="preserve">Calculus: /ˈkælkjʊləs/  Calculus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How would you describe this shape to sb.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with how many points  (e.g. pol</w:t>
            </w:r>
            <w:r w:rsidRPr="00375A40">
              <w:rPr>
                <w:rFonts w:hint="eastAsia"/>
              </w:rPr>
              <w:t>y</w:t>
            </w:r>
            <w:r w:rsidRPr="00375A40">
              <w:t>gon</w:t>
            </w:r>
            <w:r w:rsidRPr="00375A40">
              <w:rPr>
                <w:rFonts w:hint="eastAsia"/>
              </w:rPr>
              <w:t>多边形)</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e.g. one finger width;  with 4cm diameter/radius ['redɪəs]</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Biology: biologist; Biology is the science which is concerned with the study of living things. 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['kɛmɪst]:</w:t>
            </w:r>
            <w:r w:rsidRPr="00375A40">
              <w:t xml:space="preserve"> Chemistry is the scientific study of the structure of substances and of the way that they react with other substances. 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Biochemistry;  </w:t>
            </w:r>
            <w:r w:rsidRPr="00375A40">
              <w:rPr>
                <w:b/>
                <w:highlight w:val="yellow"/>
              </w:rPr>
              <w:t>biochemist ['baɪo'kɛmɪst]</w:t>
            </w:r>
            <w:r w:rsidRPr="00375A40">
              <w:t xml:space="preserve"> n. 生物化学</w:t>
            </w:r>
            <w:r w:rsidRPr="00375A40">
              <w:rPr>
                <w:rFonts w:hint="eastAsia"/>
              </w:rPr>
              <w:t>家</w:t>
            </w:r>
          </w:p>
          <w:p w:rsidR="002A417C" w:rsidRPr="00375A40" w:rsidRDefault="002A417C" w:rsidP="004E59AE">
            <w:r w:rsidRPr="00375A40">
              <w:t xml:space="preserve"> Biochemistry is the study of the chemical processes that occur in living things. 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['fɪzɪks]; physi</w:t>
            </w:r>
            <w:r w:rsidRPr="00375A40">
              <w:rPr>
                <w:b/>
                <w:highlight w:val="yellow"/>
                <w:u w:val="single"/>
              </w:rPr>
              <w:t>cist</w:t>
            </w:r>
            <w:r w:rsidRPr="00375A40">
              <w:t xml:space="preserve"> /ˈfɪzɪsɪst/  Physics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r w:rsidRPr="00375A40">
              <w:rPr>
                <w:rFonts w:hint="eastAsia"/>
              </w:rPr>
              <w:t>物理学定</w:t>
            </w:r>
            <w:r w:rsidRPr="00375A40">
              <w:t>律</w:t>
            </w:r>
            <w:r w:rsidRPr="00375A40">
              <w:rPr>
                <w:rFonts w:hint="eastAsia"/>
              </w:rPr>
              <w:t xml:space="preserve"> ]</w:t>
            </w:r>
            <w:r w:rsidRPr="00375A40">
              <w:t xml:space="preserve">  A physi</w:t>
            </w:r>
            <w:r w:rsidRPr="00375A40">
              <w:rPr>
                <w:b/>
                <w:highlight w:val="yellow"/>
                <w:u w:val="single"/>
              </w:rPr>
              <w:t>cist</w:t>
            </w:r>
            <w:r w:rsidRPr="00375A40">
              <w:t xml:space="preserve">/ˈfɪzɪsɪst/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1.N  Geology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r w:rsidRPr="00375A40">
              <w:t xml:space="preserve">3.N  The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/dʒɪˈɒɡrəfɪ/</w:t>
            </w:r>
          </w:p>
          <w:p w:rsidR="002A417C" w:rsidRPr="00375A40" w:rsidRDefault="002A417C" w:rsidP="004E59AE">
            <w:r w:rsidRPr="00375A40">
              <w:lastRenderedPageBreak/>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 xml:space="preserve">地形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Topography  /təˈpɒɡrəfɪ/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particular area is its physical shape, including its hills, valleys, and rivers. </w:t>
            </w:r>
            <w:r w:rsidRPr="00375A40">
              <w:rPr>
                <w:rFonts w:hint="eastAsia"/>
              </w:rPr>
              <w:t xml:space="preserve">地形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r w:rsidRPr="00375A40">
              <w:t>p</w:t>
            </w:r>
            <w:r w:rsidR="0054503E" w:rsidRPr="00375A40">
              <w:t>hilosophy</w:t>
            </w:r>
            <w:r w:rsidRPr="00375A40">
              <w:t xml:space="preserve">  V.S.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is the study or creation of theories about basic things such as the nature of existence, knowledge, and thought, or about how people should live. 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7E0BC6" w:rsidP="00CE77B0">
            <w:pPr>
              <w:numPr>
                <w:ilvl w:val="0"/>
                <w:numId w:val="14"/>
              </w:numPr>
              <w:spacing w:before="100" w:beforeAutospacing="1" w:after="100" w:afterAutospacing="1"/>
            </w:pPr>
            <w:hyperlink r:id="rId109" w:tooltip="Home " w:history="1">
              <w:r w:rsidR="00E414DF" w:rsidRPr="00375A40">
                <w:rPr>
                  <w:rStyle w:val="Hyperlink"/>
                  <w:lang w:val="en"/>
                </w:rPr>
                <w:t>Accounting</w:t>
              </w:r>
            </w:hyperlink>
            <w:r w:rsidR="00E414DF" w:rsidRPr="00375A40">
              <w:rPr>
                <w:rStyle w:val="Hyperlink"/>
                <w:lang w:val="en"/>
              </w:rPr>
              <w:t xml:space="preserve"> ;    </w:t>
            </w:r>
            <w:hyperlink r:id="rId110" w:tooltip="Home " w:history="1">
              <w:r w:rsidR="00E414DF" w:rsidRPr="00375A40">
                <w:rPr>
                  <w:rStyle w:val="Hyperlink"/>
                  <w:lang w:val="en"/>
                </w:rPr>
                <w:t>Anthropology</w:t>
              </w:r>
            </w:hyperlink>
            <w:r w:rsidR="00E414DF" w:rsidRPr="00375A40">
              <w:rPr>
                <w:rStyle w:val="Hyperlink"/>
                <w:lang w:val="en"/>
              </w:rPr>
              <w:t>['ænθrə'pɑlədʒi] </w:t>
            </w:r>
            <w:r w:rsidR="00E414DF" w:rsidRPr="00375A40">
              <w:t>n. 人类</w:t>
            </w:r>
            <w:r w:rsidR="00E414DF" w:rsidRPr="00375A40">
              <w:rPr>
                <w:rFonts w:hint="eastAsia"/>
              </w:rPr>
              <w:t>学</w:t>
            </w:r>
          </w:p>
          <w:p w:rsidR="00E414DF" w:rsidRPr="00375A40" w:rsidRDefault="007E0BC6" w:rsidP="00CE77B0">
            <w:pPr>
              <w:numPr>
                <w:ilvl w:val="0"/>
                <w:numId w:val="14"/>
              </w:numPr>
              <w:spacing w:before="100" w:beforeAutospacing="1" w:after="100" w:afterAutospacing="1"/>
              <w:rPr>
                <w:lang w:val="en"/>
              </w:rPr>
            </w:pPr>
            <w:hyperlink r:id="rId111" w:tooltip="Home " w:history="1">
              <w:r w:rsidR="00E414DF" w:rsidRPr="00375A40">
                <w:rPr>
                  <w:rStyle w:val="Hyperlink"/>
                </w:rPr>
                <w:t>Astrophysics</w:t>
              </w:r>
            </w:hyperlink>
            <w:r w:rsidR="00E414DF" w:rsidRPr="00375A40">
              <w:t xml:space="preserve"> [,æstro'fɪzɪks]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67178" cy="692332"/>
                          </a:xfrm>
                          <a:prstGeom prst="rect">
                            <a:avLst/>
                          </a:prstGeom>
                        </pic:spPr>
                      </pic:pic>
                    </a:graphicData>
                  </a:graphic>
                </wp:inline>
              </w:drawing>
            </w:r>
            <w:r w:rsidR="00E414DF" w:rsidRPr="00375A40">
              <w:t>n. 天体物理</w:t>
            </w:r>
            <w:r w:rsidR="00E414DF" w:rsidRPr="00375A40">
              <w:rPr>
                <w:rFonts w:hint="eastAsia"/>
              </w:rPr>
              <w:t>学</w:t>
            </w:r>
          </w:p>
          <w:p w:rsidR="00E414DF" w:rsidRPr="00375A40" w:rsidRDefault="007E0BC6" w:rsidP="00CE77B0">
            <w:pPr>
              <w:numPr>
                <w:ilvl w:val="0"/>
                <w:numId w:val="14"/>
              </w:numPr>
              <w:spacing w:before="100" w:beforeAutospacing="1" w:after="100" w:afterAutospacing="1"/>
              <w:rPr>
                <w:rStyle w:val="Hyperlink"/>
                <w:lang w:val="en"/>
              </w:rPr>
            </w:pPr>
            <w:hyperlink r:id="rId113" w:tooltip="Home " w:history="1">
              <w:r w:rsidR="00E414DF" w:rsidRPr="00375A40">
                <w:rPr>
                  <w:rStyle w:val="Hyperlink"/>
                  <w:lang w:val="en"/>
                </w:rPr>
                <w:t>Criminology</w:t>
              </w:r>
            </w:hyperlink>
            <w:r w:rsidR="00E414DF" w:rsidRPr="00375A40">
              <w:rPr>
                <w:rStyle w:val="Hyperlink"/>
              </w:rPr>
              <w:t xml:space="preserve">: </w:t>
            </w:r>
            <w:r w:rsidR="00E414DF" w:rsidRPr="00375A40">
              <w:rPr>
                <w:rStyle w:val="Hyperlink"/>
                <w:lang w:val="en"/>
              </w:rPr>
              <w:t>,krɪmɪ'nɑlədʒi] . 犯罪学；刑事学</w:t>
            </w:r>
          </w:p>
          <w:p w:rsidR="00E414DF" w:rsidRPr="00375A40" w:rsidRDefault="007E0BC6" w:rsidP="00CE77B0">
            <w:pPr>
              <w:numPr>
                <w:ilvl w:val="0"/>
                <w:numId w:val="14"/>
              </w:numPr>
              <w:spacing w:before="100" w:beforeAutospacing="1" w:after="100" w:afterAutospacing="1"/>
              <w:rPr>
                <w:lang w:val="en"/>
              </w:rPr>
            </w:pPr>
            <w:hyperlink r:id="rId114" w:tooltip="Home " w:history="1">
              <w:r w:rsidR="00E414DF" w:rsidRPr="00375A40">
                <w:rPr>
                  <w:rStyle w:val="Hyperlink"/>
                  <w:lang w:val="en"/>
                </w:rPr>
                <w:t>Environmental Science</w:t>
              </w:r>
            </w:hyperlink>
            <w:r w:rsidR="00E414DF" w:rsidRPr="00375A40">
              <w:rPr>
                <w:lang w:val="en"/>
              </w:rPr>
              <w:t xml:space="preserve">;  </w:t>
            </w:r>
            <w:hyperlink r:id="rId115" w:tooltip="Home " w:history="1">
              <w:r w:rsidR="00E414DF" w:rsidRPr="00375A40">
                <w:rPr>
                  <w:rStyle w:val="Hyperlink"/>
                  <w:lang w:val="en"/>
                </w:rPr>
                <w:t>Environmental Studies</w:t>
              </w:r>
            </w:hyperlink>
          </w:p>
          <w:p w:rsidR="00E414DF" w:rsidRPr="00375A40" w:rsidRDefault="007E0BC6" w:rsidP="00CE77B0">
            <w:pPr>
              <w:numPr>
                <w:ilvl w:val="0"/>
                <w:numId w:val="14"/>
              </w:numPr>
              <w:spacing w:before="100" w:beforeAutospacing="1" w:after="100" w:afterAutospacing="1"/>
              <w:rPr>
                <w:lang w:val="en"/>
              </w:rPr>
            </w:pPr>
            <w:hyperlink r:id="rId116" w:tooltip="Home " w:history="1">
              <w:r w:rsidR="00E414DF" w:rsidRPr="00375A40">
                <w:rPr>
                  <w:rStyle w:val="Hyperlink"/>
                  <w:lang w:val="en"/>
                </w:rPr>
                <w:t>Film Studies</w:t>
              </w:r>
            </w:hyperlink>
            <w:r w:rsidR="00E414DF" w:rsidRPr="00375A40">
              <w:rPr>
                <w:lang w:val="en"/>
              </w:rPr>
              <w:t xml:space="preserve">;    </w:t>
            </w:r>
            <w:hyperlink r:id="rId117" w:tooltip="Home " w:history="1">
              <w:r w:rsidR="00E414DF" w:rsidRPr="00375A40">
                <w:rPr>
                  <w:rStyle w:val="Hyperlink"/>
                  <w:lang w:val="en"/>
                </w:rPr>
                <w:t>Finance</w:t>
              </w:r>
            </w:hyperlink>
          </w:p>
          <w:p w:rsidR="00E414DF" w:rsidRPr="00375A40" w:rsidRDefault="007E0BC6" w:rsidP="00CE77B0">
            <w:pPr>
              <w:numPr>
                <w:ilvl w:val="0"/>
                <w:numId w:val="14"/>
              </w:numPr>
              <w:spacing w:before="100" w:beforeAutospacing="1" w:after="100" w:afterAutospacing="1"/>
              <w:rPr>
                <w:rStyle w:val="Hyperlink"/>
                <w:highlight w:val="yellow"/>
                <w:lang w:val="en"/>
              </w:rPr>
            </w:pPr>
            <w:hyperlink r:id="rId118"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/fəˈrɛnsɪk/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[mi'θɔlɔdʒi] n. 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in order to graduate. This means, for example, that even if your </w:t>
      </w:r>
      <w:r w:rsidRPr="00375A40">
        <w:rPr>
          <w:b/>
        </w:rPr>
        <w:t>major</w:t>
      </w:r>
      <w:r w:rsidRPr="00375A40">
        <w:t xml:space="preserve"> is English you will still have to pass a calculus course in order to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lastRenderedPageBreak/>
        <w:t>Most schools require general English, math, basic science, chemistry, and history courses for all students—whether your major is Music or Mechanical Engineering.</w:t>
      </w:r>
      <w:r w:rsidRPr="00375A40">
        <w:br/>
        <w:t>Students often work hard in high school and then expect to spend their first year of university having fun and partying with their friends. For many students, this may be the first time in their 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Luckily, most schools have resources available to students adjusting to their first year of school: academic skills centers offer tutors in a wide range of subjects to help struggling students. In addition, many schools allow students to take their first year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 xml:space="preserve">heartfelt /ˈhɑːtˌfɛlt/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heartfelt gratitude 衷心的感谢； 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rPr>
        <w:t xml:space="preserve"> </w:t>
      </w:r>
      <w:r w:rsidRPr="00375A40">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A7054F" w:rsidRPr="00375A40" w:rsidRDefault="00A7054F" w:rsidP="009E504B">
      <w:pPr>
        <w:pStyle w:val="ListParagraph"/>
        <w:numPr>
          <w:ilvl w:val="0"/>
          <w:numId w:val="1"/>
        </w:numPr>
      </w:pPr>
      <w:r w:rsidRPr="00375A40">
        <w:t>merit /ˈmɛrɪt/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the merits of further education; the merits of overseas studies ]</w:t>
      </w:r>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r w:rsidRPr="00375A40">
        <w:rPr>
          <w:highlight w:val="yellow"/>
        </w:rPr>
        <w:t>3</w:t>
      </w:r>
      <w:r w:rsidR="003947FB" w:rsidRPr="00375A40">
        <w:rPr>
          <w:highlight w:val="yellow"/>
        </w:rPr>
        <w:t xml:space="preserve"> </w:t>
      </w:r>
      <w:r w:rsidRPr="00375A40">
        <w:rPr>
          <w:highlight w:val="yellow"/>
        </w:rPr>
        <w:t xml:space="preserve">.V-T If </w:t>
      </w:r>
      <w:r w:rsidR="003947FB" w:rsidRPr="00375A40">
        <w:rPr>
          <w:b/>
          <w:highlight w:val="yellow"/>
          <w:u w:val="single"/>
        </w:rPr>
        <w:t>sb. or sth</w:t>
      </w:r>
      <w:r w:rsidRPr="00375A40">
        <w:rPr>
          <w:b/>
          <w:highlight w:val="yellow"/>
          <w:u w:val="single"/>
        </w:rPr>
        <w:t xml:space="preserve"> merits a particular action or </w:t>
      </w:r>
      <w:r w:rsidR="00DA2451" w:rsidRPr="00375A40">
        <w:rPr>
          <w:b/>
          <w:highlight w:val="yellow"/>
          <w:u w:val="single"/>
        </w:rPr>
        <w:t>treatment, they deserve it. “merit sth = deserve sth”</w:t>
      </w:r>
      <w:r w:rsidRPr="00375A40">
        <w:rPr>
          <w:highlight w:val="yellow"/>
        </w:rPr>
        <w:t xml:space="preserve"> </w:t>
      </w:r>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rPr>
        <w:t>值得</w:t>
      </w:r>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r w:rsidR="00DA2451" w:rsidRPr="00375A40">
        <w:rPr>
          <w:rFonts w:ascii="Tahoma" w:hAnsi="Tahoma" w:cs="Tahoma"/>
          <w:color w:val="434343"/>
          <w:sz w:val="18"/>
          <w:szCs w:val="18"/>
          <w:shd w:val="clear" w:color="auto" w:fill="F2F2F2"/>
        </w:rPr>
        <w:t>星的;一流</w:t>
      </w:r>
      <w:r w:rsidR="00DA2451" w:rsidRPr="00375A40">
        <w:rPr>
          <w:rFonts w:ascii="Microsoft YaHei UI" w:eastAsia="Microsoft YaHei UI" w:hAnsi="Microsoft YaHei UI" w:cs="Microsoft YaHei UI" w:hint="eastAsia"/>
          <w:color w:val="434343"/>
          <w:sz w:val="18"/>
          <w:szCs w:val="18"/>
          <w:shd w:val="clear" w:color="auto" w:fill="F2F2F2"/>
        </w:rPr>
        <w:t>的</w:t>
      </w:r>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ekə-,-</w:t>
      </w:r>
      <w:r w:rsidR="004F26A4" w:rsidRPr="00375A40">
        <w:rPr>
          <w:b/>
          <w:highlight w:val="yellow"/>
          <w:u w:val="single"/>
        </w:rPr>
        <w:t>'lɔdʒik</w:t>
      </w:r>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affluents </w:t>
      </w:r>
      <w:r w:rsidR="000008AF" w:rsidRPr="00375A40">
        <w:rPr>
          <w:rFonts w:hint="eastAsia"/>
          <w:b/>
        </w:rPr>
        <w:t>暴发户;  the so-called emerging affluents:</w:t>
      </w:r>
      <w:r w:rsidR="000008AF" w:rsidRPr="00375A40">
        <w:rPr>
          <w:b/>
        </w:rPr>
        <w:t xml:space="preserve"> </w:t>
      </w:r>
      <w:r w:rsidR="000008AF" w:rsidRPr="00375A40">
        <w:rPr>
          <w:rFonts w:hint="eastAsia"/>
          <w:b/>
        </w:rPr>
        <w:t>所谓的暴发户  V.S. a self-made millionaire ...一位白手起家的百万富翁;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/fəˈnɒlədʒɪ/</w:t>
      </w:r>
      <w:r w:rsidRPr="00375A40">
        <w:t xml:space="preserve">  In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/kənˈtɛnʃən/</w:t>
      </w:r>
      <w:r w:rsidRPr="00375A40">
        <w:rPr>
          <w:b/>
        </w:rPr>
        <w:t>  </w:t>
      </w:r>
      <w:r w:rsidRPr="00375A40">
        <w:rPr>
          <w:b/>
        </w:rPr>
        <w:br/>
      </w:r>
      <w:r w:rsidRPr="00375A40">
        <w:t>1.N- Someone's </w:t>
      </w:r>
      <w:r w:rsidRPr="00375A40">
        <w:rPr>
          <w:b/>
        </w:rPr>
        <w:t>contention</w:t>
      </w:r>
      <w:r w:rsidRPr="00375A40">
        <w:t> is the idea or opinion that they are expressing in an argument or discussion. (辩论或讨论中表达的) 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我的观点是I</w:t>
      </w:r>
      <w:r w:rsidRPr="00375A40">
        <w:rPr>
          <w:rFonts w:hint="eastAsia"/>
          <w:b/>
          <w:highlight w:val="yellow"/>
          <w:u w:val="single"/>
        </w:rPr>
        <w:t>t</w:t>
      </w:r>
      <w:r w:rsidRPr="00375A40">
        <w:rPr>
          <w:b/>
          <w:highlight w:val="yellow"/>
          <w:u w:val="single"/>
        </w:rPr>
        <w:t>’s my contention that xxxx ]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highlight w:val="yellow"/>
          <w:u w:val="single"/>
        </w:rPr>
        <w:t>我还是认为</w:t>
      </w:r>
      <w:r w:rsidRPr="00375A40">
        <w:rPr>
          <w:rFonts w:ascii="SimSun" w:eastAsia="SimSun" w:hAnsi="SimSun" w:cs="SimSun" w:hint="eastAsia"/>
          <w:b/>
          <w:bCs/>
          <w:iCs/>
          <w:u w:val="single"/>
        </w:rPr>
        <w:t>xxx</w:t>
      </w:r>
      <w:r w:rsidRPr="00375A40">
        <w:rPr>
          <w:rFonts w:ascii="SimSun" w:eastAsia="SimSun" w:hAnsi="SimSun" w:cs="SimSun"/>
          <w:b/>
          <w:bCs/>
          <w:iCs/>
          <w:u w:val="single"/>
        </w:rPr>
        <w:t>;</w:t>
      </w:r>
      <w:r w:rsidRPr="00375A40">
        <w:rPr>
          <w:rFonts w:ascii="SimSun" w:eastAsia="SimSun" w:hAnsi="SimSun" w:cs="SimSun" w:hint="eastAsia"/>
          <w:b/>
          <w:bCs/>
          <w:iCs/>
          <w:u w:val="single"/>
        </w:rPr>
        <w:t xml:space="preserve">我还是保留我的观点； </w:t>
      </w:r>
      <w:r w:rsidRPr="00375A40">
        <w:rPr>
          <w:rFonts w:ascii="SimSun" w:eastAsia="SimSun" w:hAnsi="SimSun" w:cs="SimSun"/>
          <w:b/>
          <w:bCs/>
          <w:iCs/>
          <w:u w:val="single"/>
        </w:rPr>
        <w:t xml:space="preserve"> </w:t>
      </w:r>
      <w:r w:rsidRPr="00375A40">
        <w:rPr>
          <w:b/>
          <w:bCs/>
          <w:iCs/>
          <w:highlight w:val="yellow"/>
          <w:u w:val="single"/>
        </w:rPr>
        <w:t xml:space="preserve">I maintain </w:t>
      </w:r>
      <w:r w:rsidR="00D11407" w:rsidRPr="00375A40">
        <w:rPr>
          <w:b/>
          <w:bCs/>
          <w:iCs/>
          <w:highlight w:val="yellow"/>
          <w:u w:val="single"/>
        </w:rPr>
        <w:t xml:space="preserve">(my contention) </w:t>
      </w:r>
      <w:r w:rsidRPr="00375A40">
        <w:rPr>
          <w:b/>
          <w:bCs/>
          <w:iCs/>
          <w:highlight w:val="yellow"/>
          <w:u w:val="single"/>
        </w:rPr>
        <w:t>that</w:t>
      </w:r>
      <w:r w:rsidRPr="00375A40">
        <w:rPr>
          <w:bCs/>
          <w:iCs/>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不是说</w:t>
      </w:r>
      <w:r w:rsidRPr="00375A40">
        <w:rPr>
          <w:rFonts w:ascii="SimSun" w:eastAsia="SimSun" w:hAnsi="SimSun" w:cs="SimSun" w:hint="eastAsia"/>
          <w:b/>
          <w:bCs/>
          <w:iCs/>
          <w:u w:val="single"/>
        </w:rPr>
        <w:t xml:space="preserve">XXX: </w:t>
      </w:r>
      <w:r w:rsidRPr="00375A40">
        <w:rPr>
          <w:b/>
          <w:bCs/>
          <w:iCs/>
          <w:highlight w:val="yellow"/>
          <w:u w:val="single"/>
        </w:rPr>
        <w:t>Isn't it the case that</w:t>
      </w:r>
      <w:r w:rsidRPr="00375A40">
        <w:rPr>
          <w:bCs/>
          <w:iCs/>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hint="eastAsia"/>
          <w:b/>
          <w:bCs/>
          <w:iCs/>
          <w:u w:val="single"/>
        </w:rPr>
        <w:t xml:space="preserve">: </w:t>
      </w:r>
      <w:r w:rsidRPr="00375A40">
        <w:rPr>
          <w:b/>
          <w:bCs/>
          <w:iCs/>
          <w:highlight w:val="yellow"/>
          <w:u w:val="single"/>
        </w:rPr>
        <w:t>This leads to my main point:</w:t>
      </w:r>
      <w:r w:rsidRPr="00375A40">
        <w:rPr>
          <w:bCs/>
          <w:iCs/>
        </w:rPr>
        <w:t xml:space="preserve"> MBAs are nothing but a big </w:t>
      </w:r>
    </w:p>
    <w:p w:rsidR="0031323E" w:rsidRPr="00375A40" w:rsidRDefault="00D11407" w:rsidP="00F7619B">
      <w:pPr>
        <w:pStyle w:val="ListParagraph"/>
        <w:numPr>
          <w:ilvl w:val="0"/>
          <w:numId w:val="1"/>
        </w:numPr>
        <w:rPr>
          <w:bCs/>
          <w:iCs/>
        </w:rPr>
      </w:pPr>
      <w:r w:rsidRPr="00375A40">
        <w:rPr>
          <w:rFonts w:ascii="SimSun" w:eastAsia="SimSun" w:hAnsi="SimSun" w:cs="SimSun" w:hint="eastAsia"/>
          <w:bCs/>
          <w:iCs/>
        </w:rPr>
        <w:t>诈骗</w:t>
      </w:r>
      <w:r w:rsidRPr="00375A40">
        <w:rPr>
          <w:rFonts w:hint="eastAsia"/>
          <w:bCs/>
          <w:iCs/>
        </w:rPr>
        <w:t xml:space="preserve">: </w:t>
      </w:r>
      <w:r w:rsidR="0031323E" w:rsidRPr="00375A40">
        <w:rPr>
          <w:bCs/>
          <w:iCs/>
        </w:rPr>
        <w:t>scam</w:t>
      </w:r>
      <w:r w:rsidRPr="00375A40">
        <w:rPr>
          <w:bCs/>
          <w:iCs/>
        </w:rPr>
        <w:t>/shenanigan/fraud</w:t>
      </w:r>
    </w:p>
    <w:p w:rsidR="00D11407" w:rsidRPr="00375A40" w:rsidRDefault="00D11407" w:rsidP="00D11407">
      <w:pPr>
        <w:pStyle w:val="ListParagraph"/>
        <w:rPr>
          <w:bCs/>
          <w:iCs/>
        </w:rPr>
      </w:pPr>
      <w:r w:rsidRPr="00375A40">
        <w:rPr>
          <w:bCs/>
          <w:iCs/>
        </w:rPr>
        <w:t>shenanigan [ʃi'næniɡən]</w:t>
      </w:r>
    </w:p>
    <w:p w:rsidR="00D11407" w:rsidRPr="00375A40" w:rsidRDefault="00D11407" w:rsidP="00D11407">
      <w:pPr>
        <w:pStyle w:val="ListParagraph"/>
        <w:numPr>
          <w:ilvl w:val="1"/>
          <w:numId w:val="1"/>
        </w:numPr>
        <w:rPr>
          <w:bCs/>
          <w:iCs/>
          <w:highlight w:val="yellow"/>
        </w:rPr>
      </w:pPr>
      <w:r w:rsidRPr="00375A40">
        <w:rPr>
          <w:rFonts w:ascii="SimSun" w:eastAsia="SimSun" w:hAnsi="SimSun" w:cs="SimSun" w:hint="eastAsia"/>
          <w:b/>
          <w:bCs/>
          <w:iCs/>
          <w:highlight w:val="yellow"/>
        </w:rPr>
        <w:lastRenderedPageBreak/>
        <w:t>恶作剧</w:t>
      </w:r>
      <w:r w:rsidRPr="00375A40">
        <w:rPr>
          <w:rFonts w:hint="eastAsia"/>
          <w:bCs/>
          <w:iCs/>
          <w:highlight w:val="yellow"/>
        </w:rPr>
        <w:t xml:space="preserve"> </w:t>
      </w:r>
      <w:r w:rsidRPr="00375A40">
        <w:rPr>
          <w:bCs/>
          <w:iCs/>
          <w:highlight w:val="yellow"/>
        </w:rPr>
        <w:t xml:space="preserve">reckless or malicious behavior that causes discomfort or annoyance in others, </w:t>
      </w:r>
      <w:r w:rsidRPr="00375A40">
        <w:rPr>
          <w:b/>
          <w:bCs/>
          <w:iCs/>
          <w:highlight w:val="yellow"/>
        </w:rPr>
        <w:t>shenanigan = prank</w:t>
      </w:r>
      <w:r w:rsidR="003035A0" w:rsidRPr="00375A40">
        <w:rPr>
          <w:b/>
          <w:bCs/>
          <w:iCs/>
          <w:highlight w:val="yellow"/>
        </w:rPr>
        <w:t xml:space="preserve"> call</w:t>
      </w:r>
      <w:r w:rsidRPr="00375A40">
        <w:rPr>
          <w:b/>
          <w:bCs/>
          <w:iCs/>
          <w:highlight w:val="yellow"/>
        </w:rPr>
        <w:t>, mischief, hoax</w:t>
      </w:r>
    </w:p>
    <w:p w:rsidR="00D11407" w:rsidRPr="00375A40" w:rsidRDefault="00D11407" w:rsidP="00D11407">
      <w:pPr>
        <w:pStyle w:val="ListParagraph"/>
        <w:numPr>
          <w:ilvl w:val="1"/>
          <w:numId w:val="1"/>
        </w:numPr>
        <w:rPr>
          <w:bCs/>
          <w:iCs/>
        </w:rPr>
      </w:pPr>
      <w:r w:rsidRPr="00375A40">
        <w:rPr>
          <w:rFonts w:ascii="SimSun" w:eastAsia="SimSun" w:hAnsi="SimSun" w:cs="SimSun" w:hint="eastAsia"/>
          <w:b/>
          <w:bCs/>
          <w:iCs/>
        </w:rPr>
        <w:t>诈骗</w:t>
      </w:r>
      <w:r w:rsidRPr="00375A40">
        <w:rPr>
          <w:bCs/>
          <w:iCs/>
        </w:rPr>
        <w:t xml:space="preserve"> the use of tricks to deceive someone (usually to extract money from them) </w:t>
      </w:r>
      <w:r w:rsidRPr="00375A40">
        <w:rPr>
          <w:b/>
          <w:bCs/>
          <w:iCs/>
          <w:u w:val="single"/>
        </w:rPr>
        <w:t xml:space="preserve">[ business scam; business fraud, business shenanigan </w:t>
      </w:r>
      <w:r w:rsidRPr="00375A40">
        <w:rPr>
          <w:rFonts w:ascii="SimSun" w:eastAsia="SimSun" w:hAnsi="SimSun" w:cs="SimSun" w:hint="eastAsia"/>
          <w:b/>
          <w:bCs/>
          <w:iCs/>
          <w:u w:val="single"/>
        </w:rPr>
        <w:t>商业诈骗</w:t>
      </w:r>
      <w:r w:rsidRPr="00375A40">
        <w:rPr>
          <w:rFonts w:hint="eastAsia"/>
          <w:b/>
          <w:bCs/>
          <w:iCs/>
          <w:u w:val="single"/>
        </w:rPr>
        <w:t xml:space="preserve">  ]</w:t>
      </w:r>
      <w:r w:rsidRPr="00375A40">
        <w:rPr>
          <w:rFonts w:hint="eastAsia"/>
          <w:bCs/>
          <w:iCs/>
        </w:rPr>
        <w:t xml:space="preserve">  e.g. </w:t>
      </w:r>
      <w:r w:rsidRPr="00375A40">
        <w:rPr>
          <w:bCs/>
          <w:iCs/>
        </w:rPr>
        <w:t>Another </w:t>
      </w:r>
      <w:r w:rsidRPr="00375A40">
        <w:rPr>
          <w:b/>
          <w:bCs/>
          <w:iCs/>
          <w:u w:val="single"/>
        </w:rPr>
        <w:t>business shenanigan</w:t>
      </w:r>
      <w:r w:rsidRPr="00375A40">
        <w:rPr>
          <w:bCs/>
          <w:iCs/>
        </w:rPr>
        <w:t xml:space="preserve"> was exposed in the newspaper today.   </w:t>
      </w:r>
      <w:r w:rsidR="001A3ED3" w:rsidRPr="00375A40">
        <w:rPr>
          <w:bCs/>
          <w:iCs/>
        </w:rPr>
        <w:br/>
      </w:r>
    </w:p>
    <w:p w:rsidR="001A3ED3" w:rsidRPr="00375A40" w:rsidRDefault="001A3ED3" w:rsidP="001A3ED3">
      <w:pPr>
        <w:pStyle w:val="ListParagraph"/>
        <w:numPr>
          <w:ilvl w:val="0"/>
          <w:numId w:val="1"/>
        </w:numPr>
        <w:rPr>
          <w:rFonts w:ascii="SimSun" w:eastAsia="SimSun" w:hAnsi="SimSun" w:cs="SimSun"/>
          <w:bCs/>
          <w:iCs/>
        </w:rPr>
      </w:pPr>
      <w:r w:rsidRPr="00375A40">
        <w:rPr>
          <w:rFonts w:ascii="SimSun" w:eastAsia="SimSun" w:hAnsi="SimSun" w:cs="SimSun"/>
          <w:b/>
          <w:bCs/>
          <w:iCs/>
          <w:highlight w:val="yellow"/>
          <w:u w:val="single"/>
        </w:rPr>
        <w:t>反过来看</w:t>
      </w:r>
      <w:r w:rsidRPr="00375A40">
        <w:rPr>
          <w:rFonts w:ascii="SimSun" w:eastAsia="SimSun" w:hAnsi="SimSun" w:cs="SimSun" w:hint="eastAsia"/>
          <w:b/>
          <w:bCs/>
          <w:iCs/>
          <w:highlight w:val="yellow"/>
          <w:u w:val="single"/>
        </w:rPr>
        <w:t>: The flip side of sth is that xxx</w:t>
      </w:r>
      <w:r w:rsidRPr="00375A40">
        <w:rPr>
          <w:rFonts w:ascii="SimSun" w:eastAsia="SimSun" w:hAnsi="SimSun" w:cs="SimSun"/>
          <w:bCs/>
          <w:iCs/>
        </w:rPr>
        <w:t xml:space="preserve"> e.g. </w:t>
      </w:r>
      <w:r w:rsidRPr="00375A40">
        <w:rPr>
          <w:rFonts w:ascii="SimSun" w:eastAsia="SimSun" w:hAnsi="SimSun" w:cs="SimSun"/>
          <w:b/>
          <w:bCs/>
          <w:iCs/>
          <w:u w:val="single"/>
        </w:rPr>
        <w:t xml:space="preserve">The flip side of </w:t>
      </w:r>
      <w:r w:rsidRPr="00375A40">
        <w:rPr>
          <w:rFonts w:ascii="SimSun" w:eastAsia="SimSun" w:hAnsi="SimSun" w:cs="SimSun"/>
          <w:bCs/>
          <w:iCs/>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highlight w:val="yellow"/>
          <w:u w:val="single"/>
        </w:rPr>
      </w:pPr>
      <w:r w:rsidRPr="00375A40">
        <w:rPr>
          <w:rFonts w:ascii="SimSun" w:eastAsia="SimSun" w:hAnsi="SimSun" w:cs="SimSun"/>
          <w:b/>
          <w:bCs/>
          <w:iCs/>
          <w:highlight w:val="yellow"/>
          <w:u w:val="single"/>
        </w:rPr>
        <w:t>Tantalize sb./</w:t>
      </w:r>
      <w:r w:rsidRPr="00375A40">
        <w:rPr>
          <w:rFonts w:ascii="MS Mincho" w:eastAsia="MS Mincho" w:hAnsi="MS Mincho" w:cs="MS Mincho" w:hint="eastAsia"/>
          <w:b/>
          <w:bCs/>
          <w:iCs/>
          <w:highlight w:val="yellow"/>
          <w:u w:val="single"/>
        </w:rPr>
        <w:t>ˈ</w:t>
      </w:r>
      <w:r w:rsidRPr="00375A40">
        <w:rPr>
          <w:rFonts w:ascii="SimSun" w:eastAsia="SimSun" w:hAnsi="SimSun" w:cs="SimSun"/>
          <w:b/>
          <w:bCs/>
          <w:iCs/>
          <w:highlight w:val="yellow"/>
          <w:u w:val="single"/>
        </w:rPr>
        <w:t>t</w:t>
      </w:r>
      <w:r w:rsidRPr="00375A40">
        <w:rPr>
          <w:rFonts w:ascii="SimSun" w:eastAsia="SimSun" w:hAnsi="SimSun" w:cs="SimSun" w:hint="eastAsia"/>
          <w:b/>
          <w:bCs/>
          <w:iCs/>
          <w:highlight w:val="yellow"/>
          <w:u w:val="single"/>
        </w:rPr>
        <w:t>æ</w:t>
      </w:r>
      <w:r w:rsidRPr="00375A40">
        <w:rPr>
          <w:rFonts w:ascii="SimSun" w:eastAsia="SimSun" w:hAnsi="SimSun" w:cs="SimSun"/>
          <w:b/>
          <w:bCs/>
          <w:iCs/>
          <w:highlight w:val="yellow"/>
          <w:u w:val="single"/>
        </w:rPr>
        <w:t>nt</w:t>
      </w:r>
      <w:r w:rsidRPr="00375A40">
        <w:rPr>
          <w:rFonts w:ascii="MS Mincho" w:eastAsia="MS Mincho" w:hAnsi="MS Mincho" w:cs="MS Mincho" w:hint="eastAsia"/>
          <w:b/>
          <w:bCs/>
          <w:iCs/>
          <w:highlight w:val="yellow"/>
          <w:u w:val="single"/>
        </w:rPr>
        <w:t>əˌ</w:t>
      </w:r>
      <w:r w:rsidRPr="00375A40">
        <w:rPr>
          <w:rFonts w:ascii="SimSun" w:eastAsia="SimSun" w:hAnsi="SimSun" w:cs="SimSun"/>
          <w:b/>
          <w:bCs/>
          <w:iCs/>
          <w:highlight w:val="yellow"/>
          <w:u w:val="single"/>
        </w:rPr>
        <w:t>la</w:t>
      </w:r>
      <w:r w:rsidRPr="00375A40">
        <w:rPr>
          <w:rFonts w:ascii="MS Mincho" w:eastAsia="MS Mincho" w:hAnsi="MS Mincho" w:cs="MS Mincho" w:hint="eastAsia"/>
          <w:b/>
          <w:bCs/>
          <w:iCs/>
          <w:highlight w:val="yellow"/>
          <w:u w:val="single"/>
        </w:rPr>
        <w:t>ɪ</w:t>
      </w:r>
      <w:r w:rsidRPr="00375A40">
        <w:rPr>
          <w:rFonts w:ascii="SimSun" w:eastAsia="SimSun" w:hAnsi="SimSun" w:cs="SimSun"/>
          <w:b/>
          <w:bCs/>
          <w:iCs/>
          <w:highlight w:val="yellow"/>
          <w:u w:val="single"/>
        </w:rPr>
        <w:t>z/; 2.</w:t>
      </w:r>
      <w:r w:rsidRPr="00375A40">
        <w:rPr>
          <w:rFonts w:ascii="SimSun" w:eastAsia="SimSun" w:hAnsi="SimSun" w:cs="SimSun" w:hint="eastAsia"/>
          <w:b/>
          <w:bCs/>
          <w:iCs/>
          <w:highlight w:val="yellow"/>
          <w:u w:val="single"/>
        </w:rPr>
        <w:t xml:space="preserve">逗引性的, </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w:t>
      </w:r>
      <w:r w:rsidRPr="00375A40">
        <w:rPr>
          <w:rFonts w:ascii="SimSun" w:eastAsia="SimSun" w:hAnsi="SimSun" w:cs="SimSun"/>
          <w:b/>
          <w:bCs/>
          <w:iCs/>
          <w:highlight w:val="yellow"/>
          <w:u w:val="single"/>
        </w:rPr>
        <w:t xml:space="preserve"> tantalizing  </w:t>
      </w:r>
    </w:p>
    <w:p w:rsidR="00F614C0" w:rsidRPr="00375A40" w:rsidRDefault="00F614C0" w:rsidP="00F614C0">
      <w:pPr>
        <w:pStyle w:val="ListParagraph"/>
        <w:rPr>
          <w:rFonts w:ascii="SimSun" w:eastAsia="SimSun" w:hAnsi="SimSun" w:cs="SimSun"/>
          <w:bCs/>
          <w:iCs/>
        </w:rPr>
      </w:pPr>
      <w:r w:rsidRPr="00375A40">
        <w:rPr>
          <w:rFonts w:ascii="SimSun" w:eastAsia="SimSun" w:hAnsi="SimSun" w:cs="SimSun"/>
          <w:bCs/>
          <w:iCs/>
        </w:rPr>
        <w:t>1.If someone or something </w:t>
      </w:r>
      <w:r w:rsidRPr="00375A40">
        <w:rPr>
          <w:rFonts w:ascii="SimSun" w:eastAsia="SimSun" w:hAnsi="SimSun" w:cs="SimSun"/>
          <w:b/>
          <w:bCs/>
          <w:iCs/>
          <w:u w:val="single"/>
        </w:rPr>
        <w:t>tantalizes you</w:t>
      </w:r>
      <w:r w:rsidRPr="00375A40">
        <w:rPr>
          <w:rFonts w:ascii="SimSun" w:eastAsia="SimSun" w:hAnsi="SimSun" w:cs="SimSun"/>
          <w:bCs/>
          <w:iCs/>
        </w:rPr>
        <w:t>, they make you feel hopeful and excited about getting what you want, usually before disappointing you by not letting you have what they appeared to offer. (</w:t>
      </w:r>
      <w:r w:rsidRPr="00375A40">
        <w:rPr>
          <w:rFonts w:ascii="SimSun" w:eastAsia="SimSun" w:hAnsi="SimSun" w:cs="SimSun" w:hint="eastAsia"/>
          <w:bCs/>
          <w:iCs/>
        </w:rPr>
        <w:t>以可望而不可及之物</w:t>
      </w:r>
      <w:r w:rsidRPr="00375A40">
        <w:rPr>
          <w:rFonts w:ascii="SimSun" w:eastAsia="SimSun" w:hAnsi="SimSun" w:cs="SimSun"/>
          <w:bCs/>
          <w:iCs/>
        </w:rPr>
        <w:t xml:space="preserve">) </w:t>
      </w:r>
      <w:r w:rsidRPr="00375A40">
        <w:rPr>
          <w:rFonts w:ascii="SimSun" w:eastAsia="SimSun" w:hAnsi="SimSun" w:cs="SimSun" w:hint="eastAsia"/>
          <w:bCs/>
          <w:iCs/>
        </w:rPr>
        <w:t>逗</w:t>
      </w:r>
      <w:r w:rsidRPr="00375A40">
        <w:rPr>
          <w:rFonts w:ascii="SimSun" w:eastAsia="SimSun" w:hAnsi="SimSun" w:cs="SimSun"/>
          <w:bCs/>
          <w:iCs/>
        </w:rPr>
        <w:t>引</w:t>
      </w:r>
      <w:r w:rsidRPr="00375A40">
        <w:rPr>
          <w:rFonts w:ascii="SimSun" w:eastAsia="SimSun" w:hAnsi="SimSun" w:cs="SimSun" w:hint="eastAsia"/>
          <w:bCs/>
          <w:iCs/>
        </w:rPr>
        <w:t xml:space="preserve"> e.g. </w:t>
      </w:r>
      <w:r w:rsidRPr="00375A40">
        <w:rPr>
          <w:rFonts w:ascii="SimSun" w:eastAsia="SimSun" w:hAnsi="SimSun" w:cs="SimSun"/>
          <w:bCs/>
          <w:iCs/>
        </w:rPr>
        <w:t xml:space="preserve">...the dreams of democracy that have so </w:t>
      </w:r>
      <w:r w:rsidRPr="00375A40">
        <w:rPr>
          <w:rFonts w:ascii="SimSun" w:eastAsia="SimSun" w:hAnsi="SimSun" w:cs="SimSun"/>
          <w:b/>
          <w:bCs/>
          <w:iCs/>
          <w:u w:val="single"/>
        </w:rPr>
        <w:t>tantalized them</w:t>
      </w:r>
      <w:r w:rsidRPr="00375A40">
        <w:rPr>
          <w:rFonts w:ascii="SimSun" w:eastAsia="SimSun" w:hAnsi="SimSun" w:cs="SimSun"/>
          <w:bCs/>
          <w:iCs/>
        </w:rPr>
        <w:t>. …</w:t>
      </w:r>
      <w:r w:rsidRPr="00375A40">
        <w:rPr>
          <w:rFonts w:ascii="SimSun" w:eastAsia="SimSun" w:hAnsi="SimSun" w:cs="SimSun" w:hint="eastAsia"/>
          <w:bCs/>
          <w:iCs/>
        </w:rPr>
        <w:t>让他们可望而不可及的民主梦想</w:t>
      </w:r>
      <w:r w:rsidRPr="00375A40">
        <w:rPr>
          <w:rFonts w:ascii="SimSun" w:eastAsia="SimSun" w:hAnsi="SimSun" w:cs="SimSun"/>
          <w:bCs/>
          <w:iCs/>
        </w:rPr>
        <w:t>。</w:t>
      </w:r>
      <w:r w:rsidRPr="00375A40">
        <w:rPr>
          <w:rFonts w:ascii="SimSun" w:eastAsia="SimSun" w:hAnsi="SimSun" w:cs="SimSun" w:hint="eastAsia"/>
          <w:bCs/>
          <w:iCs/>
        </w:rPr>
        <w:t xml:space="preserve"> </w:t>
      </w:r>
      <w:r w:rsidRPr="00375A40">
        <w:rPr>
          <w:rFonts w:ascii="SimSun" w:eastAsia="SimSun" w:hAnsi="SimSun" w:cs="SimSun"/>
          <w:bCs/>
          <w:iCs/>
        </w:rPr>
        <w:t>E</w:t>
      </w:r>
      <w:r w:rsidRPr="00375A40">
        <w:rPr>
          <w:rFonts w:ascii="SimSun" w:eastAsia="SimSun" w:hAnsi="SimSun" w:cs="SimSun" w:hint="eastAsia"/>
          <w:bCs/>
          <w:iCs/>
        </w:rPr>
        <w:t>.</w:t>
      </w:r>
      <w:r w:rsidRPr="00375A40">
        <w:rPr>
          <w:rFonts w:ascii="SimSun" w:eastAsia="SimSun" w:hAnsi="SimSun" w:cs="SimSun"/>
          <w:bCs/>
          <w:iCs/>
        </w:rPr>
        <w:t xml:space="preserve">g. A tantalizing aroma of roast beef fills the air. </w:t>
      </w:r>
      <w:r w:rsidRPr="00375A40">
        <w:rPr>
          <w:rFonts w:ascii="SimSun" w:eastAsia="SimSun" w:hAnsi="SimSun" w:cs="SimSun" w:hint="eastAsia"/>
          <w:bCs/>
          <w:iCs/>
        </w:rPr>
        <w:t xml:space="preserve">烤牛肉 </w:t>
      </w:r>
      <w:r w:rsidRPr="00375A40">
        <w:rPr>
          <w:rFonts w:ascii="SimSun" w:eastAsia="SimSun" w:hAnsi="SimSun" w:cs="SimSun" w:hint="eastAsia"/>
          <w:b/>
          <w:bCs/>
          <w:iCs/>
          <w:highlight w:val="yellow"/>
          <w:u w:val="single"/>
        </w:rPr>
        <w:t>诱人(</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的)的</w:t>
      </w:r>
      <w:r w:rsidRPr="00375A40">
        <w:rPr>
          <w:rFonts w:ascii="SimSun" w:eastAsia="SimSun" w:hAnsi="SimSun" w:cs="SimSun" w:hint="eastAsia"/>
          <w:bCs/>
          <w:iCs/>
        </w:rPr>
        <w:t xml:space="preserve"> 香味弥漫在空气</w:t>
      </w:r>
      <w:r w:rsidRPr="00375A40">
        <w:rPr>
          <w:rFonts w:ascii="SimSun" w:eastAsia="SimSun" w:hAnsi="SimSun" w:cs="SimSun"/>
          <w:bCs/>
          <w:iCs/>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rPr>
                <w:bCs/>
                <w:iCs/>
              </w:rPr>
            </w:pPr>
          </w:p>
        </w:tc>
        <w:tc>
          <w:tcPr>
            <w:tcW w:w="1873" w:type="pct"/>
            <w:vAlign w:val="center"/>
            <w:hideMark/>
          </w:tcPr>
          <w:p w:rsidR="001A3ED3" w:rsidRPr="00375A40" w:rsidRDefault="001A3ED3" w:rsidP="00B65DD4">
            <w:pPr>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is a pronoun such as "someone," "anything," or "nobody," that you use to refer in a general way to a person or thing. 不定代</w:t>
      </w:r>
      <w:r w:rsidRPr="00375A40">
        <w:rPr>
          <w:rFonts w:hint="eastAsia"/>
        </w:rPr>
        <w:t>词</w:t>
      </w:r>
    </w:p>
    <w:p w:rsidR="00EF1125" w:rsidRPr="00375A40" w:rsidRDefault="00CF3748" w:rsidP="00CF3748">
      <w:pPr>
        <w:pStyle w:val="Heading2"/>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rPr>
                <w:iCs/>
              </w:rPr>
            </w:pPr>
            <w:r w:rsidRPr="00375A40">
              <w:rPr>
                <w:b/>
                <w:bCs/>
                <w:iCs/>
                <w:highlight w:val="yellow"/>
                <w:u w:val="single"/>
              </w:rPr>
              <w:t>It's my contention</w:t>
            </w:r>
            <w:r w:rsidR="005C036D" w:rsidRPr="00375A40">
              <w:rPr>
                <w:rFonts w:ascii="SimSun" w:eastAsia="SimSun" w:hAnsi="SimSun" w:cs="SimSun"/>
                <w:b/>
                <w:sz w:val="16"/>
                <w:szCs w:val="16"/>
                <w:highlight w:val="yellow"/>
                <w:u w:val="single"/>
              </w:rPr>
              <w:t>观点</w:t>
            </w:r>
            <w:r w:rsidRPr="00375A40">
              <w:rPr>
                <w:b/>
                <w:bCs/>
                <w:iCs/>
                <w:highlight w:val="yellow"/>
                <w:u w:val="single"/>
              </w:rPr>
              <w:t xml:space="preserve"> that</w:t>
            </w:r>
            <w:r w:rsidR="0071281B" w:rsidRPr="00375A40">
              <w:rPr>
                <w:iCs/>
              </w:rPr>
              <w:t xml:space="preserve"> an MBA is </w:t>
            </w:r>
            <w:r w:rsidR="0071281B" w:rsidRPr="00375A40">
              <w:rPr>
                <w:b/>
                <w:iCs/>
              </w:rPr>
              <w:t>worthwhile</w:t>
            </w:r>
            <w:r w:rsidR="0071281B" w:rsidRPr="00375A40">
              <w:rPr>
                <w:iCs/>
              </w:rPr>
              <w:t xml:space="preserve">, you know, </w:t>
            </w:r>
            <w:r w:rsidRPr="00375A40">
              <w:rPr>
                <w:iCs/>
              </w:rPr>
              <w:t xml:space="preserve">well worth the expense.  </w:t>
            </w:r>
          </w:p>
          <w:p w:rsidR="00FB6159" w:rsidRPr="00375A40" w:rsidRDefault="00FB6159" w:rsidP="00B65DD4">
            <w:r w:rsidRPr="00375A40">
              <w:rPr>
                <w:iCs/>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it is enjoyable or useful, and worth the time, money, or effort that is spent on it. 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rPr>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 xml:space="preserve">I maintain </w:t>
            </w:r>
            <w:r w:rsidR="0077443D" w:rsidRPr="00375A40">
              <w:rPr>
                <w:b/>
                <w:bCs/>
                <w:iCs/>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b/>
                <w:bCs/>
                <w:iCs/>
                <w:highlight w:val="yellow"/>
                <w:u w:val="single"/>
              </w:rPr>
              <w:t xml:space="preserve"> </w:t>
            </w:r>
            <w:r w:rsidRPr="00375A40">
              <w:rPr>
                <w:b/>
                <w:bCs/>
                <w:iCs/>
                <w:highlight w:val="yellow"/>
                <w:u w:val="single"/>
              </w:rPr>
              <w:t>that</w:t>
            </w:r>
            <w:r w:rsidRPr="00375A40">
              <w:rPr>
                <w:bCs/>
                <w:iCs/>
              </w:rPr>
              <w:t xml:space="preserve"> there are much better ways to spend your money than on an MBA.</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我还是认为</w:t>
            </w:r>
            <w:r w:rsidR="00F7619B" w:rsidRPr="00375A40">
              <w:rPr>
                <w:rFonts w:ascii="SimSun" w:eastAsia="SimSun" w:hAnsi="SimSun" w:cs="SimSun" w:hint="eastAsia"/>
                <w:b/>
                <w:bCs/>
                <w:iCs/>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Isn't it the case that</w:t>
            </w:r>
            <w:r w:rsidRPr="00375A40">
              <w:rPr>
                <w:bCs/>
                <w:iCs/>
              </w:rPr>
              <w:t xml:space="preserve"> having an MBA will </w:t>
            </w:r>
            <w:r w:rsidR="005C036D" w:rsidRPr="00375A40">
              <w:rPr>
                <w:rFonts w:ascii="SimSun" w:eastAsia="SimSun" w:hAnsi="SimSun" w:cs="SimSun"/>
                <w:b/>
                <w:sz w:val="16"/>
                <w:szCs w:val="16"/>
                <w:highlight w:val="yellow"/>
                <w:u w:val="single"/>
              </w:rPr>
              <w:t>观点</w:t>
            </w:r>
            <w:r w:rsidRPr="00375A40">
              <w:rPr>
                <w:bCs/>
                <w:iCs/>
              </w:rPr>
              <w:t>get you a higher starting salary</w:t>
            </w:r>
            <w:r w:rsidR="005C036D" w:rsidRPr="00375A40">
              <w:rPr>
                <w:bCs/>
                <w:iCs/>
              </w:rPr>
              <w:t xml:space="preserve"> and easy-to-go U.S. visa</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This leads me to my main point:</w:t>
            </w:r>
            <w:r w:rsidRPr="00375A40">
              <w:rPr>
                <w:bCs/>
                <w:iCs/>
              </w:rPr>
              <w:t xml:space="preserve"> MBAs are nothing but a big scam/shenanigan/fraud</w:t>
            </w:r>
            <w:r w:rsidR="00B15C3D" w:rsidRPr="00375A40">
              <w:rPr>
                <w:rFonts w:ascii="SimSun" w:eastAsia="SimSun" w:hAnsi="SimSun" w:cs="SimSun"/>
                <w:b/>
                <w:sz w:val="16"/>
                <w:szCs w:val="16"/>
              </w:rPr>
              <w:t>骗局</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rPr>
      </w:pPr>
      <w:r w:rsidRPr="00375A40">
        <w:rPr>
          <w:rFonts w:ascii="SimSun" w:eastAsia="SimSun" w:hAnsi="SimSun" w:cs="SimSun" w:hint="eastAsia"/>
        </w:rPr>
        <w:t>质疑观点</w:t>
      </w:r>
      <w:r w:rsidR="004C3FAD" w:rsidRPr="00375A40">
        <w:rPr>
          <w:rFonts w:ascii="SimSun" w:eastAsia="SimSun" w:hAnsi="SimSun" w:cs="SimSun" w:hint="eastAsia"/>
        </w:rPr>
        <w:t>(doubt on sb</w:t>
      </w:r>
      <w:r w:rsidR="004C3FAD" w:rsidRPr="00375A40">
        <w:rPr>
          <w:rFonts w:ascii="SimSun" w:eastAsia="SimSun" w:hAnsi="SimSun" w:cs="SimSun"/>
        </w:rPr>
        <w:t>’s contention)</w:t>
      </w:r>
      <w:r w:rsidRPr="00375A40">
        <w:rPr>
          <w:rFonts w:ascii="SimSun" w:eastAsia="SimSun" w:hAnsi="SimSun" w:cs="SimSun" w:hint="eastAsia"/>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r w:rsidRPr="00375A40">
              <w:rPr>
                <w:b/>
                <w:bCs/>
                <w:iCs/>
                <w:highlight w:val="yellow"/>
                <w:u w:val="single"/>
              </w:rPr>
              <w:t>I've yet to see</w:t>
            </w:r>
            <w:r w:rsidRPr="00375A40">
              <w:rPr>
                <w:b/>
                <w:bCs/>
                <w:iCs/>
              </w:rPr>
              <w:t xml:space="preserve"> any evidence that</w:t>
            </w:r>
            <w:r w:rsidRPr="00375A40">
              <w:rPr>
                <w:iCs/>
              </w:rPr>
              <w:t xml:space="preserve"> MBAs get you a better job and</w:t>
            </w:r>
            <w:r w:rsidR="004C3FAD" w:rsidRPr="00375A40">
              <w:rPr>
                <w:iCs/>
              </w:rPr>
              <w:t xml:space="preserve"> </w:t>
            </w:r>
            <w:r w:rsidRPr="00375A40">
              <w:rPr>
                <w:iCs/>
              </w:rPr>
              <w:t>salary.</w:t>
            </w:r>
          </w:p>
        </w:tc>
        <w:tc>
          <w:tcPr>
            <w:tcW w:w="1873" w:type="pct"/>
            <w:vAlign w:val="center"/>
            <w:hideMark/>
          </w:tcPr>
          <w:p w:rsidR="00FB6159" w:rsidRPr="00375A40" w:rsidRDefault="00FB6159" w:rsidP="00D11407">
            <w:pPr>
              <w:ind w:left="140"/>
              <w:rPr>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rPr>
                <w:bCs/>
                <w:iCs/>
              </w:rPr>
            </w:pPr>
            <w:r w:rsidRPr="00375A40">
              <w:rPr>
                <w:b/>
                <w:bCs/>
                <w:iCs/>
                <w:u w:val="single"/>
              </w:rPr>
              <w:t>The flip side of that</w:t>
            </w:r>
            <w:r w:rsidRPr="00375A40">
              <w:rPr>
                <w:bCs/>
                <w:iCs/>
              </w:rPr>
              <w:t xml:space="preserve"> argument is that it's not an expense, but an investment.</w:t>
            </w:r>
          </w:p>
        </w:tc>
        <w:tc>
          <w:tcPr>
            <w:tcW w:w="1873" w:type="pct"/>
            <w:vAlign w:val="center"/>
            <w:hideMark/>
          </w:tcPr>
          <w:p w:rsidR="00FB6159" w:rsidRPr="00375A40" w:rsidRDefault="00FB6159" w:rsidP="00B65DD4">
            <w:pPr>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rPr>
                <w:bCs/>
                <w:iCs/>
              </w:rPr>
            </w:pPr>
            <w:r w:rsidRPr="00375A40">
              <w:rPr>
                <w:b/>
                <w:bCs/>
                <w:iCs/>
                <w:u w:val="single"/>
              </w:rPr>
              <w:t xml:space="preserve">I would still say that </w:t>
            </w:r>
            <w:r w:rsidRPr="00375A40">
              <w:rPr>
                <w:bCs/>
                <w:iCs/>
              </w:rPr>
              <w:t>there are better ways to spend your money.</w:t>
            </w:r>
          </w:p>
        </w:tc>
        <w:tc>
          <w:tcPr>
            <w:tcW w:w="1873" w:type="pct"/>
            <w:vAlign w:val="center"/>
            <w:hideMark/>
          </w:tcPr>
          <w:p w:rsidR="00167603" w:rsidRPr="00375A40" w:rsidRDefault="00167603" w:rsidP="00B65DD4">
            <w:pPr>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rPr>
                <w:b/>
                <w:bCs/>
                <w:iCs/>
                <w:highlight w:val="yellow"/>
              </w:rPr>
            </w:pPr>
            <w:r w:rsidRPr="00375A40">
              <w:rPr>
                <w:b/>
                <w:bCs/>
                <w:iCs/>
                <w:highlight w:val="yellow"/>
              </w:rPr>
              <w:t>We'll have to agree to disagree on this topic.</w:t>
            </w:r>
          </w:p>
        </w:tc>
        <w:tc>
          <w:tcPr>
            <w:tcW w:w="1873" w:type="pct"/>
            <w:vAlign w:val="center"/>
            <w:hideMark/>
          </w:tcPr>
          <w:p w:rsidR="00BD1D21" w:rsidRPr="00375A40" w:rsidRDefault="00BD1D21" w:rsidP="00B65DD4">
            <w:pPr>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tc>
      </w:tr>
    </w:tbl>
    <w:p w:rsidR="00CF414F" w:rsidRPr="00375A40" w:rsidRDefault="00CF414F" w:rsidP="00CF414F">
      <w:pPr>
        <w:rPr>
          <w:vanish/>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lastRenderedPageBreak/>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白手起家</w:t>
      </w:r>
      <w:r w:rsidRPr="00375A40">
        <w:t>. He does not believe that advanced education is valuable. Argue in favor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Part 4</w:t>
      </w:r>
      <w:r w:rsidR="001264A4" w:rsidRPr="00375A40">
        <w:t xml:space="preserve"> </w:t>
      </w:r>
      <w:r w:rsidR="00920E06" w:rsidRPr="00375A40">
        <w:t>)</w:t>
      </w:r>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 xml:space="preserve">[vɛn]  </w:t>
      </w:r>
      <w:r w:rsidRPr="00375A40">
        <w:rPr>
          <w:b/>
          <w:highlight w:val="yellow"/>
        </w:rPr>
        <w:t>Diagram” mindset as follows for comparison and contrast</w:t>
      </w:r>
      <w:r w:rsidR="00481220" w:rsidRPr="00375A40">
        <w:rPr>
          <w:b/>
        </w:rPr>
        <w:t xml:space="preserve">. </w:t>
      </w:r>
      <w:r w:rsidR="0055425F" w:rsidRPr="00375A40">
        <w:rPr>
          <w:b/>
          <w:highlight w:val="yellow"/>
          <w:u w:val="single"/>
        </w:rPr>
        <w:t>We usually use “venn diagram” to compare and contrast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Identical to sth</w:t>
            </w:r>
          </w:p>
        </w:tc>
        <w:tc>
          <w:tcPr>
            <w:tcW w:w="7371" w:type="dxa"/>
          </w:tcPr>
          <w:p w:rsidR="00A95BF2" w:rsidRPr="00375A40" w:rsidRDefault="00A95BF2" w:rsidP="006E6D2D">
            <w:r w:rsidRPr="00375A40">
              <w:t>bears no resemblance to sth</w:t>
            </w:r>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be pole[s a]part; be poles apart from sth  /z/</w:t>
            </w:r>
          </w:p>
          <w:p w:rsidR="00A95BF2" w:rsidRPr="00375A40" w:rsidRDefault="00A95BF2" w:rsidP="006E6D2D">
            <w:r w:rsidRPr="00375A40">
              <w:t>* literal meaning:</w:t>
            </w:r>
            <w:r w:rsidRPr="00375A40">
              <w:rPr>
                <w:rFonts w:hint="eastAsia"/>
              </w:rPr>
              <w:t xml:space="preserve"> 完全分开的极点</w:t>
            </w:r>
            <w:r w:rsidRPr="00375A40">
              <w:t xml:space="preserve"> </w:t>
            </w:r>
          </w:p>
          <w:p w:rsidR="00A95BF2" w:rsidRPr="00375A40" w:rsidRDefault="00A95BF2"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119"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 xml:space="preserve">/ˈdɪspərɪt/  </w:t>
            </w:r>
            <w:r w:rsidRPr="00375A40">
              <w:rPr>
                <w:rFonts w:hint="eastAsia"/>
                <w:b/>
                <w:highlight w:val="yellow"/>
                <w:u w:val="single"/>
              </w:rPr>
              <w:t>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A95BF2" w:rsidRPr="00375A40" w:rsidRDefault="00A95BF2" w:rsidP="006E6D2D">
            <w:pPr>
              <w:rPr>
                <w:vanish/>
                <w:highlight w:val="yellow"/>
              </w:rPr>
            </w:pPr>
          </w:p>
          <w:p w:rsidR="00A95BF2" w:rsidRPr="00375A40" w:rsidRDefault="00A95BF2"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rPr>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r w:rsidRPr="00375A40">
              <w:t xml:space="preserve">disparate /ˈdɪspərɪt/  </w:t>
            </w:r>
          </w:p>
          <w:p w:rsidR="00A95BF2" w:rsidRPr="00375A40" w:rsidRDefault="00A95BF2" w:rsidP="006E6D2D">
            <w:r w:rsidRPr="00375A40">
              <w:rPr>
                <w:rFonts w:hint="eastAsia"/>
              </w:rPr>
              <w:t>1. Disparate things are clearly different from each other in quality or type 迥然不同的</w:t>
            </w:r>
            <w:r w:rsidRPr="00375A40">
              <w:t>(</w:t>
            </w:r>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r w:rsidRPr="00375A40">
              <w:rPr>
                <w:rFonts w:hint="eastAsia"/>
              </w:rPr>
              <w:lastRenderedPageBreak/>
              <w:t xml:space="preserve">eg.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pPr>
              <w:ind w:left="709"/>
            </w:pPr>
          </w:p>
          <w:p w:rsidR="00A95BF2" w:rsidRPr="00375A40" w:rsidRDefault="00A95BF2" w:rsidP="006E6D2D">
            <w:pPr>
              <w:rPr>
                <w:highlight w:val="yellow"/>
              </w:rPr>
            </w:pPr>
            <w:r w:rsidRPr="00375A40">
              <w:t xml:space="preserve">2. ADJ  A disparate/ˈdɪspərɪt/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/ˈdɪspərɪt/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Hk is a very </w:t>
            </w:r>
            <w:r w:rsidRPr="00375A40">
              <w:rPr>
                <w:b/>
                <w:highlight w:val="yellow"/>
                <w:u w:val="single"/>
              </w:rPr>
              <w:t>disparate/ˈdɪspərɪt/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t xml:space="preserve">lexical resources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立刻，马上，一眨眼工夫，很快地</w:t>
      </w:r>
      <w:r w:rsidRPr="00375A40">
        <w:t>[</w:t>
      </w:r>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120"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121"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122"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 xml:space="preserve">省略号 </w:t>
      </w:r>
      <w:r w:rsidRPr="00375A40">
        <w:t>ellip</w:t>
      </w:r>
      <w:r w:rsidRPr="00375A40">
        <w:rPr>
          <w:highlight w:val="yellow"/>
        </w:rPr>
        <w:t>ses</w:t>
      </w:r>
      <w:r w:rsidRPr="00375A40">
        <w:t xml:space="preserve">  [ɪ'lɪpsi</w:t>
      </w:r>
      <w:r w:rsidRPr="00375A40">
        <w:rPr>
          <w:highlight w:val="yellow"/>
        </w:rPr>
        <w:t>z</w:t>
      </w:r>
      <w:r w:rsidRPr="00375A40">
        <w:t>] (…) V.S. ellipse/oval 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vt.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 xml:space="preserve">elapse /ɪˈlæps/  (elapsing,elapsed,elapses)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 xml:space="preserve">流逝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 xml:space="preserve">[ɪn'tɛstɪn] </w:t>
      </w:r>
      <w:r w:rsidR="003F7A2F" w:rsidRPr="00375A40">
        <w:t> </w:t>
      </w:r>
      <w:r w:rsidR="00F020B9" w:rsidRPr="00375A40">
        <w:t xml:space="preserve"> [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E.g .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r w:rsidR="00F020B9" w:rsidRPr="00375A40">
        <w:rPr>
          <w:b/>
          <w:highlight w:val="yellow"/>
        </w:rPr>
        <w:t xml:space="preserve">结肠; </w:t>
      </w:r>
      <w:r w:rsidR="00126BD8" w:rsidRPr="00375A40">
        <w:rPr>
          <w:rFonts w:hint="eastAsia"/>
          <w:b/>
          <w:highlight w:val="yellow"/>
          <w:u w:val="single"/>
        </w:rPr>
        <w:t xml:space="preserve"> </w:t>
      </w:r>
      <w:r w:rsidR="00F020B9" w:rsidRPr="00375A40">
        <w:rPr>
          <w:rFonts w:hint="eastAsia"/>
          <w:b/>
          <w:highlight w:val="yellow"/>
        </w:rPr>
        <w:t xml:space="preserve"> </w:t>
      </w:r>
      <w:r w:rsidR="00F020B9" w:rsidRPr="00375A40">
        <w:rPr>
          <w:b/>
          <w:highlight w:val="yellow"/>
        </w:rPr>
        <w:t>colonic [kə'lɔnik]</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[ɪn'tɛstɪn]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r w:rsidR="006F7ED6" w:rsidRPr="00375A40">
        <w:rPr>
          <w:b/>
          <w:highlight w:val="yellow"/>
          <w:u w:val="single"/>
        </w:rPr>
        <w:t>professor</w:t>
      </w:r>
      <w:r w:rsidR="00B65DD4" w:rsidRPr="00375A40">
        <w:rPr>
          <w:highlight w:val="yellow"/>
        </w:rPr>
        <w:t xml:space="preserve"> </w:t>
      </w:r>
      <w:r w:rsidRPr="00375A40">
        <w:rPr>
          <w:highlight w:val="yellow"/>
        </w:rPr>
        <w:t xml:space="preserve">] </w:t>
      </w:r>
      <w:r w:rsidR="00B65DD4" w:rsidRPr="00375A40">
        <w:rPr>
          <w:highlight w:val="yellow"/>
        </w:rPr>
        <w:t>is respected and admired by people. 有声望的</w:t>
      </w:r>
      <w:r w:rsidR="002D494E" w:rsidRPr="00375A40">
        <w:rPr>
          <w:rFonts w:hint="eastAsia"/>
          <w:highlight w:val="yellow"/>
        </w:rPr>
        <w:t>(学校，大学，工作，活动)</w:t>
      </w:r>
      <w:r w:rsidR="002D494E" w:rsidRPr="00375A40">
        <w:rPr>
          <w:rFonts w:hint="eastAsia"/>
        </w:rPr>
        <w:t xml:space="preserve">　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xml:space="preserve"> /vəʊˈkeɪʃən/, </w:t>
      </w:r>
      <w:r w:rsidRPr="00375A40">
        <w:rPr>
          <w:b/>
        </w:rPr>
        <w:t>vocational</w:t>
      </w:r>
      <w:r w:rsidRPr="00375A40">
        <w:t xml:space="preserve"> </w:t>
      </w:r>
      <w:r w:rsidR="00E95BF9" w:rsidRPr="00375A40">
        <w:t xml:space="preserve"> </w:t>
      </w:r>
      <w:r w:rsidR="00E95BF9" w:rsidRPr="00375A40">
        <w:rPr>
          <w:b/>
          <w:highlight w:val="yellow"/>
          <w:u w:val="single"/>
        </w:rPr>
        <w:t xml:space="preserve">[ </w:t>
      </w:r>
      <w:r w:rsidR="00E95BF9" w:rsidRPr="00375A40">
        <w:rPr>
          <w:rFonts w:hint="eastAsia"/>
          <w:b/>
          <w:highlight w:val="yellow"/>
          <w:u w:val="single"/>
        </w:rPr>
        <w:t>职业培训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particular job or to fulfill a particular role in life, especially one that involves helping other people.  e.g. 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lastRenderedPageBreak/>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A punctuation mark is a symbol such as a period, comma, or question mark that you use to divide written words into sentences and clauses. 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 e</w:t>
      </w:r>
      <w:r w:rsidRPr="00375A40">
        <w:t>llipses</w:t>
      </w:r>
      <w:r w:rsidR="003F7A2F" w:rsidRPr="00375A40">
        <w:t xml:space="preserve"> [ɪ'lɪpsi</w:t>
      </w:r>
      <w:r w:rsidR="003F7A2F" w:rsidRPr="00375A40">
        <w:rPr>
          <w:highlight w:val="yellow"/>
        </w:rPr>
        <w:t>z</w:t>
      </w:r>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r w:rsidRPr="00375A40">
        <w:rPr>
          <w:rFonts w:hint="eastAsia"/>
        </w:rPr>
        <w:t>省</w:t>
      </w:r>
      <w:r w:rsidRPr="00375A40">
        <w:t>略</w:t>
      </w:r>
      <w:r w:rsidR="003F7A2F" w:rsidRPr="00375A40">
        <w:rPr>
          <w:rFonts w:hint="eastAsia"/>
        </w:rPr>
        <w:t xml:space="preserve">; </w:t>
      </w:r>
      <w:r w:rsidR="003F7A2F" w:rsidRPr="00375A40">
        <w:t xml:space="preserve">  </w:t>
      </w:r>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[解剖] 结肠；</w:t>
      </w:r>
      <w:r w:rsidRPr="00375A40">
        <w:t>冒</w:t>
      </w:r>
      <w:r w:rsidRPr="00375A40">
        <w:rPr>
          <w:rFonts w:hint="eastAsia"/>
        </w:rPr>
        <w:t xml:space="preserve">号 </w:t>
      </w:r>
      <w:r w:rsidR="00D0153F" w:rsidRPr="00375A40">
        <w:t>: colon</w:t>
      </w:r>
      <w:r w:rsidRPr="00375A40">
        <w:t xml:space="preserve"> </w:t>
      </w:r>
    </w:p>
    <w:p w:rsidR="003F7A2F" w:rsidRPr="00375A40" w:rsidRDefault="005F215A" w:rsidP="00CE77B0">
      <w:pPr>
        <w:pStyle w:val="ListParagraph"/>
        <w:numPr>
          <w:ilvl w:val="1"/>
          <w:numId w:val="2"/>
        </w:numPr>
      </w:pPr>
      <w:r w:rsidRPr="00375A40">
        <w:t xml:space="preserve">1. A colon is the punctuation mark :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[ɪn'tɛstɪn]</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[kə'lɔnik]</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 xml:space="preserve">感叹 </w:t>
      </w:r>
      <w:r w:rsidR="00D0153F" w:rsidRPr="00375A40">
        <w:rPr>
          <w:b/>
        </w:rPr>
        <w:t>! exclamation mark</w:t>
      </w:r>
      <w:r w:rsidR="00B66038" w:rsidRPr="00375A40">
        <w:rPr>
          <w:b/>
        </w:rPr>
        <w:t>: ˌɛkskləˈmeɪʃən/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 xml:space="preserve">撇号 </w:t>
      </w:r>
      <w:r w:rsidR="00D0153F" w:rsidRPr="00375A40">
        <w:rPr>
          <w:b/>
        </w:rPr>
        <w:t>` apostrophe</w:t>
      </w:r>
      <w:r w:rsidR="00112DE5" w:rsidRPr="00375A40">
        <w:rPr>
          <w:b/>
        </w:rPr>
        <w:t xml:space="preserve"> </w:t>
      </w:r>
      <w:r w:rsidR="00B66038" w:rsidRPr="00375A40">
        <w:rPr>
          <w:b/>
        </w:rPr>
        <w:t>/əˈpɒstrəfɪ</w:t>
      </w:r>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esp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['kɔmə] </w:t>
      </w:r>
      <w:r w:rsidR="00112DE5" w:rsidRPr="00375A40">
        <w:t xml:space="preserve">  </w:t>
      </w:r>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r w:rsidRPr="00375A40">
        <w:rPr>
          <w:rFonts w:hint="eastAsia"/>
          <w:b/>
          <w:highlight w:val="yellow"/>
        </w:rPr>
        <w:t>弄</w:t>
      </w:r>
      <w:r w:rsidRPr="00375A40">
        <w:rPr>
          <w:b/>
          <w:highlight w:val="yellow"/>
        </w:rPr>
        <w:t>糟</w:t>
      </w:r>
      <w:r w:rsidRPr="00375A40">
        <w:rPr>
          <w:b/>
        </w:rPr>
        <w:t xml:space="preserve">  </w:t>
      </w:r>
      <w:r w:rsidRPr="00375A40">
        <w:t xml:space="preserve">e.g.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w:t>
      </w:r>
      <w:r w:rsidRPr="00375A40">
        <w:lastRenderedPageBreak/>
        <w:t xml:space="preserve">clauses whose meanings are closely connected. </w:t>
      </w:r>
      <w:r w:rsidRPr="00375A40">
        <w:rPr>
          <w:rFonts w:hint="eastAsia"/>
        </w:rPr>
        <w:t>破折</w:t>
      </w:r>
      <w:r w:rsidRPr="00375A40">
        <w:t>号</w:t>
      </w:r>
      <w:r w:rsidRPr="00375A40">
        <w:rPr>
          <w:rFonts w:hint="eastAsia"/>
        </w:rPr>
        <w:t xml:space="preserve"> e..g </w:t>
      </w:r>
      <w:r w:rsidRPr="00375A40">
        <w:t xml:space="preserve"> ...the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t>连字</w:t>
      </w:r>
      <w:r w:rsidRPr="00375A40">
        <w:rPr>
          <w:rFonts w:hint="eastAsia"/>
          <w:b/>
        </w:rPr>
        <w:t>符h</w:t>
      </w:r>
      <w:r w:rsidRPr="00375A40">
        <w:rPr>
          <w:b/>
        </w:rPr>
        <w:t xml:space="preserve">yphen:  </w:t>
      </w:r>
      <w:r w:rsidR="00376343" w:rsidRPr="00375A40">
        <w:rPr>
          <w:b/>
        </w:rPr>
        <w:br/>
      </w:r>
      <w:r w:rsidRPr="00375A40">
        <w:t xml:space="preserve">A hyphen is the punctuation sign used to join words together to make a compound, as in "left-handed."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 xml:space="preserve">号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(and)</w:t>
      </w:r>
      <w:r w:rsidR="006B6F6C" w:rsidRPr="00375A40">
        <w:t xml:space="preserve">  e.g.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backslash  V.S.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A question mark is the punctuation mark ? which is used in writing at the end of a question. 问</w:t>
      </w:r>
      <w:r w:rsidR="004D3C22" w:rsidRPr="00375A40">
        <w:rPr>
          <w:rFonts w:hint="eastAsia"/>
        </w:rPr>
        <w:t>号</w:t>
      </w:r>
    </w:p>
    <w:p w:rsidR="00751D41" w:rsidRPr="00375A40" w:rsidRDefault="00751D41" w:rsidP="00CE77B0">
      <w:pPr>
        <w:pStyle w:val="ListParagraph"/>
        <w:numPr>
          <w:ilvl w:val="0"/>
          <w:numId w:val="2"/>
        </w:numPr>
      </w:pPr>
      <w:r w:rsidRPr="00375A40">
        <w:t>“ “ double quotation mark</w:t>
      </w:r>
      <w:r w:rsidR="004D3C22" w:rsidRPr="00375A40">
        <w:t>: Quotation marks are punctuation marks that are used in writing to show where speech or a quotation begins and ends. They are usually written or printed as “...”. 引</w:t>
      </w:r>
      <w:r w:rsidR="004D3C22" w:rsidRPr="00375A40">
        <w:rPr>
          <w:rFonts w:hint="eastAsia"/>
        </w:rPr>
        <w:t>号</w:t>
      </w:r>
    </w:p>
    <w:p w:rsidR="00751D41" w:rsidRPr="00375A40" w:rsidRDefault="00751D41" w:rsidP="00CE77B0">
      <w:pPr>
        <w:pStyle w:val="ListParagraph"/>
        <w:numPr>
          <w:ilvl w:val="0"/>
          <w:numId w:val="2"/>
        </w:numPr>
      </w:pPr>
      <w:r w:rsidRPr="00375A40">
        <w:t>‘ ‘ single quotation mark</w:t>
      </w:r>
    </w:p>
    <w:p w:rsidR="00517CC5" w:rsidRPr="00375A40" w:rsidRDefault="00517CC5" w:rsidP="00DB7D1C"/>
    <w:p w:rsidR="003B248E" w:rsidRPr="00375A40" w:rsidRDefault="006922E5" w:rsidP="004D3C22">
      <w:pPr>
        <w:pStyle w:val="Heading2"/>
      </w:pPr>
      <w:r w:rsidRPr="00375A40">
        <w:t>Why is punctuation is so important</w:t>
      </w:r>
      <w:r w:rsidR="003B248E" w:rsidRPr="00375A40">
        <w:t xml:space="preserve"> </w:t>
      </w:r>
    </w:p>
    <w:p w:rsidR="0058753F" w:rsidRPr="00375A40" w:rsidRDefault="003B248E" w:rsidP="003B248E">
      <w:pPr>
        <w:spacing w:before="100" w:beforeAutospacing="1" w:after="100" w:afterAutospacing="1"/>
      </w:pPr>
      <w:r w:rsidRPr="00375A40">
        <w:t xml:space="preserve">When we speak, we are able to use body language to help emphasize what we mean. We raise our voices or speak quietly, we gesture with our hands, we use facial expressions to enhance our words. These movements and reactions are natural to use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pPr>
      <w:r w:rsidRPr="00375A40">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w:t>
      </w:r>
      <w:r w:rsidRPr="00375A40">
        <w:lastRenderedPageBreak/>
        <w:t>at the end of the sentence – in this case there is no need to add a period. The period is used to show the end of a sentence and that another new sentence with another idea or thought will begin. 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The apostrophe ( ‘)</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 xml:space="preserve">[vɛn]   </w:t>
      </w:r>
      <w:r w:rsidRPr="00375A40">
        <w:rPr>
          <w:highlight w:val="yellow"/>
        </w:rPr>
        <w:t>diagram mindset for comparison and contrast</w:t>
      </w:r>
      <w:r w:rsidR="008D64C9" w:rsidRPr="00375A40">
        <w:rPr>
          <w:highlight w:val="yellow"/>
        </w:rPr>
        <w:t xml:space="preserve"> notice the consistent order. We usually use “venn diagram” to compare and contrast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">
                <v:oval id="Oval 32" o:spid="_x0000_s1030"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WbA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W8TeF+KJ4BubwBAAD//wMAUEsBAi0AFAAGAAgAAAAhANvh9svuAAAAhQEAABMAAAAAAAAA&#13;&#10;AAAAAAAAAAAAAFtDb250ZW50X1R5cGVzXS54bWxQSwECLQAUAAYACAAAACEAWvQsW78AAAAVAQAA&#13;&#10;CwAAAAAAAAAAAAAAAAAfAQAAX3JlbHMvLnJlbHNQSwECLQAUAAYACAAAACEAKDVmw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v:textbox>
                </v:oval>
                <v:oval id="Oval 33" o:spid="_x0000_s1031"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sentence, and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[,nɛvɚðə'lɛs]</w:t>
      </w:r>
      <w:r w:rsidRPr="00375A40">
        <w:rPr>
          <w:b/>
          <w:highlight w:val="yellow"/>
        </w:rPr>
        <w:t xml:space="preserve">  V.S. nonetheless </w:t>
      </w:r>
      <w:r w:rsidR="001E1975" w:rsidRPr="00375A40">
        <w:rPr>
          <w:b/>
          <w:highlight w:val="yellow"/>
        </w:rPr>
        <w:t>/ˌnʌnðəˈlɛs/  </w:t>
      </w:r>
    </w:p>
    <w:p w:rsidR="006F6316" w:rsidRPr="00375A40" w:rsidRDefault="001E1975" w:rsidP="00CE77B0">
      <w:pPr>
        <w:pStyle w:val="ListParagraph"/>
        <w:numPr>
          <w:ilvl w:val="1"/>
          <w:numId w:val="4"/>
        </w:numPr>
        <w:ind w:left="1134"/>
      </w:pPr>
      <w:r w:rsidRPr="00375A40">
        <w:rPr>
          <w:b/>
          <w:highlight w:val="yellow"/>
        </w:rPr>
        <w:t>nevertheless [,nɛvɚðə'lɛs]</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 xml:space="preserve">然而，这样的差距不应被忽略e.g. </w:t>
      </w:r>
      <w:r w:rsidR="006F6316" w:rsidRPr="00375A40">
        <w:t>The news may be unexpected; </w:t>
      </w:r>
      <w:r w:rsidR="006F6316" w:rsidRPr="00375A40">
        <w:rPr>
          <w:b/>
        </w:rPr>
        <w:t>nevertheless</w:t>
      </w:r>
      <w:r w:rsidR="006F6316" w:rsidRPr="00375A40">
        <w:t>, it is true. </w:t>
      </w:r>
      <w:r w:rsidR="006F6316" w:rsidRPr="00375A40">
        <w:rPr>
          <w:rFonts w:hint="eastAsia"/>
        </w:rPr>
        <w:t xml:space="preserve">这消息可能是出乎意料的，然而是真实的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ˌnʌnðəˈlɛs/</w:t>
      </w:r>
      <w:r w:rsidR="005B450E" w:rsidRPr="00375A40">
        <w:t> </w:t>
      </w:r>
      <w:r w:rsidR="001E1975" w:rsidRPr="00375A40">
        <w:rPr>
          <w:rFonts w:hint="eastAsia"/>
        </w:rPr>
        <w:t>仍然,</w:t>
      </w:r>
      <w:r w:rsidRPr="00375A40">
        <w:rPr>
          <w:rFonts w:hint="eastAsia"/>
        </w:rPr>
        <w:t>然而</w:t>
      </w:r>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t xml:space="preserve"> to express your opposite point or </w:t>
      </w:r>
      <w:r w:rsidR="008133C6" w:rsidRPr="00375A40">
        <w:rPr>
          <w:b/>
          <w:u w:val="single"/>
        </w:rPr>
        <w:t>contention</w:t>
      </w:r>
      <w:r w:rsidR="008133C6" w:rsidRPr="00375A40">
        <w:rPr>
          <w:rFonts w:hint="eastAsia"/>
          <w:b/>
          <w:u w:val="single"/>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In stark contrast to sth</w:t>
      </w:r>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p>
    <w:p w:rsidR="00F56773" w:rsidRPr="00375A40" w:rsidRDefault="008133C6" w:rsidP="00CE77B0">
      <w:pPr>
        <w:pStyle w:val="ListParagraph"/>
        <w:numPr>
          <w:ilvl w:val="1"/>
          <w:numId w:val="4"/>
        </w:numPr>
        <w:ind w:left="1134"/>
        <w:rPr>
          <w:highlight w:val="yellow"/>
        </w:rPr>
      </w:pPr>
      <w:r w:rsidRPr="00375A40">
        <w:rPr>
          <w:b/>
        </w:rPr>
        <w:t>whereas</w:t>
      </w:r>
      <w:r w:rsidRPr="00375A40">
        <w:t xml:space="preserve">/but/however/while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r w:rsidR="00E131F9" w:rsidRPr="00375A40">
        <w:t>Reading-</w:t>
      </w:r>
      <w:r w:rsidRPr="00375A40">
        <w:t>Compare and contrast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 xml:space="preserve">We usually use “venn </w:t>
      </w:r>
      <w:r w:rsidR="001F0A62" w:rsidRPr="00375A40">
        <w:rPr>
          <w:highlight w:val="yellow"/>
        </w:rPr>
        <w:t xml:space="preserve">[vɛn]  </w:t>
      </w:r>
      <w:r w:rsidRPr="00375A40">
        <w:rPr>
          <w:b/>
          <w:highlight w:val="yellow"/>
          <w:u w:val="single"/>
        </w:rPr>
        <w:t>diagram”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">
                <v:oval id="Oval 11" o:spid="_x0000_s1033"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" fillcolor="#4472c4 [3204]" strokecolor="#1f3763 [1604]" strokeweight="1pt">
                  <v:fill opacity="56283f"/>
                  <v:stroke joinstyle="miter"/>
                  <v:textbo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in order for the reader to be able to </w:t>
      </w:r>
      <w:r w:rsidRPr="00375A40">
        <w:rPr>
          <w:b/>
        </w:rPr>
        <w:t>grasp</w:t>
      </w:r>
      <w:r w:rsidRPr="00375A40">
        <w:t xml:space="preserve"> the idea easily. This week, we will be discussing compare and contrast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Let’s take the example of comparing and contrasting a Bachelor’</w:t>
      </w:r>
      <w:r w:rsidR="004D5832" w:rsidRPr="00375A40">
        <w:t xml:space="preserve">s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including costs, entry requirements and length of program )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 including costs, entry requirements and length of program ) for the Master’s</w:t>
      </w:r>
    </w:p>
    <w:p w:rsidR="003007AB" w:rsidRPr="00375A40" w:rsidRDefault="008457D1" w:rsidP="003007AB">
      <w:r w:rsidRPr="00375A40">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 xml:space="preserve">For instance, you might explain that the cost is similar for Bachelor’s and Master’s degrees, and </w:t>
      </w:r>
      <w:r w:rsidRPr="00375A40">
        <w:lastRenderedPageBreak/>
        <w:t>that they are both awarded by universities, not colleges.</w:t>
      </w:r>
      <w:r w:rsidRPr="00375A40">
        <w:br/>
        <w:t>In the next section you could explain that the entry requirements and length of program are different.  A Bachelor’s takes three or four years to complete, while a Master’s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firstly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For instance, you would write about the costs of the Bachelor’s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you are comparing and contrasting</w:t>
      </w:r>
      <w:r w:rsidRPr="00375A40">
        <w:t xml:space="preserve">. For example, a </w:t>
      </w:r>
      <w:r w:rsidRPr="00375A40">
        <w:rPr>
          <w:b/>
          <w:highlight w:val="yellow"/>
          <w:u w:val="single"/>
        </w:rPr>
        <w:t xml:space="preserve">Venn </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compare and contrast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br/>
        <w:t>General Tips</w:t>
      </w:r>
      <w:r w:rsidRPr="00375A40">
        <w:br/>
      </w:r>
      <w:r w:rsidRPr="00375A40">
        <w:br/>
        <w:t xml:space="preserve">Make sure that you balance the information about the items that you're </w:t>
      </w:r>
      <w:r w:rsidRPr="00375A40">
        <w:rPr>
          <w:b/>
        </w:rPr>
        <w:t>comparing and contrasting</w:t>
      </w:r>
      <w:r w:rsidRPr="00375A40">
        <w:t xml:space="preserve">, and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lastRenderedPageBreak/>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for other points (e.g. length of program )</w:t>
      </w:r>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“venn</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">
                <v:oval id="Oval 23" o:spid="_x0000_s1036" style="position:absolute;width:35814;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FWG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VM3+B+KJ4BubwBAAD//wMAUEsBAi0AFAAGAAgAAAAhANvh9svuAAAAhQEAABMAAAAAAAAA&#13;&#10;AAAAAAAAAAAAAFtDb250ZW50X1R5cGVzXS54bWxQSwECLQAUAAYACAAAACEAWvQsW78AAAAVAQAA&#13;&#10;CwAAAAAAAAAAAAAAAAAfAQAAX3JlbHMvLnJlbHNQSwECLQAUAAYACAAAACEAwqBVhsYAAADgAAAA&#13;&#10;DwAAAAAAAAAAAAAAAAAHAgAAZHJzL2Rvd25yZXYueG1sUEsFBgAAAAADAAMAtwAAAPoCAAAAAA==&#13;&#10;" fillcolor="#4472c4 [3204]" strokecolor="#1f3763 [1604]" strokeweight="1pt">
                  <v:fill opacity="56283f"/>
                  <v:stroke joinstyle="miter"/>
                  <v:textbo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oval id="Oval 24" o:spid="_x0000_s1037" style="position:absolute;left:29210;top:571;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" fillcolor="#4472c4 [3204]" strokecolor="#1f3763 [1604]" strokeweight="1pt">
                  <v:fill opacity="54484f"/>
                  <v:stroke joinstyle="miter"/>
                  <v:textbo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a number of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amount of time that students actually spend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lastRenderedPageBreak/>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/On the contratry/Conversely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Compare U.S. and China university ( culture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Object A ( U.S. university)</w:t>
            </w:r>
          </w:p>
        </w:tc>
        <w:tc>
          <w:tcPr>
            <w:tcW w:w="4820" w:type="dxa"/>
          </w:tcPr>
          <w:p w:rsidR="000962EA" w:rsidRPr="00375A40" w:rsidRDefault="000962EA" w:rsidP="00535F88">
            <w:r w:rsidRPr="00375A40">
              <w:t>Object B (China university )</w:t>
            </w:r>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We have only 1 mode, just classes similar with a lectures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esp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noProof/>
              </w:rPr>
            </w:pPr>
            <w:r w:rsidRPr="00375A40">
              <w:rPr>
                <w:b/>
                <w:noProof/>
              </w:rPr>
              <w:lastRenderedPageBreak/>
              <w:t>Some similarities</w:t>
            </w:r>
          </w:p>
        </w:tc>
        <w:tc>
          <w:tcPr>
            <w:tcW w:w="8930" w:type="dxa"/>
            <w:gridSpan w:val="2"/>
          </w:tcPr>
          <w:p w:rsidR="000962EA" w:rsidRPr="00375A40" w:rsidRDefault="000962EA" w:rsidP="00535F88">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t>4th row –</w:t>
      </w:r>
      <w:r w:rsidR="00C910E8" w:rsidRPr="00375A40">
        <w:t xml:space="preserve"> Writing: Comparing schools</w:t>
      </w:r>
    </w:p>
    <w:p w:rsidR="00C910E8" w:rsidRPr="00375A40" w:rsidRDefault="00C910E8" w:rsidP="00C910E8">
      <w:pPr>
        <w:spacing w:before="100" w:beforeAutospacing="1" w:after="100" w:afterAutospacing="1"/>
      </w:pPr>
      <w:r w:rsidRPr="00375A40">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 xml:space="preserve">We usually use “venn </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">
                <v:oval id="Oval 20" o:spid="_x0000_s1039" style="position:absolute;left:-341;top:-818;width:39783;height:23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" fillcolor="#4472c4 [3204]" strokecolor="#1f3763 [1604]" strokeweight="1pt">
                  <v:fill opacity="56283f"/>
                  <v:stroke joinstyle="miter"/>
                  <v:textbo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" fillcolor="#4472c4 [3204]" strokecolor="#1f3763 [1604]" strokeweight="1pt">
                  <v:fill opacity="54484f"/>
                  <v:stroke joinstyle="miter"/>
                  <v:textbo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Object A ( U.S. university</w:t>
            </w:r>
            <w:r w:rsidR="00D16C21" w:rsidRPr="00375A40">
              <w:t>)</w:t>
            </w:r>
          </w:p>
        </w:tc>
        <w:tc>
          <w:tcPr>
            <w:tcW w:w="4820" w:type="dxa"/>
          </w:tcPr>
          <w:p w:rsidR="00BF7B53" w:rsidRPr="00375A40" w:rsidRDefault="00D95C6D" w:rsidP="00BF7B53">
            <w:r w:rsidRPr="00375A40">
              <w:t>Object B (</w:t>
            </w:r>
            <w:r w:rsidR="00BF7B53" w:rsidRPr="00375A40">
              <w:t>China university</w:t>
            </w:r>
            <w:r w:rsidR="00D16C21" w:rsidRPr="00375A40">
              <w:t xml:space="preserve"> )</w:t>
            </w:r>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r w:rsidRPr="00375A40">
              <w:t xml:space="preserve">a </w:t>
            </w:r>
            <w:r w:rsidR="00D95C6D" w:rsidRPr="00375A40">
              <w:t xml:space="preserve">lectures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esp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sports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B51E6C" w:rsidRPr="00375A40" w:rsidRDefault="00B51E6C" w:rsidP="00BF7B53"/>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rPr>
      </w:pPr>
      <w:r w:rsidRPr="00375A40">
        <w:rPr>
          <w:noProof/>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esp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pPr>
      <w:r w:rsidRPr="00375A40">
        <w:lastRenderedPageBreak/>
        <w:t>Todo: to record all of the following “transcripts”</w:t>
      </w:r>
    </w:p>
    <w:p w:rsidR="00202940" w:rsidRPr="00375A40" w:rsidRDefault="00202940" w:rsidP="00202940">
      <w:pPr>
        <w:pStyle w:val="Heading1"/>
      </w:pPr>
      <w:r w:rsidRPr="00375A40">
        <w:t>Unit: L7-Intemediate\U5_Education</w:t>
      </w:r>
    </w:p>
    <w:p w:rsidR="00202940" w:rsidRPr="00375A40" w:rsidRDefault="00202940" w:rsidP="00202940">
      <w:r w:rsidRPr="00375A40">
        <w:t>C:\Tracy\TW related\English\EF\2 EF oral topics - Script based on Level\EF L7-Intemediate\U5_Education</w:t>
      </w:r>
    </w:p>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B755D1" w:rsidRPr="00375A40" w:rsidRDefault="007E0BC6" w:rsidP="00B755D1">
      <w:pPr>
        <w:pStyle w:val="Heading1"/>
        <w:rPr>
          <w:rStyle w:val="Hyperlink"/>
        </w:rPr>
      </w:pPr>
      <w:hyperlink r:id="rId125"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7E0BC6" w:rsidP="00CE77B0">
      <w:pPr>
        <w:numPr>
          <w:ilvl w:val="0"/>
          <w:numId w:val="14"/>
        </w:numPr>
        <w:spacing w:before="100" w:beforeAutospacing="1" w:after="100" w:afterAutospacing="1"/>
      </w:pPr>
      <w:hyperlink r:id="rId126"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127" w:tooltip="Home " w:history="1">
        <w:r w:rsidR="004F5B59" w:rsidRPr="00375A40">
          <w:rPr>
            <w:rStyle w:val="Hyperlink"/>
            <w:lang w:val="en"/>
          </w:rPr>
          <w:t>Anthropology</w:t>
        </w:r>
      </w:hyperlink>
      <w:r w:rsidR="004F5B59" w:rsidRPr="00375A40">
        <w:rPr>
          <w:rStyle w:val="Hyperlink"/>
          <w:lang w:val="en"/>
        </w:rPr>
        <w:t>['ænθrə'pɑlədʒi] </w:t>
      </w:r>
      <w:r w:rsidR="004F5B59" w:rsidRPr="00375A40">
        <w:t>n. 人类</w:t>
      </w:r>
      <w:r w:rsidR="004F5B59" w:rsidRPr="00375A40">
        <w:rPr>
          <w:rFonts w:hint="eastAsia"/>
        </w:rPr>
        <w:t>学</w:t>
      </w:r>
    </w:p>
    <w:p w:rsidR="0054203C" w:rsidRPr="00375A40" w:rsidRDefault="007E0BC6" w:rsidP="00CE77B0">
      <w:pPr>
        <w:numPr>
          <w:ilvl w:val="0"/>
          <w:numId w:val="14"/>
        </w:numPr>
        <w:spacing w:before="100" w:beforeAutospacing="1" w:after="100" w:afterAutospacing="1"/>
        <w:rPr>
          <w:lang w:val="en"/>
        </w:rPr>
      </w:pPr>
      <w:hyperlink r:id="rId128" w:tooltip="Home " w:history="1">
        <w:r w:rsidR="004F5B59" w:rsidRPr="00375A40">
          <w:rPr>
            <w:rStyle w:val="Hyperlink"/>
          </w:rPr>
          <w:t>Astrophysics</w:t>
        </w:r>
      </w:hyperlink>
      <w:r w:rsidR="004F5B59" w:rsidRPr="00375A40">
        <w:t xml:space="preserve"> [,æstro'fɪzɪks]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67178" cy="692332"/>
                    </a:xfrm>
                    <a:prstGeom prst="rect">
                      <a:avLst/>
                    </a:prstGeom>
                  </pic:spPr>
                </pic:pic>
              </a:graphicData>
            </a:graphic>
          </wp:inline>
        </w:drawing>
      </w:r>
      <w:r w:rsidR="004F5B59" w:rsidRPr="00375A40">
        <w:t>n. 天体物理</w:t>
      </w:r>
      <w:r w:rsidR="004F5B59" w:rsidRPr="00375A40">
        <w:rPr>
          <w:rFonts w:hint="eastAsia"/>
        </w:rPr>
        <w:t>学</w:t>
      </w:r>
    </w:p>
    <w:p w:rsidR="004F5B59" w:rsidRPr="00375A40" w:rsidRDefault="007E0BC6" w:rsidP="00CE77B0">
      <w:pPr>
        <w:numPr>
          <w:ilvl w:val="0"/>
          <w:numId w:val="14"/>
        </w:numPr>
        <w:spacing w:before="100" w:beforeAutospacing="1" w:after="100" w:afterAutospacing="1"/>
        <w:rPr>
          <w:lang w:val="en"/>
        </w:rPr>
      </w:pPr>
      <w:hyperlink r:id="rId129" w:tooltip="Home " w:history="1">
        <w:r w:rsidR="004F5B59" w:rsidRPr="00375A40">
          <w:rPr>
            <w:rStyle w:val="Hyperlink"/>
          </w:rPr>
          <w:t>Biology</w:t>
        </w:r>
      </w:hyperlink>
      <w:r w:rsidR="00F074D8" w:rsidRPr="00375A40">
        <w:t xml:space="preserve">        </w:t>
      </w:r>
      <w:hyperlink r:id="rId130" w:tooltip="Home " w:history="1">
        <w:r w:rsidR="004F5B59" w:rsidRPr="00375A40">
          <w:rPr>
            <w:rStyle w:val="Hyperlink"/>
            <w:lang w:val="en"/>
          </w:rPr>
          <w:t>Chemistry</w:t>
        </w:r>
      </w:hyperlink>
      <w:r w:rsidR="00F074D8" w:rsidRPr="00375A40">
        <w:rPr>
          <w:lang w:val="en"/>
        </w:rPr>
        <w:t xml:space="preserve">       </w:t>
      </w:r>
      <w:hyperlink r:id="rId131" w:tooltip="Home " w:history="1">
        <w:r w:rsidR="004F5B59" w:rsidRPr="00375A40">
          <w:rPr>
            <w:rStyle w:val="Hyperlink"/>
            <w:lang w:val="en"/>
          </w:rPr>
          <w:t>Classics</w:t>
        </w:r>
      </w:hyperlink>
      <w:r w:rsidR="0054203C" w:rsidRPr="00375A40">
        <w:rPr>
          <w:lang w:val="en"/>
        </w:rPr>
        <w:t xml:space="preserve">;  </w:t>
      </w:r>
      <w:hyperlink r:id="rId132" w:tooltip="Home " w:history="1">
        <w:r w:rsidR="004F5B59" w:rsidRPr="00375A40">
          <w:rPr>
            <w:rStyle w:val="Hyperlink"/>
            <w:lang w:val="en"/>
          </w:rPr>
          <w:t>Computing and Information Systems</w:t>
        </w:r>
      </w:hyperlink>
    </w:p>
    <w:p w:rsidR="004F5B59" w:rsidRPr="00375A40" w:rsidRDefault="007E0BC6" w:rsidP="00CE77B0">
      <w:pPr>
        <w:numPr>
          <w:ilvl w:val="0"/>
          <w:numId w:val="14"/>
        </w:numPr>
        <w:spacing w:before="100" w:beforeAutospacing="1" w:after="100" w:afterAutospacing="1"/>
        <w:rPr>
          <w:lang w:val="en"/>
        </w:rPr>
      </w:pPr>
      <w:hyperlink r:id="rId133" w:tooltip="Home " w:history="1">
        <w:r w:rsidR="004F5B59" w:rsidRPr="00375A40">
          <w:rPr>
            <w:rStyle w:val="Hyperlink"/>
            <w:lang w:val="en"/>
          </w:rPr>
          <w:t>Computing Science</w:t>
        </w:r>
      </w:hyperlink>
      <w:r w:rsidR="0054203C" w:rsidRPr="00375A40">
        <w:rPr>
          <w:lang w:val="en"/>
        </w:rPr>
        <w:t xml:space="preserve">;   </w:t>
      </w:r>
      <w:hyperlink r:id="rId134" w:tooltip="Home " w:history="1">
        <w:r w:rsidR="004F5B59" w:rsidRPr="00375A40">
          <w:rPr>
            <w:rStyle w:val="Hyperlink"/>
            <w:lang w:val="en"/>
          </w:rPr>
          <w:t>Computing Science and Business Administration</w:t>
        </w:r>
      </w:hyperlink>
    </w:p>
    <w:p w:rsidR="00F074D8" w:rsidRPr="00375A40" w:rsidRDefault="007E0BC6" w:rsidP="00CE77B0">
      <w:pPr>
        <w:numPr>
          <w:ilvl w:val="0"/>
          <w:numId w:val="14"/>
        </w:numPr>
        <w:spacing w:before="100" w:beforeAutospacing="1" w:after="100" w:afterAutospacing="1"/>
        <w:rPr>
          <w:rStyle w:val="Hyperlink"/>
          <w:lang w:val="en"/>
        </w:rPr>
      </w:pPr>
      <w:hyperlink r:id="rId135" w:tooltip="Home " w:history="1">
        <w:r w:rsidR="004F5B59" w:rsidRPr="00375A40">
          <w:rPr>
            <w:rStyle w:val="Hyperlink"/>
            <w:lang w:val="en"/>
          </w:rPr>
          <w:t>Criminology</w:t>
        </w:r>
      </w:hyperlink>
      <w:r w:rsidR="00F074D8" w:rsidRPr="00375A40">
        <w:rPr>
          <w:rStyle w:val="Hyperlink"/>
        </w:rPr>
        <w:t xml:space="preserve">: </w:t>
      </w:r>
      <w:r w:rsidR="00F074D8" w:rsidRPr="00375A40">
        <w:rPr>
          <w:rStyle w:val="Hyperlink"/>
          <w:lang w:val="en"/>
        </w:rPr>
        <w:t>,krɪmɪ'nɑlədʒi] . 犯罪学；刑事学</w:t>
      </w:r>
    </w:p>
    <w:p w:rsidR="004F5B59" w:rsidRPr="00375A40" w:rsidRDefault="007E0BC6" w:rsidP="00CE77B0">
      <w:pPr>
        <w:numPr>
          <w:ilvl w:val="0"/>
          <w:numId w:val="14"/>
        </w:numPr>
        <w:spacing w:before="100" w:beforeAutospacing="1" w:after="100" w:afterAutospacing="1"/>
        <w:rPr>
          <w:lang w:val="en"/>
        </w:rPr>
      </w:pPr>
      <w:hyperlink r:id="rId136" w:tooltip="Home " w:history="1">
        <w:r w:rsidR="004F5B59" w:rsidRPr="00375A40">
          <w:rPr>
            <w:rStyle w:val="Hyperlink"/>
            <w:lang w:val="en"/>
          </w:rPr>
          <w:t>Economics</w:t>
        </w:r>
      </w:hyperlink>
      <w:r w:rsidR="00F074D8" w:rsidRPr="00375A40">
        <w:rPr>
          <w:lang w:val="en"/>
        </w:rPr>
        <w:t xml:space="preserve">;  </w:t>
      </w:r>
      <w:hyperlink r:id="rId137" w:tooltip="Home " w:history="1">
        <w:r w:rsidR="004F5B59" w:rsidRPr="00375A40">
          <w:rPr>
            <w:rStyle w:val="Hyperlink"/>
            <w:lang w:val="en"/>
          </w:rPr>
          <w:t>English</w:t>
        </w:r>
      </w:hyperlink>
    </w:p>
    <w:p w:rsidR="004F5B59" w:rsidRPr="00375A40" w:rsidRDefault="007E0BC6" w:rsidP="00CE77B0">
      <w:pPr>
        <w:numPr>
          <w:ilvl w:val="0"/>
          <w:numId w:val="14"/>
        </w:numPr>
        <w:spacing w:before="100" w:beforeAutospacing="1" w:after="100" w:afterAutospacing="1"/>
        <w:rPr>
          <w:lang w:val="en"/>
        </w:rPr>
      </w:pPr>
      <w:hyperlink r:id="rId138" w:tooltip="Home " w:history="1">
        <w:r w:rsidR="004F5B59" w:rsidRPr="00375A40">
          <w:rPr>
            <w:rStyle w:val="Hyperlink"/>
            <w:lang w:val="en"/>
          </w:rPr>
          <w:t>Engineering</w:t>
        </w:r>
      </w:hyperlink>
      <w:r w:rsidR="00F074D8" w:rsidRPr="00375A40">
        <w:rPr>
          <w:lang w:val="en"/>
        </w:rPr>
        <w:t xml:space="preserve">;  </w:t>
      </w:r>
      <w:hyperlink r:id="rId139" w:tooltip="Home " w:history="1">
        <w:r w:rsidR="004F5B59" w:rsidRPr="00375A40">
          <w:rPr>
            <w:rStyle w:val="Hyperlink"/>
            <w:lang w:val="en"/>
          </w:rPr>
          <w:t>Entrepreneurship</w:t>
        </w:r>
      </w:hyperlink>
    </w:p>
    <w:p w:rsidR="004F5B59" w:rsidRPr="00375A40" w:rsidRDefault="007E0BC6" w:rsidP="00CE77B0">
      <w:pPr>
        <w:numPr>
          <w:ilvl w:val="0"/>
          <w:numId w:val="14"/>
        </w:numPr>
        <w:spacing w:before="100" w:beforeAutospacing="1" w:after="100" w:afterAutospacing="1"/>
        <w:rPr>
          <w:lang w:val="en"/>
        </w:rPr>
      </w:pPr>
      <w:hyperlink r:id="rId140" w:tooltip="Home " w:history="1">
        <w:r w:rsidR="004F5B59" w:rsidRPr="00375A40">
          <w:rPr>
            <w:rStyle w:val="Hyperlink"/>
            <w:lang w:val="en"/>
          </w:rPr>
          <w:t>Environmental Science</w:t>
        </w:r>
      </w:hyperlink>
      <w:r w:rsidR="00F074D8" w:rsidRPr="00375A40">
        <w:rPr>
          <w:lang w:val="en"/>
        </w:rPr>
        <w:t xml:space="preserve">;  </w:t>
      </w:r>
      <w:hyperlink r:id="rId141" w:tooltip="Home " w:history="1">
        <w:r w:rsidR="004F5B59" w:rsidRPr="00375A40">
          <w:rPr>
            <w:rStyle w:val="Hyperlink"/>
            <w:lang w:val="en"/>
          </w:rPr>
          <w:t>Environmental Studies</w:t>
        </w:r>
      </w:hyperlink>
    </w:p>
    <w:p w:rsidR="004F5B59" w:rsidRPr="00375A40" w:rsidRDefault="007E0BC6" w:rsidP="00CE77B0">
      <w:pPr>
        <w:numPr>
          <w:ilvl w:val="0"/>
          <w:numId w:val="14"/>
        </w:numPr>
        <w:spacing w:before="100" w:beforeAutospacing="1" w:after="100" w:afterAutospacing="1"/>
        <w:rPr>
          <w:lang w:val="en"/>
        </w:rPr>
      </w:pPr>
      <w:hyperlink r:id="rId142" w:tooltip="Home " w:history="1">
        <w:r w:rsidR="004F5B59" w:rsidRPr="00375A40">
          <w:rPr>
            <w:rStyle w:val="Hyperlink"/>
            <w:lang w:val="en"/>
          </w:rPr>
          <w:t>Film Studies</w:t>
        </w:r>
      </w:hyperlink>
      <w:r w:rsidR="00F074D8" w:rsidRPr="00375A40">
        <w:rPr>
          <w:lang w:val="en"/>
        </w:rPr>
        <w:t xml:space="preserve">;    </w:t>
      </w:r>
      <w:hyperlink r:id="rId143" w:tooltip="Home " w:history="1">
        <w:r w:rsidR="004F5B59" w:rsidRPr="00375A40">
          <w:rPr>
            <w:rStyle w:val="Hyperlink"/>
            <w:lang w:val="en"/>
          </w:rPr>
          <w:t>Finance</w:t>
        </w:r>
      </w:hyperlink>
    </w:p>
    <w:p w:rsidR="00F074D8" w:rsidRPr="00375A40" w:rsidRDefault="007E0BC6" w:rsidP="00CE77B0">
      <w:pPr>
        <w:numPr>
          <w:ilvl w:val="0"/>
          <w:numId w:val="14"/>
        </w:numPr>
        <w:spacing w:before="100" w:beforeAutospacing="1" w:after="100" w:afterAutospacing="1"/>
        <w:rPr>
          <w:rStyle w:val="Hyperlink"/>
          <w:lang w:val="en"/>
        </w:rPr>
      </w:pPr>
      <w:hyperlink r:id="rId144" w:tooltip="Home " w:history="1">
        <w:r w:rsidR="004F5B59" w:rsidRPr="00375A40">
          <w:rPr>
            <w:rStyle w:val="Hyperlink"/>
            <w:lang w:val="en"/>
          </w:rPr>
          <w:t>Forensic Science</w:t>
        </w:r>
      </w:hyperlink>
      <w:r w:rsidR="00F074D8" w:rsidRPr="00375A40">
        <w:rPr>
          <w:rStyle w:val="Hyperlink"/>
          <w:lang w:val="en"/>
        </w:rPr>
        <w:t xml:space="preserve"> /fəˈrɛnsɪk/  </w:t>
      </w:r>
    </w:p>
    <w:p w:rsidR="00F074D8" w:rsidRPr="00375A40" w:rsidRDefault="00F074D8" w:rsidP="007B57BE">
      <w:r w:rsidRPr="00375A40">
        <w:t xml:space="preserve">1.ADJ Forensic is used to describe the work of scientists who examine evidence in order to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7E0BC6" w:rsidP="00CE77B0">
      <w:pPr>
        <w:numPr>
          <w:ilvl w:val="0"/>
          <w:numId w:val="14"/>
        </w:numPr>
        <w:spacing w:before="100" w:beforeAutospacing="1" w:after="100" w:afterAutospacing="1"/>
        <w:rPr>
          <w:rStyle w:val="Hyperlink"/>
          <w:lang w:val="en"/>
        </w:rPr>
      </w:pPr>
      <w:hyperlink r:id="rId145" w:tooltip="Home " w:history="1">
        <w:r w:rsidR="004F5B59" w:rsidRPr="00375A40">
          <w:rPr>
            <w:rStyle w:val="Hyperlink"/>
            <w:lang w:val="en"/>
          </w:rPr>
          <w:t>Geography</w:t>
        </w:r>
      </w:hyperlink>
      <w:r w:rsidR="0054203C" w:rsidRPr="00375A40">
        <w:rPr>
          <w:rStyle w:val="Hyperlink"/>
          <w:lang w:val="en"/>
        </w:rPr>
        <w:t xml:space="preserve">;  </w:t>
      </w:r>
      <w:hyperlink r:id="rId146" w:tooltip="Home " w:history="1">
        <w:r w:rsidR="004F5B59" w:rsidRPr="00375A40">
          <w:rPr>
            <w:rStyle w:val="Hyperlink"/>
            <w:lang w:val="en"/>
          </w:rPr>
          <w:t>Geology</w:t>
        </w:r>
      </w:hyperlink>
    </w:p>
    <w:p w:rsidR="004F5B59" w:rsidRPr="00375A40" w:rsidRDefault="007E0BC6" w:rsidP="00CE77B0">
      <w:pPr>
        <w:numPr>
          <w:ilvl w:val="0"/>
          <w:numId w:val="14"/>
        </w:numPr>
        <w:spacing w:before="100" w:beforeAutospacing="1" w:after="100" w:afterAutospacing="1"/>
        <w:rPr>
          <w:rStyle w:val="Hyperlink"/>
          <w:lang w:val="en"/>
        </w:rPr>
      </w:pPr>
      <w:hyperlink r:id="rId147" w:tooltip="Home " w:history="1">
        <w:r w:rsidR="004F5B59" w:rsidRPr="00375A40">
          <w:rPr>
            <w:rStyle w:val="Hyperlink"/>
            <w:lang w:val="en"/>
          </w:rPr>
          <w:t>History</w:t>
        </w:r>
      </w:hyperlink>
      <w:r w:rsidR="0054203C" w:rsidRPr="00375A40">
        <w:rPr>
          <w:rStyle w:val="Hyperlink"/>
          <w:lang w:val="en"/>
        </w:rPr>
        <w:t xml:space="preserve">; </w:t>
      </w:r>
      <w:hyperlink r:id="rId148" w:tooltip="Home " w:history="1">
        <w:r w:rsidR="004F5B59" w:rsidRPr="00375A40">
          <w:rPr>
            <w:rStyle w:val="Hyperlink"/>
            <w:lang w:val="en"/>
          </w:rPr>
          <w:t>Human Resource Management</w:t>
        </w:r>
      </w:hyperlink>
    </w:p>
    <w:p w:rsidR="004F5B59" w:rsidRPr="00375A40" w:rsidRDefault="007E0BC6" w:rsidP="00CE77B0">
      <w:pPr>
        <w:numPr>
          <w:ilvl w:val="0"/>
          <w:numId w:val="14"/>
        </w:numPr>
        <w:spacing w:before="100" w:beforeAutospacing="1" w:after="100" w:afterAutospacing="1"/>
        <w:rPr>
          <w:rStyle w:val="Hyperlink"/>
          <w:lang w:val="en"/>
        </w:rPr>
      </w:pPr>
      <w:hyperlink r:id="rId149" w:tooltip="Home " w:history="1">
        <w:r w:rsidR="004F5B59" w:rsidRPr="00375A40">
          <w:rPr>
            <w:rStyle w:val="Hyperlink"/>
            <w:lang w:val="en"/>
          </w:rPr>
          <w:t>Intercultural Studies</w:t>
        </w:r>
      </w:hyperlink>
      <w:r w:rsidR="0054203C" w:rsidRPr="00375A40">
        <w:rPr>
          <w:rStyle w:val="Hyperlink"/>
          <w:lang w:val="en"/>
        </w:rPr>
        <w:t xml:space="preserve">;  </w:t>
      </w:r>
      <w:hyperlink r:id="rId150" w:tooltip="Home " w:history="1">
        <w:r w:rsidR="004F5B59" w:rsidRPr="00375A40">
          <w:rPr>
            <w:rStyle w:val="Hyperlink"/>
            <w:lang w:val="en"/>
          </w:rPr>
          <w:t>International Development Studies</w:t>
        </w:r>
      </w:hyperlink>
    </w:p>
    <w:p w:rsidR="004F5B59" w:rsidRPr="00375A40" w:rsidRDefault="007E0BC6" w:rsidP="00CE77B0">
      <w:pPr>
        <w:numPr>
          <w:ilvl w:val="0"/>
          <w:numId w:val="14"/>
        </w:numPr>
        <w:spacing w:before="100" w:beforeAutospacing="1" w:after="100" w:afterAutospacing="1"/>
        <w:rPr>
          <w:rStyle w:val="Hyperlink"/>
          <w:lang w:val="en"/>
        </w:rPr>
      </w:pPr>
      <w:hyperlink r:id="rId151" w:tooltip="Home " w:history="1">
        <w:r w:rsidR="004F5B59" w:rsidRPr="00375A40">
          <w:rPr>
            <w:rStyle w:val="Hyperlink"/>
            <w:lang w:val="en"/>
          </w:rPr>
          <w:t>Linguistics</w:t>
        </w:r>
      </w:hyperlink>
    </w:p>
    <w:p w:rsidR="004F5B59" w:rsidRPr="00375A40" w:rsidRDefault="007E0BC6" w:rsidP="00CE77B0">
      <w:pPr>
        <w:numPr>
          <w:ilvl w:val="0"/>
          <w:numId w:val="14"/>
        </w:numPr>
        <w:spacing w:before="100" w:beforeAutospacing="1" w:after="100" w:afterAutospacing="1"/>
        <w:rPr>
          <w:rStyle w:val="Hyperlink"/>
          <w:lang w:val="en"/>
        </w:rPr>
      </w:pPr>
      <w:hyperlink r:id="rId152" w:tooltip="Home " w:history="1">
        <w:r w:rsidR="004F5B59" w:rsidRPr="00375A40">
          <w:rPr>
            <w:rStyle w:val="Hyperlink"/>
            <w:lang w:val="en"/>
          </w:rPr>
          <w:t>Management</w:t>
        </w:r>
      </w:hyperlink>
      <w:r w:rsidR="0054203C" w:rsidRPr="00375A40">
        <w:rPr>
          <w:rStyle w:val="Hyperlink"/>
          <w:lang w:val="en"/>
        </w:rPr>
        <w:t xml:space="preserve">;  </w:t>
      </w:r>
      <w:hyperlink r:id="rId153" w:tooltip="Home " w:history="1">
        <w:r w:rsidR="004F5B59" w:rsidRPr="00375A40">
          <w:rPr>
            <w:rStyle w:val="Hyperlink"/>
            <w:lang w:val="en"/>
          </w:rPr>
          <w:t>Marketing</w:t>
        </w:r>
      </w:hyperlink>
    </w:p>
    <w:p w:rsidR="0054203C" w:rsidRPr="00375A40" w:rsidRDefault="007E0BC6" w:rsidP="00CE77B0">
      <w:pPr>
        <w:numPr>
          <w:ilvl w:val="0"/>
          <w:numId w:val="14"/>
        </w:numPr>
        <w:spacing w:before="100" w:beforeAutospacing="1" w:after="100" w:afterAutospacing="1"/>
        <w:rPr>
          <w:rStyle w:val="Hyperlink"/>
          <w:b/>
          <w:highlight w:val="yellow"/>
          <w:lang w:val="en"/>
        </w:rPr>
      </w:pPr>
      <w:hyperlink r:id="rId154" w:tooltip="Home " w:history="1">
        <w:r w:rsidR="004F5B59" w:rsidRPr="00375A40">
          <w:rPr>
            <w:rStyle w:val="Hyperlink"/>
            <w:lang w:val="en"/>
          </w:rPr>
          <w:t>Mathematics</w:t>
        </w:r>
      </w:hyperlink>
      <w:r w:rsidR="0054203C" w:rsidRPr="00375A40">
        <w:rPr>
          <w:rStyle w:val="Hyperlink"/>
          <w:lang w:val="en"/>
        </w:rPr>
        <w:t xml:space="preserve">; </w:t>
      </w:r>
      <w:hyperlink r:id="rId155" w:tooltip="Home " w:history="1">
        <w:r w:rsidR="004F5B59" w:rsidRPr="00375A40">
          <w:rPr>
            <w:rStyle w:val="Hyperlink"/>
            <w:lang w:val="en"/>
          </w:rPr>
          <w:t>Philosophy</w:t>
        </w:r>
      </w:hyperlink>
      <w:r w:rsidR="0054203C" w:rsidRPr="00375A40">
        <w:rPr>
          <w:rStyle w:val="Hyperlink"/>
          <w:lang w:val="en"/>
        </w:rPr>
        <w:t xml:space="preserve">;  </w:t>
      </w:r>
      <w:hyperlink r:id="rId156" w:tooltip="Home " w:history="1">
        <w:r w:rsidR="004F5B59" w:rsidRPr="00375A40">
          <w:rPr>
            <w:rStyle w:val="Hyperlink"/>
            <w:lang w:val="en"/>
          </w:rPr>
          <w:t>Physics</w:t>
        </w:r>
      </w:hyperlink>
      <w:r w:rsidR="0054203C" w:rsidRPr="00375A40">
        <w:rPr>
          <w:rStyle w:val="Hyperlink"/>
          <w:b/>
          <w:highlight w:val="yellow"/>
          <w:lang w:val="en"/>
        </w:rPr>
        <w:t xml:space="preserve">, </w:t>
      </w:r>
      <w:hyperlink r:id="rId157"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[,æstro'fɪzɪks]  n. 天体物理</w:t>
      </w:r>
      <w:r w:rsidR="0054203C" w:rsidRPr="00375A40">
        <w:rPr>
          <w:rStyle w:val="Hyperlink"/>
          <w:rFonts w:hint="eastAsia"/>
          <w:b/>
          <w:highlight w:val="yellow"/>
          <w:lang w:val="en"/>
        </w:rPr>
        <w:t>学</w:t>
      </w:r>
    </w:p>
    <w:p w:rsidR="004F5B59" w:rsidRPr="00375A40" w:rsidRDefault="007E0BC6" w:rsidP="00CE77B0">
      <w:pPr>
        <w:numPr>
          <w:ilvl w:val="0"/>
          <w:numId w:val="14"/>
        </w:numPr>
        <w:spacing w:before="100" w:beforeAutospacing="1" w:after="100" w:afterAutospacing="1"/>
        <w:rPr>
          <w:rStyle w:val="Hyperlink"/>
          <w:lang w:val="en"/>
        </w:rPr>
      </w:pPr>
      <w:hyperlink r:id="rId158" w:tooltip="Home " w:history="1">
        <w:r w:rsidR="004F5B59" w:rsidRPr="00375A40">
          <w:rPr>
            <w:rStyle w:val="Hyperlink"/>
            <w:lang w:val="en"/>
          </w:rPr>
          <w:t>Political Science</w:t>
        </w:r>
      </w:hyperlink>
      <w:r w:rsidR="0054203C" w:rsidRPr="00375A40">
        <w:rPr>
          <w:rStyle w:val="Hyperlink"/>
          <w:lang w:val="en"/>
        </w:rPr>
        <w:t xml:space="preserve">;  </w:t>
      </w:r>
      <w:hyperlink r:id="rId159" w:tooltip="Home " w:history="1">
        <w:r w:rsidR="004F5B59" w:rsidRPr="00375A40">
          <w:rPr>
            <w:rStyle w:val="Hyperlink"/>
            <w:lang w:val="en"/>
          </w:rPr>
          <w:t>Psychology</w:t>
        </w:r>
      </w:hyperlink>
      <w:r w:rsidR="0054203C" w:rsidRPr="00375A40">
        <w:rPr>
          <w:rStyle w:val="Hyperlink"/>
          <w:lang w:val="en"/>
        </w:rPr>
        <w:t xml:space="preserve">;   </w:t>
      </w:r>
      <w:hyperlink r:id="rId160" w:tooltip="Home " w:history="1">
        <w:r w:rsidR="004F5B59" w:rsidRPr="00375A40">
          <w:rPr>
            <w:rStyle w:val="Hyperlink"/>
            <w:b/>
            <w:highlight w:val="yellow"/>
            <w:lang w:val="en"/>
          </w:rPr>
          <w:t>Religious Studies</w:t>
        </w:r>
      </w:hyperlink>
    </w:p>
    <w:p w:rsidR="004F5B59" w:rsidRPr="00375A40" w:rsidRDefault="007E0BC6" w:rsidP="00CE77B0">
      <w:pPr>
        <w:numPr>
          <w:ilvl w:val="0"/>
          <w:numId w:val="14"/>
        </w:numPr>
        <w:spacing w:before="100" w:beforeAutospacing="1" w:after="100" w:afterAutospacing="1"/>
        <w:rPr>
          <w:rStyle w:val="Hyperlink"/>
          <w:lang w:val="en"/>
        </w:rPr>
      </w:pPr>
      <w:hyperlink r:id="rId161" w:tooltip="Home " w:history="1">
        <w:r w:rsidR="004F5B59" w:rsidRPr="00375A40">
          <w:rPr>
            <w:rStyle w:val="Hyperlink"/>
            <w:b/>
            <w:highlight w:val="yellow"/>
            <w:lang w:val="en"/>
          </w:rPr>
          <w:t>Sociology</w:t>
        </w:r>
      </w:hyperlink>
      <w:r w:rsidR="0054203C" w:rsidRPr="00375A40">
        <w:rPr>
          <w:rStyle w:val="Hyperlink"/>
          <w:b/>
          <w:highlight w:val="yellow"/>
          <w:lang w:val="en"/>
        </w:rPr>
        <w:t>[,sosɪ'ɑlədʒi]  n. 社会学</w:t>
      </w:r>
      <w:r w:rsidR="00AD4F54" w:rsidRPr="00375A40">
        <w:rPr>
          <w:rStyle w:val="Hyperlink"/>
          <w:rFonts w:hint="eastAsia"/>
          <w:b/>
          <w:lang w:val="en"/>
        </w:rPr>
        <w:t xml:space="preserve">   </w:t>
      </w:r>
      <w:hyperlink r:id="rId162"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rPr>
          <w:rStyle w:val="Hyperlink"/>
          <w:lang w:val="en"/>
        </w:rPr>
      </w:pPr>
    </w:p>
    <w:p w:rsidR="00631BAD" w:rsidRPr="00375A40" w:rsidRDefault="00631BAD" w:rsidP="00631BAD">
      <w:pPr>
        <w:pStyle w:val="Heading2"/>
        <w:rPr>
          <w:lang w:val="en"/>
        </w:rPr>
      </w:pPr>
      <w:r w:rsidRPr="00375A40">
        <w:rPr>
          <w:lang w:val="en"/>
        </w:rPr>
        <w:t>Graduate Programs</w:t>
      </w:r>
    </w:p>
    <w:p w:rsidR="00631BAD" w:rsidRPr="00375A40" w:rsidRDefault="00631BAD" w:rsidP="00631BAD">
      <w:pPr>
        <w:pStyle w:val="Heading3"/>
        <w:rPr>
          <w:lang w:val="en"/>
        </w:rPr>
      </w:pPr>
      <w:r w:rsidRPr="00375A40">
        <w:rPr>
          <w:rStyle w:val="h5"/>
          <w:lang w:val="en"/>
        </w:rPr>
        <w:t>Arts:</w:t>
      </w:r>
    </w:p>
    <w:p w:rsidR="00631BAD" w:rsidRPr="00375A40" w:rsidRDefault="007E0BC6" w:rsidP="00CE77B0">
      <w:pPr>
        <w:numPr>
          <w:ilvl w:val="0"/>
          <w:numId w:val="15"/>
        </w:numPr>
        <w:spacing w:before="100" w:beforeAutospacing="1" w:after="100" w:afterAutospacing="1"/>
        <w:rPr>
          <w:lang w:val="en"/>
        </w:rPr>
      </w:pPr>
      <w:hyperlink r:id="rId163" w:history="1">
        <w:r w:rsidR="00631BAD" w:rsidRPr="00375A40">
          <w:rPr>
            <w:rStyle w:val="Hyperlink"/>
            <w:lang w:val="en"/>
          </w:rPr>
          <w:t>M.A. in Criminology</w:t>
        </w:r>
      </w:hyperlink>
    </w:p>
    <w:p w:rsidR="00631BAD" w:rsidRPr="00375A40" w:rsidRDefault="007E0BC6" w:rsidP="00CE77B0">
      <w:pPr>
        <w:numPr>
          <w:ilvl w:val="0"/>
          <w:numId w:val="15"/>
        </w:numPr>
        <w:spacing w:before="100" w:beforeAutospacing="1" w:after="100" w:afterAutospacing="1"/>
        <w:rPr>
          <w:lang w:val="en"/>
        </w:rPr>
      </w:pPr>
      <w:hyperlink r:id="rId164" w:history="1">
        <w:r w:rsidR="00631BAD" w:rsidRPr="00375A40">
          <w:rPr>
            <w:rStyle w:val="Hyperlink"/>
            <w:lang w:val="en"/>
          </w:rPr>
          <w:t>M.A. in Geography</w:t>
        </w:r>
      </w:hyperlink>
    </w:p>
    <w:p w:rsidR="00631BAD" w:rsidRPr="00375A40" w:rsidRDefault="007E0BC6" w:rsidP="00CE77B0">
      <w:pPr>
        <w:numPr>
          <w:ilvl w:val="0"/>
          <w:numId w:val="15"/>
        </w:numPr>
        <w:spacing w:before="100" w:beforeAutospacing="1" w:after="100" w:afterAutospacing="1"/>
        <w:rPr>
          <w:lang w:val="en"/>
        </w:rPr>
      </w:pPr>
      <w:hyperlink r:id="rId165" w:history="1">
        <w:r w:rsidR="00631BAD" w:rsidRPr="00375A40">
          <w:rPr>
            <w:rStyle w:val="Hyperlink"/>
            <w:lang w:val="en"/>
          </w:rPr>
          <w:t>M.A. in History</w:t>
        </w:r>
      </w:hyperlink>
    </w:p>
    <w:p w:rsidR="00631BAD" w:rsidRPr="00375A40" w:rsidRDefault="007E0BC6" w:rsidP="00CE77B0">
      <w:pPr>
        <w:numPr>
          <w:ilvl w:val="0"/>
          <w:numId w:val="15"/>
        </w:numPr>
        <w:spacing w:before="100" w:beforeAutospacing="1" w:after="100" w:afterAutospacing="1"/>
        <w:rPr>
          <w:lang w:val="en"/>
        </w:rPr>
      </w:pPr>
      <w:hyperlink r:id="rId166" w:history="1">
        <w:r w:rsidR="00631BAD" w:rsidRPr="00375A40">
          <w:rPr>
            <w:rStyle w:val="Hyperlink"/>
            <w:lang w:val="en"/>
          </w:rPr>
          <w:t>M.A. in International Development Studies</w:t>
        </w:r>
      </w:hyperlink>
    </w:p>
    <w:p w:rsidR="00631BAD" w:rsidRPr="00375A40" w:rsidRDefault="007E0BC6" w:rsidP="00CE77B0">
      <w:pPr>
        <w:numPr>
          <w:ilvl w:val="0"/>
          <w:numId w:val="15"/>
        </w:numPr>
        <w:spacing w:before="100" w:beforeAutospacing="1" w:after="100" w:afterAutospacing="1"/>
        <w:rPr>
          <w:lang w:val="en"/>
        </w:rPr>
      </w:pPr>
      <w:hyperlink r:id="rId167" w:history="1">
        <w:r w:rsidR="00631BAD" w:rsidRPr="00375A40">
          <w:rPr>
            <w:rStyle w:val="Hyperlink"/>
            <w:lang w:val="en"/>
          </w:rPr>
          <w:t>M.A. in Philosophy</w:t>
        </w:r>
      </w:hyperlink>
    </w:p>
    <w:p w:rsidR="00631BAD" w:rsidRPr="00375A40" w:rsidRDefault="007E0BC6" w:rsidP="00CE77B0">
      <w:pPr>
        <w:numPr>
          <w:ilvl w:val="0"/>
          <w:numId w:val="15"/>
        </w:numPr>
        <w:spacing w:before="100" w:beforeAutospacing="1" w:after="100" w:afterAutospacing="1"/>
        <w:rPr>
          <w:lang w:val="en"/>
        </w:rPr>
      </w:pPr>
      <w:hyperlink r:id="rId168" w:history="1">
        <w:r w:rsidR="00631BAD" w:rsidRPr="00375A40">
          <w:rPr>
            <w:rStyle w:val="Hyperlink"/>
            <w:lang w:val="en"/>
          </w:rPr>
          <w:t>M.A. in Theology and Religious Studies</w:t>
        </w:r>
      </w:hyperlink>
    </w:p>
    <w:p w:rsidR="00631BAD" w:rsidRPr="00375A40" w:rsidRDefault="007E0BC6" w:rsidP="00CE77B0">
      <w:pPr>
        <w:numPr>
          <w:ilvl w:val="0"/>
          <w:numId w:val="15"/>
        </w:numPr>
        <w:spacing w:before="100" w:beforeAutospacing="1" w:after="100" w:afterAutospacing="1"/>
        <w:rPr>
          <w:lang w:val="en"/>
        </w:rPr>
      </w:pPr>
      <w:hyperlink r:id="rId169"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7E0BC6" w:rsidP="00CE77B0">
      <w:pPr>
        <w:numPr>
          <w:ilvl w:val="0"/>
          <w:numId w:val="16"/>
        </w:numPr>
        <w:spacing w:before="100" w:beforeAutospacing="1" w:after="100" w:afterAutospacing="1"/>
        <w:rPr>
          <w:lang w:val="en"/>
        </w:rPr>
      </w:pPr>
      <w:hyperlink r:id="rId170" w:history="1">
        <w:r w:rsidR="00631BAD" w:rsidRPr="00375A40">
          <w:rPr>
            <w:rStyle w:val="Hyperlink"/>
            <w:lang w:val="en"/>
          </w:rPr>
          <w:t>Master of Business Administration</w:t>
        </w:r>
      </w:hyperlink>
    </w:p>
    <w:p w:rsidR="00631BAD" w:rsidRPr="00375A40" w:rsidRDefault="007E0BC6" w:rsidP="00CE77B0">
      <w:pPr>
        <w:numPr>
          <w:ilvl w:val="0"/>
          <w:numId w:val="16"/>
        </w:numPr>
        <w:spacing w:before="100" w:beforeAutospacing="1" w:after="100" w:afterAutospacing="1"/>
        <w:rPr>
          <w:lang w:val="en"/>
        </w:rPr>
      </w:pPr>
      <w:hyperlink r:id="rId171" w:history="1">
        <w:r w:rsidR="00631BAD" w:rsidRPr="00375A40">
          <w:rPr>
            <w:rStyle w:val="Hyperlink"/>
            <w:lang w:val="en"/>
          </w:rPr>
          <w:t>Executive Master of Business Administration</w:t>
        </w:r>
      </w:hyperlink>
    </w:p>
    <w:p w:rsidR="00312699" w:rsidRPr="00375A40" w:rsidRDefault="007E0BC6" w:rsidP="00CE77B0">
      <w:pPr>
        <w:numPr>
          <w:ilvl w:val="0"/>
          <w:numId w:val="17"/>
        </w:numPr>
        <w:spacing w:before="100" w:beforeAutospacing="1" w:after="100" w:afterAutospacing="1"/>
        <w:rPr>
          <w:lang w:val="en"/>
        </w:rPr>
      </w:pPr>
      <w:hyperlink r:id="rId172" w:history="1">
        <w:r w:rsidR="00631BAD" w:rsidRPr="00375A40">
          <w:rPr>
            <w:rStyle w:val="Hyperlink"/>
            <w:lang w:val="en"/>
          </w:rPr>
          <w:t>Master of Finance</w:t>
        </w:r>
      </w:hyperlink>
    </w:p>
    <w:p w:rsidR="00631BAD" w:rsidRPr="00375A40" w:rsidRDefault="007E0BC6" w:rsidP="00CE77B0">
      <w:pPr>
        <w:numPr>
          <w:ilvl w:val="0"/>
          <w:numId w:val="17"/>
        </w:numPr>
        <w:spacing w:before="100" w:beforeAutospacing="1" w:after="100" w:afterAutospacing="1"/>
        <w:rPr>
          <w:lang w:val="en"/>
        </w:rPr>
      </w:pPr>
      <w:hyperlink r:id="rId173" w:history="1">
        <w:r w:rsidR="00631BAD" w:rsidRPr="00375A40">
          <w:rPr>
            <w:rStyle w:val="Hyperlink"/>
            <w:lang w:val="en"/>
          </w:rPr>
          <w:t>Master of Applied Economics</w:t>
        </w:r>
      </w:hyperlink>
    </w:p>
    <w:p w:rsidR="00631BAD" w:rsidRPr="00375A40" w:rsidRDefault="007E0BC6" w:rsidP="00CE77B0">
      <w:pPr>
        <w:numPr>
          <w:ilvl w:val="0"/>
          <w:numId w:val="17"/>
        </w:numPr>
        <w:spacing w:before="100" w:beforeAutospacing="1" w:after="100" w:afterAutospacing="1"/>
        <w:rPr>
          <w:lang w:val="en"/>
        </w:rPr>
      </w:pPr>
      <w:hyperlink r:id="rId174" w:history="1">
        <w:r w:rsidR="00631BAD" w:rsidRPr="00375A40">
          <w:rPr>
            <w:rStyle w:val="Hyperlink"/>
            <w:lang w:val="en"/>
          </w:rPr>
          <w:t>Master of Technology Entrepreneurship &amp; Innovation</w:t>
        </w:r>
      </w:hyperlink>
    </w:p>
    <w:p w:rsidR="00631BAD" w:rsidRPr="00375A40" w:rsidRDefault="007E0BC6" w:rsidP="00CE77B0">
      <w:pPr>
        <w:numPr>
          <w:ilvl w:val="0"/>
          <w:numId w:val="17"/>
        </w:numPr>
        <w:spacing w:before="100" w:beforeAutospacing="1" w:after="100" w:afterAutospacing="1"/>
        <w:rPr>
          <w:lang w:val="en"/>
        </w:rPr>
      </w:pPr>
      <w:hyperlink r:id="rId175"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7E0BC6" w:rsidP="00CE77B0">
      <w:pPr>
        <w:numPr>
          <w:ilvl w:val="0"/>
          <w:numId w:val="18"/>
        </w:numPr>
        <w:spacing w:before="100" w:beforeAutospacing="1" w:after="100" w:afterAutospacing="1"/>
        <w:rPr>
          <w:lang w:val="en"/>
        </w:rPr>
      </w:pPr>
      <w:hyperlink r:id="rId176" w:history="1">
        <w:r w:rsidR="00631BAD" w:rsidRPr="00375A40">
          <w:rPr>
            <w:rStyle w:val="Hyperlink"/>
            <w:lang w:val="en"/>
          </w:rPr>
          <w:t>M.Sc. in Applied Science</w:t>
        </w:r>
      </w:hyperlink>
    </w:p>
    <w:p w:rsidR="00631BAD" w:rsidRPr="00375A40" w:rsidRDefault="007E0BC6" w:rsidP="00CE77B0">
      <w:pPr>
        <w:numPr>
          <w:ilvl w:val="0"/>
          <w:numId w:val="18"/>
        </w:numPr>
        <w:spacing w:before="100" w:beforeAutospacing="1" w:after="100" w:afterAutospacing="1"/>
        <w:rPr>
          <w:lang w:val="en"/>
        </w:rPr>
      </w:pPr>
      <w:hyperlink r:id="rId177" w:history="1">
        <w:r w:rsidR="00631BAD" w:rsidRPr="00375A40">
          <w:rPr>
            <w:rStyle w:val="Hyperlink"/>
            <w:lang w:val="en"/>
          </w:rPr>
          <w:t>M.Sc. in Astronomy</w:t>
        </w:r>
      </w:hyperlink>
    </w:p>
    <w:p w:rsidR="00631BAD" w:rsidRPr="00375A40" w:rsidRDefault="007E0BC6" w:rsidP="00CE77B0">
      <w:pPr>
        <w:numPr>
          <w:ilvl w:val="0"/>
          <w:numId w:val="18"/>
        </w:numPr>
        <w:spacing w:before="100" w:beforeAutospacing="1" w:after="100" w:afterAutospacing="1"/>
        <w:rPr>
          <w:lang w:val="en"/>
        </w:rPr>
      </w:pPr>
      <w:hyperlink r:id="rId178" w:history="1">
        <w:r w:rsidR="00631BAD" w:rsidRPr="00375A40">
          <w:rPr>
            <w:rStyle w:val="Hyperlink"/>
            <w:lang w:val="en"/>
          </w:rPr>
          <w:t>M.Sc. in Applied Psychology</w:t>
        </w:r>
      </w:hyperlink>
    </w:p>
    <w:p w:rsidR="00631BAD" w:rsidRPr="00375A40" w:rsidRDefault="007E0BC6" w:rsidP="00CE77B0">
      <w:pPr>
        <w:numPr>
          <w:ilvl w:val="0"/>
          <w:numId w:val="18"/>
        </w:numPr>
        <w:spacing w:before="100" w:beforeAutospacing="1" w:after="100" w:afterAutospacing="1"/>
        <w:rPr>
          <w:lang w:val="en"/>
        </w:rPr>
      </w:pPr>
      <w:hyperlink r:id="rId179" w:history="1">
        <w:r w:rsidR="00631BAD" w:rsidRPr="00375A40">
          <w:rPr>
            <w:rStyle w:val="Hyperlink"/>
            <w:lang w:val="en"/>
          </w:rPr>
          <w:t>M.Sc. in Computing &amp; Data Analytics</w:t>
        </w:r>
      </w:hyperlink>
    </w:p>
    <w:p w:rsidR="00631BAD" w:rsidRPr="00375A40" w:rsidRDefault="007E0BC6" w:rsidP="00CE77B0">
      <w:pPr>
        <w:numPr>
          <w:ilvl w:val="0"/>
          <w:numId w:val="18"/>
        </w:numPr>
        <w:spacing w:before="100" w:beforeAutospacing="1" w:after="100" w:afterAutospacing="1"/>
        <w:rPr>
          <w:lang w:val="en"/>
        </w:rPr>
      </w:pPr>
      <w:hyperlink r:id="rId180" w:anchor="d.en.78253" w:history="1">
        <w:r w:rsidR="00631BAD" w:rsidRPr="00375A40">
          <w:rPr>
            <w:rStyle w:val="Hyperlink"/>
            <w:lang w:val="en"/>
          </w:rPr>
          <w:t>Ph.D in Applied Science</w:t>
        </w:r>
      </w:hyperlink>
    </w:p>
    <w:p w:rsidR="00631BAD" w:rsidRPr="00375A40" w:rsidRDefault="007E0BC6" w:rsidP="00CE77B0">
      <w:pPr>
        <w:numPr>
          <w:ilvl w:val="0"/>
          <w:numId w:val="18"/>
        </w:numPr>
        <w:spacing w:before="100" w:beforeAutospacing="1" w:after="100" w:afterAutospacing="1"/>
        <w:rPr>
          <w:lang w:val="en"/>
        </w:rPr>
      </w:pPr>
      <w:hyperlink r:id="rId181" w:history="1">
        <w:r w:rsidR="00631BAD" w:rsidRPr="00375A40">
          <w:rPr>
            <w:rStyle w:val="Hyperlink"/>
            <w:lang w:val="en"/>
          </w:rPr>
          <w:t>Ph.D in Astronomy</w:t>
        </w:r>
      </w:hyperlink>
    </w:p>
    <w:p w:rsidR="00631BAD" w:rsidRPr="00375A40" w:rsidRDefault="007E0BC6" w:rsidP="00CE77B0">
      <w:pPr>
        <w:numPr>
          <w:ilvl w:val="0"/>
          <w:numId w:val="18"/>
        </w:numPr>
        <w:spacing w:before="100" w:beforeAutospacing="1" w:after="100" w:afterAutospacing="1"/>
        <w:rPr>
          <w:lang w:val="en"/>
        </w:rPr>
      </w:pPr>
      <w:hyperlink r:id="rId182"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183"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184"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t xml:space="preserve">More information is available on our </w:t>
      </w:r>
      <w:hyperlink r:id="rId185"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186"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187"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rPr>
          <w:lang w:val="en"/>
        </w:rPr>
      </w:pPr>
      <w:r w:rsidRPr="00375A40">
        <w:rPr>
          <w:lang w:val="en"/>
        </w:rPr>
        <w:lastRenderedPageBreak/>
        <w:t> Test of English as a Foreign Language (TOEFL) - minimum 550 on paper-based - minimum iBT 80, with no band below 20</w:t>
      </w:r>
    </w:p>
    <w:p w:rsidR="00E92C4D" w:rsidRPr="00375A40" w:rsidRDefault="00E92C4D" w:rsidP="00CE77B0">
      <w:pPr>
        <w:numPr>
          <w:ilvl w:val="0"/>
          <w:numId w:val="19"/>
        </w:numPr>
        <w:spacing w:before="100" w:beforeAutospacing="1" w:after="100" w:afterAutospacing="1"/>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rPr>
          <w:lang w:val="en"/>
        </w:rPr>
      </w:pPr>
      <w:r w:rsidRPr="00375A40">
        <w:rPr>
          <w:lang w:val="en"/>
        </w:rPr>
        <w:t> CanTEST – minimum 4.5 with no individual score below 4.0</w:t>
      </w:r>
    </w:p>
    <w:p w:rsidR="00E92C4D" w:rsidRPr="00375A40" w:rsidRDefault="00E92C4D" w:rsidP="00CE77B0">
      <w:pPr>
        <w:numPr>
          <w:ilvl w:val="0"/>
          <w:numId w:val="19"/>
        </w:numPr>
        <w:spacing w:before="100" w:beforeAutospacing="1" w:after="100" w:afterAutospacing="1"/>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188"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There are a number of programs that reward students for academic strength or help those in financial need.</w:t>
      </w:r>
    </w:p>
    <w:p w:rsidR="004158ED" w:rsidRPr="00375A40" w:rsidRDefault="004158ED" w:rsidP="004158ED">
      <w:pPr>
        <w:rPr>
          <w:lang w:val="en"/>
        </w:rPr>
      </w:pPr>
      <w:bookmarkStart w:id="6" w:name="entrance"/>
      <w:bookmarkEnd w:id="6"/>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7E0BC6" w:rsidP="004158ED">
      <w:pPr>
        <w:pStyle w:val="NormalWeb"/>
        <w:rPr>
          <w:lang w:val="en"/>
        </w:rPr>
      </w:pPr>
      <w:hyperlink r:id="rId189"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190"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191"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192" w:history="1">
        <w:r w:rsidRPr="00375A40">
          <w:rPr>
            <w:rStyle w:val="Hyperlink"/>
            <w:rFonts w:ascii="inherit" w:eastAsiaTheme="majorEastAsia" w:hAnsi="inherit"/>
            <w:color w:val="884488"/>
            <w:bdr w:val="none" w:sz="0" w:space="0" w:color="auto" w:frame="1"/>
          </w:rPr>
          <w:t>Students 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lastRenderedPageBreak/>
        <w:t>Since our student body is almost a quarter international students,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['tænt</w:t>
      </w:r>
      <w:r w:rsidR="0044642C" w:rsidRPr="00375A40">
        <w:rPr>
          <w:b/>
          <w:color w:val="292929"/>
          <w:highlight w:val="yellow"/>
        </w:rPr>
        <w:t>ə</w:t>
      </w:r>
      <w:r w:rsidR="0044642C" w:rsidRPr="00375A40">
        <w:rPr>
          <w:rFonts w:ascii="Helvetica Neue" w:hAnsi="Helvetica Neue"/>
          <w:b/>
          <w:color w:val="292929"/>
          <w:highlight w:val="yellow"/>
        </w:rPr>
        <w:t>laiz]</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193"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194"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195"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196"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b/>
          <w:color w:val="292929"/>
          <w:u w:val="single"/>
        </w:rPr>
        <w:t xml:space="preserve">Check the expiry date on your study permit regularly. </w:t>
      </w:r>
      <w:r w:rsidRPr="00375A40">
        <w:rPr>
          <w:rFonts w:ascii="inherit" w:hAnsi="inherit"/>
          <w:color w:val="292929"/>
        </w:rPr>
        <w:t>Is it close to expiring? If so, try to </w:t>
      </w:r>
      <w:hyperlink r:id="rId197"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198"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lastRenderedPageBreak/>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199"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color w:val="292929"/>
        </w:rPr>
        <w:t>Learn as much as you can about </w:t>
      </w:r>
      <w:hyperlink r:id="rId200"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01"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color w:val="292929"/>
        </w:rPr>
        <w:t>Be sure to attend </w:t>
      </w:r>
      <w:hyperlink r:id="rId202"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
    <w:p w:rsidR="001778EF" w:rsidRPr="00375A40" w:rsidRDefault="001778EF" w:rsidP="004158ED">
      <w:pPr>
        <w:pStyle w:val="NormalWeb"/>
      </w:pPr>
      <w:r w:rsidRPr="00375A40">
        <w:t>http://www.smu.ca/alumni/welcome.html</w:t>
      </w:r>
    </w:p>
    <w:p w:rsidR="00CA52A6" w:rsidRPr="00375A40" w:rsidRDefault="00FD15F4" w:rsidP="00FD15F4">
      <w:r w:rsidRPr="00375A40">
        <w:t>At Saint Mary’s University, we are always pleased to hear about the diverse experiences and accomplishments of our alumni and to share these stories with you. In this section, we profile just a few of our graduates.You can read more stories about our alumni in the </w:t>
      </w:r>
      <w:hyperlink r:id="rId203"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BC6" w:rsidRDefault="007E0BC6" w:rsidP="00B73735">
      <w:r>
        <w:separator/>
      </w:r>
    </w:p>
  </w:endnote>
  <w:endnote w:type="continuationSeparator" w:id="0">
    <w:p w:rsidR="007E0BC6" w:rsidRDefault="007E0BC6"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5B" w:rsidRDefault="00EB2D5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EB2D5B" w:rsidRDefault="00EB2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BC6" w:rsidRDefault="007E0BC6" w:rsidP="00B73735">
      <w:r>
        <w:separator/>
      </w:r>
    </w:p>
  </w:footnote>
  <w:footnote w:type="continuationSeparator" w:id="0">
    <w:p w:rsidR="007E0BC6" w:rsidRDefault="007E0BC6"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87443E"/>
    <w:multiLevelType w:val="hybridMultilevel"/>
    <w:tmpl w:val="2AAA0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D04B5C"/>
    <w:multiLevelType w:val="hybridMultilevel"/>
    <w:tmpl w:val="A4E4708A"/>
    <w:lvl w:ilvl="0" w:tplc="D2C8D0E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11158B"/>
    <w:multiLevelType w:val="hybridMultilevel"/>
    <w:tmpl w:val="326A8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A5571"/>
    <w:multiLevelType w:val="hybridMultilevel"/>
    <w:tmpl w:val="E5CA1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471808"/>
    <w:multiLevelType w:val="hybridMultilevel"/>
    <w:tmpl w:val="F8D4A712"/>
    <w:lvl w:ilvl="0" w:tplc="E9A640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5F52ED5"/>
    <w:multiLevelType w:val="multilevel"/>
    <w:tmpl w:val="AEB2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53484E"/>
    <w:multiLevelType w:val="multilevel"/>
    <w:tmpl w:val="0952D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83735"/>
    <w:multiLevelType w:val="hybridMultilevel"/>
    <w:tmpl w:val="93524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9"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32"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33"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15337C"/>
    <w:multiLevelType w:val="hybridMultilevel"/>
    <w:tmpl w:val="B60C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D40363"/>
    <w:multiLevelType w:val="hybridMultilevel"/>
    <w:tmpl w:val="0DC23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ACA095F"/>
    <w:multiLevelType w:val="hybridMultilevel"/>
    <w:tmpl w:val="CAC0D80C"/>
    <w:lvl w:ilvl="0" w:tplc="5FBC2EA4">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6"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C035874"/>
    <w:multiLevelType w:val="hybridMultilevel"/>
    <w:tmpl w:val="51DA8E00"/>
    <w:lvl w:ilvl="0" w:tplc="574EADC0">
      <w:start w:val="5"/>
      <w:numFmt w:val="bullet"/>
      <w:lvlText w:val=""/>
      <w:lvlJc w:val="left"/>
      <w:pPr>
        <w:ind w:left="720" w:hanging="360"/>
      </w:pPr>
      <w:rPr>
        <w:rFonts w:ascii="Symbol" w:eastAsia=".PingFang SC"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E70151"/>
    <w:multiLevelType w:val="hybridMultilevel"/>
    <w:tmpl w:val="A4B09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40154"/>
    <w:multiLevelType w:val="multilevel"/>
    <w:tmpl w:val="2C62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33"/>
  </w:num>
  <w:num w:numId="3">
    <w:abstractNumId w:val="19"/>
  </w:num>
  <w:num w:numId="4">
    <w:abstractNumId w:val="22"/>
  </w:num>
  <w:num w:numId="5">
    <w:abstractNumId w:val="43"/>
  </w:num>
  <w:num w:numId="6">
    <w:abstractNumId w:val="42"/>
  </w:num>
  <w:num w:numId="7">
    <w:abstractNumId w:val="30"/>
  </w:num>
  <w:num w:numId="8">
    <w:abstractNumId w:val="41"/>
  </w:num>
  <w:num w:numId="9">
    <w:abstractNumId w:val="26"/>
  </w:num>
  <w:num w:numId="10">
    <w:abstractNumId w:val="37"/>
  </w:num>
  <w:num w:numId="11">
    <w:abstractNumId w:val="44"/>
  </w:num>
  <w:num w:numId="12">
    <w:abstractNumId w:val="4"/>
  </w:num>
  <w:num w:numId="13">
    <w:abstractNumId w:val="36"/>
  </w:num>
  <w:num w:numId="14">
    <w:abstractNumId w:val="47"/>
  </w:num>
  <w:num w:numId="15">
    <w:abstractNumId w:val="52"/>
  </w:num>
  <w:num w:numId="16">
    <w:abstractNumId w:val="34"/>
  </w:num>
  <w:num w:numId="17">
    <w:abstractNumId w:val="35"/>
  </w:num>
  <w:num w:numId="18">
    <w:abstractNumId w:val="8"/>
  </w:num>
  <w:num w:numId="19">
    <w:abstractNumId w:val="14"/>
  </w:num>
  <w:num w:numId="20">
    <w:abstractNumId w:val="7"/>
  </w:num>
  <w:num w:numId="21">
    <w:abstractNumId w:val="17"/>
  </w:num>
  <w:num w:numId="22">
    <w:abstractNumId w:val="39"/>
  </w:num>
  <w:num w:numId="23">
    <w:abstractNumId w:val="29"/>
  </w:num>
  <w:num w:numId="24">
    <w:abstractNumId w:val="10"/>
  </w:num>
  <w:num w:numId="25">
    <w:abstractNumId w:val="11"/>
  </w:num>
  <w:num w:numId="26">
    <w:abstractNumId w:val="46"/>
  </w:num>
  <w:num w:numId="27">
    <w:abstractNumId w:val="28"/>
  </w:num>
  <w:num w:numId="28">
    <w:abstractNumId w:val="9"/>
  </w:num>
  <w:num w:numId="29">
    <w:abstractNumId w:val="32"/>
  </w:num>
  <w:num w:numId="30">
    <w:abstractNumId w:val="48"/>
  </w:num>
  <w:num w:numId="31">
    <w:abstractNumId w:val="27"/>
  </w:num>
  <w:num w:numId="32">
    <w:abstractNumId w:val="5"/>
  </w:num>
  <w:num w:numId="33">
    <w:abstractNumId w:val="31"/>
  </w:num>
  <w:num w:numId="34">
    <w:abstractNumId w:val="18"/>
  </w:num>
  <w:num w:numId="35">
    <w:abstractNumId w:val="16"/>
  </w:num>
  <w:num w:numId="36">
    <w:abstractNumId w:val="20"/>
  </w:num>
  <w:num w:numId="37">
    <w:abstractNumId w:val="24"/>
  </w:num>
  <w:num w:numId="38">
    <w:abstractNumId w:val="51"/>
  </w:num>
  <w:num w:numId="39">
    <w:abstractNumId w:val="13"/>
  </w:num>
  <w:num w:numId="40">
    <w:abstractNumId w:val="12"/>
  </w:num>
  <w:num w:numId="41">
    <w:abstractNumId w:val="15"/>
  </w:num>
  <w:num w:numId="42">
    <w:abstractNumId w:val="25"/>
  </w:num>
  <w:num w:numId="43">
    <w:abstractNumId w:val="21"/>
  </w:num>
  <w:num w:numId="44">
    <w:abstractNumId w:val="40"/>
  </w:num>
  <w:num w:numId="45">
    <w:abstractNumId w:val="45"/>
  </w:num>
  <w:num w:numId="46">
    <w:abstractNumId w:val="6"/>
  </w:num>
  <w:num w:numId="47">
    <w:abstractNumId w:val="0"/>
  </w:num>
  <w:num w:numId="48">
    <w:abstractNumId w:val="1"/>
  </w:num>
  <w:num w:numId="49">
    <w:abstractNumId w:val="2"/>
  </w:num>
  <w:num w:numId="50">
    <w:abstractNumId w:val="3"/>
  </w:num>
  <w:num w:numId="51">
    <w:abstractNumId w:val="23"/>
  </w:num>
  <w:num w:numId="52">
    <w:abstractNumId w:val="53"/>
  </w:num>
  <w:num w:numId="53">
    <w:abstractNumId w:val="50"/>
  </w:num>
  <w:num w:numId="54">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0C58"/>
    <w:rsid w:val="0000126F"/>
    <w:rsid w:val="00001A60"/>
    <w:rsid w:val="00001FB8"/>
    <w:rsid w:val="0000228A"/>
    <w:rsid w:val="00002781"/>
    <w:rsid w:val="00002F71"/>
    <w:rsid w:val="00003E18"/>
    <w:rsid w:val="00004831"/>
    <w:rsid w:val="0000509E"/>
    <w:rsid w:val="000055EE"/>
    <w:rsid w:val="00005F0A"/>
    <w:rsid w:val="00006917"/>
    <w:rsid w:val="00006D9A"/>
    <w:rsid w:val="000078ED"/>
    <w:rsid w:val="00007C18"/>
    <w:rsid w:val="0001222E"/>
    <w:rsid w:val="000131C8"/>
    <w:rsid w:val="00013E21"/>
    <w:rsid w:val="00014334"/>
    <w:rsid w:val="000145A5"/>
    <w:rsid w:val="000147CF"/>
    <w:rsid w:val="00016820"/>
    <w:rsid w:val="000169E7"/>
    <w:rsid w:val="00016BB1"/>
    <w:rsid w:val="000178E2"/>
    <w:rsid w:val="00017C8B"/>
    <w:rsid w:val="00020599"/>
    <w:rsid w:val="0002114C"/>
    <w:rsid w:val="0002257C"/>
    <w:rsid w:val="00022B8A"/>
    <w:rsid w:val="000236E3"/>
    <w:rsid w:val="0002490D"/>
    <w:rsid w:val="00024B85"/>
    <w:rsid w:val="000251A5"/>
    <w:rsid w:val="0002560E"/>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166"/>
    <w:rsid w:val="000462E2"/>
    <w:rsid w:val="00046A55"/>
    <w:rsid w:val="00047E06"/>
    <w:rsid w:val="000500A1"/>
    <w:rsid w:val="0005029E"/>
    <w:rsid w:val="00050EBA"/>
    <w:rsid w:val="00051288"/>
    <w:rsid w:val="00051D00"/>
    <w:rsid w:val="00052854"/>
    <w:rsid w:val="00053E4A"/>
    <w:rsid w:val="00054DA8"/>
    <w:rsid w:val="000550E8"/>
    <w:rsid w:val="00057F98"/>
    <w:rsid w:val="00060A43"/>
    <w:rsid w:val="00060D6C"/>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BA0"/>
    <w:rsid w:val="00065C92"/>
    <w:rsid w:val="00065F50"/>
    <w:rsid w:val="00066ADA"/>
    <w:rsid w:val="00066DE7"/>
    <w:rsid w:val="00067A94"/>
    <w:rsid w:val="000705D2"/>
    <w:rsid w:val="00070D98"/>
    <w:rsid w:val="00070F57"/>
    <w:rsid w:val="000710B3"/>
    <w:rsid w:val="000711FB"/>
    <w:rsid w:val="000711FD"/>
    <w:rsid w:val="00071801"/>
    <w:rsid w:val="00074A65"/>
    <w:rsid w:val="00074C59"/>
    <w:rsid w:val="00075046"/>
    <w:rsid w:val="00075375"/>
    <w:rsid w:val="00075480"/>
    <w:rsid w:val="00075556"/>
    <w:rsid w:val="00076924"/>
    <w:rsid w:val="00076DBB"/>
    <w:rsid w:val="00077318"/>
    <w:rsid w:val="00080671"/>
    <w:rsid w:val="00080A47"/>
    <w:rsid w:val="00080F68"/>
    <w:rsid w:val="0008298D"/>
    <w:rsid w:val="00082D4F"/>
    <w:rsid w:val="00082F04"/>
    <w:rsid w:val="00083222"/>
    <w:rsid w:val="00083665"/>
    <w:rsid w:val="00083B66"/>
    <w:rsid w:val="00083E54"/>
    <w:rsid w:val="00084328"/>
    <w:rsid w:val="00084928"/>
    <w:rsid w:val="000854FA"/>
    <w:rsid w:val="000861D2"/>
    <w:rsid w:val="00090F5D"/>
    <w:rsid w:val="00090FAF"/>
    <w:rsid w:val="000915B9"/>
    <w:rsid w:val="00091F83"/>
    <w:rsid w:val="00092079"/>
    <w:rsid w:val="00093895"/>
    <w:rsid w:val="00093A42"/>
    <w:rsid w:val="00093C4C"/>
    <w:rsid w:val="00094336"/>
    <w:rsid w:val="00095E72"/>
    <w:rsid w:val="00095FB0"/>
    <w:rsid w:val="000960C9"/>
    <w:rsid w:val="000962EA"/>
    <w:rsid w:val="000963B0"/>
    <w:rsid w:val="000964D6"/>
    <w:rsid w:val="00096A4A"/>
    <w:rsid w:val="00097A7B"/>
    <w:rsid w:val="000A0EBD"/>
    <w:rsid w:val="000A1BE5"/>
    <w:rsid w:val="000A1CFB"/>
    <w:rsid w:val="000A309D"/>
    <w:rsid w:val="000A40EC"/>
    <w:rsid w:val="000A5D78"/>
    <w:rsid w:val="000A6B32"/>
    <w:rsid w:val="000A743A"/>
    <w:rsid w:val="000B09DD"/>
    <w:rsid w:val="000B34B1"/>
    <w:rsid w:val="000B3C31"/>
    <w:rsid w:val="000B6DC8"/>
    <w:rsid w:val="000B76FF"/>
    <w:rsid w:val="000B7EBB"/>
    <w:rsid w:val="000C0DCF"/>
    <w:rsid w:val="000C11B6"/>
    <w:rsid w:val="000C1996"/>
    <w:rsid w:val="000C1BAD"/>
    <w:rsid w:val="000C1E74"/>
    <w:rsid w:val="000C23CF"/>
    <w:rsid w:val="000C330B"/>
    <w:rsid w:val="000C3C5A"/>
    <w:rsid w:val="000C4F3B"/>
    <w:rsid w:val="000C58B0"/>
    <w:rsid w:val="000C5E20"/>
    <w:rsid w:val="000C6267"/>
    <w:rsid w:val="000C660A"/>
    <w:rsid w:val="000C725E"/>
    <w:rsid w:val="000C7953"/>
    <w:rsid w:val="000D00FF"/>
    <w:rsid w:val="000D152E"/>
    <w:rsid w:val="000D1B49"/>
    <w:rsid w:val="000D3E66"/>
    <w:rsid w:val="000D7AF4"/>
    <w:rsid w:val="000E0BDA"/>
    <w:rsid w:val="000E0EB0"/>
    <w:rsid w:val="000E20BD"/>
    <w:rsid w:val="000E2958"/>
    <w:rsid w:val="000E30F3"/>
    <w:rsid w:val="000E358D"/>
    <w:rsid w:val="000E3AC4"/>
    <w:rsid w:val="000E40C3"/>
    <w:rsid w:val="000E492D"/>
    <w:rsid w:val="000E517C"/>
    <w:rsid w:val="000E6AEE"/>
    <w:rsid w:val="000E6C42"/>
    <w:rsid w:val="000E6F5D"/>
    <w:rsid w:val="000E776D"/>
    <w:rsid w:val="000E7BC5"/>
    <w:rsid w:val="000F042D"/>
    <w:rsid w:val="000F18AC"/>
    <w:rsid w:val="000F235E"/>
    <w:rsid w:val="000F2869"/>
    <w:rsid w:val="000F47A3"/>
    <w:rsid w:val="000F47BD"/>
    <w:rsid w:val="000F4B7B"/>
    <w:rsid w:val="000F507D"/>
    <w:rsid w:val="000F624F"/>
    <w:rsid w:val="000F68A3"/>
    <w:rsid w:val="000F6FCF"/>
    <w:rsid w:val="000F72EE"/>
    <w:rsid w:val="0010059E"/>
    <w:rsid w:val="00101B1B"/>
    <w:rsid w:val="00101D74"/>
    <w:rsid w:val="00103163"/>
    <w:rsid w:val="00104931"/>
    <w:rsid w:val="00104988"/>
    <w:rsid w:val="00104A69"/>
    <w:rsid w:val="00104A7E"/>
    <w:rsid w:val="001050DD"/>
    <w:rsid w:val="0010510D"/>
    <w:rsid w:val="001053C5"/>
    <w:rsid w:val="00106649"/>
    <w:rsid w:val="0010681E"/>
    <w:rsid w:val="00107342"/>
    <w:rsid w:val="00107C03"/>
    <w:rsid w:val="001100DE"/>
    <w:rsid w:val="00110FAC"/>
    <w:rsid w:val="001120D1"/>
    <w:rsid w:val="0011288C"/>
    <w:rsid w:val="00112DE5"/>
    <w:rsid w:val="00113223"/>
    <w:rsid w:val="00113407"/>
    <w:rsid w:val="001136DE"/>
    <w:rsid w:val="00113B46"/>
    <w:rsid w:val="001141E0"/>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DE5"/>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629"/>
    <w:rsid w:val="00137B88"/>
    <w:rsid w:val="00137FA5"/>
    <w:rsid w:val="001400DE"/>
    <w:rsid w:val="0014048F"/>
    <w:rsid w:val="0014062A"/>
    <w:rsid w:val="001407E8"/>
    <w:rsid w:val="00140CF0"/>
    <w:rsid w:val="001412D0"/>
    <w:rsid w:val="001413FD"/>
    <w:rsid w:val="001415CF"/>
    <w:rsid w:val="00141645"/>
    <w:rsid w:val="00141B98"/>
    <w:rsid w:val="001424DA"/>
    <w:rsid w:val="00142744"/>
    <w:rsid w:val="001427F0"/>
    <w:rsid w:val="00142CBC"/>
    <w:rsid w:val="001438B7"/>
    <w:rsid w:val="00143A90"/>
    <w:rsid w:val="00143CE0"/>
    <w:rsid w:val="00143E79"/>
    <w:rsid w:val="0014416B"/>
    <w:rsid w:val="00144282"/>
    <w:rsid w:val="001447D9"/>
    <w:rsid w:val="00145935"/>
    <w:rsid w:val="00145D62"/>
    <w:rsid w:val="00146635"/>
    <w:rsid w:val="00146BBB"/>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0E01"/>
    <w:rsid w:val="00181ADC"/>
    <w:rsid w:val="001825F2"/>
    <w:rsid w:val="00182DDF"/>
    <w:rsid w:val="00183BCA"/>
    <w:rsid w:val="001853EF"/>
    <w:rsid w:val="00185B92"/>
    <w:rsid w:val="001865E9"/>
    <w:rsid w:val="001869FE"/>
    <w:rsid w:val="0018767A"/>
    <w:rsid w:val="00187BE2"/>
    <w:rsid w:val="0019071A"/>
    <w:rsid w:val="001910CD"/>
    <w:rsid w:val="001923C1"/>
    <w:rsid w:val="00192494"/>
    <w:rsid w:val="0019278F"/>
    <w:rsid w:val="0019303B"/>
    <w:rsid w:val="00194793"/>
    <w:rsid w:val="001949E0"/>
    <w:rsid w:val="001957AB"/>
    <w:rsid w:val="00195845"/>
    <w:rsid w:val="00195B9A"/>
    <w:rsid w:val="00195BEE"/>
    <w:rsid w:val="0019637D"/>
    <w:rsid w:val="00196385"/>
    <w:rsid w:val="001969D1"/>
    <w:rsid w:val="001974E0"/>
    <w:rsid w:val="001979F3"/>
    <w:rsid w:val="00197B24"/>
    <w:rsid w:val="00197DA3"/>
    <w:rsid w:val="001A0B14"/>
    <w:rsid w:val="001A17D4"/>
    <w:rsid w:val="001A1B37"/>
    <w:rsid w:val="001A2283"/>
    <w:rsid w:val="001A311A"/>
    <w:rsid w:val="001A3746"/>
    <w:rsid w:val="001A37E6"/>
    <w:rsid w:val="001A3D43"/>
    <w:rsid w:val="001A3ED3"/>
    <w:rsid w:val="001A558B"/>
    <w:rsid w:val="001A5952"/>
    <w:rsid w:val="001A6353"/>
    <w:rsid w:val="001A6739"/>
    <w:rsid w:val="001B1DA4"/>
    <w:rsid w:val="001B2863"/>
    <w:rsid w:val="001B2BF0"/>
    <w:rsid w:val="001B2BFA"/>
    <w:rsid w:val="001B3475"/>
    <w:rsid w:val="001B3482"/>
    <w:rsid w:val="001B36D3"/>
    <w:rsid w:val="001B3F0E"/>
    <w:rsid w:val="001B52F1"/>
    <w:rsid w:val="001B606F"/>
    <w:rsid w:val="001B716B"/>
    <w:rsid w:val="001B776B"/>
    <w:rsid w:val="001B7982"/>
    <w:rsid w:val="001C02AC"/>
    <w:rsid w:val="001C02DD"/>
    <w:rsid w:val="001C041B"/>
    <w:rsid w:val="001C0975"/>
    <w:rsid w:val="001C099E"/>
    <w:rsid w:val="001C0EFB"/>
    <w:rsid w:val="001C1376"/>
    <w:rsid w:val="001C22C9"/>
    <w:rsid w:val="001C3541"/>
    <w:rsid w:val="001C45B7"/>
    <w:rsid w:val="001C4F87"/>
    <w:rsid w:val="001C5054"/>
    <w:rsid w:val="001C6640"/>
    <w:rsid w:val="001C715D"/>
    <w:rsid w:val="001C7709"/>
    <w:rsid w:val="001D0026"/>
    <w:rsid w:val="001D035F"/>
    <w:rsid w:val="001D04CE"/>
    <w:rsid w:val="001D0540"/>
    <w:rsid w:val="001D07BE"/>
    <w:rsid w:val="001D1073"/>
    <w:rsid w:val="001D12E9"/>
    <w:rsid w:val="001D195C"/>
    <w:rsid w:val="001D19FE"/>
    <w:rsid w:val="001D19FF"/>
    <w:rsid w:val="001D1BF6"/>
    <w:rsid w:val="001D26E8"/>
    <w:rsid w:val="001D30A2"/>
    <w:rsid w:val="001D4704"/>
    <w:rsid w:val="001D48DA"/>
    <w:rsid w:val="001D5272"/>
    <w:rsid w:val="001D5D0B"/>
    <w:rsid w:val="001D625C"/>
    <w:rsid w:val="001D69B0"/>
    <w:rsid w:val="001D6C27"/>
    <w:rsid w:val="001D75C7"/>
    <w:rsid w:val="001D76A3"/>
    <w:rsid w:val="001E046F"/>
    <w:rsid w:val="001E071D"/>
    <w:rsid w:val="001E15AD"/>
    <w:rsid w:val="001E1975"/>
    <w:rsid w:val="001E357A"/>
    <w:rsid w:val="001E41C3"/>
    <w:rsid w:val="001E5018"/>
    <w:rsid w:val="001E5688"/>
    <w:rsid w:val="001E7989"/>
    <w:rsid w:val="001E7A7B"/>
    <w:rsid w:val="001F0A62"/>
    <w:rsid w:val="001F0B64"/>
    <w:rsid w:val="001F0F2F"/>
    <w:rsid w:val="001F0F68"/>
    <w:rsid w:val="001F14FF"/>
    <w:rsid w:val="001F1785"/>
    <w:rsid w:val="001F21A2"/>
    <w:rsid w:val="001F2513"/>
    <w:rsid w:val="001F4AD8"/>
    <w:rsid w:val="001F4DAA"/>
    <w:rsid w:val="001F6B32"/>
    <w:rsid w:val="001F7675"/>
    <w:rsid w:val="00200370"/>
    <w:rsid w:val="00200772"/>
    <w:rsid w:val="00201134"/>
    <w:rsid w:val="00202940"/>
    <w:rsid w:val="00202E28"/>
    <w:rsid w:val="00203152"/>
    <w:rsid w:val="0020364D"/>
    <w:rsid w:val="00203CAB"/>
    <w:rsid w:val="00203EA5"/>
    <w:rsid w:val="002047D6"/>
    <w:rsid w:val="00204A3E"/>
    <w:rsid w:val="00204E32"/>
    <w:rsid w:val="00205688"/>
    <w:rsid w:val="002064CC"/>
    <w:rsid w:val="002073FC"/>
    <w:rsid w:val="0021017C"/>
    <w:rsid w:val="0021054C"/>
    <w:rsid w:val="0021171D"/>
    <w:rsid w:val="00211C32"/>
    <w:rsid w:val="00211C68"/>
    <w:rsid w:val="002126F1"/>
    <w:rsid w:val="00212BBF"/>
    <w:rsid w:val="00214FCF"/>
    <w:rsid w:val="00216A41"/>
    <w:rsid w:val="0021746C"/>
    <w:rsid w:val="00217770"/>
    <w:rsid w:val="00217822"/>
    <w:rsid w:val="0022033A"/>
    <w:rsid w:val="00220F8C"/>
    <w:rsid w:val="00222517"/>
    <w:rsid w:val="00222CE6"/>
    <w:rsid w:val="00222DE0"/>
    <w:rsid w:val="002231F1"/>
    <w:rsid w:val="00224241"/>
    <w:rsid w:val="00224C4A"/>
    <w:rsid w:val="002251B7"/>
    <w:rsid w:val="002255E5"/>
    <w:rsid w:val="00225706"/>
    <w:rsid w:val="002265AC"/>
    <w:rsid w:val="00226670"/>
    <w:rsid w:val="0022692E"/>
    <w:rsid w:val="002269DC"/>
    <w:rsid w:val="00226DFB"/>
    <w:rsid w:val="00226E1A"/>
    <w:rsid w:val="002274A8"/>
    <w:rsid w:val="002307E1"/>
    <w:rsid w:val="0023201F"/>
    <w:rsid w:val="00232767"/>
    <w:rsid w:val="00232AA1"/>
    <w:rsid w:val="00233DF2"/>
    <w:rsid w:val="00235604"/>
    <w:rsid w:val="00235B3C"/>
    <w:rsid w:val="00235E7E"/>
    <w:rsid w:val="002371EA"/>
    <w:rsid w:val="00237D10"/>
    <w:rsid w:val="0024125B"/>
    <w:rsid w:val="00241270"/>
    <w:rsid w:val="002419EC"/>
    <w:rsid w:val="002430E7"/>
    <w:rsid w:val="00243444"/>
    <w:rsid w:val="0024397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33"/>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5D93"/>
    <w:rsid w:val="00276CBD"/>
    <w:rsid w:val="00277489"/>
    <w:rsid w:val="00277C91"/>
    <w:rsid w:val="00280283"/>
    <w:rsid w:val="002805ED"/>
    <w:rsid w:val="0028087A"/>
    <w:rsid w:val="0028133C"/>
    <w:rsid w:val="00281EF2"/>
    <w:rsid w:val="00282DAE"/>
    <w:rsid w:val="00283742"/>
    <w:rsid w:val="00283BFA"/>
    <w:rsid w:val="00284473"/>
    <w:rsid w:val="002850AE"/>
    <w:rsid w:val="00285C7F"/>
    <w:rsid w:val="002860F2"/>
    <w:rsid w:val="00286C52"/>
    <w:rsid w:val="00287036"/>
    <w:rsid w:val="00287140"/>
    <w:rsid w:val="002872AA"/>
    <w:rsid w:val="00287826"/>
    <w:rsid w:val="00287BA9"/>
    <w:rsid w:val="002900AB"/>
    <w:rsid w:val="00291A99"/>
    <w:rsid w:val="00292180"/>
    <w:rsid w:val="0029332C"/>
    <w:rsid w:val="00295B55"/>
    <w:rsid w:val="00295D5B"/>
    <w:rsid w:val="00296AFD"/>
    <w:rsid w:val="00297698"/>
    <w:rsid w:val="002A417C"/>
    <w:rsid w:val="002A47F0"/>
    <w:rsid w:val="002A56E7"/>
    <w:rsid w:val="002A5EE2"/>
    <w:rsid w:val="002A7799"/>
    <w:rsid w:val="002A7F65"/>
    <w:rsid w:val="002B0486"/>
    <w:rsid w:val="002B062F"/>
    <w:rsid w:val="002B1E40"/>
    <w:rsid w:val="002B24B3"/>
    <w:rsid w:val="002B3947"/>
    <w:rsid w:val="002B3D8E"/>
    <w:rsid w:val="002B3F9E"/>
    <w:rsid w:val="002B477A"/>
    <w:rsid w:val="002B561B"/>
    <w:rsid w:val="002B607C"/>
    <w:rsid w:val="002B61BE"/>
    <w:rsid w:val="002B7050"/>
    <w:rsid w:val="002B7165"/>
    <w:rsid w:val="002C0DD0"/>
    <w:rsid w:val="002C1A01"/>
    <w:rsid w:val="002C1E9B"/>
    <w:rsid w:val="002C2339"/>
    <w:rsid w:val="002C50C5"/>
    <w:rsid w:val="002C5125"/>
    <w:rsid w:val="002C5380"/>
    <w:rsid w:val="002C5C45"/>
    <w:rsid w:val="002C6478"/>
    <w:rsid w:val="002C652A"/>
    <w:rsid w:val="002C6639"/>
    <w:rsid w:val="002C7A95"/>
    <w:rsid w:val="002D08F9"/>
    <w:rsid w:val="002D0CE8"/>
    <w:rsid w:val="002D18C4"/>
    <w:rsid w:val="002D2D96"/>
    <w:rsid w:val="002D320E"/>
    <w:rsid w:val="002D321E"/>
    <w:rsid w:val="002D33C0"/>
    <w:rsid w:val="002D3D9D"/>
    <w:rsid w:val="002D46F0"/>
    <w:rsid w:val="002D494E"/>
    <w:rsid w:val="002D59F2"/>
    <w:rsid w:val="002D5F96"/>
    <w:rsid w:val="002D6114"/>
    <w:rsid w:val="002D6819"/>
    <w:rsid w:val="002D6BD4"/>
    <w:rsid w:val="002D7721"/>
    <w:rsid w:val="002D7750"/>
    <w:rsid w:val="002D7996"/>
    <w:rsid w:val="002E0344"/>
    <w:rsid w:val="002E04D4"/>
    <w:rsid w:val="002E05BF"/>
    <w:rsid w:val="002E0932"/>
    <w:rsid w:val="002E0981"/>
    <w:rsid w:val="002E184A"/>
    <w:rsid w:val="002E2F0C"/>
    <w:rsid w:val="002E3C33"/>
    <w:rsid w:val="002E4159"/>
    <w:rsid w:val="002E48A8"/>
    <w:rsid w:val="002E4CC6"/>
    <w:rsid w:val="002E57BD"/>
    <w:rsid w:val="002E6776"/>
    <w:rsid w:val="002E70BB"/>
    <w:rsid w:val="002E726F"/>
    <w:rsid w:val="002E766E"/>
    <w:rsid w:val="002E7F37"/>
    <w:rsid w:val="002F00E1"/>
    <w:rsid w:val="002F0232"/>
    <w:rsid w:val="002F0A41"/>
    <w:rsid w:val="002F32A3"/>
    <w:rsid w:val="002F394A"/>
    <w:rsid w:val="002F4506"/>
    <w:rsid w:val="002F587F"/>
    <w:rsid w:val="002F6B29"/>
    <w:rsid w:val="002F6D91"/>
    <w:rsid w:val="002F73BC"/>
    <w:rsid w:val="003003AD"/>
    <w:rsid w:val="003007AB"/>
    <w:rsid w:val="0030180A"/>
    <w:rsid w:val="00302768"/>
    <w:rsid w:val="003035A0"/>
    <w:rsid w:val="00303D80"/>
    <w:rsid w:val="003046A5"/>
    <w:rsid w:val="0030516C"/>
    <w:rsid w:val="00306058"/>
    <w:rsid w:val="00306C31"/>
    <w:rsid w:val="00306CED"/>
    <w:rsid w:val="003078FD"/>
    <w:rsid w:val="00310678"/>
    <w:rsid w:val="003107BC"/>
    <w:rsid w:val="00310F35"/>
    <w:rsid w:val="003117F7"/>
    <w:rsid w:val="00312699"/>
    <w:rsid w:val="00313001"/>
    <w:rsid w:val="0031323E"/>
    <w:rsid w:val="00313343"/>
    <w:rsid w:val="00313FDB"/>
    <w:rsid w:val="0031427F"/>
    <w:rsid w:val="00314577"/>
    <w:rsid w:val="0031494D"/>
    <w:rsid w:val="003153CB"/>
    <w:rsid w:val="0031567A"/>
    <w:rsid w:val="00315D54"/>
    <w:rsid w:val="003176F6"/>
    <w:rsid w:val="003200D4"/>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17D"/>
    <w:rsid w:val="00335DB4"/>
    <w:rsid w:val="0033626B"/>
    <w:rsid w:val="00336BA5"/>
    <w:rsid w:val="00337FDD"/>
    <w:rsid w:val="00340B08"/>
    <w:rsid w:val="00341ADB"/>
    <w:rsid w:val="00341B47"/>
    <w:rsid w:val="00342E8D"/>
    <w:rsid w:val="003447DC"/>
    <w:rsid w:val="00344D64"/>
    <w:rsid w:val="00345E60"/>
    <w:rsid w:val="0034648C"/>
    <w:rsid w:val="00346CF5"/>
    <w:rsid w:val="00347570"/>
    <w:rsid w:val="00347666"/>
    <w:rsid w:val="00347AF0"/>
    <w:rsid w:val="00350BFB"/>
    <w:rsid w:val="0035195E"/>
    <w:rsid w:val="00352B9E"/>
    <w:rsid w:val="00352ED7"/>
    <w:rsid w:val="0035492E"/>
    <w:rsid w:val="00354F34"/>
    <w:rsid w:val="00355579"/>
    <w:rsid w:val="00357D4A"/>
    <w:rsid w:val="003614DA"/>
    <w:rsid w:val="00361785"/>
    <w:rsid w:val="00364C2A"/>
    <w:rsid w:val="00364D4D"/>
    <w:rsid w:val="003655E6"/>
    <w:rsid w:val="003660DE"/>
    <w:rsid w:val="00367DC7"/>
    <w:rsid w:val="00370D16"/>
    <w:rsid w:val="00370D7E"/>
    <w:rsid w:val="00371344"/>
    <w:rsid w:val="003716FE"/>
    <w:rsid w:val="00372121"/>
    <w:rsid w:val="00372333"/>
    <w:rsid w:val="00373FF5"/>
    <w:rsid w:val="00374CB9"/>
    <w:rsid w:val="00374E34"/>
    <w:rsid w:val="003751C1"/>
    <w:rsid w:val="00375425"/>
    <w:rsid w:val="00375683"/>
    <w:rsid w:val="00375697"/>
    <w:rsid w:val="00375A40"/>
    <w:rsid w:val="00375D1F"/>
    <w:rsid w:val="00375F41"/>
    <w:rsid w:val="00376343"/>
    <w:rsid w:val="003763BD"/>
    <w:rsid w:val="00376499"/>
    <w:rsid w:val="00377801"/>
    <w:rsid w:val="003805E6"/>
    <w:rsid w:val="00380957"/>
    <w:rsid w:val="00380C20"/>
    <w:rsid w:val="00380FC7"/>
    <w:rsid w:val="00381E94"/>
    <w:rsid w:val="00381F30"/>
    <w:rsid w:val="00382B3C"/>
    <w:rsid w:val="00382DAF"/>
    <w:rsid w:val="00383760"/>
    <w:rsid w:val="00383B8F"/>
    <w:rsid w:val="00383D91"/>
    <w:rsid w:val="00384BB2"/>
    <w:rsid w:val="00384FB4"/>
    <w:rsid w:val="00385780"/>
    <w:rsid w:val="00385F14"/>
    <w:rsid w:val="0038771E"/>
    <w:rsid w:val="00387E60"/>
    <w:rsid w:val="0039194C"/>
    <w:rsid w:val="00391A87"/>
    <w:rsid w:val="00391B23"/>
    <w:rsid w:val="00392AE9"/>
    <w:rsid w:val="00392B45"/>
    <w:rsid w:val="00394663"/>
    <w:rsid w:val="003947FB"/>
    <w:rsid w:val="0039484A"/>
    <w:rsid w:val="0039522B"/>
    <w:rsid w:val="003960B8"/>
    <w:rsid w:val="00396250"/>
    <w:rsid w:val="0039626B"/>
    <w:rsid w:val="003967B0"/>
    <w:rsid w:val="00396E42"/>
    <w:rsid w:val="003979D1"/>
    <w:rsid w:val="00397CF9"/>
    <w:rsid w:val="003A0026"/>
    <w:rsid w:val="003A140A"/>
    <w:rsid w:val="003A1551"/>
    <w:rsid w:val="003A1CCD"/>
    <w:rsid w:val="003A20B8"/>
    <w:rsid w:val="003A3A2F"/>
    <w:rsid w:val="003A4770"/>
    <w:rsid w:val="003A59B7"/>
    <w:rsid w:val="003A5C99"/>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17A8"/>
    <w:rsid w:val="003C2316"/>
    <w:rsid w:val="003C23CC"/>
    <w:rsid w:val="003C3261"/>
    <w:rsid w:val="003C329A"/>
    <w:rsid w:val="003C392E"/>
    <w:rsid w:val="003C48A4"/>
    <w:rsid w:val="003C4D24"/>
    <w:rsid w:val="003C55DD"/>
    <w:rsid w:val="003C5875"/>
    <w:rsid w:val="003C5CF2"/>
    <w:rsid w:val="003C7C41"/>
    <w:rsid w:val="003D0A63"/>
    <w:rsid w:val="003D2BCC"/>
    <w:rsid w:val="003D2CA4"/>
    <w:rsid w:val="003D3356"/>
    <w:rsid w:val="003D3E3E"/>
    <w:rsid w:val="003D4CBD"/>
    <w:rsid w:val="003D4CEF"/>
    <w:rsid w:val="003D5346"/>
    <w:rsid w:val="003D542D"/>
    <w:rsid w:val="003D54F2"/>
    <w:rsid w:val="003D54F9"/>
    <w:rsid w:val="003D563D"/>
    <w:rsid w:val="003D582F"/>
    <w:rsid w:val="003D660F"/>
    <w:rsid w:val="003D6A8C"/>
    <w:rsid w:val="003D72A0"/>
    <w:rsid w:val="003E05A4"/>
    <w:rsid w:val="003E18EC"/>
    <w:rsid w:val="003E1A05"/>
    <w:rsid w:val="003E330E"/>
    <w:rsid w:val="003E3321"/>
    <w:rsid w:val="003E33CF"/>
    <w:rsid w:val="003E3852"/>
    <w:rsid w:val="003E3857"/>
    <w:rsid w:val="003E4E49"/>
    <w:rsid w:val="003E527E"/>
    <w:rsid w:val="003E6008"/>
    <w:rsid w:val="003E62F3"/>
    <w:rsid w:val="003E6432"/>
    <w:rsid w:val="003E6C0E"/>
    <w:rsid w:val="003E7106"/>
    <w:rsid w:val="003E73AC"/>
    <w:rsid w:val="003F0001"/>
    <w:rsid w:val="003F040F"/>
    <w:rsid w:val="003F06FF"/>
    <w:rsid w:val="003F2F8A"/>
    <w:rsid w:val="003F31A6"/>
    <w:rsid w:val="003F45CA"/>
    <w:rsid w:val="003F5010"/>
    <w:rsid w:val="003F5082"/>
    <w:rsid w:val="003F5F2E"/>
    <w:rsid w:val="003F611F"/>
    <w:rsid w:val="003F6355"/>
    <w:rsid w:val="003F6699"/>
    <w:rsid w:val="003F6A4F"/>
    <w:rsid w:val="003F7595"/>
    <w:rsid w:val="003F7A2F"/>
    <w:rsid w:val="003F7DDC"/>
    <w:rsid w:val="00400BC8"/>
    <w:rsid w:val="00400D09"/>
    <w:rsid w:val="00400DB6"/>
    <w:rsid w:val="004012B7"/>
    <w:rsid w:val="0040191E"/>
    <w:rsid w:val="004030F4"/>
    <w:rsid w:val="004036ED"/>
    <w:rsid w:val="004046C3"/>
    <w:rsid w:val="00404FB1"/>
    <w:rsid w:val="00405384"/>
    <w:rsid w:val="00407CAD"/>
    <w:rsid w:val="00410571"/>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96E"/>
    <w:rsid w:val="00421AB2"/>
    <w:rsid w:val="00421FAC"/>
    <w:rsid w:val="00422335"/>
    <w:rsid w:val="004229F7"/>
    <w:rsid w:val="00423CF9"/>
    <w:rsid w:val="00424212"/>
    <w:rsid w:val="00424B11"/>
    <w:rsid w:val="004250EB"/>
    <w:rsid w:val="00425B3C"/>
    <w:rsid w:val="00426A87"/>
    <w:rsid w:val="00427B3D"/>
    <w:rsid w:val="00427CA4"/>
    <w:rsid w:val="00427D82"/>
    <w:rsid w:val="00427E49"/>
    <w:rsid w:val="004308C6"/>
    <w:rsid w:val="00430A65"/>
    <w:rsid w:val="00430B7D"/>
    <w:rsid w:val="00430BD3"/>
    <w:rsid w:val="00430BF1"/>
    <w:rsid w:val="00431930"/>
    <w:rsid w:val="00431C0C"/>
    <w:rsid w:val="004344F4"/>
    <w:rsid w:val="004357C0"/>
    <w:rsid w:val="00437D6A"/>
    <w:rsid w:val="0044125F"/>
    <w:rsid w:val="0044283A"/>
    <w:rsid w:val="00443CE6"/>
    <w:rsid w:val="004449AB"/>
    <w:rsid w:val="00445EC3"/>
    <w:rsid w:val="00446398"/>
    <w:rsid w:val="0044642C"/>
    <w:rsid w:val="0044718A"/>
    <w:rsid w:val="00447B59"/>
    <w:rsid w:val="00447D55"/>
    <w:rsid w:val="00451A33"/>
    <w:rsid w:val="00451B37"/>
    <w:rsid w:val="00451CD4"/>
    <w:rsid w:val="0045218E"/>
    <w:rsid w:val="00456077"/>
    <w:rsid w:val="004561A3"/>
    <w:rsid w:val="00456321"/>
    <w:rsid w:val="004564B7"/>
    <w:rsid w:val="00456634"/>
    <w:rsid w:val="00456CA7"/>
    <w:rsid w:val="00456DCC"/>
    <w:rsid w:val="00457076"/>
    <w:rsid w:val="00460A08"/>
    <w:rsid w:val="00460AE5"/>
    <w:rsid w:val="00460E26"/>
    <w:rsid w:val="00461255"/>
    <w:rsid w:val="00461F1F"/>
    <w:rsid w:val="004624FE"/>
    <w:rsid w:val="00462913"/>
    <w:rsid w:val="0046581E"/>
    <w:rsid w:val="00465EED"/>
    <w:rsid w:val="004673F0"/>
    <w:rsid w:val="00467D67"/>
    <w:rsid w:val="0047073D"/>
    <w:rsid w:val="00470EB6"/>
    <w:rsid w:val="004738F9"/>
    <w:rsid w:val="00473973"/>
    <w:rsid w:val="00473B76"/>
    <w:rsid w:val="0047424A"/>
    <w:rsid w:val="00474A1C"/>
    <w:rsid w:val="00474FB9"/>
    <w:rsid w:val="004759CC"/>
    <w:rsid w:val="00475B18"/>
    <w:rsid w:val="00476BC2"/>
    <w:rsid w:val="00476CFE"/>
    <w:rsid w:val="004770B7"/>
    <w:rsid w:val="004774EF"/>
    <w:rsid w:val="004775E3"/>
    <w:rsid w:val="00477852"/>
    <w:rsid w:val="00480267"/>
    <w:rsid w:val="00480D31"/>
    <w:rsid w:val="00481220"/>
    <w:rsid w:val="004826EC"/>
    <w:rsid w:val="0048288F"/>
    <w:rsid w:val="00483141"/>
    <w:rsid w:val="00483305"/>
    <w:rsid w:val="004834C2"/>
    <w:rsid w:val="004853C6"/>
    <w:rsid w:val="00485541"/>
    <w:rsid w:val="00486090"/>
    <w:rsid w:val="0048678E"/>
    <w:rsid w:val="00487D61"/>
    <w:rsid w:val="00491450"/>
    <w:rsid w:val="004919A1"/>
    <w:rsid w:val="00491F83"/>
    <w:rsid w:val="00493D35"/>
    <w:rsid w:val="00494ADD"/>
    <w:rsid w:val="00494C3B"/>
    <w:rsid w:val="00497072"/>
    <w:rsid w:val="00497995"/>
    <w:rsid w:val="004A049C"/>
    <w:rsid w:val="004A0B64"/>
    <w:rsid w:val="004A1405"/>
    <w:rsid w:val="004A1B2C"/>
    <w:rsid w:val="004A1E07"/>
    <w:rsid w:val="004A20F1"/>
    <w:rsid w:val="004A2A63"/>
    <w:rsid w:val="004A2BFD"/>
    <w:rsid w:val="004A3CFD"/>
    <w:rsid w:val="004A4C7C"/>
    <w:rsid w:val="004A546D"/>
    <w:rsid w:val="004A5882"/>
    <w:rsid w:val="004A6395"/>
    <w:rsid w:val="004A6A25"/>
    <w:rsid w:val="004A7C57"/>
    <w:rsid w:val="004B075A"/>
    <w:rsid w:val="004B075C"/>
    <w:rsid w:val="004B1392"/>
    <w:rsid w:val="004B1914"/>
    <w:rsid w:val="004B19E5"/>
    <w:rsid w:val="004B1B75"/>
    <w:rsid w:val="004B1C5C"/>
    <w:rsid w:val="004B2CDC"/>
    <w:rsid w:val="004B30F4"/>
    <w:rsid w:val="004B35FE"/>
    <w:rsid w:val="004B3795"/>
    <w:rsid w:val="004B4AD8"/>
    <w:rsid w:val="004B54A3"/>
    <w:rsid w:val="004B5B6B"/>
    <w:rsid w:val="004B5CEB"/>
    <w:rsid w:val="004B686E"/>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6FCF"/>
    <w:rsid w:val="004C72E6"/>
    <w:rsid w:val="004C7595"/>
    <w:rsid w:val="004C7A49"/>
    <w:rsid w:val="004C7EC8"/>
    <w:rsid w:val="004C7F58"/>
    <w:rsid w:val="004D05D9"/>
    <w:rsid w:val="004D05E0"/>
    <w:rsid w:val="004D06DB"/>
    <w:rsid w:val="004D0CA5"/>
    <w:rsid w:val="004D0CBB"/>
    <w:rsid w:val="004D0FC3"/>
    <w:rsid w:val="004D1E00"/>
    <w:rsid w:val="004D352C"/>
    <w:rsid w:val="004D3C22"/>
    <w:rsid w:val="004D3EE0"/>
    <w:rsid w:val="004D4F76"/>
    <w:rsid w:val="004D502B"/>
    <w:rsid w:val="004D5832"/>
    <w:rsid w:val="004D59E3"/>
    <w:rsid w:val="004D59F7"/>
    <w:rsid w:val="004D5E51"/>
    <w:rsid w:val="004D679F"/>
    <w:rsid w:val="004D7058"/>
    <w:rsid w:val="004D705C"/>
    <w:rsid w:val="004D74E7"/>
    <w:rsid w:val="004D7526"/>
    <w:rsid w:val="004D7C00"/>
    <w:rsid w:val="004E25E4"/>
    <w:rsid w:val="004E3299"/>
    <w:rsid w:val="004E3883"/>
    <w:rsid w:val="004E39BA"/>
    <w:rsid w:val="004E3BD1"/>
    <w:rsid w:val="004E4FF5"/>
    <w:rsid w:val="004E544C"/>
    <w:rsid w:val="004E59AE"/>
    <w:rsid w:val="004E6755"/>
    <w:rsid w:val="004E7458"/>
    <w:rsid w:val="004E7A13"/>
    <w:rsid w:val="004E7F27"/>
    <w:rsid w:val="004F11A9"/>
    <w:rsid w:val="004F1968"/>
    <w:rsid w:val="004F1D9C"/>
    <w:rsid w:val="004F26A4"/>
    <w:rsid w:val="004F2C8E"/>
    <w:rsid w:val="004F3253"/>
    <w:rsid w:val="004F3EAC"/>
    <w:rsid w:val="004F4D8E"/>
    <w:rsid w:val="004F595F"/>
    <w:rsid w:val="004F5B59"/>
    <w:rsid w:val="004F662E"/>
    <w:rsid w:val="004F6E8E"/>
    <w:rsid w:val="005004A7"/>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54C"/>
    <w:rsid w:val="00510A0D"/>
    <w:rsid w:val="00510F10"/>
    <w:rsid w:val="005112BC"/>
    <w:rsid w:val="00511873"/>
    <w:rsid w:val="00511F10"/>
    <w:rsid w:val="005134FA"/>
    <w:rsid w:val="00513752"/>
    <w:rsid w:val="00514592"/>
    <w:rsid w:val="0051464A"/>
    <w:rsid w:val="0051482D"/>
    <w:rsid w:val="00514980"/>
    <w:rsid w:val="0051542F"/>
    <w:rsid w:val="0051679A"/>
    <w:rsid w:val="0051799F"/>
    <w:rsid w:val="00517CC5"/>
    <w:rsid w:val="00521EA0"/>
    <w:rsid w:val="00522133"/>
    <w:rsid w:val="00522607"/>
    <w:rsid w:val="00523C16"/>
    <w:rsid w:val="00523DC5"/>
    <w:rsid w:val="005240B4"/>
    <w:rsid w:val="005244D1"/>
    <w:rsid w:val="005245B6"/>
    <w:rsid w:val="00524B70"/>
    <w:rsid w:val="005252B4"/>
    <w:rsid w:val="00527217"/>
    <w:rsid w:val="00527BEB"/>
    <w:rsid w:val="00530349"/>
    <w:rsid w:val="00530A90"/>
    <w:rsid w:val="00530CC4"/>
    <w:rsid w:val="00533A75"/>
    <w:rsid w:val="00533B1C"/>
    <w:rsid w:val="00533D3D"/>
    <w:rsid w:val="00535341"/>
    <w:rsid w:val="0053558F"/>
    <w:rsid w:val="00535991"/>
    <w:rsid w:val="00535F88"/>
    <w:rsid w:val="005364CC"/>
    <w:rsid w:val="00536D36"/>
    <w:rsid w:val="005377F6"/>
    <w:rsid w:val="005378BE"/>
    <w:rsid w:val="00537ADE"/>
    <w:rsid w:val="0054037C"/>
    <w:rsid w:val="00540AC4"/>
    <w:rsid w:val="00540B5D"/>
    <w:rsid w:val="00541277"/>
    <w:rsid w:val="0054203C"/>
    <w:rsid w:val="0054209D"/>
    <w:rsid w:val="0054503E"/>
    <w:rsid w:val="00545310"/>
    <w:rsid w:val="005453AA"/>
    <w:rsid w:val="00545868"/>
    <w:rsid w:val="00547725"/>
    <w:rsid w:val="005477B0"/>
    <w:rsid w:val="00550689"/>
    <w:rsid w:val="00550920"/>
    <w:rsid w:val="00550EC1"/>
    <w:rsid w:val="005518E5"/>
    <w:rsid w:val="00551AF3"/>
    <w:rsid w:val="0055278A"/>
    <w:rsid w:val="00552EEA"/>
    <w:rsid w:val="00553AFB"/>
    <w:rsid w:val="00553BE2"/>
    <w:rsid w:val="00553C58"/>
    <w:rsid w:val="0055425F"/>
    <w:rsid w:val="00554536"/>
    <w:rsid w:val="00555566"/>
    <w:rsid w:val="00555A6E"/>
    <w:rsid w:val="00556DC8"/>
    <w:rsid w:val="00557A05"/>
    <w:rsid w:val="00557EA0"/>
    <w:rsid w:val="00560986"/>
    <w:rsid w:val="005612FB"/>
    <w:rsid w:val="005616A1"/>
    <w:rsid w:val="00561869"/>
    <w:rsid w:val="00563B82"/>
    <w:rsid w:val="00564405"/>
    <w:rsid w:val="00565AD4"/>
    <w:rsid w:val="00566A55"/>
    <w:rsid w:val="00567305"/>
    <w:rsid w:val="00567325"/>
    <w:rsid w:val="00567849"/>
    <w:rsid w:val="00567CCC"/>
    <w:rsid w:val="00567DEF"/>
    <w:rsid w:val="0057047E"/>
    <w:rsid w:val="0057168E"/>
    <w:rsid w:val="00572B5F"/>
    <w:rsid w:val="00572C2D"/>
    <w:rsid w:val="00573662"/>
    <w:rsid w:val="00573EEE"/>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2DCF"/>
    <w:rsid w:val="00583ABF"/>
    <w:rsid w:val="00583CC2"/>
    <w:rsid w:val="00583F17"/>
    <w:rsid w:val="00584391"/>
    <w:rsid w:val="00584922"/>
    <w:rsid w:val="00584D89"/>
    <w:rsid w:val="005852E8"/>
    <w:rsid w:val="00586927"/>
    <w:rsid w:val="00586C2C"/>
    <w:rsid w:val="00586C5B"/>
    <w:rsid w:val="00587006"/>
    <w:rsid w:val="0058753F"/>
    <w:rsid w:val="00587765"/>
    <w:rsid w:val="00590827"/>
    <w:rsid w:val="00590912"/>
    <w:rsid w:val="00590B4B"/>
    <w:rsid w:val="0059104E"/>
    <w:rsid w:val="00591AF9"/>
    <w:rsid w:val="00591C5C"/>
    <w:rsid w:val="00591F30"/>
    <w:rsid w:val="005927B6"/>
    <w:rsid w:val="00592A86"/>
    <w:rsid w:val="00593B16"/>
    <w:rsid w:val="00594090"/>
    <w:rsid w:val="0059443D"/>
    <w:rsid w:val="0059459E"/>
    <w:rsid w:val="005949FF"/>
    <w:rsid w:val="00595C04"/>
    <w:rsid w:val="00596010"/>
    <w:rsid w:val="0059643D"/>
    <w:rsid w:val="005965A1"/>
    <w:rsid w:val="005968ED"/>
    <w:rsid w:val="00597C4B"/>
    <w:rsid w:val="005A035E"/>
    <w:rsid w:val="005A1151"/>
    <w:rsid w:val="005A1459"/>
    <w:rsid w:val="005A1C91"/>
    <w:rsid w:val="005A25F8"/>
    <w:rsid w:val="005A2FCE"/>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0C2"/>
    <w:rsid w:val="005B44B1"/>
    <w:rsid w:val="005B450E"/>
    <w:rsid w:val="005B50FF"/>
    <w:rsid w:val="005B6499"/>
    <w:rsid w:val="005B64A9"/>
    <w:rsid w:val="005B6AA6"/>
    <w:rsid w:val="005B6BD6"/>
    <w:rsid w:val="005B6C61"/>
    <w:rsid w:val="005C007B"/>
    <w:rsid w:val="005C036D"/>
    <w:rsid w:val="005C0C44"/>
    <w:rsid w:val="005C11F8"/>
    <w:rsid w:val="005C1655"/>
    <w:rsid w:val="005C1779"/>
    <w:rsid w:val="005C38A0"/>
    <w:rsid w:val="005C3998"/>
    <w:rsid w:val="005C4545"/>
    <w:rsid w:val="005C5D09"/>
    <w:rsid w:val="005C7C46"/>
    <w:rsid w:val="005D047B"/>
    <w:rsid w:val="005D053A"/>
    <w:rsid w:val="005D0A0F"/>
    <w:rsid w:val="005D154F"/>
    <w:rsid w:val="005D58D3"/>
    <w:rsid w:val="005D661D"/>
    <w:rsid w:val="005D6B2F"/>
    <w:rsid w:val="005D6F01"/>
    <w:rsid w:val="005E129C"/>
    <w:rsid w:val="005E1F73"/>
    <w:rsid w:val="005E2189"/>
    <w:rsid w:val="005E22E1"/>
    <w:rsid w:val="005E266F"/>
    <w:rsid w:val="005E29A4"/>
    <w:rsid w:val="005E31A7"/>
    <w:rsid w:val="005E3B2D"/>
    <w:rsid w:val="005E4871"/>
    <w:rsid w:val="005E4AA7"/>
    <w:rsid w:val="005E5836"/>
    <w:rsid w:val="005E5C25"/>
    <w:rsid w:val="005E5C97"/>
    <w:rsid w:val="005E5E6C"/>
    <w:rsid w:val="005E5F5C"/>
    <w:rsid w:val="005E7215"/>
    <w:rsid w:val="005E7504"/>
    <w:rsid w:val="005E7735"/>
    <w:rsid w:val="005E7B14"/>
    <w:rsid w:val="005E7B34"/>
    <w:rsid w:val="005F06DF"/>
    <w:rsid w:val="005F215A"/>
    <w:rsid w:val="005F2824"/>
    <w:rsid w:val="005F29E0"/>
    <w:rsid w:val="005F3474"/>
    <w:rsid w:val="005F3B09"/>
    <w:rsid w:val="005F3E75"/>
    <w:rsid w:val="005F43AA"/>
    <w:rsid w:val="005F4CA1"/>
    <w:rsid w:val="005F5904"/>
    <w:rsid w:val="005F5F09"/>
    <w:rsid w:val="005F6EA2"/>
    <w:rsid w:val="0060131C"/>
    <w:rsid w:val="00601CC1"/>
    <w:rsid w:val="00602DA8"/>
    <w:rsid w:val="00603D8A"/>
    <w:rsid w:val="0060414D"/>
    <w:rsid w:val="00605008"/>
    <w:rsid w:val="0060557B"/>
    <w:rsid w:val="00605776"/>
    <w:rsid w:val="00606D37"/>
    <w:rsid w:val="006070B4"/>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6916"/>
    <w:rsid w:val="0061704A"/>
    <w:rsid w:val="006204C4"/>
    <w:rsid w:val="006207F4"/>
    <w:rsid w:val="0062122D"/>
    <w:rsid w:val="0062156F"/>
    <w:rsid w:val="00621A9D"/>
    <w:rsid w:val="006226EC"/>
    <w:rsid w:val="0062280B"/>
    <w:rsid w:val="006235F2"/>
    <w:rsid w:val="00623AC3"/>
    <w:rsid w:val="00623DFE"/>
    <w:rsid w:val="00624021"/>
    <w:rsid w:val="00624E70"/>
    <w:rsid w:val="00625217"/>
    <w:rsid w:val="00626392"/>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50DA"/>
    <w:rsid w:val="006365E6"/>
    <w:rsid w:val="00637AA9"/>
    <w:rsid w:val="00640CEB"/>
    <w:rsid w:val="00641667"/>
    <w:rsid w:val="00643232"/>
    <w:rsid w:val="006435D3"/>
    <w:rsid w:val="006442AC"/>
    <w:rsid w:val="00644F33"/>
    <w:rsid w:val="006450AD"/>
    <w:rsid w:val="00645293"/>
    <w:rsid w:val="00646A50"/>
    <w:rsid w:val="00646A52"/>
    <w:rsid w:val="00646EFB"/>
    <w:rsid w:val="00647B53"/>
    <w:rsid w:val="006505D8"/>
    <w:rsid w:val="00650B27"/>
    <w:rsid w:val="00651F88"/>
    <w:rsid w:val="00652C02"/>
    <w:rsid w:val="0065302C"/>
    <w:rsid w:val="006532B2"/>
    <w:rsid w:val="006537A3"/>
    <w:rsid w:val="00653E9D"/>
    <w:rsid w:val="006548F2"/>
    <w:rsid w:val="00657042"/>
    <w:rsid w:val="0065779E"/>
    <w:rsid w:val="0065787A"/>
    <w:rsid w:val="00660613"/>
    <w:rsid w:val="00660CEF"/>
    <w:rsid w:val="0066108F"/>
    <w:rsid w:val="00661E82"/>
    <w:rsid w:val="00662786"/>
    <w:rsid w:val="00662D7E"/>
    <w:rsid w:val="006635EF"/>
    <w:rsid w:val="006638B4"/>
    <w:rsid w:val="0066425A"/>
    <w:rsid w:val="006648E6"/>
    <w:rsid w:val="00664FE8"/>
    <w:rsid w:val="00665025"/>
    <w:rsid w:val="00667971"/>
    <w:rsid w:val="006700E9"/>
    <w:rsid w:val="00670257"/>
    <w:rsid w:val="00670E1D"/>
    <w:rsid w:val="0067114E"/>
    <w:rsid w:val="006718F0"/>
    <w:rsid w:val="00671CC5"/>
    <w:rsid w:val="00671F11"/>
    <w:rsid w:val="00671F20"/>
    <w:rsid w:val="00672963"/>
    <w:rsid w:val="00672965"/>
    <w:rsid w:val="00672A6F"/>
    <w:rsid w:val="00673259"/>
    <w:rsid w:val="00674EB7"/>
    <w:rsid w:val="00675298"/>
    <w:rsid w:val="00675882"/>
    <w:rsid w:val="00676100"/>
    <w:rsid w:val="00676698"/>
    <w:rsid w:val="00676C94"/>
    <w:rsid w:val="00676EDC"/>
    <w:rsid w:val="0067766B"/>
    <w:rsid w:val="006777D5"/>
    <w:rsid w:val="00677DF5"/>
    <w:rsid w:val="006808F3"/>
    <w:rsid w:val="006809C7"/>
    <w:rsid w:val="00680BBA"/>
    <w:rsid w:val="00681759"/>
    <w:rsid w:val="00681C5A"/>
    <w:rsid w:val="006827E3"/>
    <w:rsid w:val="00683ECF"/>
    <w:rsid w:val="006840A3"/>
    <w:rsid w:val="00684704"/>
    <w:rsid w:val="00684F0C"/>
    <w:rsid w:val="00685284"/>
    <w:rsid w:val="006857F0"/>
    <w:rsid w:val="006862D8"/>
    <w:rsid w:val="006866F9"/>
    <w:rsid w:val="00686FCE"/>
    <w:rsid w:val="006871E2"/>
    <w:rsid w:val="006872CF"/>
    <w:rsid w:val="006876EA"/>
    <w:rsid w:val="0068789C"/>
    <w:rsid w:val="00687EF6"/>
    <w:rsid w:val="006902D2"/>
    <w:rsid w:val="00690873"/>
    <w:rsid w:val="00690AA5"/>
    <w:rsid w:val="00690C4B"/>
    <w:rsid w:val="006914F1"/>
    <w:rsid w:val="006922E5"/>
    <w:rsid w:val="006927ED"/>
    <w:rsid w:val="006936FA"/>
    <w:rsid w:val="006938CE"/>
    <w:rsid w:val="00694057"/>
    <w:rsid w:val="00694DDB"/>
    <w:rsid w:val="00695194"/>
    <w:rsid w:val="00695458"/>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164"/>
    <w:rsid w:val="006B27E8"/>
    <w:rsid w:val="006B32A3"/>
    <w:rsid w:val="006B38D9"/>
    <w:rsid w:val="006B4597"/>
    <w:rsid w:val="006B46D9"/>
    <w:rsid w:val="006B4979"/>
    <w:rsid w:val="006B4B93"/>
    <w:rsid w:val="006B5514"/>
    <w:rsid w:val="006B598E"/>
    <w:rsid w:val="006B6F6C"/>
    <w:rsid w:val="006B7D8A"/>
    <w:rsid w:val="006C123F"/>
    <w:rsid w:val="006C2AAF"/>
    <w:rsid w:val="006C3330"/>
    <w:rsid w:val="006C3AF5"/>
    <w:rsid w:val="006C3C8C"/>
    <w:rsid w:val="006C435C"/>
    <w:rsid w:val="006C47E1"/>
    <w:rsid w:val="006C4976"/>
    <w:rsid w:val="006C4B6D"/>
    <w:rsid w:val="006C5F64"/>
    <w:rsid w:val="006C66A0"/>
    <w:rsid w:val="006C73A6"/>
    <w:rsid w:val="006C76AF"/>
    <w:rsid w:val="006D09E2"/>
    <w:rsid w:val="006D1FF5"/>
    <w:rsid w:val="006D4BA0"/>
    <w:rsid w:val="006D57D0"/>
    <w:rsid w:val="006D609C"/>
    <w:rsid w:val="006D68FA"/>
    <w:rsid w:val="006D7502"/>
    <w:rsid w:val="006D75AB"/>
    <w:rsid w:val="006D7770"/>
    <w:rsid w:val="006E0054"/>
    <w:rsid w:val="006E02BC"/>
    <w:rsid w:val="006E1EC6"/>
    <w:rsid w:val="006E2E63"/>
    <w:rsid w:val="006E3887"/>
    <w:rsid w:val="006E38AC"/>
    <w:rsid w:val="006E3BDD"/>
    <w:rsid w:val="006E3DD3"/>
    <w:rsid w:val="006E4040"/>
    <w:rsid w:val="006E40D8"/>
    <w:rsid w:val="006E4132"/>
    <w:rsid w:val="006E5A4A"/>
    <w:rsid w:val="006E6898"/>
    <w:rsid w:val="006E6D2D"/>
    <w:rsid w:val="006E779A"/>
    <w:rsid w:val="006F0025"/>
    <w:rsid w:val="006F0643"/>
    <w:rsid w:val="006F09DC"/>
    <w:rsid w:val="006F09EE"/>
    <w:rsid w:val="006F105D"/>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66F8"/>
    <w:rsid w:val="00707469"/>
    <w:rsid w:val="007113BA"/>
    <w:rsid w:val="00711E5A"/>
    <w:rsid w:val="0071281B"/>
    <w:rsid w:val="00713043"/>
    <w:rsid w:val="007137A8"/>
    <w:rsid w:val="00713E38"/>
    <w:rsid w:val="00714233"/>
    <w:rsid w:val="00714488"/>
    <w:rsid w:val="007152DA"/>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6B9"/>
    <w:rsid w:val="00736757"/>
    <w:rsid w:val="0073721C"/>
    <w:rsid w:val="00740013"/>
    <w:rsid w:val="00740652"/>
    <w:rsid w:val="00740ECB"/>
    <w:rsid w:val="00740F23"/>
    <w:rsid w:val="00742CE4"/>
    <w:rsid w:val="00744495"/>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1760"/>
    <w:rsid w:val="00762A03"/>
    <w:rsid w:val="00762C52"/>
    <w:rsid w:val="00762D6D"/>
    <w:rsid w:val="00763A1F"/>
    <w:rsid w:val="007646E8"/>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A52"/>
    <w:rsid w:val="00782DEB"/>
    <w:rsid w:val="00783166"/>
    <w:rsid w:val="007846AA"/>
    <w:rsid w:val="0078536D"/>
    <w:rsid w:val="00785C1D"/>
    <w:rsid w:val="007860C5"/>
    <w:rsid w:val="00786864"/>
    <w:rsid w:val="007871FB"/>
    <w:rsid w:val="0079036B"/>
    <w:rsid w:val="00791885"/>
    <w:rsid w:val="00791A6D"/>
    <w:rsid w:val="00791C52"/>
    <w:rsid w:val="0079245D"/>
    <w:rsid w:val="007930EF"/>
    <w:rsid w:val="00794062"/>
    <w:rsid w:val="007947FE"/>
    <w:rsid w:val="00795C78"/>
    <w:rsid w:val="00795F78"/>
    <w:rsid w:val="00796237"/>
    <w:rsid w:val="007968D5"/>
    <w:rsid w:val="00796B56"/>
    <w:rsid w:val="00796CAB"/>
    <w:rsid w:val="00797A5D"/>
    <w:rsid w:val="00797FB4"/>
    <w:rsid w:val="007A00A2"/>
    <w:rsid w:val="007A1A5D"/>
    <w:rsid w:val="007A1B77"/>
    <w:rsid w:val="007A1D35"/>
    <w:rsid w:val="007A1F19"/>
    <w:rsid w:val="007A1FA3"/>
    <w:rsid w:val="007A2418"/>
    <w:rsid w:val="007A2508"/>
    <w:rsid w:val="007A2561"/>
    <w:rsid w:val="007A2EA7"/>
    <w:rsid w:val="007A3CEE"/>
    <w:rsid w:val="007A4CA8"/>
    <w:rsid w:val="007A52E2"/>
    <w:rsid w:val="007A59BF"/>
    <w:rsid w:val="007A601D"/>
    <w:rsid w:val="007A7086"/>
    <w:rsid w:val="007B03DD"/>
    <w:rsid w:val="007B09DB"/>
    <w:rsid w:val="007B1C04"/>
    <w:rsid w:val="007B249D"/>
    <w:rsid w:val="007B258A"/>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225D"/>
    <w:rsid w:val="007C34C9"/>
    <w:rsid w:val="007C3C03"/>
    <w:rsid w:val="007C4B3F"/>
    <w:rsid w:val="007C604F"/>
    <w:rsid w:val="007C62AF"/>
    <w:rsid w:val="007C707A"/>
    <w:rsid w:val="007C75EC"/>
    <w:rsid w:val="007C7E53"/>
    <w:rsid w:val="007D167B"/>
    <w:rsid w:val="007D1CFA"/>
    <w:rsid w:val="007D1FE7"/>
    <w:rsid w:val="007D35AB"/>
    <w:rsid w:val="007D382E"/>
    <w:rsid w:val="007D3F72"/>
    <w:rsid w:val="007D4C57"/>
    <w:rsid w:val="007D58D5"/>
    <w:rsid w:val="007D5B76"/>
    <w:rsid w:val="007D6049"/>
    <w:rsid w:val="007D607C"/>
    <w:rsid w:val="007E0BC6"/>
    <w:rsid w:val="007E0D29"/>
    <w:rsid w:val="007E1254"/>
    <w:rsid w:val="007E1758"/>
    <w:rsid w:val="007E1811"/>
    <w:rsid w:val="007E1CC5"/>
    <w:rsid w:val="007E222A"/>
    <w:rsid w:val="007E2B50"/>
    <w:rsid w:val="007E33F5"/>
    <w:rsid w:val="007E368A"/>
    <w:rsid w:val="007E39D9"/>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5CE9"/>
    <w:rsid w:val="007F7E55"/>
    <w:rsid w:val="008001A5"/>
    <w:rsid w:val="008004F3"/>
    <w:rsid w:val="00802A93"/>
    <w:rsid w:val="00802FC1"/>
    <w:rsid w:val="00802FCD"/>
    <w:rsid w:val="0080426E"/>
    <w:rsid w:val="00804DCE"/>
    <w:rsid w:val="0080698B"/>
    <w:rsid w:val="00810D93"/>
    <w:rsid w:val="00811240"/>
    <w:rsid w:val="008118BB"/>
    <w:rsid w:val="00811A19"/>
    <w:rsid w:val="00811EBA"/>
    <w:rsid w:val="00812370"/>
    <w:rsid w:val="00812CEB"/>
    <w:rsid w:val="008133C6"/>
    <w:rsid w:val="00814EA6"/>
    <w:rsid w:val="0081512C"/>
    <w:rsid w:val="008161EF"/>
    <w:rsid w:val="00816510"/>
    <w:rsid w:val="008167C4"/>
    <w:rsid w:val="0081717B"/>
    <w:rsid w:val="00817476"/>
    <w:rsid w:val="008207BC"/>
    <w:rsid w:val="008209CB"/>
    <w:rsid w:val="00821214"/>
    <w:rsid w:val="00822EC8"/>
    <w:rsid w:val="0082361D"/>
    <w:rsid w:val="0082455F"/>
    <w:rsid w:val="00826027"/>
    <w:rsid w:val="00826CF8"/>
    <w:rsid w:val="008272FD"/>
    <w:rsid w:val="00830C1F"/>
    <w:rsid w:val="0083147C"/>
    <w:rsid w:val="00832BBD"/>
    <w:rsid w:val="00833799"/>
    <w:rsid w:val="00833F1A"/>
    <w:rsid w:val="008348B0"/>
    <w:rsid w:val="00834E87"/>
    <w:rsid w:val="00834F20"/>
    <w:rsid w:val="00835393"/>
    <w:rsid w:val="00837107"/>
    <w:rsid w:val="00837175"/>
    <w:rsid w:val="00837E3C"/>
    <w:rsid w:val="008406E5"/>
    <w:rsid w:val="0084075B"/>
    <w:rsid w:val="00840C25"/>
    <w:rsid w:val="008417B4"/>
    <w:rsid w:val="00841C99"/>
    <w:rsid w:val="00841D86"/>
    <w:rsid w:val="00842B13"/>
    <w:rsid w:val="00842DA3"/>
    <w:rsid w:val="00843214"/>
    <w:rsid w:val="0084340B"/>
    <w:rsid w:val="00843C36"/>
    <w:rsid w:val="00844336"/>
    <w:rsid w:val="00844ADF"/>
    <w:rsid w:val="00844D76"/>
    <w:rsid w:val="008457D1"/>
    <w:rsid w:val="00845DF3"/>
    <w:rsid w:val="00846999"/>
    <w:rsid w:val="008470C4"/>
    <w:rsid w:val="00850538"/>
    <w:rsid w:val="0085212F"/>
    <w:rsid w:val="00852D7A"/>
    <w:rsid w:val="00854506"/>
    <w:rsid w:val="008546BE"/>
    <w:rsid w:val="0085609A"/>
    <w:rsid w:val="00856343"/>
    <w:rsid w:val="00856AF1"/>
    <w:rsid w:val="0085780A"/>
    <w:rsid w:val="0086041F"/>
    <w:rsid w:val="00860918"/>
    <w:rsid w:val="00860A44"/>
    <w:rsid w:val="00860ECA"/>
    <w:rsid w:val="008615B6"/>
    <w:rsid w:val="0086182E"/>
    <w:rsid w:val="00861939"/>
    <w:rsid w:val="00863006"/>
    <w:rsid w:val="00863D0B"/>
    <w:rsid w:val="00863D64"/>
    <w:rsid w:val="008641CF"/>
    <w:rsid w:val="00864870"/>
    <w:rsid w:val="0086524C"/>
    <w:rsid w:val="0086641C"/>
    <w:rsid w:val="008669B4"/>
    <w:rsid w:val="0086785E"/>
    <w:rsid w:val="00867C31"/>
    <w:rsid w:val="00870EBC"/>
    <w:rsid w:val="00870F94"/>
    <w:rsid w:val="00871874"/>
    <w:rsid w:val="00871C30"/>
    <w:rsid w:val="00871E44"/>
    <w:rsid w:val="00871FB3"/>
    <w:rsid w:val="00872609"/>
    <w:rsid w:val="00873DC4"/>
    <w:rsid w:val="00873DF8"/>
    <w:rsid w:val="00874521"/>
    <w:rsid w:val="00874B1F"/>
    <w:rsid w:val="00874E2A"/>
    <w:rsid w:val="00874F42"/>
    <w:rsid w:val="00875FCD"/>
    <w:rsid w:val="00876450"/>
    <w:rsid w:val="00876D29"/>
    <w:rsid w:val="008774CF"/>
    <w:rsid w:val="00877691"/>
    <w:rsid w:val="00877CF8"/>
    <w:rsid w:val="0088129D"/>
    <w:rsid w:val="00881E4A"/>
    <w:rsid w:val="008829D3"/>
    <w:rsid w:val="00882C54"/>
    <w:rsid w:val="00883473"/>
    <w:rsid w:val="00884048"/>
    <w:rsid w:val="008841D6"/>
    <w:rsid w:val="00884CDB"/>
    <w:rsid w:val="0088512C"/>
    <w:rsid w:val="00885586"/>
    <w:rsid w:val="008862A1"/>
    <w:rsid w:val="00887488"/>
    <w:rsid w:val="00887DA5"/>
    <w:rsid w:val="0089039B"/>
    <w:rsid w:val="008907F3"/>
    <w:rsid w:val="00890818"/>
    <w:rsid w:val="00891007"/>
    <w:rsid w:val="0089129F"/>
    <w:rsid w:val="00891369"/>
    <w:rsid w:val="00892179"/>
    <w:rsid w:val="00892A17"/>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5E88"/>
    <w:rsid w:val="008A6A3F"/>
    <w:rsid w:val="008A6BE6"/>
    <w:rsid w:val="008A7563"/>
    <w:rsid w:val="008B0578"/>
    <w:rsid w:val="008B0739"/>
    <w:rsid w:val="008B0A8E"/>
    <w:rsid w:val="008B10C8"/>
    <w:rsid w:val="008B1409"/>
    <w:rsid w:val="008B1AA2"/>
    <w:rsid w:val="008B1C7D"/>
    <w:rsid w:val="008B20D8"/>
    <w:rsid w:val="008B41A7"/>
    <w:rsid w:val="008B456A"/>
    <w:rsid w:val="008B4A11"/>
    <w:rsid w:val="008B6BA2"/>
    <w:rsid w:val="008B6C9B"/>
    <w:rsid w:val="008C0665"/>
    <w:rsid w:val="008C0AA6"/>
    <w:rsid w:val="008C0DD8"/>
    <w:rsid w:val="008C0F0B"/>
    <w:rsid w:val="008C107C"/>
    <w:rsid w:val="008C24EF"/>
    <w:rsid w:val="008C2BF8"/>
    <w:rsid w:val="008C2F54"/>
    <w:rsid w:val="008C3129"/>
    <w:rsid w:val="008C32AB"/>
    <w:rsid w:val="008C37AA"/>
    <w:rsid w:val="008C58B5"/>
    <w:rsid w:val="008C58CB"/>
    <w:rsid w:val="008C63E7"/>
    <w:rsid w:val="008C6435"/>
    <w:rsid w:val="008C6CDE"/>
    <w:rsid w:val="008C6F74"/>
    <w:rsid w:val="008D02EC"/>
    <w:rsid w:val="008D0D7C"/>
    <w:rsid w:val="008D2180"/>
    <w:rsid w:val="008D2509"/>
    <w:rsid w:val="008D39AE"/>
    <w:rsid w:val="008D468B"/>
    <w:rsid w:val="008D4E2E"/>
    <w:rsid w:val="008D5242"/>
    <w:rsid w:val="008D5263"/>
    <w:rsid w:val="008D5785"/>
    <w:rsid w:val="008D64C9"/>
    <w:rsid w:val="008D6A18"/>
    <w:rsid w:val="008D6F60"/>
    <w:rsid w:val="008D7A95"/>
    <w:rsid w:val="008E0080"/>
    <w:rsid w:val="008E10A5"/>
    <w:rsid w:val="008E1699"/>
    <w:rsid w:val="008E1803"/>
    <w:rsid w:val="008E1844"/>
    <w:rsid w:val="008E1F48"/>
    <w:rsid w:val="008E3518"/>
    <w:rsid w:val="008E3E44"/>
    <w:rsid w:val="008E4755"/>
    <w:rsid w:val="008E4B75"/>
    <w:rsid w:val="008E5911"/>
    <w:rsid w:val="008E6DD9"/>
    <w:rsid w:val="008E758F"/>
    <w:rsid w:val="008E7881"/>
    <w:rsid w:val="008F08D5"/>
    <w:rsid w:val="008F0E88"/>
    <w:rsid w:val="008F1E48"/>
    <w:rsid w:val="008F218A"/>
    <w:rsid w:val="008F335E"/>
    <w:rsid w:val="008F4839"/>
    <w:rsid w:val="008F4937"/>
    <w:rsid w:val="008F5CA3"/>
    <w:rsid w:val="008F5F94"/>
    <w:rsid w:val="008F6CFC"/>
    <w:rsid w:val="008F6D15"/>
    <w:rsid w:val="008F70CC"/>
    <w:rsid w:val="008F713C"/>
    <w:rsid w:val="008F71EB"/>
    <w:rsid w:val="008F7214"/>
    <w:rsid w:val="008F7349"/>
    <w:rsid w:val="00901082"/>
    <w:rsid w:val="009016C7"/>
    <w:rsid w:val="00901725"/>
    <w:rsid w:val="00901E34"/>
    <w:rsid w:val="00901FED"/>
    <w:rsid w:val="00903411"/>
    <w:rsid w:val="0090385B"/>
    <w:rsid w:val="00904605"/>
    <w:rsid w:val="00904AC0"/>
    <w:rsid w:val="0090590F"/>
    <w:rsid w:val="00905C99"/>
    <w:rsid w:val="00906EF2"/>
    <w:rsid w:val="009070BA"/>
    <w:rsid w:val="0090759A"/>
    <w:rsid w:val="0090780E"/>
    <w:rsid w:val="00907989"/>
    <w:rsid w:val="0091000B"/>
    <w:rsid w:val="00911397"/>
    <w:rsid w:val="00911C82"/>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1AAF"/>
    <w:rsid w:val="00941BA6"/>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05B9"/>
    <w:rsid w:val="009514F5"/>
    <w:rsid w:val="0095150A"/>
    <w:rsid w:val="00951F12"/>
    <w:rsid w:val="009537E4"/>
    <w:rsid w:val="00953C9D"/>
    <w:rsid w:val="00954055"/>
    <w:rsid w:val="0095432E"/>
    <w:rsid w:val="00954C39"/>
    <w:rsid w:val="0095554F"/>
    <w:rsid w:val="009558FE"/>
    <w:rsid w:val="00955C78"/>
    <w:rsid w:val="00955D82"/>
    <w:rsid w:val="00955EA3"/>
    <w:rsid w:val="0095631F"/>
    <w:rsid w:val="009563AA"/>
    <w:rsid w:val="0095728D"/>
    <w:rsid w:val="0096081E"/>
    <w:rsid w:val="009617FE"/>
    <w:rsid w:val="00962318"/>
    <w:rsid w:val="00962C1F"/>
    <w:rsid w:val="00963F6B"/>
    <w:rsid w:val="00964082"/>
    <w:rsid w:val="009641D9"/>
    <w:rsid w:val="00964206"/>
    <w:rsid w:val="00964449"/>
    <w:rsid w:val="00964DC9"/>
    <w:rsid w:val="009653C1"/>
    <w:rsid w:val="0096581F"/>
    <w:rsid w:val="00965F1A"/>
    <w:rsid w:val="009679B9"/>
    <w:rsid w:val="009704BF"/>
    <w:rsid w:val="0097050A"/>
    <w:rsid w:val="00970594"/>
    <w:rsid w:val="00970D86"/>
    <w:rsid w:val="00972557"/>
    <w:rsid w:val="009727AB"/>
    <w:rsid w:val="0097326F"/>
    <w:rsid w:val="00973F68"/>
    <w:rsid w:val="00974F03"/>
    <w:rsid w:val="00975048"/>
    <w:rsid w:val="0097598D"/>
    <w:rsid w:val="00976D32"/>
    <w:rsid w:val="00977195"/>
    <w:rsid w:val="0097755D"/>
    <w:rsid w:val="00977BEE"/>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37D0"/>
    <w:rsid w:val="009952C1"/>
    <w:rsid w:val="009955FB"/>
    <w:rsid w:val="009958D8"/>
    <w:rsid w:val="00995926"/>
    <w:rsid w:val="00995F68"/>
    <w:rsid w:val="00996D21"/>
    <w:rsid w:val="009A02F7"/>
    <w:rsid w:val="009A05EB"/>
    <w:rsid w:val="009A09EC"/>
    <w:rsid w:val="009A34F0"/>
    <w:rsid w:val="009A40B6"/>
    <w:rsid w:val="009A4C7E"/>
    <w:rsid w:val="009A4D57"/>
    <w:rsid w:val="009A52CC"/>
    <w:rsid w:val="009A5501"/>
    <w:rsid w:val="009A573E"/>
    <w:rsid w:val="009A6925"/>
    <w:rsid w:val="009A6AC6"/>
    <w:rsid w:val="009A6D55"/>
    <w:rsid w:val="009B053B"/>
    <w:rsid w:val="009B143F"/>
    <w:rsid w:val="009B17BA"/>
    <w:rsid w:val="009B17C3"/>
    <w:rsid w:val="009B1B6B"/>
    <w:rsid w:val="009B235E"/>
    <w:rsid w:val="009B315D"/>
    <w:rsid w:val="009B3943"/>
    <w:rsid w:val="009B39D8"/>
    <w:rsid w:val="009B489B"/>
    <w:rsid w:val="009B507B"/>
    <w:rsid w:val="009B57A4"/>
    <w:rsid w:val="009B6742"/>
    <w:rsid w:val="009B6A53"/>
    <w:rsid w:val="009B6D11"/>
    <w:rsid w:val="009C0232"/>
    <w:rsid w:val="009C0481"/>
    <w:rsid w:val="009C0656"/>
    <w:rsid w:val="009C14B7"/>
    <w:rsid w:val="009C175D"/>
    <w:rsid w:val="009C1B31"/>
    <w:rsid w:val="009C23BA"/>
    <w:rsid w:val="009C2575"/>
    <w:rsid w:val="009C36DC"/>
    <w:rsid w:val="009C3C01"/>
    <w:rsid w:val="009C3CD2"/>
    <w:rsid w:val="009C4728"/>
    <w:rsid w:val="009C533B"/>
    <w:rsid w:val="009C5C38"/>
    <w:rsid w:val="009C667E"/>
    <w:rsid w:val="009C7298"/>
    <w:rsid w:val="009C7533"/>
    <w:rsid w:val="009C7DD2"/>
    <w:rsid w:val="009D0B59"/>
    <w:rsid w:val="009D109A"/>
    <w:rsid w:val="009D168E"/>
    <w:rsid w:val="009D24F4"/>
    <w:rsid w:val="009D2575"/>
    <w:rsid w:val="009D2948"/>
    <w:rsid w:val="009D369E"/>
    <w:rsid w:val="009D3A4F"/>
    <w:rsid w:val="009D3A7C"/>
    <w:rsid w:val="009D3C2E"/>
    <w:rsid w:val="009D4A1B"/>
    <w:rsid w:val="009D517A"/>
    <w:rsid w:val="009D587D"/>
    <w:rsid w:val="009E04B6"/>
    <w:rsid w:val="009E0854"/>
    <w:rsid w:val="009E1558"/>
    <w:rsid w:val="009E2CB6"/>
    <w:rsid w:val="009E3568"/>
    <w:rsid w:val="009E3686"/>
    <w:rsid w:val="009E3A13"/>
    <w:rsid w:val="009E4B6F"/>
    <w:rsid w:val="009E504B"/>
    <w:rsid w:val="009E51DF"/>
    <w:rsid w:val="009E5951"/>
    <w:rsid w:val="009E642A"/>
    <w:rsid w:val="009E6E22"/>
    <w:rsid w:val="009E7E2D"/>
    <w:rsid w:val="009F047C"/>
    <w:rsid w:val="009F05D2"/>
    <w:rsid w:val="009F0872"/>
    <w:rsid w:val="009F0B17"/>
    <w:rsid w:val="009F1078"/>
    <w:rsid w:val="009F1DE4"/>
    <w:rsid w:val="009F1F32"/>
    <w:rsid w:val="009F1FCE"/>
    <w:rsid w:val="009F2EF2"/>
    <w:rsid w:val="009F40C0"/>
    <w:rsid w:val="009F5819"/>
    <w:rsid w:val="009F60C9"/>
    <w:rsid w:val="009F66C7"/>
    <w:rsid w:val="009F6ADB"/>
    <w:rsid w:val="009F6D22"/>
    <w:rsid w:val="009F720A"/>
    <w:rsid w:val="009F74DD"/>
    <w:rsid w:val="009F74F2"/>
    <w:rsid w:val="009F7F01"/>
    <w:rsid w:val="00A0024B"/>
    <w:rsid w:val="00A00737"/>
    <w:rsid w:val="00A009B8"/>
    <w:rsid w:val="00A016ED"/>
    <w:rsid w:val="00A0332B"/>
    <w:rsid w:val="00A033E7"/>
    <w:rsid w:val="00A0396A"/>
    <w:rsid w:val="00A050EF"/>
    <w:rsid w:val="00A055DF"/>
    <w:rsid w:val="00A06A69"/>
    <w:rsid w:val="00A0741E"/>
    <w:rsid w:val="00A07700"/>
    <w:rsid w:val="00A10EF9"/>
    <w:rsid w:val="00A1120F"/>
    <w:rsid w:val="00A11D60"/>
    <w:rsid w:val="00A1293B"/>
    <w:rsid w:val="00A1445B"/>
    <w:rsid w:val="00A15445"/>
    <w:rsid w:val="00A15473"/>
    <w:rsid w:val="00A16549"/>
    <w:rsid w:val="00A1672C"/>
    <w:rsid w:val="00A173B6"/>
    <w:rsid w:val="00A17FDB"/>
    <w:rsid w:val="00A20251"/>
    <w:rsid w:val="00A202D0"/>
    <w:rsid w:val="00A20758"/>
    <w:rsid w:val="00A219DD"/>
    <w:rsid w:val="00A2211F"/>
    <w:rsid w:val="00A22691"/>
    <w:rsid w:val="00A23101"/>
    <w:rsid w:val="00A25867"/>
    <w:rsid w:val="00A25D18"/>
    <w:rsid w:val="00A25E70"/>
    <w:rsid w:val="00A266A7"/>
    <w:rsid w:val="00A26711"/>
    <w:rsid w:val="00A274F7"/>
    <w:rsid w:val="00A27FF2"/>
    <w:rsid w:val="00A30179"/>
    <w:rsid w:val="00A30A62"/>
    <w:rsid w:val="00A3108C"/>
    <w:rsid w:val="00A31629"/>
    <w:rsid w:val="00A31D98"/>
    <w:rsid w:val="00A3272C"/>
    <w:rsid w:val="00A328AC"/>
    <w:rsid w:val="00A330F9"/>
    <w:rsid w:val="00A332E6"/>
    <w:rsid w:val="00A33409"/>
    <w:rsid w:val="00A33481"/>
    <w:rsid w:val="00A345A5"/>
    <w:rsid w:val="00A349A8"/>
    <w:rsid w:val="00A35171"/>
    <w:rsid w:val="00A35393"/>
    <w:rsid w:val="00A3543A"/>
    <w:rsid w:val="00A3554E"/>
    <w:rsid w:val="00A36557"/>
    <w:rsid w:val="00A37C18"/>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412"/>
    <w:rsid w:val="00A5793F"/>
    <w:rsid w:val="00A61A82"/>
    <w:rsid w:val="00A6220C"/>
    <w:rsid w:val="00A63723"/>
    <w:rsid w:val="00A641C5"/>
    <w:rsid w:val="00A6484A"/>
    <w:rsid w:val="00A64B35"/>
    <w:rsid w:val="00A64C77"/>
    <w:rsid w:val="00A65BE9"/>
    <w:rsid w:val="00A65E59"/>
    <w:rsid w:val="00A665DF"/>
    <w:rsid w:val="00A668AA"/>
    <w:rsid w:val="00A6693D"/>
    <w:rsid w:val="00A70194"/>
    <w:rsid w:val="00A7054F"/>
    <w:rsid w:val="00A71235"/>
    <w:rsid w:val="00A71427"/>
    <w:rsid w:val="00A72A2F"/>
    <w:rsid w:val="00A72E35"/>
    <w:rsid w:val="00A73666"/>
    <w:rsid w:val="00A754FD"/>
    <w:rsid w:val="00A778E0"/>
    <w:rsid w:val="00A77C48"/>
    <w:rsid w:val="00A803CD"/>
    <w:rsid w:val="00A80A07"/>
    <w:rsid w:val="00A81592"/>
    <w:rsid w:val="00A823AA"/>
    <w:rsid w:val="00A829AA"/>
    <w:rsid w:val="00A83110"/>
    <w:rsid w:val="00A8337D"/>
    <w:rsid w:val="00A8374A"/>
    <w:rsid w:val="00A8480F"/>
    <w:rsid w:val="00A84A59"/>
    <w:rsid w:val="00A84BAC"/>
    <w:rsid w:val="00A855E6"/>
    <w:rsid w:val="00A8594C"/>
    <w:rsid w:val="00A86FF7"/>
    <w:rsid w:val="00A872BA"/>
    <w:rsid w:val="00A90522"/>
    <w:rsid w:val="00A917B1"/>
    <w:rsid w:val="00A91862"/>
    <w:rsid w:val="00A931CB"/>
    <w:rsid w:val="00A93F2D"/>
    <w:rsid w:val="00A947AD"/>
    <w:rsid w:val="00A95BF2"/>
    <w:rsid w:val="00A97029"/>
    <w:rsid w:val="00A97218"/>
    <w:rsid w:val="00A976DB"/>
    <w:rsid w:val="00A978A7"/>
    <w:rsid w:val="00A97CDA"/>
    <w:rsid w:val="00A97FC3"/>
    <w:rsid w:val="00AA026F"/>
    <w:rsid w:val="00AA087C"/>
    <w:rsid w:val="00AA20D4"/>
    <w:rsid w:val="00AA444A"/>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2C"/>
    <w:rsid w:val="00AB6D83"/>
    <w:rsid w:val="00AB6F7F"/>
    <w:rsid w:val="00AB766F"/>
    <w:rsid w:val="00AC0284"/>
    <w:rsid w:val="00AC11DE"/>
    <w:rsid w:val="00AC18D7"/>
    <w:rsid w:val="00AC29E8"/>
    <w:rsid w:val="00AC2C6C"/>
    <w:rsid w:val="00AC2C7F"/>
    <w:rsid w:val="00AC2FF0"/>
    <w:rsid w:val="00AC32D0"/>
    <w:rsid w:val="00AC359F"/>
    <w:rsid w:val="00AC38A8"/>
    <w:rsid w:val="00AC3B03"/>
    <w:rsid w:val="00AC40E9"/>
    <w:rsid w:val="00AC4981"/>
    <w:rsid w:val="00AC4D0B"/>
    <w:rsid w:val="00AC4F95"/>
    <w:rsid w:val="00AC51DE"/>
    <w:rsid w:val="00AC531D"/>
    <w:rsid w:val="00AC5635"/>
    <w:rsid w:val="00AC5842"/>
    <w:rsid w:val="00AC5CD1"/>
    <w:rsid w:val="00AC61C1"/>
    <w:rsid w:val="00AC6428"/>
    <w:rsid w:val="00AC69F8"/>
    <w:rsid w:val="00AC78D1"/>
    <w:rsid w:val="00AD0140"/>
    <w:rsid w:val="00AD06FF"/>
    <w:rsid w:val="00AD0773"/>
    <w:rsid w:val="00AD0FD7"/>
    <w:rsid w:val="00AD4401"/>
    <w:rsid w:val="00AD4D6D"/>
    <w:rsid w:val="00AD4F54"/>
    <w:rsid w:val="00AD609C"/>
    <w:rsid w:val="00AD6696"/>
    <w:rsid w:val="00AD67A9"/>
    <w:rsid w:val="00AD6BA0"/>
    <w:rsid w:val="00AD757A"/>
    <w:rsid w:val="00AD7661"/>
    <w:rsid w:val="00AD7EB8"/>
    <w:rsid w:val="00AE035A"/>
    <w:rsid w:val="00AE04E7"/>
    <w:rsid w:val="00AE0B16"/>
    <w:rsid w:val="00AE0B69"/>
    <w:rsid w:val="00AE0CB5"/>
    <w:rsid w:val="00AE117C"/>
    <w:rsid w:val="00AE13B6"/>
    <w:rsid w:val="00AE1921"/>
    <w:rsid w:val="00AE1B7F"/>
    <w:rsid w:val="00AE2B59"/>
    <w:rsid w:val="00AE2C74"/>
    <w:rsid w:val="00AE2FB8"/>
    <w:rsid w:val="00AE3572"/>
    <w:rsid w:val="00AE3C8A"/>
    <w:rsid w:val="00AE3D6F"/>
    <w:rsid w:val="00AE3E00"/>
    <w:rsid w:val="00AE50D7"/>
    <w:rsid w:val="00AE5C51"/>
    <w:rsid w:val="00AE6439"/>
    <w:rsid w:val="00AE659A"/>
    <w:rsid w:val="00AE70A3"/>
    <w:rsid w:val="00AE76F5"/>
    <w:rsid w:val="00AE7CF6"/>
    <w:rsid w:val="00AF0ACF"/>
    <w:rsid w:val="00AF2686"/>
    <w:rsid w:val="00AF2C80"/>
    <w:rsid w:val="00AF3BCC"/>
    <w:rsid w:val="00AF44F5"/>
    <w:rsid w:val="00AF53EB"/>
    <w:rsid w:val="00AF7152"/>
    <w:rsid w:val="00AF7F49"/>
    <w:rsid w:val="00B00351"/>
    <w:rsid w:val="00B00988"/>
    <w:rsid w:val="00B00DB6"/>
    <w:rsid w:val="00B01584"/>
    <w:rsid w:val="00B016F3"/>
    <w:rsid w:val="00B01888"/>
    <w:rsid w:val="00B02116"/>
    <w:rsid w:val="00B02722"/>
    <w:rsid w:val="00B0506C"/>
    <w:rsid w:val="00B06423"/>
    <w:rsid w:val="00B0770E"/>
    <w:rsid w:val="00B10A7B"/>
    <w:rsid w:val="00B10B7E"/>
    <w:rsid w:val="00B10E61"/>
    <w:rsid w:val="00B116B9"/>
    <w:rsid w:val="00B12A07"/>
    <w:rsid w:val="00B12A1E"/>
    <w:rsid w:val="00B12F92"/>
    <w:rsid w:val="00B13E48"/>
    <w:rsid w:val="00B1543D"/>
    <w:rsid w:val="00B15C08"/>
    <w:rsid w:val="00B15C3D"/>
    <w:rsid w:val="00B16ACC"/>
    <w:rsid w:val="00B16B2A"/>
    <w:rsid w:val="00B178BA"/>
    <w:rsid w:val="00B179D8"/>
    <w:rsid w:val="00B17A53"/>
    <w:rsid w:val="00B2009B"/>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27DB5"/>
    <w:rsid w:val="00B30248"/>
    <w:rsid w:val="00B30CD6"/>
    <w:rsid w:val="00B31182"/>
    <w:rsid w:val="00B31246"/>
    <w:rsid w:val="00B31F6F"/>
    <w:rsid w:val="00B322A8"/>
    <w:rsid w:val="00B322A9"/>
    <w:rsid w:val="00B325AD"/>
    <w:rsid w:val="00B3288E"/>
    <w:rsid w:val="00B3293E"/>
    <w:rsid w:val="00B32C01"/>
    <w:rsid w:val="00B35171"/>
    <w:rsid w:val="00B37693"/>
    <w:rsid w:val="00B377B0"/>
    <w:rsid w:val="00B37D18"/>
    <w:rsid w:val="00B40022"/>
    <w:rsid w:val="00B40340"/>
    <w:rsid w:val="00B408B5"/>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5B5"/>
    <w:rsid w:val="00B55EAE"/>
    <w:rsid w:val="00B55F55"/>
    <w:rsid w:val="00B56337"/>
    <w:rsid w:val="00B5680C"/>
    <w:rsid w:val="00B5699C"/>
    <w:rsid w:val="00B569BA"/>
    <w:rsid w:val="00B56CEF"/>
    <w:rsid w:val="00B60713"/>
    <w:rsid w:val="00B61053"/>
    <w:rsid w:val="00B61535"/>
    <w:rsid w:val="00B61D53"/>
    <w:rsid w:val="00B62262"/>
    <w:rsid w:val="00B62F16"/>
    <w:rsid w:val="00B6403E"/>
    <w:rsid w:val="00B64440"/>
    <w:rsid w:val="00B65285"/>
    <w:rsid w:val="00B65A59"/>
    <w:rsid w:val="00B65DB8"/>
    <w:rsid w:val="00B65DD4"/>
    <w:rsid w:val="00B66038"/>
    <w:rsid w:val="00B674A0"/>
    <w:rsid w:val="00B67706"/>
    <w:rsid w:val="00B67937"/>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77C16"/>
    <w:rsid w:val="00B80886"/>
    <w:rsid w:val="00B80E80"/>
    <w:rsid w:val="00B81293"/>
    <w:rsid w:val="00B81418"/>
    <w:rsid w:val="00B8161D"/>
    <w:rsid w:val="00B83A86"/>
    <w:rsid w:val="00B83CAC"/>
    <w:rsid w:val="00B84104"/>
    <w:rsid w:val="00B85733"/>
    <w:rsid w:val="00B85851"/>
    <w:rsid w:val="00B878DD"/>
    <w:rsid w:val="00B90AEB"/>
    <w:rsid w:val="00B90D1D"/>
    <w:rsid w:val="00B90F85"/>
    <w:rsid w:val="00B92808"/>
    <w:rsid w:val="00B934ED"/>
    <w:rsid w:val="00B93EF1"/>
    <w:rsid w:val="00B93FA5"/>
    <w:rsid w:val="00B964F9"/>
    <w:rsid w:val="00B96E87"/>
    <w:rsid w:val="00BA0408"/>
    <w:rsid w:val="00BA12B4"/>
    <w:rsid w:val="00BA34DD"/>
    <w:rsid w:val="00BA3682"/>
    <w:rsid w:val="00BA3BCB"/>
    <w:rsid w:val="00BA6B8F"/>
    <w:rsid w:val="00BA7AF1"/>
    <w:rsid w:val="00BB0373"/>
    <w:rsid w:val="00BB2197"/>
    <w:rsid w:val="00BB29BB"/>
    <w:rsid w:val="00BB2BF6"/>
    <w:rsid w:val="00BB2C17"/>
    <w:rsid w:val="00BB3119"/>
    <w:rsid w:val="00BB3132"/>
    <w:rsid w:val="00BB4202"/>
    <w:rsid w:val="00BB4659"/>
    <w:rsid w:val="00BB56FA"/>
    <w:rsid w:val="00BB58C3"/>
    <w:rsid w:val="00BB5A12"/>
    <w:rsid w:val="00BB5D63"/>
    <w:rsid w:val="00BC0226"/>
    <w:rsid w:val="00BC09FB"/>
    <w:rsid w:val="00BC24F4"/>
    <w:rsid w:val="00BC2F25"/>
    <w:rsid w:val="00BC4510"/>
    <w:rsid w:val="00BC47AA"/>
    <w:rsid w:val="00BC4B06"/>
    <w:rsid w:val="00BC4C53"/>
    <w:rsid w:val="00BC4ECF"/>
    <w:rsid w:val="00BC5914"/>
    <w:rsid w:val="00BC5A15"/>
    <w:rsid w:val="00BC6176"/>
    <w:rsid w:val="00BC68D6"/>
    <w:rsid w:val="00BD13B6"/>
    <w:rsid w:val="00BD1D21"/>
    <w:rsid w:val="00BD1FE6"/>
    <w:rsid w:val="00BD22F7"/>
    <w:rsid w:val="00BD23D1"/>
    <w:rsid w:val="00BD32C5"/>
    <w:rsid w:val="00BD3511"/>
    <w:rsid w:val="00BD4170"/>
    <w:rsid w:val="00BD483C"/>
    <w:rsid w:val="00BD49FA"/>
    <w:rsid w:val="00BD5439"/>
    <w:rsid w:val="00BD5D31"/>
    <w:rsid w:val="00BD65E2"/>
    <w:rsid w:val="00BE0604"/>
    <w:rsid w:val="00BE0F04"/>
    <w:rsid w:val="00BE180E"/>
    <w:rsid w:val="00BE1C45"/>
    <w:rsid w:val="00BE1E17"/>
    <w:rsid w:val="00BE287C"/>
    <w:rsid w:val="00BE2F71"/>
    <w:rsid w:val="00BE346A"/>
    <w:rsid w:val="00BE3650"/>
    <w:rsid w:val="00BE4598"/>
    <w:rsid w:val="00BE4A43"/>
    <w:rsid w:val="00BE6137"/>
    <w:rsid w:val="00BE625B"/>
    <w:rsid w:val="00BE6694"/>
    <w:rsid w:val="00BE6C01"/>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5223"/>
    <w:rsid w:val="00BF5445"/>
    <w:rsid w:val="00BF56DB"/>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4EB2"/>
    <w:rsid w:val="00C158B8"/>
    <w:rsid w:val="00C15E42"/>
    <w:rsid w:val="00C17D29"/>
    <w:rsid w:val="00C2235D"/>
    <w:rsid w:val="00C22A13"/>
    <w:rsid w:val="00C22C6E"/>
    <w:rsid w:val="00C22C8A"/>
    <w:rsid w:val="00C23811"/>
    <w:rsid w:val="00C245E3"/>
    <w:rsid w:val="00C246FE"/>
    <w:rsid w:val="00C255CC"/>
    <w:rsid w:val="00C25ADC"/>
    <w:rsid w:val="00C2628D"/>
    <w:rsid w:val="00C26ACB"/>
    <w:rsid w:val="00C278E8"/>
    <w:rsid w:val="00C279D0"/>
    <w:rsid w:val="00C27E25"/>
    <w:rsid w:val="00C27FFD"/>
    <w:rsid w:val="00C301AF"/>
    <w:rsid w:val="00C30611"/>
    <w:rsid w:val="00C30DB3"/>
    <w:rsid w:val="00C30F34"/>
    <w:rsid w:val="00C311C5"/>
    <w:rsid w:val="00C325A7"/>
    <w:rsid w:val="00C32CC7"/>
    <w:rsid w:val="00C33277"/>
    <w:rsid w:val="00C34337"/>
    <w:rsid w:val="00C35AA5"/>
    <w:rsid w:val="00C369D9"/>
    <w:rsid w:val="00C36BE5"/>
    <w:rsid w:val="00C37A19"/>
    <w:rsid w:val="00C401A8"/>
    <w:rsid w:val="00C40B29"/>
    <w:rsid w:val="00C4135B"/>
    <w:rsid w:val="00C4150F"/>
    <w:rsid w:val="00C426E2"/>
    <w:rsid w:val="00C42D50"/>
    <w:rsid w:val="00C431A9"/>
    <w:rsid w:val="00C4355D"/>
    <w:rsid w:val="00C44529"/>
    <w:rsid w:val="00C458BA"/>
    <w:rsid w:val="00C465E6"/>
    <w:rsid w:val="00C46D82"/>
    <w:rsid w:val="00C4746B"/>
    <w:rsid w:val="00C47B9D"/>
    <w:rsid w:val="00C50A05"/>
    <w:rsid w:val="00C50C87"/>
    <w:rsid w:val="00C5379C"/>
    <w:rsid w:val="00C537A7"/>
    <w:rsid w:val="00C54B24"/>
    <w:rsid w:val="00C55FFE"/>
    <w:rsid w:val="00C56792"/>
    <w:rsid w:val="00C568AE"/>
    <w:rsid w:val="00C56CA6"/>
    <w:rsid w:val="00C57FEB"/>
    <w:rsid w:val="00C6101C"/>
    <w:rsid w:val="00C614FB"/>
    <w:rsid w:val="00C61BAF"/>
    <w:rsid w:val="00C623C9"/>
    <w:rsid w:val="00C62481"/>
    <w:rsid w:val="00C629CC"/>
    <w:rsid w:val="00C62E61"/>
    <w:rsid w:val="00C666C4"/>
    <w:rsid w:val="00C66E20"/>
    <w:rsid w:val="00C6749E"/>
    <w:rsid w:val="00C67DF3"/>
    <w:rsid w:val="00C70E39"/>
    <w:rsid w:val="00C71C77"/>
    <w:rsid w:val="00C72B0A"/>
    <w:rsid w:val="00C73035"/>
    <w:rsid w:val="00C731E9"/>
    <w:rsid w:val="00C74180"/>
    <w:rsid w:val="00C747B7"/>
    <w:rsid w:val="00C757A9"/>
    <w:rsid w:val="00C77D09"/>
    <w:rsid w:val="00C803FA"/>
    <w:rsid w:val="00C80AEF"/>
    <w:rsid w:val="00C8140B"/>
    <w:rsid w:val="00C8164E"/>
    <w:rsid w:val="00C818F0"/>
    <w:rsid w:val="00C81E2B"/>
    <w:rsid w:val="00C82A77"/>
    <w:rsid w:val="00C82FAE"/>
    <w:rsid w:val="00C847AA"/>
    <w:rsid w:val="00C84C6B"/>
    <w:rsid w:val="00C84FE8"/>
    <w:rsid w:val="00C8501B"/>
    <w:rsid w:val="00C85C5E"/>
    <w:rsid w:val="00C86345"/>
    <w:rsid w:val="00C87896"/>
    <w:rsid w:val="00C87C0B"/>
    <w:rsid w:val="00C90024"/>
    <w:rsid w:val="00C903DB"/>
    <w:rsid w:val="00C90D7E"/>
    <w:rsid w:val="00C910E8"/>
    <w:rsid w:val="00C91F24"/>
    <w:rsid w:val="00C91F58"/>
    <w:rsid w:val="00C92C8F"/>
    <w:rsid w:val="00C92FC7"/>
    <w:rsid w:val="00C930AB"/>
    <w:rsid w:val="00C93B28"/>
    <w:rsid w:val="00C93EE4"/>
    <w:rsid w:val="00C94389"/>
    <w:rsid w:val="00C94D46"/>
    <w:rsid w:val="00C95701"/>
    <w:rsid w:val="00C9660E"/>
    <w:rsid w:val="00C967D0"/>
    <w:rsid w:val="00C96DAD"/>
    <w:rsid w:val="00C97EB5"/>
    <w:rsid w:val="00CA03C1"/>
    <w:rsid w:val="00CA0E27"/>
    <w:rsid w:val="00CA128B"/>
    <w:rsid w:val="00CA13ED"/>
    <w:rsid w:val="00CA1AF4"/>
    <w:rsid w:val="00CA1ED6"/>
    <w:rsid w:val="00CA469E"/>
    <w:rsid w:val="00CA4E20"/>
    <w:rsid w:val="00CA52A6"/>
    <w:rsid w:val="00CA54D0"/>
    <w:rsid w:val="00CA56A2"/>
    <w:rsid w:val="00CA5B19"/>
    <w:rsid w:val="00CA5B49"/>
    <w:rsid w:val="00CA5F91"/>
    <w:rsid w:val="00CA6166"/>
    <w:rsid w:val="00CA66DF"/>
    <w:rsid w:val="00CA68B0"/>
    <w:rsid w:val="00CB0CCC"/>
    <w:rsid w:val="00CB17C7"/>
    <w:rsid w:val="00CB1BA6"/>
    <w:rsid w:val="00CB1F61"/>
    <w:rsid w:val="00CB2261"/>
    <w:rsid w:val="00CB22E2"/>
    <w:rsid w:val="00CB2480"/>
    <w:rsid w:val="00CB29E2"/>
    <w:rsid w:val="00CB30B2"/>
    <w:rsid w:val="00CB3539"/>
    <w:rsid w:val="00CB3D2D"/>
    <w:rsid w:val="00CB4306"/>
    <w:rsid w:val="00CB43CF"/>
    <w:rsid w:val="00CB50AF"/>
    <w:rsid w:val="00CB5AC4"/>
    <w:rsid w:val="00CB7397"/>
    <w:rsid w:val="00CB74D1"/>
    <w:rsid w:val="00CC0017"/>
    <w:rsid w:val="00CC0235"/>
    <w:rsid w:val="00CC0652"/>
    <w:rsid w:val="00CC08E9"/>
    <w:rsid w:val="00CC164F"/>
    <w:rsid w:val="00CC22D3"/>
    <w:rsid w:val="00CC2620"/>
    <w:rsid w:val="00CC27A5"/>
    <w:rsid w:val="00CC38AB"/>
    <w:rsid w:val="00CC4068"/>
    <w:rsid w:val="00CC4D62"/>
    <w:rsid w:val="00CC4DE9"/>
    <w:rsid w:val="00CC598C"/>
    <w:rsid w:val="00CC5D74"/>
    <w:rsid w:val="00CD03D4"/>
    <w:rsid w:val="00CD03DA"/>
    <w:rsid w:val="00CD040F"/>
    <w:rsid w:val="00CD0415"/>
    <w:rsid w:val="00CD2727"/>
    <w:rsid w:val="00CD2A12"/>
    <w:rsid w:val="00CD38A8"/>
    <w:rsid w:val="00CD3DC0"/>
    <w:rsid w:val="00CD4CF5"/>
    <w:rsid w:val="00CD50E5"/>
    <w:rsid w:val="00CD553F"/>
    <w:rsid w:val="00CD554C"/>
    <w:rsid w:val="00CD57C7"/>
    <w:rsid w:val="00CD5EC8"/>
    <w:rsid w:val="00CD6481"/>
    <w:rsid w:val="00CD6A39"/>
    <w:rsid w:val="00CD6BAD"/>
    <w:rsid w:val="00CD6C72"/>
    <w:rsid w:val="00CD755E"/>
    <w:rsid w:val="00CD7E27"/>
    <w:rsid w:val="00CE0D5A"/>
    <w:rsid w:val="00CE1613"/>
    <w:rsid w:val="00CE2603"/>
    <w:rsid w:val="00CE285A"/>
    <w:rsid w:val="00CE2A9F"/>
    <w:rsid w:val="00CE32A5"/>
    <w:rsid w:val="00CE37CA"/>
    <w:rsid w:val="00CE3E7A"/>
    <w:rsid w:val="00CE43E6"/>
    <w:rsid w:val="00CE4DFF"/>
    <w:rsid w:val="00CE543D"/>
    <w:rsid w:val="00CE5BE8"/>
    <w:rsid w:val="00CE5D04"/>
    <w:rsid w:val="00CE666B"/>
    <w:rsid w:val="00CE7385"/>
    <w:rsid w:val="00CE77B0"/>
    <w:rsid w:val="00CF0127"/>
    <w:rsid w:val="00CF098D"/>
    <w:rsid w:val="00CF0D1E"/>
    <w:rsid w:val="00CF1B4C"/>
    <w:rsid w:val="00CF22EE"/>
    <w:rsid w:val="00CF2EDA"/>
    <w:rsid w:val="00CF3748"/>
    <w:rsid w:val="00CF3F74"/>
    <w:rsid w:val="00CF414F"/>
    <w:rsid w:val="00CF4469"/>
    <w:rsid w:val="00CF44EA"/>
    <w:rsid w:val="00CF47C4"/>
    <w:rsid w:val="00CF493F"/>
    <w:rsid w:val="00CF4AF5"/>
    <w:rsid w:val="00CF5BB6"/>
    <w:rsid w:val="00CF64CE"/>
    <w:rsid w:val="00CF6731"/>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3C5"/>
    <w:rsid w:val="00D04635"/>
    <w:rsid w:val="00D049CA"/>
    <w:rsid w:val="00D04AA9"/>
    <w:rsid w:val="00D05561"/>
    <w:rsid w:val="00D11407"/>
    <w:rsid w:val="00D11CC1"/>
    <w:rsid w:val="00D12D9E"/>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076A"/>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D0F"/>
    <w:rsid w:val="00D30F01"/>
    <w:rsid w:val="00D340FB"/>
    <w:rsid w:val="00D35988"/>
    <w:rsid w:val="00D36D61"/>
    <w:rsid w:val="00D371F2"/>
    <w:rsid w:val="00D403AB"/>
    <w:rsid w:val="00D4196D"/>
    <w:rsid w:val="00D41E26"/>
    <w:rsid w:val="00D42036"/>
    <w:rsid w:val="00D42097"/>
    <w:rsid w:val="00D42330"/>
    <w:rsid w:val="00D437F7"/>
    <w:rsid w:val="00D43885"/>
    <w:rsid w:val="00D43D41"/>
    <w:rsid w:val="00D451CF"/>
    <w:rsid w:val="00D457F6"/>
    <w:rsid w:val="00D45C24"/>
    <w:rsid w:val="00D46029"/>
    <w:rsid w:val="00D472DF"/>
    <w:rsid w:val="00D4733C"/>
    <w:rsid w:val="00D4736D"/>
    <w:rsid w:val="00D47D68"/>
    <w:rsid w:val="00D5077C"/>
    <w:rsid w:val="00D50921"/>
    <w:rsid w:val="00D50922"/>
    <w:rsid w:val="00D53982"/>
    <w:rsid w:val="00D5442E"/>
    <w:rsid w:val="00D54C54"/>
    <w:rsid w:val="00D552D8"/>
    <w:rsid w:val="00D55799"/>
    <w:rsid w:val="00D57233"/>
    <w:rsid w:val="00D57D6C"/>
    <w:rsid w:val="00D57D95"/>
    <w:rsid w:val="00D60135"/>
    <w:rsid w:val="00D60FD0"/>
    <w:rsid w:val="00D6120B"/>
    <w:rsid w:val="00D61434"/>
    <w:rsid w:val="00D61752"/>
    <w:rsid w:val="00D61F75"/>
    <w:rsid w:val="00D6213B"/>
    <w:rsid w:val="00D627BB"/>
    <w:rsid w:val="00D6284F"/>
    <w:rsid w:val="00D62CC8"/>
    <w:rsid w:val="00D62FF0"/>
    <w:rsid w:val="00D63161"/>
    <w:rsid w:val="00D633C5"/>
    <w:rsid w:val="00D64182"/>
    <w:rsid w:val="00D642F5"/>
    <w:rsid w:val="00D64612"/>
    <w:rsid w:val="00D649D1"/>
    <w:rsid w:val="00D64D9E"/>
    <w:rsid w:val="00D6528C"/>
    <w:rsid w:val="00D65E59"/>
    <w:rsid w:val="00D6652B"/>
    <w:rsid w:val="00D666DB"/>
    <w:rsid w:val="00D66EF9"/>
    <w:rsid w:val="00D67103"/>
    <w:rsid w:val="00D6710E"/>
    <w:rsid w:val="00D671C1"/>
    <w:rsid w:val="00D67881"/>
    <w:rsid w:val="00D67998"/>
    <w:rsid w:val="00D67F48"/>
    <w:rsid w:val="00D721D5"/>
    <w:rsid w:val="00D7237C"/>
    <w:rsid w:val="00D732CA"/>
    <w:rsid w:val="00D73E17"/>
    <w:rsid w:val="00D743DE"/>
    <w:rsid w:val="00D74E23"/>
    <w:rsid w:val="00D764AE"/>
    <w:rsid w:val="00D76D01"/>
    <w:rsid w:val="00D76E77"/>
    <w:rsid w:val="00D77577"/>
    <w:rsid w:val="00D77B0E"/>
    <w:rsid w:val="00D803D9"/>
    <w:rsid w:val="00D8119D"/>
    <w:rsid w:val="00D8136B"/>
    <w:rsid w:val="00D81648"/>
    <w:rsid w:val="00D81894"/>
    <w:rsid w:val="00D8426F"/>
    <w:rsid w:val="00D8491A"/>
    <w:rsid w:val="00D86C5B"/>
    <w:rsid w:val="00D86D3D"/>
    <w:rsid w:val="00D87561"/>
    <w:rsid w:val="00D87F7A"/>
    <w:rsid w:val="00D90819"/>
    <w:rsid w:val="00D908FF"/>
    <w:rsid w:val="00D916A3"/>
    <w:rsid w:val="00D9185C"/>
    <w:rsid w:val="00D918A7"/>
    <w:rsid w:val="00D929C0"/>
    <w:rsid w:val="00D93311"/>
    <w:rsid w:val="00D93BA1"/>
    <w:rsid w:val="00D93DE4"/>
    <w:rsid w:val="00D94286"/>
    <w:rsid w:val="00D944FD"/>
    <w:rsid w:val="00D95C6D"/>
    <w:rsid w:val="00D95C94"/>
    <w:rsid w:val="00D95EFD"/>
    <w:rsid w:val="00D95F43"/>
    <w:rsid w:val="00D96BF0"/>
    <w:rsid w:val="00D96EBB"/>
    <w:rsid w:val="00D97CBA"/>
    <w:rsid w:val="00DA01DC"/>
    <w:rsid w:val="00DA0320"/>
    <w:rsid w:val="00DA0372"/>
    <w:rsid w:val="00DA0C7D"/>
    <w:rsid w:val="00DA19BD"/>
    <w:rsid w:val="00DA1C4C"/>
    <w:rsid w:val="00DA2451"/>
    <w:rsid w:val="00DA274C"/>
    <w:rsid w:val="00DA2AEC"/>
    <w:rsid w:val="00DA4FD6"/>
    <w:rsid w:val="00DA53A3"/>
    <w:rsid w:val="00DA54E6"/>
    <w:rsid w:val="00DA70F1"/>
    <w:rsid w:val="00DA72D4"/>
    <w:rsid w:val="00DA77A7"/>
    <w:rsid w:val="00DB0523"/>
    <w:rsid w:val="00DB071F"/>
    <w:rsid w:val="00DB0A04"/>
    <w:rsid w:val="00DB12F8"/>
    <w:rsid w:val="00DB145E"/>
    <w:rsid w:val="00DB1A0C"/>
    <w:rsid w:val="00DB1DCC"/>
    <w:rsid w:val="00DB27A7"/>
    <w:rsid w:val="00DB3001"/>
    <w:rsid w:val="00DB34AE"/>
    <w:rsid w:val="00DB540A"/>
    <w:rsid w:val="00DB590B"/>
    <w:rsid w:val="00DB59DA"/>
    <w:rsid w:val="00DB5B15"/>
    <w:rsid w:val="00DB6419"/>
    <w:rsid w:val="00DB7272"/>
    <w:rsid w:val="00DB732A"/>
    <w:rsid w:val="00DB79D0"/>
    <w:rsid w:val="00DB7A0F"/>
    <w:rsid w:val="00DB7D1C"/>
    <w:rsid w:val="00DC0E66"/>
    <w:rsid w:val="00DC1FA8"/>
    <w:rsid w:val="00DC27DB"/>
    <w:rsid w:val="00DC3581"/>
    <w:rsid w:val="00DC3E5A"/>
    <w:rsid w:val="00DC4754"/>
    <w:rsid w:val="00DC497C"/>
    <w:rsid w:val="00DC73C5"/>
    <w:rsid w:val="00DC7C91"/>
    <w:rsid w:val="00DC7CFB"/>
    <w:rsid w:val="00DD046C"/>
    <w:rsid w:val="00DD0BFF"/>
    <w:rsid w:val="00DD0E82"/>
    <w:rsid w:val="00DD1CB4"/>
    <w:rsid w:val="00DD2C53"/>
    <w:rsid w:val="00DD2DCF"/>
    <w:rsid w:val="00DD34F6"/>
    <w:rsid w:val="00DD3CE0"/>
    <w:rsid w:val="00DD3CED"/>
    <w:rsid w:val="00DD4532"/>
    <w:rsid w:val="00DD4908"/>
    <w:rsid w:val="00DD4A5A"/>
    <w:rsid w:val="00DD57A2"/>
    <w:rsid w:val="00DD6745"/>
    <w:rsid w:val="00DD71C3"/>
    <w:rsid w:val="00DD7319"/>
    <w:rsid w:val="00DE080E"/>
    <w:rsid w:val="00DE090B"/>
    <w:rsid w:val="00DE0F38"/>
    <w:rsid w:val="00DE14C6"/>
    <w:rsid w:val="00DE1F5E"/>
    <w:rsid w:val="00DE2057"/>
    <w:rsid w:val="00DE239F"/>
    <w:rsid w:val="00DE2567"/>
    <w:rsid w:val="00DE2C88"/>
    <w:rsid w:val="00DE372E"/>
    <w:rsid w:val="00DE419D"/>
    <w:rsid w:val="00DE43D5"/>
    <w:rsid w:val="00DE49B2"/>
    <w:rsid w:val="00DE4C89"/>
    <w:rsid w:val="00DE5B15"/>
    <w:rsid w:val="00DE5B1F"/>
    <w:rsid w:val="00DE5E3E"/>
    <w:rsid w:val="00DE719C"/>
    <w:rsid w:val="00DF0918"/>
    <w:rsid w:val="00DF0B33"/>
    <w:rsid w:val="00DF1675"/>
    <w:rsid w:val="00DF17D1"/>
    <w:rsid w:val="00DF17EE"/>
    <w:rsid w:val="00DF1B45"/>
    <w:rsid w:val="00DF1CCB"/>
    <w:rsid w:val="00DF258C"/>
    <w:rsid w:val="00DF2628"/>
    <w:rsid w:val="00DF3703"/>
    <w:rsid w:val="00DF38DE"/>
    <w:rsid w:val="00DF3966"/>
    <w:rsid w:val="00DF3EE9"/>
    <w:rsid w:val="00DF4C75"/>
    <w:rsid w:val="00DF5ABD"/>
    <w:rsid w:val="00DF6A2E"/>
    <w:rsid w:val="00DF6AC5"/>
    <w:rsid w:val="00DF7570"/>
    <w:rsid w:val="00E002E5"/>
    <w:rsid w:val="00E005BE"/>
    <w:rsid w:val="00E0124D"/>
    <w:rsid w:val="00E01253"/>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3F"/>
    <w:rsid w:val="00E232CD"/>
    <w:rsid w:val="00E23879"/>
    <w:rsid w:val="00E244B6"/>
    <w:rsid w:val="00E263E8"/>
    <w:rsid w:val="00E26776"/>
    <w:rsid w:val="00E26BC6"/>
    <w:rsid w:val="00E27111"/>
    <w:rsid w:val="00E276A1"/>
    <w:rsid w:val="00E277C9"/>
    <w:rsid w:val="00E27D50"/>
    <w:rsid w:val="00E30709"/>
    <w:rsid w:val="00E308D8"/>
    <w:rsid w:val="00E3122E"/>
    <w:rsid w:val="00E31797"/>
    <w:rsid w:val="00E3199D"/>
    <w:rsid w:val="00E31E24"/>
    <w:rsid w:val="00E3291E"/>
    <w:rsid w:val="00E3367A"/>
    <w:rsid w:val="00E359DF"/>
    <w:rsid w:val="00E360BE"/>
    <w:rsid w:val="00E362D5"/>
    <w:rsid w:val="00E36693"/>
    <w:rsid w:val="00E374D3"/>
    <w:rsid w:val="00E3792F"/>
    <w:rsid w:val="00E400E4"/>
    <w:rsid w:val="00E40568"/>
    <w:rsid w:val="00E40A88"/>
    <w:rsid w:val="00E40F93"/>
    <w:rsid w:val="00E4114F"/>
    <w:rsid w:val="00E412CE"/>
    <w:rsid w:val="00E414DF"/>
    <w:rsid w:val="00E41509"/>
    <w:rsid w:val="00E41699"/>
    <w:rsid w:val="00E41DC3"/>
    <w:rsid w:val="00E420FA"/>
    <w:rsid w:val="00E424A6"/>
    <w:rsid w:val="00E4333A"/>
    <w:rsid w:val="00E43CD2"/>
    <w:rsid w:val="00E43E47"/>
    <w:rsid w:val="00E4472C"/>
    <w:rsid w:val="00E44DC5"/>
    <w:rsid w:val="00E450FC"/>
    <w:rsid w:val="00E45B27"/>
    <w:rsid w:val="00E45CB7"/>
    <w:rsid w:val="00E46ABD"/>
    <w:rsid w:val="00E46C65"/>
    <w:rsid w:val="00E47005"/>
    <w:rsid w:val="00E47420"/>
    <w:rsid w:val="00E47574"/>
    <w:rsid w:val="00E47BDF"/>
    <w:rsid w:val="00E500ED"/>
    <w:rsid w:val="00E51AE1"/>
    <w:rsid w:val="00E51ED1"/>
    <w:rsid w:val="00E521FA"/>
    <w:rsid w:val="00E52B8F"/>
    <w:rsid w:val="00E531AF"/>
    <w:rsid w:val="00E53C68"/>
    <w:rsid w:val="00E54026"/>
    <w:rsid w:val="00E5428C"/>
    <w:rsid w:val="00E5463B"/>
    <w:rsid w:val="00E554AC"/>
    <w:rsid w:val="00E57878"/>
    <w:rsid w:val="00E579E3"/>
    <w:rsid w:val="00E57B86"/>
    <w:rsid w:val="00E60667"/>
    <w:rsid w:val="00E6150A"/>
    <w:rsid w:val="00E6172E"/>
    <w:rsid w:val="00E61802"/>
    <w:rsid w:val="00E62555"/>
    <w:rsid w:val="00E6288C"/>
    <w:rsid w:val="00E6321B"/>
    <w:rsid w:val="00E636C0"/>
    <w:rsid w:val="00E64270"/>
    <w:rsid w:val="00E64CC6"/>
    <w:rsid w:val="00E64E57"/>
    <w:rsid w:val="00E6659D"/>
    <w:rsid w:val="00E671AE"/>
    <w:rsid w:val="00E672E0"/>
    <w:rsid w:val="00E672E4"/>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87FC5"/>
    <w:rsid w:val="00E9010C"/>
    <w:rsid w:val="00E909E0"/>
    <w:rsid w:val="00E91764"/>
    <w:rsid w:val="00E9186B"/>
    <w:rsid w:val="00E92C4D"/>
    <w:rsid w:val="00E93C2B"/>
    <w:rsid w:val="00E947C4"/>
    <w:rsid w:val="00E94E6F"/>
    <w:rsid w:val="00E9510D"/>
    <w:rsid w:val="00E95BF9"/>
    <w:rsid w:val="00E95E24"/>
    <w:rsid w:val="00E96DFD"/>
    <w:rsid w:val="00E96FEF"/>
    <w:rsid w:val="00EA01CA"/>
    <w:rsid w:val="00EA06E5"/>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2D5B"/>
    <w:rsid w:val="00EB56D7"/>
    <w:rsid w:val="00EB5A0A"/>
    <w:rsid w:val="00EB66C2"/>
    <w:rsid w:val="00EB6805"/>
    <w:rsid w:val="00EB7943"/>
    <w:rsid w:val="00EB79D7"/>
    <w:rsid w:val="00EC0396"/>
    <w:rsid w:val="00EC093A"/>
    <w:rsid w:val="00EC105D"/>
    <w:rsid w:val="00EC124F"/>
    <w:rsid w:val="00EC1A01"/>
    <w:rsid w:val="00EC539A"/>
    <w:rsid w:val="00EC614A"/>
    <w:rsid w:val="00EC63AE"/>
    <w:rsid w:val="00EC64D0"/>
    <w:rsid w:val="00EC7141"/>
    <w:rsid w:val="00ED1272"/>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D7C0B"/>
    <w:rsid w:val="00EE0130"/>
    <w:rsid w:val="00EE05A0"/>
    <w:rsid w:val="00EE0C67"/>
    <w:rsid w:val="00EE2C09"/>
    <w:rsid w:val="00EE3F99"/>
    <w:rsid w:val="00EE50E0"/>
    <w:rsid w:val="00EE66B4"/>
    <w:rsid w:val="00EE6C30"/>
    <w:rsid w:val="00EE700B"/>
    <w:rsid w:val="00EF06D8"/>
    <w:rsid w:val="00EF0F7B"/>
    <w:rsid w:val="00EF0F94"/>
    <w:rsid w:val="00EF1125"/>
    <w:rsid w:val="00EF1DB4"/>
    <w:rsid w:val="00EF2762"/>
    <w:rsid w:val="00EF2877"/>
    <w:rsid w:val="00EF340F"/>
    <w:rsid w:val="00EF3F1F"/>
    <w:rsid w:val="00EF46DD"/>
    <w:rsid w:val="00EF4D79"/>
    <w:rsid w:val="00EF5694"/>
    <w:rsid w:val="00EF67F6"/>
    <w:rsid w:val="00EF71F7"/>
    <w:rsid w:val="00EF72EA"/>
    <w:rsid w:val="00EF75FF"/>
    <w:rsid w:val="00F001CC"/>
    <w:rsid w:val="00F0038A"/>
    <w:rsid w:val="00F013D8"/>
    <w:rsid w:val="00F01915"/>
    <w:rsid w:val="00F01A14"/>
    <w:rsid w:val="00F020B9"/>
    <w:rsid w:val="00F0249E"/>
    <w:rsid w:val="00F0316D"/>
    <w:rsid w:val="00F03370"/>
    <w:rsid w:val="00F0348C"/>
    <w:rsid w:val="00F03C05"/>
    <w:rsid w:val="00F03CAA"/>
    <w:rsid w:val="00F05037"/>
    <w:rsid w:val="00F051AD"/>
    <w:rsid w:val="00F05668"/>
    <w:rsid w:val="00F05C2E"/>
    <w:rsid w:val="00F06463"/>
    <w:rsid w:val="00F069EE"/>
    <w:rsid w:val="00F06A07"/>
    <w:rsid w:val="00F070E4"/>
    <w:rsid w:val="00F072CE"/>
    <w:rsid w:val="00F074D8"/>
    <w:rsid w:val="00F0775F"/>
    <w:rsid w:val="00F07B43"/>
    <w:rsid w:val="00F07B7C"/>
    <w:rsid w:val="00F07FAB"/>
    <w:rsid w:val="00F144B2"/>
    <w:rsid w:val="00F150B3"/>
    <w:rsid w:val="00F154E2"/>
    <w:rsid w:val="00F158A3"/>
    <w:rsid w:val="00F15AFC"/>
    <w:rsid w:val="00F15B40"/>
    <w:rsid w:val="00F1712E"/>
    <w:rsid w:val="00F1722E"/>
    <w:rsid w:val="00F17B48"/>
    <w:rsid w:val="00F202C8"/>
    <w:rsid w:val="00F20309"/>
    <w:rsid w:val="00F20500"/>
    <w:rsid w:val="00F20946"/>
    <w:rsid w:val="00F20B5C"/>
    <w:rsid w:val="00F2122A"/>
    <w:rsid w:val="00F21EB9"/>
    <w:rsid w:val="00F22B41"/>
    <w:rsid w:val="00F22D7A"/>
    <w:rsid w:val="00F22E77"/>
    <w:rsid w:val="00F23F1F"/>
    <w:rsid w:val="00F2401E"/>
    <w:rsid w:val="00F24101"/>
    <w:rsid w:val="00F24304"/>
    <w:rsid w:val="00F244BA"/>
    <w:rsid w:val="00F247CF"/>
    <w:rsid w:val="00F25EE1"/>
    <w:rsid w:val="00F26FC2"/>
    <w:rsid w:val="00F2735B"/>
    <w:rsid w:val="00F2792A"/>
    <w:rsid w:val="00F30FA7"/>
    <w:rsid w:val="00F31814"/>
    <w:rsid w:val="00F31916"/>
    <w:rsid w:val="00F331EA"/>
    <w:rsid w:val="00F33704"/>
    <w:rsid w:val="00F34ECA"/>
    <w:rsid w:val="00F35011"/>
    <w:rsid w:val="00F3510E"/>
    <w:rsid w:val="00F35BEB"/>
    <w:rsid w:val="00F36810"/>
    <w:rsid w:val="00F40C2E"/>
    <w:rsid w:val="00F4153C"/>
    <w:rsid w:val="00F421C2"/>
    <w:rsid w:val="00F42FE4"/>
    <w:rsid w:val="00F43F28"/>
    <w:rsid w:val="00F43FA7"/>
    <w:rsid w:val="00F44732"/>
    <w:rsid w:val="00F46BE6"/>
    <w:rsid w:val="00F474FF"/>
    <w:rsid w:val="00F47843"/>
    <w:rsid w:val="00F47B37"/>
    <w:rsid w:val="00F47DD1"/>
    <w:rsid w:val="00F50384"/>
    <w:rsid w:val="00F5205C"/>
    <w:rsid w:val="00F52374"/>
    <w:rsid w:val="00F53F6A"/>
    <w:rsid w:val="00F54A22"/>
    <w:rsid w:val="00F54DC6"/>
    <w:rsid w:val="00F55835"/>
    <w:rsid w:val="00F56773"/>
    <w:rsid w:val="00F56847"/>
    <w:rsid w:val="00F57388"/>
    <w:rsid w:val="00F57656"/>
    <w:rsid w:val="00F57BA8"/>
    <w:rsid w:val="00F57EF9"/>
    <w:rsid w:val="00F609F9"/>
    <w:rsid w:val="00F614C0"/>
    <w:rsid w:val="00F615AE"/>
    <w:rsid w:val="00F61C76"/>
    <w:rsid w:val="00F62302"/>
    <w:rsid w:val="00F63709"/>
    <w:rsid w:val="00F63BD0"/>
    <w:rsid w:val="00F63D2A"/>
    <w:rsid w:val="00F646B3"/>
    <w:rsid w:val="00F64812"/>
    <w:rsid w:val="00F64BDE"/>
    <w:rsid w:val="00F6623A"/>
    <w:rsid w:val="00F66563"/>
    <w:rsid w:val="00F667E3"/>
    <w:rsid w:val="00F675C1"/>
    <w:rsid w:val="00F701DC"/>
    <w:rsid w:val="00F72034"/>
    <w:rsid w:val="00F72A43"/>
    <w:rsid w:val="00F7425D"/>
    <w:rsid w:val="00F74656"/>
    <w:rsid w:val="00F74E1E"/>
    <w:rsid w:val="00F74E5A"/>
    <w:rsid w:val="00F75208"/>
    <w:rsid w:val="00F75473"/>
    <w:rsid w:val="00F7619B"/>
    <w:rsid w:val="00F76513"/>
    <w:rsid w:val="00F771DD"/>
    <w:rsid w:val="00F777C0"/>
    <w:rsid w:val="00F8109E"/>
    <w:rsid w:val="00F8218B"/>
    <w:rsid w:val="00F82AA9"/>
    <w:rsid w:val="00F8440B"/>
    <w:rsid w:val="00F84432"/>
    <w:rsid w:val="00F845AA"/>
    <w:rsid w:val="00F852FB"/>
    <w:rsid w:val="00F858E1"/>
    <w:rsid w:val="00F8604C"/>
    <w:rsid w:val="00F8645E"/>
    <w:rsid w:val="00F87FC2"/>
    <w:rsid w:val="00F90059"/>
    <w:rsid w:val="00F912D3"/>
    <w:rsid w:val="00F92AD4"/>
    <w:rsid w:val="00F9341B"/>
    <w:rsid w:val="00F940A6"/>
    <w:rsid w:val="00F95284"/>
    <w:rsid w:val="00F957C5"/>
    <w:rsid w:val="00F96AD6"/>
    <w:rsid w:val="00F9708F"/>
    <w:rsid w:val="00F974C9"/>
    <w:rsid w:val="00FA0102"/>
    <w:rsid w:val="00FA0558"/>
    <w:rsid w:val="00FA0F08"/>
    <w:rsid w:val="00FA10C2"/>
    <w:rsid w:val="00FA16BA"/>
    <w:rsid w:val="00FA1E2F"/>
    <w:rsid w:val="00FA1FA0"/>
    <w:rsid w:val="00FA1FD0"/>
    <w:rsid w:val="00FA2E3C"/>
    <w:rsid w:val="00FA385C"/>
    <w:rsid w:val="00FA3B29"/>
    <w:rsid w:val="00FA3D8C"/>
    <w:rsid w:val="00FA3E65"/>
    <w:rsid w:val="00FA452D"/>
    <w:rsid w:val="00FA45DB"/>
    <w:rsid w:val="00FA464D"/>
    <w:rsid w:val="00FA4F92"/>
    <w:rsid w:val="00FA775A"/>
    <w:rsid w:val="00FB0D6B"/>
    <w:rsid w:val="00FB0DD7"/>
    <w:rsid w:val="00FB17D0"/>
    <w:rsid w:val="00FB4D6A"/>
    <w:rsid w:val="00FB6159"/>
    <w:rsid w:val="00FB7061"/>
    <w:rsid w:val="00FB73A5"/>
    <w:rsid w:val="00FB7A41"/>
    <w:rsid w:val="00FB7D60"/>
    <w:rsid w:val="00FC0229"/>
    <w:rsid w:val="00FC0694"/>
    <w:rsid w:val="00FC0F1C"/>
    <w:rsid w:val="00FC0F5B"/>
    <w:rsid w:val="00FC150E"/>
    <w:rsid w:val="00FC17F6"/>
    <w:rsid w:val="00FC25CB"/>
    <w:rsid w:val="00FC2932"/>
    <w:rsid w:val="00FC2FDE"/>
    <w:rsid w:val="00FC3BA7"/>
    <w:rsid w:val="00FC5011"/>
    <w:rsid w:val="00FC5512"/>
    <w:rsid w:val="00FC5E0B"/>
    <w:rsid w:val="00FC6C45"/>
    <w:rsid w:val="00FC7794"/>
    <w:rsid w:val="00FD080B"/>
    <w:rsid w:val="00FD15F4"/>
    <w:rsid w:val="00FD2172"/>
    <w:rsid w:val="00FD3176"/>
    <w:rsid w:val="00FD3552"/>
    <w:rsid w:val="00FD53F6"/>
    <w:rsid w:val="00FD5D6B"/>
    <w:rsid w:val="00FD64B0"/>
    <w:rsid w:val="00FD6625"/>
    <w:rsid w:val="00FD702F"/>
    <w:rsid w:val="00FD759C"/>
    <w:rsid w:val="00FD7C8B"/>
    <w:rsid w:val="00FE0317"/>
    <w:rsid w:val="00FE09E7"/>
    <w:rsid w:val="00FE0CF3"/>
    <w:rsid w:val="00FE18B4"/>
    <w:rsid w:val="00FE36FC"/>
    <w:rsid w:val="00FE5611"/>
    <w:rsid w:val="00FE72FC"/>
    <w:rsid w:val="00FE7DA8"/>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1B167"/>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F7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p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pPr>
  </w:style>
  <w:style w:type="paragraph" w:customStyle="1" w:styleId="meaning-tran">
    <w:name w:val="meaning-tran"/>
    <w:basedOn w:val="Normal"/>
    <w:rsid w:val="00843C36"/>
    <w:pPr>
      <w:spacing w:before="100" w:beforeAutospacing="1" w:after="100" w:afterAutospacing="1"/>
    </w:p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p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pPr>
  </w:style>
  <w:style w:type="paragraph" w:customStyle="1" w:styleId="example">
    <w:name w:val="example"/>
    <w:basedOn w:val="Normal"/>
    <w:rsid w:val="00EF71F7"/>
    <w:pPr>
      <w:spacing w:before="100" w:beforeAutospacing="1" w:after="100" w:afterAutospacing="1"/>
    </w:p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p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p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pPr>
  </w:style>
  <w:style w:type="paragraph" w:customStyle="1" w:styleId="result-poslist">
    <w:name w:val="result-poslist"/>
    <w:basedOn w:val="Normal"/>
    <w:rsid w:val="008A3E8E"/>
    <w:pPr>
      <w:spacing w:before="100" w:beforeAutospacing="1" w:after="100" w:afterAutospacing="1"/>
    </w:pPr>
  </w:style>
  <w:style w:type="paragraph" w:customStyle="1" w:styleId="exam">
    <w:name w:val="exam"/>
    <w:basedOn w:val="Normal"/>
    <w:rsid w:val="008A3E8E"/>
    <w:pPr>
      <w:spacing w:before="100" w:beforeAutospacing="1" w:after="100" w:afterAutospacing="1"/>
    </w:p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pPr>
  </w:style>
  <w:style w:type="paragraph" w:customStyle="1" w:styleId="active">
    <w:name w:val="active"/>
    <w:basedOn w:val="Normal"/>
    <w:rsid w:val="00A8594C"/>
    <w:pPr>
      <w:spacing w:before="100" w:beforeAutospacing="1" w:after="100" w:afterAutospacing="1"/>
    </w:p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pPr>
  </w:style>
  <w:style w:type="character" w:customStyle="1" w:styleId="wordforms">
    <w:name w:val="wordforms"/>
    <w:basedOn w:val="DefaultParagraphFont"/>
    <w:rsid w:val="00F15B40"/>
  </w:style>
  <w:style w:type="paragraph" w:styleId="BalloonText">
    <w:name w:val="Balloon Text"/>
    <w:basedOn w:val="Normal"/>
    <w:link w:val="BalloonTextChar"/>
    <w:uiPriority w:val="99"/>
    <w:semiHidden/>
    <w:unhideWhenUsed/>
    <w:rsid w:val="00E540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26"/>
    <w:rPr>
      <w:rFonts w:ascii="Segoe UI" w:hAnsi="Segoe UI" w:cs="Segoe UI"/>
      <w:sz w:val="18"/>
      <w:szCs w:val="18"/>
    </w:rPr>
  </w:style>
  <w:style w:type="paragraph" w:customStyle="1" w:styleId="result-pos">
    <w:name w:val="result-pos"/>
    <w:basedOn w:val="Normal"/>
    <w:rsid w:val="007E368A"/>
    <w:pPr>
      <w:spacing w:before="100" w:beforeAutospacing="1" w:after="100" w:afterAutospacing="1"/>
    </w:pPr>
  </w:style>
  <w:style w:type="paragraph" w:customStyle="1" w:styleId="list-num">
    <w:name w:val="list-num"/>
    <w:basedOn w:val="Normal"/>
    <w:rsid w:val="007E368A"/>
    <w:pPr>
      <w:spacing w:before="100" w:beforeAutospacing="1" w:after="100" w:afterAutospacing="1"/>
    </w:pPr>
  </w:style>
  <w:style w:type="paragraph" w:customStyle="1" w:styleId="render-stellar-contentstylesparagraph-sc-9v7nwy-2">
    <w:name w:val="render-stellar-contentstyles__paragraph-sc-9v7nwy-2"/>
    <w:basedOn w:val="Normal"/>
    <w:rsid w:val="00A855E6"/>
    <w:pPr>
      <w:spacing w:before="100" w:beforeAutospacing="1" w:after="100" w:afterAutospacing="1"/>
    </w:pPr>
  </w:style>
  <w:style w:type="character" w:customStyle="1" w:styleId="pos-tips">
    <w:name w:val="pos-tips"/>
    <w:basedOn w:val="DefaultParagraphFont"/>
    <w:rsid w:val="009617FE"/>
  </w:style>
  <w:style w:type="character" w:styleId="PageNumber">
    <w:name w:val="page number"/>
    <w:basedOn w:val="DefaultParagraphFont"/>
    <w:uiPriority w:val="99"/>
    <w:semiHidden/>
    <w:unhideWhenUsed/>
    <w:rsid w:val="000B76FF"/>
  </w:style>
  <w:style w:type="character" w:customStyle="1" w:styleId="additional">
    <w:name w:val="additional"/>
    <w:basedOn w:val="DefaultParagraphFont"/>
    <w:rsid w:val="0048288F"/>
  </w:style>
  <w:style w:type="character" w:customStyle="1" w:styleId="collinsorder">
    <w:name w:val="collinsorder"/>
    <w:basedOn w:val="DefaultParagraphFont"/>
    <w:rsid w:val="0048288F"/>
  </w:style>
  <w:style w:type="character" w:customStyle="1" w:styleId="Title5">
    <w:name w:val="Title5"/>
    <w:basedOn w:val="DefaultParagraphFont"/>
    <w:rsid w:val="00F46BE6"/>
  </w:style>
  <w:style w:type="character" w:customStyle="1" w:styleId="via">
    <w:name w:val="via"/>
    <w:basedOn w:val="DefaultParagraphFont"/>
    <w:rsid w:val="00F4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18707338">
      <w:bodyDiv w:val="1"/>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sChild>
            <w:div w:id="1601598791">
              <w:marLeft w:val="0"/>
              <w:marRight w:val="0"/>
              <w:marTop w:val="0"/>
              <w:marBottom w:val="0"/>
              <w:divBdr>
                <w:top w:val="none" w:sz="0" w:space="0" w:color="auto"/>
                <w:left w:val="none" w:sz="0" w:space="0" w:color="auto"/>
                <w:bottom w:val="none" w:sz="0" w:space="0" w:color="auto"/>
                <w:right w:val="none" w:sz="0" w:space="0" w:color="auto"/>
              </w:divBdr>
              <w:divsChild>
                <w:div w:id="1822960352">
                  <w:marLeft w:val="0"/>
                  <w:marRight w:val="0"/>
                  <w:marTop w:val="0"/>
                  <w:marBottom w:val="0"/>
                  <w:divBdr>
                    <w:top w:val="none" w:sz="0" w:space="0" w:color="auto"/>
                    <w:left w:val="none" w:sz="0" w:space="0" w:color="auto"/>
                    <w:bottom w:val="none" w:sz="0" w:space="0" w:color="auto"/>
                    <w:right w:val="none" w:sz="0" w:space="0" w:color="auto"/>
                  </w:divBdr>
                  <w:divsChild>
                    <w:div w:id="674767870">
                      <w:marLeft w:val="0"/>
                      <w:marRight w:val="0"/>
                      <w:marTop w:val="0"/>
                      <w:marBottom w:val="0"/>
                      <w:divBdr>
                        <w:top w:val="none" w:sz="0" w:space="0" w:color="auto"/>
                        <w:left w:val="none" w:sz="0" w:space="0" w:color="auto"/>
                        <w:bottom w:val="none" w:sz="0" w:space="0" w:color="auto"/>
                        <w:right w:val="none" w:sz="0" w:space="0" w:color="auto"/>
                      </w:divBdr>
                      <w:divsChild>
                        <w:div w:id="1769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4365">
          <w:marLeft w:val="0"/>
          <w:marRight w:val="0"/>
          <w:marTop w:val="0"/>
          <w:marBottom w:val="0"/>
          <w:divBdr>
            <w:top w:val="none" w:sz="0" w:space="0" w:color="auto"/>
            <w:left w:val="none" w:sz="0" w:space="0" w:color="auto"/>
            <w:bottom w:val="none" w:sz="0" w:space="0" w:color="auto"/>
            <w:right w:val="none" w:sz="0" w:space="0" w:color="auto"/>
          </w:divBdr>
          <w:divsChild>
            <w:div w:id="1846900189">
              <w:marLeft w:val="0"/>
              <w:marRight w:val="0"/>
              <w:marTop w:val="0"/>
              <w:marBottom w:val="0"/>
              <w:divBdr>
                <w:top w:val="none" w:sz="0" w:space="0" w:color="auto"/>
                <w:left w:val="none" w:sz="0" w:space="0" w:color="auto"/>
                <w:bottom w:val="none" w:sz="0" w:space="0" w:color="auto"/>
                <w:right w:val="none" w:sz="0" w:space="0" w:color="auto"/>
              </w:divBdr>
              <w:divsChild>
                <w:div w:id="365788432">
                  <w:marLeft w:val="0"/>
                  <w:marRight w:val="0"/>
                  <w:marTop w:val="0"/>
                  <w:marBottom w:val="0"/>
                  <w:divBdr>
                    <w:top w:val="none" w:sz="0" w:space="0" w:color="auto"/>
                    <w:left w:val="none" w:sz="0" w:space="0" w:color="auto"/>
                    <w:bottom w:val="none" w:sz="0" w:space="0" w:color="auto"/>
                    <w:right w:val="none" w:sz="0" w:space="0" w:color="auto"/>
                  </w:divBdr>
                  <w:divsChild>
                    <w:div w:id="1472285308">
                      <w:marLeft w:val="0"/>
                      <w:marRight w:val="0"/>
                      <w:marTop w:val="0"/>
                      <w:marBottom w:val="0"/>
                      <w:divBdr>
                        <w:top w:val="none" w:sz="0" w:space="0" w:color="auto"/>
                        <w:left w:val="none" w:sz="0" w:space="0" w:color="auto"/>
                        <w:bottom w:val="none" w:sz="0" w:space="0" w:color="auto"/>
                        <w:right w:val="none" w:sz="0" w:space="0" w:color="auto"/>
                      </w:divBdr>
                      <w:divsChild>
                        <w:div w:id="990136758">
                          <w:marLeft w:val="0"/>
                          <w:marRight w:val="0"/>
                          <w:marTop w:val="0"/>
                          <w:marBottom w:val="0"/>
                          <w:divBdr>
                            <w:top w:val="none" w:sz="0" w:space="0" w:color="auto"/>
                            <w:left w:val="none" w:sz="0" w:space="0" w:color="auto"/>
                            <w:bottom w:val="none" w:sz="0" w:space="0" w:color="auto"/>
                            <w:right w:val="none" w:sz="0" w:space="0" w:color="auto"/>
                          </w:divBdr>
                          <w:divsChild>
                            <w:div w:id="1024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943105">
          <w:marLeft w:val="0"/>
          <w:marRight w:val="0"/>
          <w:marTop w:val="0"/>
          <w:marBottom w:val="330"/>
          <w:divBdr>
            <w:top w:val="none" w:sz="0" w:space="0" w:color="auto"/>
            <w:left w:val="none" w:sz="0" w:space="0" w:color="auto"/>
            <w:bottom w:val="none" w:sz="0" w:space="0" w:color="auto"/>
            <w:right w:val="none" w:sz="0" w:space="0" w:color="auto"/>
          </w:divBdr>
        </w:div>
      </w:divsChild>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3769">
      <w:bodyDiv w:val="1"/>
      <w:marLeft w:val="0"/>
      <w:marRight w:val="0"/>
      <w:marTop w:val="0"/>
      <w:marBottom w:val="0"/>
      <w:divBdr>
        <w:top w:val="none" w:sz="0" w:space="0" w:color="auto"/>
        <w:left w:val="none" w:sz="0" w:space="0" w:color="auto"/>
        <w:bottom w:val="none" w:sz="0" w:space="0" w:color="auto"/>
        <w:right w:val="none" w:sz="0" w:space="0" w:color="auto"/>
      </w:divBdr>
      <w:divsChild>
        <w:div w:id="1717461405">
          <w:marLeft w:val="0"/>
          <w:marRight w:val="0"/>
          <w:marTop w:val="195"/>
          <w:marBottom w:val="0"/>
          <w:divBdr>
            <w:top w:val="none" w:sz="0" w:space="0" w:color="auto"/>
            <w:left w:val="none" w:sz="0" w:space="0" w:color="auto"/>
            <w:bottom w:val="none" w:sz="0" w:space="0" w:color="auto"/>
            <w:right w:val="none" w:sz="0" w:space="0" w:color="auto"/>
          </w:divBdr>
        </w:div>
        <w:div w:id="1924797198">
          <w:marLeft w:val="0"/>
          <w:marRight w:val="0"/>
          <w:marTop w:val="195"/>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22">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070280">
      <w:bodyDiv w:val="1"/>
      <w:marLeft w:val="0"/>
      <w:marRight w:val="0"/>
      <w:marTop w:val="0"/>
      <w:marBottom w:val="0"/>
      <w:divBdr>
        <w:top w:val="none" w:sz="0" w:space="0" w:color="auto"/>
        <w:left w:val="none" w:sz="0" w:space="0" w:color="auto"/>
        <w:bottom w:val="none" w:sz="0" w:space="0" w:color="auto"/>
        <w:right w:val="none" w:sz="0" w:space="0" w:color="auto"/>
      </w:divBdr>
      <w:divsChild>
        <w:div w:id="2134251218">
          <w:marLeft w:val="0"/>
          <w:marRight w:val="0"/>
          <w:marTop w:val="0"/>
          <w:marBottom w:val="0"/>
          <w:divBdr>
            <w:top w:val="none" w:sz="0" w:space="0" w:color="auto"/>
            <w:left w:val="none" w:sz="0" w:space="0" w:color="auto"/>
            <w:bottom w:val="none" w:sz="0" w:space="0" w:color="auto"/>
            <w:right w:val="none" w:sz="0" w:space="0" w:color="auto"/>
          </w:divBdr>
          <w:divsChild>
            <w:div w:id="1432552044">
              <w:marLeft w:val="0"/>
              <w:marRight w:val="120"/>
              <w:marTop w:val="0"/>
              <w:marBottom w:val="0"/>
              <w:divBdr>
                <w:top w:val="none" w:sz="0" w:space="0" w:color="auto"/>
                <w:left w:val="none" w:sz="0" w:space="0" w:color="auto"/>
                <w:bottom w:val="none" w:sz="0" w:space="0" w:color="auto"/>
                <w:right w:val="none" w:sz="0" w:space="0" w:color="auto"/>
              </w:divBdr>
            </w:div>
            <w:div w:id="548222339">
              <w:marLeft w:val="0"/>
              <w:marRight w:val="0"/>
              <w:marTop w:val="0"/>
              <w:marBottom w:val="195"/>
              <w:divBdr>
                <w:top w:val="none" w:sz="0" w:space="0" w:color="auto"/>
                <w:left w:val="none" w:sz="0" w:space="0" w:color="auto"/>
                <w:bottom w:val="none" w:sz="0" w:space="0" w:color="auto"/>
                <w:right w:val="none" w:sz="0" w:space="0" w:color="auto"/>
              </w:divBdr>
              <w:divsChild>
                <w:div w:id="2076511358">
                  <w:marLeft w:val="0"/>
                  <w:marRight w:val="0"/>
                  <w:marTop w:val="15"/>
                  <w:marBottom w:val="0"/>
                  <w:divBdr>
                    <w:top w:val="none" w:sz="0" w:space="0" w:color="auto"/>
                    <w:left w:val="none" w:sz="0" w:space="0" w:color="auto"/>
                    <w:bottom w:val="none" w:sz="0" w:space="0" w:color="auto"/>
                    <w:right w:val="none" w:sz="0" w:space="0" w:color="auto"/>
                  </w:divBdr>
                </w:div>
                <w:div w:id="1644501804">
                  <w:marLeft w:val="0"/>
                  <w:marRight w:val="0"/>
                  <w:marTop w:val="0"/>
                  <w:marBottom w:val="0"/>
                  <w:divBdr>
                    <w:top w:val="none" w:sz="0" w:space="0" w:color="auto"/>
                    <w:left w:val="none" w:sz="0" w:space="0" w:color="auto"/>
                    <w:bottom w:val="none" w:sz="0" w:space="0" w:color="auto"/>
                    <w:right w:val="none" w:sz="0" w:space="0" w:color="auto"/>
                  </w:divBdr>
                  <w:divsChild>
                    <w:div w:id="1357538123">
                      <w:marLeft w:val="0"/>
                      <w:marRight w:val="0"/>
                      <w:marTop w:val="0"/>
                      <w:marBottom w:val="0"/>
                      <w:divBdr>
                        <w:top w:val="none" w:sz="0" w:space="0" w:color="auto"/>
                        <w:left w:val="none" w:sz="0" w:space="0" w:color="auto"/>
                        <w:bottom w:val="none" w:sz="0" w:space="0" w:color="auto"/>
                        <w:right w:val="none" w:sz="0" w:space="0" w:color="auto"/>
                      </w:divBdr>
                    </w:div>
                  </w:divsChild>
                </w:div>
                <w:div w:id="1823736767">
                  <w:marLeft w:val="0"/>
                  <w:marRight w:val="0"/>
                  <w:marTop w:val="15"/>
                  <w:marBottom w:val="0"/>
                  <w:divBdr>
                    <w:top w:val="none" w:sz="0" w:space="0" w:color="auto"/>
                    <w:left w:val="none" w:sz="0" w:space="0" w:color="auto"/>
                    <w:bottom w:val="none" w:sz="0" w:space="0" w:color="auto"/>
                    <w:right w:val="none" w:sz="0" w:space="0" w:color="auto"/>
                  </w:divBdr>
                </w:div>
                <w:div w:id="1936203034">
                  <w:marLeft w:val="0"/>
                  <w:marRight w:val="0"/>
                  <w:marTop w:val="0"/>
                  <w:marBottom w:val="0"/>
                  <w:divBdr>
                    <w:top w:val="none" w:sz="0" w:space="0" w:color="auto"/>
                    <w:left w:val="none" w:sz="0" w:space="0" w:color="auto"/>
                    <w:bottom w:val="none" w:sz="0" w:space="0" w:color="auto"/>
                    <w:right w:val="none" w:sz="0" w:space="0" w:color="auto"/>
                  </w:divBdr>
                  <w:divsChild>
                    <w:div w:id="1343778063">
                      <w:marLeft w:val="0"/>
                      <w:marRight w:val="0"/>
                      <w:marTop w:val="0"/>
                      <w:marBottom w:val="0"/>
                      <w:divBdr>
                        <w:top w:val="none" w:sz="0" w:space="0" w:color="auto"/>
                        <w:left w:val="none" w:sz="0" w:space="0" w:color="auto"/>
                        <w:bottom w:val="none" w:sz="0" w:space="0" w:color="auto"/>
                        <w:right w:val="none" w:sz="0" w:space="0" w:color="auto"/>
                      </w:divBdr>
                    </w:div>
                  </w:divsChild>
                </w:div>
                <w:div w:id="2055959544">
                  <w:marLeft w:val="0"/>
                  <w:marRight w:val="0"/>
                  <w:marTop w:val="15"/>
                  <w:marBottom w:val="0"/>
                  <w:divBdr>
                    <w:top w:val="none" w:sz="0" w:space="0" w:color="auto"/>
                    <w:left w:val="none" w:sz="0" w:space="0" w:color="auto"/>
                    <w:bottom w:val="none" w:sz="0" w:space="0" w:color="auto"/>
                    <w:right w:val="none" w:sz="0" w:space="0" w:color="auto"/>
                  </w:divBdr>
                </w:div>
                <w:div w:id="634405727">
                  <w:marLeft w:val="0"/>
                  <w:marRight w:val="0"/>
                  <w:marTop w:val="0"/>
                  <w:marBottom w:val="0"/>
                  <w:divBdr>
                    <w:top w:val="none" w:sz="0" w:space="0" w:color="auto"/>
                    <w:left w:val="none" w:sz="0" w:space="0" w:color="auto"/>
                    <w:bottom w:val="none" w:sz="0" w:space="0" w:color="auto"/>
                    <w:right w:val="none" w:sz="0" w:space="0" w:color="auto"/>
                  </w:divBdr>
                  <w:divsChild>
                    <w:div w:id="657004056">
                      <w:marLeft w:val="0"/>
                      <w:marRight w:val="0"/>
                      <w:marTop w:val="0"/>
                      <w:marBottom w:val="0"/>
                      <w:divBdr>
                        <w:top w:val="none" w:sz="0" w:space="0" w:color="auto"/>
                        <w:left w:val="none" w:sz="0" w:space="0" w:color="auto"/>
                        <w:bottom w:val="none" w:sz="0" w:space="0" w:color="auto"/>
                        <w:right w:val="none" w:sz="0" w:space="0" w:color="auto"/>
                      </w:divBdr>
                    </w:div>
                  </w:divsChild>
                </w:div>
                <w:div w:id="1090390411">
                  <w:marLeft w:val="0"/>
                  <w:marRight w:val="0"/>
                  <w:marTop w:val="15"/>
                  <w:marBottom w:val="0"/>
                  <w:divBdr>
                    <w:top w:val="none" w:sz="0" w:space="0" w:color="auto"/>
                    <w:left w:val="none" w:sz="0" w:space="0" w:color="auto"/>
                    <w:bottom w:val="none" w:sz="0" w:space="0" w:color="auto"/>
                    <w:right w:val="none" w:sz="0" w:space="0" w:color="auto"/>
                  </w:divBdr>
                </w:div>
                <w:div w:id="755445801">
                  <w:marLeft w:val="0"/>
                  <w:marRight w:val="0"/>
                  <w:marTop w:val="0"/>
                  <w:marBottom w:val="0"/>
                  <w:divBdr>
                    <w:top w:val="none" w:sz="0" w:space="0" w:color="auto"/>
                    <w:left w:val="none" w:sz="0" w:space="0" w:color="auto"/>
                    <w:bottom w:val="none" w:sz="0" w:space="0" w:color="auto"/>
                    <w:right w:val="none" w:sz="0" w:space="0" w:color="auto"/>
                  </w:divBdr>
                  <w:divsChild>
                    <w:div w:id="8059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750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007">
      <w:bodyDiv w:val="1"/>
      <w:marLeft w:val="0"/>
      <w:marRight w:val="0"/>
      <w:marTop w:val="0"/>
      <w:marBottom w:val="0"/>
      <w:divBdr>
        <w:top w:val="none" w:sz="0" w:space="0" w:color="auto"/>
        <w:left w:val="none" w:sz="0" w:space="0" w:color="auto"/>
        <w:bottom w:val="none" w:sz="0" w:space="0" w:color="auto"/>
        <w:right w:val="none" w:sz="0" w:space="0" w:color="auto"/>
      </w:divBdr>
    </w:div>
    <w:div w:id="147792803">
      <w:bodyDiv w:val="1"/>
      <w:marLeft w:val="0"/>
      <w:marRight w:val="0"/>
      <w:marTop w:val="0"/>
      <w:marBottom w:val="0"/>
      <w:divBdr>
        <w:top w:val="none" w:sz="0" w:space="0" w:color="auto"/>
        <w:left w:val="none" w:sz="0" w:space="0" w:color="auto"/>
        <w:bottom w:val="none" w:sz="0" w:space="0" w:color="auto"/>
        <w:right w:val="none" w:sz="0" w:space="0" w:color="auto"/>
      </w:divBdr>
      <w:divsChild>
        <w:div w:id="1478185100">
          <w:marLeft w:val="0"/>
          <w:marRight w:val="120"/>
          <w:marTop w:val="0"/>
          <w:marBottom w:val="0"/>
          <w:divBdr>
            <w:top w:val="none" w:sz="0" w:space="0" w:color="auto"/>
            <w:left w:val="none" w:sz="0" w:space="0" w:color="auto"/>
            <w:bottom w:val="none" w:sz="0" w:space="0" w:color="auto"/>
            <w:right w:val="none" w:sz="0" w:space="0" w:color="auto"/>
          </w:divBdr>
        </w:div>
        <w:div w:id="2074615186">
          <w:marLeft w:val="0"/>
          <w:marRight w:val="0"/>
          <w:marTop w:val="0"/>
          <w:marBottom w:val="195"/>
          <w:divBdr>
            <w:top w:val="none" w:sz="0" w:space="0" w:color="auto"/>
            <w:left w:val="none" w:sz="0" w:space="0" w:color="auto"/>
            <w:bottom w:val="none" w:sz="0" w:space="0" w:color="auto"/>
            <w:right w:val="none" w:sz="0" w:space="0" w:color="auto"/>
          </w:divBdr>
          <w:divsChild>
            <w:div w:id="2090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2564">
      <w:bodyDiv w:val="1"/>
      <w:marLeft w:val="0"/>
      <w:marRight w:val="0"/>
      <w:marTop w:val="0"/>
      <w:marBottom w:val="0"/>
      <w:divBdr>
        <w:top w:val="none" w:sz="0" w:space="0" w:color="auto"/>
        <w:left w:val="none" w:sz="0" w:space="0" w:color="auto"/>
        <w:bottom w:val="none" w:sz="0" w:space="0" w:color="auto"/>
        <w:right w:val="none" w:sz="0" w:space="0" w:color="auto"/>
      </w:divBdr>
      <w:divsChild>
        <w:div w:id="1170412802">
          <w:marLeft w:val="0"/>
          <w:marRight w:val="0"/>
          <w:marTop w:val="0"/>
          <w:marBottom w:val="0"/>
          <w:divBdr>
            <w:top w:val="none" w:sz="0" w:space="0" w:color="auto"/>
            <w:left w:val="none" w:sz="0" w:space="0" w:color="auto"/>
            <w:bottom w:val="none" w:sz="0" w:space="0" w:color="auto"/>
            <w:right w:val="none" w:sz="0" w:space="0" w:color="auto"/>
          </w:divBdr>
          <w:divsChild>
            <w:div w:id="1141994796">
              <w:marLeft w:val="0"/>
              <w:marRight w:val="0"/>
              <w:marTop w:val="0"/>
              <w:marBottom w:val="195"/>
              <w:divBdr>
                <w:top w:val="none" w:sz="0" w:space="0" w:color="auto"/>
                <w:left w:val="none" w:sz="0" w:space="0" w:color="auto"/>
                <w:bottom w:val="none" w:sz="0" w:space="0" w:color="auto"/>
                <w:right w:val="none" w:sz="0" w:space="0" w:color="auto"/>
              </w:divBdr>
              <w:divsChild>
                <w:div w:id="1707943166">
                  <w:marLeft w:val="0"/>
                  <w:marRight w:val="0"/>
                  <w:marTop w:val="0"/>
                  <w:marBottom w:val="0"/>
                  <w:divBdr>
                    <w:top w:val="none" w:sz="0" w:space="0" w:color="auto"/>
                    <w:left w:val="none" w:sz="0" w:space="0" w:color="auto"/>
                    <w:bottom w:val="none" w:sz="0" w:space="0" w:color="auto"/>
                    <w:right w:val="none" w:sz="0" w:space="0" w:color="auto"/>
                  </w:divBdr>
                  <w:divsChild>
                    <w:div w:id="1070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1432462">
      <w:bodyDiv w:val="1"/>
      <w:marLeft w:val="0"/>
      <w:marRight w:val="0"/>
      <w:marTop w:val="0"/>
      <w:marBottom w:val="0"/>
      <w:divBdr>
        <w:top w:val="none" w:sz="0" w:space="0" w:color="auto"/>
        <w:left w:val="none" w:sz="0" w:space="0" w:color="auto"/>
        <w:bottom w:val="none" w:sz="0" w:space="0" w:color="auto"/>
        <w:right w:val="none" w:sz="0" w:space="0" w:color="auto"/>
      </w:divBdr>
      <w:divsChild>
        <w:div w:id="780490792">
          <w:marLeft w:val="0"/>
          <w:marRight w:val="0"/>
          <w:marTop w:val="0"/>
          <w:marBottom w:val="0"/>
          <w:divBdr>
            <w:top w:val="none" w:sz="0" w:space="0" w:color="auto"/>
            <w:left w:val="none" w:sz="0" w:space="0" w:color="auto"/>
            <w:bottom w:val="none" w:sz="0" w:space="0" w:color="auto"/>
            <w:right w:val="none" w:sz="0" w:space="0" w:color="auto"/>
          </w:divBdr>
          <w:divsChild>
            <w:div w:id="936019">
              <w:marLeft w:val="0"/>
              <w:marRight w:val="120"/>
              <w:marTop w:val="0"/>
              <w:marBottom w:val="0"/>
              <w:divBdr>
                <w:top w:val="none" w:sz="0" w:space="0" w:color="auto"/>
                <w:left w:val="none" w:sz="0" w:space="0" w:color="auto"/>
                <w:bottom w:val="none" w:sz="0" w:space="0" w:color="auto"/>
                <w:right w:val="none" w:sz="0" w:space="0" w:color="auto"/>
              </w:divBdr>
            </w:div>
            <w:div w:id="813641702">
              <w:marLeft w:val="0"/>
              <w:marRight w:val="0"/>
              <w:marTop w:val="0"/>
              <w:marBottom w:val="195"/>
              <w:divBdr>
                <w:top w:val="none" w:sz="0" w:space="0" w:color="auto"/>
                <w:left w:val="none" w:sz="0" w:space="0" w:color="auto"/>
                <w:bottom w:val="none" w:sz="0" w:space="0" w:color="auto"/>
                <w:right w:val="none" w:sz="0" w:space="0" w:color="auto"/>
              </w:divBdr>
              <w:divsChild>
                <w:div w:id="873345109">
                  <w:marLeft w:val="0"/>
                  <w:marRight w:val="0"/>
                  <w:marTop w:val="15"/>
                  <w:marBottom w:val="0"/>
                  <w:divBdr>
                    <w:top w:val="none" w:sz="0" w:space="0" w:color="auto"/>
                    <w:left w:val="none" w:sz="0" w:space="0" w:color="auto"/>
                    <w:bottom w:val="none" w:sz="0" w:space="0" w:color="auto"/>
                    <w:right w:val="none" w:sz="0" w:space="0" w:color="auto"/>
                  </w:divBdr>
                </w:div>
                <w:div w:id="339552817">
                  <w:marLeft w:val="0"/>
                  <w:marRight w:val="0"/>
                  <w:marTop w:val="0"/>
                  <w:marBottom w:val="0"/>
                  <w:divBdr>
                    <w:top w:val="none" w:sz="0" w:space="0" w:color="auto"/>
                    <w:left w:val="none" w:sz="0" w:space="0" w:color="auto"/>
                    <w:bottom w:val="none" w:sz="0" w:space="0" w:color="auto"/>
                    <w:right w:val="none" w:sz="0" w:space="0" w:color="auto"/>
                  </w:divBdr>
                  <w:divsChild>
                    <w:div w:id="1165317997">
                      <w:marLeft w:val="0"/>
                      <w:marRight w:val="0"/>
                      <w:marTop w:val="0"/>
                      <w:marBottom w:val="0"/>
                      <w:divBdr>
                        <w:top w:val="none" w:sz="0" w:space="0" w:color="auto"/>
                        <w:left w:val="none" w:sz="0" w:space="0" w:color="auto"/>
                        <w:bottom w:val="none" w:sz="0" w:space="0" w:color="auto"/>
                        <w:right w:val="none" w:sz="0" w:space="0" w:color="auto"/>
                      </w:divBdr>
                    </w:div>
                  </w:divsChild>
                </w:div>
                <w:div w:id="738941902">
                  <w:marLeft w:val="0"/>
                  <w:marRight w:val="0"/>
                  <w:marTop w:val="15"/>
                  <w:marBottom w:val="0"/>
                  <w:divBdr>
                    <w:top w:val="none" w:sz="0" w:space="0" w:color="auto"/>
                    <w:left w:val="none" w:sz="0" w:space="0" w:color="auto"/>
                    <w:bottom w:val="none" w:sz="0" w:space="0" w:color="auto"/>
                    <w:right w:val="none" w:sz="0" w:space="0" w:color="auto"/>
                  </w:divBdr>
                </w:div>
                <w:div w:id="543643398">
                  <w:marLeft w:val="0"/>
                  <w:marRight w:val="0"/>
                  <w:marTop w:val="0"/>
                  <w:marBottom w:val="0"/>
                  <w:divBdr>
                    <w:top w:val="none" w:sz="0" w:space="0" w:color="auto"/>
                    <w:left w:val="none" w:sz="0" w:space="0" w:color="auto"/>
                    <w:bottom w:val="none" w:sz="0" w:space="0" w:color="auto"/>
                    <w:right w:val="none" w:sz="0" w:space="0" w:color="auto"/>
                  </w:divBdr>
                  <w:divsChild>
                    <w:div w:id="453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2712497">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901683">
      <w:bodyDiv w:val="1"/>
      <w:marLeft w:val="0"/>
      <w:marRight w:val="0"/>
      <w:marTop w:val="0"/>
      <w:marBottom w:val="0"/>
      <w:divBdr>
        <w:top w:val="none" w:sz="0" w:space="0" w:color="auto"/>
        <w:left w:val="none" w:sz="0" w:space="0" w:color="auto"/>
        <w:bottom w:val="none" w:sz="0" w:space="0" w:color="auto"/>
        <w:right w:val="none" w:sz="0" w:space="0" w:color="auto"/>
      </w:divBdr>
      <w:divsChild>
        <w:div w:id="362438499">
          <w:marLeft w:val="0"/>
          <w:marRight w:val="0"/>
          <w:marTop w:val="0"/>
          <w:marBottom w:val="0"/>
          <w:divBdr>
            <w:top w:val="none" w:sz="0" w:space="0" w:color="auto"/>
            <w:left w:val="none" w:sz="0" w:space="0" w:color="auto"/>
            <w:bottom w:val="none" w:sz="0" w:space="0" w:color="auto"/>
            <w:right w:val="none" w:sz="0" w:space="0" w:color="auto"/>
          </w:divBdr>
          <w:divsChild>
            <w:div w:id="220677142">
              <w:marLeft w:val="0"/>
              <w:marRight w:val="0"/>
              <w:marTop w:val="0"/>
              <w:marBottom w:val="195"/>
              <w:divBdr>
                <w:top w:val="none" w:sz="0" w:space="0" w:color="auto"/>
                <w:left w:val="none" w:sz="0" w:space="0" w:color="auto"/>
                <w:bottom w:val="none" w:sz="0" w:space="0" w:color="auto"/>
                <w:right w:val="none" w:sz="0" w:space="0" w:color="auto"/>
              </w:divBdr>
              <w:divsChild>
                <w:div w:id="455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65708">
      <w:bodyDiv w:val="1"/>
      <w:marLeft w:val="0"/>
      <w:marRight w:val="0"/>
      <w:marTop w:val="0"/>
      <w:marBottom w:val="0"/>
      <w:divBdr>
        <w:top w:val="none" w:sz="0" w:space="0" w:color="auto"/>
        <w:left w:val="none" w:sz="0" w:space="0" w:color="auto"/>
        <w:bottom w:val="none" w:sz="0" w:space="0" w:color="auto"/>
        <w:right w:val="none" w:sz="0" w:space="0" w:color="auto"/>
      </w:divBdr>
      <w:divsChild>
        <w:div w:id="1936589234">
          <w:marLeft w:val="0"/>
          <w:marRight w:val="0"/>
          <w:marTop w:val="0"/>
          <w:marBottom w:val="0"/>
          <w:divBdr>
            <w:top w:val="none" w:sz="0" w:space="0" w:color="auto"/>
            <w:left w:val="none" w:sz="0" w:space="0" w:color="auto"/>
            <w:bottom w:val="none" w:sz="0" w:space="0" w:color="auto"/>
            <w:right w:val="none" w:sz="0" w:space="0" w:color="auto"/>
          </w:divBdr>
          <w:divsChild>
            <w:div w:id="1113398050">
              <w:marLeft w:val="0"/>
              <w:marRight w:val="0"/>
              <w:marTop w:val="0"/>
              <w:marBottom w:val="195"/>
              <w:divBdr>
                <w:top w:val="none" w:sz="0" w:space="0" w:color="auto"/>
                <w:left w:val="none" w:sz="0" w:space="0" w:color="auto"/>
                <w:bottom w:val="none" w:sz="0" w:space="0" w:color="auto"/>
                <w:right w:val="none" w:sz="0" w:space="0" w:color="auto"/>
              </w:divBdr>
              <w:divsChild>
                <w:div w:id="679360246">
                  <w:marLeft w:val="0"/>
                  <w:marRight w:val="0"/>
                  <w:marTop w:val="15"/>
                  <w:marBottom w:val="0"/>
                  <w:divBdr>
                    <w:top w:val="none" w:sz="0" w:space="0" w:color="auto"/>
                    <w:left w:val="none" w:sz="0" w:space="0" w:color="auto"/>
                    <w:bottom w:val="none" w:sz="0" w:space="0" w:color="auto"/>
                    <w:right w:val="none" w:sz="0" w:space="0" w:color="auto"/>
                  </w:divBdr>
                </w:div>
                <w:div w:id="916479018">
                  <w:marLeft w:val="0"/>
                  <w:marRight w:val="0"/>
                  <w:marTop w:val="0"/>
                  <w:marBottom w:val="0"/>
                  <w:divBdr>
                    <w:top w:val="none" w:sz="0" w:space="0" w:color="auto"/>
                    <w:left w:val="none" w:sz="0" w:space="0" w:color="auto"/>
                    <w:bottom w:val="none" w:sz="0" w:space="0" w:color="auto"/>
                    <w:right w:val="none" w:sz="0" w:space="0" w:color="auto"/>
                  </w:divBdr>
                  <w:divsChild>
                    <w:div w:id="427385674">
                      <w:marLeft w:val="0"/>
                      <w:marRight w:val="0"/>
                      <w:marTop w:val="0"/>
                      <w:marBottom w:val="0"/>
                      <w:divBdr>
                        <w:top w:val="none" w:sz="0" w:space="0" w:color="auto"/>
                        <w:left w:val="none" w:sz="0" w:space="0" w:color="auto"/>
                        <w:bottom w:val="none" w:sz="0" w:space="0" w:color="auto"/>
                        <w:right w:val="none" w:sz="0" w:space="0" w:color="auto"/>
                      </w:divBdr>
                    </w:div>
                  </w:divsChild>
                </w:div>
                <w:div w:id="1480728902">
                  <w:marLeft w:val="0"/>
                  <w:marRight w:val="0"/>
                  <w:marTop w:val="15"/>
                  <w:marBottom w:val="0"/>
                  <w:divBdr>
                    <w:top w:val="none" w:sz="0" w:space="0" w:color="auto"/>
                    <w:left w:val="none" w:sz="0" w:space="0" w:color="auto"/>
                    <w:bottom w:val="none" w:sz="0" w:space="0" w:color="auto"/>
                    <w:right w:val="none" w:sz="0" w:space="0" w:color="auto"/>
                  </w:divBdr>
                </w:div>
                <w:div w:id="789514396">
                  <w:marLeft w:val="0"/>
                  <w:marRight w:val="0"/>
                  <w:marTop w:val="0"/>
                  <w:marBottom w:val="0"/>
                  <w:divBdr>
                    <w:top w:val="none" w:sz="0" w:space="0" w:color="auto"/>
                    <w:left w:val="none" w:sz="0" w:space="0" w:color="auto"/>
                    <w:bottom w:val="none" w:sz="0" w:space="0" w:color="auto"/>
                    <w:right w:val="none" w:sz="0" w:space="0" w:color="auto"/>
                  </w:divBdr>
                  <w:divsChild>
                    <w:div w:id="213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023240">
      <w:bodyDiv w:val="1"/>
      <w:marLeft w:val="0"/>
      <w:marRight w:val="0"/>
      <w:marTop w:val="0"/>
      <w:marBottom w:val="0"/>
      <w:divBdr>
        <w:top w:val="none" w:sz="0" w:space="0" w:color="auto"/>
        <w:left w:val="none" w:sz="0" w:space="0" w:color="auto"/>
        <w:bottom w:val="none" w:sz="0" w:space="0" w:color="auto"/>
        <w:right w:val="none" w:sz="0" w:space="0" w:color="auto"/>
      </w:divBdr>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2198">
      <w:bodyDiv w:val="1"/>
      <w:marLeft w:val="0"/>
      <w:marRight w:val="0"/>
      <w:marTop w:val="0"/>
      <w:marBottom w:val="0"/>
      <w:divBdr>
        <w:top w:val="none" w:sz="0" w:space="0" w:color="auto"/>
        <w:left w:val="none" w:sz="0" w:space="0" w:color="auto"/>
        <w:bottom w:val="none" w:sz="0" w:space="0" w:color="auto"/>
        <w:right w:val="none" w:sz="0" w:space="0" w:color="auto"/>
      </w:divBdr>
      <w:divsChild>
        <w:div w:id="667170053">
          <w:marLeft w:val="0"/>
          <w:marRight w:val="0"/>
          <w:marTop w:val="15"/>
          <w:marBottom w:val="0"/>
          <w:divBdr>
            <w:top w:val="none" w:sz="0" w:space="0" w:color="auto"/>
            <w:left w:val="none" w:sz="0" w:space="0" w:color="auto"/>
            <w:bottom w:val="none" w:sz="0" w:space="0" w:color="auto"/>
            <w:right w:val="none" w:sz="0" w:space="0" w:color="auto"/>
          </w:divBdr>
        </w:div>
        <w:div w:id="717559156">
          <w:marLeft w:val="0"/>
          <w:marRight w:val="0"/>
          <w:marTop w:val="0"/>
          <w:marBottom w:val="0"/>
          <w:divBdr>
            <w:top w:val="none" w:sz="0" w:space="0" w:color="auto"/>
            <w:left w:val="none" w:sz="0" w:space="0" w:color="auto"/>
            <w:bottom w:val="none" w:sz="0" w:space="0" w:color="auto"/>
            <w:right w:val="none" w:sz="0" w:space="0" w:color="auto"/>
          </w:divBdr>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54296301">
      <w:bodyDiv w:val="1"/>
      <w:marLeft w:val="0"/>
      <w:marRight w:val="0"/>
      <w:marTop w:val="0"/>
      <w:marBottom w:val="0"/>
      <w:divBdr>
        <w:top w:val="none" w:sz="0" w:space="0" w:color="auto"/>
        <w:left w:val="none" w:sz="0" w:space="0" w:color="auto"/>
        <w:bottom w:val="none" w:sz="0" w:space="0" w:color="auto"/>
        <w:right w:val="none" w:sz="0" w:space="0" w:color="auto"/>
      </w:divBdr>
    </w:div>
    <w:div w:id="457989434">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6022267">
      <w:bodyDiv w:val="1"/>
      <w:marLeft w:val="0"/>
      <w:marRight w:val="0"/>
      <w:marTop w:val="0"/>
      <w:marBottom w:val="0"/>
      <w:divBdr>
        <w:top w:val="none" w:sz="0" w:space="0" w:color="auto"/>
        <w:left w:val="none" w:sz="0" w:space="0" w:color="auto"/>
        <w:bottom w:val="none" w:sz="0" w:space="0" w:color="auto"/>
        <w:right w:val="none" w:sz="0" w:space="0" w:color="auto"/>
      </w:divBdr>
      <w:divsChild>
        <w:div w:id="1223757753">
          <w:marLeft w:val="0"/>
          <w:marRight w:val="0"/>
          <w:marTop w:val="15"/>
          <w:marBottom w:val="0"/>
          <w:divBdr>
            <w:top w:val="none" w:sz="0" w:space="0" w:color="auto"/>
            <w:left w:val="none" w:sz="0" w:space="0" w:color="auto"/>
            <w:bottom w:val="none" w:sz="0" w:space="0" w:color="auto"/>
            <w:right w:val="none" w:sz="0" w:space="0" w:color="auto"/>
          </w:divBdr>
        </w:div>
        <w:div w:id="889460518">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8645699">
      <w:bodyDiv w:val="1"/>
      <w:marLeft w:val="0"/>
      <w:marRight w:val="0"/>
      <w:marTop w:val="0"/>
      <w:marBottom w:val="0"/>
      <w:divBdr>
        <w:top w:val="none" w:sz="0" w:space="0" w:color="auto"/>
        <w:left w:val="none" w:sz="0" w:space="0" w:color="auto"/>
        <w:bottom w:val="none" w:sz="0" w:space="0" w:color="auto"/>
        <w:right w:val="none" w:sz="0" w:space="0" w:color="auto"/>
      </w:divBdr>
      <w:divsChild>
        <w:div w:id="651057713">
          <w:marLeft w:val="0"/>
          <w:marRight w:val="0"/>
          <w:marTop w:val="0"/>
          <w:marBottom w:val="0"/>
          <w:divBdr>
            <w:top w:val="none" w:sz="0" w:space="0" w:color="auto"/>
            <w:left w:val="none" w:sz="0" w:space="0" w:color="auto"/>
            <w:bottom w:val="none" w:sz="0" w:space="0" w:color="auto"/>
            <w:right w:val="none" w:sz="0" w:space="0" w:color="auto"/>
          </w:divBdr>
          <w:divsChild>
            <w:div w:id="1436749109">
              <w:marLeft w:val="0"/>
              <w:marRight w:val="0"/>
              <w:marTop w:val="0"/>
              <w:marBottom w:val="195"/>
              <w:divBdr>
                <w:top w:val="none" w:sz="0" w:space="0" w:color="auto"/>
                <w:left w:val="none" w:sz="0" w:space="0" w:color="auto"/>
                <w:bottom w:val="none" w:sz="0" w:space="0" w:color="auto"/>
                <w:right w:val="none" w:sz="0" w:space="0" w:color="auto"/>
              </w:divBdr>
              <w:divsChild>
                <w:div w:id="248468638">
                  <w:marLeft w:val="0"/>
                  <w:marRight w:val="0"/>
                  <w:marTop w:val="0"/>
                  <w:marBottom w:val="0"/>
                  <w:divBdr>
                    <w:top w:val="none" w:sz="0" w:space="0" w:color="auto"/>
                    <w:left w:val="none" w:sz="0" w:space="0" w:color="auto"/>
                    <w:bottom w:val="none" w:sz="0" w:space="0" w:color="auto"/>
                    <w:right w:val="none" w:sz="0" w:space="0" w:color="auto"/>
                  </w:divBdr>
                  <w:divsChild>
                    <w:div w:id="878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3249360">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1306">
      <w:bodyDiv w:val="1"/>
      <w:marLeft w:val="0"/>
      <w:marRight w:val="0"/>
      <w:marTop w:val="0"/>
      <w:marBottom w:val="0"/>
      <w:divBdr>
        <w:top w:val="none" w:sz="0" w:space="0" w:color="auto"/>
        <w:left w:val="none" w:sz="0" w:space="0" w:color="auto"/>
        <w:bottom w:val="none" w:sz="0" w:space="0" w:color="auto"/>
        <w:right w:val="none" w:sz="0" w:space="0" w:color="auto"/>
      </w:divBdr>
      <w:divsChild>
        <w:div w:id="231501130">
          <w:marLeft w:val="0"/>
          <w:marRight w:val="0"/>
          <w:marTop w:val="0"/>
          <w:marBottom w:val="0"/>
          <w:divBdr>
            <w:top w:val="none" w:sz="0" w:space="0" w:color="auto"/>
            <w:left w:val="none" w:sz="0" w:space="0" w:color="auto"/>
            <w:bottom w:val="none" w:sz="0" w:space="0" w:color="auto"/>
            <w:right w:val="none" w:sz="0" w:space="0" w:color="auto"/>
          </w:divBdr>
          <w:divsChild>
            <w:div w:id="30620522">
              <w:marLeft w:val="0"/>
              <w:marRight w:val="0"/>
              <w:marTop w:val="15"/>
              <w:marBottom w:val="0"/>
              <w:divBdr>
                <w:top w:val="none" w:sz="0" w:space="0" w:color="auto"/>
                <w:left w:val="none" w:sz="0" w:space="0" w:color="auto"/>
                <w:bottom w:val="none" w:sz="0" w:space="0" w:color="auto"/>
                <w:right w:val="none" w:sz="0" w:space="0" w:color="auto"/>
              </w:divBdr>
            </w:div>
            <w:div w:id="1895970560">
              <w:marLeft w:val="0"/>
              <w:marRight w:val="0"/>
              <w:marTop w:val="0"/>
              <w:marBottom w:val="0"/>
              <w:divBdr>
                <w:top w:val="none" w:sz="0" w:space="0" w:color="auto"/>
                <w:left w:val="none" w:sz="0" w:space="0" w:color="auto"/>
                <w:bottom w:val="none" w:sz="0" w:space="0" w:color="auto"/>
                <w:right w:val="none" w:sz="0" w:space="0" w:color="auto"/>
              </w:divBdr>
              <w:divsChild>
                <w:div w:id="1486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52">
          <w:marLeft w:val="0"/>
          <w:marRight w:val="0"/>
          <w:marTop w:val="0"/>
          <w:marBottom w:val="0"/>
          <w:divBdr>
            <w:top w:val="none" w:sz="0" w:space="0" w:color="auto"/>
            <w:left w:val="none" w:sz="0" w:space="0" w:color="auto"/>
            <w:bottom w:val="none" w:sz="0" w:space="0" w:color="auto"/>
            <w:right w:val="none" w:sz="0" w:space="0" w:color="auto"/>
          </w:divBdr>
          <w:divsChild>
            <w:div w:id="1784958555">
              <w:marLeft w:val="0"/>
              <w:marRight w:val="0"/>
              <w:marTop w:val="15"/>
              <w:marBottom w:val="0"/>
              <w:divBdr>
                <w:top w:val="none" w:sz="0" w:space="0" w:color="auto"/>
                <w:left w:val="none" w:sz="0" w:space="0" w:color="auto"/>
                <w:bottom w:val="none" w:sz="0" w:space="0" w:color="auto"/>
                <w:right w:val="none" w:sz="0" w:space="0" w:color="auto"/>
              </w:divBdr>
            </w:div>
            <w:div w:id="1939826222">
              <w:marLeft w:val="0"/>
              <w:marRight w:val="0"/>
              <w:marTop w:val="0"/>
              <w:marBottom w:val="0"/>
              <w:divBdr>
                <w:top w:val="none" w:sz="0" w:space="0" w:color="auto"/>
                <w:left w:val="none" w:sz="0" w:space="0" w:color="auto"/>
                <w:bottom w:val="none" w:sz="0" w:space="0" w:color="auto"/>
                <w:right w:val="none" w:sz="0" w:space="0" w:color="auto"/>
              </w:divBdr>
              <w:divsChild>
                <w:div w:id="362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10202">
      <w:bodyDiv w:val="1"/>
      <w:marLeft w:val="0"/>
      <w:marRight w:val="0"/>
      <w:marTop w:val="0"/>
      <w:marBottom w:val="0"/>
      <w:divBdr>
        <w:top w:val="none" w:sz="0" w:space="0" w:color="auto"/>
        <w:left w:val="none" w:sz="0" w:space="0" w:color="auto"/>
        <w:bottom w:val="none" w:sz="0" w:space="0" w:color="auto"/>
        <w:right w:val="none" w:sz="0" w:space="0" w:color="auto"/>
      </w:divBdr>
      <w:divsChild>
        <w:div w:id="1473253775">
          <w:marLeft w:val="0"/>
          <w:marRight w:val="0"/>
          <w:marTop w:val="0"/>
          <w:marBottom w:val="0"/>
          <w:divBdr>
            <w:top w:val="none" w:sz="0" w:space="0" w:color="auto"/>
            <w:left w:val="none" w:sz="0" w:space="0" w:color="auto"/>
            <w:bottom w:val="none" w:sz="0" w:space="0" w:color="auto"/>
            <w:right w:val="none" w:sz="0" w:space="0" w:color="auto"/>
          </w:divBdr>
          <w:divsChild>
            <w:div w:id="1734040691">
              <w:marLeft w:val="0"/>
              <w:marRight w:val="0"/>
              <w:marTop w:val="0"/>
              <w:marBottom w:val="375"/>
              <w:divBdr>
                <w:top w:val="none" w:sz="0" w:space="0" w:color="auto"/>
                <w:left w:val="none" w:sz="0" w:space="0" w:color="auto"/>
                <w:bottom w:val="none" w:sz="0" w:space="0" w:color="auto"/>
                <w:right w:val="none" w:sz="0" w:space="0" w:color="auto"/>
              </w:divBdr>
              <w:divsChild>
                <w:div w:id="1250236847">
                  <w:marLeft w:val="0"/>
                  <w:marRight w:val="0"/>
                  <w:marTop w:val="0"/>
                  <w:marBottom w:val="150"/>
                  <w:divBdr>
                    <w:top w:val="none" w:sz="0" w:space="0" w:color="auto"/>
                    <w:left w:val="none" w:sz="0" w:space="0" w:color="auto"/>
                    <w:bottom w:val="none" w:sz="0" w:space="0" w:color="auto"/>
                    <w:right w:val="none" w:sz="0" w:space="0" w:color="auto"/>
                  </w:divBdr>
                  <w:divsChild>
                    <w:div w:id="911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984">
              <w:marLeft w:val="0"/>
              <w:marRight w:val="0"/>
              <w:marTop w:val="0"/>
              <w:marBottom w:val="0"/>
              <w:divBdr>
                <w:top w:val="none" w:sz="0" w:space="0" w:color="auto"/>
                <w:left w:val="none" w:sz="0" w:space="0" w:color="auto"/>
                <w:bottom w:val="none" w:sz="0" w:space="0" w:color="auto"/>
                <w:right w:val="none" w:sz="0" w:space="0" w:color="auto"/>
              </w:divBdr>
              <w:divsChild>
                <w:div w:id="1601639195">
                  <w:marLeft w:val="0"/>
                  <w:marRight w:val="0"/>
                  <w:marTop w:val="0"/>
                  <w:marBottom w:val="0"/>
                  <w:divBdr>
                    <w:top w:val="none" w:sz="0" w:space="0" w:color="auto"/>
                    <w:left w:val="none" w:sz="0" w:space="0" w:color="auto"/>
                    <w:bottom w:val="none" w:sz="0" w:space="0" w:color="auto"/>
                    <w:right w:val="none" w:sz="0" w:space="0" w:color="auto"/>
                  </w:divBdr>
                  <w:divsChild>
                    <w:div w:id="380905113">
                      <w:marLeft w:val="0"/>
                      <w:marRight w:val="0"/>
                      <w:marTop w:val="0"/>
                      <w:marBottom w:val="0"/>
                      <w:divBdr>
                        <w:top w:val="none" w:sz="0" w:space="0" w:color="auto"/>
                        <w:left w:val="none" w:sz="0" w:space="0" w:color="auto"/>
                        <w:bottom w:val="none" w:sz="0" w:space="0" w:color="auto"/>
                        <w:right w:val="none" w:sz="0" w:space="0" w:color="auto"/>
                      </w:divBdr>
                      <w:divsChild>
                        <w:div w:id="1121074151">
                          <w:marLeft w:val="0"/>
                          <w:marRight w:val="0"/>
                          <w:marTop w:val="0"/>
                          <w:marBottom w:val="0"/>
                          <w:divBdr>
                            <w:top w:val="none" w:sz="0" w:space="0" w:color="auto"/>
                            <w:left w:val="none" w:sz="0" w:space="0" w:color="auto"/>
                            <w:bottom w:val="none" w:sz="0" w:space="0" w:color="auto"/>
                            <w:right w:val="none" w:sz="0" w:space="0" w:color="auto"/>
                          </w:divBdr>
                          <w:divsChild>
                            <w:div w:id="668408165">
                              <w:marLeft w:val="0"/>
                              <w:marRight w:val="0"/>
                              <w:marTop w:val="0"/>
                              <w:marBottom w:val="0"/>
                              <w:divBdr>
                                <w:top w:val="none" w:sz="0" w:space="0" w:color="auto"/>
                                <w:left w:val="none" w:sz="0" w:space="0" w:color="auto"/>
                                <w:bottom w:val="none" w:sz="0" w:space="0" w:color="auto"/>
                                <w:right w:val="none" w:sz="0" w:space="0" w:color="auto"/>
                              </w:divBdr>
                              <w:divsChild>
                                <w:div w:id="1548562420">
                                  <w:marLeft w:val="0"/>
                                  <w:marRight w:val="0"/>
                                  <w:marTop w:val="0"/>
                                  <w:marBottom w:val="0"/>
                                  <w:divBdr>
                                    <w:top w:val="none" w:sz="0" w:space="0" w:color="auto"/>
                                    <w:left w:val="none" w:sz="0" w:space="0" w:color="auto"/>
                                    <w:bottom w:val="none" w:sz="0" w:space="0" w:color="auto"/>
                                    <w:right w:val="none" w:sz="0" w:space="0" w:color="auto"/>
                                  </w:divBdr>
                                  <w:divsChild>
                                    <w:div w:id="45595545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6525">
          <w:marLeft w:val="0"/>
          <w:marRight w:val="0"/>
          <w:marTop w:val="0"/>
          <w:marBottom w:val="0"/>
          <w:divBdr>
            <w:top w:val="none" w:sz="0" w:space="0" w:color="auto"/>
            <w:left w:val="none" w:sz="0" w:space="0" w:color="auto"/>
            <w:bottom w:val="none" w:sz="0" w:space="0" w:color="auto"/>
            <w:right w:val="none" w:sz="0" w:space="0" w:color="auto"/>
          </w:divBdr>
          <w:divsChild>
            <w:div w:id="813790446">
              <w:marLeft w:val="0"/>
              <w:marRight w:val="0"/>
              <w:marTop w:val="0"/>
              <w:marBottom w:val="375"/>
              <w:divBdr>
                <w:top w:val="none" w:sz="0" w:space="0" w:color="auto"/>
                <w:left w:val="none" w:sz="0" w:space="0" w:color="auto"/>
                <w:bottom w:val="none" w:sz="0" w:space="0" w:color="auto"/>
                <w:right w:val="none" w:sz="0" w:space="0" w:color="auto"/>
              </w:divBdr>
              <w:divsChild>
                <w:div w:id="966618490">
                  <w:marLeft w:val="0"/>
                  <w:marRight w:val="0"/>
                  <w:marTop w:val="0"/>
                  <w:marBottom w:val="150"/>
                  <w:divBdr>
                    <w:top w:val="none" w:sz="0" w:space="0" w:color="auto"/>
                    <w:left w:val="none" w:sz="0" w:space="0" w:color="auto"/>
                    <w:bottom w:val="none" w:sz="0" w:space="0" w:color="auto"/>
                    <w:right w:val="none" w:sz="0" w:space="0" w:color="auto"/>
                  </w:divBdr>
                </w:div>
                <w:div w:id="1679574262">
                  <w:marLeft w:val="0"/>
                  <w:marRight w:val="0"/>
                  <w:marTop w:val="0"/>
                  <w:marBottom w:val="150"/>
                  <w:divBdr>
                    <w:top w:val="none" w:sz="0" w:space="0" w:color="auto"/>
                    <w:left w:val="none" w:sz="0" w:space="0" w:color="auto"/>
                    <w:bottom w:val="none" w:sz="0" w:space="0" w:color="auto"/>
                    <w:right w:val="none" w:sz="0" w:space="0" w:color="auto"/>
                  </w:divBdr>
                  <w:divsChild>
                    <w:div w:id="3797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215">
              <w:marLeft w:val="0"/>
              <w:marRight w:val="0"/>
              <w:marTop w:val="0"/>
              <w:marBottom w:val="0"/>
              <w:divBdr>
                <w:top w:val="none" w:sz="0" w:space="0" w:color="auto"/>
                <w:left w:val="none" w:sz="0" w:space="0" w:color="auto"/>
                <w:bottom w:val="none" w:sz="0" w:space="0" w:color="auto"/>
                <w:right w:val="none" w:sz="0" w:space="0" w:color="auto"/>
              </w:divBdr>
              <w:divsChild>
                <w:div w:id="2010868767">
                  <w:marLeft w:val="0"/>
                  <w:marRight w:val="0"/>
                  <w:marTop w:val="0"/>
                  <w:marBottom w:val="0"/>
                  <w:divBdr>
                    <w:top w:val="none" w:sz="0" w:space="0" w:color="auto"/>
                    <w:left w:val="none" w:sz="0" w:space="0" w:color="auto"/>
                    <w:bottom w:val="none" w:sz="0" w:space="0" w:color="auto"/>
                    <w:right w:val="none" w:sz="0" w:space="0" w:color="auto"/>
                  </w:divBdr>
                  <w:divsChild>
                    <w:div w:id="1480069955">
                      <w:marLeft w:val="0"/>
                      <w:marRight w:val="0"/>
                      <w:marTop w:val="0"/>
                      <w:marBottom w:val="0"/>
                      <w:divBdr>
                        <w:top w:val="none" w:sz="0" w:space="0" w:color="auto"/>
                        <w:left w:val="none" w:sz="0" w:space="0" w:color="auto"/>
                        <w:bottom w:val="none" w:sz="0" w:space="0" w:color="auto"/>
                        <w:right w:val="none" w:sz="0" w:space="0" w:color="auto"/>
                      </w:divBdr>
                      <w:divsChild>
                        <w:div w:id="1691419904">
                          <w:marLeft w:val="0"/>
                          <w:marRight w:val="0"/>
                          <w:marTop w:val="0"/>
                          <w:marBottom w:val="0"/>
                          <w:divBdr>
                            <w:top w:val="none" w:sz="0" w:space="0" w:color="auto"/>
                            <w:left w:val="none" w:sz="0" w:space="0" w:color="auto"/>
                            <w:bottom w:val="none" w:sz="0" w:space="0" w:color="auto"/>
                            <w:right w:val="none" w:sz="0" w:space="0" w:color="auto"/>
                          </w:divBdr>
                          <w:divsChild>
                            <w:div w:id="60058626">
                              <w:marLeft w:val="0"/>
                              <w:marRight w:val="0"/>
                              <w:marTop w:val="15"/>
                              <w:marBottom w:val="0"/>
                              <w:divBdr>
                                <w:top w:val="none" w:sz="0" w:space="0" w:color="auto"/>
                                <w:left w:val="none" w:sz="0" w:space="0" w:color="auto"/>
                                <w:bottom w:val="none" w:sz="0" w:space="0" w:color="auto"/>
                                <w:right w:val="none" w:sz="0" w:space="0" w:color="auto"/>
                              </w:divBdr>
                            </w:div>
                            <w:div w:id="645745762">
                              <w:marLeft w:val="0"/>
                              <w:marRight w:val="0"/>
                              <w:marTop w:val="0"/>
                              <w:marBottom w:val="0"/>
                              <w:divBdr>
                                <w:top w:val="none" w:sz="0" w:space="0" w:color="auto"/>
                                <w:left w:val="none" w:sz="0" w:space="0" w:color="auto"/>
                                <w:bottom w:val="none" w:sz="0" w:space="0" w:color="auto"/>
                                <w:right w:val="none" w:sz="0" w:space="0" w:color="auto"/>
                              </w:divBdr>
                              <w:divsChild>
                                <w:div w:id="8245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237">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15"/>
                              <w:marBottom w:val="0"/>
                              <w:divBdr>
                                <w:top w:val="none" w:sz="0" w:space="0" w:color="auto"/>
                                <w:left w:val="none" w:sz="0" w:space="0" w:color="auto"/>
                                <w:bottom w:val="none" w:sz="0" w:space="0" w:color="auto"/>
                                <w:right w:val="none" w:sz="0" w:space="0" w:color="auto"/>
                              </w:divBdr>
                            </w:div>
                            <w:div w:id="1972057968">
                              <w:marLeft w:val="0"/>
                              <w:marRight w:val="0"/>
                              <w:marTop w:val="0"/>
                              <w:marBottom w:val="0"/>
                              <w:divBdr>
                                <w:top w:val="none" w:sz="0" w:space="0" w:color="auto"/>
                                <w:left w:val="none" w:sz="0" w:space="0" w:color="auto"/>
                                <w:bottom w:val="none" w:sz="0" w:space="0" w:color="auto"/>
                                <w:right w:val="none" w:sz="0" w:space="0" w:color="auto"/>
                              </w:divBdr>
                              <w:divsChild>
                                <w:div w:id="16638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639">
      <w:bodyDiv w:val="1"/>
      <w:marLeft w:val="0"/>
      <w:marRight w:val="0"/>
      <w:marTop w:val="0"/>
      <w:marBottom w:val="0"/>
      <w:divBdr>
        <w:top w:val="none" w:sz="0" w:space="0" w:color="auto"/>
        <w:left w:val="none" w:sz="0" w:space="0" w:color="auto"/>
        <w:bottom w:val="none" w:sz="0" w:space="0" w:color="auto"/>
        <w:right w:val="none" w:sz="0" w:space="0" w:color="auto"/>
      </w:divBdr>
      <w:divsChild>
        <w:div w:id="314647923">
          <w:marLeft w:val="0"/>
          <w:marRight w:val="0"/>
          <w:marTop w:val="15"/>
          <w:marBottom w:val="0"/>
          <w:divBdr>
            <w:top w:val="none" w:sz="0" w:space="0" w:color="auto"/>
            <w:left w:val="none" w:sz="0" w:space="0" w:color="auto"/>
            <w:bottom w:val="none" w:sz="0" w:space="0" w:color="auto"/>
            <w:right w:val="none" w:sz="0" w:space="0" w:color="auto"/>
          </w:divBdr>
        </w:div>
        <w:div w:id="2035301141">
          <w:marLeft w:val="0"/>
          <w:marRight w:val="0"/>
          <w:marTop w:val="0"/>
          <w:marBottom w:val="0"/>
          <w:divBdr>
            <w:top w:val="none" w:sz="0" w:space="0" w:color="auto"/>
            <w:left w:val="none" w:sz="0" w:space="0" w:color="auto"/>
            <w:bottom w:val="none" w:sz="0" w:space="0" w:color="auto"/>
            <w:right w:val="none" w:sz="0" w:space="0" w:color="auto"/>
          </w:divBdr>
          <w:divsChild>
            <w:div w:id="903416381">
              <w:marLeft w:val="0"/>
              <w:marRight w:val="0"/>
              <w:marTop w:val="195"/>
              <w:marBottom w:val="0"/>
              <w:divBdr>
                <w:top w:val="none" w:sz="0" w:space="0" w:color="auto"/>
                <w:left w:val="none" w:sz="0" w:space="0" w:color="auto"/>
                <w:bottom w:val="none" w:sz="0" w:space="0" w:color="auto"/>
                <w:right w:val="none" w:sz="0" w:space="0" w:color="auto"/>
              </w:divBdr>
            </w:div>
            <w:div w:id="15560428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744">
      <w:bodyDiv w:val="1"/>
      <w:marLeft w:val="0"/>
      <w:marRight w:val="0"/>
      <w:marTop w:val="0"/>
      <w:marBottom w:val="0"/>
      <w:divBdr>
        <w:top w:val="none" w:sz="0" w:space="0" w:color="auto"/>
        <w:left w:val="none" w:sz="0" w:space="0" w:color="auto"/>
        <w:bottom w:val="none" w:sz="0" w:space="0" w:color="auto"/>
        <w:right w:val="none" w:sz="0" w:space="0" w:color="auto"/>
      </w:divBdr>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742">
          <w:marLeft w:val="0"/>
          <w:marRight w:val="120"/>
          <w:marTop w:val="0"/>
          <w:marBottom w:val="0"/>
          <w:divBdr>
            <w:top w:val="none" w:sz="0" w:space="0" w:color="auto"/>
            <w:left w:val="none" w:sz="0" w:space="0" w:color="auto"/>
            <w:bottom w:val="none" w:sz="0" w:space="0" w:color="auto"/>
            <w:right w:val="none" w:sz="0" w:space="0" w:color="auto"/>
          </w:divBdr>
        </w:div>
        <w:div w:id="1289122091">
          <w:marLeft w:val="0"/>
          <w:marRight w:val="0"/>
          <w:marTop w:val="0"/>
          <w:marBottom w:val="195"/>
          <w:divBdr>
            <w:top w:val="none" w:sz="0" w:space="0" w:color="auto"/>
            <w:left w:val="none" w:sz="0" w:space="0" w:color="auto"/>
            <w:bottom w:val="none" w:sz="0" w:space="0" w:color="auto"/>
            <w:right w:val="none" w:sz="0" w:space="0" w:color="auto"/>
          </w:divBdr>
          <w:divsChild>
            <w:div w:id="333459156">
              <w:marLeft w:val="0"/>
              <w:marRight w:val="0"/>
              <w:marTop w:val="15"/>
              <w:marBottom w:val="0"/>
              <w:divBdr>
                <w:top w:val="none" w:sz="0" w:space="0" w:color="auto"/>
                <w:left w:val="none" w:sz="0" w:space="0" w:color="auto"/>
                <w:bottom w:val="none" w:sz="0" w:space="0" w:color="auto"/>
                <w:right w:val="none" w:sz="0" w:space="0" w:color="auto"/>
              </w:divBdr>
            </w:div>
            <w:div w:id="492719890">
              <w:marLeft w:val="0"/>
              <w:marRight w:val="0"/>
              <w:marTop w:val="0"/>
              <w:marBottom w:val="0"/>
              <w:divBdr>
                <w:top w:val="none" w:sz="0" w:space="0" w:color="auto"/>
                <w:left w:val="none" w:sz="0" w:space="0" w:color="auto"/>
                <w:bottom w:val="none" w:sz="0" w:space="0" w:color="auto"/>
                <w:right w:val="none" w:sz="0" w:space="0" w:color="auto"/>
              </w:divBdr>
              <w:divsChild>
                <w:div w:id="307898465">
                  <w:marLeft w:val="0"/>
                  <w:marRight w:val="0"/>
                  <w:marTop w:val="0"/>
                  <w:marBottom w:val="0"/>
                  <w:divBdr>
                    <w:top w:val="none" w:sz="0" w:space="0" w:color="auto"/>
                    <w:left w:val="none" w:sz="0" w:space="0" w:color="auto"/>
                    <w:bottom w:val="none" w:sz="0" w:space="0" w:color="auto"/>
                    <w:right w:val="none" w:sz="0" w:space="0" w:color="auto"/>
                  </w:divBdr>
                </w:div>
              </w:divsChild>
            </w:div>
            <w:div w:id="396629606">
              <w:marLeft w:val="0"/>
              <w:marRight w:val="0"/>
              <w:marTop w:val="15"/>
              <w:marBottom w:val="0"/>
              <w:divBdr>
                <w:top w:val="none" w:sz="0" w:space="0" w:color="auto"/>
                <w:left w:val="none" w:sz="0" w:space="0" w:color="auto"/>
                <w:bottom w:val="none" w:sz="0" w:space="0" w:color="auto"/>
                <w:right w:val="none" w:sz="0" w:space="0" w:color="auto"/>
              </w:divBdr>
            </w:div>
            <w:div w:id="1958021650">
              <w:marLeft w:val="0"/>
              <w:marRight w:val="0"/>
              <w:marTop w:val="0"/>
              <w:marBottom w:val="0"/>
              <w:divBdr>
                <w:top w:val="none" w:sz="0" w:space="0" w:color="auto"/>
                <w:left w:val="none" w:sz="0" w:space="0" w:color="auto"/>
                <w:bottom w:val="none" w:sz="0" w:space="0" w:color="auto"/>
                <w:right w:val="none" w:sz="0" w:space="0" w:color="auto"/>
              </w:divBdr>
              <w:divsChild>
                <w:div w:id="12050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1568">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711">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055">
      <w:bodyDiv w:val="1"/>
      <w:marLeft w:val="0"/>
      <w:marRight w:val="0"/>
      <w:marTop w:val="0"/>
      <w:marBottom w:val="0"/>
      <w:divBdr>
        <w:top w:val="none" w:sz="0" w:space="0" w:color="auto"/>
        <w:left w:val="none" w:sz="0" w:space="0" w:color="auto"/>
        <w:bottom w:val="none" w:sz="0" w:space="0" w:color="auto"/>
        <w:right w:val="none" w:sz="0" w:space="0" w:color="auto"/>
      </w:divBdr>
      <w:divsChild>
        <w:div w:id="803692625">
          <w:marLeft w:val="0"/>
          <w:marRight w:val="0"/>
          <w:marTop w:val="0"/>
          <w:marBottom w:val="0"/>
          <w:divBdr>
            <w:top w:val="none" w:sz="0" w:space="0" w:color="auto"/>
            <w:left w:val="none" w:sz="0" w:space="0" w:color="auto"/>
            <w:bottom w:val="none" w:sz="0" w:space="0" w:color="auto"/>
            <w:right w:val="none" w:sz="0" w:space="0" w:color="auto"/>
          </w:divBdr>
          <w:divsChild>
            <w:div w:id="648290749">
              <w:marLeft w:val="0"/>
              <w:marRight w:val="120"/>
              <w:marTop w:val="0"/>
              <w:marBottom w:val="0"/>
              <w:divBdr>
                <w:top w:val="none" w:sz="0" w:space="0" w:color="auto"/>
                <w:left w:val="none" w:sz="0" w:space="0" w:color="auto"/>
                <w:bottom w:val="none" w:sz="0" w:space="0" w:color="auto"/>
                <w:right w:val="none" w:sz="0" w:space="0" w:color="auto"/>
              </w:divBdr>
            </w:div>
            <w:div w:id="562568909">
              <w:marLeft w:val="0"/>
              <w:marRight w:val="0"/>
              <w:marTop w:val="0"/>
              <w:marBottom w:val="195"/>
              <w:divBdr>
                <w:top w:val="none" w:sz="0" w:space="0" w:color="auto"/>
                <w:left w:val="none" w:sz="0" w:space="0" w:color="auto"/>
                <w:bottom w:val="none" w:sz="0" w:space="0" w:color="auto"/>
                <w:right w:val="none" w:sz="0" w:space="0" w:color="auto"/>
              </w:divBdr>
              <w:divsChild>
                <w:div w:id="696545672">
                  <w:marLeft w:val="0"/>
                  <w:marRight w:val="0"/>
                  <w:marTop w:val="0"/>
                  <w:marBottom w:val="0"/>
                  <w:divBdr>
                    <w:top w:val="none" w:sz="0" w:space="0" w:color="auto"/>
                    <w:left w:val="none" w:sz="0" w:space="0" w:color="auto"/>
                    <w:bottom w:val="none" w:sz="0" w:space="0" w:color="auto"/>
                    <w:right w:val="none" w:sz="0" w:space="0" w:color="auto"/>
                  </w:divBdr>
                  <w:divsChild>
                    <w:div w:id="15271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6721866">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71771217">
      <w:bodyDiv w:val="1"/>
      <w:marLeft w:val="0"/>
      <w:marRight w:val="0"/>
      <w:marTop w:val="0"/>
      <w:marBottom w:val="0"/>
      <w:divBdr>
        <w:top w:val="none" w:sz="0" w:space="0" w:color="auto"/>
        <w:left w:val="none" w:sz="0" w:space="0" w:color="auto"/>
        <w:bottom w:val="none" w:sz="0" w:space="0" w:color="auto"/>
        <w:right w:val="none" w:sz="0" w:space="0" w:color="auto"/>
      </w:divBdr>
      <w:divsChild>
        <w:div w:id="1892182555">
          <w:marLeft w:val="0"/>
          <w:marRight w:val="0"/>
          <w:marTop w:val="195"/>
          <w:marBottom w:val="0"/>
          <w:divBdr>
            <w:top w:val="none" w:sz="0" w:space="0" w:color="auto"/>
            <w:left w:val="none" w:sz="0" w:space="0" w:color="auto"/>
            <w:bottom w:val="none" w:sz="0" w:space="0" w:color="auto"/>
            <w:right w:val="none" w:sz="0" w:space="0" w:color="auto"/>
          </w:divBdr>
        </w:div>
        <w:div w:id="606231600">
          <w:marLeft w:val="0"/>
          <w:marRight w:val="0"/>
          <w:marTop w:val="195"/>
          <w:marBottom w:val="0"/>
          <w:divBdr>
            <w:top w:val="none" w:sz="0" w:space="0" w:color="auto"/>
            <w:left w:val="none" w:sz="0" w:space="0" w:color="auto"/>
            <w:bottom w:val="none" w:sz="0" w:space="0" w:color="auto"/>
            <w:right w:val="none" w:sz="0" w:space="0" w:color="auto"/>
          </w:divBdr>
        </w:div>
      </w:divsChild>
    </w:div>
    <w:div w:id="878469269">
      <w:bodyDiv w:val="1"/>
      <w:marLeft w:val="0"/>
      <w:marRight w:val="0"/>
      <w:marTop w:val="0"/>
      <w:marBottom w:val="0"/>
      <w:divBdr>
        <w:top w:val="none" w:sz="0" w:space="0" w:color="auto"/>
        <w:left w:val="none" w:sz="0" w:space="0" w:color="auto"/>
        <w:bottom w:val="none" w:sz="0" w:space="0" w:color="auto"/>
        <w:right w:val="none" w:sz="0" w:space="0" w:color="auto"/>
      </w:divBdr>
      <w:divsChild>
        <w:div w:id="562064687">
          <w:marLeft w:val="0"/>
          <w:marRight w:val="0"/>
          <w:marTop w:val="0"/>
          <w:marBottom w:val="0"/>
          <w:divBdr>
            <w:top w:val="none" w:sz="0" w:space="0" w:color="auto"/>
            <w:left w:val="none" w:sz="0" w:space="0" w:color="auto"/>
            <w:bottom w:val="none" w:sz="0" w:space="0" w:color="auto"/>
            <w:right w:val="none" w:sz="0" w:space="0" w:color="auto"/>
          </w:divBdr>
        </w:div>
        <w:div w:id="1040015515">
          <w:marLeft w:val="0"/>
          <w:marRight w:val="0"/>
          <w:marTop w:val="0"/>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085">
      <w:bodyDiv w:val="1"/>
      <w:marLeft w:val="0"/>
      <w:marRight w:val="0"/>
      <w:marTop w:val="0"/>
      <w:marBottom w:val="0"/>
      <w:divBdr>
        <w:top w:val="none" w:sz="0" w:space="0" w:color="auto"/>
        <w:left w:val="none" w:sz="0" w:space="0" w:color="auto"/>
        <w:bottom w:val="none" w:sz="0" w:space="0" w:color="auto"/>
        <w:right w:val="none" w:sz="0" w:space="0" w:color="auto"/>
      </w:divBdr>
      <w:divsChild>
        <w:div w:id="1559781573">
          <w:marLeft w:val="0"/>
          <w:marRight w:val="0"/>
          <w:marTop w:val="0"/>
          <w:marBottom w:val="0"/>
          <w:divBdr>
            <w:top w:val="none" w:sz="0" w:space="0" w:color="auto"/>
            <w:left w:val="none" w:sz="0" w:space="0" w:color="auto"/>
            <w:bottom w:val="none" w:sz="0" w:space="0" w:color="auto"/>
            <w:right w:val="none" w:sz="0" w:space="0" w:color="auto"/>
          </w:divBdr>
          <w:divsChild>
            <w:div w:id="1373383505">
              <w:marLeft w:val="0"/>
              <w:marRight w:val="0"/>
              <w:marTop w:val="0"/>
              <w:marBottom w:val="0"/>
              <w:divBdr>
                <w:top w:val="none" w:sz="0" w:space="0" w:color="auto"/>
                <w:left w:val="none" w:sz="0" w:space="0" w:color="auto"/>
                <w:bottom w:val="none" w:sz="0" w:space="0" w:color="auto"/>
                <w:right w:val="none" w:sz="0" w:space="0" w:color="auto"/>
              </w:divBdr>
              <w:divsChild>
                <w:div w:id="699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5829">
          <w:marLeft w:val="0"/>
          <w:marRight w:val="0"/>
          <w:marTop w:val="0"/>
          <w:marBottom w:val="0"/>
          <w:divBdr>
            <w:top w:val="none" w:sz="0" w:space="0" w:color="auto"/>
            <w:left w:val="none" w:sz="0" w:space="0" w:color="auto"/>
            <w:bottom w:val="none" w:sz="0" w:space="0" w:color="auto"/>
            <w:right w:val="none" w:sz="0" w:space="0" w:color="auto"/>
          </w:divBdr>
          <w:divsChild>
            <w:div w:id="476578881">
              <w:marLeft w:val="0"/>
              <w:marRight w:val="0"/>
              <w:marTop w:val="15"/>
              <w:marBottom w:val="0"/>
              <w:divBdr>
                <w:top w:val="none" w:sz="0" w:space="0" w:color="auto"/>
                <w:left w:val="none" w:sz="0" w:space="0" w:color="auto"/>
                <w:bottom w:val="none" w:sz="0" w:space="0" w:color="auto"/>
                <w:right w:val="none" w:sz="0" w:space="0" w:color="auto"/>
              </w:divBdr>
            </w:div>
            <w:div w:id="1482775228">
              <w:marLeft w:val="0"/>
              <w:marRight w:val="0"/>
              <w:marTop w:val="0"/>
              <w:marBottom w:val="0"/>
              <w:divBdr>
                <w:top w:val="none" w:sz="0" w:space="0" w:color="auto"/>
                <w:left w:val="none" w:sz="0" w:space="0" w:color="auto"/>
                <w:bottom w:val="none" w:sz="0" w:space="0" w:color="auto"/>
                <w:right w:val="none" w:sz="0" w:space="0" w:color="auto"/>
              </w:divBdr>
              <w:divsChild>
                <w:div w:id="1114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7024588">
      <w:bodyDiv w:val="1"/>
      <w:marLeft w:val="0"/>
      <w:marRight w:val="0"/>
      <w:marTop w:val="0"/>
      <w:marBottom w:val="0"/>
      <w:divBdr>
        <w:top w:val="none" w:sz="0" w:space="0" w:color="auto"/>
        <w:left w:val="none" w:sz="0" w:space="0" w:color="auto"/>
        <w:bottom w:val="none" w:sz="0" w:space="0" w:color="auto"/>
        <w:right w:val="none" w:sz="0" w:space="0" w:color="auto"/>
      </w:divBdr>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1930585">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4558">
      <w:bodyDiv w:val="1"/>
      <w:marLeft w:val="0"/>
      <w:marRight w:val="0"/>
      <w:marTop w:val="0"/>
      <w:marBottom w:val="0"/>
      <w:divBdr>
        <w:top w:val="none" w:sz="0" w:space="0" w:color="auto"/>
        <w:left w:val="none" w:sz="0" w:space="0" w:color="auto"/>
        <w:bottom w:val="none" w:sz="0" w:space="0" w:color="auto"/>
        <w:right w:val="none" w:sz="0" w:space="0" w:color="auto"/>
      </w:divBdr>
    </w:div>
    <w:div w:id="1003780794">
      <w:bodyDiv w:val="1"/>
      <w:marLeft w:val="0"/>
      <w:marRight w:val="0"/>
      <w:marTop w:val="0"/>
      <w:marBottom w:val="0"/>
      <w:divBdr>
        <w:top w:val="none" w:sz="0" w:space="0" w:color="auto"/>
        <w:left w:val="none" w:sz="0" w:space="0" w:color="auto"/>
        <w:bottom w:val="none" w:sz="0" w:space="0" w:color="auto"/>
        <w:right w:val="none" w:sz="0" w:space="0" w:color="auto"/>
      </w:divBdr>
      <w:divsChild>
        <w:div w:id="767038903">
          <w:marLeft w:val="0"/>
          <w:marRight w:val="0"/>
          <w:marTop w:val="0"/>
          <w:marBottom w:val="0"/>
          <w:divBdr>
            <w:top w:val="none" w:sz="0" w:space="0" w:color="auto"/>
            <w:left w:val="none" w:sz="0" w:space="0" w:color="auto"/>
            <w:bottom w:val="none" w:sz="0" w:space="0" w:color="auto"/>
            <w:right w:val="none" w:sz="0" w:space="0" w:color="auto"/>
          </w:divBdr>
          <w:divsChild>
            <w:div w:id="803546082">
              <w:marLeft w:val="0"/>
              <w:marRight w:val="0"/>
              <w:marTop w:val="0"/>
              <w:marBottom w:val="0"/>
              <w:divBdr>
                <w:top w:val="none" w:sz="0" w:space="0" w:color="auto"/>
                <w:left w:val="none" w:sz="0" w:space="0" w:color="auto"/>
                <w:bottom w:val="none" w:sz="0" w:space="0" w:color="auto"/>
                <w:right w:val="none" w:sz="0" w:space="0" w:color="auto"/>
              </w:divBdr>
              <w:divsChild>
                <w:div w:id="1434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410">
          <w:marLeft w:val="0"/>
          <w:marRight w:val="0"/>
          <w:marTop w:val="0"/>
          <w:marBottom w:val="0"/>
          <w:divBdr>
            <w:top w:val="none" w:sz="0" w:space="0" w:color="auto"/>
            <w:left w:val="none" w:sz="0" w:space="0" w:color="auto"/>
            <w:bottom w:val="none" w:sz="0" w:space="0" w:color="auto"/>
            <w:right w:val="none" w:sz="0" w:space="0" w:color="auto"/>
          </w:divBdr>
          <w:divsChild>
            <w:div w:id="272131006">
              <w:marLeft w:val="0"/>
              <w:marRight w:val="0"/>
              <w:marTop w:val="15"/>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sChild>
                <w:div w:id="2934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366">
      <w:bodyDiv w:val="1"/>
      <w:marLeft w:val="0"/>
      <w:marRight w:val="0"/>
      <w:marTop w:val="0"/>
      <w:marBottom w:val="0"/>
      <w:divBdr>
        <w:top w:val="none" w:sz="0" w:space="0" w:color="auto"/>
        <w:left w:val="none" w:sz="0" w:space="0" w:color="auto"/>
        <w:bottom w:val="none" w:sz="0" w:space="0" w:color="auto"/>
        <w:right w:val="none" w:sz="0" w:space="0" w:color="auto"/>
      </w:divBdr>
      <w:divsChild>
        <w:div w:id="1006830460">
          <w:marLeft w:val="0"/>
          <w:marRight w:val="0"/>
          <w:marTop w:val="0"/>
          <w:marBottom w:val="0"/>
          <w:divBdr>
            <w:top w:val="none" w:sz="0" w:space="0" w:color="auto"/>
            <w:left w:val="none" w:sz="0" w:space="0" w:color="auto"/>
            <w:bottom w:val="none" w:sz="0" w:space="0" w:color="auto"/>
            <w:right w:val="none" w:sz="0" w:space="0" w:color="auto"/>
          </w:divBdr>
          <w:divsChild>
            <w:div w:id="1958370055">
              <w:marLeft w:val="0"/>
              <w:marRight w:val="0"/>
              <w:marTop w:val="0"/>
              <w:marBottom w:val="195"/>
              <w:divBdr>
                <w:top w:val="none" w:sz="0" w:space="0" w:color="auto"/>
                <w:left w:val="none" w:sz="0" w:space="0" w:color="auto"/>
                <w:bottom w:val="none" w:sz="0" w:space="0" w:color="auto"/>
                <w:right w:val="none" w:sz="0" w:space="0" w:color="auto"/>
              </w:divBdr>
              <w:divsChild>
                <w:div w:id="1714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5936064">
      <w:bodyDiv w:val="1"/>
      <w:marLeft w:val="0"/>
      <w:marRight w:val="0"/>
      <w:marTop w:val="0"/>
      <w:marBottom w:val="0"/>
      <w:divBdr>
        <w:top w:val="none" w:sz="0" w:space="0" w:color="auto"/>
        <w:left w:val="none" w:sz="0" w:space="0" w:color="auto"/>
        <w:bottom w:val="none" w:sz="0" w:space="0" w:color="auto"/>
        <w:right w:val="none" w:sz="0" w:space="0" w:color="auto"/>
      </w:divBdr>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01990256">
      <w:bodyDiv w:val="1"/>
      <w:marLeft w:val="0"/>
      <w:marRight w:val="0"/>
      <w:marTop w:val="0"/>
      <w:marBottom w:val="0"/>
      <w:divBdr>
        <w:top w:val="none" w:sz="0" w:space="0" w:color="auto"/>
        <w:left w:val="none" w:sz="0" w:space="0" w:color="auto"/>
        <w:bottom w:val="none" w:sz="0" w:space="0" w:color="auto"/>
        <w:right w:val="none" w:sz="0" w:space="0" w:color="auto"/>
      </w:divBdr>
    </w:div>
    <w:div w:id="1104837170">
      <w:bodyDiv w:val="1"/>
      <w:marLeft w:val="0"/>
      <w:marRight w:val="0"/>
      <w:marTop w:val="0"/>
      <w:marBottom w:val="0"/>
      <w:divBdr>
        <w:top w:val="none" w:sz="0" w:space="0" w:color="auto"/>
        <w:left w:val="none" w:sz="0" w:space="0" w:color="auto"/>
        <w:bottom w:val="none" w:sz="0" w:space="0" w:color="auto"/>
        <w:right w:val="none" w:sz="0" w:space="0" w:color="auto"/>
      </w:divBdr>
      <w:divsChild>
        <w:div w:id="1826429989">
          <w:marLeft w:val="0"/>
          <w:marRight w:val="0"/>
          <w:marTop w:val="195"/>
          <w:marBottom w:val="0"/>
          <w:divBdr>
            <w:top w:val="none" w:sz="0" w:space="0" w:color="auto"/>
            <w:left w:val="none" w:sz="0" w:space="0" w:color="auto"/>
            <w:bottom w:val="none" w:sz="0" w:space="0" w:color="auto"/>
            <w:right w:val="none" w:sz="0" w:space="0" w:color="auto"/>
          </w:divBdr>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772282">
      <w:bodyDiv w:val="1"/>
      <w:marLeft w:val="0"/>
      <w:marRight w:val="0"/>
      <w:marTop w:val="0"/>
      <w:marBottom w:val="0"/>
      <w:divBdr>
        <w:top w:val="none" w:sz="0" w:space="0" w:color="auto"/>
        <w:left w:val="none" w:sz="0" w:space="0" w:color="auto"/>
        <w:bottom w:val="none" w:sz="0" w:space="0" w:color="auto"/>
        <w:right w:val="none" w:sz="0" w:space="0" w:color="auto"/>
      </w:divBdr>
      <w:divsChild>
        <w:div w:id="1915234990">
          <w:marLeft w:val="0"/>
          <w:marRight w:val="0"/>
          <w:marTop w:val="0"/>
          <w:marBottom w:val="0"/>
          <w:divBdr>
            <w:top w:val="none" w:sz="0" w:space="0" w:color="auto"/>
            <w:left w:val="none" w:sz="0" w:space="0" w:color="auto"/>
            <w:bottom w:val="none" w:sz="0" w:space="0" w:color="auto"/>
            <w:right w:val="none" w:sz="0" w:space="0" w:color="auto"/>
          </w:divBdr>
        </w:div>
        <w:div w:id="193308008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12545">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7761623">
      <w:bodyDiv w:val="1"/>
      <w:marLeft w:val="0"/>
      <w:marRight w:val="0"/>
      <w:marTop w:val="0"/>
      <w:marBottom w:val="0"/>
      <w:divBdr>
        <w:top w:val="none" w:sz="0" w:space="0" w:color="auto"/>
        <w:left w:val="none" w:sz="0" w:space="0" w:color="auto"/>
        <w:bottom w:val="none" w:sz="0" w:space="0" w:color="auto"/>
        <w:right w:val="none" w:sz="0" w:space="0" w:color="auto"/>
      </w:divBdr>
      <w:divsChild>
        <w:div w:id="1012680310">
          <w:marLeft w:val="0"/>
          <w:marRight w:val="0"/>
          <w:marTop w:val="0"/>
          <w:marBottom w:val="195"/>
          <w:divBdr>
            <w:top w:val="none" w:sz="0" w:space="0" w:color="auto"/>
            <w:left w:val="none" w:sz="0" w:space="0" w:color="auto"/>
            <w:bottom w:val="none" w:sz="0" w:space="0" w:color="auto"/>
            <w:right w:val="none" w:sz="0" w:space="0" w:color="auto"/>
          </w:divBdr>
          <w:divsChild>
            <w:div w:id="9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12175052">
      <w:bodyDiv w:val="1"/>
      <w:marLeft w:val="0"/>
      <w:marRight w:val="0"/>
      <w:marTop w:val="0"/>
      <w:marBottom w:val="0"/>
      <w:divBdr>
        <w:top w:val="none" w:sz="0" w:space="0" w:color="auto"/>
        <w:left w:val="none" w:sz="0" w:space="0" w:color="auto"/>
        <w:bottom w:val="none" w:sz="0" w:space="0" w:color="auto"/>
        <w:right w:val="none" w:sz="0" w:space="0" w:color="auto"/>
      </w:divBdr>
      <w:divsChild>
        <w:div w:id="1872451619">
          <w:marLeft w:val="0"/>
          <w:marRight w:val="0"/>
          <w:marTop w:val="0"/>
          <w:marBottom w:val="0"/>
          <w:divBdr>
            <w:top w:val="none" w:sz="0" w:space="0" w:color="auto"/>
            <w:left w:val="none" w:sz="0" w:space="0" w:color="auto"/>
            <w:bottom w:val="none" w:sz="0" w:space="0" w:color="auto"/>
            <w:right w:val="none" w:sz="0" w:space="0" w:color="auto"/>
          </w:divBdr>
          <w:divsChild>
            <w:div w:id="204997762">
              <w:marLeft w:val="0"/>
              <w:marRight w:val="120"/>
              <w:marTop w:val="0"/>
              <w:marBottom w:val="0"/>
              <w:divBdr>
                <w:top w:val="none" w:sz="0" w:space="0" w:color="auto"/>
                <w:left w:val="none" w:sz="0" w:space="0" w:color="auto"/>
                <w:bottom w:val="none" w:sz="0" w:space="0" w:color="auto"/>
                <w:right w:val="none" w:sz="0" w:space="0" w:color="auto"/>
              </w:divBdr>
            </w:div>
            <w:div w:id="1346862402">
              <w:marLeft w:val="0"/>
              <w:marRight w:val="0"/>
              <w:marTop w:val="0"/>
              <w:marBottom w:val="195"/>
              <w:divBdr>
                <w:top w:val="none" w:sz="0" w:space="0" w:color="auto"/>
                <w:left w:val="none" w:sz="0" w:space="0" w:color="auto"/>
                <w:bottom w:val="none" w:sz="0" w:space="0" w:color="auto"/>
                <w:right w:val="none" w:sz="0" w:space="0" w:color="auto"/>
              </w:divBdr>
              <w:divsChild>
                <w:div w:id="2128235413">
                  <w:marLeft w:val="0"/>
                  <w:marRight w:val="0"/>
                  <w:marTop w:val="15"/>
                  <w:marBottom w:val="0"/>
                  <w:divBdr>
                    <w:top w:val="none" w:sz="0" w:space="0" w:color="auto"/>
                    <w:left w:val="none" w:sz="0" w:space="0" w:color="auto"/>
                    <w:bottom w:val="none" w:sz="0" w:space="0" w:color="auto"/>
                    <w:right w:val="none" w:sz="0" w:space="0" w:color="auto"/>
                  </w:divBdr>
                </w:div>
                <w:div w:id="2048945850">
                  <w:marLeft w:val="0"/>
                  <w:marRight w:val="0"/>
                  <w:marTop w:val="0"/>
                  <w:marBottom w:val="0"/>
                  <w:divBdr>
                    <w:top w:val="none" w:sz="0" w:space="0" w:color="auto"/>
                    <w:left w:val="none" w:sz="0" w:space="0" w:color="auto"/>
                    <w:bottom w:val="none" w:sz="0" w:space="0" w:color="auto"/>
                    <w:right w:val="none" w:sz="0" w:space="0" w:color="auto"/>
                  </w:divBdr>
                  <w:divsChild>
                    <w:div w:id="806701117">
                      <w:marLeft w:val="0"/>
                      <w:marRight w:val="0"/>
                      <w:marTop w:val="0"/>
                      <w:marBottom w:val="0"/>
                      <w:divBdr>
                        <w:top w:val="none" w:sz="0" w:space="0" w:color="auto"/>
                        <w:left w:val="none" w:sz="0" w:space="0" w:color="auto"/>
                        <w:bottom w:val="none" w:sz="0" w:space="0" w:color="auto"/>
                        <w:right w:val="none" w:sz="0" w:space="0" w:color="auto"/>
                      </w:divBdr>
                    </w:div>
                  </w:divsChild>
                </w:div>
                <w:div w:id="1993486122">
                  <w:marLeft w:val="0"/>
                  <w:marRight w:val="0"/>
                  <w:marTop w:val="15"/>
                  <w:marBottom w:val="0"/>
                  <w:divBdr>
                    <w:top w:val="none" w:sz="0" w:space="0" w:color="auto"/>
                    <w:left w:val="none" w:sz="0" w:space="0" w:color="auto"/>
                    <w:bottom w:val="none" w:sz="0" w:space="0" w:color="auto"/>
                    <w:right w:val="none" w:sz="0" w:space="0" w:color="auto"/>
                  </w:divBdr>
                </w:div>
                <w:div w:id="1107459493">
                  <w:marLeft w:val="0"/>
                  <w:marRight w:val="0"/>
                  <w:marTop w:val="0"/>
                  <w:marBottom w:val="0"/>
                  <w:divBdr>
                    <w:top w:val="none" w:sz="0" w:space="0" w:color="auto"/>
                    <w:left w:val="none" w:sz="0" w:space="0" w:color="auto"/>
                    <w:bottom w:val="none" w:sz="0" w:space="0" w:color="auto"/>
                    <w:right w:val="none" w:sz="0" w:space="0" w:color="auto"/>
                  </w:divBdr>
                  <w:divsChild>
                    <w:div w:id="1827357165">
                      <w:marLeft w:val="0"/>
                      <w:marRight w:val="0"/>
                      <w:marTop w:val="0"/>
                      <w:marBottom w:val="0"/>
                      <w:divBdr>
                        <w:top w:val="none" w:sz="0" w:space="0" w:color="auto"/>
                        <w:left w:val="none" w:sz="0" w:space="0" w:color="auto"/>
                        <w:bottom w:val="none" w:sz="0" w:space="0" w:color="auto"/>
                        <w:right w:val="none" w:sz="0" w:space="0" w:color="auto"/>
                      </w:divBdr>
                    </w:div>
                  </w:divsChild>
                </w:div>
                <w:div w:id="1597397951">
                  <w:marLeft w:val="0"/>
                  <w:marRight w:val="0"/>
                  <w:marTop w:val="15"/>
                  <w:marBottom w:val="0"/>
                  <w:divBdr>
                    <w:top w:val="none" w:sz="0" w:space="0" w:color="auto"/>
                    <w:left w:val="none" w:sz="0" w:space="0" w:color="auto"/>
                    <w:bottom w:val="none" w:sz="0" w:space="0" w:color="auto"/>
                    <w:right w:val="none" w:sz="0" w:space="0" w:color="auto"/>
                  </w:divBdr>
                </w:div>
                <w:div w:id="14159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9140164">
      <w:bodyDiv w:val="1"/>
      <w:marLeft w:val="0"/>
      <w:marRight w:val="0"/>
      <w:marTop w:val="0"/>
      <w:marBottom w:val="0"/>
      <w:divBdr>
        <w:top w:val="none" w:sz="0" w:space="0" w:color="auto"/>
        <w:left w:val="none" w:sz="0" w:space="0" w:color="auto"/>
        <w:bottom w:val="none" w:sz="0" w:space="0" w:color="auto"/>
        <w:right w:val="none" w:sz="0" w:space="0" w:color="auto"/>
      </w:divBdr>
      <w:divsChild>
        <w:div w:id="782042625">
          <w:marLeft w:val="0"/>
          <w:marRight w:val="0"/>
          <w:marTop w:val="0"/>
          <w:marBottom w:val="0"/>
          <w:divBdr>
            <w:top w:val="none" w:sz="0" w:space="0" w:color="auto"/>
            <w:left w:val="none" w:sz="0" w:space="0" w:color="auto"/>
            <w:bottom w:val="none" w:sz="0" w:space="0" w:color="auto"/>
            <w:right w:val="none" w:sz="0" w:space="0" w:color="auto"/>
          </w:divBdr>
          <w:divsChild>
            <w:div w:id="1799252013">
              <w:marLeft w:val="0"/>
              <w:marRight w:val="120"/>
              <w:marTop w:val="0"/>
              <w:marBottom w:val="0"/>
              <w:divBdr>
                <w:top w:val="none" w:sz="0" w:space="0" w:color="auto"/>
                <w:left w:val="none" w:sz="0" w:space="0" w:color="auto"/>
                <w:bottom w:val="none" w:sz="0" w:space="0" w:color="auto"/>
                <w:right w:val="none" w:sz="0" w:space="0" w:color="auto"/>
              </w:divBdr>
            </w:div>
            <w:div w:id="1085111579">
              <w:marLeft w:val="0"/>
              <w:marRight w:val="0"/>
              <w:marTop w:val="0"/>
              <w:marBottom w:val="195"/>
              <w:divBdr>
                <w:top w:val="none" w:sz="0" w:space="0" w:color="auto"/>
                <w:left w:val="none" w:sz="0" w:space="0" w:color="auto"/>
                <w:bottom w:val="none" w:sz="0" w:space="0" w:color="auto"/>
                <w:right w:val="none" w:sz="0" w:space="0" w:color="auto"/>
              </w:divBdr>
              <w:divsChild>
                <w:div w:id="643200090">
                  <w:marLeft w:val="0"/>
                  <w:marRight w:val="0"/>
                  <w:marTop w:val="15"/>
                  <w:marBottom w:val="0"/>
                  <w:divBdr>
                    <w:top w:val="none" w:sz="0" w:space="0" w:color="auto"/>
                    <w:left w:val="none" w:sz="0" w:space="0" w:color="auto"/>
                    <w:bottom w:val="none" w:sz="0" w:space="0" w:color="auto"/>
                    <w:right w:val="none" w:sz="0" w:space="0" w:color="auto"/>
                  </w:divBdr>
                </w:div>
                <w:div w:id="1634749678">
                  <w:marLeft w:val="0"/>
                  <w:marRight w:val="0"/>
                  <w:marTop w:val="0"/>
                  <w:marBottom w:val="0"/>
                  <w:divBdr>
                    <w:top w:val="none" w:sz="0" w:space="0" w:color="auto"/>
                    <w:left w:val="none" w:sz="0" w:space="0" w:color="auto"/>
                    <w:bottom w:val="none" w:sz="0" w:space="0" w:color="auto"/>
                    <w:right w:val="none" w:sz="0" w:space="0" w:color="auto"/>
                  </w:divBdr>
                  <w:divsChild>
                    <w:div w:id="1422221134">
                      <w:marLeft w:val="0"/>
                      <w:marRight w:val="0"/>
                      <w:marTop w:val="0"/>
                      <w:marBottom w:val="0"/>
                      <w:divBdr>
                        <w:top w:val="none" w:sz="0" w:space="0" w:color="auto"/>
                        <w:left w:val="none" w:sz="0" w:space="0" w:color="auto"/>
                        <w:bottom w:val="none" w:sz="0" w:space="0" w:color="auto"/>
                        <w:right w:val="none" w:sz="0" w:space="0" w:color="auto"/>
                      </w:divBdr>
                    </w:div>
                  </w:divsChild>
                </w:div>
                <w:div w:id="1842159940">
                  <w:marLeft w:val="0"/>
                  <w:marRight w:val="0"/>
                  <w:marTop w:val="15"/>
                  <w:marBottom w:val="0"/>
                  <w:divBdr>
                    <w:top w:val="none" w:sz="0" w:space="0" w:color="auto"/>
                    <w:left w:val="none" w:sz="0" w:space="0" w:color="auto"/>
                    <w:bottom w:val="none" w:sz="0" w:space="0" w:color="auto"/>
                    <w:right w:val="none" w:sz="0" w:space="0" w:color="auto"/>
                  </w:divBdr>
                </w:div>
                <w:div w:id="215120422">
                  <w:marLeft w:val="0"/>
                  <w:marRight w:val="0"/>
                  <w:marTop w:val="0"/>
                  <w:marBottom w:val="0"/>
                  <w:divBdr>
                    <w:top w:val="none" w:sz="0" w:space="0" w:color="auto"/>
                    <w:left w:val="none" w:sz="0" w:space="0" w:color="auto"/>
                    <w:bottom w:val="none" w:sz="0" w:space="0" w:color="auto"/>
                    <w:right w:val="none" w:sz="0" w:space="0" w:color="auto"/>
                  </w:divBdr>
                  <w:divsChild>
                    <w:div w:id="824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37">
      <w:bodyDiv w:val="1"/>
      <w:marLeft w:val="0"/>
      <w:marRight w:val="0"/>
      <w:marTop w:val="0"/>
      <w:marBottom w:val="0"/>
      <w:divBdr>
        <w:top w:val="none" w:sz="0" w:space="0" w:color="auto"/>
        <w:left w:val="none" w:sz="0" w:space="0" w:color="auto"/>
        <w:bottom w:val="none" w:sz="0" w:space="0" w:color="auto"/>
        <w:right w:val="none" w:sz="0" w:space="0" w:color="auto"/>
      </w:divBdr>
      <w:divsChild>
        <w:div w:id="1370374391">
          <w:marLeft w:val="0"/>
          <w:marRight w:val="0"/>
          <w:marTop w:val="0"/>
          <w:marBottom w:val="0"/>
          <w:divBdr>
            <w:top w:val="none" w:sz="0" w:space="0" w:color="auto"/>
            <w:left w:val="none" w:sz="0" w:space="0" w:color="auto"/>
            <w:bottom w:val="none" w:sz="0" w:space="0" w:color="auto"/>
            <w:right w:val="none" w:sz="0" w:space="0" w:color="auto"/>
          </w:divBdr>
          <w:divsChild>
            <w:div w:id="498926187">
              <w:marLeft w:val="0"/>
              <w:marRight w:val="120"/>
              <w:marTop w:val="0"/>
              <w:marBottom w:val="0"/>
              <w:divBdr>
                <w:top w:val="none" w:sz="0" w:space="0" w:color="auto"/>
                <w:left w:val="none" w:sz="0" w:space="0" w:color="auto"/>
                <w:bottom w:val="none" w:sz="0" w:space="0" w:color="auto"/>
                <w:right w:val="none" w:sz="0" w:space="0" w:color="auto"/>
              </w:divBdr>
            </w:div>
            <w:div w:id="1740207635">
              <w:marLeft w:val="0"/>
              <w:marRight w:val="0"/>
              <w:marTop w:val="0"/>
              <w:marBottom w:val="195"/>
              <w:divBdr>
                <w:top w:val="none" w:sz="0" w:space="0" w:color="auto"/>
                <w:left w:val="none" w:sz="0" w:space="0" w:color="auto"/>
                <w:bottom w:val="none" w:sz="0" w:space="0" w:color="auto"/>
                <w:right w:val="none" w:sz="0" w:space="0" w:color="auto"/>
              </w:divBdr>
              <w:divsChild>
                <w:div w:id="1512984651">
                  <w:marLeft w:val="0"/>
                  <w:marRight w:val="0"/>
                  <w:marTop w:val="0"/>
                  <w:marBottom w:val="0"/>
                  <w:divBdr>
                    <w:top w:val="none" w:sz="0" w:space="0" w:color="auto"/>
                    <w:left w:val="none" w:sz="0" w:space="0" w:color="auto"/>
                    <w:bottom w:val="none" w:sz="0" w:space="0" w:color="auto"/>
                    <w:right w:val="none" w:sz="0" w:space="0" w:color="auto"/>
                  </w:divBdr>
                  <w:divsChild>
                    <w:div w:id="11701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4840144">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0195884">
      <w:bodyDiv w:val="1"/>
      <w:marLeft w:val="0"/>
      <w:marRight w:val="0"/>
      <w:marTop w:val="0"/>
      <w:marBottom w:val="0"/>
      <w:divBdr>
        <w:top w:val="none" w:sz="0" w:space="0" w:color="auto"/>
        <w:left w:val="none" w:sz="0" w:space="0" w:color="auto"/>
        <w:bottom w:val="none" w:sz="0" w:space="0" w:color="auto"/>
        <w:right w:val="none" w:sz="0" w:space="0" w:color="auto"/>
      </w:divBdr>
      <w:divsChild>
        <w:div w:id="962463985">
          <w:marLeft w:val="0"/>
          <w:marRight w:val="0"/>
          <w:marTop w:val="0"/>
          <w:marBottom w:val="150"/>
          <w:divBdr>
            <w:top w:val="none" w:sz="0" w:space="0" w:color="auto"/>
            <w:left w:val="none" w:sz="0" w:space="0" w:color="auto"/>
            <w:bottom w:val="none" w:sz="0" w:space="0" w:color="auto"/>
            <w:right w:val="none" w:sz="0" w:space="0" w:color="auto"/>
          </w:divBdr>
          <w:divsChild>
            <w:div w:id="1831484405">
              <w:marLeft w:val="0"/>
              <w:marRight w:val="0"/>
              <w:marTop w:val="0"/>
              <w:marBottom w:val="0"/>
              <w:divBdr>
                <w:top w:val="none" w:sz="0" w:space="0" w:color="auto"/>
                <w:left w:val="none" w:sz="0" w:space="0" w:color="auto"/>
                <w:bottom w:val="none" w:sz="0" w:space="0" w:color="auto"/>
                <w:right w:val="none" w:sz="0" w:space="0" w:color="auto"/>
              </w:divBdr>
              <w:divsChild>
                <w:div w:id="48461688">
                  <w:marLeft w:val="0"/>
                  <w:marRight w:val="0"/>
                  <w:marTop w:val="0"/>
                  <w:marBottom w:val="0"/>
                  <w:divBdr>
                    <w:top w:val="none" w:sz="0" w:space="0" w:color="auto"/>
                    <w:left w:val="none" w:sz="0" w:space="0" w:color="auto"/>
                    <w:bottom w:val="none" w:sz="0" w:space="0" w:color="auto"/>
                    <w:right w:val="none" w:sz="0" w:space="0" w:color="auto"/>
                  </w:divBdr>
                  <w:divsChild>
                    <w:div w:id="1245919800">
                      <w:marLeft w:val="0"/>
                      <w:marRight w:val="0"/>
                      <w:marTop w:val="15"/>
                      <w:marBottom w:val="0"/>
                      <w:divBdr>
                        <w:top w:val="none" w:sz="0" w:space="0" w:color="auto"/>
                        <w:left w:val="none" w:sz="0" w:space="0" w:color="auto"/>
                        <w:bottom w:val="none" w:sz="0" w:space="0" w:color="auto"/>
                        <w:right w:val="none" w:sz="0" w:space="0" w:color="auto"/>
                      </w:divBdr>
                    </w:div>
                    <w:div w:id="248083628">
                      <w:marLeft w:val="0"/>
                      <w:marRight w:val="0"/>
                      <w:marTop w:val="0"/>
                      <w:marBottom w:val="0"/>
                      <w:divBdr>
                        <w:top w:val="none" w:sz="0" w:space="0" w:color="auto"/>
                        <w:left w:val="none" w:sz="0" w:space="0" w:color="auto"/>
                        <w:bottom w:val="none" w:sz="0" w:space="0" w:color="auto"/>
                        <w:right w:val="none" w:sz="0" w:space="0" w:color="auto"/>
                      </w:divBdr>
                    </w:div>
                  </w:divsChild>
                </w:div>
                <w:div w:id="1789082519">
                  <w:marLeft w:val="0"/>
                  <w:marRight w:val="0"/>
                  <w:marTop w:val="0"/>
                  <w:marBottom w:val="0"/>
                  <w:divBdr>
                    <w:top w:val="none" w:sz="0" w:space="0" w:color="auto"/>
                    <w:left w:val="none" w:sz="0" w:space="0" w:color="auto"/>
                    <w:bottom w:val="none" w:sz="0" w:space="0" w:color="auto"/>
                    <w:right w:val="none" w:sz="0" w:space="0" w:color="auto"/>
                  </w:divBdr>
                  <w:divsChild>
                    <w:div w:id="1524399905">
                      <w:marLeft w:val="0"/>
                      <w:marRight w:val="0"/>
                      <w:marTop w:val="15"/>
                      <w:marBottom w:val="0"/>
                      <w:divBdr>
                        <w:top w:val="none" w:sz="0" w:space="0" w:color="auto"/>
                        <w:left w:val="none" w:sz="0" w:space="0" w:color="auto"/>
                        <w:bottom w:val="none" w:sz="0" w:space="0" w:color="auto"/>
                        <w:right w:val="none" w:sz="0" w:space="0" w:color="auto"/>
                      </w:divBdr>
                    </w:div>
                    <w:div w:id="1023823143">
                      <w:marLeft w:val="0"/>
                      <w:marRight w:val="0"/>
                      <w:marTop w:val="0"/>
                      <w:marBottom w:val="0"/>
                      <w:divBdr>
                        <w:top w:val="none" w:sz="0" w:space="0" w:color="auto"/>
                        <w:left w:val="none" w:sz="0" w:space="0" w:color="auto"/>
                        <w:bottom w:val="none" w:sz="0" w:space="0" w:color="auto"/>
                        <w:right w:val="none" w:sz="0" w:space="0" w:color="auto"/>
                      </w:divBdr>
                    </w:div>
                  </w:divsChild>
                </w:div>
                <w:div w:id="617680333">
                  <w:marLeft w:val="0"/>
                  <w:marRight w:val="0"/>
                  <w:marTop w:val="0"/>
                  <w:marBottom w:val="0"/>
                  <w:divBdr>
                    <w:top w:val="none" w:sz="0" w:space="0" w:color="auto"/>
                    <w:left w:val="none" w:sz="0" w:space="0" w:color="auto"/>
                    <w:bottom w:val="none" w:sz="0" w:space="0" w:color="auto"/>
                    <w:right w:val="none" w:sz="0" w:space="0" w:color="auto"/>
                  </w:divBdr>
                  <w:divsChild>
                    <w:div w:id="749934024">
                      <w:marLeft w:val="0"/>
                      <w:marRight w:val="0"/>
                      <w:marTop w:val="15"/>
                      <w:marBottom w:val="0"/>
                      <w:divBdr>
                        <w:top w:val="none" w:sz="0" w:space="0" w:color="auto"/>
                        <w:left w:val="none" w:sz="0" w:space="0" w:color="auto"/>
                        <w:bottom w:val="none" w:sz="0" w:space="0" w:color="auto"/>
                        <w:right w:val="none" w:sz="0" w:space="0" w:color="auto"/>
                      </w:divBdr>
                    </w:div>
                    <w:div w:id="748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274">
          <w:marLeft w:val="0"/>
          <w:marRight w:val="0"/>
          <w:marTop w:val="0"/>
          <w:marBottom w:val="225"/>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676766">
      <w:bodyDiv w:val="1"/>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195"/>
          <w:divBdr>
            <w:top w:val="none" w:sz="0" w:space="0" w:color="auto"/>
            <w:left w:val="none" w:sz="0" w:space="0" w:color="auto"/>
            <w:bottom w:val="none" w:sz="0" w:space="0" w:color="auto"/>
            <w:right w:val="none" w:sz="0" w:space="0" w:color="auto"/>
          </w:divBdr>
          <w:divsChild>
            <w:div w:id="1266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7592">
      <w:bodyDiv w:val="1"/>
      <w:marLeft w:val="0"/>
      <w:marRight w:val="0"/>
      <w:marTop w:val="0"/>
      <w:marBottom w:val="0"/>
      <w:divBdr>
        <w:top w:val="none" w:sz="0" w:space="0" w:color="auto"/>
        <w:left w:val="none" w:sz="0" w:space="0" w:color="auto"/>
        <w:bottom w:val="none" w:sz="0" w:space="0" w:color="auto"/>
        <w:right w:val="none" w:sz="0" w:space="0" w:color="auto"/>
      </w:divBdr>
      <w:divsChild>
        <w:div w:id="380177233">
          <w:marLeft w:val="0"/>
          <w:marRight w:val="0"/>
          <w:marTop w:val="0"/>
          <w:marBottom w:val="0"/>
          <w:divBdr>
            <w:top w:val="none" w:sz="0" w:space="0" w:color="auto"/>
            <w:left w:val="none" w:sz="0" w:space="0" w:color="auto"/>
            <w:bottom w:val="none" w:sz="0" w:space="0" w:color="auto"/>
            <w:right w:val="none" w:sz="0" w:space="0" w:color="auto"/>
          </w:divBdr>
        </w:div>
        <w:div w:id="884607092">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408090">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6913270">
      <w:bodyDiv w:val="1"/>
      <w:marLeft w:val="0"/>
      <w:marRight w:val="0"/>
      <w:marTop w:val="0"/>
      <w:marBottom w:val="0"/>
      <w:divBdr>
        <w:top w:val="none" w:sz="0" w:space="0" w:color="auto"/>
        <w:left w:val="none" w:sz="0" w:space="0" w:color="auto"/>
        <w:bottom w:val="none" w:sz="0" w:space="0" w:color="auto"/>
        <w:right w:val="none" w:sz="0" w:space="0" w:color="auto"/>
      </w:divBdr>
      <w:divsChild>
        <w:div w:id="289551293">
          <w:marLeft w:val="0"/>
          <w:marRight w:val="0"/>
          <w:marTop w:val="0"/>
          <w:marBottom w:val="0"/>
          <w:divBdr>
            <w:top w:val="none" w:sz="0" w:space="0" w:color="auto"/>
            <w:left w:val="none" w:sz="0" w:space="0" w:color="auto"/>
            <w:bottom w:val="none" w:sz="0" w:space="0" w:color="auto"/>
            <w:right w:val="none" w:sz="0" w:space="0" w:color="auto"/>
          </w:divBdr>
          <w:divsChild>
            <w:div w:id="1109936978">
              <w:marLeft w:val="0"/>
              <w:marRight w:val="120"/>
              <w:marTop w:val="0"/>
              <w:marBottom w:val="0"/>
              <w:divBdr>
                <w:top w:val="none" w:sz="0" w:space="0" w:color="auto"/>
                <w:left w:val="none" w:sz="0" w:space="0" w:color="auto"/>
                <w:bottom w:val="none" w:sz="0" w:space="0" w:color="auto"/>
                <w:right w:val="none" w:sz="0" w:space="0" w:color="auto"/>
              </w:divBdr>
            </w:div>
            <w:div w:id="87387978">
              <w:marLeft w:val="0"/>
              <w:marRight w:val="0"/>
              <w:marTop w:val="0"/>
              <w:marBottom w:val="195"/>
              <w:divBdr>
                <w:top w:val="none" w:sz="0" w:space="0" w:color="auto"/>
                <w:left w:val="none" w:sz="0" w:space="0" w:color="auto"/>
                <w:bottom w:val="none" w:sz="0" w:space="0" w:color="auto"/>
                <w:right w:val="none" w:sz="0" w:space="0" w:color="auto"/>
              </w:divBdr>
              <w:divsChild>
                <w:div w:id="722605380">
                  <w:marLeft w:val="0"/>
                  <w:marRight w:val="0"/>
                  <w:marTop w:val="15"/>
                  <w:marBottom w:val="0"/>
                  <w:divBdr>
                    <w:top w:val="none" w:sz="0" w:space="0" w:color="auto"/>
                    <w:left w:val="none" w:sz="0" w:space="0" w:color="auto"/>
                    <w:bottom w:val="none" w:sz="0" w:space="0" w:color="auto"/>
                    <w:right w:val="none" w:sz="0" w:space="0" w:color="auto"/>
                  </w:divBdr>
                </w:div>
                <w:div w:id="1258247849">
                  <w:marLeft w:val="0"/>
                  <w:marRight w:val="0"/>
                  <w:marTop w:val="0"/>
                  <w:marBottom w:val="0"/>
                  <w:divBdr>
                    <w:top w:val="none" w:sz="0" w:space="0" w:color="auto"/>
                    <w:left w:val="none" w:sz="0" w:space="0" w:color="auto"/>
                    <w:bottom w:val="none" w:sz="0" w:space="0" w:color="auto"/>
                    <w:right w:val="none" w:sz="0" w:space="0" w:color="auto"/>
                  </w:divBdr>
                  <w:divsChild>
                    <w:div w:id="1561017130">
                      <w:marLeft w:val="0"/>
                      <w:marRight w:val="0"/>
                      <w:marTop w:val="0"/>
                      <w:marBottom w:val="0"/>
                      <w:divBdr>
                        <w:top w:val="none" w:sz="0" w:space="0" w:color="auto"/>
                        <w:left w:val="none" w:sz="0" w:space="0" w:color="auto"/>
                        <w:bottom w:val="none" w:sz="0" w:space="0" w:color="auto"/>
                        <w:right w:val="none" w:sz="0" w:space="0" w:color="auto"/>
                      </w:divBdr>
                    </w:div>
                  </w:divsChild>
                </w:div>
                <w:div w:id="611858800">
                  <w:marLeft w:val="0"/>
                  <w:marRight w:val="0"/>
                  <w:marTop w:val="15"/>
                  <w:marBottom w:val="0"/>
                  <w:divBdr>
                    <w:top w:val="none" w:sz="0" w:space="0" w:color="auto"/>
                    <w:left w:val="none" w:sz="0" w:space="0" w:color="auto"/>
                    <w:bottom w:val="none" w:sz="0" w:space="0" w:color="auto"/>
                    <w:right w:val="none" w:sz="0" w:space="0" w:color="auto"/>
                  </w:divBdr>
                </w:div>
                <w:div w:id="1956401915">
                  <w:marLeft w:val="0"/>
                  <w:marRight w:val="0"/>
                  <w:marTop w:val="0"/>
                  <w:marBottom w:val="0"/>
                  <w:divBdr>
                    <w:top w:val="none" w:sz="0" w:space="0" w:color="auto"/>
                    <w:left w:val="none" w:sz="0" w:space="0" w:color="auto"/>
                    <w:bottom w:val="none" w:sz="0" w:space="0" w:color="auto"/>
                    <w:right w:val="none" w:sz="0" w:space="0" w:color="auto"/>
                  </w:divBdr>
                  <w:divsChild>
                    <w:div w:id="611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4430855">
      <w:bodyDiv w:val="1"/>
      <w:marLeft w:val="0"/>
      <w:marRight w:val="0"/>
      <w:marTop w:val="0"/>
      <w:marBottom w:val="0"/>
      <w:divBdr>
        <w:top w:val="none" w:sz="0" w:space="0" w:color="auto"/>
        <w:left w:val="none" w:sz="0" w:space="0" w:color="auto"/>
        <w:bottom w:val="none" w:sz="0" w:space="0" w:color="auto"/>
        <w:right w:val="none" w:sz="0" w:space="0" w:color="auto"/>
      </w:divBdr>
      <w:divsChild>
        <w:div w:id="1891916778">
          <w:marLeft w:val="0"/>
          <w:marRight w:val="0"/>
          <w:marTop w:val="0"/>
          <w:marBottom w:val="0"/>
          <w:divBdr>
            <w:top w:val="none" w:sz="0" w:space="0" w:color="auto"/>
            <w:left w:val="none" w:sz="0" w:space="0" w:color="auto"/>
            <w:bottom w:val="none" w:sz="0" w:space="0" w:color="auto"/>
            <w:right w:val="none" w:sz="0" w:space="0" w:color="auto"/>
          </w:divBdr>
          <w:divsChild>
            <w:div w:id="882329231">
              <w:marLeft w:val="0"/>
              <w:marRight w:val="0"/>
              <w:marTop w:val="0"/>
              <w:marBottom w:val="0"/>
              <w:divBdr>
                <w:top w:val="none" w:sz="0" w:space="0" w:color="auto"/>
                <w:left w:val="none" w:sz="0" w:space="0" w:color="auto"/>
                <w:bottom w:val="none" w:sz="0" w:space="0" w:color="auto"/>
                <w:right w:val="none" w:sz="0" w:space="0" w:color="auto"/>
              </w:divBdr>
              <w:divsChild>
                <w:div w:id="1833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5326">
          <w:marLeft w:val="0"/>
          <w:marRight w:val="0"/>
          <w:marTop w:val="0"/>
          <w:marBottom w:val="0"/>
          <w:divBdr>
            <w:top w:val="none" w:sz="0" w:space="0" w:color="auto"/>
            <w:left w:val="none" w:sz="0" w:space="0" w:color="auto"/>
            <w:bottom w:val="none" w:sz="0" w:space="0" w:color="auto"/>
            <w:right w:val="none" w:sz="0" w:space="0" w:color="auto"/>
          </w:divBdr>
          <w:divsChild>
            <w:div w:id="1194884774">
              <w:marLeft w:val="0"/>
              <w:marRight w:val="0"/>
              <w:marTop w:val="15"/>
              <w:marBottom w:val="0"/>
              <w:divBdr>
                <w:top w:val="none" w:sz="0" w:space="0" w:color="auto"/>
                <w:left w:val="none" w:sz="0" w:space="0" w:color="auto"/>
                <w:bottom w:val="none" w:sz="0" w:space="0" w:color="auto"/>
                <w:right w:val="none" w:sz="0" w:space="0" w:color="auto"/>
              </w:divBdr>
            </w:div>
            <w:div w:id="852501613">
              <w:marLeft w:val="0"/>
              <w:marRight w:val="0"/>
              <w:marTop w:val="0"/>
              <w:marBottom w:val="0"/>
              <w:divBdr>
                <w:top w:val="none" w:sz="0" w:space="0" w:color="auto"/>
                <w:left w:val="none" w:sz="0" w:space="0" w:color="auto"/>
                <w:bottom w:val="none" w:sz="0" w:space="0" w:color="auto"/>
                <w:right w:val="none" w:sz="0" w:space="0" w:color="auto"/>
              </w:divBdr>
              <w:divsChild>
                <w:div w:id="12499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203">
      <w:bodyDiv w:val="1"/>
      <w:marLeft w:val="0"/>
      <w:marRight w:val="0"/>
      <w:marTop w:val="0"/>
      <w:marBottom w:val="0"/>
      <w:divBdr>
        <w:top w:val="none" w:sz="0" w:space="0" w:color="auto"/>
        <w:left w:val="none" w:sz="0" w:space="0" w:color="auto"/>
        <w:bottom w:val="none" w:sz="0" w:space="0" w:color="auto"/>
        <w:right w:val="none" w:sz="0" w:space="0" w:color="auto"/>
      </w:divBdr>
      <w:divsChild>
        <w:div w:id="1938127429">
          <w:marLeft w:val="0"/>
          <w:marRight w:val="0"/>
          <w:marTop w:val="0"/>
          <w:marBottom w:val="0"/>
          <w:divBdr>
            <w:top w:val="none" w:sz="0" w:space="0" w:color="auto"/>
            <w:left w:val="none" w:sz="0" w:space="0" w:color="auto"/>
            <w:bottom w:val="none" w:sz="0" w:space="0" w:color="auto"/>
            <w:right w:val="none" w:sz="0" w:space="0" w:color="auto"/>
          </w:divBdr>
          <w:divsChild>
            <w:div w:id="53243116">
              <w:marLeft w:val="0"/>
              <w:marRight w:val="120"/>
              <w:marTop w:val="0"/>
              <w:marBottom w:val="0"/>
              <w:divBdr>
                <w:top w:val="none" w:sz="0" w:space="0" w:color="auto"/>
                <w:left w:val="none" w:sz="0" w:space="0" w:color="auto"/>
                <w:bottom w:val="none" w:sz="0" w:space="0" w:color="auto"/>
                <w:right w:val="none" w:sz="0" w:space="0" w:color="auto"/>
              </w:divBdr>
            </w:div>
            <w:div w:id="827089359">
              <w:marLeft w:val="0"/>
              <w:marRight w:val="0"/>
              <w:marTop w:val="0"/>
              <w:marBottom w:val="195"/>
              <w:divBdr>
                <w:top w:val="none" w:sz="0" w:space="0" w:color="auto"/>
                <w:left w:val="none" w:sz="0" w:space="0" w:color="auto"/>
                <w:bottom w:val="none" w:sz="0" w:space="0" w:color="auto"/>
                <w:right w:val="none" w:sz="0" w:space="0" w:color="auto"/>
              </w:divBdr>
              <w:divsChild>
                <w:div w:id="982319771">
                  <w:marLeft w:val="0"/>
                  <w:marRight w:val="0"/>
                  <w:marTop w:val="15"/>
                  <w:marBottom w:val="0"/>
                  <w:divBdr>
                    <w:top w:val="none" w:sz="0" w:space="0" w:color="auto"/>
                    <w:left w:val="none" w:sz="0" w:space="0" w:color="auto"/>
                    <w:bottom w:val="none" w:sz="0" w:space="0" w:color="auto"/>
                    <w:right w:val="none" w:sz="0" w:space="0" w:color="auto"/>
                  </w:divBdr>
                </w:div>
                <w:div w:id="757794705">
                  <w:marLeft w:val="0"/>
                  <w:marRight w:val="0"/>
                  <w:marTop w:val="0"/>
                  <w:marBottom w:val="0"/>
                  <w:divBdr>
                    <w:top w:val="none" w:sz="0" w:space="0" w:color="auto"/>
                    <w:left w:val="none" w:sz="0" w:space="0" w:color="auto"/>
                    <w:bottom w:val="none" w:sz="0" w:space="0" w:color="auto"/>
                    <w:right w:val="none" w:sz="0" w:space="0" w:color="auto"/>
                  </w:divBdr>
                  <w:divsChild>
                    <w:div w:id="115636000">
                      <w:marLeft w:val="0"/>
                      <w:marRight w:val="0"/>
                      <w:marTop w:val="0"/>
                      <w:marBottom w:val="0"/>
                      <w:divBdr>
                        <w:top w:val="none" w:sz="0" w:space="0" w:color="auto"/>
                        <w:left w:val="none" w:sz="0" w:space="0" w:color="auto"/>
                        <w:bottom w:val="none" w:sz="0" w:space="0" w:color="auto"/>
                        <w:right w:val="none" w:sz="0" w:space="0" w:color="auto"/>
                      </w:divBdr>
                    </w:div>
                  </w:divsChild>
                </w:div>
                <w:div w:id="1043943512">
                  <w:marLeft w:val="0"/>
                  <w:marRight w:val="0"/>
                  <w:marTop w:val="15"/>
                  <w:marBottom w:val="0"/>
                  <w:divBdr>
                    <w:top w:val="none" w:sz="0" w:space="0" w:color="auto"/>
                    <w:left w:val="none" w:sz="0" w:space="0" w:color="auto"/>
                    <w:bottom w:val="none" w:sz="0" w:space="0" w:color="auto"/>
                    <w:right w:val="none" w:sz="0" w:space="0" w:color="auto"/>
                  </w:divBdr>
                </w:div>
                <w:div w:id="1886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13992437">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4034">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59447858">
      <w:bodyDiv w:val="1"/>
      <w:marLeft w:val="0"/>
      <w:marRight w:val="0"/>
      <w:marTop w:val="0"/>
      <w:marBottom w:val="0"/>
      <w:divBdr>
        <w:top w:val="none" w:sz="0" w:space="0" w:color="auto"/>
        <w:left w:val="none" w:sz="0" w:space="0" w:color="auto"/>
        <w:bottom w:val="none" w:sz="0" w:space="0" w:color="auto"/>
        <w:right w:val="none" w:sz="0" w:space="0" w:color="auto"/>
      </w:divBdr>
      <w:divsChild>
        <w:div w:id="589316220">
          <w:marLeft w:val="0"/>
          <w:marRight w:val="0"/>
          <w:marTop w:val="0"/>
          <w:marBottom w:val="0"/>
          <w:divBdr>
            <w:top w:val="none" w:sz="0" w:space="0" w:color="auto"/>
            <w:left w:val="none" w:sz="0" w:space="0" w:color="auto"/>
            <w:bottom w:val="none" w:sz="0" w:space="0" w:color="auto"/>
            <w:right w:val="none" w:sz="0" w:space="0" w:color="auto"/>
          </w:divBdr>
          <w:divsChild>
            <w:div w:id="58748996">
              <w:marLeft w:val="0"/>
              <w:marRight w:val="120"/>
              <w:marTop w:val="0"/>
              <w:marBottom w:val="0"/>
              <w:divBdr>
                <w:top w:val="none" w:sz="0" w:space="0" w:color="auto"/>
                <w:left w:val="none" w:sz="0" w:space="0" w:color="auto"/>
                <w:bottom w:val="none" w:sz="0" w:space="0" w:color="auto"/>
                <w:right w:val="none" w:sz="0" w:space="0" w:color="auto"/>
              </w:divBdr>
            </w:div>
            <w:div w:id="1328704744">
              <w:marLeft w:val="0"/>
              <w:marRight w:val="0"/>
              <w:marTop w:val="0"/>
              <w:marBottom w:val="195"/>
              <w:divBdr>
                <w:top w:val="none" w:sz="0" w:space="0" w:color="auto"/>
                <w:left w:val="none" w:sz="0" w:space="0" w:color="auto"/>
                <w:bottom w:val="none" w:sz="0" w:space="0" w:color="auto"/>
                <w:right w:val="none" w:sz="0" w:space="0" w:color="auto"/>
              </w:divBdr>
              <w:divsChild>
                <w:div w:id="2078700958">
                  <w:marLeft w:val="0"/>
                  <w:marRight w:val="0"/>
                  <w:marTop w:val="0"/>
                  <w:marBottom w:val="0"/>
                  <w:divBdr>
                    <w:top w:val="none" w:sz="0" w:space="0" w:color="auto"/>
                    <w:left w:val="none" w:sz="0" w:space="0" w:color="auto"/>
                    <w:bottom w:val="none" w:sz="0" w:space="0" w:color="auto"/>
                    <w:right w:val="none" w:sz="0" w:space="0" w:color="auto"/>
                  </w:divBdr>
                  <w:divsChild>
                    <w:div w:id="21227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49275">
      <w:bodyDiv w:val="1"/>
      <w:marLeft w:val="0"/>
      <w:marRight w:val="0"/>
      <w:marTop w:val="0"/>
      <w:marBottom w:val="0"/>
      <w:divBdr>
        <w:top w:val="none" w:sz="0" w:space="0" w:color="auto"/>
        <w:left w:val="none" w:sz="0" w:space="0" w:color="auto"/>
        <w:bottom w:val="none" w:sz="0" w:space="0" w:color="auto"/>
        <w:right w:val="none" w:sz="0" w:space="0" w:color="auto"/>
      </w:divBdr>
    </w:div>
    <w:div w:id="1799953107">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5021536">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401">
      <w:bodyDiv w:val="1"/>
      <w:marLeft w:val="0"/>
      <w:marRight w:val="0"/>
      <w:marTop w:val="0"/>
      <w:marBottom w:val="0"/>
      <w:divBdr>
        <w:top w:val="none" w:sz="0" w:space="0" w:color="auto"/>
        <w:left w:val="none" w:sz="0" w:space="0" w:color="auto"/>
        <w:bottom w:val="none" w:sz="0" w:space="0" w:color="auto"/>
        <w:right w:val="none" w:sz="0" w:space="0" w:color="auto"/>
      </w:divBdr>
    </w:div>
    <w:div w:id="1841265348">
      <w:bodyDiv w:val="1"/>
      <w:marLeft w:val="0"/>
      <w:marRight w:val="0"/>
      <w:marTop w:val="0"/>
      <w:marBottom w:val="0"/>
      <w:divBdr>
        <w:top w:val="none" w:sz="0" w:space="0" w:color="auto"/>
        <w:left w:val="none" w:sz="0" w:space="0" w:color="auto"/>
        <w:bottom w:val="none" w:sz="0" w:space="0" w:color="auto"/>
        <w:right w:val="none" w:sz="0" w:space="0" w:color="auto"/>
      </w:divBdr>
      <w:divsChild>
        <w:div w:id="925840119">
          <w:marLeft w:val="0"/>
          <w:marRight w:val="0"/>
          <w:marTop w:val="0"/>
          <w:marBottom w:val="0"/>
          <w:divBdr>
            <w:top w:val="none" w:sz="0" w:space="0" w:color="auto"/>
            <w:left w:val="none" w:sz="0" w:space="0" w:color="auto"/>
            <w:bottom w:val="none" w:sz="0" w:space="0" w:color="auto"/>
            <w:right w:val="none" w:sz="0" w:space="0" w:color="auto"/>
          </w:divBdr>
          <w:divsChild>
            <w:div w:id="86462748">
              <w:marLeft w:val="0"/>
              <w:marRight w:val="0"/>
              <w:marTop w:val="0"/>
              <w:marBottom w:val="0"/>
              <w:divBdr>
                <w:top w:val="none" w:sz="0" w:space="0" w:color="auto"/>
                <w:left w:val="none" w:sz="0" w:space="0" w:color="auto"/>
                <w:bottom w:val="none" w:sz="0" w:space="0" w:color="auto"/>
                <w:right w:val="none" w:sz="0" w:space="0" w:color="auto"/>
              </w:divBdr>
              <w:divsChild>
                <w:div w:id="751779774">
                  <w:marLeft w:val="0"/>
                  <w:marRight w:val="0"/>
                  <w:marTop w:val="0"/>
                  <w:marBottom w:val="0"/>
                  <w:divBdr>
                    <w:top w:val="none" w:sz="0" w:space="0" w:color="auto"/>
                    <w:left w:val="none" w:sz="0" w:space="0" w:color="auto"/>
                    <w:bottom w:val="none" w:sz="0" w:space="0" w:color="auto"/>
                    <w:right w:val="none" w:sz="0" w:space="0" w:color="auto"/>
                  </w:divBdr>
                  <w:divsChild>
                    <w:div w:id="1621913772">
                      <w:marLeft w:val="0"/>
                      <w:marRight w:val="0"/>
                      <w:marTop w:val="0"/>
                      <w:marBottom w:val="0"/>
                      <w:divBdr>
                        <w:top w:val="none" w:sz="0" w:space="0" w:color="auto"/>
                        <w:left w:val="none" w:sz="0" w:space="0" w:color="auto"/>
                        <w:bottom w:val="none" w:sz="0" w:space="0" w:color="auto"/>
                        <w:right w:val="none" w:sz="0" w:space="0" w:color="auto"/>
                      </w:divBdr>
                      <w:divsChild>
                        <w:div w:id="4074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337590">
          <w:marLeft w:val="0"/>
          <w:marRight w:val="0"/>
          <w:marTop w:val="0"/>
          <w:marBottom w:val="33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925991">
      <w:bodyDiv w:val="1"/>
      <w:marLeft w:val="0"/>
      <w:marRight w:val="0"/>
      <w:marTop w:val="0"/>
      <w:marBottom w:val="0"/>
      <w:divBdr>
        <w:top w:val="none" w:sz="0" w:space="0" w:color="auto"/>
        <w:left w:val="none" w:sz="0" w:space="0" w:color="auto"/>
        <w:bottom w:val="none" w:sz="0" w:space="0" w:color="auto"/>
        <w:right w:val="none" w:sz="0" w:space="0" w:color="auto"/>
      </w:divBdr>
      <w:divsChild>
        <w:div w:id="208686415">
          <w:marLeft w:val="0"/>
          <w:marRight w:val="0"/>
          <w:marTop w:val="0"/>
          <w:marBottom w:val="0"/>
          <w:divBdr>
            <w:top w:val="none" w:sz="0" w:space="0" w:color="auto"/>
            <w:left w:val="none" w:sz="0" w:space="0" w:color="auto"/>
            <w:bottom w:val="none" w:sz="0" w:space="0" w:color="auto"/>
            <w:right w:val="none" w:sz="0" w:space="0" w:color="auto"/>
          </w:divBdr>
          <w:divsChild>
            <w:div w:id="1701737387">
              <w:marLeft w:val="0"/>
              <w:marRight w:val="120"/>
              <w:marTop w:val="0"/>
              <w:marBottom w:val="0"/>
              <w:divBdr>
                <w:top w:val="none" w:sz="0" w:space="0" w:color="auto"/>
                <w:left w:val="none" w:sz="0" w:space="0" w:color="auto"/>
                <w:bottom w:val="none" w:sz="0" w:space="0" w:color="auto"/>
                <w:right w:val="none" w:sz="0" w:space="0" w:color="auto"/>
              </w:divBdr>
            </w:div>
            <w:div w:id="264077101">
              <w:marLeft w:val="0"/>
              <w:marRight w:val="0"/>
              <w:marTop w:val="0"/>
              <w:marBottom w:val="195"/>
              <w:divBdr>
                <w:top w:val="none" w:sz="0" w:space="0" w:color="auto"/>
                <w:left w:val="none" w:sz="0" w:space="0" w:color="auto"/>
                <w:bottom w:val="none" w:sz="0" w:space="0" w:color="auto"/>
                <w:right w:val="none" w:sz="0" w:space="0" w:color="auto"/>
              </w:divBdr>
              <w:divsChild>
                <w:div w:id="41685110">
                  <w:marLeft w:val="0"/>
                  <w:marRight w:val="0"/>
                  <w:marTop w:val="15"/>
                  <w:marBottom w:val="0"/>
                  <w:divBdr>
                    <w:top w:val="none" w:sz="0" w:space="0" w:color="auto"/>
                    <w:left w:val="none" w:sz="0" w:space="0" w:color="auto"/>
                    <w:bottom w:val="none" w:sz="0" w:space="0" w:color="auto"/>
                    <w:right w:val="none" w:sz="0" w:space="0" w:color="auto"/>
                  </w:divBdr>
                </w:div>
                <w:div w:id="1992707987">
                  <w:marLeft w:val="0"/>
                  <w:marRight w:val="0"/>
                  <w:marTop w:val="0"/>
                  <w:marBottom w:val="0"/>
                  <w:divBdr>
                    <w:top w:val="none" w:sz="0" w:space="0" w:color="auto"/>
                    <w:left w:val="none" w:sz="0" w:space="0" w:color="auto"/>
                    <w:bottom w:val="none" w:sz="0" w:space="0" w:color="auto"/>
                    <w:right w:val="none" w:sz="0" w:space="0" w:color="auto"/>
                  </w:divBdr>
                  <w:divsChild>
                    <w:div w:id="471866570">
                      <w:marLeft w:val="0"/>
                      <w:marRight w:val="0"/>
                      <w:marTop w:val="0"/>
                      <w:marBottom w:val="0"/>
                      <w:divBdr>
                        <w:top w:val="none" w:sz="0" w:space="0" w:color="auto"/>
                        <w:left w:val="none" w:sz="0" w:space="0" w:color="auto"/>
                        <w:bottom w:val="none" w:sz="0" w:space="0" w:color="auto"/>
                        <w:right w:val="none" w:sz="0" w:space="0" w:color="auto"/>
                      </w:divBdr>
                    </w:div>
                  </w:divsChild>
                </w:div>
                <w:div w:id="1813670691">
                  <w:marLeft w:val="0"/>
                  <w:marRight w:val="0"/>
                  <w:marTop w:val="15"/>
                  <w:marBottom w:val="0"/>
                  <w:divBdr>
                    <w:top w:val="none" w:sz="0" w:space="0" w:color="auto"/>
                    <w:left w:val="none" w:sz="0" w:space="0" w:color="auto"/>
                    <w:bottom w:val="none" w:sz="0" w:space="0" w:color="auto"/>
                    <w:right w:val="none" w:sz="0" w:space="0" w:color="auto"/>
                  </w:divBdr>
                </w:div>
                <w:div w:id="302271307">
                  <w:marLeft w:val="0"/>
                  <w:marRight w:val="0"/>
                  <w:marTop w:val="0"/>
                  <w:marBottom w:val="0"/>
                  <w:divBdr>
                    <w:top w:val="none" w:sz="0" w:space="0" w:color="auto"/>
                    <w:left w:val="none" w:sz="0" w:space="0" w:color="auto"/>
                    <w:bottom w:val="none" w:sz="0" w:space="0" w:color="auto"/>
                    <w:right w:val="none" w:sz="0" w:space="0" w:color="auto"/>
                  </w:divBdr>
                  <w:divsChild>
                    <w:div w:id="10769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7588735">
      <w:bodyDiv w:val="1"/>
      <w:marLeft w:val="0"/>
      <w:marRight w:val="0"/>
      <w:marTop w:val="0"/>
      <w:marBottom w:val="0"/>
      <w:divBdr>
        <w:top w:val="none" w:sz="0" w:space="0" w:color="auto"/>
        <w:left w:val="none" w:sz="0" w:space="0" w:color="auto"/>
        <w:bottom w:val="none" w:sz="0" w:space="0" w:color="auto"/>
        <w:right w:val="none" w:sz="0" w:space="0" w:color="auto"/>
      </w:divBdr>
      <w:divsChild>
        <w:div w:id="1161048584">
          <w:marLeft w:val="0"/>
          <w:marRight w:val="0"/>
          <w:marTop w:val="0"/>
          <w:marBottom w:val="0"/>
          <w:divBdr>
            <w:top w:val="none" w:sz="0" w:space="0" w:color="auto"/>
            <w:left w:val="none" w:sz="0" w:space="0" w:color="auto"/>
            <w:bottom w:val="none" w:sz="0" w:space="0" w:color="auto"/>
            <w:right w:val="none" w:sz="0" w:space="0" w:color="auto"/>
          </w:divBdr>
        </w:div>
        <w:div w:id="1594121770">
          <w:marLeft w:val="0"/>
          <w:marRight w:val="0"/>
          <w:marTop w:val="0"/>
          <w:marBottom w:val="0"/>
          <w:divBdr>
            <w:top w:val="none" w:sz="0" w:space="0" w:color="auto"/>
            <w:left w:val="none" w:sz="0" w:space="0" w:color="auto"/>
            <w:bottom w:val="none" w:sz="0" w:space="0" w:color="auto"/>
            <w:right w:val="none" w:sz="0" w:space="0" w:color="auto"/>
          </w:divBdr>
        </w:div>
        <w:div w:id="310183751">
          <w:marLeft w:val="600"/>
          <w:marRight w:val="0"/>
          <w:marTop w:val="225"/>
          <w:marBottom w:val="225"/>
          <w:divBdr>
            <w:top w:val="none" w:sz="0" w:space="0" w:color="auto"/>
            <w:left w:val="none" w:sz="0" w:space="0" w:color="auto"/>
            <w:bottom w:val="none" w:sz="0" w:space="0" w:color="auto"/>
            <w:right w:val="none" w:sz="0" w:space="0" w:color="auto"/>
          </w:divBdr>
          <w:divsChild>
            <w:div w:id="215050661">
              <w:marLeft w:val="0"/>
              <w:marRight w:val="0"/>
              <w:marTop w:val="0"/>
              <w:marBottom w:val="0"/>
              <w:divBdr>
                <w:top w:val="none" w:sz="0" w:space="0" w:color="auto"/>
                <w:left w:val="none" w:sz="0" w:space="0" w:color="auto"/>
                <w:bottom w:val="none" w:sz="0" w:space="0" w:color="auto"/>
                <w:right w:val="none" w:sz="0" w:space="0" w:color="auto"/>
              </w:divBdr>
            </w:div>
          </w:divsChild>
        </w:div>
        <w:div w:id="1094008285">
          <w:marLeft w:val="0"/>
          <w:marRight w:val="0"/>
          <w:marTop w:val="0"/>
          <w:marBottom w:val="0"/>
          <w:divBdr>
            <w:top w:val="none" w:sz="0" w:space="0" w:color="auto"/>
            <w:left w:val="none" w:sz="0" w:space="0" w:color="auto"/>
            <w:bottom w:val="none" w:sz="0" w:space="0" w:color="auto"/>
            <w:right w:val="none" w:sz="0" w:space="0" w:color="auto"/>
          </w:divBdr>
        </w:div>
        <w:div w:id="1099982351">
          <w:marLeft w:val="600"/>
          <w:marRight w:val="0"/>
          <w:marTop w:val="225"/>
          <w:marBottom w:val="225"/>
          <w:divBdr>
            <w:top w:val="none" w:sz="0" w:space="0" w:color="auto"/>
            <w:left w:val="none" w:sz="0" w:space="0" w:color="auto"/>
            <w:bottom w:val="none" w:sz="0" w:space="0" w:color="auto"/>
            <w:right w:val="none" w:sz="0" w:space="0" w:color="auto"/>
          </w:divBdr>
          <w:divsChild>
            <w:div w:id="18032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9718917">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8510538">
      <w:bodyDiv w:val="1"/>
      <w:marLeft w:val="0"/>
      <w:marRight w:val="0"/>
      <w:marTop w:val="0"/>
      <w:marBottom w:val="0"/>
      <w:divBdr>
        <w:top w:val="none" w:sz="0" w:space="0" w:color="auto"/>
        <w:left w:val="none" w:sz="0" w:space="0" w:color="auto"/>
        <w:bottom w:val="none" w:sz="0" w:space="0" w:color="auto"/>
        <w:right w:val="none" w:sz="0" w:space="0" w:color="auto"/>
      </w:divBdr>
      <w:divsChild>
        <w:div w:id="626475163">
          <w:marLeft w:val="0"/>
          <w:marRight w:val="0"/>
          <w:marTop w:val="0"/>
          <w:marBottom w:val="0"/>
          <w:divBdr>
            <w:top w:val="none" w:sz="0" w:space="0" w:color="auto"/>
            <w:left w:val="none" w:sz="0" w:space="0" w:color="auto"/>
            <w:bottom w:val="none" w:sz="0" w:space="0" w:color="auto"/>
            <w:right w:val="none" w:sz="0" w:space="0" w:color="auto"/>
          </w:divBdr>
        </w:div>
        <w:div w:id="1072393006">
          <w:marLeft w:val="600"/>
          <w:marRight w:val="0"/>
          <w:marTop w:val="225"/>
          <w:marBottom w:val="225"/>
          <w:divBdr>
            <w:top w:val="none" w:sz="0" w:space="0" w:color="auto"/>
            <w:left w:val="none" w:sz="0" w:space="0" w:color="auto"/>
            <w:bottom w:val="none" w:sz="0" w:space="0" w:color="auto"/>
            <w:right w:val="none" w:sz="0" w:space="0" w:color="auto"/>
          </w:divBdr>
          <w:divsChild>
            <w:div w:id="4257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9952">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7875804">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451">
      <w:bodyDiv w:val="1"/>
      <w:marLeft w:val="0"/>
      <w:marRight w:val="0"/>
      <w:marTop w:val="0"/>
      <w:marBottom w:val="0"/>
      <w:divBdr>
        <w:top w:val="none" w:sz="0" w:space="0" w:color="auto"/>
        <w:left w:val="none" w:sz="0" w:space="0" w:color="auto"/>
        <w:bottom w:val="none" w:sz="0" w:space="0" w:color="auto"/>
        <w:right w:val="none" w:sz="0" w:space="0" w:color="auto"/>
      </w:divBdr>
      <w:divsChild>
        <w:div w:id="109594375">
          <w:marLeft w:val="0"/>
          <w:marRight w:val="0"/>
          <w:marTop w:val="0"/>
          <w:marBottom w:val="0"/>
          <w:divBdr>
            <w:top w:val="none" w:sz="0" w:space="0" w:color="auto"/>
            <w:left w:val="none" w:sz="0" w:space="0" w:color="auto"/>
            <w:bottom w:val="none" w:sz="0" w:space="0" w:color="auto"/>
            <w:right w:val="none" w:sz="0" w:space="0" w:color="auto"/>
          </w:divBdr>
          <w:divsChild>
            <w:div w:id="960454509">
              <w:marLeft w:val="0"/>
              <w:marRight w:val="0"/>
              <w:marTop w:val="0"/>
              <w:marBottom w:val="0"/>
              <w:divBdr>
                <w:top w:val="none" w:sz="0" w:space="0" w:color="auto"/>
                <w:left w:val="none" w:sz="0" w:space="0" w:color="auto"/>
                <w:bottom w:val="none" w:sz="0" w:space="0" w:color="auto"/>
                <w:right w:val="none" w:sz="0" w:space="0" w:color="auto"/>
              </w:divBdr>
              <w:divsChild>
                <w:div w:id="2072533433">
                  <w:marLeft w:val="0"/>
                  <w:marRight w:val="0"/>
                  <w:marTop w:val="0"/>
                  <w:marBottom w:val="0"/>
                  <w:divBdr>
                    <w:top w:val="none" w:sz="0" w:space="0" w:color="auto"/>
                    <w:left w:val="none" w:sz="0" w:space="0" w:color="auto"/>
                    <w:bottom w:val="none" w:sz="0" w:space="0" w:color="auto"/>
                    <w:right w:val="none" w:sz="0" w:space="0" w:color="auto"/>
                  </w:divBdr>
                  <w:divsChild>
                    <w:div w:id="756023743">
                      <w:marLeft w:val="0"/>
                      <w:marRight w:val="0"/>
                      <w:marTop w:val="0"/>
                      <w:marBottom w:val="0"/>
                      <w:divBdr>
                        <w:top w:val="none" w:sz="0" w:space="0" w:color="auto"/>
                        <w:left w:val="none" w:sz="0" w:space="0" w:color="auto"/>
                        <w:bottom w:val="none" w:sz="0" w:space="0" w:color="auto"/>
                        <w:right w:val="none" w:sz="0" w:space="0" w:color="auto"/>
                      </w:divBdr>
                      <w:divsChild>
                        <w:div w:id="591817243">
                          <w:marLeft w:val="0"/>
                          <w:marRight w:val="0"/>
                          <w:marTop w:val="0"/>
                          <w:marBottom w:val="0"/>
                          <w:divBdr>
                            <w:top w:val="none" w:sz="0" w:space="0" w:color="auto"/>
                            <w:left w:val="none" w:sz="0" w:space="0" w:color="auto"/>
                            <w:bottom w:val="none" w:sz="0" w:space="0" w:color="auto"/>
                            <w:right w:val="none" w:sz="0" w:space="0" w:color="auto"/>
                          </w:divBdr>
                          <w:divsChild>
                            <w:div w:id="733968550">
                              <w:marLeft w:val="0"/>
                              <w:marRight w:val="0"/>
                              <w:marTop w:val="0"/>
                              <w:marBottom w:val="0"/>
                              <w:divBdr>
                                <w:top w:val="none" w:sz="0" w:space="0" w:color="auto"/>
                                <w:left w:val="none" w:sz="0" w:space="0" w:color="auto"/>
                                <w:bottom w:val="none" w:sz="0" w:space="0" w:color="auto"/>
                                <w:right w:val="none" w:sz="0" w:space="0" w:color="auto"/>
                              </w:divBdr>
                              <w:divsChild>
                                <w:div w:id="1414889125">
                                  <w:marLeft w:val="0"/>
                                  <w:marRight w:val="0"/>
                                  <w:marTop w:val="0"/>
                                  <w:marBottom w:val="0"/>
                                  <w:divBdr>
                                    <w:top w:val="none" w:sz="0" w:space="0" w:color="auto"/>
                                    <w:left w:val="none" w:sz="0" w:space="0" w:color="auto"/>
                                    <w:bottom w:val="none" w:sz="0" w:space="0" w:color="auto"/>
                                    <w:right w:val="none" w:sz="0" w:space="0" w:color="auto"/>
                                  </w:divBdr>
                                  <w:divsChild>
                                    <w:div w:id="62273402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945564">
          <w:marLeft w:val="0"/>
          <w:marRight w:val="0"/>
          <w:marTop w:val="0"/>
          <w:marBottom w:val="0"/>
          <w:divBdr>
            <w:top w:val="none" w:sz="0" w:space="0" w:color="auto"/>
            <w:left w:val="none" w:sz="0" w:space="0" w:color="auto"/>
            <w:bottom w:val="none" w:sz="0" w:space="0" w:color="auto"/>
            <w:right w:val="none" w:sz="0" w:space="0" w:color="auto"/>
          </w:divBdr>
          <w:divsChild>
            <w:div w:id="441607934">
              <w:marLeft w:val="0"/>
              <w:marRight w:val="0"/>
              <w:marTop w:val="0"/>
              <w:marBottom w:val="375"/>
              <w:divBdr>
                <w:top w:val="none" w:sz="0" w:space="0" w:color="auto"/>
                <w:left w:val="none" w:sz="0" w:space="0" w:color="auto"/>
                <w:bottom w:val="none" w:sz="0" w:space="0" w:color="auto"/>
                <w:right w:val="none" w:sz="0" w:space="0" w:color="auto"/>
              </w:divBdr>
              <w:divsChild>
                <w:div w:id="10686216">
                  <w:marLeft w:val="0"/>
                  <w:marRight w:val="0"/>
                  <w:marTop w:val="0"/>
                  <w:marBottom w:val="150"/>
                  <w:divBdr>
                    <w:top w:val="none" w:sz="0" w:space="0" w:color="auto"/>
                    <w:left w:val="none" w:sz="0" w:space="0" w:color="auto"/>
                    <w:bottom w:val="none" w:sz="0" w:space="0" w:color="auto"/>
                    <w:right w:val="none" w:sz="0" w:space="0" w:color="auto"/>
                  </w:divBdr>
                </w:div>
                <w:div w:id="1403329922">
                  <w:marLeft w:val="0"/>
                  <w:marRight w:val="0"/>
                  <w:marTop w:val="0"/>
                  <w:marBottom w:val="150"/>
                  <w:divBdr>
                    <w:top w:val="none" w:sz="0" w:space="0" w:color="auto"/>
                    <w:left w:val="none" w:sz="0" w:space="0" w:color="auto"/>
                    <w:bottom w:val="none" w:sz="0" w:space="0" w:color="auto"/>
                    <w:right w:val="none" w:sz="0" w:space="0" w:color="auto"/>
                  </w:divBdr>
                  <w:divsChild>
                    <w:div w:id="8358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7149">
              <w:marLeft w:val="0"/>
              <w:marRight w:val="0"/>
              <w:marTop w:val="0"/>
              <w:marBottom w:val="0"/>
              <w:divBdr>
                <w:top w:val="none" w:sz="0" w:space="0" w:color="auto"/>
                <w:left w:val="none" w:sz="0" w:space="0" w:color="auto"/>
                <w:bottom w:val="none" w:sz="0" w:space="0" w:color="auto"/>
                <w:right w:val="none" w:sz="0" w:space="0" w:color="auto"/>
              </w:divBdr>
              <w:divsChild>
                <w:div w:id="534122926">
                  <w:marLeft w:val="0"/>
                  <w:marRight w:val="0"/>
                  <w:marTop w:val="0"/>
                  <w:marBottom w:val="0"/>
                  <w:divBdr>
                    <w:top w:val="none" w:sz="0" w:space="0" w:color="auto"/>
                    <w:left w:val="none" w:sz="0" w:space="0" w:color="auto"/>
                    <w:bottom w:val="none" w:sz="0" w:space="0" w:color="auto"/>
                    <w:right w:val="none" w:sz="0" w:space="0" w:color="auto"/>
                  </w:divBdr>
                  <w:divsChild>
                    <w:div w:id="1601058864">
                      <w:marLeft w:val="0"/>
                      <w:marRight w:val="0"/>
                      <w:marTop w:val="0"/>
                      <w:marBottom w:val="0"/>
                      <w:divBdr>
                        <w:top w:val="none" w:sz="0" w:space="0" w:color="auto"/>
                        <w:left w:val="none" w:sz="0" w:space="0" w:color="auto"/>
                        <w:bottom w:val="none" w:sz="0" w:space="0" w:color="auto"/>
                        <w:right w:val="none" w:sz="0" w:space="0" w:color="auto"/>
                      </w:divBdr>
                      <w:divsChild>
                        <w:div w:id="1876624767">
                          <w:marLeft w:val="0"/>
                          <w:marRight w:val="0"/>
                          <w:marTop w:val="0"/>
                          <w:marBottom w:val="0"/>
                          <w:divBdr>
                            <w:top w:val="none" w:sz="0" w:space="0" w:color="auto"/>
                            <w:left w:val="none" w:sz="0" w:space="0" w:color="auto"/>
                            <w:bottom w:val="none" w:sz="0" w:space="0" w:color="auto"/>
                            <w:right w:val="none" w:sz="0" w:space="0" w:color="auto"/>
                          </w:divBdr>
                          <w:divsChild>
                            <w:div w:id="185605312">
                              <w:marLeft w:val="0"/>
                              <w:marRight w:val="0"/>
                              <w:marTop w:val="15"/>
                              <w:marBottom w:val="0"/>
                              <w:divBdr>
                                <w:top w:val="none" w:sz="0" w:space="0" w:color="auto"/>
                                <w:left w:val="none" w:sz="0" w:space="0" w:color="auto"/>
                                <w:bottom w:val="none" w:sz="0" w:space="0" w:color="auto"/>
                                <w:right w:val="none" w:sz="0" w:space="0" w:color="auto"/>
                              </w:divBdr>
                            </w:div>
                            <w:div w:id="376126805">
                              <w:marLeft w:val="0"/>
                              <w:marRight w:val="0"/>
                              <w:marTop w:val="0"/>
                              <w:marBottom w:val="0"/>
                              <w:divBdr>
                                <w:top w:val="none" w:sz="0" w:space="0" w:color="auto"/>
                                <w:left w:val="none" w:sz="0" w:space="0" w:color="auto"/>
                                <w:bottom w:val="none" w:sz="0" w:space="0" w:color="auto"/>
                                <w:right w:val="none" w:sz="0" w:space="0" w:color="auto"/>
                              </w:divBdr>
                              <w:divsChild>
                                <w:div w:id="612591574">
                                  <w:marLeft w:val="0"/>
                                  <w:marRight w:val="0"/>
                                  <w:marTop w:val="0"/>
                                  <w:marBottom w:val="0"/>
                                  <w:divBdr>
                                    <w:top w:val="none" w:sz="0" w:space="0" w:color="auto"/>
                                    <w:left w:val="none" w:sz="0" w:space="0" w:color="auto"/>
                                    <w:bottom w:val="none" w:sz="0" w:space="0" w:color="auto"/>
                                    <w:right w:val="none" w:sz="0" w:space="0" w:color="auto"/>
                                  </w:divBdr>
                                  <w:divsChild>
                                    <w:div w:id="727075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08429382">
                          <w:marLeft w:val="0"/>
                          <w:marRight w:val="0"/>
                          <w:marTop w:val="0"/>
                          <w:marBottom w:val="0"/>
                          <w:divBdr>
                            <w:top w:val="none" w:sz="0" w:space="0" w:color="auto"/>
                            <w:left w:val="none" w:sz="0" w:space="0" w:color="auto"/>
                            <w:bottom w:val="none" w:sz="0" w:space="0" w:color="auto"/>
                            <w:right w:val="none" w:sz="0" w:space="0" w:color="auto"/>
                          </w:divBdr>
                          <w:divsChild>
                            <w:div w:id="1414619088">
                              <w:marLeft w:val="0"/>
                              <w:marRight w:val="0"/>
                              <w:marTop w:val="15"/>
                              <w:marBottom w:val="0"/>
                              <w:divBdr>
                                <w:top w:val="none" w:sz="0" w:space="0" w:color="auto"/>
                                <w:left w:val="none" w:sz="0" w:space="0" w:color="auto"/>
                                <w:bottom w:val="none" w:sz="0" w:space="0" w:color="auto"/>
                                <w:right w:val="none" w:sz="0" w:space="0" w:color="auto"/>
                              </w:divBdr>
                            </w:div>
                            <w:div w:id="226033774">
                              <w:marLeft w:val="0"/>
                              <w:marRight w:val="0"/>
                              <w:marTop w:val="0"/>
                              <w:marBottom w:val="0"/>
                              <w:divBdr>
                                <w:top w:val="none" w:sz="0" w:space="0" w:color="auto"/>
                                <w:left w:val="none" w:sz="0" w:space="0" w:color="auto"/>
                                <w:bottom w:val="none" w:sz="0" w:space="0" w:color="auto"/>
                                <w:right w:val="none" w:sz="0" w:space="0" w:color="auto"/>
                              </w:divBdr>
                              <w:divsChild>
                                <w:div w:id="1678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u.ca/academics/finance.html" TargetMode="External"/><Relationship Id="rId21" Type="http://schemas.openxmlformats.org/officeDocument/2006/relationships/hyperlink" Target="javascript:;" TargetMode="External"/><Relationship Id="rId42" Type="http://schemas.openxmlformats.org/officeDocument/2006/relationships/image" Target="media/image21.png"/><Relationship Id="rId63" Type="http://schemas.openxmlformats.org/officeDocument/2006/relationships/image" Target="media/image41.png"/><Relationship Id="rId84" Type="http://schemas.openxmlformats.org/officeDocument/2006/relationships/image" Target="media/image61.png"/><Relationship Id="rId138" Type="http://schemas.openxmlformats.org/officeDocument/2006/relationships/hyperlink" Target="http://www.smu.ca/academics/engineering.html" TargetMode="External"/><Relationship Id="rId159" Type="http://schemas.openxmlformats.org/officeDocument/2006/relationships/hyperlink" Target="http://www.smu.ca/academics/psychology.html" TargetMode="External"/><Relationship Id="rId170" Type="http://schemas.openxmlformats.org/officeDocument/2006/relationships/hyperlink" Target="http://www.smu.ca/academics/master-of-business-administration.html" TargetMode="External"/><Relationship Id="rId191" Type="http://schemas.openxmlformats.org/officeDocument/2006/relationships/hyperlink" Target="http://www.smu.ca/international/international-student-events.html" TargetMode="External"/><Relationship Id="rId205" Type="http://schemas.openxmlformats.org/officeDocument/2006/relationships/theme" Target="theme/theme1.xm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12.png"/><Relationship Id="rId53" Type="http://schemas.openxmlformats.org/officeDocument/2006/relationships/image" Target="media/image32.png"/><Relationship Id="rId74" Type="http://schemas.openxmlformats.org/officeDocument/2006/relationships/image" Target="media/image52.png"/><Relationship Id="rId128" Type="http://schemas.openxmlformats.org/officeDocument/2006/relationships/hyperlink" Target="http://www.smu.ca/academics/astrophysics.html" TargetMode="External"/><Relationship Id="rId149" Type="http://schemas.openxmlformats.org/officeDocument/2006/relationships/hyperlink" Target="http://www.smu.ca/academics/intercultural-studies.html" TargetMode="External"/><Relationship Id="rId5" Type="http://schemas.openxmlformats.org/officeDocument/2006/relationships/webSettings" Target="webSettings.xml"/><Relationship Id="rId95" Type="http://schemas.openxmlformats.org/officeDocument/2006/relationships/image" Target="media/image72.png"/><Relationship Id="rId160" Type="http://schemas.openxmlformats.org/officeDocument/2006/relationships/hyperlink" Target="http://www.smu.ca/academics/religious-studies.html" TargetMode="External"/><Relationship Id="rId181" Type="http://schemas.openxmlformats.org/officeDocument/2006/relationships/hyperlink" Target="http://www.smu.ca/academics/phd-in-astronomy.html" TargetMode="External"/><Relationship Id="rId22" Type="http://schemas.openxmlformats.org/officeDocument/2006/relationships/hyperlink" Target="javascript:;" TargetMode="External"/><Relationship Id="rId43" Type="http://schemas.openxmlformats.org/officeDocument/2006/relationships/image" Target="media/image22.png"/><Relationship Id="rId64" Type="http://schemas.openxmlformats.org/officeDocument/2006/relationships/image" Target="media/image42.png"/><Relationship Id="rId118" Type="http://schemas.openxmlformats.org/officeDocument/2006/relationships/hyperlink" Target="http://www.smu.ca/academics/forensic-science.html" TargetMode="External"/><Relationship Id="rId139" Type="http://schemas.openxmlformats.org/officeDocument/2006/relationships/hyperlink" Target="http://www.smu.ca/academics/entrepreneurship.html" TargetMode="External"/><Relationship Id="rId85" Type="http://schemas.openxmlformats.org/officeDocument/2006/relationships/image" Target="media/image62.png"/><Relationship Id="rId150" Type="http://schemas.openxmlformats.org/officeDocument/2006/relationships/hyperlink" Target="http://www.smu.ca/academics/international-development-studies.html" TargetMode="External"/><Relationship Id="rId171" Type="http://schemas.openxmlformats.org/officeDocument/2006/relationships/hyperlink" Target="http://www.smu.ca/academics/executive-master-of-business-administration.html" TargetMode="External"/><Relationship Id="rId192" Type="http://schemas.openxmlformats.org/officeDocument/2006/relationships/hyperlink" Target="http://www.smu.ca/international/saga.html" TargetMode="External"/><Relationship Id="rId12" Type="http://schemas.openxmlformats.org/officeDocument/2006/relationships/image" Target="media/image5.png"/><Relationship Id="rId33" Type="http://schemas.openxmlformats.org/officeDocument/2006/relationships/image" Target="media/image13.png"/><Relationship Id="rId108" Type="http://schemas.openxmlformats.org/officeDocument/2006/relationships/image" Target="media/image84.png"/><Relationship Id="rId129" Type="http://schemas.openxmlformats.org/officeDocument/2006/relationships/hyperlink" Target="http://www.smu.ca/academics/biology.html" TargetMode="External"/><Relationship Id="rId54" Type="http://schemas.openxmlformats.org/officeDocument/2006/relationships/hyperlink" Target="file:///C:\Users\IBM_ADMIN\AppData\Local\Youdao\Dict\Application\7.5.2.0\resultui\dict\result.html?keyword=on-the-job%20postgraduate&amp;lang=en" TargetMode="External"/><Relationship Id="rId75" Type="http://schemas.openxmlformats.org/officeDocument/2006/relationships/image" Target="media/image53.png"/><Relationship Id="rId96" Type="http://schemas.openxmlformats.org/officeDocument/2006/relationships/image" Target="media/image73.png"/><Relationship Id="rId140" Type="http://schemas.openxmlformats.org/officeDocument/2006/relationships/hyperlink" Target="http://www.smu.ca/academics/environmental-science.html" TargetMode="External"/><Relationship Id="rId161" Type="http://schemas.openxmlformats.org/officeDocument/2006/relationships/hyperlink" Target="http://www.smu.ca/academics/sociology.html" TargetMode="External"/><Relationship Id="rId182" Type="http://schemas.openxmlformats.org/officeDocument/2006/relationships/hyperlink" Target="http://www.smu.ca/academics/industrial-organization-psychology.html" TargetMode="External"/><Relationship Id="rId6" Type="http://schemas.openxmlformats.org/officeDocument/2006/relationships/footnotes" Target="footnotes.xml"/><Relationship Id="rId23" Type="http://schemas.openxmlformats.org/officeDocument/2006/relationships/hyperlink" Target="javascript:;" TargetMode="External"/><Relationship Id="rId119" Type="http://schemas.openxmlformats.org/officeDocument/2006/relationships/hyperlink" Target="file:///C:\Users\IBM_ADMIN\AppData\Local\Youdao\Dict\Application\7.5.0.0\resultui\dict\?keyword=world%20of%20difference&amp;lang=en" TargetMode="External"/><Relationship Id="rId44" Type="http://schemas.openxmlformats.org/officeDocument/2006/relationships/image" Target="media/image23.png"/><Relationship Id="rId65" Type="http://schemas.openxmlformats.org/officeDocument/2006/relationships/image" Target="media/image43.png"/><Relationship Id="rId86" Type="http://schemas.openxmlformats.org/officeDocument/2006/relationships/image" Target="media/image63.png"/><Relationship Id="rId130" Type="http://schemas.openxmlformats.org/officeDocument/2006/relationships/hyperlink" Target="http://www.smu.ca/academics/chemistry.html" TargetMode="External"/><Relationship Id="rId151" Type="http://schemas.openxmlformats.org/officeDocument/2006/relationships/hyperlink" Target="http://www.smu.ca/academics/linguistics.html" TargetMode="External"/><Relationship Id="rId172" Type="http://schemas.openxmlformats.org/officeDocument/2006/relationships/hyperlink" Target="http://www.smu.ca/academics/master-of-finance.html" TargetMode="External"/><Relationship Id="rId193" Type="http://schemas.openxmlformats.org/officeDocument/2006/relationships/hyperlink" Target="http://www.smu.ca/webfiles/GlobalMonth2017.pdf" TargetMode="External"/><Relationship Id="rId13" Type="http://schemas.openxmlformats.org/officeDocument/2006/relationships/image" Target="media/image6.png"/><Relationship Id="rId109" Type="http://schemas.openxmlformats.org/officeDocument/2006/relationships/hyperlink" Target="http://www.smu.ca/academics/accounting.html" TargetMode="External"/><Relationship Id="rId34" Type="http://schemas.openxmlformats.org/officeDocument/2006/relationships/image" Target="media/image14.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4.png"/><Relationship Id="rId120" Type="http://schemas.openxmlformats.org/officeDocument/2006/relationships/hyperlink" Target="http://www.smu.ca/international/societies.html" TargetMode="External"/><Relationship Id="rId141" Type="http://schemas.openxmlformats.org/officeDocument/2006/relationships/hyperlink" Target="http://www.smu.ca/academics/environmental-studies.html" TargetMode="External"/><Relationship Id="rId7" Type="http://schemas.openxmlformats.org/officeDocument/2006/relationships/endnotes" Target="endnotes.xml"/><Relationship Id="rId162" Type="http://schemas.openxmlformats.org/officeDocument/2006/relationships/hyperlink" Target="http://www.smu.ca/academics/hispanic-studies.html" TargetMode="External"/><Relationship Id="rId183" Type="http://schemas.openxmlformats.org/officeDocument/2006/relationships/hyperlink" Target="http://www.smu.ca/future-students/is-language-requirements.html" TargetMode="External"/><Relationship Id="rId24" Type="http://schemas.openxmlformats.org/officeDocument/2006/relationships/hyperlink" Target="javascript:;"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hyperlink" Target="http://www.smu.ca/academics/anthropology.html" TargetMode="External"/><Relationship Id="rId115" Type="http://schemas.openxmlformats.org/officeDocument/2006/relationships/hyperlink" Target="http://www.smu.ca/academics/environmental-studies.html" TargetMode="External"/><Relationship Id="rId131" Type="http://schemas.openxmlformats.org/officeDocument/2006/relationships/hyperlink" Target="http://www.smu.ca/academics/classics.html" TargetMode="External"/><Relationship Id="rId136" Type="http://schemas.openxmlformats.org/officeDocument/2006/relationships/hyperlink" Target="http://www.smu.ca/academics/economics.html" TargetMode="External"/><Relationship Id="rId157" Type="http://schemas.openxmlformats.org/officeDocument/2006/relationships/hyperlink" Target="http://www.smu.ca/academics/astrophysics.html" TargetMode="External"/><Relationship Id="rId178" Type="http://schemas.openxmlformats.org/officeDocument/2006/relationships/hyperlink" Target="http://www.smu.ca/academics/msc-in-applied-psychology.html" TargetMode="External"/><Relationship Id="rId61" Type="http://schemas.openxmlformats.org/officeDocument/2006/relationships/image" Target="media/image39.png"/><Relationship Id="rId82" Type="http://schemas.openxmlformats.org/officeDocument/2006/relationships/hyperlink" Target="javascript:;" TargetMode="External"/><Relationship Id="rId152" Type="http://schemas.openxmlformats.org/officeDocument/2006/relationships/hyperlink" Target="http://www.smu.ca/academics/management.html" TargetMode="External"/><Relationship Id="rId173" Type="http://schemas.openxmlformats.org/officeDocument/2006/relationships/hyperlink" Target="http://www.smu.ca/academics/master-of-applied-economics.html" TargetMode="External"/><Relationship Id="rId194" Type="http://schemas.openxmlformats.org/officeDocument/2006/relationships/hyperlink" Target="http://www.smu.ca/webfiles/SMURefugeeSymposium2017.pdf" TargetMode="External"/><Relationship Id="rId199" Type="http://schemas.openxmlformats.org/officeDocument/2006/relationships/hyperlink" Target="mailto:international.centre@smu.ca" TargetMode="External"/><Relationship Id="rId203" Type="http://schemas.openxmlformats.org/officeDocument/2006/relationships/hyperlink" Target="http://www.smu.ca/webfiles/MaroonWhite-Spring2013.pdf" TargetMode="External"/><Relationship Id="rId19" Type="http://schemas.openxmlformats.org/officeDocument/2006/relationships/hyperlink" Target="file:///C:\Users\IBM_ADMIN\AppData\Local\Youdao\Dict\Application\7.5.2.0\resultui\dict\result.html?keyword=on-the-job%20postgraduate&amp;lang=en" TargetMode="External"/><Relationship Id="rId14" Type="http://schemas.openxmlformats.org/officeDocument/2006/relationships/image" Target="media/image7.png"/><Relationship Id="rId30" Type="http://schemas.openxmlformats.org/officeDocument/2006/relationships/hyperlink" Target="javascript:;" TargetMode="External"/><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1.png"/><Relationship Id="rId126" Type="http://schemas.openxmlformats.org/officeDocument/2006/relationships/hyperlink" Target="http://www.smu.ca/academics/accounting.html" TargetMode="External"/><Relationship Id="rId147" Type="http://schemas.openxmlformats.org/officeDocument/2006/relationships/hyperlink" Target="http://www.smu.ca/academics/history.html" TargetMode="External"/><Relationship Id="rId168" Type="http://schemas.openxmlformats.org/officeDocument/2006/relationships/hyperlink" Target="http://www.smu.ca/academics/ma-in-theology-and-religious-studies.html"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0.png"/><Relationship Id="rId98" Type="http://schemas.openxmlformats.org/officeDocument/2006/relationships/image" Target="media/image75.jpeg"/><Relationship Id="rId121" Type="http://schemas.openxmlformats.org/officeDocument/2006/relationships/hyperlink" Target="http://www.smu.ca/international/international-student-events.html" TargetMode="External"/><Relationship Id="rId142" Type="http://schemas.openxmlformats.org/officeDocument/2006/relationships/hyperlink" Target="http://www.smu.ca/academics/film-studies.html" TargetMode="External"/><Relationship Id="rId163" Type="http://schemas.openxmlformats.org/officeDocument/2006/relationships/hyperlink" Target="http://www.smu.ca/academics/ma-in-criminology.html" TargetMode="External"/><Relationship Id="rId184" Type="http://schemas.openxmlformats.org/officeDocument/2006/relationships/hyperlink" Target="http://www.smu.ca/future-students/admission-reqirements-by-country.html" TargetMode="External"/><Relationship Id="rId189" Type="http://schemas.openxmlformats.org/officeDocument/2006/relationships/hyperlink" Target="http://www.smu.ca/international/student-life.html" TargetMode="External"/><Relationship Id="rId3" Type="http://schemas.openxmlformats.org/officeDocument/2006/relationships/styles" Target="styles.xml"/><Relationship Id="rId25" Type="http://schemas.openxmlformats.org/officeDocument/2006/relationships/hyperlink" Target="https://edition.cnn.com/travel/specials/best-of-hong-kong" TargetMode="External"/><Relationship Id="rId46" Type="http://schemas.openxmlformats.org/officeDocument/2006/relationships/image" Target="media/image25.png"/><Relationship Id="rId67" Type="http://schemas.openxmlformats.org/officeDocument/2006/relationships/image" Target="media/image45.png"/><Relationship Id="rId116" Type="http://schemas.openxmlformats.org/officeDocument/2006/relationships/hyperlink" Target="http://www.smu.ca/academics/film-studies.html" TargetMode="External"/><Relationship Id="rId137" Type="http://schemas.openxmlformats.org/officeDocument/2006/relationships/hyperlink" Target="http://www.smu.ca/academics/english.html" TargetMode="External"/><Relationship Id="rId158" Type="http://schemas.openxmlformats.org/officeDocument/2006/relationships/hyperlink" Target="http://www.smu.ca/academics/political-science.html" TargetMode="External"/><Relationship Id="rId20" Type="http://schemas.openxmlformats.org/officeDocument/2006/relationships/hyperlink" Target="javascript:;" TargetMode="External"/><Relationship Id="rId41" Type="http://schemas.openxmlformats.org/officeDocument/2006/relationships/image" Target="media/image20.png"/><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hyperlink" Target="http://www.smu.ca/academics/astrophysics.html" TargetMode="External"/><Relationship Id="rId132" Type="http://schemas.openxmlformats.org/officeDocument/2006/relationships/hyperlink" Target="http://www.smu.ca/academics/computing-and-information-systems.html" TargetMode="External"/><Relationship Id="rId153" Type="http://schemas.openxmlformats.org/officeDocument/2006/relationships/hyperlink" Target="http://www.smu.ca/academics/marketing.html" TargetMode="External"/><Relationship Id="rId174" Type="http://schemas.openxmlformats.org/officeDocument/2006/relationships/hyperlink" Target="http://www.smu.ca/academics/MTEI.html" TargetMode="External"/><Relationship Id="rId179" Type="http://schemas.openxmlformats.org/officeDocument/2006/relationships/hyperlink" Target="http://www.smu.ca/academics/msc-in-computing-and-data-analytics.html" TargetMode="External"/><Relationship Id="rId195" Type="http://schemas.openxmlformats.org/officeDocument/2006/relationships/hyperlink" Target="http://smu.us3.list-manage1.com/subscribe?u=969f50fad4eadb5596e3338ae&amp;id=1f453fcd35" TargetMode="External"/><Relationship Id="rId190" Type="http://schemas.openxmlformats.org/officeDocument/2006/relationships/hyperlink" Target="http://www.smu.ca/international/societies.html" TargetMode="External"/><Relationship Id="rId20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image" Target="media/image82.png"/><Relationship Id="rId127" Type="http://schemas.openxmlformats.org/officeDocument/2006/relationships/hyperlink" Target="http://www.smu.ca/academics/anthropology.html" TargetMode="External"/><Relationship Id="rId10" Type="http://schemas.openxmlformats.org/officeDocument/2006/relationships/image" Target="media/image3.png"/><Relationship Id="rId31" Type="http://schemas.openxmlformats.org/officeDocument/2006/relationships/image" Target="media/image11.png"/><Relationship Id="rId52" Type="http://schemas.openxmlformats.org/officeDocument/2006/relationships/image" Target="media/image31.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jpeg"/><Relationship Id="rId122" Type="http://schemas.openxmlformats.org/officeDocument/2006/relationships/hyperlink" Target="http://www.smu.ca/international/saga.html" TargetMode="External"/><Relationship Id="rId143" Type="http://schemas.openxmlformats.org/officeDocument/2006/relationships/hyperlink" Target="http://www.smu.ca/academics/finance.html" TargetMode="External"/><Relationship Id="rId148" Type="http://schemas.openxmlformats.org/officeDocument/2006/relationships/hyperlink" Target="http://www.smu.ca/academics/human-resource-management.html" TargetMode="External"/><Relationship Id="rId164" Type="http://schemas.openxmlformats.org/officeDocument/2006/relationships/hyperlink" Target="http://www.smu.ca/academics/masters-in-geography.html" TargetMode="External"/><Relationship Id="rId169" Type="http://schemas.openxmlformats.org/officeDocument/2006/relationships/hyperlink" Target="http://www.smu.ca/academics/ma-in-women-and-gender-studies.html" TargetMode="External"/><Relationship Id="rId185" Type="http://schemas.openxmlformats.org/officeDocument/2006/relationships/hyperlink" Target="http://www.smu.ca/future-students/international-admissions-faq.html"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smu.ca/academics/phd-in-applied-science.html" TargetMode="External"/><Relationship Id="rId26" Type="http://schemas.openxmlformats.org/officeDocument/2006/relationships/hyperlink" Target="http://www.cad.gov.hk/english/kaitak.html" TargetMode="External"/><Relationship Id="rId47" Type="http://schemas.openxmlformats.org/officeDocument/2006/relationships/image" Target="media/image26.png"/><Relationship Id="rId68" Type="http://schemas.openxmlformats.org/officeDocument/2006/relationships/image" Target="media/image46.png"/><Relationship Id="rId89" Type="http://schemas.openxmlformats.org/officeDocument/2006/relationships/image" Target="media/image66.png"/><Relationship Id="rId112" Type="http://schemas.openxmlformats.org/officeDocument/2006/relationships/image" Target="media/image85.png"/><Relationship Id="rId133" Type="http://schemas.openxmlformats.org/officeDocument/2006/relationships/hyperlink" Target="http://www.smu.ca/academics/computing-science.html" TargetMode="External"/><Relationship Id="rId154" Type="http://schemas.openxmlformats.org/officeDocument/2006/relationships/hyperlink" Target="http://www.smu.ca/academics/mathematics.html" TargetMode="External"/><Relationship Id="rId175" Type="http://schemas.openxmlformats.org/officeDocument/2006/relationships/hyperlink" Target="http://www.smu.ca/academics/master-of-management.html" TargetMode="External"/><Relationship Id="rId196" Type="http://schemas.openxmlformats.org/officeDocument/2006/relationships/hyperlink" Target="http://www.smu.ca/international/the-international-centre.html" TargetMode="External"/><Relationship Id="rId200" Type="http://schemas.openxmlformats.org/officeDocument/2006/relationships/hyperlink" Target="http://www.novascotia.com/en/home/default.aspx" TargetMode="External"/><Relationship Id="rId16" Type="http://schemas.openxmlformats.org/officeDocument/2006/relationships/image" Target="media/image9.png"/><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hyperlink" Target="file:///C:\Users\IBM_ADMIN\AppData\Local\Youdao\Dict\Application\7.5.0.0\resultui\dict\?keyword=world%20of%20difference&amp;lang=en" TargetMode="External"/><Relationship Id="rId123" Type="http://schemas.openxmlformats.org/officeDocument/2006/relationships/image" Target="media/image86.png"/><Relationship Id="rId144" Type="http://schemas.openxmlformats.org/officeDocument/2006/relationships/hyperlink" Target="http://www.smu.ca/academics/forensic-science.html" TargetMode="External"/><Relationship Id="rId90" Type="http://schemas.openxmlformats.org/officeDocument/2006/relationships/image" Target="media/image67.png"/><Relationship Id="rId165" Type="http://schemas.openxmlformats.org/officeDocument/2006/relationships/hyperlink" Target="http://www.smu.ca/academics/ma-in-history.html" TargetMode="External"/><Relationship Id="rId186" Type="http://schemas.openxmlformats.org/officeDocument/2006/relationships/hyperlink" Target="http://www.smu.ca/future-students/cs-admission-requirements.html" TargetMode="External"/><Relationship Id="rId27" Type="http://schemas.openxmlformats.org/officeDocument/2006/relationships/image" Target="media/image10.png"/><Relationship Id="rId48" Type="http://schemas.openxmlformats.org/officeDocument/2006/relationships/image" Target="media/image27.png"/><Relationship Id="rId69" Type="http://schemas.openxmlformats.org/officeDocument/2006/relationships/image" Target="media/image47.png"/><Relationship Id="rId113" Type="http://schemas.openxmlformats.org/officeDocument/2006/relationships/hyperlink" Target="http://www.smu.ca/academics/criminology.html" TargetMode="External"/><Relationship Id="rId134" Type="http://schemas.openxmlformats.org/officeDocument/2006/relationships/hyperlink" Target="http://www.smu.ca/academics/computing-science-and-business-administration.html" TargetMode="External"/><Relationship Id="rId80" Type="http://schemas.openxmlformats.org/officeDocument/2006/relationships/image" Target="media/image58.png"/><Relationship Id="rId155" Type="http://schemas.openxmlformats.org/officeDocument/2006/relationships/hyperlink" Target="http://www.smu.ca/academics/philosophy.html" TargetMode="External"/><Relationship Id="rId176" Type="http://schemas.openxmlformats.org/officeDocument/2006/relationships/hyperlink" Target="http://www.smu.ca/academics/msc-in-applied-science.html" TargetMode="External"/><Relationship Id="rId197" Type="http://schemas.openxmlformats.org/officeDocument/2006/relationships/hyperlink" Target="http://www.cic.gc.ca/english/study/study-extend.asp" TargetMode="External"/><Relationship Id="rId201" Type="http://schemas.openxmlformats.org/officeDocument/2006/relationships/hyperlink" Target="http://destinationhalifax.com/" TargetMode="External"/><Relationship Id="rId17" Type="http://schemas.openxmlformats.org/officeDocument/2006/relationships/hyperlink" Target="javascript:;" TargetMode="External"/><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image" Target="media/image79.png"/><Relationship Id="rId124" Type="http://schemas.openxmlformats.org/officeDocument/2006/relationships/image" Target="media/image87.png"/><Relationship Id="rId70" Type="http://schemas.openxmlformats.org/officeDocument/2006/relationships/image" Target="media/image48.png"/><Relationship Id="rId91" Type="http://schemas.openxmlformats.org/officeDocument/2006/relationships/image" Target="media/image68.png"/><Relationship Id="rId145" Type="http://schemas.openxmlformats.org/officeDocument/2006/relationships/hyperlink" Target="http://www.smu.ca/academics/geography.html" TargetMode="External"/><Relationship Id="rId166" Type="http://schemas.openxmlformats.org/officeDocument/2006/relationships/hyperlink" Target="http://www.smu.ca/academics/ma-in-international-development-studies.html" TargetMode="External"/><Relationship Id="rId187" Type="http://schemas.openxmlformats.org/officeDocument/2006/relationships/hyperlink" Target="http://www.smu.ca/academics/academic-calendar.html" TargetMode="External"/><Relationship Id="rId1" Type="http://schemas.openxmlformats.org/officeDocument/2006/relationships/customXml" Target="../customXml/item1.xml"/><Relationship Id="rId28" Type="http://schemas.openxmlformats.org/officeDocument/2006/relationships/hyperlink" Target="javascript:;" TargetMode="External"/><Relationship Id="rId49" Type="http://schemas.openxmlformats.org/officeDocument/2006/relationships/image" Target="media/image28.png"/><Relationship Id="rId114" Type="http://schemas.openxmlformats.org/officeDocument/2006/relationships/hyperlink" Target="http://www.smu.ca/academics/environmental-science.html" TargetMode="External"/><Relationship Id="rId60" Type="http://schemas.openxmlformats.org/officeDocument/2006/relationships/image" Target="media/image38.png"/><Relationship Id="rId81" Type="http://schemas.openxmlformats.org/officeDocument/2006/relationships/image" Target="media/image59.png"/><Relationship Id="rId135" Type="http://schemas.openxmlformats.org/officeDocument/2006/relationships/hyperlink" Target="http://www.smu.ca/academics/criminology.html" TargetMode="External"/><Relationship Id="rId156" Type="http://schemas.openxmlformats.org/officeDocument/2006/relationships/hyperlink" Target="http://www.smu.ca/academics/physics.html" TargetMode="External"/><Relationship Id="rId177" Type="http://schemas.openxmlformats.org/officeDocument/2006/relationships/hyperlink" Target="http://www.smu.ca/academics/msc-in-astronomy.html" TargetMode="External"/><Relationship Id="rId198" Type="http://schemas.openxmlformats.org/officeDocument/2006/relationships/hyperlink" Target="http://www.smu.ca/international/the-international-centre.html" TargetMode="External"/><Relationship Id="rId202" Type="http://schemas.openxmlformats.org/officeDocument/2006/relationships/hyperlink" Target="http://www.smu.ca/international/international-student-orientation.html" TargetMode="External"/><Relationship Id="rId18" Type="http://schemas.openxmlformats.org/officeDocument/2006/relationships/hyperlink" Target="file:///C:\Users\IBM_ADMIN\AppData\Local\Youdao\Dict\Application\7.5.2.0\resultui\dict\result.html?keyword=on-the-job%20postgraduate&amp;lang=en" TargetMode="External"/><Relationship Id="rId39" Type="http://schemas.openxmlformats.org/officeDocument/2006/relationships/footer" Target="footer1.xml"/><Relationship Id="rId50" Type="http://schemas.openxmlformats.org/officeDocument/2006/relationships/image" Target="media/image29.png"/><Relationship Id="rId104" Type="http://schemas.openxmlformats.org/officeDocument/2006/relationships/image" Target="media/image80.png"/><Relationship Id="rId125" Type="http://schemas.openxmlformats.org/officeDocument/2006/relationships/hyperlink" Target="http://www.smu.ca/" TargetMode="External"/><Relationship Id="rId146" Type="http://schemas.openxmlformats.org/officeDocument/2006/relationships/hyperlink" Target="http://www.smu.ca/academics/geology.html" TargetMode="External"/><Relationship Id="rId167" Type="http://schemas.openxmlformats.org/officeDocument/2006/relationships/hyperlink" Target="http://www.smu.ca/academics/ma-in-philosophy.html" TargetMode="External"/><Relationship Id="rId188" Type="http://schemas.openxmlformats.org/officeDocument/2006/relationships/hyperlink" Target="http://www.smu.ca/webfiles/FGSR%20Minimum%20IELTS_TOEFL_May2017.pdf" TargetMode="Externa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5E3F3-7972-804A-BFD6-F30383C04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11577</TotalTime>
  <Pages>88</Pages>
  <Words>15376</Words>
  <Characters>87649</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4723</cp:revision>
  <cp:lastPrinted>2019-07-10T01:40:00Z</cp:lastPrinted>
  <dcterms:created xsi:type="dcterms:W3CDTF">2017-04-17T05:04:00Z</dcterms:created>
  <dcterms:modified xsi:type="dcterms:W3CDTF">2019-07-17T01:48:00Z</dcterms:modified>
</cp:coreProperties>
</file>
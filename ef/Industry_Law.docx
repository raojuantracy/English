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905FB6"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905FB6"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905FB6"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905FB6"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905FB6"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905FB6"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905FB6"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905FB6"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905FB6"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905FB6"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905FB6"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905FB6"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905FB6"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905FB6"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905FB6"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905FB6"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905FB6"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905FB6"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905FB6"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905FB6"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905FB6"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905FB6" w:rsidRPr="00163B98" w14:paraId="3602ED3D" w14:textId="77777777" w:rsidTr="002836D3">
        <w:tc>
          <w:tcPr>
            <w:tcW w:w="11199" w:type="dxa"/>
          </w:tcPr>
          <w:p w14:paraId="3100B0B2" w14:textId="77777777" w:rsidR="00905FB6" w:rsidRDefault="00905FB6" w:rsidP="00905FB6">
            <w:pPr>
              <w:autoSpaceDE w:val="0"/>
              <w:autoSpaceDN w:val="0"/>
              <w:adjustRightInd w:val="0"/>
              <w:rPr>
                <w:rFonts w:ascii="AppleSystemUIFont" w:hAnsi="AppleSystemUIFont" w:cs="AppleSystemUIFont"/>
                <w:sz w:val="24"/>
                <w:szCs w:val="24"/>
              </w:rPr>
            </w:pPr>
            <w:r>
              <w:rPr>
                <w:rFonts w:ascii="AppleSystemUIFont" w:hAnsi="AppleSystemUIFont" w:cs="AppleSystemUIFont"/>
                <w:sz w:val="24"/>
                <w:szCs w:val="24"/>
              </w:rPr>
              <w:t xml:space="preserve"># </w:t>
            </w:r>
            <w:hyperlink r:id="rId46" w:history="1">
              <w:r>
                <w:rPr>
                  <w:rFonts w:ascii="AppleSystemUIFont" w:hAnsi="AppleSystemUIFont" w:cs="AppleSystemUIFont"/>
                  <w:color w:val="DCA10D"/>
                  <w:sz w:val="24"/>
                  <w:szCs w:val="24"/>
                </w:rPr>
                <w:t>https://edition.cnn.com/2019/07/11/business/wang-zhenhua-future-land-arrest/index.html</w:t>
              </w:r>
            </w:hyperlink>
            <w:r>
              <w:rPr>
                <w:rFonts w:ascii="AppleSystemUIFont" w:hAnsi="AppleSystemUIFont" w:cs="AppleSystemUIFont"/>
                <w:sz w:val="24"/>
                <w:szCs w:val="24"/>
              </w:rPr>
              <w:t xml:space="preserve"> </w:t>
            </w:r>
          </w:p>
          <w:p w14:paraId="028763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hAnsi="AppleSystemUIFont" w:cs="AppleSystemUIFont"/>
                <w:sz w:val="24"/>
                <w:szCs w:val="24"/>
              </w:rPr>
              <w:t xml:space="preserve">## </w:t>
            </w:r>
            <w:r>
              <w:rPr>
                <w:rFonts w:ascii=".PingFang SC" w:eastAsia=".PingFang SC" w:hAnsi="AppleSystemUIFont" w:cs=".PingFang SC" w:hint="eastAsia"/>
                <w:b/>
                <w:bCs/>
                <w:sz w:val="24"/>
                <w:szCs w:val="24"/>
              </w:rPr>
              <w:t>猥亵儿童：</w:t>
            </w:r>
            <w:r>
              <w:rPr>
                <w:rFonts w:ascii="AppleSystemUIFontBold" w:eastAsia=".PingFang SC" w:hAnsi="AppleSystemUIFontBold" w:cs="AppleSystemUIFontBold"/>
                <w:b/>
                <w:bCs/>
                <w:sz w:val="24"/>
                <w:szCs w:val="24"/>
              </w:rPr>
              <w:t xml:space="preserve">molest children[mə'lɛst] ; molest a female </w:t>
            </w:r>
            <w:r>
              <w:rPr>
                <w:rFonts w:ascii=".PingFang SC" w:eastAsia=".PingFang SC" w:hAnsi="AppleSystemUIFontBold" w:cs=".PingFang SC" w:hint="eastAsia"/>
                <w:b/>
                <w:bCs/>
                <w:sz w:val="24"/>
                <w:szCs w:val="24"/>
              </w:rPr>
              <w:t>妇女</w:t>
            </w:r>
            <w:r>
              <w:rPr>
                <w:rFonts w:ascii="AppleSystemUIFontBold" w:eastAsia=".PingFang SC" w:hAnsi="AppleSystemUIFontBold" w:cs="AppleSystemUIFontBold"/>
                <w:b/>
                <w:bCs/>
                <w:sz w:val="24"/>
                <w:szCs w:val="24"/>
              </w:rPr>
              <w:t xml:space="preserve">==&gt; N) molestation </w:t>
            </w:r>
            <w:r w:rsidRPr="00787348">
              <w:rPr>
                <w:rFonts w:ascii="AppleSystemUIFont" w:eastAsia=".PingFang SC" w:hAnsi="AppleSystemUIFont" w:cs="AppleSystemUIFont"/>
                <w:sz w:val="24"/>
                <w:szCs w:val="24"/>
                <w:highlight w:val="yellow"/>
              </w:rPr>
              <w:t xml:space="preserve">[,məule'steiʃən] </w:t>
            </w:r>
            <w:r w:rsidRPr="00787348">
              <w:rPr>
                <w:rFonts w:ascii=".PingFang SC" w:eastAsia=".PingFang SC" w:hAnsi="AppleSystemUIFont" w:cs=".PingFang SC" w:hint="eastAsia"/>
                <w:b/>
                <w:bCs/>
                <w:sz w:val="24"/>
                <w:szCs w:val="24"/>
                <w:highlight w:val="yellow"/>
              </w:rPr>
              <w:t>注意发音</w:t>
            </w:r>
            <w:r>
              <w:rPr>
                <w:rFonts w:ascii="AppleSystemUIFontBold" w:eastAsia=".PingFang SC" w:hAnsi="AppleSystemUIFontBold" w:cs="AppleSystemUIFontBold"/>
                <w:b/>
                <w:bCs/>
                <w:sz w:val="24"/>
                <w:szCs w:val="24"/>
              </w:rPr>
              <w:t xml:space="preserve"> </w:t>
            </w:r>
          </w:p>
          <w:p w14:paraId="1F0E44BD"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V-T A person who molests someone, especially a woman or a child, interferes with them in a sexual way against their will. </w:t>
            </w:r>
            <w:r>
              <w:rPr>
                <w:rFonts w:ascii=".PingFang SC" w:eastAsia=".PingFang SC" w:hAnsi="AppleSystemUIFont" w:cs=".PingFang SC" w:hint="eastAsia"/>
                <w:sz w:val="24"/>
                <w:szCs w:val="24"/>
              </w:rPr>
              <w:t>对</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性骚扰</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猥亵</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尤指妇女或孩子</w:t>
            </w:r>
            <w:r>
              <w:rPr>
                <w:rFonts w:ascii="AppleSystemUIFont" w:eastAsia=".PingFang SC" w:hAnsi="AppleSystemUIFont" w:cs="AppleSystemUIFont"/>
                <w:sz w:val="24"/>
                <w:szCs w:val="24"/>
              </w:rPr>
              <w:t xml:space="preserve">).           e.g.  He was accused of sexually </w:t>
            </w:r>
            <w:r>
              <w:rPr>
                <w:rFonts w:ascii="AppleSystemUIFontBold" w:eastAsia=".PingFang SC" w:hAnsi="AppleSystemUIFontBold" w:cs="AppleSystemUIFontBold"/>
                <w:b/>
                <w:bCs/>
                <w:sz w:val="24"/>
                <w:szCs w:val="24"/>
              </w:rPr>
              <w:t>harassing</w:t>
            </w:r>
            <w:r>
              <w:rPr>
                <w:rFonts w:ascii="AppleSystemUIFont" w:eastAsia=".PingFang SC" w:hAnsi="AppleSystemUIFont" w:cs="AppleSystemUIFont"/>
                <w:sz w:val="24"/>
                <w:szCs w:val="24"/>
              </w:rPr>
              <w:t xml:space="preserve"> and </w:t>
            </w:r>
            <w:r>
              <w:rPr>
                <w:rFonts w:ascii="AppleSystemUIFontBold" w:eastAsia=".PingFang SC" w:hAnsi="AppleSystemUIFontBold" w:cs="AppleSystemUIFontBold"/>
                <w:b/>
                <w:bCs/>
                <w:sz w:val="24"/>
                <w:szCs w:val="24"/>
                <w:u w:val="single"/>
              </w:rPr>
              <w:t xml:space="preserve">molesting </w:t>
            </w:r>
            <w:r>
              <w:rPr>
                <w:rFonts w:ascii="AppleSystemUIFont" w:eastAsia=".PingFang SC" w:hAnsi="AppleSystemUIFont" w:cs="AppleSystemUIFont"/>
                <w:sz w:val="24"/>
                <w:szCs w:val="24"/>
              </w:rPr>
              <w:t xml:space="preserve">[mə'lɛst] </w:t>
            </w:r>
            <w:r>
              <w:rPr>
                <w:rFonts w:ascii="AppleSystemUIFontBold" w:eastAsia=".PingFang SC" w:hAnsi="AppleSystemUIFontBold" w:cs="AppleSystemUIFontBold"/>
                <w:b/>
                <w:bCs/>
                <w:sz w:val="24"/>
                <w:szCs w:val="24"/>
                <w:u w:val="single"/>
              </w:rPr>
              <w:t>a female colleague</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他被指控对一名女同事进行性骚扰。</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lastRenderedPageBreak/>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 xml:space="preserve">to the police, the newspaper reported.    </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16FD664"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3A8068A2"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6B3AF26E"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unwanted questions, problems, or people</w:t>
            </w:r>
            <w:r>
              <w:rPr>
                <w:rFonts w:ascii="AppleSystemUIFontBold" w:eastAsia=".PingFang SC" w:hAnsi="AppleSystemUIFontBold" w:cs="AppleSystemUIFontBold"/>
                <w:b/>
                <w:bCs/>
                <w:sz w:val="24"/>
                <w:szCs w:val="24"/>
              </w:rPr>
              <w:t>,</w:t>
            </w:r>
            <w:r>
              <w:rPr>
                <w:rFonts w:ascii="AppleSystemUIFont" w:eastAsia=".PingFang SC" w:hAnsi="AppleSystemUIFont" w:cs="AppleSystemUIFont"/>
                <w:sz w:val="24"/>
                <w:szCs w:val="24"/>
              </w:rPr>
              <w:t xml:space="preserve"> you stop them from affecting you or defend yourself from them, but often only for a short time and without dealing with them completely.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v.s. If you</w:t>
            </w:r>
            <w:r>
              <w:rPr>
                <w:rFonts w:ascii="AppleSystemUIFontBold" w:eastAsia=".PingFang SC" w:hAnsi="AppleSystemUIFontBold" w:cs="AppleSystemUIFontBold"/>
                <w:b/>
                <w:bCs/>
                <w:sz w:val="24"/>
                <w:szCs w:val="24"/>
                <w:u w:val="single"/>
              </w:rPr>
              <w:t xml:space="preserve"> back off,</w:t>
            </w:r>
            <w:r>
              <w:rPr>
                <w:rFonts w:ascii="AppleSystemUIFont" w:eastAsia=".PingFang SC" w:hAnsi="AppleSystemUIFont" w:cs="AppleSystemUIFont"/>
                <w:sz w:val="24"/>
                <w:szCs w:val="24"/>
              </w:rPr>
              <w:t xml:space="preserve"> you move away in order to avoid problems or a fight.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问题或争斗</w:t>
            </w:r>
            <w:r>
              <w:rPr>
                <w:rFonts w:ascii="AppleSystemUIFont" w:eastAsia=".PingFang SC" w:hAnsi="AppleSystemUIFont" w:cs="AppleSystemUIFont"/>
                <w:sz w:val="24"/>
                <w:szCs w:val="24"/>
              </w:rPr>
              <w:t>)</w:t>
            </w:r>
            <w:r>
              <w:rPr>
                <w:rFonts w:ascii="MS Gothic" w:eastAsia="MS Gothic" w:hAnsi="MS Gothic" w:cs="MS Gothic" w:hint="eastAsia"/>
                <w:sz w:val="24"/>
                <w:szCs w:val="24"/>
              </w:rPr>
              <w:t> </w:t>
            </w:r>
            <w:r>
              <w:rPr>
                <w:rFonts w:ascii="AppleSystemUIFont" w:eastAsia=".PingFang SC" w:hAnsi="AppleSystemUIFont" w:cs="AppleSystemUIFont"/>
                <w:sz w:val="24"/>
                <w:szCs w:val="24"/>
              </w:rPr>
              <w:t>e.g. He looked relaxed and determined as he</w:t>
            </w:r>
            <w:r>
              <w:rPr>
                <w:rFonts w:ascii="AppleSystemUIFontBold" w:eastAsia=".PingFang SC" w:hAnsi="AppleSystemUIFontBold" w:cs="AppleSystemUIFontBold"/>
                <w:b/>
                <w:bCs/>
                <w:sz w:val="24"/>
                <w:szCs w:val="24"/>
              </w:rPr>
              <w:t xml:space="preserve"> </w:t>
            </w:r>
            <w:r>
              <w:rPr>
                <w:rFonts w:ascii="AppleSystemUIFontBold" w:eastAsia=".PingFang SC" w:hAnsi="AppleSystemUIFontBold" w:cs="AppleSystemUIFontBold"/>
                <w:b/>
                <w:bCs/>
                <w:sz w:val="24"/>
                <w:szCs w:val="24"/>
                <w:u w:val="single"/>
              </w:rPr>
              <w:t>fended /backed off questions</w:t>
            </w:r>
            <w:r>
              <w:rPr>
                <w:rFonts w:ascii="AppleSystemUIFont" w:eastAsia=".PingFang SC" w:hAnsi="AppleSystemUIFont" w:cs="AppleSystemUIFont"/>
                <w:sz w:val="24"/>
                <w:szCs w:val="24"/>
              </w:rPr>
              <w:t xml:space="preserve"> from the world's Press. </w:t>
            </w:r>
            <w:r>
              <w:rPr>
                <w:rFonts w:ascii=".PingFang SC" w:eastAsia=".PingFang SC" w:hAnsi="AppleSystemUIFont" w:cs=".PingFang SC" w:hint="eastAsia"/>
                <w:sz w:val="24"/>
                <w:szCs w:val="24"/>
              </w:rPr>
              <w:t>他在回避世界媒体的问题时显得气定神闲</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sidRPr="00F455F1">
              <w:rPr>
                <w:rFonts w:ascii="AppleSystemUIFontBold" w:eastAsia=".PingFang SC" w:hAnsi="AppleSystemUIFontBold" w:cs="AppleSystemUIFontBold"/>
                <w:b/>
                <w:bCs/>
                <w:sz w:val="24"/>
                <w:szCs w:val="24"/>
                <w:highlight w:val="yellow"/>
                <w:u w:val="single"/>
              </w:rPr>
              <w:t>on allegations</w:t>
            </w:r>
            <w:r w:rsidRPr="00F455F1">
              <w:rPr>
                <w:rFonts w:ascii=".PingFang SC" w:eastAsia=".PingFang SC" w:hAnsi="AppleSystemUIFontBold" w:cs=".PingFang SC"/>
                <w:b/>
                <w:bCs/>
                <w:sz w:val="24"/>
                <w:szCs w:val="24"/>
                <w:highlight w:val="yellow"/>
                <w:u w:val="single"/>
              </w:rPr>
              <w:t xml:space="preserve"> </w:t>
            </w:r>
            <w:r w:rsidRPr="00F455F1">
              <w:rPr>
                <w:rFonts w:ascii="AppleSystemUIFontBold" w:eastAsia=".PingFang SC" w:hAnsi="AppleSystemUIFontBold" w:cs="AppleSystemUIFontBold"/>
                <w:b/>
                <w:bCs/>
                <w:sz w:val="24"/>
                <w:szCs w:val="24"/>
                <w:highlight w:val="yellow"/>
                <w:u w:val="single"/>
              </w:rPr>
              <w:t>of</w:t>
            </w:r>
            <w:r w:rsidRPr="00F455F1">
              <w:rPr>
                <w:rFonts w:ascii="AppleSystemUIFont" w:eastAsia=".PingFang SC" w:hAnsi="AppleSystemUIFont" w:cs="AppleSystemUIFont"/>
                <w:sz w:val="24"/>
                <w:szCs w:val="24"/>
                <w:highlight w:val="yellow"/>
              </w:rPr>
              <w:t xml:space="preserve"> &lt;</w:t>
            </w:r>
            <w:r w:rsidRPr="00F455F1">
              <w:rPr>
                <w:rFonts w:ascii="AppleSystemUIFontBoldItalic" w:eastAsia=".PingFang SC" w:hAnsi="AppleSystemUIFontBoldItalic" w:cs="AppleSystemUIFontBoldItalic"/>
                <w:b/>
                <w:bCs/>
                <w:i/>
                <w:iCs/>
                <w:sz w:val="24"/>
                <w:szCs w:val="24"/>
                <w:highlight w:val="yellow"/>
                <w:u w:val="single"/>
              </w:rPr>
              <w:t>child molestation</w:t>
            </w:r>
            <w:r w:rsidRPr="00F455F1">
              <w:rPr>
                <w:rFonts w:ascii=".PingFang SC" w:eastAsia=".PingFang SC" w:hAnsi="AppleSystemUIFontBoldItalic" w:cs=".PingFang SC"/>
                <w:b/>
                <w:bCs/>
                <w:sz w:val="24"/>
                <w:szCs w:val="24"/>
                <w:highlight w:val="yellow"/>
                <w:u w:val="single"/>
              </w:rPr>
              <w:t xml:space="preserve"> </w:t>
            </w:r>
            <w:r w:rsidRPr="00F455F1">
              <w:rPr>
                <w:rFonts w:ascii="AppleSystemUIFontBoldItalic" w:eastAsia=".PingFang SC" w:hAnsi="AppleSystemUIFontBoldItalic" w:cs="AppleSystemUIFontBoldItalic"/>
                <w:b/>
                <w:bCs/>
                <w:i/>
                <w:iCs/>
                <w:sz w:val="24"/>
                <w:szCs w:val="24"/>
                <w:highlight w:val="yellow"/>
                <w:u w:val="single"/>
              </w:rPr>
              <w:t>[,məule'stei</w:t>
            </w:r>
            <w:r w:rsidRPr="00F455F1">
              <w:rPr>
                <w:rFonts w:ascii="System Font" w:eastAsia=".PingFang SC" w:hAnsi="System Font" w:cs="System Font"/>
                <w:b/>
                <w:bCs/>
                <w:sz w:val="24"/>
                <w:szCs w:val="24"/>
                <w:highlight w:val="yellow"/>
                <w:u w:val="single"/>
              </w:rPr>
              <w:t>ʃ</w:t>
            </w:r>
            <w:r w:rsidRPr="00F455F1">
              <w:rPr>
                <w:rFonts w:ascii="AppleSystemUIFontBoldItalic" w:eastAsia=".PingFang SC" w:hAnsi="AppleSystemUIFontBoldItalic" w:cs="AppleSystemUIFontBoldItalic"/>
                <w:b/>
                <w:bCs/>
                <w:i/>
                <w:iCs/>
                <w:sz w:val="24"/>
                <w:szCs w:val="24"/>
                <w:highlight w:val="yellow"/>
                <w:u w:val="single"/>
              </w:rPr>
              <w:t>ən]&gt;</w:t>
            </w:r>
            <w:r w:rsidRPr="00F455F1">
              <w:rPr>
                <w:rFonts w:ascii="AppleSystemUIFontBold" w:eastAsia=".PingFang SC" w:hAnsi="AppleSystemUIFontBold" w:cs="AppleSystemUIFontBold"/>
                <w:b/>
                <w:bCs/>
                <w:sz w:val="24"/>
                <w:szCs w:val="24"/>
                <w:highlight w:val="yellow"/>
                <w:u w:val="single"/>
              </w:rPr>
              <w:t>(</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sidRPr="00F455F1">
              <w:rPr>
                <w:rFonts w:ascii="AppleSystemUIFont" w:eastAsia=".PingFang SC" w:hAnsi="AppleSystemUIFont" w:cs="AppleSystemUIFont"/>
                <w:sz w:val="24"/>
                <w:szCs w:val="24"/>
                <w:highlight w:val="yellow"/>
              </w:rPr>
              <w:t>)</w:t>
            </w:r>
            <w:r w:rsidRPr="00F455F1">
              <w:rPr>
                <w:rFonts w:ascii="AppleSystemUIFontBold" w:eastAsia=".PingFang SC" w:hAnsi="AppleSystemUIFontBold" w:cs="AppleSystemUIFontBold"/>
                <w:b/>
                <w:bCs/>
                <w:sz w:val="24"/>
                <w:szCs w:val="24"/>
                <w:highlight w:val="yellow"/>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sidRPr="00F455F1">
              <w:rPr>
                <w:rFonts w:ascii="AppleSystemUIFontBold" w:eastAsia=".PingFang SC" w:hAnsi="AppleSystemUIFontBold" w:cs="AppleSystemUIFontBold"/>
                <w:b/>
                <w:bCs/>
                <w:sz w:val="24"/>
                <w:szCs w:val="24"/>
                <w:highlight w:val="yellow"/>
                <w:u w:val="single"/>
              </w:rPr>
              <w:t xml:space="preserve">alleged child molestation </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w:t>
            </w:r>
            <w:r w:rsidRPr="00F455F1">
              <w:rPr>
                <w:rFonts w:ascii="AppleSystemUIFontBold" w:eastAsia=".PingFang SC" w:hAnsi="AppleSystemUIFontBold" w:cs="AppleSystemUIFontBold"/>
                <w:b/>
                <w:bCs/>
                <w:sz w:val="24"/>
                <w:szCs w:val="24"/>
                <w:highlight w:val="yellow"/>
                <w:u w:val="single"/>
              </w:rPr>
              <w:t>n alleged crime</w:t>
            </w:r>
            <w:r w:rsidRPr="00F455F1">
              <w:rPr>
                <w:rFonts w:ascii="AppleSystemUIFontBold" w:eastAsia=".PingFang SC" w:hAnsi="AppleSystemUIFontBold" w:cs="AppleSystemUIFontBold" w:hint="eastAsia"/>
                <w:b/>
                <w:bCs/>
                <w:sz w:val="24"/>
                <w:szCs w:val="24"/>
                <w:highlight w:val="yellow"/>
                <w:u w:val="single"/>
              </w:rPr>
              <w:t>涉嫌</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指控</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的罪犯</w:t>
            </w:r>
            <w:r w:rsidRPr="00F455F1">
              <w:rPr>
                <w:rFonts w:ascii="AppleSystemUIFontBold" w:eastAsia=".PingFang SC" w:hAnsi="AppleSystemUIFontBold" w:cs="AppleSystemUIFontBold"/>
                <w:b/>
                <w:bCs/>
                <w:sz w:val="24"/>
                <w:szCs w:val="24"/>
                <w:highlight w:val="yellow"/>
                <w:u w:val="single"/>
              </w:rPr>
              <w:t>”</w:t>
            </w:r>
            <w:r>
              <w:rPr>
                <w:rFonts w:ascii="AppleSystemUIFont" w:eastAsia=".PingFang SC" w:hAnsi="AppleSystemUIFont" w:cs="AppleSystemUIFont"/>
                <w:sz w:val="24"/>
                <w:szCs w:val="24"/>
              </w:rPr>
              <w:t xml:space="preserve">. The company apologized for its founder's reported behavior and the "great suffering" he had caused the </w:t>
            </w:r>
            <w:r w:rsidRPr="00F455F1">
              <w:rPr>
                <w:rFonts w:ascii="AppleSystemUIFontBold" w:eastAsia=".PingFang SC" w:hAnsi="AppleSystemUIFontBold" w:cs="AppleSystemUIFontBold"/>
                <w:b/>
                <w:bCs/>
                <w:sz w:val="24"/>
                <w:szCs w:val="24"/>
                <w:highlight w:val="yellow"/>
                <w:u w:val="single"/>
              </w:rPr>
              <w:t xml:space="preserve">alleged victim </w:t>
            </w:r>
            <w:r w:rsidRPr="00F455F1">
              <w:rPr>
                <w:rFonts w:ascii="AppleSystemUIFontBold" w:eastAsia=".PingFang SC" w:hAnsi="AppleSystemUIFontBold" w:cs="AppleSystemUIFontBold" w:hint="eastAsia"/>
                <w:b/>
                <w:bCs/>
                <w:sz w:val="24"/>
                <w:szCs w:val="24"/>
                <w:highlight w:val="yellow"/>
                <w:u w:val="single"/>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sidRPr="00F455F1">
              <w:rPr>
                <w:rFonts w:ascii="AppleSystemUIFontBold" w:eastAsia=".PingFang SC" w:hAnsi="AppleSystemUIFontBold" w:cs="AppleSystemUIFontBold"/>
                <w:b/>
                <w:bCs/>
                <w:sz w:val="24"/>
                <w:szCs w:val="24"/>
                <w:highlight w:val="yellow"/>
                <w:u w:val="single"/>
              </w:rPr>
              <w:t>the alleged incident</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4F735AA0"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someone who is attacking you</w:t>
            </w:r>
            <w:r>
              <w:rPr>
                <w:rFonts w:ascii="AppleSystemUIFont" w:eastAsia=".PingFang SC" w:hAnsi="AppleSystemUIFont" w:cs="AppleSystemUIFont"/>
                <w:sz w:val="24"/>
                <w:szCs w:val="24"/>
              </w:rPr>
              <w:t xml:space="preserve">, you use your arms or something such as a stick to defend yourself from their blows. </w:t>
            </w:r>
            <w:r>
              <w:rPr>
                <w:rFonts w:ascii=".PingFang SC" w:eastAsia=".PingFang SC" w:hAnsi="AppleSystemUIFont" w:cs=".PingFang SC" w:hint="eastAsia"/>
                <w:sz w:val="24"/>
                <w:szCs w:val="24"/>
              </w:rPr>
              <w:t>避开</w:t>
            </w:r>
            <w:r>
              <w:rPr>
                <w:rFonts w:ascii=".PingFang SC" w:eastAsia=".PingFang SC" w:hAnsi="AppleSystemUIFont" w:cs=".PingFang SC"/>
                <w:sz w:val="24"/>
                <w:szCs w:val="24"/>
              </w:rPr>
              <w:t>/</w:t>
            </w:r>
            <w:r>
              <w:rPr>
                <w:rFonts w:ascii=".PingFang SC" w:eastAsia=".PingFang SC" w:hAnsi="AppleSystemUIFont" w:cs=".PingFang SC" w:hint="eastAsia"/>
                <w:sz w:val="24"/>
                <w:szCs w:val="24"/>
              </w:rPr>
              <w:t>挡开</w:t>
            </w:r>
            <w:r>
              <w:rPr>
                <w:rFonts w:ascii="AppleSystemUIFont" w:eastAsia=".PingFang SC" w:hAnsi="AppleSystemUIFont" w:cs="AppleSystemUIFont"/>
                <w:sz w:val="24"/>
                <w:szCs w:val="24"/>
              </w:rPr>
              <w:t xml:space="preserve"> (sb’s</w:t>
            </w:r>
            <w:r>
              <w:rPr>
                <w:rFonts w:ascii=".PingFang SC" w:eastAsia=".PingFang SC" w:hAnsi="AppleSystemUIFont" w:cs=".PingFang SC" w:hint="eastAsia"/>
                <w:sz w:val="24"/>
                <w:szCs w:val="24"/>
              </w:rPr>
              <w:t>攻击</w:t>
            </w:r>
            <w:r>
              <w:rPr>
                <w:rFonts w:ascii="AppleSystemUIFont" w:eastAsia=".PingFang SC" w:hAnsi="AppleSystemUIFont" w:cs="AppleSystemUIFont"/>
                <w:sz w:val="24"/>
                <w:szCs w:val="24"/>
              </w:rPr>
              <w:t xml:space="preserve">).    e.g.  He raised his hand to </w:t>
            </w:r>
            <w:r>
              <w:rPr>
                <w:rFonts w:ascii="AppleSystemUIFontBold" w:eastAsia=".PingFang SC" w:hAnsi="AppleSystemUIFontBold" w:cs="AppleSystemUIFontBold"/>
                <w:b/>
                <w:bCs/>
                <w:sz w:val="24"/>
                <w:szCs w:val="24"/>
              </w:rPr>
              <w:t xml:space="preserve">fend off </w:t>
            </w:r>
            <w:r>
              <w:rPr>
                <w:rFonts w:ascii="AppleSystemUIFont" w:eastAsia=".PingFang SC" w:hAnsi="AppleSystemUIFont" w:cs="AppleSystemUIFont"/>
                <w:sz w:val="24"/>
                <w:szCs w:val="24"/>
              </w:rPr>
              <w:t xml:space="preserve">the blow. </w:t>
            </w:r>
            <w:r>
              <w:rPr>
                <w:rFonts w:ascii=".PingFang SC" w:eastAsia=".PingFang SC" w:hAnsi="AppleSystemUIFont" w:cs=".PingFang SC" w:hint="eastAsia"/>
                <w:sz w:val="24"/>
                <w:szCs w:val="24"/>
              </w:rPr>
              <w:t>他抬起手挡住了那一击。</w:t>
            </w:r>
          </w:p>
          <w:p w14:paraId="17687EEC"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1ED9F290"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juvenile </w:t>
            </w:r>
            <w:r>
              <w:rPr>
                <w:rFonts w:ascii="AppleSystemUIFont" w:eastAsia=".PingFang SC" w:hAnsi="AppleSystemUIFont" w:cs="AppleSystemUIFont"/>
                <w:sz w:val="24"/>
                <w:szCs w:val="24"/>
              </w:rPr>
              <w:t xml:space="preserve">/ˈdʒuːvənaɪl/ </w:t>
            </w:r>
          </w:p>
          <w:p w14:paraId="2A3B3516" w14:textId="77777777" w:rsidR="00905FB6" w:rsidRPr="00215D06" w:rsidRDefault="00905FB6" w:rsidP="00905FB6">
            <w:pPr>
              <w:numPr>
                <w:ilvl w:val="0"/>
                <w:numId w:val="39"/>
              </w:numPr>
              <w:autoSpaceDE w:val="0"/>
              <w:autoSpaceDN w:val="0"/>
              <w:adjustRightInd w:val="0"/>
              <w:ind w:left="0" w:firstLine="0"/>
              <w:rPr>
                <w:rFonts w:ascii="AppleSystemUIFontBold" w:eastAsia=".PingFang SC" w:hAnsi="AppleSystemUIFontBold" w:cs="AppleSystemUIFontBold"/>
                <w:b/>
                <w:bCs/>
                <w:sz w:val="24"/>
                <w:szCs w:val="24"/>
                <w:highlight w:val="yellow"/>
              </w:rPr>
            </w:pPr>
            <w:r>
              <w:rPr>
                <w:rFonts w:ascii="AppleSystemUIFont" w:eastAsia=".PingFang SC" w:hAnsi="AppleSystemUIFont" w:cs="AppleSystemUIFont"/>
                <w:sz w:val="24"/>
                <w:szCs w:val="24"/>
              </w:rPr>
              <w:t xml:space="preserve">Adj [ LAW] connected with young people who are not yet adults </w:t>
            </w:r>
            <w:r>
              <w:rPr>
                <w:rFonts w:ascii=".PingFang SC" w:eastAsia=".PingFang SC" w:hAnsi="AppleSystemUIFont" w:cs=".PingFang SC" w:hint="eastAsia"/>
                <w:sz w:val="24"/>
                <w:szCs w:val="24"/>
              </w:rPr>
              <w:t>少年的；未成年的</w:t>
            </w:r>
            <w:r>
              <w:rPr>
                <w:rFonts w:ascii="AppleSystemUIFont" w:eastAsia=".PingFang SC" w:hAnsi="AppleSystemUIFont" w:cs="AppleSystemUIFont"/>
                <w:sz w:val="24"/>
                <w:szCs w:val="24"/>
              </w:rPr>
              <w:t xml:space="preserve">.  </w:t>
            </w:r>
            <w:r w:rsidRPr="00215D06">
              <w:rPr>
                <w:rFonts w:ascii="AppleSystemUIFontBold" w:eastAsia=".PingFang SC" w:hAnsi="AppleSystemUIFontBold" w:cs="AppleSystemUIFontBold"/>
                <w:b/>
                <w:bCs/>
                <w:sz w:val="24"/>
                <w:szCs w:val="24"/>
                <w:highlight w:val="yellow"/>
              </w:rPr>
              <w:t xml:space="preserve">[  </w:t>
            </w:r>
            <w:r w:rsidRPr="00215D06">
              <w:rPr>
                <w:rFonts w:ascii=".PingFang SC" w:eastAsia=".PingFang SC" w:hAnsi="AppleSystemUIFontBold" w:cs=".PingFang SC" w:hint="eastAsia"/>
                <w:b/>
                <w:bCs/>
                <w:sz w:val="24"/>
                <w:szCs w:val="24"/>
                <w:highlight w:val="yellow"/>
              </w:rPr>
              <w:t>少年犯罪</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crime;  </w:t>
            </w:r>
            <w:r w:rsidRPr="00215D06">
              <w:rPr>
                <w:rFonts w:ascii=".PingFang SC" w:eastAsia=".PingFang SC" w:hAnsi="AppleSystemUIFontBold" w:cs=".PingFang SC" w:hint="eastAsia"/>
                <w:b/>
                <w:bCs/>
                <w:sz w:val="24"/>
                <w:szCs w:val="24"/>
                <w:highlight w:val="yellow"/>
              </w:rPr>
              <w:t>少年罪犯</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offenders;  </w:t>
            </w:r>
            <w:r w:rsidRPr="00215D06">
              <w:rPr>
                <w:rFonts w:ascii=".PingFang SC" w:eastAsia=".PingFang SC" w:hAnsi="AppleSystemUIFontBold" w:cs=".PingFang SC" w:hint="eastAsia"/>
                <w:b/>
                <w:bCs/>
                <w:sz w:val="24"/>
                <w:szCs w:val="24"/>
                <w:highlight w:val="yellow"/>
              </w:rPr>
              <w:t>童工的雇用</w:t>
            </w:r>
            <w:r w:rsidRPr="00215D06">
              <w:rPr>
                <w:rFonts w:ascii=".PingFang SC" w:eastAsia=".PingFang SC" w:hAnsi="AppleSystemUIFontBold" w:cs=".PingFang SC"/>
                <w:b/>
                <w:bCs/>
                <w:sz w:val="24"/>
                <w:szCs w:val="24"/>
                <w:highlight w:val="yellow"/>
              </w:rPr>
              <w:t xml:space="preserve"> juvenile </w:t>
            </w:r>
            <w:r w:rsidRPr="00215D06">
              <w:rPr>
                <w:rFonts w:ascii="AppleSystemUIFontBold" w:eastAsia=".PingFang SC" w:hAnsi="AppleSystemUIFontBold" w:cs="AppleSystemUIFontBold"/>
                <w:b/>
                <w:bCs/>
                <w:sz w:val="24"/>
                <w:szCs w:val="24"/>
                <w:highlight w:val="yellow"/>
              </w:rPr>
              <w:t>employment ]</w:t>
            </w:r>
          </w:p>
          <w:p w14:paraId="3C705E5D"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Noun). eg.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 and her family.  the company said. "We, as well as the public, think </w:t>
            </w:r>
            <w:r>
              <w:rPr>
                <w:rFonts w:ascii="AppleSystemUIFontBold" w:eastAsia=".PingFang SC" w:hAnsi="AppleSystemUIFontBold" w:cs="AppleSystemUIFontBold"/>
                <w:b/>
                <w:bCs/>
                <w:sz w:val="24"/>
                <w:szCs w:val="24"/>
              </w:rPr>
              <w:t>juveniles</w:t>
            </w:r>
            <w:r>
              <w:rPr>
                <w:rFonts w:ascii="AppleSystemUIFont" w:eastAsia=".PingFang SC" w:hAnsi="AppleSystemUIFont" w:cs="AppleSystemUIFont"/>
                <w:sz w:val="24"/>
                <w:szCs w:val="24"/>
              </w:rPr>
              <w:t xml:space="preserve"> are the future of society, and any behavior that harms them should be punished by the law." </w:t>
            </w:r>
          </w:p>
          <w:p w14:paraId="3DE0F9AA"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r>
              <w:rPr>
                <w:rFonts w:ascii="AppleSystemUIFontItalic" w:eastAsia=".PingFang SC" w:hAnsi="AppleSystemUIFontItalic" w:cs="AppleSystemUIFontItalic"/>
                <w:i/>
                <w:iCs/>
                <w:sz w:val="24"/>
                <w:szCs w:val="24"/>
              </w:rPr>
              <w:t>disapproving</w:t>
            </w:r>
            <w:r>
              <w:rPr>
                <w:rFonts w:ascii="AppleSystemUIFont" w:eastAsia=".PingFang SC" w:hAnsi="AppleSystemUIFont" w:cs="AppleSystemUIFont"/>
                <w:sz w:val="24"/>
                <w:szCs w:val="24"/>
              </w:rPr>
              <w:t xml:space="preserve"> ) silly and naive, and more typical of a child than an adult </w:t>
            </w:r>
            <w:r>
              <w:rPr>
                <w:rFonts w:ascii=".PingFang SC" w:eastAsia=".PingFang SC" w:hAnsi="AppleSystemUIFont" w:cs=".PingFang SC" w:hint="eastAsia"/>
                <w:sz w:val="24"/>
                <w:szCs w:val="24"/>
              </w:rPr>
              <w:t>幼稚的；不成熟的；孩子气的</w:t>
            </w:r>
          </w:p>
          <w:p w14:paraId="7AD6CD77" w14:textId="77777777" w:rsidR="00905FB6" w:rsidRDefault="00905FB6" w:rsidP="00905FB6">
            <w:pPr>
              <w:autoSpaceDE w:val="0"/>
              <w:autoSpaceDN w:val="0"/>
              <w:adjustRightInd w:val="0"/>
              <w:rPr>
                <w:rFonts w:ascii="AppleSystemUIFont" w:eastAsia=".PingFang SC" w:hAnsi="AppleSystemUIFont" w:cs="AppleSystemUIFont"/>
                <w:sz w:val="24"/>
                <w:szCs w:val="24"/>
              </w:rPr>
            </w:pPr>
            <w:hyperlink r:id="rId47" w:history="1">
              <w:r>
                <w:rPr>
                  <w:rFonts w:ascii="AppleSystemUIFont" w:eastAsia=".PingFang SC" w:hAnsi="AppleSystemUIFont" w:cs="AppleSystemUIFont"/>
                  <w:color w:val="DCA10D"/>
                  <w:sz w:val="24"/>
                  <w:szCs w:val="24"/>
                </w:rPr>
                <w:t>SYN</w:t>
              </w:r>
            </w:hyperlink>
            <w:r>
              <w:rPr>
                <w:rFonts w:ascii="AppleSystemUIFont" w:eastAsia=".PingFang SC" w:hAnsi="AppleSystemUIFont" w:cs="AppleSystemUIFont"/>
                <w:sz w:val="24"/>
                <w:szCs w:val="24"/>
              </w:rPr>
              <w:t xml:space="preserve"> </w:t>
            </w:r>
            <w:hyperlink r:id="rId48" w:history="1">
              <w:r>
                <w:rPr>
                  <w:rFonts w:ascii="AppleSystemUIFont" w:eastAsia=".PingFang SC" w:hAnsi="AppleSystemUIFont" w:cs="AppleSystemUIFont"/>
                  <w:color w:val="DCA10D"/>
                  <w:sz w:val="24"/>
                  <w:szCs w:val="24"/>
                </w:rPr>
                <w:t>childish</w:t>
              </w:r>
            </w:hyperlink>
            <w:r>
              <w:rPr>
                <w:rFonts w:ascii="AppleSystemUIFont" w:eastAsia=".PingFang SC" w:hAnsi="AppleSystemUIFont" w:cs="AppleSystemUIFont"/>
                <w:sz w:val="24"/>
                <w:szCs w:val="24"/>
              </w:rPr>
              <w:t xml:space="preserve">  [ juvenile behaviour </w:t>
            </w:r>
            <w:r>
              <w:rPr>
                <w:rFonts w:ascii=".PingFang SC" w:eastAsia=".PingFang SC" w:hAnsi="AppleSystemUIFont" w:cs=".PingFang SC" w:hint="eastAsia"/>
                <w:sz w:val="24"/>
                <w:szCs w:val="24"/>
              </w:rPr>
              <w:t>幼稚的行为</w:t>
            </w:r>
            <w:r>
              <w:rPr>
                <w:rFonts w:ascii="AppleSystemUIFont" w:eastAsia=".PingFang SC" w:hAnsi="AppleSystemUIFont" w:cs="AppleSystemUIFont"/>
                <w:sz w:val="24"/>
                <w:szCs w:val="24"/>
              </w:rPr>
              <w:t xml:space="preserve">. ]  </w:t>
            </w:r>
            <w:r w:rsidRPr="00215D06">
              <w:rPr>
                <w:rFonts w:ascii="AppleSystemUIFontBold" w:eastAsia=".PingFang SC" w:hAnsi="AppleSystemUIFontBold" w:cs="AppleSystemUIFontBold"/>
                <w:b/>
                <w:bCs/>
                <w:sz w:val="24"/>
                <w:szCs w:val="24"/>
                <w:highlight w:val="yellow"/>
              </w:rPr>
              <w:t xml:space="preserve">e.g. Don't be so juvenile/childish, OK?  </w:t>
            </w:r>
            <w:r w:rsidRPr="00215D06">
              <w:rPr>
                <w:rFonts w:ascii=".PingFang SC" w:eastAsia=".PingFang SC" w:hAnsi="AppleSystemUIFontBold" w:cs=".PingFang SC" w:hint="eastAsia"/>
                <w:b/>
                <w:bCs/>
                <w:sz w:val="24"/>
                <w:szCs w:val="24"/>
                <w:highlight w:val="yellow"/>
              </w:rPr>
              <w:t>别那么孩子气！</w:t>
            </w:r>
          </w:p>
          <w:p w14:paraId="1D953E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lastRenderedPageBreak/>
              <w:t xml:space="preserve">e.g. Her husband is very juvenile when facing the family issue. </w:t>
            </w:r>
          </w:p>
          <w:p w14:paraId="0198E4F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6194EBA3"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2920BB7C"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feud /fjuːd/ </w:t>
            </w:r>
            <w:r>
              <w:rPr>
                <w:rFonts w:ascii=".PingFang SC" w:eastAsia=".PingFang SC" w:hAnsi="AppleSystemUIFontBold" w:cs=".PingFang SC" w:hint="eastAsia"/>
                <w:b/>
                <w:bCs/>
                <w:sz w:val="24"/>
                <w:szCs w:val="24"/>
              </w:rPr>
              <w:t>美</w:t>
            </w:r>
            <w:r>
              <w:rPr>
                <w:rFonts w:ascii="AppleSystemUIFontBold" w:eastAsia=".PingFang SC" w:hAnsi="AppleSystemUIFontBold" w:cs="AppleSystemUIFontBold"/>
                <w:b/>
                <w:bCs/>
                <w:sz w:val="24"/>
                <w:szCs w:val="24"/>
              </w:rPr>
              <w:t xml:space="preserve"> n. v.  [ feud with sb over sth]</w:t>
            </w:r>
          </w:p>
          <w:p w14:paraId="67C55F3C"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 </w:t>
            </w:r>
            <w:r>
              <w:rPr>
                <w:rFonts w:ascii="AppleSystemUIFontBold" w:eastAsia=".PingFang SC" w:hAnsi="AppleSystemUIFontBold" w:cs="AppleSystemUIFontBold"/>
                <w:b/>
                <w:bCs/>
                <w:sz w:val="24"/>
                <w:szCs w:val="24"/>
              </w:rPr>
              <w:t>[ a feud between A and B ]</w:t>
            </w:r>
            <w:r>
              <w:rPr>
                <w:rFonts w:ascii="AppleSystemUIFont" w:eastAsia=".PingFang SC" w:hAnsi="AppleSystemUIFont" w:cs="AppleSystemUIFont"/>
                <w:sz w:val="24"/>
                <w:szCs w:val="24"/>
              </w:rPr>
              <w:t xml:space="preserve">  an angry and bitter argument between two people or groups of people that continues over a long period of time </w:t>
            </w:r>
            <w:r>
              <w:rPr>
                <w:rFonts w:ascii=".PingFang SC" w:eastAsia=".PingFang SC" w:hAnsi="AppleSystemUIFont" w:cs=".PingFang SC" w:hint="eastAsia"/>
                <w:sz w:val="24"/>
                <w:szCs w:val="24"/>
              </w:rPr>
              <w:t>长期不和；争吵不休；世仇；夙怨</w:t>
            </w:r>
            <w:r>
              <w:rPr>
                <w:rFonts w:ascii="AppleSystemUIFont" w:eastAsia=".PingFang SC" w:hAnsi="AppleSystemUIFont" w:cs="AppleSystemUIFont"/>
                <w:sz w:val="24"/>
                <w:szCs w:val="24"/>
              </w:rPr>
              <w:t xml:space="preserve">.  e.g. a long-running feud between the CHINA and U.S.  </w:t>
            </w:r>
            <w:r>
              <w:rPr>
                <w:rFonts w:ascii=".PingFang SC" w:eastAsia=".PingFang SC" w:hAnsi="AppleSystemUIFont" w:cs=".PingFang SC" w:hint="eastAsia"/>
                <w:sz w:val="24"/>
                <w:szCs w:val="24"/>
              </w:rPr>
              <w:t>之间的夙怨</w:t>
            </w:r>
            <w:r>
              <w:rPr>
                <w:rFonts w:ascii="AppleSystemUIFont" w:eastAsia=".PingFang SC" w:hAnsi="AppleSystemUIFont" w:cs="AppleSystemUIFont"/>
                <w:sz w:val="24"/>
                <w:szCs w:val="24"/>
              </w:rPr>
              <w:t xml:space="preserve">    e.g. a feud with the neighbours </w:t>
            </w:r>
            <w:r>
              <w:rPr>
                <w:rFonts w:ascii=".PingFang SC" w:eastAsia=".PingFang SC" w:hAnsi="AppleSystemUIFont" w:cs=".PingFang SC" w:hint="eastAsia"/>
                <w:sz w:val="24"/>
                <w:szCs w:val="24"/>
              </w:rPr>
              <w:t>与邻不睦</w:t>
            </w:r>
            <w:r>
              <w:rPr>
                <w:rFonts w:ascii="AppleSystemUIFont" w:eastAsia=".PingFang SC" w:hAnsi="AppleSystemUIFont" w:cs="AppleSystemUIFont"/>
                <w:sz w:val="24"/>
                <w:szCs w:val="24"/>
              </w:rPr>
              <w:t xml:space="preserve"> e.g. a family feud </w:t>
            </w:r>
            <w:r>
              <w:rPr>
                <w:rFonts w:ascii="AppleSystemUIFontItalic" w:eastAsia=".PingFang SC" w:hAnsi="AppleSystemUIFontItalic" w:cs="AppleSystemUIFontItalic"/>
                <w:i/>
                <w:iCs/>
                <w:sz w:val="24"/>
                <w:szCs w:val="24"/>
              </w:rPr>
              <w:t xml:space="preserve">(= within a family or between two families) </w:t>
            </w:r>
            <w:r>
              <w:rPr>
                <w:rFonts w:ascii=".PingFang SC" w:eastAsia=".PingFang SC" w:hAnsi="AppleSystemUIFontItalic" w:cs=".PingFang SC" w:hint="eastAsia"/>
                <w:sz w:val="24"/>
                <w:szCs w:val="24"/>
              </w:rPr>
              <w:t>家族世仇</w:t>
            </w:r>
            <w:r>
              <w:rPr>
                <w:rFonts w:ascii="AppleSystemUIFont" w:eastAsia=".PingFang SC" w:hAnsi="AppleSystemUIFont" w:cs="AppleSystemUIFont"/>
                <w:sz w:val="24"/>
                <w:szCs w:val="24"/>
              </w:rPr>
              <w:t xml:space="preserve"> e.g. a feud over money </w:t>
            </w:r>
            <w:r>
              <w:rPr>
                <w:rFonts w:ascii=".PingFang SC" w:eastAsia=".PingFang SC" w:hAnsi="AppleSystemUIFont" w:cs=".PingFang SC" w:hint="eastAsia"/>
                <w:sz w:val="24"/>
                <w:szCs w:val="24"/>
              </w:rPr>
              <w:t>为钱争吵不休</w:t>
            </w:r>
            <w:r>
              <w:rPr>
                <w:rFonts w:ascii="AppleSystemUIFont" w:eastAsia=".PingFang SC" w:hAnsi="AppleSystemUIFont" w:cs="AppleSystemUIFont"/>
                <w:sz w:val="24"/>
                <w:szCs w:val="24"/>
              </w:rPr>
              <w:t xml:space="preserve"> </w:t>
            </w:r>
          </w:p>
          <w:p w14:paraId="19E35CD0"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v.</w:t>
            </w:r>
            <w:r>
              <w:rPr>
                <w:rFonts w:ascii="AppleSystemUIFontBold" w:eastAsia=".PingFang SC" w:hAnsi="AppleSystemUIFontBold" w:cs="AppleSystemUIFontBold"/>
                <w:b/>
                <w:bCs/>
                <w:sz w:val="24"/>
                <w:szCs w:val="24"/>
              </w:rPr>
              <w:t>[ feud with sb over sth ]</w:t>
            </w:r>
            <w:r>
              <w:rPr>
                <w:rFonts w:ascii="AppleSystemUIFont" w:eastAsia=".PingFang SC" w:hAnsi="AppleSystemUIFont" w:cs="AppleSystemUIFont"/>
                <w:sz w:val="24"/>
                <w:szCs w:val="24"/>
              </w:rPr>
              <w:t xml:space="preserve"> to have an angry and bitter argument with sb over a long period of time </w:t>
            </w:r>
            <w:r>
              <w:rPr>
                <w:rFonts w:ascii=".PingFang SC" w:eastAsia=".PingFang SC" w:hAnsi="AppleSystemUIFont" w:cs=".PingFang SC" w:hint="eastAsia"/>
                <w:sz w:val="24"/>
                <w:szCs w:val="24"/>
              </w:rPr>
              <w:t>长期争斗；争吵不休；世代结仇</w:t>
            </w:r>
          </w:p>
          <w:p w14:paraId="426C4D2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4FD80CAF"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2E6B6EA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r w:rsidRPr="00F428CC">
              <w:rPr>
                <w:rFonts w:ascii="AppleSystemUIFont" w:eastAsia=".PingFang SC" w:hAnsi="AppleSystemUIFont" w:cs="AppleSystemUIFont"/>
                <w:sz w:val="24"/>
                <w:szCs w:val="24"/>
                <w:highlight w:val="yellow"/>
              </w:rPr>
              <w:t xml:space="preserve">## </w:t>
            </w:r>
            <w:r w:rsidRPr="00F428CC">
              <w:rPr>
                <w:rFonts w:ascii="AppleSystemUIFontBold" w:eastAsia=".PingFang SC" w:hAnsi="AppleSystemUIFontBold" w:cs="AppleSystemUIFontBold"/>
                <w:b/>
                <w:bCs/>
                <w:sz w:val="24"/>
                <w:szCs w:val="24"/>
                <w:highlight w:val="yellow"/>
              </w:rPr>
              <w:t>[</w:t>
            </w:r>
            <w:r w:rsidRPr="00F428CC">
              <w:rPr>
                <w:rFonts w:ascii=".PingFang SC" w:eastAsia=".PingFang SC" w:hAnsi="AppleSystemUIFontBold" w:cs=".PingFang SC" w:hint="eastAsia"/>
                <w:b/>
                <w:bCs/>
                <w:sz w:val="24"/>
                <w:szCs w:val="24"/>
                <w:highlight w:val="yellow"/>
              </w:rPr>
              <w:t>涉嫌</w:t>
            </w:r>
            <w:r w:rsidRPr="00F428CC">
              <w:rPr>
                <w:rFonts w:ascii=".PingFang SC" w:eastAsia=".PingFang SC" w:hAnsi="AppleSystemUIFontBold" w:cs=".PingFang SC"/>
                <w:b/>
                <w:bCs/>
                <w:sz w:val="24"/>
                <w:szCs w:val="24"/>
                <w:highlight w:val="yellow"/>
              </w:rPr>
              <w:t>(</w:t>
            </w:r>
            <w:r w:rsidRPr="00F428CC">
              <w:rPr>
                <w:rFonts w:ascii=".PingFang SC" w:eastAsia=".PingFang SC" w:hAnsi="AppleSystemUIFontBold" w:cs=".PingFang SC" w:hint="eastAsia"/>
                <w:b/>
                <w:bCs/>
                <w:sz w:val="24"/>
                <w:szCs w:val="24"/>
                <w:highlight w:val="yellow"/>
              </w:rPr>
              <w:t>指控</w:t>
            </w:r>
            <w:r w:rsidRPr="00F428CC">
              <w:rPr>
                <w:rFonts w:ascii=".PingFang SC" w:eastAsia=".PingFang SC" w:hAnsi="AppleSystemUIFontBold" w:cs=".PingFang SC"/>
                <w:b/>
                <w:bCs/>
                <w:sz w:val="24"/>
                <w:szCs w:val="24"/>
                <w:highlight w:val="yellow"/>
              </w:rPr>
              <w:t>)&lt;xxx crime&gt;</w:t>
            </w:r>
            <w:r w:rsidRPr="00F428CC">
              <w:rPr>
                <w:rFonts w:ascii=".PingFang SC" w:eastAsia=".PingFang SC" w:hAnsi="AppleSystemUIFontBold" w:cs=".PingFang SC" w:hint="eastAsia"/>
                <w:b/>
                <w:bCs/>
                <w:sz w:val="24"/>
                <w:szCs w:val="24"/>
                <w:highlight w:val="yellow"/>
              </w:rPr>
              <w:t>罪</w:t>
            </w:r>
            <w:r w:rsidRPr="00F428CC">
              <w:rPr>
                <w:rFonts w:ascii=".PingFang SC" w:eastAsia=".PingFang SC" w:hAnsi="AppleSystemUIFontBold" w:cs=".PingFang SC"/>
                <w:b/>
                <w:bCs/>
                <w:sz w:val="24"/>
                <w:szCs w:val="24"/>
                <w:highlight w:val="yellow"/>
              </w:rPr>
              <w:t>: on allegations of &lt;a crime&gt;</w:t>
            </w:r>
            <w:r w:rsidRPr="00F428CC">
              <w:rPr>
                <w:rFonts w:ascii="AppleSystemUIFontBold" w:eastAsia=".PingFang SC" w:hAnsi="AppleSystemUIFontBold" w:cs="AppleSystemUIFontBold"/>
                <w:b/>
                <w:bCs/>
                <w:sz w:val="24"/>
                <w:szCs w:val="24"/>
                <w:highlight w:val="yellow"/>
              </w:rPr>
              <w:t>]</w:t>
            </w:r>
          </w:p>
          <w:p w14:paraId="6A814878"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儿童猥亵”罪</w:t>
            </w:r>
            <w:r>
              <w:rPr>
                <w:rFonts w:ascii=".PingFang SC" w:eastAsia=".PingFang SC" w:hAnsi="AppleSystemUIFontBold" w:cs=".PingFang SC"/>
                <w:b/>
                <w:bCs/>
                <w:sz w:val="24"/>
                <w:szCs w:val="24"/>
              </w:rPr>
              <w:t xml:space="preserve">: on allegations of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 xml:space="preserve">child molestation;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嫌犯</w:t>
            </w:r>
            <w:r>
              <w:rPr>
                <w:rFonts w:ascii="AppleSystemUIFontBold" w:eastAsia=".PingFang SC" w:hAnsi="AppleSystemUIFontBold" w:cs="AppleSystemUIFontBold"/>
                <w:b/>
                <w:bCs/>
                <w:sz w:val="24"/>
                <w:szCs w:val="24"/>
              </w:rPr>
              <w:t xml:space="preserve">: an alleged crime;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BoldItalic" w:eastAsia=".PingFang SC" w:hAnsi="AppleSystemUIFontBoldItalic" w:cs="AppleSystemUIFontBoldItalic"/>
                <w:b/>
                <w:bCs/>
                <w:i/>
                <w:iCs/>
                <w:sz w:val="24"/>
                <w:szCs w:val="24"/>
              </w:rPr>
              <w:t>alleged victim</w:t>
            </w:r>
            <w:r>
              <w:rPr>
                <w:rFonts w:ascii="AppleSystemUIFontBold" w:eastAsia=".PingFang SC" w:hAnsi="AppleSystemUIFontBold" w:cs="AppleSystemUIFontBold"/>
                <w:b/>
                <w:bCs/>
                <w:sz w:val="24"/>
                <w:szCs w:val="24"/>
              </w:rPr>
              <w:t>; alleged offence; alleged ncident etc]</w:t>
            </w:r>
          </w:p>
          <w:p w14:paraId="7CC62631"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58B416A4"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PingFang SC" w:eastAsia=".PingFang SC" w:hAnsi="AppleSystemUIFont" w:cs=".PingFang SC"/>
                <w:sz w:val="24"/>
                <w:szCs w:val="24"/>
              </w:rPr>
              <w:t xml:space="preserve">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FD580B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0CB714D1"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their </w:t>
            </w:r>
            <w:r>
              <w:rPr>
                <w:rFonts w:ascii="AppleSystemUIFontBold" w:eastAsia=".PingFang SC" w:hAnsi="AppleSystemUIFontBold" w:cs="AppleSystemUIFontBold"/>
                <w:b/>
                <w:bCs/>
                <w:sz w:val="24"/>
                <w:szCs w:val="24"/>
              </w:rPr>
              <w:t>alleged involvement in</w:t>
            </w:r>
            <w:r>
              <w:rPr>
                <w:rFonts w:ascii="AppleSystemUIFont" w:eastAsia=".PingFang SC" w:hAnsi="AppleSystemUIFont" w:cs="AppleSystemUIFont"/>
                <w:sz w:val="24"/>
                <w:szCs w:val="24"/>
              </w:rPr>
              <w:t xml:space="preserve"> international terrorism </w:t>
            </w:r>
            <w:r>
              <w:rPr>
                <w:rFonts w:ascii=".PingFang SC" w:eastAsia=".PingFang SC" w:hAnsi="AppleSystemUIFont" w:cs=".PingFang SC" w:hint="eastAsia"/>
                <w:sz w:val="24"/>
                <w:szCs w:val="24"/>
              </w:rPr>
              <w:t>他们</w:t>
            </w:r>
            <w:r>
              <w:rPr>
                <w:rFonts w:ascii=".PingFang SC" w:eastAsia=".PingFang SC" w:hAnsi="AppleSystemUIFont" w:cs=".PingFang SC" w:hint="eastAsia"/>
                <w:b/>
                <w:bCs/>
                <w:sz w:val="24"/>
                <w:szCs w:val="24"/>
              </w:rPr>
              <w:t>涉嫌参与</w:t>
            </w:r>
            <w:r>
              <w:rPr>
                <w:rFonts w:ascii=".PingFang SC" w:eastAsia=".PingFang SC" w:hAnsi="AppleSystemUIFont" w:cs=".PingFang SC" w:hint="eastAsia"/>
                <w:sz w:val="24"/>
                <w:szCs w:val="24"/>
              </w:rPr>
              <w:t>国际恐怖主义活动</w:t>
            </w:r>
          </w:p>
          <w:p w14:paraId="66A65BD5"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w:t>
            </w:r>
            <w:r>
              <w:rPr>
                <w:rFonts w:ascii="AppleSystemUIFontItalic" w:eastAsia=".PingFang SC" w:hAnsi="AppleSystemUIFontItalic" w:cs="AppleSystemUIFontItalic"/>
                <w:i/>
                <w:iCs/>
                <w:sz w:val="24"/>
                <w:szCs w:val="24"/>
              </w:rPr>
              <w:t>alleged victim</w:t>
            </w:r>
            <w:r>
              <w:rPr>
                <w:rFonts w:ascii="AppleSystemUIFont" w:eastAsia=".PingFang SC" w:hAnsi="AppleSystemUIFont" w:cs="AppleSystemUIFont"/>
                <w:sz w:val="24"/>
                <w:szCs w:val="24"/>
              </w:rPr>
              <w:t xml:space="preserve"> made the complaint at a police station in York.</w:t>
            </w:r>
          </w:p>
          <w:p w14:paraId="171DE647"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r>
              <w:rPr>
                <w:rFonts w:ascii=".PingFang SC" w:eastAsia=".PingFang SC" w:hAnsi="AppleSystemUIFont" w:cs=".PingFang SC" w:hint="eastAsia"/>
                <w:sz w:val="24"/>
                <w:szCs w:val="24"/>
              </w:rPr>
              <w:t>那位自称是受害者的人在约克一家警察局报了案</w:t>
            </w:r>
          </w:p>
          <w:p w14:paraId="7117FAD8"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p>
          <w:p w14:paraId="3FFF347E"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p>
          <w:p w14:paraId="3C8DA1B6"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lastRenderedPageBreak/>
              <w:t xml:space="preserve">e.g.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 against them emerged earlier this month. The arrest/</w:t>
            </w:r>
            <w:r>
              <w:rPr>
                <w:rFonts w:ascii="AppleSystemUIFontBold" w:eastAsia=".PingFang SC" w:hAnsi="AppleSystemUIFontBold" w:cs="AppleSystemUIFontBold"/>
                <w:b/>
                <w:bCs/>
                <w:sz w:val="24"/>
                <w:szCs w:val="24"/>
              </w:rPr>
              <w:t>apprehension</w:t>
            </w:r>
            <w:r>
              <w:rPr>
                <w:rFonts w:ascii="AppleSystemUIFont" w:eastAsia=".PingFang SC" w:hAnsi="AppleSystemUIFont" w:cs="AppleSystemUIFont"/>
                <w:sz w:val="24"/>
                <w:szCs w:val="24"/>
              </w:rPr>
              <w:t xml:space="preserve"> p</w:t>
            </w:r>
            <w:r>
              <w:rPr>
                <w:rFonts w:ascii="AppleSystemUIFontBold" w:eastAsia=".PingFang SC" w:hAnsi="AppleSystemUIFontBold" w:cs="AppleSystemUIFontBold"/>
                <w:b/>
                <w:bCs/>
                <w:sz w:val="24"/>
                <w:szCs w:val="24"/>
                <w:u w:val="single"/>
              </w:rPr>
              <w:t>aves the way for them to</w:t>
            </w:r>
            <w:r>
              <w:rPr>
                <w:rFonts w:ascii="AppleSystemUIFont" w:eastAsia=".PingFang SC" w:hAnsi="AppleSystemUIFont" w:cs="AppleSystemUIFont"/>
                <w:sz w:val="24"/>
                <w:szCs w:val="24"/>
              </w:rPr>
              <w:t xml:space="preserve"> be formally </w:t>
            </w:r>
            <w:r>
              <w:rPr>
                <w:rFonts w:ascii="AppleSystemUIFontBold" w:eastAsia=".PingFang SC" w:hAnsi="AppleSystemUIFontBold" w:cs="AppleSystemUIFontBold"/>
                <w:b/>
                <w:bCs/>
                <w:sz w:val="24"/>
                <w:szCs w:val="24"/>
              </w:rPr>
              <w:t>charged/accused/indicted.</w:t>
            </w:r>
            <w:r>
              <w:rPr>
                <w:rFonts w:ascii="AppleSystemUIFont" w:eastAsia=".PingFang SC" w:hAnsi="AppleSystemUIFont" w:cs="AppleSystemUIFont"/>
                <w:sz w:val="24"/>
                <w:szCs w:val="24"/>
              </w:rPr>
              <w:t xml:space="preserve">  "Police adopt a 'zero tolerance' attitude toward crimes against minors and will severely </w:t>
            </w:r>
            <w:r>
              <w:rPr>
                <w:rFonts w:ascii="AppleSystemUIFontBold" w:eastAsia=".PingFang SC" w:hAnsi="AppleSystemUIFontBold" w:cs="AppleSystemUIFontBold"/>
                <w:b/>
                <w:bCs/>
                <w:sz w:val="24"/>
                <w:szCs w:val="24"/>
                <w:u w:val="single"/>
              </w:rPr>
              <w:t>crack down</w:t>
            </w:r>
            <w:r>
              <w:rPr>
                <w:rFonts w:ascii="AppleSystemUIFont" w:eastAsia=".PingFang SC" w:hAnsi="AppleSystemUIFont" w:cs="AppleSystemUIFont"/>
                <w:sz w:val="24"/>
                <w:szCs w:val="24"/>
              </w:rPr>
              <w:t xml:space="preserve"> on such crimes in accordance with law," the statement said.</w:t>
            </w:r>
          </w:p>
          <w:p w14:paraId="0C410900" w14:textId="77777777" w:rsidR="00905FB6" w:rsidRPr="0086474B" w:rsidRDefault="00905FB6" w:rsidP="008D2077">
            <w:pPr>
              <w:rPr>
                <w:rFonts w:hint="eastAsia"/>
                <w:b/>
                <w:highlight w:val="yellow"/>
              </w:rPr>
            </w:pPr>
            <w:bookmarkStart w:id="1" w:name="_GoBack"/>
            <w:bookmarkEnd w:id="1"/>
          </w:p>
        </w:tc>
      </w:tr>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lastRenderedPageBreak/>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905FB6" w:rsidP="00B95400">
            <w:hyperlink r:id="rId50"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lastRenderedPageBreak/>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51"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52"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lastRenderedPageBreak/>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lastRenderedPageBreak/>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905FB6" w:rsidP="008C5584">
            <w:hyperlink r:id="rId53"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lastRenderedPageBreak/>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w:t>
            </w:r>
            <w:r w:rsidRPr="008A0DCF">
              <w:rPr>
                <w:rFonts w:hint="eastAsia"/>
                <w:lang w:val="en-US"/>
              </w:rPr>
              <w:lastRenderedPageBreak/>
              <w:t xml:space="preserve">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lastRenderedPageBreak/>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905FB6" w:rsidP="00B95400">
            <w:hyperlink r:id="rId54"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905FB6" w:rsidP="00B95400">
            <w:pPr>
              <w:numPr>
                <w:ilvl w:val="0"/>
                <w:numId w:val="12"/>
              </w:numPr>
            </w:pPr>
            <w:hyperlink r:id="rId55"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905FB6" w:rsidP="00B95400">
            <w:pPr>
              <w:numPr>
                <w:ilvl w:val="0"/>
                <w:numId w:val="12"/>
              </w:numPr>
            </w:pPr>
            <w:hyperlink r:id="rId56"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lastRenderedPageBreak/>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w:t>
            </w:r>
            <w:r w:rsidRPr="00163B98">
              <w:lastRenderedPageBreak/>
              <w:t xml:space="preserve">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lastRenderedPageBreak/>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905FB6" w:rsidP="00425441">
            <w:hyperlink r:id="rId57" w:history="1">
              <w:r w:rsidR="00C65F47" w:rsidRPr="00736ADC">
                <w:rPr>
                  <w:rStyle w:val="Hyperlink"/>
                </w:rPr>
                <w:br/>
                <w:t>N-COUNT </w:t>
              </w:r>
            </w:hyperlink>
            <w:r w:rsidR="00C65F47" w:rsidRPr="00736ADC">
              <w:rPr>
                <w:rFonts w:hint="eastAsia"/>
              </w:rPr>
              <w:t>通勤者</w:t>
            </w:r>
            <w:r w:rsidR="00C65F47" w:rsidRPr="00736ADC">
              <w:rPr>
                <w:rFonts w:hint="eastAsia"/>
              </w:rPr>
              <w:t xml:space="preserve"> </w:t>
            </w:r>
            <w:r w:rsidR="00C65F47"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w:t>
            </w:r>
            <w:r w:rsidRPr="00163B98">
              <w:rPr>
                <w:rFonts w:ascii="Calibri" w:eastAsia="Times New Roman" w:hAnsi="Calibri" w:cs="Times New Roman"/>
                <w:color w:val="000000"/>
              </w:rPr>
              <w:lastRenderedPageBreak/>
              <w:t xml:space="preserve">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w:t>
            </w:r>
            <w:r w:rsidRPr="00163B98">
              <w:rPr>
                <w:rFonts w:ascii="Microsoft YaHei" w:eastAsia="Microsoft YaHei" w:hAnsi="Microsoft YaHei" w:cs="Microsoft YaHei"/>
              </w:rPr>
              <w:lastRenderedPageBreak/>
              <w:t>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6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61" w:history="1">
              <w:r w:rsidRPr="00163B98">
                <w:rPr>
                  <w:rStyle w:val="Heading5Char"/>
                </w:rPr>
                <w:t>charge</w:t>
              </w:r>
            </w:hyperlink>
            <w:r w:rsidRPr="00163B98">
              <w:t xml:space="preserve">, </w:t>
            </w:r>
            <w:hyperlink r:id="rId62"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9"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905FB6" w:rsidP="00B95400">
            <w:hyperlink r:id="rId70"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905FB6" w:rsidP="00B95400">
            <w:pPr>
              <w:rPr>
                <w:color w:val="FF0000"/>
              </w:rPr>
            </w:pPr>
            <w:hyperlink r:id="rId71"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905FB6" w:rsidP="00B95400">
            <w:hyperlink r:id="rId72"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905FB6" w:rsidP="00B95400">
            <w:hyperlink r:id="rId73"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905FB6" w:rsidP="00B95400">
            <w:hyperlink r:id="rId74"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905FB6" w:rsidP="00B95400">
            <w:hyperlink r:id="rId76" w:history="1">
              <w:r w:rsidR="00B270C9" w:rsidRPr="00163B98">
                <w:rPr>
                  <w:rStyle w:val="Hyperlink"/>
                </w:rPr>
                <w:t>THESAURUS</w:t>
              </w:r>
            </w:hyperlink>
            <w:r w:rsidR="00B270C9" w:rsidRPr="00163B98">
              <w:t> </w:t>
            </w:r>
          </w:p>
          <w:p w14:paraId="5B445832" w14:textId="77777777" w:rsidR="00B270C9" w:rsidRPr="00163B98" w:rsidRDefault="00905FB6" w:rsidP="00B95400">
            <w:hyperlink r:id="rId77"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905FB6" w:rsidP="00B95400">
            <w:hyperlink r:id="rId78"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905FB6" w:rsidP="00B95400">
            <w:hyperlink r:id="rId79"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905FB6" w:rsidP="00B95400">
            <w:pPr>
              <w:numPr>
                <w:ilvl w:val="0"/>
                <w:numId w:val="12"/>
              </w:numPr>
            </w:pPr>
            <w:hyperlink r:id="rId80"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905FB6" w:rsidP="00B95400">
            <w:pPr>
              <w:numPr>
                <w:ilvl w:val="0"/>
                <w:numId w:val="12"/>
              </w:numPr>
            </w:pPr>
            <w:hyperlink r:id="rId81"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82"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3"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4"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5" w:history="1">
              <w:r w:rsidRPr="00163B98">
                <w:rPr>
                  <w:rStyle w:val="Heading5Char"/>
                </w:rPr>
                <w:t>charge</w:t>
              </w:r>
            </w:hyperlink>
            <w:r w:rsidRPr="00163B98">
              <w:t xml:space="preserve">, </w:t>
            </w:r>
            <w:hyperlink r:id="rId86"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84"/>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lastRenderedPageBreak/>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lastRenderedPageBreak/>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7"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8"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9"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w:t>
            </w:r>
            <w:r w:rsidRPr="00163B98">
              <w:lastRenderedPageBreak/>
              <w:t xml:space="preserve">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90"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2"/>
                                </pic:cNvPr>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53"/>
                          </pic:cNvPr>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3"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4"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5"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4"/>
                          </pic:cNvPr>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905FB6" w:rsidP="00B95400">
            <w:pPr>
              <w:numPr>
                <w:ilvl w:val="0"/>
                <w:numId w:val="6"/>
              </w:numPr>
            </w:pPr>
            <w:hyperlink r:id="rId99"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905FB6" w:rsidP="00B95400">
            <w:pPr>
              <w:numPr>
                <w:ilvl w:val="0"/>
                <w:numId w:val="6"/>
              </w:numPr>
            </w:pPr>
            <w:hyperlink r:id="rId100"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905FB6" w:rsidP="00B95400">
            <w:pPr>
              <w:numPr>
                <w:ilvl w:val="0"/>
                <w:numId w:val="6"/>
              </w:numPr>
              <w:rPr>
                <w:b/>
                <w:color w:val="FF0000"/>
                <w:highlight w:val="yellow"/>
                <w:u w:val="single"/>
              </w:rPr>
            </w:pPr>
            <w:hyperlink r:id="rId101"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905FB6" w:rsidP="00B95400">
            <w:pPr>
              <w:numPr>
                <w:ilvl w:val="0"/>
                <w:numId w:val="6"/>
              </w:numPr>
            </w:pPr>
            <w:hyperlink r:id="rId102"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905FB6" w:rsidP="00B95400">
            <w:pPr>
              <w:numPr>
                <w:ilvl w:val="0"/>
                <w:numId w:val="14"/>
              </w:numPr>
            </w:pPr>
            <w:hyperlink r:id="rId103"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905FB6" w:rsidP="00B95400">
            <w:hyperlink r:id="rId104"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905FB6" w:rsidP="00B95400">
            <w:pPr>
              <w:numPr>
                <w:ilvl w:val="0"/>
                <w:numId w:val="14"/>
              </w:numPr>
            </w:pPr>
            <w:hyperlink r:id="rId105"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905FB6" w:rsidP="00B95400">
            <w:pPr>
              <w:numPr>
                <w:ilvl w:val="0"/>
                <w:numId w:val="14"/>
              </w:numPr>
            </w:pPr>
            <w:hyperlink r:id="rId106"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905FB6" w:rsidP="00425441">
            <w:hyperlink r:id="rId107" w:history="1">
              <w:r w:rsidR="00293E39" w:rsidRPr="00736ADC">
                <w:rPr>
                  <w:rStyle w:val="Hyperlink"/>
                </w:rPr>
                <w:br/>
                <w:t>N-COUNT </w:t>
              </w:r>
            </w:hyperlink>
            <w:r w:rsidR="00293E39" w:rsidRPr="00736ADC">
              <w:rPr>
                <w:rFonts w:hint="eastAsia"/>
              </w:rPr>
              <w:t>通勤者</w:t>
            </w:r>
            <w:r w:rsidR="00293E39" w:rsidRPr="00736ADC">
              <w:rPr>
                <w:rFonts w:hint="eastAsia"/>
              </w:rPr>
              <w:t xml:space="preserve"> </w:t>
            </w:r>
            <w:r w:rsidR="00293E39"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lastRenderedPageBreak/>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8"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lastRenderedPageBreak/>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32"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3"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lastRenderedPageBreak/>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lastRenderedPageBreak/>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lastRenderedPageBreak/>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lastRenderedPageBreak/>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lastRenderedPageBreak/>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lastRenderedPageBreak/>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lastRenderedPageBreak/>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lastRenderedPageBreak/>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lastRenderedPageBreak/>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lastRenderedPageBreak/>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lastRenderedPageBreak/>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w:t>
            </w:r>
            <w:r w:rsidRPr="00163B98">
              <w:lastRenderedPageBreak/>
              <w:t>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lastRenderedPageBreak/>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lastRenderedPageBreak/>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lastRenderedPageBreak/>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4"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5"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6"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7"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lastRenderedPageBreak/>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lastRenderedPageBreak/>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lastRenderedPageBreak/>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lastRenderedPageBreak/>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lastRenderedPageBreak/>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lastRenderedPageBreak/>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lastRenderedPageBreak/>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9"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lastRenderedPageBreak/>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10"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2"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7"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33"/>
  </w:num>
  <w:num w:numId="4">
    <w:abstractNumId w:val="9"/>
  </w:num>
  <w:num w:numId="5">
    <w:abstractNumId w:val="37"/>
  </w:num>
  <w:num w:numId="6">
    <w:abstractNumId w:val="18"/>
  </w:num>
  <w:num w:numId="7">
    <w:abstractNumId w:val="38"/>
  </w:num>
  <w:num w:numId="8">
    <w:abstractNumId w:val="19"/>
  </w:num>
  <w:num w:numId="9">
    <w:abstractNumId w:val="25"/>
  </w:num>
  <w:num w:numId="10">
    <w:abstractNumId w:val="14"/>
  </w:num>
  <w:num w:numId="11">
    <w:abstractNumId w:val="4"/>
  </w:num>
  <w:num w:numId="12">
    <w:abstractNumId w:val="26"/>
  </w:num>
  <w:num w:numId="13">
    <w:abstractNumId w:val="5"/>
  </w:num>
  <w:num w:numId="14">
    <w:abstractNumId w:val="24"/>
  </w:num>
  <w:num w:numId="15">
    <w:abstractNumId w:val="3"/>
  </w:num>
  <w:num w:numId="16">
    <w:abstractNumId w:val="6"/>
  </w:num>
  <w:num w:numId="17">
    <w:abstractNumId w:val="34"/>
  </w:num>
  <w:num w:numId="18">
    <w:abstractNumId w:val="21"/>
  </w:num>
  <w:num w:numId="19">
    <w:abstractNumId w:val="11"/>
  </w:num>
  <w:num w:numId="20">
    <w:abstractNumId w:val="16"/>
  </w:num>
  <w:num w:numId="21">
    <w:abstractNumId w:val="39"/>
  </w:num>
  <w:num w:numId="22">
    <w:abstractNumId w:val="28"/>
  </w:num>
  <w:num w:numId="23">
    <w:abstractNumId w:val="27"/>
  </w:num>
  <w:num w:numId="24">
    <w:abstractNumId w:val="22"/>
  </w:num>
  <w:num w:numId="25">
    <w:abstractNumId w:val="29"/>
  </w:num>
  <w:num w:numId="26">
    <w:abstractNumId w:val="32"/>
  </w:num>
  <w:num w:numId="27">
    <w:abstractNumId w:val="30"/>
  </w:num>
  <w:num w:numId="28">
    <w:abstractNumId w:val="10"/>
  </w:num>
  <w:num w:numId="29">
    <w:abstractNumId w:val="35"/>
  </w:num>
  <w:num w:numId="30">
    <w:abstractNumId w:val="15"/>
  </w:num>
  <w:num w:numId="31">
    <w:abstractNumId w:val="36"/>
  </w:num>
  <w:num w:numId="32">
    <w:abstractNumId w:val="31"/>
  </w:num>
  <w:num w:numId="33">
    <w:abstractNumId w:val="17"/>
  </w:num>
  <w:num w:numId="34">
    <w:abstractNumId w:val="8"/>
  </w:num>
  <w:num w:numId="35">
    <w:abstractNumId w:val="23"/>
  </w:num>
  <w:num w:numId="36">
    <w:abstractNumId w:val="12"/>
  </w:num>
  <w:num w:numId="37">
    <w:abstractNumId w:val="20"/>
  </w:num>
  <w:num w:numId="38">
    <w:abstractNumId w:val="0"/>
  </w:num>
  <w:num w:numId="39">
    <w:abstractNumId w:val="1"/>
  </w:num>
  <w:num w:numId="4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5FB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3.png"/><Relationship Id="rId84" Type="http://schemas.openxmlformats.org/officeDocument/2006/relationships/hyperlink" Target="javascript:;" TargetMode="External"/><Relationship Id="rId138" Type="http://schemas.openxmlformats.org/officeDocument/2006/relationships/image" Target="media/image42.png"/><Relationship Id="rId159" Type="http://schemas.openxmlformats.org/officeDocument/2006/relationships/image" Target="media/image63.png"/><Relationship Id="rId170" Type="http://schemas.openxmlformats.org/officeDocument/2006/relationships/image" Target="media/image70.png"/><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image" Target="media/image34.png"/><Relationship Id="rId149" Type="http://schemas.openxmlformats.org/officeDocument/2006/relationships/image" Target="media/image53.png"/><Relationship Id="rId5" Type="http://schemas.openxmlformats.org/officeDocument/2006/relationships/webSettings" Target="webSettings.xml"/><Relationship Id="rId95" Type="http://schemas.openxmlformats.org/officeDocument/2006/relationships/hyperlink" Target="file:///C:\Users\IBM_ADMIN\AppData\Local\Youdao\Dict\Application\7.5.2.0\resultui\dict\result.html?keyword=Residential%20Care%20Officer%20A&amp;lang=en" TargetMode="External"/><Relationship Id="rId160" Type="http://schemas.openxmlformats.org/officeDocument/2006/relationships/image" Target="media/image64.png"/><Relationship Id="rId181" Type="http://schemas.openxmlformats.org/officeDocument/2006/relationships/image" Target="media/image81.pn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image" Target="media/image4.png"/><Relationship Id="rId118" Type="http://schemas.openxmlformats.org/officeDocument/2006/relationships/hyperlink" Target="javascript:;" TargetMode="External"/><Relationship Id="rId139" Type="http://schemas.openxmlformats.org/officeDocument/2006/relationships/image" Target="media/image43.png"/><Relationship Id="rId85" Type="http://schemas.openxmlformats.org/officeDocument/2006/relationships/hyperlink" Target="file:///C:\Users\IBM_ADMIN\AppData\Local\Youdao\Dict\Application\7.5.0.0\resultui\dict\?keyword=charge&amp;lang=en" TargetMode="External"/><Relationship Id="rId150" Type="http://schemas.openxmlformats.org/officeDocument/2006/relationships/image" Target="media/image54.png"/><Relationship Id="rId171"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image" Target="media/image15.png"/><Relationship Id="rId129" Type="http://schemas.openxmlformats.org/officeDocument/2006/relationships/image" Target="media/image35.png"/><Relationship Id="rId54" Type="http://schemas.openxmlformats.org/officeDocument/2006/relationships/hyperlink" Target="file:///C:\Users\IBM_ADMIN\AppData\Local\Youdao\Dict\Application\7.5.2.0\resultui\dict\result.html?keyword=substantive%20law&amp;lang=en" TargetMode="External"/><Relationship Id="rId75" Type="http://schemas.openxmlformats.org/officeDocument/2006/relationships/image" Target="media/image9.png"/><Relationship Id="rId96" Type="http://schemas.openxmlformats.org/officeDocument/2006/relationships/image" Target="media/image12.png"/><Relationship Id="rId140" Type="http://schemas.openxmlformats.org/officeDocument/2006/relationships/image" Target="media/image44.png"/><Relationship Id="rId161" Type="http://schemas.openxmlformats.org/officeDocument/2006/relationships/image" Target="media/image65.png"/><Relationship Id="rId182" Type="http://schemas.openxmlformats.org/officeDocument/2006/relationships/image" Target="media/image82.png"/><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119" Type="http://schemas.openxmlformats.org/officeDocument/2006/relationships/image" Target="media/image25.png"/><Relationship Id="rId44" Type="http://schemas.openxmlformats.org/officeDocument/2006/relationships/hyperlink" Target="javascript:;" TargetMode="External"/><Relationship Id="rId65" Type="http://schemas.openxmlformats.org/officeDocument/2006/relationships/image" Target="media/image5.png"/><Relationship Id="rId86" Type="http://schemas.openxmlformats.org/officeDocument/2006/relationships/hyperlink" Target="file:///C:\Users\IBM_ADMIN\AppData\Local\Youdao\Dict\Application\7.5.0.0\resultui\dict\?keyword=accusation&amp;lang=en" TargetMode="External"/><Relationship Id="rId130" Type="http://schemas.openxmlformats.org/officeDocument/2006/relationships/image" Target="media/image36.png"/><Relationship Id="rId151" Type="http://schemas.openxmlformats.org/officeDocument/2006/relationships/image" Target="media/image55.png"/><Relationship Id="rId172" Type="http://schemas.openxmlformats.org/officeDocument/2006/relationships/image" Target="media/image72.png"/><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hyperlink" Target="javascript:;" TargetMode="External"/><Relationship Id="rId109" Type="http://schemas.openxmlformats.org/officeDocument/2006/relationships/image" Target="media/image16.png"/><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13.jpeg"/><Relationship Id="rId120" Type="http://schemas.openxmlformats.org/officeDocument/2006/relationships/image" Target="media/image26.png"/><Relationship Id="rId141" Type="http://schemas.openxmlformats.org/officeDocument/2006/relationships/image" Target="media/image45.png"/><Relationship Id="rId7" Type="http://schemas.openxmlformats.org/officeDocument/2006/relationships/hyperlink" Target="javascript:;" TargetMode="External"/><Relationship Id="rId162" Type="http://schemas.openxmlformats.org/officeDocument/2006/relationships/image" Target="media/image66.png"/><Relationship Id="rId183" Type="http://schemas.openxmlformats.org/officeDocument/2006/relationships/image" Target="media/image83.png"/><Relationship Id="rId24"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6.png"/><Relationship Id="rId87" Type="http://schemas.openxmlformats.org/officeDocument/2006/relationships/hyperlink" Target="file:///C:\Users\IBM_ADMIN\AppData\Local\Youdao\Dict\Application\7.5.2.0\resultui\dict\result.html?keyword=independent%20paralegal&amp;lang=en" TargetMode="External"/><Relationship Id="rId110" Type="http://schemas.openxmlformats.org/officeDocument/2006/relationships/image" Target="media/image17.png"/><Relationship Id="rId131" Type="http://schemas.openxmlformats.org/officeDocument/2006/relationships/image" Target="media/image37.png"/><Relationship Id="rId61" Type="http://schemas.openxmlformats.org/officeDocument/2006/relationships/hyperlink" Target="file:///C:\Users\IBM_ADMIN\AppData\Local\Youdao\Dict\Application\7.5.0.0\resultui\dict\?keyword=charge&amp;lang=en" TargetMode="External"/><Relationship Id="rId82" Type="http://schemas.openxmlformats.org/officeDocument/2006/relationships/hyperlink" Target="file:///C:\Users\IBM_ADMIN\AppData\Local\Youdao\Dict\Application\7.5.2.0\resultui\dict\result.html?keyword=legal%20procedure%20obligations&amp;lang=en" TargetMode="External"/><Relationship Id="rId152" Type="http://schemas.openxmlformats.org/officeDocument/2006/relationships/image" Target="media/image56.png"/><Relationship Id="rId173" Type="http://schemas.openxmlformats.org/officeDocument/2006/relationships/image" Target="media/image73.png"/><Relationship Id="rId194" Type="http://schemas.openxmlformats.org/officeDocument/2006/relationships/image" Target="media/image94.png"/><Relationship Id="rId199" Type="http://schemas.openxmlformats.org/officeDocument/2006/relationships/image" Target="media/image99.png"/><Relationship Id="rId203" Type="http://schemas.openxmlformats.org/officeDocument/2006/relationships/image" Target="media/image103.png"/><Relationship Id="rId208"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file:///C:\Users\IBM_ADMIN\AppData\Local\Youdao\Dict\Application\7.5.2.0\resultui\dict\?keyword=attack" TargetMode="External"/><Relationship Id="rId100" Type="http://schemas.openxmlformats.org/officeDocument/2006/relationships/hyperlink" Target="javascript:;" TargetMode="External"/><Relationship Id="rId105" Type="http://schemas.openxmlformats.org/officeDocument/2006/relationships/hyperlink" Target="javascript:;" TargetMode="External"/><Relationship Id="rId126" Type="http://schemas.openxmlformats.org/officeDocument/2006/relationships/image" Target="media/image32.png"/><Relationship Id="rId147" Type="http://schemas.openxmlformats.org/officeDocument/2006/relationships/image" Target="media/image51.png"/><Relationship Id="rId168" Type="http://schemas.openxmlformats.org/officeDocument/2006/relationships/image" Target="media/image68.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health%20care%20planning%20officer&amp;lang=en" TargetMode="External"/><Relationship Id="rId98" Type="http://schemas.openxmlformats.org/officeDocument/2006/relationships/image" Target="media/image14.jpeg"/><Relationship Id="rId121" Type="http://schemas.openxmlformats.org/officeDocument/2006/relationships/image" Target="media/image27.png"/><Relationship Id="rId142" Type="http://schemas.openxmlformats.org/officeDocument/2006/relationships/image" Target="media/image46.png"/><Relationship Id="rId163" Type="http://schemas.openxmlformats.org/officeDocument/2006/relationships/image" Target="media/image67.png"/><Relationship Id="rId184" Type="http://schemas.openxmlformats.org/officeDocument/2006/relationships/image" Target="media/image84.png"/><Relationship Id="rId189"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hyperlink" Target="https://edition.cnn.com/2019/07/11/business/wang-zhenhua-future-land-arrest/index.html" TargetMode="External"/><Relationship Id="rId67" Type="http://schemas.openxmlformats.org/officeDocument/2006/relationships/image" Target="media/image7.jpeg"/><Relationship Id="rId116" Type="http://schemas.openxmlformats.org/officeDocument/2006/relationships/image" Target="media/image23.png"/><Relationship Id="rId137" Type="http://schemas.openxmlformats.org/officeDocument/2006/relationships/image" Target="media/image41.png"/><Relationship Id="rId158" Type="http://schemas.openxmlformats.org/officeDocument/2006/relationships/image" Target="media/image62.jpe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hyperlink" Target="file:///C:\Users\IBM_ADMIN\AppData\Local\Youdao\Dict\Application\7.5.0.0\resultui\dict\?keyword=accusation&amp;lang=en" TargetMode="External"/><Relationship Id="rId83" Type="http://schemas.openxmlformats.org/officeDocument/2006/relationships/hyperlink" Target="javascript:;" TargetMode="External"/><Relationship Id="rId88" Type="http://schemas.openxmlformats.org/officeDocument/2006/relationships/hyperlink" Target="file:///C:\Users\IBM_ADMIN\AppData\Local\Youdao\Dict\Application\7.5.2.0\resultui\dict\result.html?keyword=corporation%20paralegal&amp;lang=en" TargetMode="External"/><Relationship Id="rId111" Type="http://schemas.openxmlformats.org/officeDocument/2006/relationships/image" Target="media/image18.png"/><Relationship Id="rId132" Type="http://schemas.openxmlformats.org/officeDocument/2006/relationships/hyperlink" Target="javascript:;" TargetMode="External"/><Relationship Id="rId153" Type="http://schemas.openxmlformats.org/officeDocument/2006/relationships/image" Target="media/image57.png"/><Relationship Id="rId174" Type="http://schemas.openxmlformats.org/officeDocument/2006/relationships/image" Target="media/image74.png"/><Relationship Id="rId179" Type="http://schemas.openxmlformats.org/officeDocument/2006/relationships/image" Target="media/image79.png"/><Relationship Id="rId195" Type="http://schemas.openxmlformats.org/officeDocument/2006/relationships/image" Target="media/image95.png"/><Relationship Id="rId209" Type="http://schemas.openxmlformats.org/officeDocument/2006/relationships/hyperlink" Target="javascript:;" TargetMode="External"/><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hyperlink" Target="javascript:;" TargetMode="External"/><Relationship Id="rId12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file:///C:\Users\IBM_ADMIN\AppData\Local\Youdao\Dict\Application\7.5.2.0\resultui\dict\?keyword=steal" TargetMode="External"/><Relationship Id="rId94" Type="http://schemas.openxmlformats.org/officeDocument/2006/relationships/hyperlink" Target="file:///C:\Users\IBM_ADMIN\AppData\Local\Youdao\Dict\Application\7.5.2.0\resultui\dict\result.html?keyword=Aged%20Care%20Assessment%20Officer&amp;lang=en" TargetMode="External"/><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28.png"/><Relationship Id="rId143" Type="http://schemas.openxmlformats.org/officeDocument/2006/relationships/image" Target="media/image47.png"/><Relationship Id="rId148" Type="http://schemas.openxmlformats.org/officeDocument/2006/relationships/image" Target="media/image52.png"/><Relationship Id="rId164" Type="http://schemas.openxmlformats.org/officeDocument/2006/relationships/hyperlink" Target="javascript:;" TargetMode="External"/><Relationship Id="rId169" Type="http://schemas.openxmlformats.org/officeDocument/2006/relationships/image" Target="media/image69.png"/><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0.png"/><Relationship Id="rId210" Type="http://schemas.openxmlformats.org/officeDocument/2006/relationships/hyperlink" Target="javascript:;" TargetMode="External"/><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image" Target="media/image8.jpeg"/><Relationship Id="rId89" Type="http://schemas.openxmlformats.org/officeDocument/2006/relationships/hyperlink" Target="file:///C:\Users\IBM_ADMIN\AppData\Local\Youdao\Dict\Application\7.5.2.0\resultui\dict\result.html?keyword=Paralegal%20Legal&amp;lang=en" TargetMode="External"/><Relationship Id="rId112" Type="http://schemas.openxmlformats.org/officeDocument/2006/relationships/image" Target="media/image19.png"/><Relationship Id="rId133" Type="http://schemas.openxmlformats.org/officeDocument/2006/relationships/hyperlink" Target="javascript:;" TargetMode="External"/><Relationship Id="rId154" Type="http://schemas.openxmlformats.org/officeDocument/2006/relationships/image" Target="media/image58.png"/><Relationship Id="rId175" Type="http://schemas.openxmlformats.org/officeDocument/2006/relationships/image" Target="media/image75.png"/><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file:///C:\Users\IBM_ADMIN\AppData\Local\Youdao\Dict\Application\7.5.2.0\resultui\dict\result.html?keyword=legal%20procedure%20obligations&amp;lang=en" TargetMode="External"/><Relationship Id="rId79" Type="http://schemas.openxmlformats.org/officeDocument/2006/relationships/hyperlink" Target="file:///C:\Users\IBM_ADMIN\AppData\Local\Youdao\Dict\Application\7.5.2.0\resultui\dict\result.html?keyword=substantive%20law&amp;lang=en" TargetMode="External"/><Relationship Id="rId102" Type="http://schemas.openxmlformats.org/officeDocument/2006/relationships/hyperlink" Target="javascript:;" TargetMode="External"/><Relationship Id="rId123" Type="http://schemas.openxmlformats.org/officeDocument/2006/relationships/image" Target="media/image29.png"/><Relationship Id="rId144" Type="http://schemas.openxmlformats.org/officeDocument/2006/relationships/image" Target="media/image48.png"/><Relationship Id="rId90" Type="http://schemas.openxmlformats.org/officeDocument/2006/relationships/hyperlink" Target="file:///C:\Users\IBM_ADMIN\AppData\Local\Youdao\Dict\Application\7.5.2.0\resultui\dict\result.html?keyword=state's%20attorney" TargetMode="External"/><Relationship Id="rId165" Type="http://schemas.openxmlformats.org/officeDocument/2006/relationships/hyperlink" Target="javascript:;" TargetMode="External"/><Relationship Id="rId186" Type="http://schemas.openxmlformats.org/officeDocument/2006/relationships/image" Target="media/image86.png"/><Relationship Id="rId211" Type="http://schemas.openxmlformats.org/officeDocument/2006/relationships/fontTable" Target="fontTable.xml"/><Relationship Id="rId27" Type="http://schemas.openxmlformats.org/officeDocument/2006/relationships/hyperlink" Target="http://www.cnn.com/2017/12/31/europe/germany-berlin-new-year-safe-zone/index.html" TargetMode="External"/><Relationship Id="rId48"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image" Target="media/image20.png"/><Relationship Id="rId134" Type="http://schemas.openxmlformats.org/officeDocument/2006/relationships/image" Target="media/image38.png"/><Relationship Id="rId80" Type="http://schemas.openxmlformats.org/officeDocument/2006/relationships/hyperlink" Target="javascript:;" TargetMode="External"/><Relationship Id="rId155" Type="http://schemas.openxmlformats.org/officeDocument/2006/relationships/image" Target="media/image59.png"/><Relationship Id="rId176" Type="http://schemas.openxmlformats.org/officeDocument/2006/relationships/image" Target="media/image76.png"/><Relationship Id="rId197" Type="http://schemas.openxmlformats.org/officeDocument/2006/relationships/image" Target="media/image97.png"/><Relationship Id="rId201" Type="http://schemas.openxmlformats.org/officeDocument/2006/relationships/image" Target="media/image101.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image" Target="media/image30.png"/><Relationship Id="rId70" Type="http://schemas.openxmlformats.org/officeDocument/2006/relationships/hyperlink" Target="javascript:;" TargetMode="External"/><Relationship Id="rId91" Type="http://schemas.openxmlformats.org/officeDocument/2006/relationships/image" Target="media/image10.jpeg"/><Relationship Id="rId145" Type="http://schemas.openxmlformats.org/officeDocument/2006/relationships/image" Target="media/image49.png"/><Relationship Id="rId166" Type="http://schemas.openxmlformats.org/officeDocument/2006/relationships/hyperlink" Target="javascript:;" TargetMode="External"/><Relationship Id="rId187"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hyperlink" Target="javascript:;" TargetMode="External"/><Relationship Id="rId49" Type="http://schemas.openxmlformats.org/officeDocument/2006/relationships/image" Target="media/image2.png"/><Relationship Id="rId114" Type="http://schemas.openxmlformats.org/officeDocument/2006/relationships/image" Target="media/image21.png"/><Relationship Id="rId60" Type="http://schemas.openxmlformats.org/officeDocument/2006/relationships/hyperlink" Target="javascript:;" TargetMode="External"/><Relationship Id="rId81" Type="http://schemas.openxmlformats.org/officeDocument/2006/relationships/hyperlink" Target="javascript:;" TargetMode="External"/><Relationship Id="rId135" Type="http://schemas.openxmlformats.org/officeDocument/2006/relationships/image" Target="media/image39.png"/><Relationship Id="rId156" Type="http://schemas.openxmlformats.org/officeDocument/2006/relationships/image" Target="media/image60.png"/><Relationship Id="rId177" Type="http://schemas.openxmlformats.org/officeDocument/2006/relationships/image" Target="media/image77.png"/><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hyperlink" Target="javascript:;" TargetMode="External"/><Relationship Id="rId39" Type="http://schemas.openxmlformats.org/officeDocument/2006/relationships/hyperlink" Target="javascript:;" TargetMode="Externa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image" Target="media/image31.png"/><Relationship Id="rId146" Type="http://schemas.openxmlformats.org/officeDocument/2006/relationships/image" Target="media/image50.png"/><Relationship Id="rId167" Type="http://schemas.openxmlformats.org/officeDocument/2006/relationships/hyperlink" Target="javascript:;" TargetMode="External"/><Relationship Id="rId188" Type="http://schemas.openxmlformats.org/officeDocument/2006/relationships/image" Target="media/image88.png"/><Relationship Id="rId71" Type="http://schemas.openxmlformats.org/officeDocument/2006/relationships/hyperlink" Target="javascript:;" TargetMode="External"/><Relationship Id="rId92" Type="http://schemas.openxmlformats.org/officeDocument/2006/relationships/image" Target="media/image11.jpeg"/><Relationship Id="rId2" Type="http://schemas.openxmlformats.org/officeDocument/2006/relationships/numbering" Target="numbering.xml"/><Relationship Id="rId29"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115" Type="http://schemas.openxmlformats.org/officeDocument/2006/relationships/image" Target="media/image22.png"/><Relationship Id="rId136" Type="http://schemas.openxmlformats.org/officeDocument/2006/relationships/image" Target="media/image40.png"/><Relationship Id="rId157" Type="http://schemas.openxmlformats.org/officeDocument/2006/relationships/image" Target="media/image61.png"/><Relationship Id="rId178"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9BE43-27F0-A04C-A22F-A14B6DF1C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105</Pages>
  <Words>35465</Words>
  <Characters>202155</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1809</cp:revision>
  <dcterms:created xsi:type="dcterms:W3CDTF">2017-12-26T09:13:00Z</dcterms:created>
  <dcterms:modified xsi:type="dcterms:W3CDTF">2019-07-17T02:08:00Z</dcterms:modified>
</cp:coreProperties>
</file>
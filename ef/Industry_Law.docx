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CC2326"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CC2326"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CC2326"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CC2326"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CC2326"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CC2326"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CC2326"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CC2326"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CC2326"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CC2326"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CC2326"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CC2326"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CC2326"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CC2326"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CC2326"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CC2326"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CC2326"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CC2326"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CC2326"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CC2326"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CC2326"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t xml:space="preserve"># </w:t>
            </w:r>
            <w:hyperlink r:id="rId46"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lastRenderedPageBreak/>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CC2326" w:rsidP="00905FB6">
            <w:pPr>
              <w:autoSpaceDE w:val="0"/>
              <w:autoSpaceDN w:val="0"/>
              <w:adjustRightInd w:val="0"/>
              <w:rPr>
                <w:rFonts w:ascii="AppleSystemUIFont" w:eastAsia=".PingFang SC" w:hAnsi="AppleSystemUIFont" w:cs="AppleSystemUIFont"/>
                <w:sz w:val="24"/>
                <w:szCs w:val="24"/>
              </w:rPr>
            </w:pPr>
            <w:hyperlink r:id="rId47" w:history="1">
              <w:r w:rsidR="00905FB6">
                <w:rPr>
                  <w:rFonts w:ascii="AppleSystemUIFont" w:eastAsia=".PingFang SC" w:hAnsi="AppleSystemUIFont" w:cs="AppleSystemUIFont"/>
                  <w:color w:val="DCA10D"/>
                  <w:sz w:val="24"/>
                  <w:szCs w:val="24"/>
                </w:rPr>
                <w:t>SYN</w:t>
              </w:r>
            </w:hyperlink>
            <w:r w:rsidR="00905FB6">
              <w:rPr>
                <w:rFonts w:ascii="AppleSystemUIFont" w:eastAsia=".PingFang SC" w:hAnsi="AppleSystemUIFont" w:cs="AppleSystemUIFont"/>
                <w:sz w:val="24"/>
                <w:szCs w:val="24"/>
              </w:rPr>
              <w:t xml:space="preserve"> </w:t>
            </w:r>
            <w:hyperlink r:id="rId48" w:history="1">
              <w:r w:rsidR="00905FB6">
                <w:rPr>
                  <w:rFonts w:ascii="AppleSystemUIFont" w:eastAsia=".PingFang SC" w:hAnsi="AppleSystemUIFont" w:cs="AppleSystemUIFont"/>
                  <w:color w:val="DCA10D"/>
                  <w:sz w:val="24"/>
                  <w:szCs w:val="24"/>
                </w:rPr>
                <w:t>childish</w:t>
              </w:r>
            </w:hyperlink>
            <w:r w:rsidR="00905FB6">
              <w:rPr>
                <w:rFonts w:ascii="AppleSystemUIFont" w:eastAsia=".PingFang SC" w:hAnsi="AppleSystemUIFont" w:cs="AppleSystemUIFont"/>
                <w:sz w:val="24"/>
                <w:szCs w:val="24"/>
              </w:rPr>
              <w:t xml:space="preserve">  [ juvenile behaviour </w:t>
            </w:r>
            <w:r w:rsidR="00905FB6">
              <w:rPr>
                <w:rFonts w:ascii=".PingFang SC" w:eastAsia=".PingFang SC" w:hAnsi="AppleSystemUIFont" w:cs=".PingFang SC" w:hint="eastAsia"/>
                <w:sz w:val="24"/>
                <w:szCs w:val="24"/>
              </w:rPr>
              <w:t>幼稚的行为</w:t>
            </w:r>
            <w:r w:rsidR="00905FB6">
              <w:rPr>
                <w:rFonts w:ascii="AppleSystemUIFont" w:eastAsia=".PingFang SC" w:hAnsi="AppleSystemUIFont" w:cs="AppleSystemUIFont"/>
                <w:sz w:val="24"/>
                <w:szCs w:val="24"/>
              </w:rPr>
              <w:t xml:space="preserve">. ]  </w:t>
            </w:r>
            <w:r w:rsidR="00905FB6" w:rsidRPr="00215D06">
              <w:rPr>
                <w:rFonts w:ascii="AppleSystemUIFontBold" w:eastAsia=".PingFang SC" w:hAnsi="AppleSystemUIFontBold" w:cs="AppleSystemUIFontBold"/>
                <w:b/>
                <w:bCs/>
                <w:sz w:val="24"/>
                <w:szCs w:val="24"/>
                <w:highlight w:val="yellow"/>
              </w:rPr>
              <w:t xml:space="preserve">e.g. Don't be so juvenile/childish, OK?  </w:t>
            </w:r>
            <w:r w:rsidR="00905FB6"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lastRenderedPageBreak/>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lastRenderedPageBreak/>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b/>
                <w:highlight w:val="yellow"/>
              </w:rPr>
            </w:pPr>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CC2326" w:rsidP="00B95400">
            <w:hyperlink r:id="rId50"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lastRenderedPageBreak/>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1"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2"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lastRenderedPageBreak/>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lastRenderedPageBreak/>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CC2326" w:rsidP="008C5584">
            <w:hyperlink r:id="rId53"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lastRenderedPageBreak/>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w:t>
            </w:r>
            <w:r w:rsidRPr="008A0DCF">
              <w:rPr>
                <w:rFonts w:hint="eastAsia"/>
                <w:lang w:val="en-US"/>
              </w:rPr>
              <w:lastRenderedPageBreak/>
              <w:t xml:space="preserve">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lastRenderedPageBreak/>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CC2326" w:rsidP="00B95400">
            <w:hyperlink r:id="rId54"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CC2326" w:rsidP="00B95400">
            <w:pPr>
              <w:numPr>
                <w:ilvl w:val="0"/>
                <w:numId w:val="12"/>
              </w:numPr>
            </w:pPr>
            <w:hyperlink r:id="rId55"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CC2326" w:rsidP="00B95400">
            <w:pPr>
              <w:numPr>
                <w:ilvl w:val="0"/>
                <w:numId w:val="12"/>
              </w:numPr>
            </w:pPr>
            <w:hyperlink r:id="rId56"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lastRenderedPageBreak/>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w:t>
            </w:r>
            <w:r w:rsidRPr="00163B98">
              <w:lastRenderedPageBreak/>
              <w:t xml:space="preserve">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lastRenderedPageBreak/>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CC2326" w:rsidP="00425441">
            <w:hyperlink r:id="rId57"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lastRenderedPageBreak/>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58"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w:t>
            </w:r>
            <w:r w:rsidRPr="00163B98">
              <w:rPr>
                <w:rFonts w:ascii="Calibri" w:eastAsia="Times New Roman" w:hAnsi="Calibri" w:cs="Times New Roman"/>
                <w:color w:val="000000"/>
              </w:rPr>
              <w:lastRenderedPageBreak/>
              <w:t xml:space="preserve">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w:t>
            </w:r>
            <w:r w:rsidRPr="00163B98">
              <w:rPr>
                <w:rFonts w:ascii="Microsoft YaHei" w:eastAsia="Microsoft YaHei" w:hAnsi="Microsoft YaHei" w:cs="Microsoft YaHei"/>
              </w:rPr>
              <w:lastRenderedPageBreak/>
              <w:t>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59"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lastRenderedPageBreak/>
              <w:t xml:space="preserve"> </w:t>
            </w:r>
            <w:hyperlink r:id="rId60"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1" w:history="1">
              <w:r w:rsidRPr="00163B98">
                <w:rPr>
                  <w:rStyle w:val="Heading5Char"/>
                </w:rPr>
                <w:t>charge</w:t>
              </w:r>
            </w:hyperlink>
            <w:r w:rsidRPr="00163B98">
              <w:t xml:space="preserve">, </w:t>
            </w:r>
            <w:hyperlink r:id="rId62"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lastRenderedPageBreak/>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w:t>
                  </w:r>
                  <w:r w:rsidRPr="00163B98">
                    <w:rPr>
                      <w:rFonts w:ascii="Calibri" w:eastAsia="Times New Roman" w:hAnsi="Calibri" w:cs="Times New Roman"/>
                    </w:rPr>
                    <w:lastRenderedPageBreak/>
                    <w:t xml:space="preserve">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9"/>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69"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CC2326" w:rsidP="00B95400">
            <w:hyperlink r:id="rId70"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CC2326" w:rsidP="00B95400">
            <w:pPr>
              <w:rPr>
                <w:color w:val="FF0000"/>
              </w:rPr>
            </w:pPr>
            <w:hyperlink r:id="rId71"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CC2326" w:rsidP="00B95400">
            <w:hyperlink r:id="rId72"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CC2326" w:rsidP="00B95400">
            <w:hyperlink r:id="rId73"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CC2326" w:rsidP="00B95400">
            <w:hyperlink r:id="rId74"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CC2326" w:rsidP="00B95400">
            <w:hyperlink r:id="rId76" w:history="1">
              <w:r w:rsidR="00B270C9" w:rsidRPr="00163B98">
                <w:rPr>
                  <w:rStyle w:val="Hyperlink"/>
                </w:rPr>
                <w:t>THESAURUS</w:t>
              </w:r>
            </w:hyperlink>
            <w:r w:rsidR="00B270C9" w:rsidRPr="00163B98">
              <w:t> </w:t>
            </w:r>
          </w:p>
          <w:p w14:paraId="5B445832" w14:textId="77777777" w:rsidR="00B270C9" w:rsidRPr="00163B98" w:rsidRDefault="00CC2326" w:rsidP="00B95400">
            <w:hyperlink r:id="rId77"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CC2326" w:rsidP="00B95400">
            <w:hyperlink r:id="rId78"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CC2326" w:rsidP="00B95400">
            <w:hyperlink r:id="rId79"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CC2326" w:rsidP="00B95400">
            <w:pPr>
              <w:numPr>
                <w:ilvl w:val="0"/>
                <w:numId w:val="12"/>
              </w:numPr>
            </w:pPr>
            <w:hyperlink r:id="rId80"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CC2326" w:rsidP="00B95400">
            <w:pPr>
              <w:numPr>
                <w:ilvl w:val="0"/>
                <w:numId w:val="12"/>
              </w:numPr>
            </w:pPr>
            <w:hyperlink r:id="rId81"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2"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3"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4"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5" w:history="1">
              <w:r w:rsidRPr="00163B98">
                <w:rPr>
                  <w:rStyle w:val="Heading5Char"/>
                </w:rPr>
                <w:t>charge</w:t>
              </w:r>
            </w:hyperlink>
            <w:r w:rsidRPr="00163B98">
              <w:t xml:space="preserve">, </w:t>
            </w:r>
            <w:hyperlink r:id="rId86"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74"/>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21"/>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5710D4EA" w:rsidR="00137319"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3BC4EB8D" w14:textId="77777777" w:rsidR="002B4995" w:rsidRPr="00163B98" w:rsidRDefault="002B4995" w:rsidP="00B95400">
            <w:pPr>
              <w:spacing w:after="0" w:line="240" w:lineRule="auto"/>
              <w:rPr>
                <w:rFonts w:ascii="Calibri" w:eastAsia="Times New Roman" w:hAnsi="Calibri" w:cs="Times New Roman"/>
                <w:b/>
                <w:bCs/>
                <w:color w:val="0070C0"/>
              </w:rPr>
            </w:pP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7EBDEBED" w14:textId="77777777" w:rsidR="00137319" w:rsidRDefault="00137319" w:rsidP="00B95400">
            <w:pPr>
              <w:spacing w:after="0" w:line="240" w:lineRule="auto"/>
              <w:rPr>
                <w:rFonts w:ascii="Calibri" w:eastAsia="Times New Roman" w:hAnsi="Calibri" w:cs="Times New Roman"/>
                <w:b/>
                <w:bCs/>
                <w:color w:val="0070C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p w14:paraId="3BF7F969" w14:textId="735E2BA9" w:rsidR="002B4995" w:rsidRPr="00163B98" w:rsidRDefault="002B4995" w:rsidP="00B95400">
            <w:pPr>
              <w:spacing w:after="0" w:line="240" w:lineRule="auto"/>
              <w:rPr>
                <w:rFonts w:ascii="Calibri" w:eastAsia="Times New Roman" w:hAnsi="Calibri" w:cs="Times New Roman"/>
                <w:color w:val="000000"/>
              </w:rPr>
            </w:pPr>
          </w:p>
        </w:tc>
      </w:tr>
      <w:tr w:rsidR="00137319" w:rsidRPr="00163B98" w14:paraId="04429B69" w14:textId="77777777" w:rsidTr="00A511E2">
        <w:trPr>
          <w:trHeight w:val="600"/>
        </w:trPr>
        <w:tc>
          <w:tcPr>
            <w:tcW w:w="1560" w:type="dxa"/>
            <w:shd w:val="clear" w:color="000000" w:fill="00B050"/>
            <w:hideMark/>
          </w:tcPr>
          <w:p w14:paraId="20F285F7" w14:textId="4C30489A"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000000" w:fill="00B050"/>
            <w:hideMark/>
          </w:tcPr>
          <w:p w14:paraId="156F92A2" w14:textId="77777777" w:rsidR="002B4995" w:rsidRDefault="00137319" w:rsidP="002B4995">
            <w:pPr>
              <w:autoSpaceDE w:val="0"/>
              <w:autoSpaceDN w:val="0"/>
              <w:adjustRightInd w:val="0"/>
              <w:spacing w:after="0" w:line="240" w:lineRule="auto"/>
              <w:rPr>
                <w:rFonts w:ascii="AppleSystemUIFontBold" w:eastAsia=".PingFang SC" w:hAnsi="AppleSystemUIFontBold" w:cs="AppleSystemUIFontBold"/>
                <w:b/>
                <w:bCs/>
                <w:sz w:val="24"/>
                <w:szCs w:val="24"/>
                <w:lang w:val="en-US"/>
              </w:rPr>
            </w:pPr>
            <w:r w:rsidRPr="00163B98">
              <w:rPr>
                <w:rFonts w:ascii="Calibri" w:eastAsia="Times New Roman" w:hAnsi="Calibri" w:cs="Times New Roman"/>
                <w:color w:val="000000"/>
              </w:rPr>
              <w:t> </w:t>
            </w:r>
            <w:r w:rsidR="002B4995">
              <w:rPr>
                <w:rFonts w:ascii="AppleSystemUIFont" w:hAnsi="AppleSystemUIFont" w:cs="AppleSystemUIFont"/>
                <w:sz w:val="24"/>
                <w:szCs w:val="24"/>
                <w:lang w:val="en-US"/>
              </w:rPr>
              <w:t xml:space="preserve">## </w:t>
            </w:r>
            <w:r w:rsidR="002B4995">
              <w:rPr>
                <w:rFonts w:ascii=".PingFang SC" w:eastAsia=".PingFang SC" w:hAnsi="AppleSystemUIFont" w:cs=".PingFang SC" w:hint="eastAsia"/>
                <w:b/>
                <w:bCs/>
                <w:sz w:val="24"/>
                <w:szCs w:val="24"/>
                <w:lang w:val="en-US"/>
              </w:rPr>
              <w:t>严重袭击</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assault;   </w:t>
            </w:r>
            <w:r w:rsidR="002B4995">
              <w:rPr>
                <w:rFonts w:ascii=".PingFang SC" w:eastAsia=".PingFang SC" w:hAnsi="AppleSystemUIFontBold" w:cs=".PingFang SC" w:hint="eastAsia"/>
                <w:b/>
                <w:bCs/>
                <w:sz w:val="24"/>
                <w:szCs w:val="24"/>
                <w:lang w:val="en-US"/>
              </w:rPr>
              <w:t>严重偷窃</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theft</w:t>
            </w:r>
          </w:p>
          <w:p w14:paraId="74590FF0" w14:textId="77777777" w:rsidR="002B4995" w:rsidRDefault="002B4995" w:rsidP="002B4995">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PingFang SC" w:eastAsia=".PingFang SC" w:hAnsi="Menlo" w:cs=".PingFang SC" w:hint="eastAsia"/>
                <w:sz w:val="24"/>
                <w:szCs w:val="24"/>
                <w:lang w:val="en-US"/>
              </w:rPr>
              <w:t>轻度犯罪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petty crime:   e.g.  </w:t>
            </w:r>
            <w:r>
              <w:rPr>
                <w:rFonts w:ascii=".PingFang SC" w:eastAsia=".PingFang SC" w:hAnsi="AppleSystemUIFontBold" w:cs=".PingFang SC" w:hint="eastAsia"/>
                <w:b/>
                <w:bCs/>
                <w:sz w:val="24"/>
                <w:szCs w:val="24"/>
                <w:lang w:val="en-US"/>
              </w:rPr>
              <w:t>装作顾客在商店偷窃</w:t>
            </w:r>
            <w:r>
              <w:rPr>
                <w:rFonts w:ascii="AppleSystemUIFontBold" w:eastAsia=".PingFang SC" w:hAnsi="AppleSystemUIFontBold" w:cs="AppleSystemUIFontBold"/>
                <w:b/>
                <w:bCs/>
                <w:sz w:val="24"/>
                <w:szCs w:val="24"/>
                <w:lang w:val="en-US"/>
              </w:rPr>
              <w:t xml:space="preserve">: shoplifting;       </w:t>
            </w:r>
            <w:r>
              <w:rPr>
                <w:rFonts w:ascii=".PingFang SC" w:eastAsia=".PingFang SC" w:hAnsi="AppleSystemUIFontBold" w:cs=".PingFang SC" w:hint="eastAsia"/>
                <w:b/>
                <w:bCs/>
                <w:sz w:val="24"/>
                <w:szCs w:val="24"/>
                <w:lang w:val="en-US"/>
              </w:rPr>
              <w:t>扒窃</w:t>
            </w:r>
            <w:r>
              <w:rPr>
                <w:rFonts w:ascii="AppleSystemUIFontBold" w:eastAsia=".PingFang SC" w:hAnsi="AppleSystemUIFontBold" w:cs="AppleSystemUIFontBold"/>
                <w:b/>
                <w:bCs/>
                <w:sz w:val="24"/>
                <w:szCs w:val="24"/>
                <w:lang w:val="en-US"/>
              </w:rPr>
              <w:t xml:space="preserve">: pocket-picking;        </w:t>
            </w:r>
            <w:r>
              <w:rPr>
                <w:rFonts w:ascii=".PingFang SC" w:eastAsia=".PingFang SC" w:hAnsi="AppleSystemUIFontBold" w:cs=".PingFang SC" w:hint="eastAsia"/>
                <w:b/>
                <w:bCs/>
                <w:sz w:val="24"/>
                <w:szCs w:val="24"/>
                <w:lang w:val="en-US"/>
              </w:rPr>
              <w:t>抢钱包</w:t>
            </w:r>
            <w:r>
              <w:rPr>
                <w:rFonts w:ascii="AppleSystemUIFontBold" w:eastAsia=".PingFang SC" w:hAnsi="AppleSystemUIFontBold" w:cs="AppleSystemUIFontBold"/>
                <w:b/>
                <w:bCs/>
                <w:sz w:val="24"/>
                <w:szCs w:val="24"/>
                <w:lang w:val="en-US"/>
              </w:rPr>
              <w:t xml:space="preserve">: purse-snatching </w:t>
            </w:r>
          </w:p>
          <w:p w14:paraId="17C56825" w14:textId="77777777" w:rsidR="002B4995" w:rsidRDefault="002B4995" w:rsidP="002B4995">
            <w:pPr>
              <w:numPr>
                <w:ilvl w:val="0"/>
                <w:numId w:val="38"/>
              </w:numPr>
              <w:autoSpaceDE w:val="0"/>
              <w:autoSpaceDN w:val="0"/>
              <w:adjustRightInd w:val="0"/>
              <w:spacing w:after="0" w:line="240" w:lineRule="auto"/>
              <w:ind w:left="0" w:firstLine="0"/>
              <w:rPr>
                <w:rFonts w:ascii="AppleSystemUIFont" w:eastAsia=".PingFang SC" w:hAnsi="AppleSystemUIFont" w:cs="AppleSystemUIFont"/>
                <w:sz w:val="24"/>
                <w:szCs w:val="24"/>
                <w:lang w:val="en-US"/>
              </w:rPr>
            </w:pPr>
            <w:r>
              <w:rPr>
                <w:rFonts w:ascii=".PingFang SC" w:eastAsia=".PingFang SC" w:hAnsi="Menlo" w:cs=".PingFang SC" w:hint="eastAsia"/>
                <w:sz w:val="24"/>
                <w:szCs w:val="24"/>
                <w:lang w:val="en-US"/>
              </w:rPr>
              <w:t>重罪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felony: </w:t>
            </w:r>
            <w:r>
              <w:rPr>
                <w:rFonts w:ascii="AppleSystemUIFont" w:eastAsia=".PingFang SC" w:hAnsi="AppleSystemUIFont" w:cs="AppleSystemUIFont"/>
                <w:sz w:val="24"/>
                <w:szCs w:val="24"/>
                <w:lang w:val="en-US"/>
              </w:rPr>
              <w:t xml:space="preserve">In countries where the legal system distinguishes between very serious crimes and less serious ones, a felony is a very serious crime such as armed robbery. </w:t>
            </w:r>
          </w:p>
          <w:p w14:paraId="130A1133" w14:textId="77777777" w:rsidR="00137319" w:rsidRPr="00163B98" w:rsidRDefault="00137319" w:rsidP="00B95400">
            <w:pPr>
              <w:spacing w:after="0" w:line="240" w:lineRule="auto"/>
              <w:rPr>
                <w:rFonts w:ascii="Calibri" w:eastAsia="Times New Roman" w:hAnsi="Calibri" w:cs="Times New Roman"/>
                <w:color w:val="000000"/>
              </w:rPr>
            </w:pPr>
          </w:p>
        </w:tc>
      </w:tr>
      <w:tr w:rsidR="00A13DD9" w:rsidRPr="00163B98" w14:paraId="5B31EF4A" w14:textId="77777777" w:rsidTr="00A511E2">
        <w:trPr>
          <w:trHeight w:val="600"/>
        </w:trPr>
        <w:tc>
          <w:tcPr>
            <w:tcW w:w="1560" w:type="dxa"/>
            <w:shd w:val="clear" w:color="000000" w:fill="00B050"/>
          </w:tcPr>
          <w:p w14:paraId="4BBC2893" w14:textId="77777777" w:rsidR="00A13DD9" w:rsidRPr="00163B98" w:rsidRDefault="00A13DD9" w:rsidP="00B95400">
            <w:pPr>
              <w:spacing w:after="0" w:line="240" w:lineRule="auto"/>
              <w:rPr>
                <w:rFonts w:ascii="Calibri" w:eastAsia="Times New Roman" w:hAnsi="Calibri" w:cs="Times New Roman"/>
                <w:sz w:val="16"/>
                <w:szCs w:val="16"/>
              </w:rPr>
            </w:pPr>
          </w:p>
        </w:tc>
        <w:tc>
          <w:tcPr>
            <w:tcW w:w="9622" w:type="dxa"/>
            <w:shd w:val="clear" w:color="000000" w:fill="00B050"/>
          </w:tcPr>
          <w:p w14:paraId="7564DE76" w14:textId="10D91F08" w:rsidR="00A13DD9" w:rsidRDefault="00A13DD9" w:rsidP="00A13DD9">
            <w:pPr>
              <w:autoSpaceDE w:val="0"/>
              <w:autoSpaceDN w:val="0"/>
              <w:adjustRightInd w:val="0"/>
              <w:spacing w:after="0" w:line="240" w:lineRule="auto"/>
              <w:rPr>
                <w:rFonts w:ascii=".PingFang SC" w:eastAsia=".PingFang SC" w:hAnsi="AppleSystemUIFont" w:cs=".PingFang SC"/>
                <w:sz w:val="24"/>
                <w:szCs w:val="24"/>
                <w:u w:val="single"/>
                <w:lang w:val="en-US"/>
              </w:rPr>
            </w:pPr>
            <w:r>
              <w:rPr>
                <w:rFonts w:ascii="AppleSystemUIFontBold" w:eastAsia=".PingFang SC" w:hAnsi="AppleSystemUIFontBold" w:cs="AppleSystemUIFontBold"/>
                <w:b/>
                <w:bCs/>
                <w:sz w:val="24"/>
                <w:szCs w:val="24"/>
                <w:u w:val="single"/>
                <w:lang w:val="en-US"/>
              </w:rPr>
              <w:t>trumped-up charges</w:t>
            </w:r>
            <w:r>
              <w:rPr>
                <w:rFonts w:ascii="AppleSystemUIFont" w:eastAsia=".PingFang SC" w:hAnsi="AppleSystemUIFont" w:cs="AppleSystemUIFont"/>
                <w:sz w:val="24"/>
                <w:szCs w:val="24"/>
                <w:u w:val="single"/>
                <w:lang w:val="en-US"/>
              </w:rPr>
              <w:t xml:space="preserve"> </w:t>
            </w:r>
            <w:r>
              <w:rPr>
                <w:rFonts w:ascii=".PingFang SC" w:eastAsia=".PingFang SC" w:hAnsi="AppleSystemUIFont" w:cs=".PingFang SC" w:hint="eastAsia"/>
                <w:sz w:val="24"/>
                <w:szCs w:val="24"/>
                <w:u w:val="single"/>
                <w:lang w:val="en-US"/>
              </w:rPr>
              <w:t>捏造的指控</w:t>
            </w:r>
          </w:p>
          <w:p w14:paraId="256674C3" w14:textId="77777777" w:rsidR="00A13DD9" w:rsidRDefault="00A13DD9" w:rsidP="00A13DD9">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lastRenderedPageBreak/>
              <w:t xml:space="preserve">e.g. </w:t>
            </w:r>
            <w:r>
              <w:rPr>
                <w:rFonts w:ascii="AppleSystemUIFont" w:eastAsia=".PingFang SC" w:hAnsi="AppleSystemUIFont" w:cs="AppleSystemUIFont"/>
                <w:sz w:val="24"/>
                <w:szCs w:val="24"/>
                <w:lang w:val="en-US"/>
              </w:rPr>
              <w:t xml:space="preserve">The lack of faith Hong Kongers have in mainland China's legal system exemplifies why people in this city </w:t>
            </w:r>
            <w:r>
              <w:rPr>
                <w:rFonts w:ascii="AppleSystemUIFontBold" w:eastAsia=".PingFang SC" w:hAnsi="AppleSystemUIFontBold" w:cs="AppleSystemUIFontBold"/>
                <w:b/>
                <w:bCs/>
                <w:sz w:val="24"/>
                <w:szCs w:val="24"/>
                <w:u w:val="single"/>
                <w:lang w:val="en-US"/>
              </w:rPr>
              <w:t>are not comfortable with</w:t>
            </w:r>
            <w:r>
              <w:rPr>
                <w:rFonts w:ascii="AppleSystemUIFont" w:eastAsia=".PingFang SC" w:hAnsi="AppleSystemUIFont" w:cs="AppleSystemUIFont"/>
                <w:sz w:val="24"/>
                <w:szCs w:val="24"/>
                <w:lang w:val="en-US"/>
              </w:rPr>
              <w:t xml:space="preserve"> the proposed extradition law ( although it’s now-</w:t>
            </w:r>
            <w:r>
              <w:rPr>
                <w:rFonts w:ascii="AppleSystemUIFontBold" w:eastAsia=".PingFang SC" w:hAnsi="AppleSystemUIFontBold" w:cs="AppleSystemUIFontBold"/>
                <w:b/>
                <w:bCs/>
                <w:sz w:val="24"/>
                <w:szCs w:val="24"/>
                <w:u w:val="single"/>
                <w:lang w:val="en-US"/>
              </w:rPr>
              <w:t xml:space="preserve">shelved </w:t>
            </w:r>
            <w:r>
              <w:rPr>
                <w:rFonts w:ascii=".PingFang SC" w:eastAsia=".PingFang SC" w:hAnsi="AppleSystemUIFontBold" w:cs=".PingFang SC" w:hint="eastAsia"/>
                <w:sz w:val="24"/>
                <w:szCs w:val="24"/>
                <w:u w:val="single"/>
                <w:lang w:val="en-US"/>
              </w:rPr>
              <w:t>搁置的</w:t>
            </w:r>
            <w:r>
              <w:rPr>
                <w:rFonts w:ascii="AppleSystemUIFontBold" w:eastAsia=".PingFang SC" w:hAnsi="AppleSystemUIFontBold" w:cs="AppleSystemUIFontBold"/>
                <w:b/>
                <w:bCs/>
                <w:sz w:val="24"/>
                <w:szCs w:val="24"/>
                <w:u w:val="single"/>
                <w:lang w:val="en-US"/>
              </w:rPr>
              <w:t xml:space="preserve"> </w:t>
            </w:r>
            <w:r>
              <w:rPr>
                <w:rFonts w:ascii="AppleSystemUIFont" w:eastAsia=".PingFang SC" w:hAnsi="AppleSystemUIFont" w:cs="AppleSystemUIFont"/>
                <w:sz w:val="24"/>
                <w:szCs w:val="24"/>
                <w:lang w:val="en-US"/>
              </w:rPr>
              <w:t xml:space="preserve">). This threat of being detained </w:t>
            </w:r>
            <w:bookmarkStart w:id="2" w:name="_GoBack"/>
            <w:r w:rsidRPr="00CC2326">
              <w:rPr>
                <w:rFonts w:ascii="AppleSystemUIFont" w:eastAsia=".PingFang SC" w:hAnsi="AppleSystemUIFont" w:cs="AppleSystemUIFont"/>
                <w:color w:val="FF0000"/>
                <w:sz w:val="24"/>
                <w:szCs w:val="24"/>
                <w:lang w:val="en-US"/>
              </w:rPr>
              <w:t>on</w:t>
            </w:r>
            <w:r w:rsidRPr="00CC2326">
              <w:rPr>
                <w:rFonts w:ascii="AppleSystemUIFontBold" w:eastAsia=".PingFang SC" w:hAnsi="AppleSystemUIFontBold" w:cs="AppleSystemUIFontBold"/>
                <w:b/>
                <w:bCs/>
                <w:color w:val="FF0000"/>
                <w:sz w:val="24"/>
                <w:szCs w:val="24"/>
                <w:u w:val="single"/>
                <w:lang w:val="en-US"/>
              </w:rPr>
              <w:t xml:space="preserve"> trumped-up charges</w:t>
            </w:r>
            <w:r w:rsidRPr="00CC2326">
              <w:rPr>
                <w:rFonts w:ascii="AppleSystemUIFont" w:eastAsia=".PingFang SC" w:hAnsi="AppleSystemUIFont" w:cs="AppleSystemUIFont"/>
                <w:color w:val="FF0000"/>
                <w:sz w:val="24"/>
                <w:szCs w:val="24"/>
                <w:u w:val="single"/>
                <w:lang w:val="en-US"/>
              </w:rPr>
              <w:t xml:space="preserve"> </w:t>
            </w:r>
            <w:r w:rsidRPr="00CC2326">
              <w:rPr>
                <w:rFonts w:ascii=".PingFang SC" w:eastAsia=".PingFang SC" w:hAnsi="AppleSystemUIFont" w:cs=".PingFang SC" w:hint="eastAsia"/>
                <w:color w:val="FF0000"/>
                <w:sz w:val="24"/>
                <w:szCs w:val="24"/>
                <w:u w:val="single"/>
                <w:lang w:val="en-US"/>
              </w:rPr>
              <w:t>捏造的指控</w:t>
            </w:r>
            <w:r w:rsidRPr="00CC2326">
              <w:rPr>
                <w:rFonts w:ascii="AppleSystemUIFontBold" w:eastAsia=".PingFang SC" w:hAnsi="AppleSystemUIFontBold" w:cs="AppleSystemUIFontBold"/>
                <w:b/>
                <w:bCs/>
                <w:color w:val="FF0000"/>
                <w:sz w:val="24"/>
                <w:szCs w:val="24"/>
                <w:lang w:val="en-US"/>
              </w:rPr>
              <w:t xml:space="preserve"> </w:t>
            </w:r>
            <w:bookmarkEnd w:id="2"/>
            <w:r>
              <w:rPr>
                <w:rFonts w:ascii="AppleSystemUIFont" w:eastAsia=".PingFang SC" w:hAnsi="AppleSystemUIFont" w:cs="AppleSystemUIFont"/>
                <w:sz w:val="24"/>
                <w:szCs w:val="24"/>
                <w:lang w:val="en-US"/>
              </w:rPr>
              <w:t xml:space="preserve">in China has existed for years. </w:t>
            </w:r>
            <w:r>
              <w:rPr>
                <w:rFonts w:ascii="AppleSystemUIFontBold" w:eastAsia=".PingFang SC" w:hAnsi="AppleSystemUIFontBold" w:cs="AppleSystemUIFontBold"/>
                <w:b/>
                <w:bCs/>
                <w:sz w:val="24"/>
                <w:szCs w:val="24"/>
                <w:lang w:val="en-US"/>
              </w:rPr>
              <w:t xml:space="preserve">  </w:t>
            </w:r>
            <w:r>
              <w:rPr>
                <w:rFonts w:ascii="AppleSystemUIFontBold" w:hAnsi="AppleSystemUIFontBold" w:cs="AppleSystemUIFontBold"/>
                <w:b/>
                <w:bCs/>
                <w:sz w:val="24"/>
                <w:szCs w:val="24"/>
                <w:lang w:val="en-US"/>
              </w:rPr>
              <w:t>['pær</w:t>
            </w:r>
            <w:r>
              <w:rPr>
                <w:rFonts w:ascii="AppleSystemUIFontBold" w:hAnsi="AppleSystemUIFontBold" w:cs="AppleSystemUIFontBold"/>
                <w:b/>
                <w:bCs/>
                <w:sz w:val="24"/>
                <w:szCs w:val="24"/>
                <w:u w:val="single"/>
                <w:lang w:val="en-US"/>
              </w:rPr>
              <w:t>ə</w:t>
            </w:r>
            <w:r>
              <w:rPr>
                <w:rFonts w:ascii="AppleSystemUIFontBold" w:hAnsi="AppleSystemUIFontBold" w:cs="AppleSystemUIFontBold"/>
                <w:b/>
                <w:bCs/>
                <w:sz w:val="24"/>
                <w:szCs w:val="24"/>
                <w:lang w:val="en-US"/>
              </w:rPr>
              <w:t xml:space="preserve">nɔɪd] become paranoid; get paranoid </w:t>
            </w:r>
            <w:r>
              <w:rPr>
                <w:rFonts w:ascii=".PingFang SC" w:eastAsia=".PingFang SC" w:hAnsi="AppleSystemUIFontBold" w:cs=".PingFang SC" w:hint="eastAsia"/>
                <w:sz w:val="24"/>
                <w:szCs w:val="24"/>
                <w:lang w:val="en-US"/>
              </w:rPr>
              <w:t>多疑的，疑神疑鬼的</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有被害妄想症的</w:t>
            </w:r>
            <w:r>
              <w:rPr>
                <w:rFonts w:ascii="AppleSystemUIFontBold" w:eastAsia=".PingFang SC" w:hAnsi="AppleSystemUIFontBold" w:cs="AppleSystemUIFontBold"/>
                <w:b/>
                <w:bCs/>
                <w:sz w:val="24"/>
                <w:szCs w:val="24"/>
                <w:lang w:val="en-US"/>
              </w:rPr>
              <w:t xml:space="preserve">   Noun:  </w:t>
            </w:r>
            <w:r>
              <w:rPr>
                <w:rFonts w:ascii="AppleSystemUIFontBold" w:eastAsia=".PingFang SC" w:hAnsi="AppleSystemUIFontBold" w:cs="AppleSystemUIFontBold"/>
                <w:b/>
                <w:bCs/>
                <w:sz w:val="24"/>
                <w:szCs w:val="24"/>
                <w:u w:val="single"/>
                <w:lang w:val="en-US"/>
              </w:rPr>
              <w:t>paranoia /ˌpærəˈnɔɪə/</w:t>
            </w:r>
            <w:r>
              <w:rPr>
                <w:rFonts w:ascii="AppleSystemUIFontBold" w:eastAsia=".PingFang SC" w:hAnsi="AppleSystemUIFontBold" w:cs="AppleSystemUIFontBold"/>
                <w:b/>
                <w:bCs/>
                <w:sz w:val="24"/>
                <w:szCs w:val="24"/>
                <w:lang w:val="en-US"/>
              </w:rPr>
              <w:t xml:space="preserve">        </w:t>
            </w:r>
          </w:p>
          <w:p w14:paraId="748820FD" w14:textId="77777777" w:rsidR="00A13DD9" w:rsidRDefault="00A13DD9" w:rsidP="00A13DD9">
            <w:pPr>
              <w:autoSpaceDE w:val="0"/>
              <w:autoSpaceDN w:val="0"/>
              <w:adjustRightInd w:val="0"/>
              <w:spacing w:after="0" w:line="240" w:lineRule="auto"/>
              <w:rPr>
                <w:rFonts w:ascii="AppleSystemUIFont" w:eastAsia=".PingFang SC" w:hAnsi="AppleSystemUIFont" w:cs="AppleSystemUIFont"/>
                <w:sz w:val="24"/>
                <w:szCs w:val="24"/>
                <w:lang w:val="en-US"/>
              </w:rPr>
            </w:pPr>
          </w:p>
          <w:p w14:paraId="0C6D6114" w14:textId="77777777" w:rsidR="00A13DD9" w:rsidRPr="00163B98" w:rsidRDefault="00A13DD9" w:rsidP="002B4995">
            <w:pPr>
              <w:autoSpaceDE w:val="0"/>
              <w:autoSpaceDN w:val="0"/>
              <w:adjustRightInd w:val="0"/>
              <w:spacing w:after="0" w:line="240" w:lineRule="auto"/>
              <w:rPr>
                <w:rFonts w:ascii="Calibri" w:eastAsia="Times New Roman" w:hAnsi="Calibri" w:cs="Times New Roman"/>
                <w:color w:val="000000"/>
              </w:rPr>
            </w:pPr>
          </w:p>
        </w:tc>
      </w:tr>
      <w:tr w:rsidR="00CC2326" w:rsidRPr="00163B98" w14:paraId="6309E23F" w14:textId="77777777" w:rsidTr="00A511E2">
        <w:trPr>
          <w:trHeight w:val="600"/>
        </w:trPr>
        <w:tc>
          <w:tcPr>
            <w:tcW w:w="1560" w:type="dxa"/>
            <w:shd w:val="clear" w:color="000000" w:fill="00B050"/>
          </w:tcPr>
          <w:p w14:paraId="5D0E42D2" w14:textId="77777777" w:rsidR="00CC2326" w:rsidRPr="00163B98" w:rsidRDefault="00CC2326" w:rsidP="00B95400">
            <w:pPr>
              <w:spacing w:after="0" w:line="240" w:lineRule="auto"/>
              <w:rPr>
                <w:rFonts w:ascii="Calibri" w:eastAsia="Times New Roman" w:hAnsi="Calibri" w:cs="Times New Roman"/>
                <w:sz w:val="16"/>
                <w:szCs w:val="16"/>
              </w:rPr>
            </w:pPr>
          </w:p>
        </w:tc>
        <w:tc>
          <w:tcPr>
            <w:tcW w:w="9622" w:type="dxa"/>
            <w:shd w:val="clear" w:color="000000" w:fill="00B050"/>
          </w:tcPr>
          <w:p w14:paraId="0D3969F9" w14:textId="77777777" w:rsidR="00CC2326" w:rsidRDefault="00CC2326" w:rsidP="00CC2326">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xml:space="preserve"> </w:t>
            </w:r>
          </w:p>
          <w:p w14:paraId="6EA33C30" w14:textId="77777777" w:rsidR="00CC2326" w:rsidRDefault="00CC2326" w:rsidP="00CC2326">
            <w:pPr>
              <w:autoSpaceDE w:val="0"/>
              <w:autoSpaceDN w:val="0"/>
              <w:adjustRightInd w:val="0"/>
              <w:spacing w:after="0" w:line="240" w:lineRule="auto"/>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e.g. Even if China does eventually reveal how Cheng supposedly violated the law or parade him on state media with </w:t>
            </w:r>
            <w:r>
              <w:rPr>
                <w:rFonts w:ascii="AppleSystemUIFontBold" w:eastAsia=".PingFang SC"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the explanations of the mainland authorities will never be fully trusted by many in Hong Kong and around the world.</w:t>
            </w:r>
          </w:p>
          <w:p w14:paraId="07264AA2" w14:textId="77777777" w:rsidR="00CC2326" w:rsidRDefault="00CC2326" w:rsidP="00A13DD9">
            <w:pPr>
              <w:autoSpaceDE w:val="0"/>
              <w:autoSpaceDN w:val="0"/>
              <w:adjustRightInd w:val="0"/>
              <w:spacing w:after="0" w:line="240" w:lineRule="auto"/>
              <w:rPr>
                <w:rFonts w:ascii="AppleSystemUIFontBold" w:eastAsia=".PingFang SC" w:hAnsi="AppleSystemUIFontBold" w:cs="AppleSystemUIFontBold"/>
                <w:b/>
                <w:bCs/>
                <w:sz w:val="24"/>
                <w:szCs w:val="24"/>
                <w:u w:val="single"/>
                <w:lang w:val="en-US"/>
              </w:rPr>
            </w:pP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lastRenderedPageBreak/>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lastRenderedPageBreak/>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87"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88"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89"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lastRenderedPageBreak/>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0"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lastRenderedPageBreak/>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84"/>
                          </pic:cNvPr>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lastRenderedPageBreak/>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3"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4"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5"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w:t>
            </w:r>
            <w:r w:rsidRPr="00163B98">
              <w:rPr>
                <w:rFonts w:ascii="Calibri" w:eastAsia="Times New Roman" w:hAnsi="Calibri" w:cs="Times New Roman"/>
              </w:rPr>
              <w:lastRenderedPageBreak/>
              <w:t>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11"/>
                          </pic:cNvPr>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lastRenderedPageBreak/>
              <w:drawing>
                <wp:inline distT="0" distB="0" distL="0" distR="0" wp14:anchorId="7A698177" wp14:editId="3C98BCD9">
                  <wp:extent cx="2362200" cy="1682411"/>
                  <wp:effectExtent l="0" t="0" r="0" b="0"/>
                  <wp:docPr id="1" name="Picture 1" descr="词条图片">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37"/>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CC2326" w:rsidP="00B95400">
            <w:pPr>
              <w:numPr>
                <w:ilvl w:val="0"/>
                <w:numId w:val="6"/>
              </w:numPr>
            </w:pPr>
            <w:hyperlink r:id="rId99"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CC2326" w:rsidP="00B95400">
            <w:pPr>
              <w:numPr>
                <w:ilvl w:val="0"/>
                <w:numId w:val="6"/>
              </w:numPr>
            </w:pPr>
            <w:hyperlink r:id="rId100"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CC2326" w:rsidP="00B95400">
            <w:pPr>
              <w:numPr>
                <w:ilvl w:val="0"/>
                <w:numId w:val="6"/>
              </w:numPr>
              <w:rPr>
                <w:b/>
                <w:color w:val="FF0000"/>
                <w:highlight w:val="yellow"/>
                <w:u w:val="single"/>
              </w:rPr>
            </w:pPr>
            <w:hyperlink r:id="rId101"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CC2326" w:rsidP="00B95400">
            <w:pPr>
              <w:numPr>
                <w:ilvl w:val="0"/>
                <w:numId w:val="6"/>
              </w:numPr>
            </w:pPr>
            <w:hyperlink r:id="rId102"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lastRenderedPageBreak/>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CC2326" w:rsidP="00B95400">
            <w:pPr>
              <w:numPr>
                <w:ilvl w:val="0"/>
                <w:numId w:val="14"/>
              </w:numPr>
            </w:pPr>
            <w:hyperlink r:id="rId103"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CC2326" w:rsidP="00B95400">
            <w:hyperlink r:id="rId104"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CC2326" w:rsidP="00B95400">
            <w:pPr>
              <w:numPr>
                <w:ilvl w:val="0"/>
                <w:numId w:val="14"/>
              </w:numPr>
            </w:pPr>
            <w:hyperlink r:id="rId105"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CC2326" w:rsidP="00B95400">
            <w:pPr>
              <w:numPr>
                <w:ilvl w:val="0"/>
                <w:numId w:val="14"/>
              </w:numPr>
            </w:pPr>
            <w:hyperlink r:id="rId106"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lastRenderedPageBreak/>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CC2326" w:rsidP="00425441">
            <w:hyperlink r:id="rId107"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lastRenderedPageBreak/>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18"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w:t>
            </w:r>
            <w:r w:rsidRPr="00163B98">
              <w:rPr>
                <w:rFonts w:ascii="Times New Roman" w:eastAsia="Times New Roman" w:hAnsi="Times New Roman" w:cs="Times New Roman"/>
                <w:iCs/>
                <w:sz w:val="24"/>
                <w:szCs w:val="24"/>
                <w:highlight w:val="yellow"/>
              </w:rPr>
              <w:lastRenderedPageBreak/>
              <w:t>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lastRenderedPageBreak/>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2"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3"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lastRenderedPageBreak/>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4"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5"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6"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67"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09"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0"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2"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7"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33"/>
  </w:num>
  <w:num w:numId="4">
    <w:abstractNumId w:val="9"/>
  </w:num>
  <w:num w:numId="5">
    <w:abstractNumId w:val="37"/>
  </w:num>
  <w:num w:numId="6">
    <w:abstractNumId w:val="18"/>
  </w:num>
  <w:num w:numId="7">
    <w:abstractNumId w:val="38"/>
  </w:num>
  <w:num w:numId="8">
    <w:abstractNumId w:val="19"/>
  </w:num>
  <w:num w:numId="9">
    <w:abstractNumId w:val="25"/>
  </w:num>
  <w:num w:numId="10">
    <w:abstractNumId w:val="14"/>
  </w:num>
  <w:num w:numId="11">
    <w:abstractNumId w:val="4"/>
  </w:num>
  <w:num w:numId="12">
    <w:abstractNumId w:val="26"/>
  </w:num>
  <w:num w:numId="13">
    <w:abstractNumId w:val="5"/>
  </w:num>
  <w:num w:numId="14">
    <w:abstractNumId w:val="24"/>
  </w:num>
  <w:num w:numId="15">
    <w:abstractNumId w:val="3"/>
  </w:num>
  <w:num w:numId="16">
    <w:abstractNumId w:val="6"/>
  </w:num>
  <w:num w:numId="17">
    <w:abstractNumId w:val="34"/>
  </w:num>
  <w:num w:numId="18">
    <w:abstractNumId w:val="21"/>
  </w:num>
  <w:num w:numId="19">
    <w:abstractNumId w:val="11"/>
  </w:num>
  <w:num w:numId="20">
    <w:abstractNumId w:val="16"/>
  </w:num>
  <w:num w:numId="21">
    <w:abstractNumId w:val="39"/>
  </w:num>
  <w:num w:numId="22">
    <w:abstractNumId w:val="28"/>
  </w:num>
  <w:num w:numId="23">
    <w:abstractNumId w:val="27"/>
  </w:num>
  <w:num w:numId="24">
    <w:abstractNumId w:val="22"/>
  </w:num>
  <w:num w:numId="25">
    <w:abstractNumId w:val="29"/>
  </w:num>
  <w:num w:numId="26">
    <w:abstractNumId w:val="32"/>
  </w:num>
  <w:num w:numId="27">
    <w:abstractNumId w:val="30"/>
  </w:num>
  <w:num w:numId="28">
    <w:abstractNumId w:val="10"/>
  </w:num>
  <w:num w:numId="29">
    <w:abstractNumId w:val="35"/>
  </w:num>
  <w:num w:numId="30">
    <w:abstractNumId w:val="15"/>
  </w:num>
  <w:num w:numId="31">
    <w:abstractNumId w:val="36"/>
  </w:num>
  <w:num w:numId="32">
    <w:abstractNumId w:val="31"/>
  </w:num>
  <w:num w:numId="33">
    <w:abstractNumId w:val="17"/>
  </w:num>
  <w:num w:numId="34">
    <w:abstractNumId w:val="8"/>
  </w:num>
  <w:num w:numId="35">
    <w:abstractNumId w:val="23"/>
  </w:num>
  <w:num w:numId="36">
    <w:abstractNumId w:val="12"/>
  </w:num>
  <w:num w:numId="37">
    <w:abstractNumId w:val="20"/>
  </w:num>
  <w:num w:numId="38">
    <w:abstractNumId w:val="0"/>
  </w:num>
  <w:num w:numId="39">
    <w:abstractNumId w:val="1"/>
  </w:num>
  <w:num w:numId="4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995"/>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DD9"/>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2326"/>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image" Target="media/image3.png"/><Relationship Id="rId84" Type="http://schemas.openxmlformats.org/officeDocument/2006/relationships/hyperlink" Target="javascript:;" TargetMode="External"/><Relationship Id="rId138" Type="http://schemas.openxmlformats.org/officeDocument/2006/relationships/image" Target="media/image42.png"/><Relationship Id="rId159" Type="http://schemas.openxmlformats.org/officeDocument/2006/relationships/image" Target="media/image63.png"/><Relationship Id="rId170" Type="http://schemas.openxmlformats.org/officeDocument/2006/relationships/image" Target="media/image70.png"/><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4.png"/><Relationship Id="rId149" Type="http://schemas.openxmlformats.org/officeDocument/2006/relationships/image" Target="media/image53.png"/><Relationship Id="rId5" Type="http://schemas.openxmlformats.org/officeDocument/2006/relationships/webSettings" Target="webSettings.xml"/><Relationship Id="rId95" Type="http://schemas.openxmlformats.org/officeDocument/2006/relationships/hyperlink" Target="file:///C:\Users\IBM_ADMIN\AppData\Local\Youdao\Dict\Application\7.5.2.0\resultui\dict\result.html?keyword=Residential%20Care%20Officer%20A&amp;lang=en" TargetMode="External"/><Relationship Id="rId160" Type="http://schemas.openxmlformats.org/officeDocument/2006/relationships/image" Target="media/image64.png"/><Relationship Id="rId181" Type="http://schemas.openxmlformats.org/officeDocument/2006/relationships/image" Target="media/image81.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image" Target="media/image4.png"/><Relationship Id="rId118" Type="http://schemas.openxmlformats.org/officeDocument/2006/relationships/hyperlink" Target="javascript:;" TargetMode="External"/><Relationship Id="rId139" Type="http://schemas.openxmlformats.org/officeDocument/2006/relationships/image" Target="media/image43.png"/><Relationship Id="rId85" Type="http://schemas.openxmlformats.org/officeDocument/2006/relationships/hyperlink" Target="file:///C:\Users\IBM_ADMIN\AppData\Local\Youdao\Dict\Application\7.5.0.0\resultui\dict\?keyword=charge&amp;lang=en" TargetMode="External"/><Relationship Id="rId150" Type="http://schemas.openxmlformats.org/officeDocument/2006/relationships/image" Target="media/image54.png"/><Relationship Id="rId171" Type="http://schemas.openxmlformats.org/officeDocument/2006/relationships/image" Target="media/image71.png"/><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image" Target="media/image15.png"/><Relationship Id="rId129" Type="http://schemas.openxmlformats.org/officeDocument/2006/relationships/image" Target="media/image35.png"/><Relationship Id="rId54" Type="http://schemas.openxmlformats.org/officeDocument/2006/relationships/hyperlink" Target="file:///C:\Users\IBM_ADMIN\AppData\Local\Youdao\Dict\Application\7.5.2.0\resultui\dict\result.html?keyword=substantive%20law&amp;lang=en" TargetMode="External"/><Relationship Id="rId75" Type="http://schemas.openxmlformats.org/officeDocument/2006/relationships/image" Target="media/image9.png"/><Relationship Id="rId96" Type="http://schemas.openxmlformats.org/officeDocument/2006/relationships/image" Target="media/image12.png"/><Relationship Id="rId140" Type="http://schemas.openxmlformats.org/officeDocument/2006/relationships/image" Target="media/image44.png"/><Relationship Id="rId161" Type="http://schemas.openxmlformats.org/officeDocument/2006/relationships/image" Target="media/image65.png"/><Relationship Id="rId182" Type="http://schemas.openxmlformats.org/officeDocument/2006/relationships/image" Target="media/image82.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5.png"/><Relationship Id="rId44" Type="http://schemas.openxmlformats.org/officeDocument/2006/relationships/hyperlink" Target="javascript:;" TargetMode="External"/><Relationship Id="rId65" Type="http://schemas.openxmlformats.org/officeDocument/2006/relationships/image" Target="media/image5.png"/><Relationship Id="rId86" Type="http://schemas.openxmlformats.org/officeDocument/2006/relationships/hyperlink" Target="file:///C:\Users\IBM_ADMIN\AppData\Local\Youdao\Dict\Application\7.5.0.0\resultui\dict\?keyword=accusation&amp;lang=en" TargetMode="External"/><Relationship Id="rId130" Type="http://schemas.openxmlformats.org/officeDocument/2006/relationships/image" Target="media/image36.png"/><Relationship Id="rId151" Type="http://schemas.openxmlformats.org/officeDocument/2006/relationships/image" Target="media/image55.png"/><Relationship Id="rId172" Type="http://schemas.openxmlformats.org/officeDocument/2006/relationships/image" Target="media/image72.png"/><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hyperlink" Target="javascript:;" TargetMode="External"/><Relationship Id="rId109" Type="http://schemas.openxmlformats.org/officeDocument/2006/relationships/image" Target="media/image16.png"/><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13.jpeg"/><Relationship Id="rId120" Type="http://schemas.openxmlformats.org/officeDocument/2006/relationships/image" Target="media/image26.png"/><Relationship Id="rId141" Type="http://schemas.openxmlformats.org/officeDocument/2006/relationships/image" Target="media/image45.png"/><Relationship Id="rId7" Type="http://schemas.openxmlformats.org/officeDocument/2006/relationships/hyperlink" Target="javascript:;" TargetMode="External"/><Relationship Id="rId162" Type="http://schemas.openxmlformats.org/officeDocument/2006/relationships/image" Target="media/image66.png"/><Relationship Id="rId183" Type="http://schemas.openxmlformats.org/officeDocument/2006/relationships/image" Target="media/image83.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6.png"/><Relationship Id="rId87" Type="http://schemas.openxmlformats.org/officeDocument/2006/relationships/hyperlink" Target="file:///C:\Users\IBM_ADMIN\AppData\Local\Youdao\Dict\Application\7.5.2.0\resultui\dict\result.html?keyword=independent%20paralegal&amp;lang=en" TargetMode="External"/><Relationship Id="rId110" Type="http://schemas.openxmlformats.org/officeDocument/2006/relationships/image" Target="media/image17.png"/><Relationship Id="rId131" Type="http://schemas.openxmlformats.org/officeDocument/2006/relationships/image" Target="media/image37.png"/><Relationship Id="rId61" Type="http://schemas.openxmlformats.org/officeDocument/2006/relationships/hyperlink" Target="file:///C:\Users\IBM_ADMIN\AppData\Local\Youdao\Dict\Application\7.5.0.0\resultui\dict\?keyword=charge&amp;lang=en" TargetMode="External"/><Relationship Id="rId82" Type="http://schemas.openxmlformats.org/officeDocument/2006/relationships/hyperlink" Target="file:///C:\Users\IBM_ADMIN\AppData\Local\Youdao\Dict\Application\7.5.2.0\resultui\dict\result.html?keyword=legal%20procedure%20obligations&amp;lang=en" TargetMode="External"/><Relationship Id="rId152" Type="http://schemas.openxmlformats.org/officeDocument/2006/relationships/image" Target="media/image56.png"/><Relationship Id="rId173" Type="http://schemas.openxmlformats.org/officeDocument/2006/relationships/image" Target="media/image73.png"/><Relationship Id="rId194" Type="http://schemas.openxmlformats.org/officeDocument/2006/relationships/image" Target="media/image94.png"/><Relationship Id="rId199" Type="http://schemas.openxmlformats.org/officeDocument/2006/relationships/image" Target="media/image99.png"/><Relationship Id="rId203" Type="http://schemas.openxmlformats.org/officeDocument/2006/relationships/image" Target="media/image103.png"/><Relationship Id="rId208" Type="http://schemas.openxmlformats.org/officeDocument/2006/relationships/image" Target="media/image10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file:///C:\Users\IBM_ADMIN\AppData\Local\Youdao\Dict\Application\7.5.2.0\resultui\dict\?keyword=attack" TargetMode="External"/><Relationship Id="rId10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image" Target="media/image32.png"/><Relationship Id="rId147" Type="http://schemas.openxmlformats.org/officeDocument/2006/relationships/image" Target="media/image51.png"/><Relationship Id="rId168" Type="http://schemas.openxmlformats.org/officeDocument/2006/relationships/image" Target="media/image68.png"/><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health%20care%20planning%20officer&amp;lang=en" TargetMode="External"/><Relationship Id="rId98" Type="http://schemas.openxmlformats.org/officeDocument/2006/relationships/image" Target="media/image14.jpeg"/><Relationship Id="rId121" Type="http://schemas.openxmlformats.org/officeDocument/2006/relationships/image" Target="media/image27.png"/><Relationship Id="rId142" Type="http://schemas.openxmlformats.org/officeDocument/2006/relationships/image" Target="media/image46.png"/><Relationship Id="rId163" Type="http://schemas.openxmlformats.org/officeDocument/2006/relationships/image" Target="media/image67.png"/><Relationship Id="rId184" Type="http://schemas.openxmlformats.org/officeDocument/2006/relationships/image" Target="media/image84.png"/><Relationship Id="rId189"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hyperlink" Target="https://edition.cnn.com/2019/07/11/business/wang-zhenhua-future-land-arrest/index.html" TargetMode="External"/><Relationship Id="rId67" Type="http://schemas.openxmlformats.org/officeDocument/2006/relationships/image" Target="media/image7.jpeg"/><Relationship Id="rId116" Type="http://schemas.openxmlformats.org/officeDocument/2006/relationships/image" Target="media/image23.png"/><Relationship Id="rId137" Type="http://schemas.openxmlformats.org/officeDocument/2006/relationships/image" Target="media/image41.png"/><Relationship Id="rId158" Type="http://schemas.openxmlformats.org/officeDocument/2006/relationships/image" Target="media/image62.jpe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file:///C:\Users\IBM_ADMIN\AppData\Local\Youdao\Dict\Application\7.5.0.0\resultui\dict\?keyword=accusation&amp;lang=en"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2.0\resultui\dict\result.html?keyword=corporation%20paralegal&amp;lang=en" TargetMode="External"/><Relationship Id="rId111" Type="http://schemas.openxmlformats.org/officeDocument/2006/relationships/image" Target="media/image18.png"/><Relationship Id="rId132" Type="http://schemas.openxmlformats.org/officeDocument/2006/relationships/hyperlink" Target="javascript:;" TargetMode="External"/><Relationship Id="rId153" Type="http://schemas.openxmlformats.org/officeDocument/2006/relationships/image" Target="media/image57.png"/><Relationship Id="rId174" Type="http://schemas.openxmlformats.org/officeDocument/2006/relationships/image" Target="media/image74.png"/><Relationship Id="rId179" Type="http://schemas.openxmlformats.org/officeDocument/2006/relationships/image" Target="media/image79.png"/><Relationship Id="rId195" Type="http://schemas.openxmlformats.org/officeDocument/2006/relationships/image" Target="media/image95.png"/><Relationship Id="rId209" Type="http://schemas.openxmlformats.org/officeDocument/2006/relationships/hyperlink" Target="javascript:;" TargetMode="External"/><Relationship Id="rId190" Type="http://schemas.openxmlformats.org/officeDocument/2006/relationships/image" Target="media/image90.png"/><Relationship Id="rId204" Type="http://schemas.openxmlformats.org/officeDocument/2006/relationships/image" Target="media/image104.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hyperlink" Target="javascript:;" TargetMode="External"/><Relationship Id="rId127" Type="http://schemas.openxmlformats.org/officeDocument/2006/relationships/image" Target="media/image33.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file:///C:\Users\IBM_ADMIN\AppData\Local\Youdao\Dict\Application\7.5.2.0\resultui\dict\?keyword=steal" TargetMode="External"/><Relationship Id="rId94" Type="http://schemas.openxmlformats.org/officeDocument/2006/relationships/hyperlink" Target="file:///C:\Users\IBM_ADMIN\AppData\Local\Youdao\Dict\Application\7.5.2.0\resultui\dict\result.html?keyword=Aged%20Care%20Assessment%20Officer&amp;lang=en"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image" Target="media/image28.png"/><Relationship Id="rId143" Type="http://schemas.openxmlformats.org/officeDocument/2006/relationships/image" Target="media/image47.png"/><Relationship Id="rId148" Type="http://schemas.openxmlformats.org/officeDocument/2006/relationships/image" Target="media/image52.png"/><Relationship Id="rId164" Type="http://schemas.openxmlformats.org/officeDocument/2006/relationships/hyperlink" Target="javascript:;" TargetMode="External"/><Relationship Id="rId169" Type="http://schemas.openxmlformats.org/officeDocument/2006/relationships/image" Target="media/image69.png"/><Relationship Id="rId185"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80.png"/><Relationship Id="rId210" Type="http://schemas.openxmlformats.org/officeDocument/2006/relationships/hyperlink" Target="javascript:;" TargetMode="Externa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8.jpeg"/><Relationship Id="rId89" Type="http://schemas.openxmlformats.org/officeDocument/2006/relationships/hyperlink" Target="file:///C:\Users\IBM_ADMIN\AppData\Local\Youdao\Dict\Application\7.5.2.0\resultui\dict\result.html?keyword=Paralegal%20Legal&amp;lang=en" TargetMode="External"/><Relationship Id="rId112" Type="http://schemas.openxmlformats.org/officeDocument/2006/relationships/image" Target="media/image19.png"/><Relationship Id="rId133" Type="http://schemas.openxmlformats.org/officeDocument/2006/relationships/hyperlink" Target="javascript:;" TargetMode="External"/><Relationship Id="rId154" Type="http://schemas.openxmlformats.org/officeDocument/2006/relationships/image" Target="media/image58.png"/><Relationship Id="rId175" Type="http://schemas.openxmlformats.org/officeDocument/2006/relationships/image" Target="media/image75.png"/><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file:///C:\Users\IBM_ADMIN\AppData\Local\Youdao\Dict\Application\7.5.2.0\resultui\dict\result.html?keyword=legal%20procedure%20obligations&amp;lang=en" TargetMode="External"/><Relationship Id="rId79" Type="http://schemas.openxmlformats.org/officeDocument/2006/relationships/hyperlink" Target="file:///C:\Users\IBM_ADMIN\AppData\Local\Youdao\Dict\Application\7.5.2.0\resultui\dict\result.html?keyword=substantive%20law&amp;lang=en" TargetMode="External"/><Relationship Id="rId102" Type="http://schemas.openxmlformats.org/officeDocument/2006/relationships/hyperlink" Target="javascript:;" TargetMode="External"/><Relationship Id="rId123" Type="http://schemas.openxmlformats.org/officeDocument/2006/relationships/image" Target="media/image29.png"/><Relationship Id="rId144" Type="http://schemas.openxmlformats.org/officeDocument/2006/relationships/image" Target="media/image48.png"/><Relationship Id="rId90" Type="http://schemas.openxmlformats.org/officeDocument/2006/relationships/hyperlink" Target="file:///C:\Users\IBM_ADMIN\AppData\Local\Youdao\Dict\Application\7.5.2.0\resultui\dict\result.html?keyword=state's%20attorney" TargetMode="External"/><Relationship Id="rId165" Type="http://schemas.openxmlformats.org/officeDocument/2006/relationships/hyperlink" Target="javascript:;" TargetMode="External"/><Relationship Id="rId186" Type="http://schemas.openxmlformats.org/officeDocument/2006/relationships/image" Target="media/image86.png"/><Relationship Id="rId211" Type="http://schemas.openxmlformats.org/officeDocument/2006/relationships/fontTable" Target="fontTable.xml"/><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image" Target="media/image20.png"/><Relationship Id="rId134" Type="http://schemas.openxmlformats.org/officeDocument/2006/relationships/image" Target="media/image38.png"/><Relationship Id="rId80" Type="http://schemas.openxmlformats.org/officeDocument/2006/relationships/hyperlink" Target="javascript:;" TargetMode="External"/><Relationship Id="rId155" Type="http://schemas.openxmlformats.org/officeDocument/2006/relationships/image" Target="media/image59.png"/><Relationship Id="rId176" Type="http://schemas.openxmlformats.org/officeDocument/2006/relationships/image" Target="media/image76.png"/><Relationship Id="rId197" Type="http://schemas.openxmlformats.org/officeDocument/2006/relationships/image" Target="media/image97.png"/><Relationship Id="rId201" Type="http://schemas.openxmlformats.org/officeDocument/2006/relationships/image" Target="media/image101.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30.png"/><Relationship Id="rId70" Type="http://schemas.openxmlformats.org/officeDocument/2006/relationships/hyperlink" Target="javascript:;" TargetMode="External"/><Relationship Id="rId91" Type="http://schemas.openxmlformats.org/officeDocument/2006/relationships/image" Target="media/image10.jpeg"/><Relationship Id="rId145" Type="http://schemas.openxmlformats.org/officeDocument/2006/relationships/image" Target="media/image49.png"/><Relationship Id="rId166" Type="http://schemas.openxmlformats.org/officeDocument/2006/relationships/hyperlink" Target="javascript:;" TargetMode="External"/><Relationship Id="rId187" Type="http://schemas.openxmlformats.org/officeDocument/2006/relationships/image" Target="media/image87.png"/><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hyperlink" Target="javascript:;" TargetMode="External"/><Relationship Id="rId49" Type="http://schemas.openxmlformats.org/officeDocument/2006/relationships/image" Target="media/image2.png"/><Relationship Id="rId114" Type="http://schemas.openxmlformats.org/officeDocument/2006/relationships/image" Target="media/image21.png"/><Relationship Id="rId60" Type="http://schemas.openxmlformats.org/officeDocument/2006/relationships/hyperlink" Target="javascript:;" TargetMode="External"/><Relationship Id="rId81" Type="http://schemas.openxmlformats.org/officeDocument/2006/relationships/hyperlink" Target="javascript:;" TargetMode="External"/><Relationship Id="rId135" Type="http://schemas.openxmlformats.org/officeDocument/2006/relationships/image" Target="media/image39.png"/><Relationship Id="rId156" Type="http://schemas.openxmlformats.org/officeDocument/2006/relationships/image" Target="media/image60.png"/><Relationship Id="rId177" Type="http://schemas.openxmlformats.org/officeDocument/2006/relationships/image" Target="media/image77.png"/><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31.png"/><Relationship Id="rId146" Type="http://schemas.openxmlformats.org/officeDocument/2006/relationships/image" Target="media/image50.png"/><Relationship Id="rId167" Type="http://schemas.openxmlformats.org/officeDocument/2006/relationships/hyperlink" Target="javascript:;" TargetMode="External"/><Relationship Id="rId188" Type="http://schemas.openxmlformats.org/officeDocument/2006/relationships/image" Target="media/image88.png"/><Relationship Id="rId71" Type="http://schemas.openxmlformats.org/officeDocument/2006/relationships/hyperlink" Target="javascript:;" TargetMode="External"/><Relationship Id="rId92" Type="http://schemas.openxmlformats.org/officeDocument/2006/relationships/image" Target="media/image11.jpeg"/><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22.png"/><Relationship Id="rId136" Type="http://schemas.openxmlformats.org/officeDocument/2006/relationships/image" Target="media/image40.png"/><Relationship Id="rId157" Type="http://schemas.openxmlformats.org/officeDocument/2006/relationships/image" Target="media/image61.png"/><Relationship Id="rId178"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E9DAE-9309-D142-BD9D-B27E054A5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108</Pages>
  <Words>35620</Words>
  <Characters>203034</Characters>
  <Application>Microsoft Office Word</Application>
  <DocSecurity>0</DocSecurity>
  <Lines>1691</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1812</cp:revision>
  <dcterms:created xsi:type="dcterms:W3CDTF">2017-12-26T09:13:00Z</dcterms:created>
  <dcterms:modified xsi:type="dcterms:W3CDTF">2019-08-30T03:05:00Z</dcterms:modified>
</cp:coreProperties>
</file>
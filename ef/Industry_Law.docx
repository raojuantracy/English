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3E56AD"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3E56AD"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3E56AD"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3E56AD"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3E56AD"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3E56AD"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3E56AD"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3E56AD"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3E56AD"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3E56AD"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3E56AD"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3E56AD"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3E56AD"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3E56AD"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3E56AD"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3E56AD"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3E56AD"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3E56AD"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3E56AD"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3E56AD"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3E56AD"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3E56AD" w:rsidRPr="00163B98" w14:paraId="15E845FB" w14:textId="77777777" w:rsidTr="002836D3">
        <w:tc>
          <w:tcPr>
            <w:tcW w:w="11199" w:type="dxa"/>
          </w:tcPr>
          <w:p w14:paraId="5FA3D249" w14:textId="77777777" w:rsidR="003E56AD" w:rsidRDefault="003E56AD" w:rsidP="003E56AD">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lang w:val="en-US"/>
              </w:rPr>
              <w:t xml:space="preserve">##  </w:t>
            </w:r>
            <w:r>
              <w:rPr>
                <w:rFonts w:ascii="AppleSystemUIFont" w:hAnsi="AppleSystemUIFont" w:cs="AppleSystemUIFont"/>
                <w:sz w:val="24"/>
                <w:szCs w:val="24"/>
                <w:lang w:val="en-US"/>
              </w:rPr>
              <w:t xml:space="preserve">quash /kwɒʃ/ </w:t>
            </w:r>
            <w:r>
              <w:rPr>
                <w:rFonts w:ascii=".PingFang SC" w:eastAsia=".PingFang SC" w:hAnsi="AppleSystemUIFont" w:cs=".PingFang SC" w:hint="eastAsia"/>
                <w:sz w:val="24"/>
                <w:szCs w:val="24"/>
                <w:lang w:val="en-US"/>
              </w:rPr>
              <w:t>美</w:t>
            </w:r>
            <w:r>
              <w:rPr>
                <w:rFonts w:ascii="AppleSystemUIFont" w:eastAsia=".PingFang SC" w:hAnsi="AppleSystemUIFont" w:cs="AppleSystemUIFont"/>
                <w:sz w:val="24"/>
                <w:szCs w:val="24"/>
                <w:lang w:val="en-US"/>
              </w:rPr>
              <w:t xml:space="preserve"> /kwɑːʃ/ v. = </w:t>
            </w:r>
            <w:hyperlink r:id="rId46" w:history="1">
              <w:r>
                <w:rPr>
                  <w:rFonts w:ascii="AppleSystemUIFont" w:eastAsia=".PingFang SC" w:hAnsi="AppleSystemUIFont" w:cs="AppleSystemUIFont"/>
                  <w:color w:val="DCA10D"/>
                  <w:sz w:val="24"/>
                  <w:szCs w:val="24"/>
                  <w:lang w:val="en-US"/>
                </w:rPr>
                <w:t>SY</w:t>
              </w:r>
            </w:hyperlink>
          </w:p>
          <w:p w14:paraId="2AC733FB" w14:textId="77777777" w:rsidR="003E56AD" w:rsidRDefault="003E56AD" w:rsidP="003E56AD">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sidRPr="003E56AD">
              <w:rPr>
                <w:rFonts w:ascii="AppleSystemUIFont" w:eastAsia=".PingFang SC" w:hAnsi="AppleSystemUIFont" w:cs="AppleSystemUIFont"/>
                <w:b/>
                <w:bCs/>
                <w:sz w:val="24"/>
                <w:szCs w:val="24"/>
                <w:highlight w:val="yellow"/>
                <w:lang w:val="en-US"/>
              </w:rPr>
              <w:t xml:space="preserve">( law </w:t>
            </w:r>
            <w:r w:rsidRPr="003E56AD">
              <w:rPr>
                <w:rFonts w:ascii=".PingFang SC" w:eastAsia=".PingFang SC" w:hAnsi="AppleSystemUIFont" w:cs=".PingFang SC" w:hint="eastAsia"/>
                <w:b/>
                <w:bCs/>
                <w:sz w:val="24"/>
                <w:szCs w:val="24"/>
                <w:highlight w:val="yellow"/>
                <w:lang w:val="en-US"/>
              </w:rPr>
              <w:t>律</w:t>
            </w:r>
            <w:r w:rsidRPr="003E56AD">
              <w:rPr>
                <w:rFonts w:ascii="AppleSystemUIFont" w:eastAsia=".PingFang SC" w:hAnsi="AppleSystemUIFont" w:cs="AppleSystemUIFont"/>
                <w:b/>
                <w:bCs/>
                <w:sz w:val="24"/>
                <w:szCs w:val="24"/>
                <w:highlight w:val="yellow"/>
                <w:lang w:val="en-US"/>
              </w:rPr>
              <w:t xml:space="preserve"> ) to officially say that a decision made by a court is no longer valid or correct, to officially say that a legal judgment or decision is no longer acceptable or correct.  </w:t>
            </w:r>
            <w:r w:rsidRPr="003E56AD">
              <w:rPr>
                <w:rFonts w:ascii=".PingFang SC" w:eastAsia=".PingFang SC" w:hAnsi="AppleSystemUIFont" w:cs=".PingFang SC" w:hint="eastAsia"/>
                <w:b/>
                <w:bCs/>
                <w:sz w:val="24"/>
                <w:szCs w:val="24"/>
                <w:highlight w:val="yellow"/>
                <w:lang w:val="en-US"/>
              </w:rPr>
              <w:t>宣布〔法庭的裁决</w:t>
            </w:r>
            <w:r w:rsidRPr="003E56AD">
              <w:rPr>
                <w:rFonts w:ascii="AppleSystemUIFont" w:eastAsia=".PingFang SC" w:hAnsi="AppleSystemUIFont" w:cs="AppleSystemUIFont"/>
                <w:b/>
                <w:bCs/>
                <w:sz w:val="24"/>
                <w:szCs w:val="24"/>
                <w:highlight w:val="yellow"/>
                <w:lang w:val="en-US"/>
              </w:rPr>
              <w:t xml:space="preserve">, </w:t>
            </w:r>
            <w:r w:rsidRPr="003E56AD">
              <w:rPr>
                <w:rFonts w:ascii=".PingFang SC" w:eastAsia=".PingFang SC" w:hAnsi="AppleSystemUIFont" w:cs=".PingFang SC" w:hint="eastAsia"/>
                <w:b/>
                <w:bCs/>
                <w:sz w:val="24"/>
                <w:szCs w:val="24"/>
                <w:highlight w:val="yellow"/>
                <w:lang w:val="en-US"/>
              </w:rPr>
              <w:t>判决</w:t>
            </w:r>
            <w:r w:rsidRPr="003E56AD">
              <w:rPr>
                <w:rFonts w:ascii="AppleSystemUIFont" w:eastAsia=".PingFang SC" w:hAnsi="AppleSystemUIFont" w:cs="AppleSystemUIFont"/>
                <w:b/>
                <w:bCs/>
                <w:sz w:val="24"/>
                <w:szCs w:val="24"/>
                <w:highlight w:val="yellow"/>
                <w:lang w:val="en-US"/>
              </w:rPr>
              <w:t>,</w:t>
            </w:r>
            <w:r w:rsidRPr="003E56AD">
              <w:rPr>
                <w:rFonts w:ascii=".PingFang SC" w:eastAsia=".PingFang SC" w:hAnsi="AppleSystemUIFont" w:cs=".PingFang SC" w:hint="eastAsia"/>
                <w:b/>
                <w:bCs/>
                <w:sz w:val="24"/>
                <w:szCs w:val="24"/>
                <w:highlight w:val="yellow"/>
                <w:lang w:val="en-US"/>
              </w:rPr>
              <w:t>决定〕不再有效；废除撤销〔法庭的裁决</w:t>
            </w:r>
            <w:r w:rsidRPr="003E56AD">
              <w:rPr>
                <w:rFonts w:ascii="AppleSystemUIFont" w:eastAsia=".PingFang SC" w:hAnsi="AppleSystemUIFont" w:cs="AppleSystemUIFont"/>
                <w:b/>
                <w:bCs/>
                <w:sz w:val="24"/>
                <w:szCs w:val="24"/>
                <w:highlight w:val="yellow"/>
                <w:lang w:val="en-US"/>
              </w:rPr>
              <w:t xml:space="preserve">, </w:t>
            </w:r>
            <w:r w:rsidRPr="003E56AD">
              <w:rPr>
                <w:rFonts w:ascii=".PingFang SC" w:eastAsia=".PingFang SC" w:hAnsi="AppleSystemUIFont" w:cs=".PingFang SC" w:hint="eastAsia"/>
                <w:b/>
                <w:bCs/>
                <w:sz w:val="24"/>
                <w:szCs w:val="24"/>
                <w:highlight w:val="yellow"/>
                <w:lang w:val="en-US"/>
              </w:rPr>
              <w:t>判决决定〕</w:t>
            </w:r>
            <w:bookmarkStart w:id="1" w:name="_GoBack"/>
            <w:bookmarkEnd w:id="1"/>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His conviction was later quashed by the Court of Appeal; he </w:t>
            </w:r>
            <w:r>
              <w:rPr>
                <w:rFonts w:ascii="AppleSystemUIFontBold" w:eastAsia=".PingFang SC" w:hAnsi="AppleSystemUIFontBold" w:cs="AppleSystemUIFontBold"/>
                <w:b/>
                <w:bCs/>
                <w:sz w:val="24"/>
                <w:szCs w:val="24"/>
                <w:u w:val="single"/>
                <w:lang w:val="en-US"/>
              </w:rPr>
              <w:t>was acquitted of a crime</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后来，上诉法院撤销了对他的有罪判决</w:t>
            </w:r>
            <w:r>
              <w:rPr>
                <w:rFonts w:ascii=".PingFang SC" w:eastAsia=".PingFang SC" w:hAnsi="AppleSystemUIFont" w:cs=".PingFang SC"/>
                <w:sz w:val="24"/>
                <w:szCs w:val="24"/>
                <w:lang w:val="en-US"/>
              </w:rPr>
              <w:t xml:space="preserve">    </w:t>
            </w:r>
            <w:r>
              <w:rPr>
                <w:rFonts w:ascii=".PingFang SC" w:eastAsia=".PingFang SC" w:hAnsi="AppleSystemUIFont" w:cs=".PingFang SC"/>
                <w:b/>
                <w:bCs/>
                <w:sz w:val="24"/>
                <w:szCs w:val="24"/>
                <w:lang w:val="en-US"/>
              </w:rPr>
              <w:t>//acquit sb of a crime</w:t>
            </w:r>
            <w:r>
              <w:rPr>
                <w:rFonts w:ascii=".PingFang SC" w:eastAsia=".PingFang SC" w:hAnsi="AppleSystemUIFont" w:cs=".PingFang SC" w:hint="eastAsia"/>
                <w:b/>
                <w:bCs/>
                <w:sz w:val="24"/>
                <w:szCs w:val="24"/>
                <w:lang w:val="en-US"/>
              </w:rPr>
              <w:t>宣判</w:t>
            </w:r>
            <w:r>
              <w:rPr>
                <w:rFonts w:ascii="AppleSystemUIFontBold" w:eastAsia=".PingFang SC" w:hAnsi="AppleSystemUIFontBold" w:cs="AppleSystemUIFontBold"/>
                <w:b/>
                <w:bCs/>
                <w:sz w:val="24"/>
                <w:szCs w:val="24"/>
                <w:lang w:val="en-US"/>
              </w:rPr>
              <w:t>…</w:t>
            </w:r>
            <w:r>
              <w:rPr>
                <w:rFonts w:ascii=".PingFang SC" w:eastAsia=".PingFang SC" w:hAnsi="AppleSystemUIFontBold" w:cs=".PingFang SC" w:hint="eastAsia"/>
                <w:b/>
                <w:bCs/>
                <w:sz w:val="24"/>
                <w:szCs w:val="24"/>
                <w:lang w:val="en-US"/>
              </w:rPr>
              <w:t>无罪</w:t>
            </w:r>
            <w:r>
              <w:rPr>
                <w:rFonts w:ascii=".PingFang SC" w:eastAsia=".PingFang SC" w:hAnsi="AppleSystemUIFontBold" w:cs=".PingFang SC"/>
                <w:b/>
                <w:bCs/>
                <w:sz w:val="24"/>
                <w:szCs w:val="24"/>
                <w:lang w:val="en-US"/>
              </w:rPr>
              <w:t>/</w:t>
            </w:r>
            <w:r>
              <w:rPr>
                <w:rFonts w:ascii=".PingFang SC" w:eastAsia=".PingFang SC" w:hAnsi="AppleSystemUIFontBold" w:cs=".PingFang SC" w:hint="eastAsia"/>
                <w:b/>
                <w:bCs/>
                <w:sz w:val="24"/>
                <w:szCs w:val="24"/>
                <w:lang w:val="en-US"/>
              </w:rPr>
              <w:t>当庭释放</w:t>
            </w:r>
            <w:r>
              <w:rPr>
                <w:rFonts w:ascii=".PingFang SC" w:eastAsia=".PingFang SC" w:hAnsi="AppleSystemUIFontBold" w:cs=".PingFang SC"/>
                <w:b/>
                <w:bCs/>
                <w:sz w:val="24"/>
                <w:szCs w:val="24"/>
                <w:lang w:val="en-US"/>
              </w:rPr>
              <w:t xml:space="preserve"> </w:t>
            </w:r>
            <w:r>
              <w:rPr>
                <w:rFonts w:ascii="AppleSystemUIFontBold" w:eastAsia=".PingFang SC" w:hAnsi="AppleSystemUIFontBold" w:cs="AppleSystemUIFontBold"/>
                <w:b/>
                <w:bCs/>
                <w:sz w:val="24"/>
                <w:szCs w:val="24"/>
                <w:lang w:val="en-US"/>
              </w:rPr>
              <w:t xml:space="preserve"> </w:t>
            </w:r>
            <w:r>
              <w:rPr>
                <w:rFonts w:ascii="MS Gothic" w:eastAsia="MS Gothic" w:hAnsi="MS Gothic" w:cs="MS Gothic" w:hint="eastAsia"/>
                <w:b/>
                <w:bCs/>
                <w:sz w:val="24"/>
                <w:szCs w:val="24"/>
                <w:lang w:val="en-US"/>
              </w:rPr>
              <w:t> </w:t>
            </w:r>
            <w:r>
              <w:rPr>
                <w:rFonts w:ascii="AppleSystemUIFont" w:eastAsia=".PingFang SC" w:hAnsi="AppleSystemUIFont" w:cs="AppleSystemUIFont"/>
                <w:sz w:val="24"/>
                <w:szCs w:val="24"/>
                <w:lang w:val="en-US"/>
              </w:rPr>
              <w:t xml:space="preserve">e.g. The High Court later </w:t>
            </w:r>
            <w:r>
              <w:rPr>
                <w:rFonts w:ascii="AppleSystemUIFontBold" w:eastAsia=".PingFang SC" w:hAnsi="AppleSystemUIFontBold" w:cs="AppleSystemUIFontBold"/>
                <w:b/>
                <w:bCs/>
                <w:sz w:val="24"/>
                <w:szCs w:val="24"/>
                <w:u w:val="single"/>
                <w:lang w:val="en-US"/>
              </w:rPr>
              <w:t xml:space="preserve">quashed his conviction for murder; </w:t>
            </w:r>
            <w:r>
              <w:rPr>
                <w:rFonts w:ascii="AppleSystemUIFont" w:eastAsia=".PingFang SC" w:hAnsi="AppleSystemUIFont" w:cs="AppleSystemUIFont"/>
                <w:sz w:val="24"/>
                <w:szCs w:val="24"/>
                <w:lang w:val="en-US"/>
              </w:rPr>
              <w:t xml:space="preserve">he </w:t>
            </w:r>
            <w:r>
              <w:rPr>
                <w:rFonts w:ascii="AppleSystemUIFontBold" w:eastAsia=".PingFang SC" w:hAnsi="AppleSystemUIFontBold" w:cs="AppleSystemUIFontBold"/>
                <w:b/>
                <w:bCs/>
                <w:sz w:val="24"/>
                <w:szCs w:val="24"/>
                <w:u w:val="single"/>
                <w:lang w:val="en-US"/>
              </w:rPr>
              <w:t>was acquitted of a crime</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高等法院后来撤销了他犯有谋杀罪的判决。</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w:t>
            </w:r>
            <w:r>
              <w:rPr>
                <w:rFonts w:ascii="AppleSystemUIFontBold" w:eastAsia=".PingFang SC" w:hAnsi="AppleSystemUIFontBold" w:cs="AppleSystemUIFontBold"/>
                <w:b/>
                <w:bCs/>
                <w:sz w:val="24"/>
                <w:szCs w:val="24"/>
                <w:u w:val="single"/>
                <w:lang w:val="en-US"/>
              </w:rPr>
              <w:t>The decision was quashed/overturned</w:t>
            </w:r>
            <w:r>
              <w:rPr>
                <w:rFonts w:ascii="AppleSystemUIFont" w:eastAsia=".PingFang SC" w:hAnsi="AppleSystemUIFont" w:cs="AppleSystemUIFont"/>
                <w:sz w:val="24"/>
                <w:szCs w:val="24"/>
                <w:lang w:val="en-US"/>
              </w:rPr>
              <w:t xml:space="preserve"> by the House of Lords. </w:t>
            </w:r>
            <w:r>
              <w:rPr>
                <w:rFonts w:ascii=".PingFang SC" w:eastAsia=".PingFang SC" w:hAnsi="AppleSystemUIFont" w:cs=".PingFang SC" w:hint="eastAsia"/>
                <w:sz w:val="24"/>
                <w:szCs w:val="24"/>
                <w:lang w:val="en-US"/>
              </w:rPr>
              <w:t>这个决议被上议院推翻了。</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There has also been increasing </w:t>
            </w:r>
            <w:r>
              <w:rPr>
                <w:rFonts w:ascii="AppleSystemUIFontBold" w:eastAsia=".PingFang SC" w:hAnsi="AppleSystemUIFontBold" w:cs="AppleSystemUIFontBold"/>
                <w:b/>
                <w:bCs/>
                <w:sz w:val="24"/>
                <w:szCs w:val="24"/>
                <w:u w:val="single"/>
                <w:lang w:val="en-US"/>
              </w:rPr>
              <w:t>speculation</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臆测</w:t>
            </w:r>
            <w:r>
              <w:rPr>
                <w:rFonts w:ascii="AppleSystemUIFont" w:eastAsia=".PingFang SC" w:hAnsi="AppleSystemUIFont" w:cs="AppleSystemUIFont"/>
                <w:sz w:val="24"/>
                <w:szCs w:val="24"/>
                <w:lang w:val="en-US"/>
              </w:rPr>
              <w:t>/</w:t>
            </w:r>
            <w:r>
              <w:rPr>
                <w:rFonts w:ascii=".PingFang SC" w:eastAsia=".PingFang SC" w:hAnsi="AppleSystemUIFont" w:cs=".PingFang SC" w:hint="eastAsia"/>
                <w:sz w:val="24"/>
                <w:szCs w:val="24"/>
                <w:lang w:val="en-US"/>
              </w:rPr>
              <w:t>猜测</w:t>
            </w:r>
            <w:r>
              <w:rPr>
                <w:rFonts w:ascii="AppleSystemUIFont" w:eastAsia=".PingFang SC" w:hAnsi="AppleSystemUIFont" w:cs="AppleSystemUIFont"/>
                <w:sz w:val="24"/>
                <w:szCs w:val="24"/>
                <w:lang w:val="en-US"/>
              </w:rPr>
              <w:t xml:space="preserve"> about Beijing's strategy toward the protesters. On Friday, Reuters reported that China had </w:t>
            </w:r>
            <w:r>
              <w:rPr>
                <w:rFonts w:ascii="AppleSystemUIFontBold" w:eastAsia=".PingFang SC" w:hAnsi="AppleSystemUIFontBold" w:cs="AppleSystemUIFontBold"/>
                <w:b/>
                <w:bCs/>
                <w:sz w:val="24"/>
                <w:szCs w:val="24"/>
                <w:u w:val="single"/>
                <w:lang w:val="en-US"/>
              </w:rPr>
              <w:t>quashed a proposal</w:t>
            </w:r>
            <w:r>
              <w:rPr>
                <w:rFonts w:ascii="AppleSystemUIFont" w:eastAsia=".PingFang SC" w:hAnsi="AppleSystemUIFont" w:cs="AppleSystemUIFont"/>
                <w:sz w:val="24"/>
                <w:szCs w:val="24"/>
                <w:lang w:val="en-US"/>
              </w:rPr>
              <w:t xml:space="preserve"> by Hong Kong chief executive Carrie Lam to entirely withdraw the </w:t>
            </w:r>
            <w:r>
              <w:rPr>
                <w:rFonts w:ascii="AppleSystemUIFontBold" w:eastAsia=".PingFang SC" w:hAnsi="AppleSystemUIFontBold" w:cs="AppleSystemUIFontBold"/>
                <w:b/>
                <w:bCs/>
                <w:sz w:val="24"/>
                <w:szCs w:val="24"/>
                <w:u w:val="single"/>
                <w:lang w:val="en-US"/>
              </w:rPr>
              <w:t xml:space="preserve">controversial/contentious </w:t>
            </w:r>
            <w:r>
              <w:rPr>
                <w:rFonts w:ascii="AppleSystemUIFont" w:eastAsia=".PingFang SC" w:hAnsi="AppleSystemUIFont" w:cs="AppleSystemUIFont"/>
                <w:sz w:val="24"/>
                <w:szCs w:val="24"/>
                <w:lang w:val="en-US"/>
              </w:rPr>
              <w:t xml:space="preserve"> extradition bill that sparked this summer of protest. Lam has refused to </w:t>
            </w:r>
            <w:r>
              <w:rPr>
                <w:rFonts w:ascii="AppleSystemUIFontBold" w:eastAsia=".PingFang SC" w:hAnsi="AppleSystemUIFontBold" w:cs="AppleSystemUIFontBold"/>
                <w:b/>
                <w:bCs/>
                <w:sz w:val="24"/>
                <w:szCs w:val="24"/>
                <w:u w:val="single"/>
                <w:lang w:val="en-US"/>
              </w:rPr>
              <w:t xml:space="preserve">rule out </w:t>
            </w:r>
            <w:r>
              <w:rPr>
                <w:rFonts w:ascii="AppleSystemUIFont" w:eastAsia=".PingFang SC" w:hAnsi="AppleSystemUIFont" w:cs="AppleSystemUIFont"/>
                <w:sz w:val="24"/>
                <w:szCs w:val="24"/>
                <w:lang w:val="en-US"/>
              </w:rPr>
              <w:t xml:space="preserve">any military action against mobs. </w:t>
            </w:r>
          </w:p>
          <w:p w14:paraId="3721E885" w14:textId="77777777" w:rsidR="003E56AD" w:rsidRDefault="003E56AD" w:rsidP="003E56AD">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to take action to stop sth from continuing </w:t>
            </w:r>
            <w:r>
              <w:rPr>
                <w:rFonts w:ascii=".PingFang SC" w:eastAsia=".PingFang SC" w:hAnsi="AppleSystemUIFont" w:cs=".PingFang SC" w:hint="eastAsia"/>
                <w:sz w:val="24"/>
                <w:szCs w:val="24"/>
                <w:lang w:val="en-US"/>
              </w:rPr>
              <w:t>制止；阻止；平息</w:t>
            </w:r>
            <w:r>
              <w:rPr>
                <w:rFonts w:ascii="AppleSystemUIFont" w:eastAsia=".PingFang SC" w:hAnsi="AppleSystemUIFont" w:cs="AppleSystemUIFont"/>
                <w:sz w:val="24"/>
                <w:szCs w:val="24"/>
                <w:lang w:val="en-US"/>
              </w:rPr>
              <w:t xml:space="preserve">. </w:t>
            </w:r>
            <w:hyperlink r:id="rId47" w:history="1">
              <w:r>
                <w:rPr>
                  <w:rFonts w:ascii="AppleSystemUIFont" w:eastAsia=".PingFang SC" w:hAnsi="AppleSystemUIFont" w:cs="AppleSystemUIFont"/>
                  <w:color w:val="DCA10D"/>
                  <w:sz w:val="24"/>
                  <w:szCs w:val="24"/>
                  <w:lang w:val="en-US"/>
                </w:rPr>
                <w:t>SYN</w:t>
              </w:r>
            </w:hyperlink>
            <w:r>
              <w:rPr>
                <w:rFonts w:ascii="AppleSystemUIFont" w:eastAsia=".PingFang SC" w:hAnsi="AppleSystemUIFont" w:cs="AppleSystemUIFont"/>
                <w:sz w:val="24"/>
                <w:szCs w:val="24"/>
                <w:lang w:val="en-US"/>
              </w:rPr>
              <w:t xml:space="preserve"> </w:t>
            </w:r>
            <w:hyperlink r:id="rId48" w:history="1">
              <w:r>
                <w:rPr>
                  <w:rFonts w:ascii="AppleSystemUIFont" w:eastAsia=".PingFang SC" w:hAnsi="AppleSystemUIFont" w:cs="AppleSystemUIFont"/>
                  <w:color w:val="DCA10D"/>
                  <w:sz w:val="24"/>
                  <w:szCs w:val="24"/>
                  <w:lang w:val="en-US"/>
                </w:rPr>
                <w:t>suppress</w:t>
              </w:r>
            </w:hyperlink>
            <w:r>
              <w:rPr>
                <w:rFonts w:ascii="AppleSystemUIFont" w:eastAsia=".PingFang SC" w:hAnsi="AppleSystemUIFont" w:cs="AppleSystemUIFont"/>
                <w:sz w:val="24"/>
                <w:szCs w:val="24"/>
                <w:lang w:val="en-US"/>
              </w:rPr>
              <w:t xml:space="preserve">/crack down:  to say or do something to stop something from continuing </w:t>
            </w:r>
            <w:r>
              <w:rPr>
                <w:rFonts w:ascii=".PingFang SC" w:eastAsia=".PingFang SC" w:hAnsi="AppleSystemUIFont" w:cs=".PingFang SC" w:hint="eastAsia"/>
                <w:sz w:val="24"/>
                <w:szCs w:val="24"/>
                <w:lang w:val="en-US"/>
              </w:rPr>
              <w:t>制止；阻止；平息</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e.g.</w:t>
            </w:r>
            <w:r>
              <w:rPr>
                <w:rFonts w:ascii="AppleSystemUIFont" w:eastAsia=".PingFang SC" w:hAnsi="AppleSystemUIFont" w:cs="AppleSystemUIFont"/>
                <w:sz w:val="24"/>
                <w:szCs w:val="24"/>
                <w:lang w:val="en-US"/>
              </w:rPr>
              <w:tab/>
              <w:t xml:space="preserve">A hospital chief executive has </w:t>
            </w:r>
            <w:r>
              <w:rPr>
                <w:rFonts w:ascii="AppleSystemUIFontItalic" w:eastAsia=".PingFang SC" w:hAnsi="AppleSystemUIFontItalic" w:cs="AppleSystemUIFontItalic"/>
                <w:i/>
                <w:iCs/>
                <w:sz w:val="24"/>
                <w:szCs w:val="24"/>
                <w:lang w:val="en-US"/>
              </w:rPr>
              <w:t>quashed rumours</w:t>
            </w:r>
            <w:r>
              <w:rPr>
                <w:rFonts w:ascii="AppleSystemUIFont" w:eastAsia=".PingFang SC" w:hAnsi="AppleSystemUIFont" w:cs="AppleSystemUIFont"/>
                <w:sz w:val="24"/>
                <w:szCs w:val="24"/>
                <w:lang w:val="en-US"/>
              </w:rPr>
              <w:t xml:space="preserve"> that people will lose their jobs. </w:t>
            </w:r>
            <w:r>
              <w:rPr>
                <w:rFonts w:ascii=".PingFang SC" w:eastAsia=".PingFang SC" w:hAnsi="AppleSystemUIFont" w:cs=".PingFang SC" w:hint="eastAsia"/>
                <w:sz w:val="24"/>
                <w:szCs w:val="24"/>
                <w:lang w:val="en-US"/>
              </w:rPr>
              <w:t>医院院长已澄清了员工将失业的谣言。</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 government </w:t>
            </w:r>
            <w:r>
              <w:rPr>
                <w:rFonts w:ascii="AppleSystemUIFont" w:eastAsia=".PingFang SC" w:hAnsi="AppleSystemUIFont" w:cs="AppleSystemUIFont"/>
                <w:sz w:val="24"/>
                <w:szCs w:val="24"/>
                <w:lang w:val="en-US"/>
              </w:rPr>
              <w:lastRenderedPageBreak/>
              <w:t>immediately moved to quash the revolt</w:t>
            </w:r>
            <w:r>
              <w:rPr>
                <w:rFonts w:ascii=".PingFang SC" w:eastAsia=".PingFang SC" w:hAnsi="AppleSystemUIFont" w:cs=".PingFang SC" w:hint="eastAsia"/>
                <w:sz w:val="24"/>
                <w:szCs w:val="24"/>
                <w:lang w:val="en-US"/>
              </w:rPr>
              <w:t>。</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政府立即采取行动平定叛乱</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 rumours were quickly quashed. </w:t>
            </w:r>
            <w:r>
              <w:rPr>
                <w:rFonts w:ascii=".PingFang SC" w:eastAsia=".PingFang SC" w:hAnsi="AppleSystemUIFont" w:cs=".PingFang SC" w:hint="eastAsia"/>
                <w:sz w:val="24"/>
                <w:szCs w:val="24"/>
                <w:lang w:val="en-US"/>
              </w:rPr>
              <w:t>流言很快被制止了。</w:t>
            </w:r>
          </w:p>
          <w:p w14:paraId="2AE202F8" w14:textId="77777777" w:rsidR="003E56AD" w:rsidRDefault="003E56AD" w:rsidP="003E56AD">
            <w:pPr>
              <w:numPr>
                <w:ilvl w:val="0"/>
                <w:numId w:val="38"/>
              </w:numPr>
              <w:autoSpaceDE w:val="0"/>
              <w:autoSpaceDN w:val="0"/>
              <w:adjustRightInd w:val="0"/>
              <w:ind w:left="0" w:firstLine="0"/>
              <w:rPr>
                <w:rFonts w:ascii="AppleSystemUIFontBold" w:eastAsia=".PingFang SC" w:hAnsi="AppleSystemUIFontBold" w:cs="AppleSystemUIFontBold"/>
                <w:b/>
                <w:bCs/>
                <w:sz w:val="24"/>
                <w:szCs w:val="24"/>
                <w:lang w:val="en-US"/>
              </w:rPr>
            </w:pPr>
            <w:r>
              <w:rPr>
                <w:rFonts w:ascii="AppleSystemUIFont" w:eastAsia=".PingFang SC" w:hAnsi="AppleSystemUIFont" w:cs="AppleSystemUIFont"/>
                <w:sz w:val="24"/>
                <w:szCs w:val="24"/>
                <w:lang w:val="en-US"/>
              </w:rPr>
              <w:t xml:space="preserve">V.S.     ==&gt; </w:t>
            </w:r>
            <w:r>
              <w:rPr>
                <w:rFonts w:ascii="AppleSystemUIFontBold" w:eastAsia=".PingFang SC" w:hAnsi="AppleSystemUIFontBold" w:cs="AppleSystemUIFontBold"/>
                <w:b/>
                <w:bCs/>
                <w:sz w:val="24"/>
                <w:szCs w:val="24"/>
                <w:lang w:val="en-US"/>
              </w:rPr>
              <w:t>squash</w:t>
            </w:r>
            <w:r>
              <w:rPr>
                <w:rFonts w:ascii="AppleSystemUIFont" w:eastAsia=".PingFang SC" w:hAnsi="AppleSystemUIFont" w:cs="AppleSystemUIFont"/>
                <w:sz w:val="24"/>
                <w:szCs w:val="24"/>
                <w:lang w:val="en-US"/>
              </w:rPr>
              <w:t xml:space="preserve"> :</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 SPORT </w:t>
            </w:r>
            <w:r>
              <w:rPr>
                <w:rFonts w:ascii=".PingFang SC" w:eastAsia=".PingFang SC" w:hAnsi="AppleSystemUIFont" w:cs=".PingFang SC" w:hint="eastAsia"/>
                <w:sz w:val="24"/>
                <w:szCs w:val="24"/>
                <w:lang w:val="en-US"/>
              </w:rPr>
              <w:t>体育运动</w:t>
            </w:r>
            <w:r>
              <w:rPr>
                <w:rFonts w:ascii="AppleSystemUIFont" w:eastAsia=".PingFang SC" w:hAnsi="AppleSystemUIFont" w:cs="AppleSystemUIFont"/>
                <w:sz w:val="24"/>
                <w:szCs w:val="24"/>
                <w:lang w:val="en-US"/>
              </w:rPr>
              <w:t xml:space="preserve"> [ U ] squash: is a game played by two people who use </w:t>
            </w:r>
            <w:r>
              <w:rPr>
                <w:rFonts w:ascii="AppleSystemUIFontBoldItalic" w:eastAsia=".PingFang SC" w:hAnsi="AppleSystemUIFontBoldItalic" w:cs="AppleSystemUIFontBoldItalic"/>
                <w:b/>
                <w:bCs/>
                <w:i/>
                <w:iCs/>
                <w:sz w:val="24"/>
                <w:szCs w:val="24"/>
                <w:lang w:val="en-US"/>
              </w:rPr>
              <w:t>racket</w:t>
            </w:r>
            <w:r>
              <w:rPr>
                <w:rFonts w:ascii="AppleSystemUIFontItalic" w:eastAsia=".PingFang SC" w:hAnsi="AppleSystemUIFontItalic" w:cs="AppleSystemUIFontItalic"/>
                <w:i/>
                <w:iCs/>
                <w:sz w:val="24"/>
                <w:szCs w:val="24"/>
                <w:lang w:val="en-US"/>
              </w:rPr>
              <w:t xml:space="preserve">s </w:t>
            </w:r>
            <w:r>
              <w:rPr>
                <w:rFonts w:ascii="AppleSystemUIFont" w:eastAsia=".PingFang SC" w:hAnsi="AppleSystemUIFont" w:cs="AppleSystemUIFont"/>
                <w:sz w:val="24"/>
                <w:szCs w:val="24"/>
                <w:lang w:val="en-US"/>
              </w:rPr>
              <w:t xml:space="preserve">to hit a small rubber ball against the walls of a square court </w:t>
            </w:r>
            <w:r>
              <w:rPr>
                <w:rFonts w:ascii=".PingFang SC" w:eastAsia=".PingFang SC" w:hAnsi="AppleSystemUIFont" w:cs=".PingFang SC" w:hint="eastAsia"/>
                <w:sz w:val="24"/>
                <w:szCs w:val="24"/>
                <w:lang w:val="en-US"/>
              </w:rPr>
              <w:t>壁球</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 a squash court </w:t>
            </w:r>
            <w:r>
              <w:rPr>
                <w:rFonts w:ascii=".PingFang SC" w:eastAsia=".PingFang SC" w:hAnsi="AppleSystemUIFontBold" w:cs=".PingFang SC" w:hint="eastAsia"/>
                <w:b/>
                <w:bCs/>
                <w:sz w:val="24"/>
                <w:szCs w:val="24"/>
                <w:lang w:val="en-US"/>
              </w:rPr>
              <w:t>壁球场</w:t>
            </w:r>
            <w:r>
              <w:rPr>
                <w:rFonts w:ascii="AppleSystemUIFontBold" w:eastAsia=".PingFang SC" w:hAnsi="AppleSystemUIFontBold" w:cs="AppleSystemUIFontBold"/>
                <w:b/>
                <w:bCs/>
                <w:sz w:val="24"/>
                <w:szCs w:val="24"/>
                <w:lang w:val="en-US"/>
              </w:rPr>
              <w:t>]</w:t>
            </w:r>
            <w:r>
              <w:rPr>
                <w:rFonts w:ascii="MS Gothic" w:eastAsia="MS Gothic" w:hAnsi="MS Gothic" w:cs="MS Gothic" w:hint="eastAsia"/>
                <w:b/>
                <w:bCs/>
                <w:sz w:val="24"/>
                <w:szCs w:val="24"/>
                <w:lang w:val="en-US"/>
              </w:rPr>
              <w:t> </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 xml:space="preserve">VEGETABLE </w:t>
            </w:r>
            <w:r>
              <w:rPr>
                <w:rFonts w:ascii=".PingFang SC" w:eastAsia=".PingFang SC" w:hAnsi="AppleSystemUIFont" w:cs=".PingFang SC" w:hint="eastAsia"/>
                <w:sz w:val="24"/>
                <w:szCs w:val="24"/>
                <w:lang w:val="en-US"/>
              </w:rPr>
              <w:t>蔬菜</w:t>
            </w:r>
            <w:r>
              <w:rPr>
                <w:rFonts w:ascii="AppleSystemUIFont" w:eastAsia=".PingFang SC" w:hAnsi="AppleSystemUIFont" w:cs="AppleSystemUIFont"/>
                <w:sz w:val="24"/>
                <w:szCs w:val="24"/>
                <w:lang w:val="en-US"/>
              </w:rPr>
              <w:t xml:space="preserve"> [ C,U ] squash: is  one of a group of large vegetables with solid flesh and hard skins, such as </w:t>
            </w:r>
            <w:r>
              <w:rPr>
                <w:rFonts w:ascii="AppleSystemUIFontBoldItalic" w:eastAsia=".PingFang SC" w:hAnsi="AppleSystemUIFontBoldItalic" w:cs="AppleSystemUIFontBoldItalic"/>
                <w:b/>
                <w:bCs/>
                <w:i/>
                <w:iCs/>
                <w:sz w:val="24"/>
                <w:szCs w:val="24"/>
                <w:lang w:val="en-US"/>
              </w:rPr>
              <w:t>pumpkin</w:t>
            </w:r>
            <w:r>
              <w:rPr>
                <w:rFonts w:ascii="AppleSystemUIFontItalic" w:eastAsia=".PingFang SC" w:hAnsi="AppleSystemUIFontItalic" w:cs="AppleSystemUIFontItalic"/>
                <w:i/>
                <w:iCs/>
                <w:sz w:val="24"/>
                <w:szCs w:val="24"/>
                <w:lang w:val="en-US"/>
              </w:rPr>
              <w:t>s</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南瓜属植物的果实</w:t>
            </w:r>
          </w:p>
          <w:p w14:paraId="3B98B6F7" w14:textId="77777777" w:rsidR="003E56AD" w:rsidRDefault="003E56AD" w:rsidP="003E56AD">
            <w:pPr>
              <w:autoSpaceDE w:val="0"/>
              <w:autoSpaceDN w:val="0"/>
              <w:adjustRightInd w:val="0"/>
              <w:rPr>
                <w:rFonts w:ascii="AppleSystemUIFontBold" w:eastAsia=".PingFang SC" w:hAnsi="AppleSystemUIFontBold" w:cs="AppleSystemUIFontBold"/>
                <w:b/>
                <w:bCs/>
                <w:sz w:val="24"/>
                <w:szCs w:val="24"/>
                <w:lang w:val="en-US"/>
              </w:rPr>
            </w:pPr>
          </w:p>
          <w:p w14:paraId="25E9D049" w14:textId="77777777" w:rsidR="003E56AD" w:rsidRDefault="003E56AD" w:rsidP="00905FB6">
            <w:pPr>
              <w:autoSpaceDE w:val="0"/>
              <w:autoSpaceDN w:val="0"/>
              <w:adjustRightInd w:val="0"/>
              <w:rPr>
                <w:rFonts w:ascii="AppleSystemUIFont" w:hAnsi="AppleSystemUIFont" w:cs="AppleSystemUIFont"/>
                <w:sz w:val="24"/>
                <w:szCs w:val="24"/>
              </w:rPr>
            </w:pPr>
          </w:p>
        </w:tc>
      </w:tr>
      <w:tr w:rsidR="00905FB6" w:rsidRPr="00163B98" w14:paraId="3602ED3D" w14:textId="77777777" w:rsidTr="002836D3">
        <w:tc>
          <w:tcPr>
            <w:tcW w:w="11199" w:type="dxa"/>
          </w:tcPr>
          <w:p w14:paraId="3100B0B2" w14:textId="77777777" w:rsidR="00905FB6" w:rsidRDefault="00905FB6" w:rsidP="00905FB6">
            <w:pPr>
              <w:autoSpaceDE w:val="0"/>
              <w:autoSpaceDN w:val="0"/>
              <w:adjustRightInd w:val="0"/>
              <w:rPr>
                <w:rFonts w:ascii="AppleSystemUIFont" w:hAnsi="AppleSystemUIFont" w:cs="AppleSystemUIFont"/>
                <w:sz w:val="24"/>
                <w:szCs w:val="24"/>
              </w:rPr>
            </w:pPr>
            <w:r>
              <w:rPr>
                <w:rFonts w:ascii="AppleSystemUIFont" w:hAnsi="AppleSystemUIFont" w:cs="AppleSystemUIFont"/>
                <w:sz w:val="24"/>
                <w:szCs w:val="24"/>
              </w:rPr>
              <w:lastRenderedPageBreak/>
              <w:t xml:space="preserve"># </w:t>
            </w:r>
            <w:hyperlink r:id="rId49" w:history="1">
              <w:r>
                <w:rPr>
                  <w:rFonts w:ascii="AppleSystemUIFont" w:hAnsi="AppleSystemUIFont" w:cs="AppleSystemUIFont"/>
                  <w:color w:val="DCA10D"/>
                  <w:sz w:val="24"/>
                  <w:szCs w:val="24"/>
                </w:rPr>
                <w:t>https://edition.cnn.com/2019/07/11/business/wang-zhenhua-future-land-arrest/index.html</w:t>
              </w:r>
            </w:hyperlink>
            <w:r>
              <w:rPr>
                <w:rFonts w:ascii="AppleSystemUIFont" w:hAnsi="AppleSystemUIFont" w:cs="AppleSystemUIFont"/>
                <w:sz w:val="24"/>
                <w:szCs w:val="24"/>
              </w:rPr>
              <w:t xml:space="preserve"> </w:t>
            </w:r>
          </w:p>
          <w:p w14:paraId="028763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hAnsi="AppleSystemUIFont" w:cs="AppleSystemUIFont"/>
                <w:sz w:val="24"/>
                <w:szCs w:val="24"/>
              </w:rPr>
              <w:t xml:space="preserve">## </w:t>
            </w:r>
            <w:r>
              <w:rPr>
                <w:rFonts w:ascii=".PingFang SC" w:eastAsia=".PingFang SC" w:hAnsi="AppleSystemUIFont" w:cs=".PingFang SC" w:hint="eastAsia"/>
                <w:b/>
                <w:bCs/>
                <w:sz w:val="24"/>
                <w:szCs w:val="24"/>
              </w:rPr>
              <w:t>猥亵儿童：</w:t>
            </w:r>
            <w:r>
              <w:rPr>
                <w:rFonts w:ascii="AppleSystemUIFontBold" w:eastAsia=".PingFang SC" w:hAnsi="AppleSystemUIFontBold" w:cs="AppleSystemUIFontBold"/>
                <w:b/>
                <w:bCs/>
                <w:sz w:val="24"/>
                <w:szCs w:val="24"/>
              </w:rPr>
              <w:t xml:space="preserve">molest children[mə'lɛst] ; molest a female </w:t>
            </w:r>
            <w:r>
              <w:rPr>
                <w:rFonts w:ascii=".PingFang SC" w:eastAsia=".PingFang SC" w:hAnsi="AppleSystemUIFontBold" w:cs=".PingFang SC" w:hint="eastAsia"/>
                <w:b/>
                <w:bCs/>
                <w:sz w:val="24"/>
                <w:szCs w:val="24"/>
              </w:rPr>
              <w:t>妇女</w:t>
            </w:r>
            <w:r>
              <w:rPr>
                <w:rFonts w:ascii="AppleSystemUIFontBold" w:eastAsia=".PingFang SC" w:hAnsi="AppleSystemUIFontBold" w:cs="AppleSystemUIFontBold"/>
                <w:b/>
                <w:bCs/>
                <w:sz w:val="24"/>
                <w:szCs w:val="24"/>
              </w:rPr>
              <w:t xml:space="preserve">==&gt; N) molestation </w:t>
            </w:r>
            <w:r w:rsidRPr="00787348">
              <w:rPr>
                <w:rFonts w:ascii="AppleSystemUIFont" w:eastAsia=".PingFang SC" w:hAnsi="AppleSystemUIFont" w:cs="AppleSystemUIFont"/>
                <w:sz w:val="24"/>
                <w:szCs w:val="24"/>
                <w:highlight w:val="yellow"/>
              </w:rPr>
              <w:t xml:space="preserve">[,məule'steiʃən] </w:t>
            </w:r>
            <w:r w:rsidRPr="00787348">
              <w:rPr>
                <w:rFonts w:ascii=".PingFang SC" w:eastAsia=".PingFang SC" w:hAnsi="AppleSystemUIFont" w:cs=".PingFang SC" w:hint="eastAsia"/>
                <w:b/>
                <w:bCs/>
                <w:sz w:val="24"/>
                <w:szCs w:val="24"/>
                <w:highlight w:val="yellow"/>
              </w:rPr>
              <w:t>注意发音</w:t>
            </w:r>
            <w:r>
              <w:rPr>
                <w:rFonts w:ascii="AppleSystemUIFontBold" w:eastAsia=".PingFang SC" w:hAnsi="AppleSystemUIFontBold" w:cs="AppleSystemUIFontBold"/>
                <w:b/>
                <w:bCs/>
                <w:sz w:val="24"/>
                <w:szCs w:val="24"/>
              </w:rPr>
              <w:t xml:space="preserve"> </w:t>
            </w:r>
          </w:p>
          <w:p w14:paraId="1F0E44BD"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V-T A person who molests someone, especially a woman or a child, interferes with them in a sexual way against their will. </w:t>
            </w:r>
            <w:r>
              <w:rPr>
                <w:rFonts w:ascii=".PingFang SC" w:eastAsia=".PingFang SC" w:hAnsi="AppleSystemUIFont" w:cs=".PingFang SC" w:hint="eastAsia"/>
                <w:sz w:val="24"/>
                <w:szCs w:val="24"/>
              </w:rPr>
              <w:t>对</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性骚扰</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猥亵</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尤指妇女或孩子</w:t>
            </w:r>
            <w:r>
              <w:rPr>
                <w:rFonts w:ascii="AppleSystemUIFont" w:eastAsia=".PingFang SC" w:hAnsi="AppleSystemUIFont" w:cs="AppleSystemUIFont"/>
                <w:sz w:val="24"/>
                <w:szCs w:val="24"/>
              </w:rPr>
              <w:t xml:space="preserve">).           e.g.  He was accused of sexually </w:t>
            </w:r>
            <w:r>
              <w:rPr>
                <w:rFonts w:ascii="AppleSystemUIFontBold" w:eastAsia=".PingFang SC" w:hAnsi="AppleSystemUIFontBold" w:cs="AppleSystemUIFontBold"/>
                <w:b/>
                <w:bCs/>
                <w:sz w:val="24"/>
                <w:szCs w:val="24"/>
              </w:rPr>
              <w:t>harassing</w:t>
            </w:r>
            <w:r>
              <w:rPr>
                <w:rFonts w:ascii="AppleSystemUIFont" w:eastAsia=".PingFang SC" w:hAnsi="AppleSystemUIFont" w:cs="AppleSystemUIFont"/>
                <w:sz w:val="24"/>
                <w:szCs w:val="24"/>
              </w:rPr>
              <w:t xml:space="preserve"> and </w:t>
            </w:r>
            <w:r>
              <w:rPr>
                <w:rFonts w:ascii="AppleSystemUIFontBold" w:eastAsia=".PingFang SC" w:hAnsi="AppleSystemUIFontBold" w:cs="AppleSystemUIFontBold"/>
                <w:b/>
                <w:bCs/>
                <w:sz w:val="24"/>
                <w:szCs w:val="24"/>
                <w:u w:val="single"/>
              </w:rPr>
              <w:t xml:space="preserve">molesting </w:t>
            </w:r>
            <w:r>
              <w:rPr>
                <w:rFonts w:ascii="AppleSystemUIFont" w:eastAsia=".PingFang SC" w:hAnsi="AppleSystemUIFont" w:cs="AppleSystemUIFont"/>
                <w:sz w:val="24"/>
                <w:szCs w:val="24"/>
              </w:rPr>
              <w:t xml:space="preserve">[mə'lɛst] </w:t>
            </w:r>
            <w:r>
              <w:rPr>
                <w:rFonts w:ascii="AppleSystemUIFontBold" w:eastAsia=".PingFang SC" w:hAnsi="AppleSystemUIFontBold" w:cs="AppleSystemUIFontBold"/>
                <w:b/>
                <w:bCs/>
                <w:sz w:val="24"/>
                <w:szCs w:val="24"/>
                <w:u w:val="single"/>
              </w:rPr>
              <w:t>a female colleague</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他被指控对一名女同事进行性骚扰。</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 xml:space="preserve">to the police, the newspaper reported.    </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16FD664"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3A8068A2"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6B3AF26E"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unwanted questions, problems, or people</w:t>
            </w:r>
            <w:r>
              <w:rPr>
                <w:rFonts w:ascii="AppleSystemUIFontBold" w:eastAsia=".PingFang SC" w:hAnsi="AppleSystemUIFontBold" w:cs="AppleSystemUIFontBold"/>
                <w:b/>
                <w:bCs/>
                <w:sz w:val="24"/>
                <w:szCs w:val="24"/>
              </w:rPr>
              <w:t>,</w:t>
            </w:r>
            <w:r>
              <w:rPr>
                <w:rFonts w:ascii="AppleSystemUIFont" w:eastAsia=".PingFang SC" w:hAnsi="AppleSystemUIFont" w:cs="AppleSystemUIFont"/>
                <w:sz w:val="24"/>
                <w:szCs w:val="24"/>
              </w:rPr>
              <w:t xml:space="preserve"> you stop them from affecting you or defend yourself from them, but often only for a short time and without dealing with them completely.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v.s. If you</w:t>
            </w:r>
            <w:r>
              <w:rPr>
                <w:rFonts w:ascii="AppleSystemUIFontBold" w:eastAsia=".PingFang SC" w:hAnsi="AppleSystemUIFontBold" w:cs="AppleSystemUIFontBold"/>
                <w:b/>
                <w:bCs/>
                <w:sz w:val="24"/>
                <w:szCs w:val="24"/>
                <w:u w:val="single"/>
              </w:rPr>
              <w:t xml:space="preserve"> back off,</w:t>
            </w:r>
            <w:r>
              <w:rPr>
                <w:rFonts w:ascii="AppleSystemUIFont" w:eastAsia=".PingFang SC" w:hAnsi="AppleSystemUIFont" w:cs="AppleSystemUIFont"/>
                <w:sz w:val="24"/>
                <w:szCs w:val="24"/>
              </w:rPr>
              <w:t xml:space="preserve"> you move away in order to avoid problems or a fight.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问题或争斗</w:t>
            </w:r>
            <w:r>
              <w:rPr>
                <w:rFonts w:ascii="AppleSystemUIFont" w:eastAsia=".PingFang SC" w:hAnsi="AppleSystemUIFont" w:cs="AppleSystemUIFont"/>
                <w:sz w:val="24"/>
                <w:szCs w:val="24"/>
              </w:rPr>
              <w:t>)</w:t>
            </w:r>
            <w:r>
              <w:rPr>
                <w:rFonts w:ascii="MS Gothic" w:eastAsia="MS Gothic" w:hAnsi="MS Gothic" w:cs="MS Gothic" w:hint="eastAsia"/>
                <w:sz w:val="24"/>
                <w:szCs w:val="24"/>
              </w:rPr>
              <w:t> </w:t>
            </w:r>
            <w:r>
              <w:rPr>
                <w:rFonts w:ascii="AppleSystemUIFont" w:eastAsia=".PingFang SC" w:hAnsi="AppleSystemUIFont" w:cs="AppleSystemUIFont"/>
                <w:sz w:val="24"/>
                <w:szCs w:val="24"/>
              </w:rPr>
              <w:t>e.g. He looked relaxed and determined as he</w:t>
            </w:r>
            <w:r>
              <w:rPr>
                <w:rFonts w:ascii="AppleSystemUIFontBold" w:eastAsia=".PingFang SC" w:hAnsi="AppleSystemUIFontBold" w:cs="AppleSystemUIFontBold"/>
                <w:b/>
                <w:bCs/>
                <w:sz w:val="24"/>
                <w:szCs w:val="24"/>
              </w:rPr>
              <w:t xml:space="preserve"> </w:t>
            </w:r>
            <w:r>
              <w:rPr>
                <w:rFonts w:ascii="AppleSystemUIFontBold" w:eastAsia=".PingFang SC" w:hAnsi="AppleSystemUIFontBold" w:cs="AppleSystemUIFontBold"/>
                <w:b/>
                <w:bCs/>
                <w:sz w:val="24"/>
                <w:szCs w:val="24"/>
                <w:u w:val="single"/>
              </w:rPr>
              <w:t>fended /backed off questions</w:t>
            </w:r>
            <w:r>
              <w:rPr>
                <w:rFonts w:ascii="AppleSystemUIFont" w:eastAsia=".PingFang SC" w:hAnsi="AppleSystemUIFont" w:cs="AppleSystemUIFont"/>
                <w:sz w:val="24"/>
                <w:szCs w:val="24"/>
              </w:rPr>
              <w:t xml:space="preserve"> from the world's Press. </w:t>
            </w:r>
            <w:r>
              <w:rPr>
                <w:rFonts w:ascii=".PingFang SC" w:eastAsia=".PingFang SC" w:hAnsi="AppleSystemUIFont" w:cs=".PingFang SC" w:hint="eastAsia"/>
                <w:sz w:val="24"/>
                <w:szCs w:val="24"/>
              </w:rPr>
              <w:t>他在回避世界媒体的问题时显得气定神闲</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sidRPr="00F455F1">
              <w:rPr>
                <w:rFonts w:ascii="AppleSystemUIFontBold" w:eastAsia=".PingFang SC" w:hAnsi="AppleSystemUIFontBold" w:cs="AppleSystemUIFontBold"/>
                <w:b/>
                <w:bCs/>
                <w:sz w:val="24"/>
                <w:szCs w:val="24"/>
                <w:highlight w:val="yellow"/>
                <w:u w:val="single"/>
              </w:rPr>
              <w:t>on allegations</w:t>
            </w:r>
            <w:r w:rsidRPr="00F455F1">
              <w:rPr>
                <w:rFonts w:ascii=".PingFang SC" w:eastAsia=".PingFang SC" w:hAnsi="AppleSystemUIFontBold" w:cs=".PingFang SC"/>
                <w:b/>
                <w:bCs/>
                <w:sz w:val="24"/>
                <w:szCs w:val="24"/>
                <w:highlight w:val="yellow"/>
                <w:u w:val="single"/>
              </w:rPr>
              <w:t xml:space="preserve"> </w:t>
            </w:r>
            <w:r w:rsidRPr="00F455F1">
              <w:rPr>
                <w:rFonts w:ascii="AppleSystemUIFontBold" w:eastAsia=".PingFang SC" w:hAnsi="AppleSystemUIFontBold" w:cs="AppleSystemUIFontBold"/>
                <w:b/>
                <w:bCs/>
                <w:sz w:val="24"/>
                <w:szCs w:val="24"/>
                <w:highlight w:val="yellow"/>
                <w:u w:val="single"/>
              </w:rPr>
              <w:t>of</w:t>
            </w:r>
            <w:r w:rsidRPr="00F455F1">
              <w:rPr>
                <w:rFonts w:ascii="AppleSystemUIFont" w:eastAsia=".PingFang SC" w:hAnsi="AppleSystemUIFont" w:cs="AppleSystemUIFont"/>
                <w:sz w:val="24"/>
                <w:szCs w:val="24"/>
                <w:highlight w:val="yellow"/>
              </w:rPr>
              <w:t xml:space="preserve"> &lt;</w:t>
            </w:r>
            <w:r w:rsidRPr="00F455F1">
              <w:rPr>
                <w:rFonts w:ascii="AppleSystemUIFontBoldItalic" w:eastAsia=".PingFang SC" w:hAnsi="AppleSystemUIFontBoldItalic" w:cs="AppleSystemUIFontBoldItalic"/>
                <w:b/>
                <w:bCs/>
                <w:i/>
                <w:iCs/>
                <w:sz w:val="24"/>
                <w:szCs w:val="24"/>
                <w:highlight w:val="yellow"/>
                <w:u w:val="single"/>
              </w:rPr>
              <w:t>child molestation</w:t>
            </w:r>
            <w:r w:rsidRPr="00F455F1">
              <w:rPr>
                <w:rFonts w:ascii=".PingFang SC" w:eastAsia=".PingFang SC" w:hAnsi="AppleSystemUIFontBoldItalic" w:cs=".PingFang SC"/>
                <w:b/>
                <w:bCs/>
                <w:sz w:val="24"/>
                <w:szCs w:val="24"/>
                <w:highlight w:val="yellow"/>
                <w:u w:val="single"/>
              </w:rPr>
              <w:t xml:space="preserve"> </w:t>
            </w:r>
            <w:r w:rsidRPr="00F455F1">
              <w:rPr>
                <w:rFonts w:ascii="AppleSystemUIFontBoldItalic" w:eastAsia=".PingFang SC" w:hAnsi="AppleSystemUIFontBoldItalic" w:cs="AppleSystemUIFontBoldItalic"/>
                <w:b/>
                <w:bCs/>
                <w:i/>
                <w:iCs/>
                <w:sz w:val="24"/>
                <w:szCs w:val="24"/>
                <w:highlight w:val="yellow"/>
                <w:u w:val="single"/>
              </w:rPr>
              <w:t>[,məule'stei</w:t>
            </w:r>
            <w:r w:rsidRPr="00F455F1">
              <w:rPr>
                <w:rFonts w:ascii="System Font" w:eastAsia=".PingFang SC" w:hAnsi="System Font" w:cs="System Font"/>
                <w:b/>
                <w:bCs/>
                <w:sz w:val="24"/>
                <w:szCs w:val="24"/>
                <w:highlight w:val="yellow"/>
                <w:u w:val="single"/>
              </w:rPr>
              <w:t>ʃ</w:t>
            </w:r>
            <w:r w:rsidRPr="00F455F1">
              <w:rPr>
                <w:rFonts w:ascii="AppleSystemUIFontBoldItalic" w:eastAsia=".PingFang SC" w:hAnsi="AppleSystemUIFontBoldItalic" w:cs="AppleSystemUIFontBoldItalic"/>
                <w:b/>
                <w:bCs/>
                <w:i/>
                <w:iCs/>
                <w:sz w:val="24"/>
                <w:szCs w:val="24"/>
                <w:highlight w:val="yellow"/>
                <w:u w:val="single"/>
              </w:rPr>
              <w:t>ən]&gt;</w:t>
            </w:r>
            <w:r w:rsidRPr="00F455F1">
              <w:rPr>
                <w:rFonts w:ascii="AppleSystemUIFontBold" w:eastAsia=".PingFang SC" w:hAnsi="AppleSystemUIFontBold" w:cs="AppleSystemUIFontBold"/>
                <w:b/>
                <w:bCs/>
                <w:sz w:val="24"/>
                <w:szCs w:val="24"/>
                <w:highlight w:val="yellow"/>
                <w:u w:val="single"/>
              </w:rPr>
              <w:t>(</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w:t>
            </w:r>
            <w:r w:rsidRPr="00F455F1">
              <w:rPr>
                <w:rFonts w:ascii=".PingFang SC" w:eastAsia=".PingFang SC" w:hAnsi="AppleSystemUIFont" w:cs=".PingFang SC" w:hint="eastAsia"/>
                <w:sz w:val="24"/>
                <w:szCs w:val="24"/>
                <w:highlight w:val="yellow"/>
              </w:rPr>
              <w:lastRenderedPageBreak/>
              <w:t>亵”罪</w:t>
            </w:r>
            <w:r w:rsidRPr="00F455F1">
              <w:rPr>
                <w:rFonts w:ascii="AppleSystemUIFont" w:eastAsia=".PingFang SC" w:hAnsi="AppleSystemUIFont" w:cs="AppleSystemUIFont"/>
                <w:sz w:val="24"/>
                <w:szCs w:val="24"/>
                <w:highlight w:val="yellow"/>
              </w:rPr>
              <w:t>)</w:t>
            </w:r>
            <w:r w:rsidRPr="00F455F1">
              <w:rPr>
                <w:rFonts w:ascii="AppleSystemUIFontBold" w:eastAsia=".PingFang SC" w:hAnsi="AppleSystemUIFontBold" w:cs="AppleSystemUIFontBold"/>
                <w:b/>
                <w:bCs/>
                <w:sz w:val="24"/>
                <w:szCs w:val="24"/>
                <w:highlight w:val="yellow"/>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sidRPr="00F455F1">
              <w:rPr>
                <w:rFonts w:ascii="AppleSystemUIFontBold" w:eastAsia=".PingFang SC" w:hAnsi="AppleSystemUIFontBold" w:cs="AppleSystemUIFontBold"/>
                <w:b/>
                <w:bCs/>
                <w:sz w:val="24"/>
                <w:szCs w:val="24"/>
                <w:highlight w:val="yellow"/>
                <w:u w:val="single"/>
              </w:rPr>
              <w:t xml:space="preserve">alleged child molestation </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w:t>
            </w:r>
            <w:r w:rsidRPr="00F455F1">
              <w:rPr>
                <w:rFonts w:ascii="AppleSystemUIFontBold" w:eastAsia=".PingFang SC" w:hAnsi="AppleSystemUIFontBold" w:cs="AppleSystemUIFontBold"/>
                <w:b/>
                <w:bCs/>
                <w:sz w:val="24"/>
                <w:szCs w:val="24"/>
                <w:highlight w:val="yellow"/>
                <w:u w:val="single"/>
              </w:rPr>
              <w:t>n alleged crime</w:t>
            </w:r>
            <w:r w:rsidRPr="00F455F1">
              <w:rPr>
                <w:rFonts w:ascii="AppleSystemUIFontBold" w:eastAsia=".PingFang SC" w:hAnsi="AppleSystemUIFontBold" w:cs="AppleSystemUIFontBold" w:hint="eastAsia"/>
                <w:b/>
                <w:bCs/>
                <w:sz w:val="24"/>
                <w:szCs w:val="24"/>
                <w:highlight w:val="yellow"/>
                <w:u w:val="single"/>
              </w:rPr>
              <w:t>涉嫌</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指控</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的罪犯</w:t>
            </w:r>
            <w:r w:rsidRPr="00F455F1">
              <w:rPr>
                <w:rFonts w:ascii="AppleSystemUIFontBold" w:eastAsia=".PingFang SC" w:hAnsi="AppleSystemUIFontBold" w:cs="AppleSystemUIFontBold"/>
                <w:b/>
                <w:bCs/>
                <w:sz w:val="24"/>
                <w:szCs w:val="24"/>
                <w:highlight w:val="yellow"/>
                <w:u w:val="single"/>
              </w:rPr>
              <w:t>”</w:t>
            </w:r>
            <w:r>
              <w:rPr>
                <w:rFonts w:ascii="AppleSystemUIFont" w:eastAsia=".PingFang SC" w:hAnsi="AppleSystemUIFont" w:cs="AppleSystemUIFont"/>
                <w:sz w:val="24"/>
                <w:szCs w:val="24"/>
              </w:rPr>
              <w:t xml:space="preserve">. The company apologized for its founder's reported behavior and the "great suffering" he had caused the </w:t>
            </w:r>
            <w:r w:rsidRPr="00F455F1">
              <w:rPr>
                <w:rFonts w:ascii="AppleSystemUIFontBold" w:eastAsia=".PingFang SC" w:hAnsi="AppleSystemUIFontBold" w:cs="AppleSystemUIFontBold"/>
                <w:b/>
                <w:bCs/>
                <w:sz w:val="24"/>
                <w:szCs w:val="24"/>
                <w:highlight w:val="yellow"/>
                <w:u w:val="single"/>
              </w:rPr>
              <w:t xml:space="preserve">alleged victim </w:t>
            </w:r>
            <w:r w:rsidRPr="00F455F1">
              <w:rPr>
                <w:rFonts w:ascii="AppleSystemUIFontBold" w:eastAsia=".PingFang SC" w:hAnsi="AppleSystemUIFontBold" w:cs="AppleSystemUIFontBold" w:hint="eastAsia"/>
                <w:b/>
                <w:bCs/>
                <w:sz w:val="24"/>
                <w:szCs w:val="24"/>
                <w:highlight w:val="yellow"/>
                <w:u w:val="single"/>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sidRPr="00F455F1">
              <w:rPr>
                <w:rFonts w:ascii="AppleSystemUIFontBold" w:eastAsia=".PingFang SC" w:hAnsi="AppleSystemUIFontBold" w:cs="AppleSystemUIFontBold"/>
                <w:b/>
                <w:bCs/>
                <w:sz w:val="24"/>
                <w:szCs w:val="24"/>
                <w:highlight w:val="yellow"/>
                <w:u w:val="single"/>
              </w:rPr>
              <w:t>the alleged incident</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4F735AA0"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someone who is attacking you</w:t>
            </w:r>
            <w:r>
              <w:rPr>
                <w:rFonts w:ascii="AppleSystemUIFont" w:eastAsia=".PingFang SC" w:hAnsi="AppleSystemUIFont" w:cs="AppleSystemUIFont"/>
                <w:sz w:val="24"/>
                <w:szCs w:val="24"/>
              </w:rPr>
              <w:t xml:space="preserve">, you use your arms or something such as a stick to defend yourself from their blows. </w:t>
            </w:r>
            <w:r>
              <w:rPr>
                <w:rFonts w:ascii=".PingFang SC" w:eastAsia=".PingFang SC" w:hAnsi="AppleSystemUIFont" w:cs=".PingFang SC" w:hint="eastAsia"/>
                <w:sz w:val="24"/>
                <w:szCs w:val="24"/>
              </w:rPr>
              <w:t>避开</w:t>
            </w:r>
            <w:r>
              <w:rPr>
                <w:rFonts w:ascii=".PingFang SC" w:eastAsia=".PingFang SC" w:hAnsi="AppleSystemUIFont" w:cs=".PingFang SC"/>
                <w:sz w:val="24"/>
                <w:szCs w:val="24"/>
              </w:rPr>
              <w:t>/</w:t>
            </w:r>
            <w:r>
              <w:rPr>
                <w:rFonts w:ascii=".PingFang SC" w:eastAsia=".PingFang SC" w:hAnsi="AppleSystemUIFont" w:cs=".PingFang SC" w:hint="eastAsia"/>
                <w:sz w:val="24"/>
                <w:szCs w:val="24"/>
              </w:rPr>
              <w:t>挡开</w:t>
            </w:r>
            <w:r>
              <w:rPr>
                <w:rFonts w:ascii="AppleSystemUIFont" w:eastAsia=".PingFang SC" w:hAnsi="AppleSystemUIFont" w:cs="AppleSystemUIFont"/>
                <w:sz w:val="24"/>
                <w:szCs w:val="24"/>
              </w:rPr>
              <w:t xml:space="preserve"> (sb’s</w:t>
            </w:r>
            <w:r>
              <w:rPr>
                <w:rFonts w:ascii=".PingFang SC" w:eastAsia=".PingFang SC" w:hAnsi="AppleSystemUIFont" w:cs=".PingFang SC" w:hint="eastAsia"/>
                <w:sz w:val="24"/>
                <w:szCs w:val="24"/>
              </w:rPr>
              <w:t>攻击</w:t>
            </w:r>
            <w:r>
              <w:rPr>
                <w:rFonts w:ascii="AppleSystemUIFont" w:eastAsia=".PingFang SC" w:hAnsi="AppleSystemUIFont" w:cs="AppleSystemUIFont"/>
                <w:sz w:val="24"/>
                <w:szCs w:val="24"/>
              </w:rPr>
              <w:t xml:space="preserve">).    e.g.  He raised his hand to </w:t>
            </w:r>
            <w:r>
              <w:rPr>
                <w:rFonts w:ascii="AppleSystemUIFontBold" w:eastAsia=".PingFang SC" w:hAnsi="AppleSystemUIFontBold" w:cs="AppleSystemUIFontBold"/>
                <w:b/>
                <w:bCs/>
                <w:sz w:val="24"/>
                <w:szCs w:val="24"/>
              </w:rPr>
              <w:t xml:space="preserve">fend off </w:t>
            </w:r>
            <w:r>
              <w:rPr>
                <w:rFonts w:ascii="AppleSystemUIFont" w:eastAsia=".PingFang SC" w:hAnsi="AppleSystemUIFont" w:cs="AppleSystemUIFont"/>
                <w:sz w:val="24"/>
                <w:szCs w:val="24"/>
              </w:rPr>
              <w:t xml:space="preserve">the blow. </w:t>
            </w:r>
            <w:r>
              <w:rPr>
                <w:rFonts w:ascii=".PingFang SC" w:eastAsia=".PingFang SC" w:hAnsi="AppleSystemUIFont" w:cs=".PingFang SC" w:hint="eastAsia"/>
                <w:sz w:val="24"/>
                <w:szCs w:val="24"/>
              </w:rPr>
              <w:t>他抬起手挡住了那一击。</w:t>
            </w:r>
          </w:p>
          <w:p w14:paraId="17687EEC"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1ED9F290"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juvenile </w:t>
            </w:r>
            <w:r>
              <w:rPr>
                <w:rFonts w:ascii="AppleSystemUIFont" w:eastAsia=".PingFang SC" w:hAnsi="AppleSystemUIFont" w:cs="AppleSystemUIFont"/>
                <w:sz w:val="24"/>
                <w:szCs w:val="24"/>
              </w:rPr>
              <w:t xml:space="preserve">/ˈdʒuːvənaɪl/ </w:t>
            </w:r>
          </w:p>
          <w:p w14:paraId="2A3B3516" w14:textId="77777777" w:rsidR="00905FB6" w:rsidRPr="00215D06" w:rsidRDefault="00905FB6" w:rsidP="00905FB6">
            <w:pPr>
              <w:numPr>
                <w:ilvl w:val="0"/>
                <w:numId w:val="39"/>
              </w:numPr>
              <w:autoSpaceDE w:val="0"/>
              <w:autoSpaceDN w:val="0"/>
              <w:adjustRightInd w:val="0"/>
              <w:ind w:left="0" w:firstLine="0"/>
              <w:rPr>
                <w:rFonts w:ascii="AppleSystemUIFontBold" w:eastAsia=".PingFang SC" w:hAnsi="AppleSystemUIFontBold" w:cs="AppleSystemUIFontBold"/>
                <w:b/>
                <w:bCs/>
                <w:sz w:val="24"/>
                <w:szCs w:val="24"/>
                <w:highlight w:val="yellow"/>
              </w:rPr>
            </w:pPr>
            <w:r>
              <w:rPr>
                <w:rFonts w:ascii="AppleSystemUIFont" w:eastAsia=".PingFang SC" w:hAnsi="AppleSystemUIFont" w:cs="AppleSystemUIFont"/>
                <w:sz w:val="24"/>
                <w:szCs w:val="24"/>
              </w:rPr>
              <w:t xml:space="preserve">Adj [ LAW] connected with young people who are not yet adults </w:t>
            </w:r>
            <w:r>
              <w:rPr>
                <w:rFonts w:ascii=".PingFang SC" w:eastAsia=".PingFang SC" w:hAnsi="AppleSystemUIFont" w:cs=".PingFang SC" w:hint="eastAsia"/>
                <w:sz w:val="24"/>
                <w:szCs w:val="24"/>
              </w:rPr>
              <w:t>少年的；未成年的</w:t>
            </w:r>
            <w:r>
              <w:rPr>
                <w:rFonts w:ascii="AppleSystemUIFont" w:eastAsia=".PingFang SC" w:hAnsi="AppleSystemUIFont" w:cs="AppleSystemUIFont"/>
                <w:sz w:val="24"/>
                <w:szCs w:val="24"/>
              </w:rPr>
              <w:t xml:space="preserve">.  </w:t>
            </w:r>
            <w:r w:rsidRPr="00215D06">
              <w:rPr>
                <w:rFonts w:ascii="AppleSystemUIFontBold" w:eastAsia=".PingFang SC" w:hAnsi="AppleSystemUIFontBold" w:cs="AppleSystemUIFontBold"/>
                <w:b/>
                <w:bCs/>
                <w:sz w:val="24"/>
                <w:szCs w:val="24"/>
                <w:highlight w:val="yellow"/>
              </w:rPr>
              <w:t xml:space="preserve">[  </w:t>
            </w:r>
            <w:r w:rsidRPr="00215D06">
              <w:rPr>
                <w:rFonts w:ascii=".PingFang SC" w:eastAsia=".PingFang SC" w:hAnsi="AppleSystemUIFontBold" w:cs=".PingFang SC" w:hint="eastAsia"/>
                <w:b/>
                <w:bCs/>
                <w:sz w:val="24"/>
                <w:szCs w:val="24"/>
                <w:highlight w:val="yellow"/>
              </w:rPr>
              <w:t>少年犯罪</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crime;  </w:t>
            </w:r>
            <w:r w:rsidRPr="00215D06">
              <w:rPr>
                <w:rFonts w:ascii=".PingFang SC" w:eastAsia=".PingFang SC" w:hAnsi="AppleSystemUIFontBold" w:cs=".PingFang SC" w:hint="eastAsia"/>
                <w:b/>
                <w:bCs/>
                <w:sz w:val="24"/>
                <w:szCs w:val="24"/>
                <w:highlight w:val="yellow"/>
              </w:rPr>
              <w:t>少年罪犯</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offenders;  </w:t>
            </w:r>
            <w:r w:rsidRPr="00215D06">
              <w:rPr>
                <w:rFonts w:ascii=".PingFang SC" w:eastAsia=".PingFang SC" w:hAnsi="AppleSystemUIFontBold" w:cs=".PingFang SC" w:hint="eastAsia"/>
                <w:b/>
                <w:bCs/>
                <w:sz w:val="24"/>
                <w:szCs w:val="24"/>
                <w:highlight w:val="yellow"/>
              </w:rPr>
              <w:t>童工的雇用</w:t>
            </w:r>
            <w:r w:rsidRPr="00215D06">
              <w:rPr>
                <w:rFonts w:ascii=".PingFang SC" w:eastAsia=".PingFang SC" w:hAnsi="AppleSystemUIFontBold" w:cs=".PingFang SC"/>
                <w:b/>
                <w:bCs/>
                <w:sz w:val="24"/>
                <w:szCs w:val="24"/>
                <w:highlight w:val="yellow"/>
              </w:rPr>
              <w:t xml:space="preserve"> juvenile </w:t>
            </w:r>
            <w:r w:rsidRPr="00215D06">
              <w:rPr>
                <w:rFonts w:ascii="AppleSystemUIFontBold" w:eastAsia=".PingFang SC" w:hAnsi="AppleSystemUIFontBold" w:cs="AppleSystemUIFontBold"/>
                <w:b/>
                <w:bCs/>
                <w:sz w:val="24"/>
                <w:szCs w:val="24"/>
                <w:highlight w:val="yellow"/>
              </w:rPr>
              <w:t>employment ]</w:t>
            </w:r>
          </w:p>
          <w:p w14:paraId="3C705E5D"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Noun). eg.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 and her family.  the company said. "We, as well as the public, think </w:t>
            </w:r>
            <w:r>
              <w:rPr>
                <w:rFonts w:ascii="AppleSystemUIFontBold" w:eastAsia=".PingFang SC" w:hAnsi="AppleSystemUIFontBold" w:cs="AppleSystemUIFontBold"/>
                <w:b/>
                <w:bCs/>
                <w:sz w:val="24"/>
                <w:szCs w:val="24"/>
              </w:rPr>
              <w:t>juveniles</w:t>
            </w:r>
            <w:r>
              <w:rPr>
                <w:rFonts w:ascii="AppleSystemUIFont" w:eastAsia=".PingFang SC" w:hAnsi="AppleSystemUIFont" w:cs="AppleSystemUIFont"/>
                <w:sz w:val="24"/>
                <w:szCs w:val="24"/>
              </w:rPr>
              <w:t xml:space="preserve"> are the future of society, and any behavior that harms them should be punished by the law." </w:t>
            </w:r>
          </w:p>
          <w:p w14:paraId="3DE0F9AA"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r>
              <w:rPr>
                <w:rFonts w:ascii="AppleSystemUIFontItalic" w:eastAsia=".PingFang SC" w:hAnsi="AppleSystemUIFontItalic" w:cs="AppleSystemUIFontItalic"/>
                <w:i/>
                <w:iCs/>
                <w:sz w:val="24"/>
                <w:szCs w:val="24"/>
              </w:rPr>
              <w:t>disapproving</w:t>
            </w:r>
            <w:r>
              <w:rPr>
                <w:rFonts w:ascii="AppleSystemUIFont" w:eastAsia=".PingFang SC" w:hAnsi="AppleSystemUIFont" w:cs="AppleSystemUIFont"/>
                <w:sz w:val="24"/>
                <w:szCs w:val="24"/>
              </w:rPr>
              <w:t xml:space="preserve"> ) silly and naive, and more typical of a child than an adult </w:t>
            </w:r>
            <w:r>
              <w:rPr>
                <w:rFonts w:ascii=".PingFang SC" w:eastAsia=".PingFang SC" w:hAnsi="AppleSystemUIFont" w:cs=".PingFang SC" w:hint="eastAsia"/>
                <w:sz w:val="24"/>
                <w:szCs w:val="24"/>
              </w:rPr>
              <w:t>幼稚的；不成熟的；孩子气的</w:t>
            </w:r>
          </w:p>
          <w:p w14:paraId="7AD6CD77" w14:textId="77777777" w:rsidR="00905FB6" w:rsidRDefault="003E56AD" w:rsidP="00905FB6">
            <w:pPr>
              <w:autoSpaceDE w:val="0"/>
              <w:autoSpaceDN w:val="0"/>
              <w:adjustRightInd w:val="0"/>
              <w:rPr>
                <w:rFonts w:ascii="AppleSystemUIFont" w:eastAsia=".PingFang SC" w:hAnsi="AppleSystemUIFont" w:cs="AppleSystemUIFont"/>
                <w:sz w:val="24"/>
                <w:szCs w:val="24"/>
              </w:rPr>
            </w:pPr>
            <w:hyperlink r:id="rId50" w:history="1">
              <w:r w:rsidR="00905FB6">
                <w:rPr>
                  <w:rFonts w:ascii="AppleSystemUIFont" w:eastAsia=".PingFang SC" w:hAnsi="AppleSystemUIFont" w:cs="AppleSystemUIFont"/>
                  <w:color w:val="DCA10D"/>
                  <w:sz w:val="24"/>
                  <w:szCs w:val="24"/>
                </w:rPr>
                <w:t>SYN</w:t>
              </w:r>
            </w:hyperlink>
            <w:r w:rsidR="00905FB6">
              <w:rPr>
                <w:rFonts w:ascii="AppleSystemUIFont" w:eastAsia=".PingFang SC" w:hAnsi="AppleSystemUIFont" w:cs="AppleSystemUIFont"/>
                <w:sz w:val="24"/>
                <w:szCs w:val="24"/>
              </w:rPr>
              <w:t xml:space="preserve"> </w:t>
            </w:r>
            <w:hyperlink r:id="rId51" w:history="1">
              <w:r w:rsidR="00905FB6">
                <w:rPr>
                  <w:rFonts w:ascii="AppleSystemUIFont" w:eastAsia=".PingFang SC" w:hAnsi="AppleSystemUIFont" w:cs="AppleSystemUIFont"/>
                  <w:color w:val="DCA10D"/>
                  <w:sz w:val="24"/>
                  <w:szCs w:val="24"/>
                </w:rPr>
                <w:t>childish</w:t>
              </w:r>
            </w:hyperlink>
            <w:r w:rsidR="00905FB6">
              <w:rPr>
                <w:rFonts w:ascii="AppleSystemUIFont" w:eastAsia=".PingFang SC" w:hAnsi="AppleSystemUIFont" w:cs="AppleSystemUIFont"/>
                <w:sz w:val="24"/>
                <w:szCs w:val="24"/>
              </w:rPr>
              <w:t xml:space="preserve">  [ juvenile behaviour </w:t>
            </w:r>
            <w:r w:rsidR="00905FB6">
              <w:rPr>
                <w:rFonts w:ascii=".PingFang SC" w:eastAsia=".PingFang SC" w:hAnsi="AppleSystemUIFont" w:cs=".PingFang SC" w:hint="eastAsia"/>
                <w:sz w:val="24"/>
                <w:szCs w:val="24"/>
              </w:rPr>
              <w:t>幼稚的行为</w:t>
            </w:r>
            <w:r w:rsidR="00905FB6">
              <w:rPr>
                <w:rFonts w:ascii="AppleSystemUIFont" w:eastAsia=".PingFang SC" w:hAnsi="AppleSystemUIFont" w:cs="AppleSystemUIFont"/>
                <w:sz w:val="24"/>
                <w:szCs w:val="24"/>
              </w:rPr>
              <w:t xml:space="preserve">. ]  </w:t>
            </w:r>
            <w:r w:rsidR="00905FB6" w:rsidRPr="00215D06">
              <w:rPr>
                <w:rFonts w:ascii="AppleSystemUIFontBold" w:eastAsia=".PingFang SC" w:hAnsi="AppleSystemUIFontBold" w:cs="AppleSystemUIFontBold"/>
                <w:b/>
                <w:bCs/>
                <w:sz w:val="24"/>
                <w:szCs w:val="24"/>
                <w:highlight w:val="yellow"/>
              </w:rPr>
              <w:t xml:space="preserve">e.g. Don't be so juvenile/childish, OK?  </w:t>
            </w:r>
            <w:r w:rsidR="00905FB6" w:rsidRPr="00215D06">
              <w:rPr>
                <w:rFonts w:ascii=".PingFang SC" w:eastAsia=".PingFang SC" w:hAnsi="AppleSystemUIFontBold" w:cs=".PingFang SC" w:hint="eastAsia"/>
                <w:b/>
                <w:bCs/>
                <w:sz w:val="24"/>
                <w:szCs w:val="24"/>
                <w:highlight w:val="yellow"/>
              </w:rPr>
              <w:t>别那么孩子气！</w:t>
            </w:r>
          </w:p>
          <w:p w14:paraId="1D953E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Her husband is very juvenile when facing the family issue. </w:t>
            </w:r>
          </w:p>
          <w:p w14:paraId="0198E4F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6194EBA3"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2920BB7C"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feud /fjuːd/ </w:t>
            </w:r>
            <w:r>
              <w:rPr>
                <w:rFonts w:ascii=".PingFang SC" w:eastAsia=".PingFang SC" w:hAnsi="AppleSystemUIFontBold" w:cs=".PingFang SC" w:hint="eastAsia"/>
                <w:b/>
                <w:bCs/>
                <w:sz w:val="24"/>
                <w:szCs w:val="24"/>
              </w:rPr>
              <w:t>美</w:t>
            </w:r>
            <w:r>
              <w:rPr>
                <w:rFonts w:ascii="AppleSystemUIFontBold" w:eastAsia=".PingFang SC" w:hAnsi="AppleSystemUIFontBold" w:cs="AppleSystemUIFontBold"/>
                <w:b/>
                <w:bCs/>
                <w:sz w:val="24"/>
                <w:szCs w:val="24"/>
              </w:rPr>
              <w:t xml:space="preserve"> n. v.  [ feud with sb over sth]</w:t>
            </w:r>
          </w:p>
          <w:p w14:paraId="67C55F3C"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 </w:t>
            </w:r>
            <w:r>
              <w:rPr>
                <w:rFonts w:ascii="AppleSystemUIFontBold" w:eastAsia=".PingFang SC" w:hAnsi="AppleSystemUIFontBold" w:cs="AppleSystemUIFontBold"/>
                <w:b/>
                <w:bCs/>
                <w:sz w:val="24"/>
                <w:szCs w:val="24"/>
              </w:rPr>
              <w:t>[ a feud between A and B ]</w:t>
            </w:r>
            <w:r>
              <w:rPr>
                <w:rFonts w:ascii="AppleSystemUIFont" w:eastAsia=".PingFang SC" w:hAnsi="AppleSystemUIFont" w:cs="AppleSystemUIFont"/>
                <w:sz w:val="24"/>
                <w:szCs w:val="24"/>
              </w:rPr>
              <w:t xml:space="preserve">  an angry and bitter argument between two people or groups of people that continues over a long period of time </w:t>
            </w:r>
            <w:r>
              <w:rPr>
                <w:rFonts w:ascii=".PingFang SC" w:eastAsia=".PingFang SC" w:hAnsi="AppleSystemUIFont" w:cs=".PingFang SC" w:hint="eastAsia"/>
                <w:sz w:val="24"/>
                <w:szCs w:val="24"/>
              </w:rPr>
              <w:t>长期不和；争吵不休；世仇；夙怨</w:t>
            </w:r>
            <w:r>
              <w:rPr>
                <w:rFonts w:ascii="AppleSystemUIFont" w:eastAsia=".PingFang SC" w:hAnsi="AppleSystemUIFont" w:cs="AppleSystemUIFont"/>
                <w:sz w:val="24"/>
                <w:szCs w:val="24"/>
              </w:rPr>
              <w:t xml:space="preserve">.  e.g. a long-running feud between the CHINA and U.S.  </w:t>
            </w:r>
            <w:r>
              <w:rPr>
                <w:rFonts w:ascii=".PingFang SC" w:eastAsia=".PingFang SC" w:hAnsi="AppleSystemUIFont" w:cs=".PingFang SC" w:hint="eastAsia"/>
                <w:sz w:val="24"/>
                <w:szCs w:val="24"/>
              </w:rPr>
              <w:t>之间的夙怨</w:t>
            </w:r>
            <w:r>
              <w:rPr>
                <w:rFonts w:ascii="AppleSystemUIFont" w:eastAsia=".PingFang SC" w:hAnsi="AppleSystemUIFont" w:cs="AppleSystemUIFont"/>
                <w:sz w:val="24"/>
                <w:szCs w:val="24"/>
              </w:rPr>
              <w:t xml:space="preserve">    e.g. a feud with the neighbours </w:t>
            </w:r>
            <w:r>
              <w:rPr>
                <w:rFonts w:ascii=".PingFang SC" w:eastAsia=".PingFang SC" w:hAnsi="AppleSystemUIFont" w:cs=".PingFang SC" w:hint="eastAsia"/>
                <w:sz w:val="24"/>
                <w:szCs w:val="24"/>
              </w:rPr>
              <w:t>与邻不睦</w:t>
            </w:r>
            <w:r>
              <w:rPr>
                <w:rFonts w:ascii="AppleSystemUIFont" w:eastAsia=".PingFang SC" w:hAnsi="AppleSystemUIFont" w:cs="AppleSystemUIFont"/>
                <w:sz w:val="24"/>
                <w:szCs w:val="24"/>
              </w:rPr>
              <w:t xml:space="preserve"> e.g. a family feud </w:t>
            </w:r>
            <w:r>
              <w:rPr>
                <w:rFonts w:ascii="AppleSystemUIFontItalic" w:eastAsia=".PingFang SC" w:hAnsi="AppleSystemUIFontItalic" w:cs="AppleSystemUIFontItalic"/>
                <w:i/>
                <w:iCs/>
                <w:sz w:val="24"/>
                <w:szCs w:val="24"/>
              </w:rPr>
              <w:t xml:space="preserve">(= within a family or between two families) </w:t>
            </w:r>
            <w:r>
              <w:rPr>
                <w:rFonts w:ascii=".PingFang SC" w:eastAsia=".PingFang SC" w:hAnsi="AppleSystemUIFontItalic" w:cs=".PingFang SC" w:hint="eastAsia"/>
                <w:sz w:val="24"/>
                <w:szCs w:val="24"/>
              </w:rPr>
              <w:t>家族世仇</w:t>
            </w:r>
            <w:r>
              <w:rPr>
                <w:rFonts w:ascii="AppleSystemUIFont" w:eastAsia=".PingFang SC" w:hAnsi="AppleSystemUIFont" w:cs="AppleSystemUIFont"/>
                <w:sz w:val="24"/>
                <w:szCs w:val="24"/>
              </w:rPr>
              <w:t xml:space="preserve"> e.g. a feud over money </w:t>
            </w:r>
            <w:r>
              <w:rPr>
                <w:rFonts w:ascii=".PingFang SC" w:eastAsia=".PingFang SC" w:hAnsi="AppleSystemUIFont" w:cs=".PingFang SC" w:hint="eastAsia"/>
                <w:sz w:val="24"/>
                <w:szCs w:val="24"/>
              </w:rPr>
              <w:t>为钱争吵不休</w:t>
            </w:r>
            <w:r>
              <w:rPr>
                <w:rFonts w:ascii="AppleSystemUIFont" w:eastAsia=".PingFang SC" w:hAnsi="AppleSystemUIFont" w:cs="AppleSystemUIFont"/>
                <w:sz w:val="24"/>
                <w:szCs w:val="24"/>
              </w:rPr>
              <w:t xml:space="preserve"> </w:t>
            </w:r>
          </w:p>
          <w:p w14:paraId="19E35CD0"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v.</w:t>
            </w:r>
            <w:r>
              <w:rPr>
                <w:rFonts w:ascii="AppleSystemUIFontBold" w:eastAsia=".PingFang SC" w:hAnsi="AppleSystemUIFontBold" w:cs="AppleSystemUIFontBold"/>
                <w:b/>
                <w:bCs/>
                <w:sz w:val="24"/>
                <w:szCs w:val="24"/>
              </w:rPr>
              <w:t>[ feud with sb over sth ]</w:t>
            </w:r>
            <w:r>
              <w:rPr>
                <w:rFonts w:ascii="AppleSystemUIFont" w:eastAsia=".PingFang SC" w:hAnsi="AppleSystemUIFont" w:cs="AppleSystemUIFont"/>
                <w:sz w:val="24"/>
                <w:szCs w:val="24"/>
              </w:rPr>
              <w:t xml:space="preserve"> to have an angry and bitter argument with sb over a long period of time </w:t>
            </w:r>
            <w:r>
              <w:rPr>
                <w:rFonts w:ascii=".PingFang SC" w:eastAsia=".PingFang SC" w:hAnsi="AppleSystemUIFont" w:cs=".PingFang SC" w:hint="eastAsia"/>
                <w:sz w:val="24"/>
                <w:szCs w:val="24"/>
              </w:rPr>
              <w:t>长期争斗；争吵不休；世代结仇</w:t>
            </w:r>
          </w:p>
          <w:p w14:paraId="426C4D2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4FD80CAF"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2E6B6EA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r w:rsidRPr="00F428CC">
              <w:rPr>
                <w:rFonts w:ascii="AppleSystemUIFont" w:eastAsia=".PingFang SC" w:hAnsi="AppleSystemUIFont" w:cs="AppleSystemUIFont"/>
                <w:sz w:val="24"/>
                <w:szCs w:val="24"/>
                <w:highlight w:val="yellow"/>
              </w:rPr>
              <w:lastRenderedPageBreak/>
              <w:t xml:space="preserve">## </w:t>
            </w:r>
            <w:r w:rsidRPr="00F428CC">
              <w:rPr>
                <w:rFonts w:ascii="AppleSystemUIFontBold" w:eastAsia=".PingFang SC" w:hAnsi="AppleSystemUIFontBold" w:cs="AppleSystemUIFontBold"/>
                <w:b/>
                <w:bCs/>
                <w:sz w:val="24"/>
                <w:szCs w:val="24"/>
                <w:highlight w:val="yellow"/>
              </w:rPr>
              <w:t>[</w:t>
            </w:r>
            <w:r w:rsidRPr="00F428CC">
              <w:rPr>
                <w:rFonts w:ascii=".PingFang SC" w:eastAsia=".PingFang SC" w:hAnsi="AppleSystemUIFontBold" w:cs=".PingFang SC" w:hint="eastAsia"/>
                <w:b/>
                <w:bCs/>
                <w:sz w:val="24"/>
                <w:szCs w:val="24"/>
                <w:highlight w:val="yellow"/>
              </w:rPr>
              <w:t>涉嫌</w:t>
            </w:r>
            <w:r w:rsidRPr="00F428CC">
              <w:rPr>
                <w:rFonts w:ascii=".PingFang SC" w:eastAsia=".PingFang SC" w:hAnsi="AppleSystemUIFontBold" w:cs=".PingFang SC"/>
                <w:b/>
                <w:bCs/>
                <w:sz w:val="24"/>
                <w:szCs w:val="24"/>
                <w:highlight w:val="yellow"/>
              </w:rPr>
              <w:t>(</w:t>
            </w:r>
            <w:r w:rsidRPr="00F428CC">
              <w:rPr>
                <w:rFonts w:ascii=".PingFang SC" w:eastAsia=".PingFang SC" w:hAnsi="AppleSystemUIFontBold" w:cs=".PingFang SC" w:hint="eastAsia"/>
                <w:b/>
                <w:bCs/>
                <w:sz w:val="24"/>
                <w:szCs w:val="24"/>
                <w:highlight w:val="yellow"/>
              </w:rPr>
              <w:t>指控</w:t>
            </w:r>
            <w:r w:rsidRPr="00F428CC">
              <w:rPr>
                <w:rFonts w:ascii=".PingFang SC" w:eastAsia=".PingFang SC" w:hAnsi="AppleSystemUIFontBold" w:cs=".PingFang SC"/>
                <w:b/>
                <w:bCs/>
                <w:sz w:val="24"/>
                <w:szCs w:val="24"/>
                <w:highlight w:val="yellow"/>
              </w:rPr>
              <w:t>)&lt;xxx crime&gt;</w:t>
            </w:r>
            <w:r w:rsidRPr="00F428CC">
              <w:rPr>
                <w:rFonts w:ascii=".PingFang SC" w:eastAsia=".PingFang SC" w:hAnsi="AppleSystemUIFontBold" w:cs=".PingFang SC" w:hint="eastAsia"/>
                <w:b/>
                <w:bCs/>
                <w:sz w:val="24"/>
                <w:szCs w:val="24"/>
                <w:highlight w:val="yellow"/>
              </w:rPr>
              <w:t>罪</w:t>
            </w:r>
            <w:r w:rsidRPr="00F428CC">
              <w:rPr>
                <w:rFonts w:ascii=".PingFang SC" w:eastAsia=".PingFang SC" w:hAnsi="AppleSystemUIFontBold" w:cs=".PingFang SC"/>
                <w:b/>
                <w:bCs/>
                <w:sz w:val="24"/>
                <w:szCs w:val="24"/>
                <w:highlight w:val="yellow"/>
              </w:rPr>
              <w:t>: on allegations of &lt;a crime&gt;</w:t>
            </w:r>
            <w:r w:rsidRPr="00F428CC">
              <w:rPr>
                <w:rFonts w:ascii="AppleSystemUIFontBold" w:eastAsia=".PingFang SC" w:hAnsi="AppleSystemUIFontBold" w:cs="AppleSystemUIFontBold"/>
                <w:b/>
                <w:bCs/>
                <w:sz w:val="24"/>
                <w:szCs w:val="24"/>
                <w:highlight w:val="yellow"/>
              </w:rPr>
              <w:t>]</w:t>
            </w:r>
          </w:p>
          <w:p w14:paraId="6A814878"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儿童猥亵”罪</w:t>
            </w:r>
            <w:r>
              <w:rPr>
                <w:rFonts w:ascii=".PingFang SC" w:eastAsia=".PingFang SC" w:hAnsi="AppleSystemUIFontBold" w:cs=".PingFang SC"/>
                <w:b/>
                <w:bCs/>
                <w:sz w:val="24"/>
                <w:szCs w:val="24"/>
              </w:rPr>
              <w:t xml:space="preserve">: on allegations of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 xml:space="preserve">child molestation;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嫌犯</w:t>
            </w:r>
            <w:r>
              <w:rPr>
                <w:rFonts w:ascii="AppleSystemUIFontBold" w:eastAsia=".PingFang SC" w:hAnsi="AppleSystemUIFontBold" w:cs="AppleSystemUIFontBold"/>
                <w:b/>
                <w:bCs/>
                <w:sz w:val="24"/>
                <w:szCs w:val="24"/>
              </w:rPr>
              <w:t xml:space="preserve">: an alleged crime;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BoldItalic" w:eastAsia=".PingFang SC" w:hAnsi="AppleSystemUIFontBoldItalic" w:cs="AppleSystemUIFontBoldItalic"/>
                <w:b/>
                <w:bCs/>
                <w:i/>
                <w:iCs/>
                <w:sz w:val="24"/>
                <w:szCs w:val="24"/>
              </w:rPr>
              <w:t>alleged victim</w:t>
            </w:r>
            <w:r>
              <w:rPr>
                <w:rFonts w:ascii="AppleSystemUIFontBold" w:eastAsia=".PingFang SC" w:hAnsi="AppleSystemUIFontBold" w:cs="AppleSystemUIFontBold"/>
                <w:b/>
                <w:bCs/>
                <w:sz w:val="24"/>
                <w:szCs w:val="24"/>
              </w:rPr>
              <w:t>; alleged offence; alleged ncident etc]</w:t>
            </w:r>
          </w:p>
          <w:p w14:paraId="7CC62631"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58B416A4"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PingFang SC" w:eastAsia=".PingFang SC" w:hAnsi="AppleSystemUIFont" w:cs=".PingFang SC"/>
                <w:sz w:val="24"/>
                <w:szCs w:val="24"/>
              </w:rPr>
              <w:t xml:space="preserve">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FD580B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0CB714D1"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their </w:t>
            </w:r>
            <w:r>
              <w:rPr>
                <w:rFonts w:ascii="AppleSystemUIFontBold" w:eastAsia=".PingFang SC" w:hAnsi="AppleSystemUIFontBold" w:cs="AppleSystemUIFontBold"/>
                <w:b/>
                <w:bCs/>
                <w:sz w:val="24"/>
                <w:szCs w:val="24"/>
              </w:rPr>
              <w:t>alleged involvement in</w:t>
            </w:r>
            <w:r>
              <w:rPr>
                <w:rFonts w:ascii="AppleSystemUIFont" w:eastAsia=".PingFang SC" w:hAnsi="AppleSystemUIFont" w:cs="AppleSystemUIFont"/>
                <w:sz w:val="24"/>
                <w:szCs w:val="24"/>
              </w:rPr>
              <w:t xml:space="preserve"> international terrorism </w:t>
            </w:r>
            <w:r>
              <w:rPr>
                <w:rFonts w:ascii=".PingFang SC" w:eastAsia=".PingFang SC" w:hAnsi="AppleSystemUIFont" w:cs=".PingFang SC" w:hint="eastAsia"/>
                <w:sz w:val="24"/>
                <w:szCs w:val="24"/>
              </w:rPr>
              <w:t>他们</w:t>
            </w:r>
            <w:r>
              <w:rPr>
                <w:rFonts w:ascii=".PingFang SC" w:eastAsia=".PingFang SC" w:hAnsi="AppleSystemUIFont" w:cs=".PingFang SC" w:hint="eastAsia"/>
                <w:b/>
                <w:bCs/>
                <w:sz w:val="24"/>
                <w:szCs w:val="24"/>
              </w:rPr>
              <w:t>涉嫌参与</w:t>
            </w:r>
            <w:r>
              <w:rPr>
                <w:rFonts w:ascii=".PingFang SC" w:eastAsia=".PingFang SC" w:hAnsi="AppleSystemUIFont" w:cs=".PingFang SC" w:hint="eastAsia"/>
                <w:sz w:val="24"/>
                <w:szCs w:val="24"/>
              </w:rPr>
              <w:t>国际恐怖主义活动</w:t>
            </w:r>
          </w:p>
          <w:p w14:paraId="66A65BD5"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w:t>
            </w:r>
            <w:r>
              <w:rPr>
                <w:rFonts w:ascii="AppleSystemUIFontItalic" w:eastAsia=".PingFang SC" w:hAnsi="AppleSystemUIFontItalic" w:cs="AppleSystemUIFontItalic"/>
                <w:i/>
                <w:iCs/>
                <w:sz w:val="24"/>
                <w:szCs w:val="24"/>
              </w:rPr>
              <w:t>alleged victim</w:t>
            </w:r>
            <w:r>
              <w:rPr>
                <w:rFonts w:ascii="AppleSystemUIFont" w:eastAsia=".PingFang SC" w:hAnsi="AppleSystemUIFont" w:cs="AppleSystemUIFont"/>
                <w:sz w:val="24"/>
                <w:szCs w:val="24"/>
              </w:rPr>
              <w:t xml:space="preserve"> made the complaint at a police station in York.</w:t>
            </w:r>
          </w:p>
          <w:p w14:paraId="171DE647"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r>
              <w:rPr>
                <w:rFonts w:ascii=".PingFang SC" w:eastAsia=".PingFang SC" w:hAnsi="AppleSystemUIFont" w:cs=".PingFang SC" w:hint="eastAsia"/>
                <w:sz w:val="24"/>
                <w:szCs w:val="24"/>
              </w:rPr>
              <w:t>那位自称是受害者的人在约克一家警察局报了案</w:t>
            </w:r>
          </w:p>
          <w:p w14:paraId="7117FAD8"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p>
          <w:p w14:paraId="3FFF347E"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p>
          <w:p w14:paraId="3C8DA1B6"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 against them emerged earlier this month. The arrest/</w:t>
            </w:r>
            <w:r>
              <w:rPr>
                <w:rFonts w:ascii="AppleSystemUIFontBold" w:eastAsia=".PingFang SC" w:hAnsi="AppleSystemUIFontBold" w:cs="AppleSystemUIFontBold"/>
                <w:b/>
                <w:bCs/>
                <w:sz w:val="24"/>
                <w:szCs w:val="24"/>
              </w:rPr>
              <w:t>apprehension</w:t>
            </w:r>
            <w:r>
              <w:rPr>
                <w:rFonts w:ascii="AppleSystemUIFont" w:eastAsia=".PingFang SC" w:hAnsi="AppleSystemUIFont" w:cs="AppleSystemUIFont"/>
                <w:sz w:val="24"/>
                <w:szCs w:val="24"/>
              </w:rPr>
              <w:t xml:space="preserve"> p</w:t>
            </w:r>
            <w:r>
              <w:rPr>
                <w:rFonts w:ascii="AppleSystemUIFontBold" w:eastAsia=".PingFang SC" w:hAnsi="AppleSystemUIFontBold" w:cs="AppleSystemUIFontBold"/>
                <w:b/>
                <w:bCs/>
                <w:sz w:val="24"/>
                <w:szCs w:val="24"/>
                <w:u w:val="single"/>
              </w:rPr>
              <w:t>aves the way for them to</w:t>
            </w:r>
            <w:r>
              <w:rPr>
                <w:rFonts w:ascii="AppleSystemUIFont" w:eastAsia=".PingFang SC" w:hAnsi="AppleSystemUIFont" w:cs="AppleSystemUIFont"/>
                <w:sz w:val="24"/>
                <w:szCs w:val="24"/>
              </w:rPr>
              <w:t xml:space="preserve"> be formally </w:t>
            </w:r>
            <w:r>
              <w:rPr>
                <w:rFonts w:ascii="AppleSystemUIFontBold" w:eastAsia=".PingFang SC" w:hAnsi="AppleSystemUIFontBold" w:cs="AppleSystemUIFontBold"/>
                <w:b/>
                <w:bCs/>
                <w:sz w:val="24"/>
                <w:szCs w:val="24"/>
              </w:rPr>
              <w:t>charged/accused/indicted.</w:t>
            </w:r>
            <w:r>
              <w:rPr>
                <w:rFonts w:ascii="AppleSystemUIFont" w:eastAsia=".PingFang SC" w:hAnsi="AppleSystemUIFont" w:cs="AppleSystemUIFont"/>
                <w:sz w:val="24"/>
                <w:szCs w:val="24"/>
              </w:rPr>
              <w:t xml:space="preserve">  "Police adopt a 'zero tolerance' attitude toward crimes against minors and will severely </w:t>
            </w:r>
            <w:r>
              <w:rPr>
                <w:rFonts w:ascii="AppleSystemUIFontBold" w:eastAsia=".PingFang SC" w:hAnsi="AppleSystemUIFontBold" w:cs="AppleSystemUIFontBold"/>
                <w:b/>
                <w:bCs/>
                <w:sz w:val="24"/>
                <w:szCs w:val="24"/>
                <w:u w:val="single"/>
              </w:rPr>
              <w:t>crack down</w:t>
            </w:r>
            <w:r>
              <w:rPr>
                <w:rFonts w:ascii="AppleSystemUIFont" w:eastAsia=".PingFang SC" w:hAnsi="AppleSystemUIFont" w:cs="AppleSystemUIFont"/>
                <w:sz w:val="24"/>
                <w:szCs w:val="24"/>
              </w:rPr>
              <w:t xml:space="preserve"> on such crimes in accordance with law," the statement said.</w:t>
            </w:r>
          </w:p>
          <w:p w14:paraId="0C410900" w14:textId="77777777" w:rsidR="00905FB6" w:rsidRPr="0086474B" w:rsidRDefault="00905FB6" w:rsidP="008D2077">
            <w:pPr>
              <w:rPr>
                <w:b/>
                <w:highlight w:val="yellow"/>
              </w:rPr>
            </w:pPr>
          </w:p>
        </w:tc>
      </w:tr>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lastRenderedPageBreak/>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lastRenderedPageBreak/>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0274D106" w14:textId="468AE22A" w:rsidR="008302A5" w:rsidRPr="00163B98" w:rsidRDefault="00556145" w:rsidP="00556145">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356BCF" w:rsidRPr="00163B98" w14:paraId="1559B288" w14:textId="77777777" w:rsidTr="002836D3">
        <w:tc>
          <w:tcPr>
            <w:tcW w:w="11199" w:type="dxa"/>
          </w:tcPr>
          <w:p w14:paraId="51C03773" w14:textId="77777777" w:rsidR="00356BCF" w:rsidRPr="00163B98" w:rsidRDefault="00356BCF" w:rsidP="00B95400">
            <w:r w:rsidRPr="00163B98">
              <w:lastRenderedPageBreak/>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3E56AD" w:rsidP="00B95400">
            <w:hyperlink r:id="rId53"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2836D3">
        <w:trPr>
          <w:trHeight w:val="1986"/>
        </w:trPr>
        <w:tc>
          <w:tcPr>
            <w:tcW w:w="11199" w:type="dxa"/>
          </w:tcPr>
          <w:p w14:paraId="4C2B3794" w14:textId="77777777" w:rsidR="00A13E1C" w:rsidRPr="00A13E1C" w:rsidRDefault="00A13E1C" w:rsidP="00B95400">
            <w:r w:rsidRPr="00A13E1C">
              <w:rPr>
                <w:rFonts w:hint="eastAsia"/>
              </w:rPr>
              <w:lastRenderedPageBreak/>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54"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55"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lastRenderedPageBreak/>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3E56AD" w:rsidP="008C5584">
            <w:hyperlink r:id="rId56"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6C2A50A4"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remand /rɪˈm</w:t>
            </w:r>
            <w:r w:rsidRPr="0087432F">
              <w:rPr>
                <w:rFonts w:hint="eastAsia"/>
                <w:b/>
                <w:highlight w:val="yellow"/>
                <w:lang w:val="en-US"/>
              </w:rPr>
              <w:t>ɑ</w:t>
            </w:r>
            <w:r w:rsidRPr="0087432F">
              <w:rPr>
                <w:b/>
                <w:highlight w:val="yellow"/>
                <w:lang w:val="en-US"/>
              </w:rPr>
              <w:t xml:space="preserve">ːnd/  [ </w:t>
            </w:r>
            <w:r w:rsidRPr="0087432F">
              <w:rPr>
                <w:rFonts w:hint="eastAsia"/>
                <w:b/>
                <w:highlight w:val="yellow"/>
                <w:lang w:val="en-US"/>
              </w:rPr>
              <w:t>将…还押候审</w:t>
            </w:r>
            <w:r w:rsidRPr="0087432F">
              <w:rPr>
                <w:b/>
                <w:highlight w:val="yellow"/>
                <w:lang w:val="en-US"/>
              </w:rPr>
              <w:t xml:space="preserve">: be remanded in custody;  </w:t>
            </w:r>
            <w:r w:rsidRPr="0087432F">
              <w:rPr>
                <w:rFonts w:hint="eastAsia"/>
                <w:b/>
                <w:highlight w:val="yellow"/>
                <w:lang w:val="en-US"/>
              </w:rPr>
              <w:t>使</w:t>
            </w:r>
            <w:r w:rsidRPr="0087432F">
              <w:rPr>
                <w:b/>
                <w:highlight w:val="yellow"/>
                <w:lang w:val="en-US"/>
              </w:rPr>
              <w:t>sb.</w:t>
            </w:r>
            <w:r w:rsidRPr="0087432F">
              <w:rPr>
                <w:rFonts w:hint="eastAsia"/>
                <w:b/>
                <w:highlight w:val="yellow"/>
                <w:lang w:val="en-US"/>
              </w:rPr>
              <w:t>取保候审</w:t>
            </w:r>
            <w:r w:rsidRPr="0087432F">
              <w:rPr>
                <w:b/>
                <w:highlight w:val="yellow"/>
                <w:lang w:val="en-US"/>
              </w:rPr>
              <w:t>: be remanded on bail  (</w:t>
            </w:r>
            <w:r w:rsidRPr="0087432F">
              <w:rPr>
                <w:rFonts w:hint="eastAsia"/>
                <w:b/>
                <w:highlight w:val="yellow"/>
                <w:lang w:val="en-US"/>
              </w:rPr>
              <w:t>保释外出：</w:t>
            </w:r>
            <w:r w:rsidRPr="0087432F">
              <w:rPr>
                <w:b/>
                <w:highlight w:val="yellow"/>
                <w:lang w:val="en-US"/>
              </w:rPr>
              <w:t>be released on bail)]   V.S. **</w:t>
            </w:r>
            <w:r w:rsidRPr="0087432F">
              <w:rPr>
                <w:rFonts w:hint="eastAsia"/>
                <w:b/>
                <w:highlight w:val="yellow"/>
                <w:lang w:val="en-US"/>
              </w:rPr>
              <w:t>训斥</w:t>
            </w:r>
            <w:r w:rsidRPr="0087432F">
              <w:rPr>
                <w:b/>
                <w:highlight w:val="yellow"/>
                <w:lang w:val="en-US"/>
              </w:rPr>
              <w:t xml:space="preserve">; </w:t>
            </w:r>
            <w:r w:rsidRPr="0087432F">
              <w:rPr>
                <w:rFonts w:hint="eastAsia"/>
                <w:b/>
                <w:highlight w:val="yellow"/>
                <w:lang w:val="en-US"/>
              </w:rPr>
              <w:t>谴责</w:t>
            </w:r>
            <w:r w:rsidRPr="0087432F">
              <w:rPr>
                <w:b/>
                <w:highlight w:val="yellow"/>
                <w:lang w:val="en-US"/>
              </w:rPr>
              <w:t>: reprimand sb.**: reprimand /ˈrɛprɪˌm</w:t>
            </w:r>
            <w:r w:rsidRPr="0087432F">
              <w:rPr>
                <w:rFonts w:hint="eastAsia"/>
                <w:b/>
                <w:highlight w:val="yellow"/>
                <w:lang w:val="en-US"/>
              </w:rPr>
              <w:t>ɑ</w:t>
            </w:r>
            <w:r w:rsidRPr="0087432F">
              <w:rPr>
                <w:b/>
                <w:highlight w:val="yellow"/>
                <w:lang w:val="en-US"/>
              </w:rPr>
              <w:t>ːnd/</w:t>
            </w:r>
          </w:p>
          <w:p w14:paraId="2E64873C" w14:textId="77777777" w:rsidR="008A0DCF" w:rsidRPr="008A0DCF" w:rsidRDefault="008A0DCF" w:rsidP="008A0DCF">
            <w:pPr>
              <w:rPr>
                <w:lang w:val="en-US"/>
              </w:rPr>
            </w:pPr>
            <w:r w:rsidRPr="008A0DCF">
              <w:rPr>
                <w:rFonts w:hint="eastAsia"/>
                <w:lang w:val="en-US"/>
              </w:rPr>
              <w:t>* **</w:t>
            </w:r>
            <w:r w:rsidRPr="008A0DCF">
              <w:rPr>
                <w:rFonts w:hint="eastAsia"/>
                <w:lang w:val="en-US"/>
              </w:rPr>
              <w:t>将…还押候审</w:t>
            </w:r>
            <w:r w:rsidRPr="008A0DCF">
              <w:rPr>
                <w:rFonts w:hint="eastAsia"/>
                <w:lang w:val="en-US"/>
              </w:rPr>
              <w:t>: be remanded in custody**</w:t>
            </w:r>
          </w:p>
          <w:p w14:paraId="61A4D2C0" w14:textId="77777777" w:rsidR="008A0DCF" w:rsidRPr="008A0DCF" w:rsidRDefault="008A0DCF" w:rsidP="008A0DCF">
            <w:pPr>
              <w:rPr>
                <w:lang w:val="en-US"/>
              </w:rPr>
            </w:pPr>
            <w:r w:rsidRPr="008A0DCF">
              <w:rPr>
                <w:rFonts w:hint="eastAsia"/>
                <w:lang w:val="en-US"/>
              </w:rPr>
              <w:t>*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be remanded on bail**</w:t>
            </w:r>
          </w:p>
          <w:p w14:paraId="0B35F44F" w14:textId="77777777" w:rsidR="008A0DCF" w:rsidRPr="008A0DCF" w:rsidRDefault="008A0DCF" w:rsidP="008A0DCF">
            <w:pPr>
              <w:rPr>
                <w:lang w:val="en-US"/>
              </w:rPr>
            </w:pPr>
            <w:r w:rsidRPr="008A0DCF">
              <w:rPr>
                <w:rFonts w:hint="eastAsia"/>
                <w:lang w:val="en-US"/>
              </w:rPr>
              <w:t>* **</w:t>
            </w:r>
            <w:r w:rsidRPr="008A0DCF">
              <w:rPr>
                <w:rFonts w:hint="eastAsia"/>
                <w:lang w:val="en-US"/>
              </w:rPr>
              <w:t>保释外出：</w:t>
            </w:r>
            <w:r w:rsidRPr="008A0DCF">
              <w:rPr>
                <w:rFonts w:hint="eastAsia"/>
                <w:lang w:val="en-US"/>
              </w:rPr>
              <w:t>be released on bail**</w:t>
            </w:r>
          </w:p>
          <w:p w14:paraId="2FEA2509" w14:textId="77777777" w:rsidR="008A0DCF" w:rsidRPr="008A0DCF" w:rsidRDefault="008A0DCF" w:rsidP="008A0DCF">
            <w:pPr>
              <w:rPr>
                <w:lang w:val="en-US"/>
              </w:rPr>
            </w:pPr>
            <w:r w:rsidRPr="008A0DCF">
              <w:rPr>
                <w:rFonts w:hint="eastAsia"/>
                <w:lang w:val="en-US"/>
              </w:rPr>
              <w:t>1. V-T If a person who is accused of a crime **</w:t>
            </w:r>
            <w:r w:rsidRPr="008A0DCF">
              <w:rPr>
                <w:rFonts w:hint="eastAsia"/>
                <w:lang w:val="en-US"/>
              </w:rPr>
              <w:t>将…还押候审</w:t>
            </w:r>
            <w:r w:rsidRPr="008A0DCF">
              <w:rPr>
                <w:rFonts w:hint="eastAsia"/>
                <w:lang w:val="en-US"/>
              </w:rPr>
              <w:t xml:space="preserve"> is remanded in custody**, they are kept in prison or they are sent back to the prison from `a court of law </w:t>
            </w:r>
            <w:r w:rsidRPr="008A0DCF">
              <w:rPr>
                <w:rFonts w:hint="eastAsia"/>
                <w:lang w:val="en-US"/>
              </w:rPr>
              <w:t>法庭</w:t>
            </w:r>
            <w:r w:rsidRPr="008A0DCF">
              <w:rPr>
                <w:rFonts w:hint="eastAsia"/>
                <w:lang w:val="en-US"/>
              </w:rPr>
              <w:t>` until their trial begins.</w:t>
            </w:r>
          </w:p>
          <w:p w14:paraId="449B95CC" w14:textId="77777777" w:rsidR="008A0DCF" w:rsidRPr="008A0DCF" w:rsidRDefault="008A0DCF" w:rsidP="008A0DCF">
            <w:pPr>
              <w:rPr>
                <w:lang w:val="en-US"/>
              </w:rPr>
            </w:pPr>
            <w:r w:rsidRPr="008A0DCF">
              <w:rPr>
                <w:rFonts w:hint="eastAsia"/>
                <w:lang w:val="en-US"/>
              </w:rPr>
              <w:t xml:space="preserve">e.g. She `was remanded in custody` for seven days.  </w:t>
            </w:r>
            <w:r w:rsidRPr="008A0DCF">
              <w:rPr>
                <w:rFonts w:hint="eastAsia"/>
                <w:lang w:val="en-US"/>
              </w:rPr>
              <w:t>卡特</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了</w:t>
            </w:r>
            <w:r w:rsidRPr="008A0DCF">
              <w:rPr>
                <w:rFonts w:hint="eastAsia"/>
                <w:lang w:val="en-US"/>
              </w:rPr>
              <w:t>7</w:t>
            </w:r>
            <w:r w:rsidRPr="008A0DCF">
              <w:rPr>
                <w:rFonts w:hint="eastAsia"/>
                <w:lang w:val="en-US"/>
              </w:rPr>
              <w:t>天。</w:t>
            </w:r>
          </w:p>
          <w:p w14:paraId="1FCE908C" w14:textId="77777777" w:rsidR="008A0DCF" w:rsidRPr="008A0DCF" w:rsidRDefault="008A0DCF" w:rsidP="008A0DCF">
            <w:pPr>
              <w:rPr>
                <w:lang w:val="en-US"/>
              </w:rPr>
            </w:pPr>
            <w:r w:rsidRPr="008A0DCF">
              <w:rPr>
                <w:rFonts w:hint="eastAsia"/>
                <w:lang w:val="en-US"/>
              </w:rPr>
              <w:t xml:space="preserve">e.g. He `was remanded in custody` until Tuesday. </w:t>
            </w:r>
            <w:r w:rsidRPr="008A0DCF">
              <w:rPr>
                <w:rFonts w:hint="eastAsia"/>
                <w:lang w:val="en-US"/>
              </w:rPr>
              <w:t>史密斯</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直至星期二。</w:t>
            </w:r>
          </w:p>
          <w:p w14:paraId="528C11BE" w14:textId="77777777" w:rsidR="008A0DCF" w:rsidRPr="008A0DCF" w:rsidRDefault="008A0DCF" w:rsidP="008A0DCF">
            <w:pPr>
              <w:rPr>
                <w:lang w:val="en-US"/>
              </w:rPr>
            </w:pPr>
            <w:r w:rsidRPr="008A0DCF">
              <w:rPr>
                <w:rFonts w:hint="eastAsia"/>
                <w:lang w:val="en-US"/>
              </w:rPr>
              <w:t>2. If a person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xml:space="preserve"> is remanded on bail**, they are allowed to leave the `court of law </w:t>
            </w:r>
            <w:r w:rsidRPr="008A0DCF">
              <w:rPr>
                <w:rFonts w:hint="eastAsia"/>
                <w:lang w:val="en-US"/>
              </w:rPr>
              <w:t>法庭</w:t>
            </w:r>
            <w:r w:rsidRPr="008A0DCF">
              <w:rPr>
                <w:rFonts w:hint="eastAsia"/>
                <w:lang w:val="en-US"/>
              </w:rPr>
              <w:t xml:space="preserve">` and go home by paying a considerable sum of money, that is bail </w:t>
            </w:r>
            <w:r w:rsidRPr="008A0DCF">
              <w:rPr>
                <w:rFonts w:hint="eastAsia"/>
                <w:lang w:val="en-US"/>
              </w:rPr>
              <w:t>保释金</w:t>
            </w:r>
            <w:r w:rsidRPr="008A0DCF">
              <w:rPr>
                <w:rFonts w:hint="eastAsia"/>
                <w:lang w:val="en-US"/>
              </w:rPr>
              <w:t>, but they're told to return to the court at a later date, when their trial will take place.</w:t>
            </w:r>
          </w:p>
          <w:p w14:paraId="6291796B" w14:textId="77777777" w:rsidR="008A0DCF" w:rsidRPr="008A0DCF" w:rsidRDefault="008A0DCF" w:rsidP="008A0DCF">
            <w:pPr>
              <w:rPr>
                <w:lang w:val="en-US"/>
              </w:rPr>
            </w:pPr>
            <w:r w:rsidRPr="008A0DCF">
              <w:rPr>
                <w:rFonts w:hint="eastAsia"/>
                <w:lang w:val="en-US"/>
              </w:rPr>
              <w:t xml:space="preserve">e.g. HW CFO `was remanded on bail </w:t>
            </w:r>
            <w:r w:rsidRPr="008A0DCF">
              <w:rPr>
                <w:rFonts w:hint="eastAsia"/>
                <w:lang w:val="en-US"/>
              </w:rPr>
              <w:t>取保候审</w:t>
            </w:r>
            <w:r w:rsidRPr="008A0DCF">
              <w:rPr>
                <w:rFonts w:hint="eastAsia"/>
                <w:lang w:val="en-US"/>
              </w:rPr>
              <w:t>`, but she has to stay at her home with limited freedom ...</w:t>
            </w:r>
          </w:p>
          <w:p w14:paraId="01EBDE15" w14:textId="77777777" w:rsidR="008A0DCF" w:rsidRPr="008A0DCF" w:rsidRDefault="008A0DCF" w:rsidP="008A0DCF">
            <w:pPr>
              <w:rPr>
                <w:lang w:val="en-US"/>
              </w:rPr>
            </w:pPr>
            <w:r w:rsidRPr="008A0DCF">
              <w:rPr>
                <w:rFonts w:hint="eastAsia"/>
                <w:lang w:val="en-US"/>
              </w:rPr>
              <w:t xml:space="preserve">e.g. K-pop star Jung Joon-young was arrested/apprehended Thursday over allegations that he shared sexually explicit videos of women filmed `without their knowledge or consent </w:t>
            </w:r>
            <w:r w:rsidRPr="008A0DCF">
              <w:rPr>
                <w:rFonts w:hint="eastAsia"/>
                <w:lang w:val="en-US"/>
              </w:rPr>
              <w:t>没有经过某人的知晓或同意</w:t>
            </w:r>
            <w:r w:rsidRPr="008A0DCF">
              <w:rPr>
                <w:rFonts w:hint="eastAsia"/>
                <w:lang w:val="en-US"/>
              </w:rPr>
              <w:t xml:space="preserve">`. **The arrest warrant was issued </w:t>
            </w:r>
            <w:r w:rsidRPr="008A0DCF">
              <w:rPr>
                <w:rFonts w:hint="eastAsia"/>
                <w:lang w:val="en-US"/>
              </w:rPr>
              <w:t>发出了逮捕证</w:t>
            </w:r>
            <w:r w:rsidRPr="008A0DCF">
              <w:rPr>
                <w:rFonts w:hint="eastAsia"/>
                <w:lang w:val="en-US"/>
              </w:rPr>
              <w:t>** hours after he appeared a</w:t>
            </w:r>
            <w:r w:rsidRPr="008A0DCF">
              <w:rPr>
                <w:lang w:val="en-US"/>
              </w:rPr>
              <w:t xml:space="preserve">t a court hearing during which he apologized to the victims for his actions. Following the hearing, he was escorted in handcuffs to a central Seoul police station, where he remains in custody. The point is that he wasn't allowed to **be remanded [rɪ'mænd] </w:t>
            </w:r>
            <w:r w:rsidRPr="008A0DCF">
              <w:rPr>
                <w:rFonts w:hint="eastAsia"/>
                <w:lang w:val="en-US"/>
              </w:rPr>
              <w:t xml:space="preserve">on bail </w:t>
            </w:r>
            <w:r w:rsidRPr="008A0DCF">
              <w:rPr>
                <w:rFonts w:hint="eastAsia"/>
                <w:lang w:val="en-US"/>
              </w:rPr>
              <w:t>取保候审</w:t>
            </w:r>
            <w:r w:rsidRPr="008A0DCF">
              <w:rPr>
                <w:rFonts w:hint="eastAsia"/>
                <w:lang w:val="en-US"/>
              </w:rPr>
              <w:t xml:space="preserve">**.  </w:t>
            </w:r>
          </w:p>
          <w:p w14:paraId="50B387CC" w14:textId="77777777" w:rsidR="008A0DCF" w:rsidRPr="008A0DCF" w:rsidRDefault="008A0DCF" w:rsidP="008A0DCF">
            <w:pPr>
              <w:rPr>
                <w:lang w:val="en-US"/>
              </w:rPr>
            </w:pPr>
            <w:r w:rsidRPr="008A0DCF">
              <w:rPr>
                <w:rFonts w:hint="eastAsia"/>
                <w:lang w:val="en-US"/>
              </w:rPr>
              <w:t xml:space="preserve">3. N-UNCOUNT </w:t>
            </w:r>
            <w:r w:rsidRPr="008A0DCF">
              <w:rPr>
                <w:rFonts w:hint="eastAsia"/>
                <w:lang w:val="en-US"/>
              </w:rPr>
              <w:t>取保候审</w:t>
            </w:r>
            <w:r w:rsidRPr="008A0DCF">
              <w:rPr>
                <w:rFonts w:hint="eastAsia"/>
                <w:lang w:val="en-US"/>
              </w:rPr>
              <w:t xml:space="preserve">; </w:t>
            </w:r>
            <w:r w:rsidRPr="008A0DCF">
              <w:rPr>
                <w:rFonts w:hint="eastAsia"/>
                <w:lang w:val="en-US"/>
              </w:rPr>
              <w:t>取保候审期</w:t>
            </w:r>
            <w:r w:rsidRPr="008A0DCF">
              <w:rPr>
                <w:rFonts w:hint="eastAsia"/>
                <w:lang w:val="en-US"/>
              </w:rPr>
              <w:t xml:space="preserve"> Remand is used to refer to the process of `remanding someone in custody or remanding sb. on bail`, or to the period of time until their trial begins.  **[</w:t>
            </w:r>
            <w:r w:rsidRPr="008A0DCF">
              <w:rPr>
                <w:rFonts w:hint="eastAsia"/>
                <w:lang w:val="en-US"/>
              </w:rPr>
              <w:t>取保候审听证会</w:t>
            </w:r>
            <w:r w:rsidRPr="008A0DCF">
              <w:rPr>
                <w:rFonts w:hint="eastAsia"/>
                <w:lang w:val="en-US"/>
              </w:rPr>
              <w:t>: the remand hearing ]**</w:t>
            </w:r>
          </w:p>
          <w:p w14:paraId="126D717C" w14:textId="77777777" w:rsidR="008A0DCF" w:rsidRPr="008A0DCF" w:rsidRDefault="008A0DCF" w:rsidP="008A0DCF">
            <w:pPr>
              <w:rPr>
                <w:lang w:val="en-US"/>
              </w:rPr>
            </w:pPr>
            <w:r w:rsidRPr="008A0DCF">
              <w:rPr>
                <w:rFonts w:hint="eastAsia"/>
                <w:lang w:val="en-US"/>
              </w:rPr>
              <w:t>e.g. **The remand hearing** is often over in three minutes. ``</w:t>
            </w:r>
            <w:r w:rsidRPr="008A0DCF">
              <w:rPr>
                <w:rFonts w:hint="eastAsia"/>
                <w:lang w:val="en-US"/>
              </w:rPr>
              <w:t>取保候审听证会</w:t>
            </w:r>
            <w:r w:rsidRPr="008A0DCF">
              <w:rPr>
                <w:rFonts w:hint="eastAsia"/>
                <w:lang w:val="en-US"/>
              </w:rPr>
              <w:t xml:space="preserve">`` </w:t>
            </w:r>
            <w:r w:rsidRPr="008A0DCF">
              <w:rPr>
                <w:rFonts w:hint="eastAsia"/>
                <w:lang w:val="en-US"/>
              </w:rPr>
              <w:t>通常在</w:t>
            </w:r>
            <w:r w:rsidRPr="008A0DCF">
              <w:rPr>
                <w:rFonts w:hint="eastAsia"/>
                <w:lang w:val="en-US"/>
              </w:rPr>
              <w:t>3</w:t>
            </w:r>
            <w:r w:rsidRPr="008A0DCF">
              <w:rPr>
                <w:rFonts w:hint="eastAsia"/>
                <w:lang w:val="en-US"/>
              </w:rPr>
              <w:t>分钟内结束</w:t>
            </w:r>
          </w:p>
          <w:p w14:paraId="0BA75A65" w14:textId="77777777" w:rsidR="008A0DCF" w:rsidRPr="008A0DCF" w:rsidRDefault="008A0DCF" w:rsidP="008A0DCF">
            <w:pPr>
              <w:rPr>
                <w:lang w:val="en-US"/>
              </w:rPr>
            </w:pPr>
            <w:r w:rsidRPr="008A0DCF">
              <w:rPr>
                <w:rFonts w:hint="eastAsia"/>
                <w:lang w:val="en-US"/>
              </w:rPr>
              <w:t>4. **</w:t>
            </w:r>
            <w:r w:rsidRPr="008A0DCF">
              <w:rPr>
                <w:rFonts w:hint="eastAsia"/>
                <w:lang w:val="en-US"/>
              </w:rPr>
              <w:t>将〔案件〕发回</w:t>
            </w:r>
            <w:r w:rsidRPr="008A0DCF">
              <w:rPr>
                <w:rFonts w:hint="eastAsia"/>
                <w:lang w:val="en-US"/>
              </w:rPr>
              <w:t>`</w:t>
            </w:r>
            <w:r w:rsidRPr="008A0DCF">
              <w:rPr>
                <w:rFonts w:hint="eastAsia"/>
                <w:lang w:val="en-US"/>
              </w:rPr>
              <w:t>下级法院</w:t>
            </w:r>
            <w:r w:rsidRPr="008A0DCF">
              <w:rPr>
                <w:rFonts w:hint="eastAsia"/>
                <w:lang w:val="en-US"/>
              </w:rPr>
              <w:t>`</w:t>
            </w:r>
            <w:r w:rsidRPr="008A0DCF">
              <w:rPr>
                <w:rFonts w:hint="eastAsia"/>
                <w:lang w:val="en-US"/>
              </w:rPr>
              <w:t>重审</w:t>
            </w:r>
            <w:r w:rsidRPr="008A0DCF">
              <w:rPr>
                <w:rFonts w:hint="eastAsia"/>
                <w:lang w:val="en-US"/>
              </w:rPr>
              <w:t xml:space="preserve">: remand the case for trial**: to send a case to be dealt with to another `inferior court`  </w:t>
            </w:r>
          </w:p>
          <w:p w14:paraId="2E439EF2" w14:textId="77777777" w:rsidR="008A0DCF" w:rsidRPr="008A0DCF" w:rsidRDefault="008A0DCF" w:rsidP="008A0DCF">
            <w:pPr>
              <w:rPr>
                <w:lang w:val="en-US"/>
              </w:rPr>
            </w:pPr>
            <w:r w:rsidRPr="008A0DCF">
              <w:rPr>
                <w:rFonts w:hint="eastAsia"/>
                <w:lang w:val="en-US"/>
              </w:rPr>
              <w:t xml:space="preserve">e.g. The court **remanded the case** to an inferior court for trial. </w:t>
            </w:r>
            <w:r w:rsidRPr="008A0DCF">
              <w:rPr>
                <w:rFonts w:hint="eastAsia"/>
                <w:lang w:val="en-US"/>
              </w:rPr>
              <w:t>法院</w:t>
            </w:r>
            <w:r w:rsidRPr="008A0DCF">
              <w:rPr>
                <w:rFonts w:hint="eastAsia"/>
                <w:lang w:val="en-US"/>
              </w:rPr>
              <w:t xml:space="preserve"> `</w:t>
            </w:r>
            <w:r w:rsidRPr="008A0DCF">
              <w:rPr>
                <w:rFonts w:hint="eastAsia"/>
                <w:lang w:val="en-US"/>
              </w:rPr>
              <w:t>将案件发回下级法院重审</w:t>
            </w:r>
            <w:r w:rsidRPr="008A0DCF">
              <w:rPr>
                <w:rFonts w:hint="eastAsia"/>
                <w:lang w:val="en-US"/>
              </w:rPr>
              <w:t>`</w:t>
            </w:r>
          </w:p>
          <w:p w14:paraId="733583FA" w14:textId="77777777" w:rsidR="008A0DCF" w:rsidRPr="008A0DCF" w:rsidRDefault="008A0DCF" w:rsidP="008A0DCF">
            <w:pPr>
              <w:rPr>
                <w:lang w:val="en-US"/>
              </w:rPr>
            </w:pPr>
            <w:r w:rsidRPr="008A0DCF">
              <w:rPr>
                <w:rFonts w:hint="eastAsia"/>
                <w:lang w:val="en-US"/>
              </w:rPr>
              <w:t xml:space="preserve">5. remand: the period of time that someone spends in prison before their trial </w:t>
            </w:r>
            <w:r w:rsidRPr="008A0DCF">
              <w:rPr>
                <w:rFonts w:hint="eastAsia"/>
                <w:lang w:val="en-US"/>
              </w:rPr>
              <w:t>〔审前〕在押期</w:t>
            </w:r>
            <w:r w:rsidRPr="008A0DCF">
              <w:rPr>
                <w:rFonts w:hint="eastAsia"/>
                <w:lang w:val="en-US"/>
              </w:rPr>
              <w:t xml:space="preserve">  </w:t>
            </w:r>
          </w:p>
          <w:p w14:paraId="6714F465" w14:textId="77777777" w:rsidR="008A0DCF" w:rsidRPr="008A0DCF" w:rsidRDefault="008A0DCF" w:rsidP="008A0DCF">
            <w:pPr>
              <w:rPr>
                <w:lang w:val="en-US"/>
              </w:rPr>
            </w:pPr>
            <w:r w:rsidRPr="008A0DCF">
              <w:rPr>
                <w:lang w:val="en-US"/>
              </w:rPr>
              <w:t>V.S.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w:t>
            </w:r>
          </w:p>
          <w:p w14:paraId="29F0BA28" w14:textId="77777777" w:rsidR="008A0DCF" w:rsidRPr="008A0DCF" w:rsidRDefault="008A0DCF" w:rsidP="008A0DCF">
            <w:pPr>
              <w:rPr>
                <w:lang w:val="en-US"/>
              </w:rPr>
            </w:pPr>
            <w:r w:rsidRPr="008A0DCF">
              <w:rPr>
                <w:lang w:val="en-US"/>
              </w:rPr>
              <w:t>##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 V-T If someone is reprimanded, they are spoken to angrily or seriously for doing something wrong, usually by a person in authority.   **[reprimand sb=condemn/denounce/decry sb/slam sb/point fingers at</w:t>
            </w:r>
            <w:r w:rsidRPr="008A0DCF">
              <w:rPr>
                <w:rFonts w:hint="eastAsia"/>
                <w:lang w:val="en-US"/>
              </w:rPr>
              <w:t xml:space="preserve"> sb]**  e.g. He was reprimanded by a teacher for talking nosiy in the corridor. </w:t>
            </w:r>
            <w:r w:rsidRPr="008A0DCF">
              <w:rPr>
                <w:rFonts w:hint="eastAsia"/>
                <w:lang w:val="en-US"/>
              </w:rPr>
              <w:t>他因在走廊里说话而被一位老师训斥。</w:t>
            </w:r>
          </w:p>
          <w:p w14:paraId="132266DA" w14:textId="77777777" w:rsidR="008A0DCF" w:rsidRPr="008A0DCF" w:rsidRDefault="008A0DCF" w:rsidP="008A0DCF">
            <w:pPr>
              <w:rPr>
                <w:lang w:val="en-US"/>
              </w:rPr>
            </w:pPr>
          </w:p>
          <w:p w14:paraId="29D07643" w14:textId="77777777" w:rsidR="008A0DCF" w:rsidRPr="008A0DCF" w:rsidRDefault="008A0DCF" w:rsidP="008A0DCF">
            <w:pPr>
              <w:rPr>
                <w:lang w:val="en-US"/>
              </w:rPr>
            </w:pPr>
            <w:r w:rsidRPr="008A0DCF">
              <w:rPr>
                <w:rFonts w:hint="eastAsia"/>
                <w:lang w:val="en-US"/>
              </w:rPr>
              <w:lastRenderedPageBreak/>
              <w:t xml:space="preserve"># law </w:t>
            </w:r>
            <w:r w:rsidRPr="008A0DCF">
              <w:rPr>
                <w:rFonts w:hint="eastAsia"/>
                <w:lang w:val="en-US"/>
              </w:rPr>
              <w:t>【法律】</w:t>
            </w:r>
            <w:r w:rsidRPr="008A0DCF">
              <w:rPr>
                <w:rFonts w:hint="eastAsia"/>
                <w:lang w:val="en-US"/>
              </w:rPr>
              <w:t xml:space="preserve"> If **</w:t>
            </w:r>
            <w:r w:rsidRPr="0087432F">
              <w:rPr>
                <w:rFonts w:hint="eastAsia"/>
                <w:b/>
                <w:highlight w:val="yellow"/>
                <w:lang w:val="en-US"/>
              </w:rPr>
              <w:t>a court of law upholds/underpins a legal decision</w:t>
            </w:r>
            <w:r w:rsidRPr="008A0DCF">
              <w:rPr>
                <w:rFonts w:hint="eastAsia"/>
                <w:lang w:val="en-US"/>
              </w:rPr>
              <w:t xml:space="preserve">** that has already been made, it decides that the original was the correct decision. </w:t>
            </w:r>
            <w:r w:rsidRPr="008A0DCF">
              <w:rPr>
                <w:rFonts w:hint="eastAsia"/>
                <w:lang w:val="en-US"/>
              </w:rPr>
              <w:t>〔法庭〕维持原判</w:t>
            </w:r>
            <w:r w:rsidRPr="008A0DCF">
              <w:rPr>
                <w:rFonts w:hint="eastAsia"/>
                <w:lang w:val="en-US"/>
              </w:rPr>
              <w:t xml:space="preserve"> (</w:t>
            </w:r>
            <w:r w:rsidRPr="008A0DCF">
              <w:rPr>
                <w:rFonts w:hint="eastAsia"/>
                <w:lang w:val="en-US"/>
              </w:rPr>
              <w:t>支持／力挺原来的决定</w:t>
            </w:r>
            <w:r w:rsidRPr="008A0DCF">
              <w:rPr>
                <w:rFonts w:hint="eastAsia"/>
                <w:lang w:val="en-US"/>
              </w:rPr>
              <w:t>)</w:t>
            </w:r>
          </w:p>
          <w:p w14:paraId="3D55C39A" w14:textId="77777777" w:rsidR="008A0DCF" w:rsidRPr="008A0DCF" w:rsidRDefault="008A0DCF" w:rsidP="008A0DCF">
            <w:pPr>
              <w:rPr>
                <w:lang w:val="en-US"/>
              </w:rPr>
            </w:pPr>
          </w:p>
          <w:p w14:paraId="1E3DCDEE"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reprieve /rɪˈpriːv/   </w:t>
            </w:r>
          </w:p>
          <w:p w14:paraId="4411D4EA" w14:textId="77777777" w:rsidR="008A0DCF" w:rsidRPr="008A0DCF" w:rsidRDefault="008A0DCF" w:rsidP="008A0DCF">
            <w:pPr>
              <w:rPr>
                <w:lang w:val="en-US"/>
              </w:rPr>
            </w:pPr>
            <w:r w:rsidRPr="008A0DCF">
              <w:rPr>
                <w:rFonts w:hint="eastAsia"/>
                <w:lang w:val="en-US"/>
              </w:rPr>
              <w:t xml:space="preserve">1. a delay before something bad happens or continues to happen;  N-COUNT A reprieve is a delay before a very unpleasant or difficult situation which may or may not take place. </w:t>
            </w:r>
            <w:r w:rsidRPr="008A0DCF">
              <w:rPr>
                <w:rFonts w:hint="eastAsia"/>
                <w:lang w:val="en-US"/>
              </w:rPr>
              <w:t>暂缓</w:t>
            </w:r>
            <w:r w:rsidRPr="008A0DCF">
              <w:rPr>
                <w:rFonts w:hint="eastAsia"/>
                <w:lang w:val="en-US"/>
              </w:rPr>
              <w:t xml:space="preserve">; </w:t>
            </w:r>
            <w:r w:rsidRPr="008A0DCF">
              <w:rPr>
                <w:rFonts w:hint="eastAsia"/>
                <w:lang w:val="en-US"/>
              </w:rPr>
              <w:t>暂缓令</w:t>
            </w:r>
            <w:r w:rsidRPr="008A0DCF">
              <w:rPr>
                <w:rFonts w:hint="eastAsia"/>
                <w:lang w:val="en-US"/>
              </w:rPr>
              <w:t xml:space="preserve">; </w:t>
            </w:r>
            <w:r w:rsidRPr="008A0DCF">
              <w:rPr>
                <w:rFonts w:hint="eastAsia"/>
                <w:lang w:val="en-US"/>
              </w:rPr>
              <w:t>〔令人不快之事的〕延缓；缓解</w:t>
            </w:r>
          </w:p>
          <w:p w14:paraId="7B21EA59"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It looked as though the college would have to shut, but this week `it was given a reprieve`.   </w:t>
            </w:r>
            <w:r w:rsidRPr="008A0DCF">
              <w:rPr>
                <w:rFonts w:hint="eastAsia"/>
                <w:lang w:val="en-US"/>
              </w:rPr>
              <w:t>看上去这所学院将不得不关闭，但本周却</w:t>
            </w:r>
            <w:r w:rsidRPr="008A0DCF">
              <w:rPr>
                <w:rFonts w:hint="eastAsia"/>
                <w:lang w:val="en-US"/>
              </w:rPr>
              <w:t>``</w:t>
            </w:r>
            <w:r w:rsidRPr="008A0DCF">
              <w:rPr>
                <w:rFonts w:hint="eastAsia"/>
                <w:lang w:val="en-US"/>
              </w:rPr>
              <w:t>收到了暂缓令</w:t>
            </w:r>
            <w:r w:rsidRPr="008A0DCF">
              <w:rPr>
                <w:rFonts w:hint="eastAsia"/>
                <w:lang w:val="en-US"/>
              </w:rPr>
              <w:t>``</w:t>
            </w:r>
          </w:p>
          <w:p w14:paraId="5F285443"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Shoppers will get a temporary reprieve from the new sales tax. </w:t>
            </w:r>
            <w:r w:rsidRPr="008A0DCF">
              <w:rPr>
                <w:rFonts w:hint="eastAsia"/>
                <w:lang w:val="en-US"/>
              </w:rPr>
              <w:t>购物者将可暂时免交新的销售税。</w:t>
            </w:r>
          </w:p>
          <w:p w14:paraId="293578F7" w14:textId="77777777" w:rsidR="008A0DCF" w:rsidRPr="008A0DCF" w:rsidRDefault="008A0DCF" w:rsidP="008A0DCF">
            <w:pPr>
              <w:rPr>
                <w:lang w:val="en-US"/>
              </w:rPr>
            </w:pPr>
            <w:r w:rsidRPr="008A0DCF">
              <w:rPr>
                <w:rFonts w:hint="eastAsia"/>
                <w:lang w:val="en-US"/>
              </w:rPr>
              <w:t xml:space="preserve">e.g.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 Xi person</w:t>
            </w:r>
            <w:r w:rsidRPr="008A0DCF">
              <w:rPr>
                <w:lang w:val="en-US"/>
              </w:rPr>
              <w:t>ally asked Trump for help.</w:t>
            </w:r>
          </w:p>
          <w:p w14:paraId="036E616B" w14:textId="77777777" w:rsidR="008A0DCF" w:rsidRPr="008A0DCF" w:rsidRDefault="008A0DCF" w:rsidP="008A0DCF">
            <w:pPr>
              <w:rPr>
                <w:lang w:val="en-US"/>
              </w:rPr>
            </w:pPr>
            <w:r w:rsidRPr="008A0DCF">
              <w:rPr>
                <w:lang w:val="en-US"/>
              </w:rPr>
              <w:t xml:space="preserve">e.g. American officials have repeatedly alleged that the Chinese government could use Huawei products for `espionage` — claims the company denies. Meng's case could be a `prelude` to further action against the firm and its senior officials," Eurasia Group </w:t>
            </w:r>
            <w:r w:rsidRPr="008A0DCF">
              <w:rPr>
                <w:rFonts w:hint="eastAsia"/>
                <w:lang w:val="en-US"/>
              </w:rPr>
              <w:t xml:space="preserve">analysts said.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w:t>
            </w:r>
            <w:r w:rsidRPr="008A0DCF">
              <w:rPr>
                <w:lang w:val="en-US"/>
              </w:rPr>
              <w:t xml:space="preserve"> Xi personally asked Trump for help.   </w:t>
            </w:r>
          </w:p>
          <w:p w14:paraId="3C9BF680" w14:textId="77777777" w:rsidR="008A0DCF" w:rsidRPr="008A0DCF" w:rsidRDefault="008A0DCF" w:rsidP="008A0DCF">
            <w:pPr>
              <w:rPr>
                <w:lang w:val="en-US"/>
              </w:rPr>
            </w:pPr>
            <w:r w:rsidRPr="008A0DCF">
              <w:rPr>
                <w:rFonts w:hint="eastAsia"/>
                <w:lang w:val="en-US"/>
              </w:rPr>
              <w:t>2. Verb) If **someone (who has been sentenced in a court) is reprieved**, their punishment is officially delayed or cancelled; to officially stop a prisoner from being killed as a punishment (</w:t>
            </w:r>
            <w:r w:rsidRPr="008A0DCF">
              <w:rPr>
                <w:rFonts w:hint="eastAsia"/>
                <w:lang w:val="en-US"/>
              </w:rPr>
              <w:t>被判</w:t>
            </w:r>
            <w:r w:rsidRPr="008A0DCF">
              <w:rPr>
                <w:rFonts w:hint="eastAsia"/>
                <w:lang w:val="en-US"/>
              </w:rPr>
              <w:t xml:space="preserve">) </w:t>
            </w:r>
            <w:r w:rsidRPr="008A0DCF">
              <w:rPr>
                <w:rFonts w:hint="eastAsia"/>
                <w:lang w:val="en-US"/>
              </w:rPr>
              <w:t>缓刑</w:t>
            </w:r>
            <w:r w:rsidRPr="008A0DCF">
              <w:rPr>
                <w:rFonts w:hint="eastAsia"/>
                <w:lang w:val="en-US"/>
              </w:rPr>
              <w:t>;</w:t>
            </w:r>
            <w:r w:rsidRPr="008A0DCF">
              <w:rPr>
                <w:rFonts w:hint="eastAsia"/>
                <w:lang w:val="en-US"/>
              </w:rPr>
              <w:t>撤销…的死刑</w:t>
            </w:r>
          </w:p>
          <w:p w14:paraId="464C61EB"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Fourteen people, waiting to be hanged for the murder of a former prime minister, **have been reprieved**. </w:t>
            </w:r>
            <w:r w:rsidRPr="008A0DCF">
              <w:rPr>
                <w:rFonts w:hint="eastAsia"/>
                <w:lang w:val="en-US"/>
              </w:rPr>
              <w:t>获得缓刑。</w:t>
            </w:r>
          </w:p>
          <w:p w14:paraId="7B5550E7" w14:textId="77777777" w:rsidR="008A0DCF" w:rsidRPr="008A0DCF" w:rsidRDefault="008A0DCF" w:rsidP="008A0DCF">
            <w:pPr>
              <w:rPr>
                <w:lang w:val="en-US"/>
              </w:rPr>
            </w:pPr>
            <w:r w:rsidRPr="008A0DCF">
              <w:rPr>
                <w:rFonts w:hint="eastAsia"/>
                <w:lang w:val="en-US"/>
              </w:rPr>
              <w:t xml:space="preserve">3. Noun) an official order stopping the killing of a prisoner as a punishment </w:t>
            </w:r>
            <w:r w:rsidRPr="008A0DCF">
              <w:rPr>
                <w:rFonts w:hint="eastAsia"/>
                <w:lang w:val="en-US"/>
              </w:rPr>
              <w:t>死刑撤销令；死刑暂缓令</w:t>
            </w:r>
            <w:r w:rsidRPr="008A0DCF">
              <w:rPr>
                <w:rFonts w:hint="eastAsia"/>
                <w:lang w:val="en-US"/>
              </w:rPr>
              <w:t xml:space="preserve"> **give/grant sb a reprieve**</w:t>
            </w:r>
          </w:p>
          <w:p w14:paraId="130DBAA3" w14:textId="77777777" w:rsidR="008A0DCF" w:rsidRPr="008A0DCF" w:rsidRDefault="008A0DCF" w:rsidP="008A0DCF">
            <w:pPr>
              <w:rPr>
                <w:lang w:val="en-US"/>
              </w:rPr>
            </w:pPr>
            <w:r w:rsidRPr="008A0DCF">
              <w:rPr>
                <w:rFonts w:hint="eastAsia"/>
                <w:lang w:val="en-US"/>
              </w:rPr>
              <w:t xml:space="preserve">e.g. The US Supreme Court voted against granting Smith a reprieve (= against giving him one ) . </w:t>
            </w:r>
            <w:r w:rsidRPr="008A0DCF">
              <w:rPr>
                <w:rFonts w:hint="eastAsia"/>
                <w:lang w:val="en-US"/>
              </w:rPr>
              <w:t>美国最高法院投票反对给史密斯死刑暂缓令。</w:t>
            </w:r>
          </w:p>
          <w:p w14:paraId="10BDB77D" w14:textId="77777777" w:rsidR="008A0DCF" w:rsidRPr="008A0DCF" w:rsidRDefault="008A0DCF" w:rsidP="008A0DCF">
            <w:pPr>
              <w:rPr>
                <w:lang w:val="en-US"/>
              </w:rPr>
            </w:pPr>
            <w:r w:rsidRPr="008A0DCF">
              <w:rPr>
                <w:rFonts w:hint="eastAsia"/>
                <w:lang w:val="en-US"/>
              </w:rPr>
              <w:t xml:space="preserve">e.g. A man awaiting death by lethal injection has been saved by a last-minute reprieve. </w:t>
            </w:r>
            <w:r w:rsidRPr="008A0DCF">
              <w:rPr>
                <w:rFonts w:hint="eastAsia"/>
                <w:lang w:val="en-US"/>
              </w:rPr>
              <w:t>一名等待被注射处死的男子因为最后一刻的缓刑而获救</w:t>
            </w:r>
          </w:p>
          <w:p w14:paraId="5934F9B2" w14:textId="77777777" w:rsidR="008A0DCF" w:rsidRPr="008A0DCF" w:rsidRDefault="008A0DCF" w:rsidP="008A0DCF">
            <w:pPr>
              <w:rPr>
                <w:lang w:val="en-US"/>
              </w:rPr>
            </w:pPr>
            <w:r w:rsidRPr="008A0DCF">
              <w:rPr>
                <w:rFonts w:hint="eastAsia"/>
                <w:lang w:val="en-US"/>
              </w:rPr>
              <w:t xml:space="preserve">4. to change a decision to close a factory, school etc or get rid of something </w:t>
            </w:r>
            <w:r w:rsidRPr="008A0DCF">
              <w:rPr>
                <w:rFonts w:hint="eastAsia"/>
                <w:lang w:val="en-US"/>
              </w:rPr>
              <w:t>取消关闭〔工厂、学校等〕；暂缓终止</w:t>
            </w:r>
          </w:p>
          <w:p w14:paraId="605BFFD9" w14:textId="77777777" w:rsidR="008A0DCF" w:rsidRPr="008A0DCF" w:rsidRDefault="008A0DCF" w:rsidP="008A0DCF">
            <w:pPr>
              <w:rPr>
                <w:lang w:val="en-US"/>
              </w:rPr>
            </w:pPr>
          </w:p>
          <w:p w14:paraId="44730E09" w14:textId="77777777" w:rsidR="008A0DCF" w:rsidRPr="0087432F" w:rsidRDefault="008A0DCF" w:rsidP="008A0DCF">
            <w:pPr>
              <w:rPr>
                <w:b/>
                <w:highlight w:val="yellow"/>
                <w:lang w:val="en-US"/>
              </w:rPr>
            </w:pPr>
            <w:r w:rsidRPr="0087432F">
              <w:rPr>
                <w:rFonts w:hint="eastAsia"/>
                <w:b/>
                <w:highlight w:val="yellow"/>
                <w:lang w:val="en-US"/>
              </w:rPr>
              <w:t xml:space="preserve"># law </w:t>
            </w:r>
            <w:r w:rsidRPr="0087432F">
              <w:rPr>
                <w:rFonts w:hint="eastAsia"/>
                <w:b/>
                <w:highlight w:val="yellow"/>
                <w:lang w:val="en-US"/>
              </w:rPr>
              <w:t>【法律】</w:t>
            </w:r>
            <w:r w:rsidRPr="0087432F">
              <w:rPr>
                <w:rFonts w:hint="eastAsia"/>
                <w:b/>
                <w:highlight w:val="yellow"/>
                <w:lang w:val="en-US"/>
              </w:rPr>
              <w:t xml:space="preserve"> </w:t>
            </w:r>
            <w:r w:rsidRPr="0087432F">
              <w:rPr>
                <w:rFonts w:hint="eastAsia"/>
                <w:b/>
                <w:highlight w:val="yellow"/>
                <w:lang w:val="en-US"/>
              </w:rPr>
              <w:t>被告服罪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xml:space="preserve">: (the defendant/accused/indictee) plead guilty; </w:t>
            </w:r>
            <w:r w:rsidRPr="0087432F">
              <w:rPr>
                <w:rFonts w:hint="eastAsia"/>
                <w:b/>
                <w:highlight w:val="yellow"/>
                <w:lang w:val="en-US"/>
              </w:rPr>
              <w:t>被告对</w:t>
            </w:r>
            <w:r w:rsidRPr="0087432F">
              <w:rPr>
                <w:rFonts w:hint="eastAsia"/>
                <w:b/>
                <w:highlight w:val="yellow"/>
                <w:lang w:val="en-US"/>
              </w:rPr>
              <w:t>&lt;xxx</w:t>
            </w:r>
            <w:r w:rsidRPr="0087432F">
              <w:rPr>
                <w:rFonts w:hint="eastAsia"/>
                <w:b/>
                <w:highlight w:val="yellow"/>
                <w:lang w:val="en-US"/>
              </w:rPr>
              <w:t>罪行</w:t>
            </w:r>
            <w:r w:rsidRPr="0087432F">
              <w:rPr>
                <w:rFonts w:hint="eastAsia"/>
                <w:b/>
                <w:highlight w:val="yellow"/>
                <w:lang w:val="en-US"/>
              </w:rPr>
              <w:t>&gt;</w:t>
            </w:r>
            <w:r w:rsidRPr="0087432F">
              <w:rPr>
                <w:rFonts w:hint="eastAsia"/>
                <w:b/>
                <w:highlight w:val="yellow"/>
                <w:lang w:val="en-US"/>
              </w:rPr>
              <w:t>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plead guilty to &lt;a crime&gt;</w:t>
            </w:r>
          </w:p>
          <w:p w14:paraId="0CEE3FD2" w14:textId="77777777" w:rsidR="008A0DCF" w:rsidRPr="008A0DCF"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p w14:paraId="2B1318E2" w14:textId="1EF8F437" w:rsidR="008A0DCF" w:rsidRDefault="008A0DCF" w:rsidP="008A0DCF">
            <w:pPr>
              <w:rPr>
                <w:lang w:val="en-US"/>
              </w:rPr>
            </w:pPr>
            <w:r w:rsidRPr="008A0DCF">
              <w:rPr>
                <w:rFonts w:hint="eastAsia"/>
                <w:lang w:val="en-US"/>
              </w:rPr>
              <w:t xml:space="preserve">e.g. Bruce Isackson and Davina Isackson will `plead guilty to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xml:space="preserve">` to commit mail fraud. Bruce Isackson will also `plead guilty to money laundering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Finally, Michael Center, the former men's tennis coach a</w:t>
            </w:r>
            <w:r w:rsidRPr="008A0DCF">
              <w:rPr>
                <w:lang w:val="en-US"/>
              </w:rPr>
              <w:t>t the University of Texas, agreed to `plead guilty to one count of conspiracy` to commit mail fraud.</w:t>
            </w:r>
          </w:p>
          <w:p w14:paraId="4FBDB167" w14:textId="77777777" w:rsidR="0087432F" w:rsidRPr="008A0DCF" w:rsidRDefault="0087432F" w:rsidP="008A0DCF">
            <w:pPr>
              <w:rPr>
                <w:lang w:val="en-US"/>
              </w:rPr>
            </w:pPr>
          </w:p>
          <w:p w14:paraId="16AE556B" w14:textId="77777777" w:rsidR="008A0DCF" w:rsidRPr="008A0DCF" w:rsidRDefault="008A0DCF" w:rsidP="008A0DCF">
            <w:pPr>
              <w:rPr>
                <w:lang w:val="en-US"/>
              </w:rPr>
            </w:pPr>
          </w:p>
          <w:p w14:paraId="390FB001" w14:textId="77777777" w:rsidR="008A0DCF" w:rsidRPr="0087432F" w:rsidRDefault="008A0DCF" w:rsidP="008A0DCF">
            <w:pPr>
              <w:rPr>
                <w:b/>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incarcerate /ɪnˈk</w:t>
            </w:r>
            <w:r w:rsidRPr="0087432F">
              <w:rPr>
                <w:rFonts w:hint="eastAsia"/>
                <w:b/>
                <w:highlight w:val="yellow"/>
                <w:lang w:val="en-US"/>
              </w:rPr>
              <w:t>ɑ</w:t>
            </w:r>
            <w:r w:rsidRPr="0087432F">
              <w:rPr>
                <w:b/>
                <w:highlight w:val="yellow"/>
                <w:lang w:val="en-US"/>
              </w:rPr>
              <w:t>ːsəˌreɪt/      (incarceratingincarceratedincarcerates)</w:t>
            </w:r>
          </w:p>
          <w:p w14:paraId="29DFF0CE" w14:textId="77777777" w:rsidR="008A0DCF" w:rsidRPr="008A0DCF" w:rsidRDefault="008A0DCF" w:rsidP="008A0DCF">
            <w:pPr>
              <w:rPr>
                <w:lang w:val="en-US"/>
              </w:rPr>
            </w:pPr>
            <w:r w:rsidRPr="008A0DCF">
              <w:rPr>
                <w:rFonts w:hint="eastAsia"/>
                <w:lang w:val="en-US"/>
              </w:rPr>
              <w:lastRenderedPageBreak/>
              <w:t xml:space="preserve">1. V-T If people `are incarcerated`, they are kept in a prison or other place. </w:t>
            </w:r>
            <w:r w:rsidRPr="008A0DCF">
              <w:rPr>
                <w:rFonts w:hint="eastAsia"/>
                <w:lang w:val="en-US"/>
              </w:rPr>
              <w:t>监禁收押</w:t>
            </w:r>
          </w:p>
          <w:p w14:paraId="0F25CB88"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They `were incarcerated` for the duration of the war. </w:t>
            </w:r>
            <w:r w:rsidRPr="008A0DCF">
              <w:rPr>
                <w:rFonts w:hint="eastAsia"/>
                <w:lang w:val="en-US"/>
              </w:rPr>
              <w:t>他们在战争期间被监禁。</w:t>
            </w:r>
          </w:p>
          <w:p w14:paraId="37FDD8D4" w14:textId="77777777" w:rsidR="008A0DCF" w:rsidRPr="008A0DCF" w:rsidRDefault="008A0DCF" w:rsidP="008A0DCF">
            <w:pPr>
              <w:rPr>
                <w:lang w:val="en-US"/>
              </w:rPr>
            </w:pPr>
            <w:r w:rsidRPr="008A0DCF">
              <w:rPr>
                <w:rFonts w:hint="eastAsia"/>
                <w:lang w:val="en-US"/>
              </w:rPr>
              <w:t xml:space="preserve">2. N-UNCOUNT </w:t>
            </w:r>
            <w:r w:rsidRPr="008A0DCF">
              <w:rPr>
                <w:rFonts w:hint="eastAsia"/>
                <w:lang w:val="en-US"/>
              </w:rPr>
              <w:t>监禁</w:t>
            </w:r>
          </w:p>
          <w:p w14:paraId="20740E3D"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...her mother's incarceration in a psychiatric hospital.  </w:t>
            </w:r>
            <w:r w:rsidRPr="008A0DCF">
              <w:rPr>
                <w:rFonts w:hint="eastAsia"/>
                <w:lang w:val="en-US"/>
              </w:rPr>
              <w:t>…她母亲在精神病院里的监禁</w:t>
            </w:r>
          </w:p>
          <w:p w14:paraId="75C33F2C" w14:textId="1F53101B" w:rsidR="00065B0D" w:rsidRPr="00BD4926"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lastRenderedPageBreak/>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C65F47">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C65F47">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C65F47">
        <w:trPr>
          <w:trHeight w:val="841"/>
        </w:trPr>
        <w:tc>
          <w:tcPr>
            <w:tcW w:w="10773" w:type="dxa"/>
          </w:tcPr>
          <w:p w14:paraId="1A31399B" w14:textId="77777777" w:rsidR="00356BCF" w:rsidRPr="00163B98" w:rsidRDefault="003E56AD" w:rsidP="00B95400">
            <w:hyperlink r:id="rId57"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C65F47">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C65F47">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3E56AD" w:rsidP="00B95400">
            <w:pPr>
              <w:numPr>
                <w:ilvl w:val="0"/>
                <w:numId w:val="12"/>
              </w:numPr>
            </w:pPr>
            <w:hyperlink r:id="rId58"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3E56AD" w:rsidP="00B95400">
            <w:pPr>
              <w:numPr>
                <w:ilvl w:val="0"/>
                <w:numId w:val="12"/>
              </w:numPr>
            </w:pPr>
            <w:hyperlink r:id="rId59"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C65F47">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C65F47">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C65F47">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C65F47">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C65F47">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C65F47">
        <w:trPr>
          <w:trHeight w:val="1080"/>
        </w:trPr>
        <w:tc>
          <w:tcPr>
            <w:tcW w:w="10773" w:type="dxa"/>
          </w:tcPr>
          <w:p w14:paraId="19953FCF" w14:textId="77777777" w:rsidR="00356BCF" w:rsidRPr="00163B98" w:rsidRDefault="00356BCF" w:rsidP="00B95400">
            <w:r w:rsidRPr="00163B98">
              <w:lastRenderedPageBreak/>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C65F47">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C65F47">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r w:rsidR="00C65F47" w:rsidRPr="00736ADC" w14:paraId="56302926" w14:textId="77777777" w:rsidTr="00C65F47">
        <w:tc>
          <w:tcPr>
            <w:tcW w:w="10773" w:type="dxa"/>
          </w:tcPr>
          <w:p w14:paraId="23AFBFF4" w14:textId="77777777" w:rsidR="00C65F47" w:rsidRDefault="00C65F47" w:rsidP="00425441">
            <w:r w:rsidRPr="00736ADC">
              <w:t>[kə'mjuːt]  commute</w:t>
            </w:r>
          </w:p>
          <w:p w14:paraId="2863A77E" w14:textId="77777777" w:rsidR="00C65F47" w:rsidRPr="00736ADC" w:rsidRDefault="00C65F47" w:rsidP="00425441"/>
          <w:p w14:paraId="121D5AED" w14:textId="77777777" w:rsidR="00C65F47" w:rsidRPr="00736ADC" w:rsidRDefault="00C65F47"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0B35FAE3" w14:textId="77777777" w:rsidR="00C65F47" w:rsidRPr="00736ADC" w:rsidRDefault="00C65F47"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30E68033" w14:textId="77777777" w:rsidR="00C65F47" w:rsidRPr="00736ADC" w:rsidRDefault="00C65F47" w:rsidP="00425441">
            <w:r>
              <w:t xml:space="preserve"> </w:t>
            </w:r>
          </w:p>
          <w:p w14:paraId="15D1050A" w14:textId="77777777" w:rsidR="00C65F47" w:rsidRDefault="00C65F47" w:rsidP="00425441">
            <w:r w:rsidRPr="00736ADC">
              <w:t>•  McLaren began commuting between Philadelphia and New York.  </w:t>
            </w:r>
            <w:r w:rsidRPr="00736ADC">
              <w:rPr>
                <w:rFonts w:hint="eastAsia"/>
              </w:rPr>
              <w:t>麦克拉伦开始在费城和纽约之间通勤。</w:t>
            </w:r>
          </w:p>
          <w:p w14:paraId="0EBB0250" w14:textId="77777777" w:rsidR="00C65F47" w:rsidRPr="00736ADC" w:rsidRDefault="00C65F47"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37547AF3" w14:textId="77777777" w:rsidR="00C65F47" w:rsidRPr="00736ADC" w:rsidRDefault="00C65F47" w:rsidP="00425441">
            <w:r w:rsidRPr="00736ADC">
              <w:t xml:space="preserve">e.g. He </w:t>
            </w:r>
            <w:r w:rsidRPr="00736ADC">
              <w:rPr>
                <w:b/>
                <w:highlight w:val="yellow"/>
                <w:u w:val="single"/>
              </w:rPr>
              <w:t>commutes 20 kilometres</w:t>
            </w:r>
            <w:r w:rsidRPr="00736ADC">
              <w:t xml:space="preserve"> per day from home to his office.</w:t>
            </w:r>
          </w:p>
          <w:p w14:paraId="3EFD857C" w14:textId="77777777" w:rsidR="00C65F47" w:rsidRPr="00736ADC" w:rsidRDefault="00C65F47" w:rsidP="00425441"/>
          <w:p w14:paraId="1EF6AB48" w14:textId="77777777" w:rsidR="00C65F47" w:rsidRPr="00736ADC" w:rsidRDefault="00C65F47"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7815BCB3" w14:textId="77777777" w:rsidR="00C65F47" w:rsidRPr="00736ADC" w:rsidRDefault="00C65F47"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74F50D2B" w14:textId="77777777" w:rsidR="00C65F47" w:rsidRPr="00736ADC" w:rsidRDefault="00C65F47"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78072B6B" w14:textId="77777777" w:rsidR="00C65F47" w:rsidRPr="00736ADC" w:rsidRDefault="003E56AD" w:rsidP="00425441">
            <w:hyperlink r:id="rId60" w:history="1">
              <w:r w:rsidR="00C65F47" w:rsidRPr="00736ADC">
                <w:rPr>
                  <w:rStyle w:val="Hyperlink"/>
                </w:rPr>
                <w:br/>
                <w:t>N-COUNT </w:t>
              </w:r>
            </w:hyperlink>
            <w:r w:rsidR="00C65F47" w:rsidRPr="00736ADC">
              <w:rPr>
                <w:rFonts w:hint="eastAsia"/>
              </w:rPr>
              <w:t>通勤者</w:t>
            </w:r>
            <w:r w:rsidR="00C65F47" w:rsidRPr="00736ADC">
              <w:rPr>
                <w:rFonts w:hint="eastAsia"/>
              </w:rPr>
              <w:t xml:space="preserve"> </w:t>
            </w:r>
            <w:r w:rsidR="00C65F47" w:rsidRPr="00736ADC">
              <w:t xml:space="preserve">commuter   </w:t>
            </w:r>
          </w:p>
          <w:p w14:paraId="4619B15D" w14:textId="77777777" w:rsidR="00C65F47" w:rsidRDefault="00C65F47"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62B6229C" w14:textId="77777777" w:rsidR="00C65F47" w:rsidRPr="0025231D" w:rsidRDefault="00C65F47"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005AB51C" w14:textId="77777777" w:rsidR="00C65F47" w:rsidRPr="00736ADC" w:rsidRDefault="00C65F47" w:rsidP="00425441"/>
          <w:p w14:paraId="32E29F02" w14:textId="77777777" w:rsidR="00C65F47" w:rsidRPr="00736ADC" w:rsidRDefault="00C65F47" w:rsidP="00425441"/>
          <w:p w14:paraId="3AFACD2B" w14:textId="77777777" w:rsidR="00C65F47" w:rsidRPr="00736ADC" w:rsidRDefault="00C65F47" w:rsidP="00425441">
            <w:pPr>
              <w:rPr>
                <w:b/>
                <w:u w:val="single"/>
              </w:rPr>
            </w:pPr>
            <w:r w:rsidRPr="00736ADC">
              <w:t xml:space="preserve">2. </w:t>
            </w:r>
            <w:r w:rsidRPr="00736ADC">
              <w:rPr>
                <w:b/>
                <w:color w:val="FF0000"/>
                <w:highlight w:val="yellow"/>
                <w:u w:val="single"/>
              </w:rPr>
              <w:t>[ commute a sentence (to &lt;years&gt;) ]</w:t>
            </w:r>
          </w:p>
          <w:p w14:paraId="429DD0C0" w14:textId="77777777" w:rsidR="00C65F47" w:rsidRPr="00736ADC" w:rsidRDefault="00C65F47"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3B5E1F55" w14:textId="77777777" w:rsidR="00C65F47" w:rsidRPr="00736ADC" w:rsidRDefault="00C65F47"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4E4C198" w14:textId="77777777" w:rsidR="00C65F47" w:rsidRPr="00736ADC" w:rsidRDefault="00C65F47" w:rsidP="00425441"/>
          <w:p w14:paraId="76E3A328" w14:textId="77777777" w:rsidR="00C65F47" w:rsidRPr="00736ADC" w:rsidRDefault="00C65F47" w:rsidP="00425441">
            <w:r w:rsidRPr="00736ADC">
              <w:lastRenderedPageBreak/>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15F7258D" w14:textId="77777777" w:rsidR="00C65F47" w:rsidRPr="00736ADC" w:rsidRDefault="00C65F47" w:rsidP="00425441"/>
          <w:p w14:paraId="45685AFA" w14:textId="77777777" w:rsidR="00C65F47" w:rsidRPr="00736ADC" w:rsidRDefault="00C65F47" w:rsidP="00425441"/>
          <w:p w14:paraId="4F7710F8" w14:textId="77777777" w:rsidR="00C65F47" w:rsidRPr="00736ADC" w:rsidRDefault="00C65F47" w:rsidP="00425441">
            <w:r w:rsidRPr="00736ADC">
              <w:t xml:space="preserve">3. </w:t>
            </w:r>
            <w:r w:rsidRPr="00736ADC">
              <w:rPr>
                <w:b/>
                <w:color w:val="FF0000"/>
                <w:highlight w:val="yellow"/>
                <w:u w:val="single"/>
              </w:rPr>
              <w:t>[ commute sth for/into sth]</w:t>
            </w:r>
          </w:p>
          <w:p w14:paraId="25D2E65E" w14:textId="77777777" w:rsidR="00C65F47" w:rsidRPr="00736ADC" w:rsidRDefault="00C65F47" w:rsidP="00425441">
            <w:r w:rsidRPr="00736ADC">
              <w:t xml:space="preserve">technical to exchange one thing, especially one kind of payment, for another </w:t>
            </w:r>
            <w:r w:rsidRPr="00736ADC">
              <w:rPr>
                <w:rFonts w:hint="eastAsia"/>
              </w:rPr>
              <w:t>把某物改换为另一物〔尤指支付方式〕</w:t>
            </w:r>
          </w:p>
          <w:p w14:paraId="26DC69AF" w14:textId="77777777" w:rsidR="00C65F47" w:rsidRPr="00736ADC" w:rsidRDefault="00C65F47"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70CF27A0" w14:textId="77777777" w:rsidR="00C65F47" w:rsidRPr="00736ADC" w:rsidRDefault="00C65F47" w:rsidP="00425441"/>
        </w:tc>
      </w:tr>
    </w:tbl>
    <w:p w14:paraId="05DF9AF7" w14:textId="10A772BF" w:rsidR="00356BCF" w:rsidRDefault="00356BCF" w:rsidP="00B95400"/>
    <w:p w14:paraId="02E9B7FF" w14:textId="77777777" w:rsidR="00C65F47" w:rsidRPr="00163B98" w:rsidRDefault="00C65F47"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61"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lastRenderedPageBreak/>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w:t>
            </w:r>
            <w:r w:rsidRPr="00163B98">
              <w:rPr>
                <w:rFonts w:ascii="Microsoft YaHei" w:eastAsia="Microsoft YaHei" w:hAnsi="Microsoft YaHei" w:cs="Microsoft YaHei"/>
              </w:rPr>
              <w:lastRenderedPageBreak/>
              <w:t>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62"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lastRenderedPageBreak/>
              <w:t xml:space="preserve"> </w:t>
            </w:r>
            <w:hyperlink r:id="rId63"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64" w:history="1">
              <w:r w:rsidRPr="00163B98">
                <w:rPr>
                  <w:rStyle w:val="Heading5Char"/>
                </w:rPr>
                <w:t>charge</w:t>
              </w:r>
            </w:hyperlink>
            <w:r w:rsidRPr="00163B98">
              <w:t xml:space="preserve">, </w:t>
            </w:r>
            <w:hyperlink r:id="rId65"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lastRenderedPageBreak/>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w:t>
                  </w:r>
                  <w:r w:rsidRPr="00163B98">
                    <w:rPr>
                      <w:rFonts w:ascii="Calibri" w:eastAsia="Times New Roman" w:hAnsi="Calibri" w:cs="Times New Roman"/>
                    </w:rPr>
                    <w:lastRenderedPageBreak/>
                    <w:t xml:space="preserve">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47"/>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72"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3E56AD" w:rsidP="00B95400">
            <w:hyperlink r:id="rId73"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3E56AD" w:rsidP="00B95400">
            <w:pPr>
              <w:rPr>
                <w:color w:val="FF0000"/>
              </w:rPr>
            </w:pPr>
            <w:hyperlink r:id="rId74"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3E56AD" w:rsidP="00B95400">
            <w:hyperlink r:id="rId75"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3E56AD" w:rsidP="00B95400">
            <w:hyperlink r:id="rId76"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3E56AD" w:rsidP="00B95400">
            <w:hyperlink r:id="rId77"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3E56AD" w:rsidP="00B95400">
            <w:hyperlink r:id="rId79" w:history="1">
              <w:r w:rsidR="00B270C9" w:rsidRPr="00163B98">
                <w:rPr>
                  <w:rStyle w:val="Hyperlink"/>
                </w:rPr>
                <w:t>THESAURUS</w:t>
              </w:r>
            </w:hyperlink>
            <w:r w:rsidR="00B270C9" w:rsidRPr="00163B98">
              <w:t> </w:t>
            </w:r>
          </w:p>
          <w:p w14:paraId="5B445832" w14:textId="77777777" w:rsidR="00B270C9" w:rsidRPr="00163B98" w:rsidRDefault="003E56AD" w:rsidP="00B95400">
            <w:hyperlink r:id="rId80"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3E56AD" w:rsidP="00B95400">
            <w:hyperlink r:id="rId81"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3E56AD" w:rsidP="00B95400">
            <w:hyperlink r:id="rId82"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3E56AD" w:rsidP="00B95400">
            <w:pPr>
              <w:numPr>
                <w:ilvl w:val="0"/>
                <w:numId w:val="12"/>
              </w:numPr>
            </w:pPr>
            <w:hyperlink r:id="rId83"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3E56AD" w:rsidP="00B95400">
            <w:pPr>
              <w:numPr>
                <w:ilvl w:val="0"/>
                <w:numId w:val="12"/>
              </w:numPr>
            </w:pPr>
            <w:hyperlink r:id="rId84"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85"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2"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2"/>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86"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7"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8" w:history="1">
              <w:r w:rsidRPr="00163B98">
                <w:rPr>
                  <w:rStyle w:val="Heading5Char"/>
                </w:rPr>
                <w:t>charge</w:t>
              </w:r>
            </w:hyperlink>
            <w:r w:rsidRPr="00163B98">
              <w:t xml:space="preserve">, </w:t>
            </w:r>
            <w:hyperlink r:id="rId89"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84"/>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16"/>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5710D4EA" w:rsidR="00137319"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3BC4EB8D" w14:textId="77777777" w:rsidR="002B4995" w:rsidRPr="00163B98" w:rsidRDefault="002B4995" w:rsidP="00B95400">
            <w:pPr>
              <w:spacing w:after="0" w:line="240" w:lineRule="auto"/>
              <w:rPr>
                <w:rFonts w:ascii="Calibri" w:eastAsia="Times New Roman" w:hAnsi="Calibri" w:cs="Times New Roman"/>
                <w:b/>
                <w:bCs/>
                <w:color w:val="0070C0"/>
              </w:rPr>
            </w:pP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7EBDEBED" w14:textId="77777777" w:rsidR="00137319" w:rsidRDefault="00137319" w:rsidP="00B95400">
            <w:pPr>
              <w:spacing w:after="0" w:line="240" w:lineRule="auto"/>
              <w:rPr>
                <w:rFonts w:ascii="Calibri" w:eastAsia="Times New Roman" w:hAnsi="Calibri" w:cs="Times New Roman"/>
                <w:b/>
                <w:bCs/>
                <w:color w:val="0070C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p w14:paraId="3BF7F969" w14:textId="735E2BA9" w:rsidR="002B4995" w:rsidRPr="00163B98" w:rsidRDefault="002B4995" w:rsidP="00B95400">
            <w:pPr>
              <w:spacing w:after="0" w:line="240" w:lineRule="auto"/>
              <w:rPr>
                <w:rFonts w:ascii="Calibri" w:eastAsia="Times New Roman" w:hAnsi="Calibri" w:cs="Times New Roman"/>
                <w:color w:val="000000"/>
              </w:rPr>
            </w:pPr>
          </w:p>
        </w:tc>
      </w:tr>
      <w:tr w:rsidR="00137319" w:rsidRPr="00163B98" w14:paraId="04429B69" w14:textId="77777777" w:rsidTr="00A511E2">
        <w:trPr>
          <w:trHeight w:val="600"/>
        </w:trPr>
        <w:tc>
          <w:tcPr>
            <w:tcW w:w="1560" w:type="dxa"/>
            <w:shd w:val="clear" w:color="000000" w:fill="00B050"/>
            <w:hideMark/>
          </w:tcPr>
          <w:p w14:paraId="20F285F7" w14:textId="4C30489A"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000000" w:fill="00B050"/>
            <w:hideMark/>
          </w:tcPr>
          <w:p w14:paraId="156F92A2" w14:textId="77777777" w:rsidR="002B4995" w:rsidRDefault="00137319" w:rsidP="002B4995">
            <w:pPr>
              <w:autoSpaceDE w:val="0"/>
              <w:autoSpaceDN w:val="0"/>
              <w:adjustRightInd w:val="0"/>
              <w:spacing w:after="0" w:line="240" w:lineRule="auto"/>
              <w:rPr>
                <w:rFonts w:ascii="AppleSystemUIFontBold" w:eastAsia=".PingFang SC" w:hAnsi="AppleSystemUIFontBold" w:cs="AppleSystemUIFontBold"/>
                <w:b/>
                <w:bCs/>
                <w:sz w:val="24"/>
                <w:szCs w:val="24"/>
                <w:lang w:val="en-US"/>
              </w:rPr>
            </w:pPr>
            <w:r w:rsidRPr="00163B98">
              <w:rPr>
                <w:rFonts w:ascii="Calibri" w:eastAsia="Times New Roman" w:hAnsi="Calibri" w:cs="Times New Roman"/>
                <w:color w:val="000000"/>
              </w:rPr>
              <w:t> </w:t>
            </w:r>
            <w:r w:rsidR="002B4995">
              <w:rPr>
                <w:rFonts w:ascii="AppleSystemUIFont" w:hAnsi="AppleSystemUIFont" w:cs="AppleSystemUIFont"/>
                <w:sz w:val="24"/>
                <w:szCs w:val="24"/>
                <w:lang w:val="en-US"/>
              </w:rPr>
              <w:t xml:space="preserve">## </w:t>
            </w:r>
            <w:r w:rsidR="002B4995">
              <w:rPr>
                <w:rFonts w:ascii=".PingFang SC" w:eastAsia=".PingFang SC" w:hAnsi="AppleSystemUIFont" w:cs=".PingFang SC" w:hint="eastAsia"/>
                <w:b/>
                <w:bCs/>
                <w:sz w:val="24"/>
                <w:szCs w:val="24"/>
                <w:lang w:val="en-US"/>
              </w:rPr>
              <w:t>严重袭击</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assault;   </w:t>
            </w:r>
            <w:r w:rsidR="002B4995">
              <w:rPr>
                <w:rFonts w:ascii=".PingFang SC" w:eastAsia=".PingFang SC" w:hAnsi="AppleSystemUIFontBold" w:cs=".PingFang SC" w:hint="eastAsia"/>
                <w:b/>
                <w:bCs/>
                <w:sz w:val="24"/>
                <w:szCs w:val="24"/>
                <w:lang w:val="en-US"/>
              </w:rPr>
              <w:t>严重偷窃</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theft</w:t>
            </w:r>
          </w:p>
          <w:p w14:paraId="74590FF0" w14:textId="77777777" w:rsidR="002B4995" w:rsidRDefault="002B4995" w:rsidP="002B4995">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PingFang SC" w:eastAsia=".PingFang SC" w:hAnsi="Menlo" w:cs=".PingFang SC" w:hint="eastAsia"/>
                <w:sz w:val="24"/>
                <w:szCs w:val="24"/>
                <w:lang w:val="en-US"/>
              </w:rPr>
              <w:t>轻度犯罪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petty crime:   e.g.  </w:t>
            </w:r>
            <w:r>
              <w:rPr>
                <w:rFonts w:ascii=".PingFang SC" w:eastAsia=".PingFang SC" w:hAnsi="AppleSystemUIFontBold" w:cs=".PingFang SC" w:hint="eastAsia"/>
                <w:b/>
                <w:bCs/>
                <w:sz w:val="24"/>
                <w:szCs w:val="24"/>
                <w:lang w:val="en-US"/>
              </w:rPr>
              <w:t>装作顾客在商店偷窃</w:t>
            </w:r>
            <w:r>
              <w:rPr>
                <w:rFonts w:ascii="AppleSystemUIFontBold" w:eastAsia=".PingFang SC" w:hAnsi="AppleSystemUIFontBold" w:cs="AppleSystemUIFontBold"/>
                <w:b/>
                <w:bCs/>
                <w:sz w:val="24"/>
                <w:szCs w:val="24"/>
                <w:lang w:val="en-US"/>
              </w:rPr>
              <w:t xml:space="preserve">: shoplifting;       </w:t>
            </w:r>
            <w:r>
              <w:rPr>
                <w:rFonts w:ascii=".PingFang SC" w:eastAsia=".PingFang SC" w:hAnsi="AppleSystemUIFontBold" w:cs=".PingFang SC" w:hint="eastAsia"/>
                <w:b/>
                <w:bCs/>
                <w:sz w:val="24"/>
                <w:szCs w:val="24"/>
                <w:lang w:val="en-US"/>
              </w:rPr>
              <w:t>扒窃</w:t>
            </w:r>
            <w:r>
              <w:rPr>
                <w:rFonts w:ascii="AppleSystemUIFontBold" w:eastAsia=".PingFang SC" w:hAnsi="AppleSystemUIFontBold" w:cs="AppleSystemUIFontBold"/>
                <w:b/>
                <w:bCs/>
                <w:sz w:val="24"/>
                <w:szCs w:val="24"/>
                <w:lang w:val="en-US"/>
              </w:rPr>
              <w:t xml:space="preserve">: pocket-picking;        </w:t>
            </w:r>
            <w:r>
              <w:rPr>
                <w:rFonts w:ascii=".PingFang SC" w:eastAsia=".PingFang SC" w:hAnsi="AppleSystemUIFontBold" w:cs=".PingFang SC" w:hint="eastAsia"/>
                <w:b/>
                <w:bCs/>
                <w:sz w:val="24"/>
                <w:szCs w:val="24"/>
                <w:lang w:val="en-US"/>
              </w:rPr>
              <w:t>抢钱包</w:t>
            </w:r>
            <w:r>
              <w:rPr>
                <w:rFonts w:ascii="AppleSystemUIFontBold" w:eastAsia=".PingFang SC" w:hAnsi="AppleSystemUIFontBold" w:cs="AppleSystemUIFontBold"/>
                <w:b/>
                <w:bCs/>
                <w:sz w:val="24"/>
                <w:szCs w:val="24"/>
                <w:lang w:val="en-US"/>
              </w:rPr>
              <w:t xml:space="preserve">: purse-snatching </w:t>
            </w:r>
          </w:p>
          <w:p w14:paraId="17C56825" w14:textId="77777777" w:rsidR="002B4995" w:rsidRDefault="002B4995" w:rsidP="002B4995">
            <w:pPr>
              <w:numPr>
                <w:ilvl w:val="0"/>
                <w:numId w:val="38"/>
              </w:numPr>
              <w:autoSpaceDE w:val="0"/>
              <w:autoSpaceDN w:val="0"/>
              <w:adjustRightInd w:val="0"/>
              <w:spacing w:after="0" w:line="240" w:lineRule="auto"/>
              <w:ind w:left="0" w:firstLine="0"/>
              <w:rPr>
                <w:rFonts w:ascii="AppleSystemUIFont" w:eastAsia=".PingFang SC" w:hAnsi="AppleSystemUIFont" w:cs="AppleSystemUIFont"/>
                <w:sz w:val="24"/>
                <w:szCs w:val="24"/>
                <w:lang w:val="en-US"/>
              </w:rPr>
            </w:pPr>
            <w:r>
              <w:rPr>
                <w:rFonts w:ascii=".PingFang SC" w:eastAsia=".PingFang SC" w:hAnsi="Menlo" w:cs=".PingFang SC" w:hint="eastAsia"/>
                <w:sz w:val="24"/>
                <w:szCs w:val="24"/>
                <w:lang w:val="en-US"/>
              </w:rPr>
              <w:t>重罪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felony: </w:t>
            </w:r>
            <w:r>
              <w:rPr>
                <w:rFonts w:ascii="AppleSystemUIFont" w:eastAsia=".PingFang SC" w:hAnsi="AppleSystemUIFont" w:cs="AppleSystemUIFont"/>
                <w:sz w:val="24"/>
                <w:szCs w:val="24"/>
                <w:lang w:val="en-US"/>
              </w:rPr>
              <w:t xml:space="preserve">In countries where the legal system distinguishes between very serious crimes and less serious ones, a felony is a very serious crime such as armed robbery. </w:t>
            </w:r>
          </w:p>
          <w:p w14:paraId="130A1133" w14:textId="77777777" w:rsidR="00137319" w:rsidRPr="00163B98" w:rsidRDefault="00137319" w:rsidP="00B95400">
            <w:pPr>
              <w:spacing w:after="0" w:line="240" w:lineRule="auto"/>
              <w:rPr>
                <w:rFonts w:ascii="Calibri" w:eastAsia="Times New Roman" w:hAnsi="Calibri" w:cs="Times New Roman"/>
                <w:color w:val="000000"/>
              </w:rPr>
            </w:pPr>
          </w:p>
        </w:tc>
      </w:tr>
      <w:tr w:rsidR="00A13DD9" w:rsidRPr="00163B98" w14:paraId="5B31EF4A" w14:textId="77777777" w:rsidTr="00A511E2">
        <w:trPr>
          <w:trHeight w:val="600"/>
        </w:trPr>
        <w:tc>
          <w:tcPr>
            <w:tcW w:w="1560" w:type="dxa"/>
            <w:shd w:val="clear" w:color="000000" w:fill="00B050"/>
          </w:tcPr>
          <w:p w14:paraId="4BBC2893" w14:textId="77777777" w:rsidR="00A13DD9" w:rsidRPr="00163B98" w:rsidRDefault="00A13DD9" w:rsidP="00B95400">
            <w:pPr>
              <w:spacing w:after="0" w:line="240" w:lineRule="auto"/>
              <w:rPr>
                <w:rFonts w:ascii="Calibri" w:eastAsia="Times New Roman" w:hAnsi="Calibri" w:cs="Times New Roman"/>
                <w:sz w:val="16"/>
                <w:szCs w:val="16"/>
              </w:rPr>
            </w:pPr>
          </w:p>
        </w:tc>
        <w:tc>
          <w:tcPr>
            <w:tcW w:w="9622" w:type="dxa"/>
            <w:shd w:val="clear" w:color="000000" w:fill="00B050"/>
          </w:tcPr>
          <w:p w14:paraId="7564DE76" w14:textId="10D91F08" w:rsidR="00A13DD9" w:rsidRDefault="00A13DD9" w:rsidP="00A13DD9">
            <w:pPr>
              <w:autoSpaceDE w:val="0"/>
              <w:autoSpaceDN w:val="0"/>
              <w:adjustRightInd w:val="0"/>
              <w:spacing w:after="0" w:line="240" w:lineRule="auto"/>
              <w:rPr>
                <w:rFonts w:ascii=".PingFang SC" w:eastAsia=".PingFang SC" w:hAnsi="AppleSystemUIFont" w:cs=".PingFang SC"/>
                <w:sz w:val="24"/>
                <w:szCs w:val="24"/>
                <w:u w:val="single"/>
                <w:lang w:val="en-US"/>
              </w:rPr>
            </w:pPr>
            <w:r>
              <w:rPr>
                <w:rFonts w:ascii="AppleSystemUIFontBold" w:eastAsia=".PingFang SC" w:hAnsi="AppleSystemUIFontBold" w:cs="AppleSystemUIFontBold"/>
                <w:b/>
                <w:bCs/>
                <w:sz w:val="24"/>
                <w:szCs w:val="24"/>
                <w:u w:val="single"/>
                <w:lang w:val="en-US"/>
              </w:rPr>
              <w:t>trumped-up charges</w:t>
            </w:r>
            <w:r>
              <w:rPr>
                <w:rFonts w:ascii="AppleSystemUIFont" w:eastAsia=".PingFang SC" w:hAnsi="AppleSystemUIFont" w:cs="AppleSystemUIFont"/>
                <w:sz w:val="24"/>
                <w:szCs w:val="24"/>
                <w:u w:val="single"/>
                <w:lang w:val="en-US"/>
              </w:rPr>
              <w:t xml:space="preserve"> </w:t>
            </w:r>
            <w:r>
              <w:rPr>
                <w:rFonts w:ascii=".PingFang SC" w:eastAsia=".PingFang SC" w:hAnsi="AppleSystemUIFont" w:cs=".PingFang SC" w:hint="eastAsia"/>
                <w:sz w:val="24"/>
                <w:szCs w:val="24"/>
                <w:u w:val="single"/>
                <w:lang w:val="en-US"/>
              </w:rPr>
              <w:t>捏造的指控</w:t>
            </w:r>
          </w:p>
          <w:p w14:paraId="256674C3" w14:textId="77777777" w:rsidR="00A13DD9" w:rsidRDefault="00A13DD9" w:rsidP="00A13DD9">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lastRenderedPageBreak/>
              <w:t xml:space="preserve">e.g. </w:t>
            </w:r>
            <w:r>
              <w:rPr>
                <w:rFonts w:ascii="AppleSystemUIFont" w:eastAsia=".PingFang SC" w:hAnsi="AppleSystemUIFont" w:cs="AppleSystemUIFont"/>
                <w:sz w:val="24"/>
                <w:szCs w:val="24"/>
                <w:lang w:val="en-US"/>
              </w:rPr>
              <w:t xml:space="preserve">The lack of faith Hong Kongers have in mainland China's legal system exemplifies why people in this city </w:t>
            </w:r>
            <w:r>
              <w:rPr>
                <w:rFonts w:ascii="AppleSystemUIFontBold" w:eastAsia=".PingFang SC" w:hAnsi="AppleSystemUIFontBold" w:cs="AppleSystemUIFontBold"/>
                <w:b/>
                <w:bCs/>
                <w:sz w:val="24"/>
                <w:szCs w:val="24"/>
                <w:u w:val="single"/>
                <w:lang w:val="en-US"/>
              </w:rPr>
              <w:t>are not comfortable with</w:t>
            </w:r>
            <w:r>
              <w:rPr>
                <w:rFonts w:ascii="AppleSystemUIFont" w:eastAsia=".PingFang SC" w:hAnsi="AppleSystemUIFont" w:cs="AppleSystemUIFont"/>
                <w:sz w:val="24"/>
                <w:szCs w:val="24"/>
                <w:lang w:val="en-US"/>
              </w:rPr>
              <w:t xml:space="preserve"> the proposed extradition law ( although it’s now-</w:t>
            </w:r>
            <w:r>
              <w:rPr>
                <w:rFonts w:ascii="AppleSystemUIFontBold" w:eastAsia=".PingFang SC" w:hAnsi="AppleSystemUIFontBold" w:cs="AppleSystemUIFontBold"/>
                <w:b/>
                <w:bCs/>
                <w:sz w:val="24"/>
                <w:szCs w:val="24"/>
                <w:u w:val="single"/>
                <w:lang w:val="en-US"/>
              </w:rPr>
              <w:t xml:space="preserve">shelved </w:t>
            </w:r>
            <w:r>
              <w:rPr>
                <w:rFonts w:ascii=".PingFang SC" w:eastAsia=".PingFang SC" w:hAnsi="AppleSystemUIFontBold" w:cs=".PingFang SC" w:hint="eastAsia"/>
                <w:sz w:val="24"/>
                <w:szCs w:val="24"/>
                <w:u w:val="single"/>
                <w:lang w:val="en-US"/>
              </w:rPr>
              <w:t>搁置的</w:t>
            </w:r>
            <w:r>
              <w:rPr>
                <w:rFonts w:ascii="AppleSystemUIFontBold" w:eastAsia=".PingFang SC" w:hAnsi="AppleSystemUIFontBold" w:cs="AppleSystemUIFontBold"/>
                <w:b/>
                <w:bCs/>
                <w:sz w:val="24"/>
                <w:szCs w:val="24"/>
                <w:u w:val="single"/>
                <w:lang w:val="en-US"/>
              </w:rPr>
              <w:t xml:space="preserve"> </w:t>
            </w:r>
            <w:r>
              <w:rPr>
                <w:rFonts w:ascii="AppleSystemUIFont" w:eastAsia=".PingFang SC" w:hAnsi="AppleSystemUIFont" w:cs="AppleSystemUIFont"/>
                <w:sz w:val="24"/>
                <w:szCs w:val="24"/>
                <w:lang w:val="en-US"/>
              </w:rPr>
              <w:t xml:space="preserve">). This threat of being detained </w:t>
            </w:r>
            <w:r w:rsidRPr="00CC2326">
              <w:rPr>
                <w:rFonts w:ascii="AppleSystemUIFont" w:eastAsia=".PingFang SC" w:hAnsi="AppleSystemUIFont" w:cs="AppleSystemUIFont"/>
                <w:color w:val="FF0000"/>
                <w:sz w:val="24"/>
                <w:szCs w:val="24"/>
                <w:lang w:val="en-US"/>
              </w:rPr>
              <w:t>on</w:t>
            </w:r>
            <w:r w:rsidRPr="00CC2326">
              <w:rPr>
                <w:rFonts w:ascii="AppleSystemUIFontBold" w:eastAsia=".PingFang SC" w:hAnsi="AppleSystemUIFontBold" w:cs="AppleSystemUIFontBold"/>
                <w:b/>
                <w:bCs/>
                <w:color w:val="FF0000"/>
                <w:sz w:val="24"/>
                <w:szCs w:val="24"/>
                <w:u w:val="single"/>
                <w:lang w:val="en-US"/>
              </w:rPr>
              <w:t xml:space="preserve"> trumped-up charges</w:t>
            </w:r>
            <w:r w:rsidRPr="00CC2326">
              <w:rPr>
                <w:rFonts w:ascii="AppleSystemUIFont" w:eastAsia=".PingFang SC" w:hAnsi="AppleSystemUIFont" w:cs="AppleSystemUIFont"/>
                <w:color w:val="FF0000"/>
                <w:sz w:val="24"/>
                <w:szCs w:val="24"/>
                <w:u w:val="single"/>
                <w:lang w:val="en-US"/>
              </w:rPr>
              <w:t xml:space="preserve"> </w:t>
            </w:r>
            <w:r w:rsidRPr="00CC2326">
              <w:rPr>
                <w:rFonts w:ascii=".PingFang SC" w:eastAsia=".PingFang SC" w:hAnsi="AppleSystemUIFont" w:cs=".PingFang SC" w:hint="eastAsia"/>
                <w:color w:val="FF0000"/>
                <w:sz w:val="24"/>
                <w:szCs w:val="24"/>
                <w:u w:val="single"/>
                <w:lang w:val="en-US"/>
              </w:rPr>
              <w:t>捏造的指控</w:t>
            </w:r>
            <w:r w:rsidRPr="00CC2326">
              <w:rPr>
                <w:rFonts w:ascii="AppleSystemUIFontBold" w:eastAsia=".PingFang SC" w:hAnsi="AppleSystemUIFontBold" w:cs="AppleSystemUIFontBold"/>
                <w:b/>
                <w:bCs/>
                <w:color w:val="FF0000"/>
                <w:sz w:val="24"/>
                <w:szCs w:val="24"/>
                <w:lang w:val="en-US"/>
              </w:rPr>
              <w:t xml:space="preserve"> </w:t>
            </w:r>
            <w:r>
              <w:rPr>
                <w:rFonts w:ascii="AppleSystemUIFont" w:eastAsia=".PingFang SC" w:hAnsi="AppleSystemUIFont" w:cs="AppleSystemUIFont"/>
                <w:sz w:val="24"/>
                <w:szCs w:val="24"/>
                <w:lang w:val="en-US"/>
              </w:rPr>
              <w:t xml:space="preserve">in China has existed for years. </w:t>
            </w:r>
            <w:r>
              <w:rPr>
                <w:rFonts w:ascii="AppleSystemUIFontBold" w:eastAsia=".PingFang SC" w:hAnsi="AppleSystemUIFontBold" w:cs="AppleSystemUIFontBold"/>
                <w:b/>
                <w:bCs/>
                <w:sz w:val="24"/>
                <w:szCs w:val="24"/>
                <w:lang w:val="en-US"/>
              </w:rPr>
              <w:t xml:space="preserve">  </w:t>
            </w:r>
            <w:r>
              <w:rPr>
                <w:rFonts w:ascii="AppleSystemUIFontBold" w:hAnsi="AppleSystemUIFontBold" w:cs="AppleSystemUIFontBold"/>
                <w:b/>
                <w:bCs/>
                <w:sz w:val="24"/>
                <w:szCs w:val="24"/>
                <w:lang w:val="en-US"/>
              </w:rPr>
              <w:t>['pær</w:t>
            </w:r>
            <w:r>
              <w:rPr>
                <w:rFonts w:ascii="AppleSystemUIFontBold" w:hAnsi="AppleSystemUIFontBold" w:cs="AppleSystemUIFontBold"/>
                <w:b/>
                <w:bCs/>
                <w:sz w:val="24"/>
                <w:szCs w:val="24"/>
                <w:u w:val="single"/>
                <w:lang w:val="en-US"/>
              </w:rPr>
              <w:t>ə</w:t>
            </w:r>
            <w:r>
              <w:rPr>
                <w:rFonts w:ascii="AppleSystemUIFontBold" w:hAnsi="AppleSystemUIFontBold" w:cs="AppleSystemUIFontBold"/>
                <w:b/>
                <w:bCs/>
                <w:sz w:val="24"/>
                <w:szCs w:val="24"/>
                <w:lang w:val="en-US"/>
              </w:rPr>
              <w:t xml:space="preserve">nɔɪd] become paranoid; get paranoid </w:t>
            </w:r>
            <w:r>
              <w:rPr>
                <w:rFonts w:ascii=".PingFang SC" w:eastAsia=".PingFang SC" w:hAnsi="AppleSystemUIFontBold" w:cs=".PingFang SC" w:hint="eastAsia"/>
                <w:sz w:val="24"/>
                <w:szCs w:val="24"/>
                <w:lang w:val="en-US"/>
              </w:rPr>
              <w:t>多疑的，疑神疑鬼的</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有被害妄想症的</w:t>
            </w:r>
            <w:r>
              <w:rPr>
                <w:rFonts w:ascii="AppleSystemUIFontBold" w:eastAsia=".PingFang SC" w:hAnsi="AppleSystemUIFontBold" w:cs="AppleSystemUIFontBold"/>
                <w:b/>
                <w:bCs/>
                <w:sz w:val="24"/>
                <w:szCs w:val="24"/>
                <w:lang w:val="en-US"/>
              </w:rPr>
              <w:t xml:space="preserve">   Noun:  </w:t>
            </w:r>
            <w:r>
              <w:rPr>
                <w:rFonts w:ascii="AppleSystemUIFontBold" w:eastAsia=".PingFang SC" w:hAnsi="AppleSystemUIFontBold" w:cs="AppleSystemUIFontBold"/>
                <w:b/>
                <w:bCs/>
                <w:sz w:val="24"/>
                <w:szCs w:val="24"/>
                <w:u w:val="single"/>
                <w:lang w:val="en-US"/>
              </w:rPr>
              <w:t>paranoia /ˌpærəˈnɔɪə/</w:t>
            </w:r>
            <w:r>
              <w:rPr>
                <w:rFonts w:ascii="AppleSystemUIFontBold" w:eastAsia=".PingFang SC" w:hAnsi="AppleSystemUIFontBold" w:cs="AppleSystemUIFontBold"/>
                <w:b/>
                <w:bCs/>
                <w:sz w:val="24"/>
                <w:szCs w:val="24"/>
                <w:lang w:val="en-US"/>
              </w:rPr>
              <w:t xml:space="preserve">        </w:t>
            </w:r>
          </w:p>
          <w:p w14:paraId="748820FD" w14:textId="77777777" w:rsidR="00A13DD9" w:rsidRDefault="00A13DD9" w:rsidP="00A13DD9">
            <w:pPr>
              <w:autoSpaceDE w:val="0"/>
              <w:autoSpaceDN w:val="0"/>
              <w:adjustRightInd w:val="0"/>
              <w:spacing w:after="0" w:line="240" w:lineRule="auto"/>
              <w:rPr>
                <w:rFonts w:ascii="AppleSystemUIFont" w:eastAsia=".PingFang SC" w:hAnsi="AppleSystemUIFont" w:cs="AppleSystemUIFont"/>
                <w:sz w:val="24"/>
                <w:szCs w:val="24"/>
                <w:lang w:val="en-US"/>
              </w:rPr>
            </w:pPr>
          </w:p>
          <w:p w14:paraId="0C6D6114" w14:textId="77777777" w:rsidR="00A13DD9" w:rsidRPr="00163B98" w:rsidRDefault="00A13DD9" w:rsidP="002B4995">
            <w:pPr>
              <w:autoSpaceDE w:val="0"/>
              <w:autoSpaceDN w:val="0"/>
              <w:adjustRightInd w:val="0"/>
              <w:spacing w:after="0" w:line="240" w:lineRule="auto"/>
              <w:rPr>
                <w:rFonts w:ascii="Calibri" w:eastAsia="Times New Roman" w:hAnsi="Calibri" w:cs="Times New Roman"/>
                <w:color w:val="000000"/>
              </w:rPr>
            </w:pPr>
          </w:p>
        </w:tc>
      </w:tr>
      <w:tr w:rsidR="00CC2326" w:rsidRPr="00163B98" w14:paraId="6309E23F" w14:textId="77777777" w:rsidTr="00A511E2">
        <w:trPr>
          <w:trHeight w:val="600"/>
        </w:trPr>
        <w:tc>
          <w:tcPr>
            <w:tcW w:w="1560" w:type="dxa"/>
            <w:shd w:val="clear" w:color="000000" w:fill="00B050"/>
          </w:tcPr>
          <w:p w14:paraId="5D0E42D2" w14:textId="77777777" w:rsidR="00CC2326" w:rsidRPr="00163B98" w:rsidRDefault="00CC2326" w:rsidP="00B95400">
            <w:pPr>
              <w:spacing w:after="0" w:line="240" w:lineRule="auto"/>
              <w:rPr>
                <w:rFonts w:ascii="Calibri" w:eastAsia="Times New Roman" w:hAnsi="Calibri" w:cs="Times New Roman"/>
                <w:sz w:val="16"/>
                <w:szCs w:val="16"/>
              </w:rPr>
            </w:pPr>
          </w:p>
        </w:tc>
        <w:tc>
          <w:tcPr>
            <w:tcW w:w="9622" w:type="dxa"/>
            <w:shd w:val="clear" w:color="000000" w:fill="00B050"/>
          </w:tcPr>
          <w:p w14:paraId="0D3969F9" w14:textId="77777777" w:rsidR="00CC2326" w:rsidRDefault="00CC2326" w:rsidP="00CC2326">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xml:space="preserve"> </w:t>
            </w:r>
          </w:p>
          <w:p w14:paraId="6EA33C30" w14:textId="77777777" w:rsidR="00CC2326" w:rsidRDefault="00CC2326" w:rsidP="00CC2326">
            <w:pPr>
              <w:autoSpaceDE w:val="0"/>
              <w:autoSpaceDN w:val="0"/>
              <w:adjustRightInd w:val="0"/>
              <w:spacing w:after="0" w:line="240" w:lineRule="auto"/>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e.g. Even if China does eventually reveal how Cheng supposedly violated the law or parade him on state media with </w:t>
            </w:r>
            <w:r>
              <w:rPr>
                <w:rFonts w:ascii="AppleSystemUIFontBold" w:eastAsia=".PingFang SC"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the explanations of the mainland authorities will never be fully trusted by many in Hong Kong and around the world.</w:t>
            </w:r>
          </w:p>
          <w:p w14:paraId="07264AA2" w14:textId="77777777" w:rsidR="00CC2326" w:rsidRDefault="00CC2326" w:rsidP="00A13DD9">
            <w:pPr>
              <w:autoSpaceDE w:val="0"/>
              <w:autoSpaceDN w:val="0"/>
              <w:adjustRightInd w:val="0"/>
              <w:spacing w:after="0" w:line="240" w:lineRule="auto"/>
              <w:rPr>
                <w:rFonts w:ascii="AppleSystemUIFontBold" w:eastAsia=".PingFang SC" w:hAnsi="AppleSystemUIFontBold" w:cs="AppleSystemUIFontBold"/>
                <w:b/>
                <w:bCs/>
                <w:sz w:val="24"/>
                <w:szCs w:val="24"/>
                <w:u w:val="single"/>
                <w:lang w:val="en-US"/>
              </w:rPr>
            </w:pPr>
          </w:p>
        </w:tc>
      </w:tr>
    </w:tbl>
    <w:p w14:paraId="0A50C25F" w14:textId="77777777" w:rsidR="00137319" w:rsidRPr="00163B98" w:rsidRDefault="00137319" w:rsidP="00B95400">
      <w:pPr>
        <w:rPr>
          <w:lang w:val="en-US"/>
        </w:rPr>
      </w:pPr>
    </w:p>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lastRenderedPageBreak/>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lastRenderedPageBreak/>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90"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91"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92"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lastRenderedPageBreak/>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93"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7"/>
                                </pic:cNvPr>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lastRenderedPageBreak/>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drawing>
                <wp:inline distT="0" distB="0" distL="0" distR="0" wp14:anchorId="1A5AB2BC" wp14:editId="24879191">
                  <wp:extent cx="2533650" cy="1765300"/>
                  <wp:effectExtent l="0" t="0" r="0" b="6350"/>
                  <wp:docPr id="3" name="Picture 3" descr="词条图片">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58"/>
                          </pic:cNvPr>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lastRenderedPageBreak/>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96"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t>2.</w:t>
            </w:r>
            <w:hyperlink r:id="rId97"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8"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w:t>
            </w:r>
            <w:r w:rsidRPr="00163B98">
              <w:rPr>
                <w:rFonts w:ascii="Calibri" w:eastAsia="Times New Roman" w:hAnsi="Calibri" w:cs="Times New Roman"/>
              </w:rPr>
              <w:lastRenderedPageBreak/>
              <w:t>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drawing>
                <wp:inline distT="0" distB="0" distL="0" distR="0" wp14:anchorId="1DA831A2" wp14:editId="5884D197">
                  <wp:extent cx="1543049" cy="1171575"/>
                  <wp:effectExtent l="0" t="0" r="635" b="0"/>
                  <wp:docPr id="6" name="Picture 6" descr="词条图片">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9"/>
                          </pic:cNvPr>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lastRenderedPageBreak/>
              <w:drawing>
                <wp:inline distT="0" distB="0" distL="0" distR="0" wp14:anchorId="7A698177" wp14:editId="3C98BCD9">
                  <wp:extent cx="2362200" cy="1682411"/>
                  <wp:effectExtent l="0" t="0" r="0" b="0"/>
                  <wp:docPr id="1" name="Picture 1"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3E56AD" w:rsidP="00B95400">
            <w:pPr>
              <w:numPr>
                <w:ilvl w:val="0"/>
                <w:numId w:val="6"/>
              </w:numPr>
            </w:pPr>
            <w:hyperlink r:id="rId102"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3E56AD" w:rsidP="00B95400">
            <w:pPr>
              <w:numPr>
                <w:ilvl w:val="0"/>
                <w:numId w:val="6"/>
              </w:numPr>
            </w:pPr>
            <w:hyperlink r:id="rId103"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3E56AD" w:rsidP="00B95400">
            <w:pPr>
              <w:numPr>
                <w:ilvl w:val="0"/>
                <w:numId w:val="6"/>
              </w:numPr>
              <w:rPr>
                <w:b/>
                <w:color w:val="FF0000"/>
                <w:highlight w:val="yellow"/>
                <w:u w:val="single"/>
              </w:rPr>
            </w:pPr>
            <w:hyperlink r:id="rId104"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3E56AD" w:rsidP="00B95400">
            <w:pPr>
              <w:numPr>
                <w:ilvl w:val="0"/>
                <w:numId w:val="6"/>
              </w:numPr>
            </w:pPr>
            <w:hyperlink r:id="rId105"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lastRenderedPageBreak/>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3E56AD" w:rsidP="00B95400">
            <w:pPr>
              <w:numPr>
                <w:ilvl w:val="0"/>
                <w:numId w:val="14"/>
              </w:numPr>
            </w:pPr>
            <w:hyperlink r:id="rId106"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3E56AD" w:rsidP="00B95400">
            <w:hyperlink r:id="rId107"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3E56AD" w:rsidP="00B95400">
            <w:pPr>
              <w:numPr>
                <w:ilvl w:val="0"/>
                <w:numId w:val="14"/>
              </w:numPr>
            </w:pPr>
            <w:hyperlink r:id="rId108"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3E56AD" w:rsidP="00B95400">
            <w:pPr>
              <w:numPr>
                <w:ilvl w:val="0"/>
                <w:numId w:val="14"/>
              </w:numPr>
            </w:pPr>
            <w:hyperlink r:id="rId109"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lastRenderedPageBreak/>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lastRenderedPageBreak/>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1057" w:type="dxa"/>
        <w:tblInd w:w="-1281" w:type="dxa"/>
        <w:tblLook w:val="04A0" w:firstRow="1" w:lastRow="0" w:firstColumn="1" w:lastColumn="0" w:noHBand="0" w:noVBand="1"/>
      </w:tblPr>
      <w:tblGrid>
        <w:gridCol w:w="2552"/>
        <w:gridCol w:w="8505"/>
      </w:tblGrid>
      <w:tr w:rsidR="00137319" w:rsidRPr="00163B98" w14:paraId="5C6C6C41" w14:textId="77777777" w:rsidTr="001022DF">
        <w:trPr>
          <w:trHeight w:val="449"/>
        </w:trPr>
        <w:tc>
          <w:tcPr>
            <w:tcW w:w="2552"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1022DF">
        <w:trPr>
          <w:trHeight w:val="924"/>
        </w:trPr>
        <w:tc>
          <w:tcPr>
            <w:tcW w:w="2552"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1022DF">
        <w:trPr>
          <w:trHeight w:val="916"/>
        </w:trPr>
        <w:tc>
          <w:tcPr>
            <w:tcW w:w="2552"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1022DF">
        <w:trPr>
          <w:trHeight w:val="733"/>
        </w:trPr>
        <w:tc>
          <w:tcPr>
            <w:tcW w:w="2552"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1022DF">
        <w:trPr>
          <w:trHeight w:val="733"/>
        </w:trPr>
        <w:tc>
          <w:tcPr>
            <w:tcW w:w="2552"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1022DF">
        <w:trPr>
          <w:trHeight w:val="733"/>
        </w:trPr>
        <w:tc>
          <w:tcPr>
            <w:tcW w:w="2552"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3A06D27A" w14:textId="77777777" w:rsidR="00293E39" w:rsidRPr="00163B98" w:rsidRDefault="00293E39" w:rsidP="00293E39">
            <w:r w:rsidRPr="00163B98">
              <w:rPr>
                <w:rFonts w:hint="eastAsia"/>
                <w:b/>
                <w:u w:val="single"/>
              </w:rPr>
              <w:t>在法庭上）宣判无罪，当庭释放</w:t>
            </w:r>
          </w:p>
          <w:p w14:paraId="08EC8AEB" w14:textId="77777777" w:rsidR="00137319" w:rsidRPr="00293E39" w:rsidRDefault="00137319" w:rsidP="00B95400">
            <w:pPr>
              <w:spacing w:before="100" w:beforeAutospacing="1" w:after="100" w:afterAutospacing="1"/>
              <w:ind w:right="-472"/>
              <w:rPr>
                <w:rFonts w:ascii="Times New Roman" w:eastAsia="Times New Roman" w:hAnsi="Times New Roman" w:cs="Times New Roman"/>
                <w:sz w:val="24"/>
                <w:szCs w:val="24"/>
              </w:rPr>
            </w:pPr>
          </w:p>
        </w:tc>
      </w:tr>
    </w:tbl>
    <w:p w14:paraId="333EE33F" w14:textId="198FCE7F" w:rsidR="00137319"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tbl>
      <w:tblPr>
        <w:tblStyle w:val="TableGrid"/>
        <w:tblW w:w="11199" w:type="dxa"/>
        <w:tblInd w:w="-1139" w:type="dxa"/>
        <w:tblLook w:val="04A0" w:firstRow="1" w:lastRow="0" w:firstColumn="1" w:lastColumn="0" w:noHBand="0" w:noVBand="1"/>
      </w:tblPr>
      <w:tblGrid>
        <w:gridCol w:w="11199"/>
      </w:tblGrid>
      <w:tr w:rsidR="00293E39" w:rsidRPr="00736ADC" w14:paraId="52E033DD" w14:textId="77777777" w:rsidTr="00425441">
        <w:tc>
          <w:tcPr>
            <w:tcW w:w="11199" w:type="dxa"/>
          </w:tcPr>
          <w:p w14:paraId="0A004E44" w14:textId="77777777" w:rsidR="00293E39" w:rsidRDefault="00293E39" w:rsidP="00425441">
            <w:r w:rsidRPr="00736ADC">
              <w:t>[kə'mjuːt]  commute</w:t>
            </w:r>
          </w:p>
          <w:p w14:paraId="48C748B7" w14:textId="77777777" w:rsidR="00293E39" w:rsidRPr="00736ADC" w:rsidRDefault="00293E39" w:rsidP="00425441"/>
          <w:p w14:paraId="203D6F4C" w14:textId="77777777" w:rsidR="00293E39" w:rsidRPr="00736ADC" w:rsidRDefault="00293E39"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6FE36FC7" w14:textId="77777777" w:rsidR="00293E39" w:rsidRPr="00736ADC" w:rsidRDefault="00293E39"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034415D7" w14:textId="77777777" w:rsidR="00293E39" w:rsidRPr="00736ADC" w:rsidRDefault="00293E39" w:rsidP="00425441">
            <w:r>
              <w:t xml:space="preserve"> </w:t>
            </w:r>
          </w:p>
          <w:p w14:paraId="660685FC" w14:textId="77777777" w:rsidR="00293E39" w:rsidRDefault="00293E39" w:rsidP="00425441">
            <w:r w:rsidRPr="00736ADC">
              <w:t>•  McLaren began commuting between Philadelphia and New York.  </w:t>
            </w:r>
            <w:r w:rsidRPr="00736ADC">
              <w:rPr>
                <w:rFonts w:hint="eastAsia"/>
              </w:rPr>
              <w:t>麦克拉伦开始在费城和纽约之间通勤。</w:t>
            </w:r>
          </w:p>
          <w:p w14:paraId="234F0D30" w14:textId="77777777" w:rsidR="00293E39" w:rsidRPr="00736ADC" w:rsidRDefault="00293E39"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2AB99F7D" w14:textId="77777777" w:rsidR="00293E39" w:rsidRPr="00736ADC" w:rsidRDefault="00293E39" w:rsidP="00425441">
            <w:r w:rsidRPr="00736ADC">
              <w:t xml:space="preserve">e.g. He </w:t>
            </w:r>
            <w:r w:rsidRPr="00736ADC">
              <w:rPr>
                <w:b/>
                <w:highlight w:val="yellow"/>
                <w:u w:val="single"/>
              </w:rPr>
              <w:t>commutes 20 kilometres</w:t>
            </w:r>
            <w:r w:rsidRPr="00736ADC">
              <w:t xml:space="preserve"> per day from home to his office.</w:t>
            </w:r>
          </w:p>
          <w:p w14:paraId="2E2848F7" w14:textId="77777777" w:rsidR="00293E39" w:rsidRPr="00736ADC" w:rsidRDefault="00293E39" w:rsidP="00425441"/>
          <w:p w14:paraId="5A83FB4E" w14:textId="77777777" w:rsidR="00293E39" w:rsidRPr="00736ADC" w:rsidRDefault="00293E39"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144CB56E" w14:textId="77777777" w:rsidR="00293E39" w:rsidRPr="00736ADC" w:rsidRDefault="00293E39"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DD90B7C" w14:textId="77777777" w:rsidR="00293E39" w:rsidRPr="00736ADC" w:rsidRDefault="00293E39"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6A9A7BAC" w14:textId="77777777" w:rsidR="00293E39" w:rsidRPr="00736ADC" w:rsidRDefault="003E56AD" w:rsidP="00425441">
            <w:hyperlink r:id="rId110" w:history="1">
              <w:r w:rsidR="00293E39" w:rsidRPr="00736ADC">
                <w:rPr>
                  <w:rStyle w:val="Hyperlink"/>
                </w:rPr>
                <w:br/>
                <w:t>N-COUNT </w:t>
              </w:r>
            </w:hyperlink>
            <w:r w:rsidR="00293E39" w:rsidRPr="00736ADC">
              <w:rPr>
                <w:rFonts w:hint="eastAsia"/>
              </w:rPr>
              <w:t>通勤者</w:t>
            </w:r>
            <w:r w:rsidR="00293E39" w:rsidRPr="00736ADC">
              <w:rPr>
                <w:rFonts w:hint="eastAsia"/>
              </w:rPr>
              <w:t xml:space="preserve"> </w:t>
            </w:r>
            <w:r w:rsidR="00293E39" w:rsidRPr="00736ADC">
              <w:t xml:space="preserve">commuter   </w:t>
            </w:r>
          </w:p>
          <w:p w14:paraId="43875757" w14:textId="77777777" w:rsidR="00293E39" w:rsidRDefault="00293E39"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3A2E86FD" w14:textId="77777777" w:rsidR="00293E39" w:rsidRPr="0025231D" w:rsidRDefault="00293E39"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25FD5E58" w14:textId="77777777" w:rsidR="00293E39" w:rsidRPr="00736ADC" w:rsidRDefault="00293E39" w:rsidP="00425441"/>
          <w:p w14:paraId="041925EC" w14:textId="77777777" w:rsidR="00293E39" w:rsidRPr="00736ADC" w:rsidRDefault="00293E39" w:rsidP="00425441"/>
          <w:p w14:paraId="53D07AF1" w14:textId="77777777" w:rsidR="00293E39" w:rsidRPr="00736ADC" w:rsidRDefault="00293E39" w:rsidP="00425441">
            <w:pPr>
              <w:rPr>
                <w:b/>
                <w:u w:val="single"/>
              </w:rPr>
            </w:pPr>
            <w:r w:rsidRPr="00736ADC">
              <w:t xml:space="preserve">2. </w:t>
            </w:r>
            <w:r w:rsidRPr="00736ADC">
              <w:rPr>
                <w:b/>
                <w:color w:val="FF0000"/>
                <w:highlight w:val="yellow"/>
                <w:u w:val="single"/>
              </w:rPr>
              <w:t>[ commute a sentence (to &lt;years&gt;) ]</w:t>
            </w:r>
          </w:p>
          <w:p w14:paraId="00094FD6" w14:textId="77777777" w:rsidR="00293E39" w:rsidRPr="00736ADC" w:rsidRDefault="00293E39"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004887E2" w14:textId="77777777" w:rsidR="00293E39" w:rsidRPr="00736ADC" w:rsidRDefault="00293E39"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799192FC" w14:textId="77777777" w:rsidR="00293E39" w:rsidRPr="00736ADC" w:rsidRDefault="00293E39" w:rsidP="00425441"/>
          <w:p w14:paraId="60C0C9A5" w14:textId="77777777" w:rsidR="00293E39" w:rsidRPr="00736ADC" w:rsidRDefault="00293E39"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5F04ACB6" w14:textId="77777777" w:rsidR="00293E39" w:rsidRPr="00736ADC" w:rsidRDefault="00293E39" w:rsidP="00425441"/>
          <w:p w14:paraId="51629FED" w14:textId="77777777" w:rsidR="00293E39" w:rsidRPr="00736ADC" w:rsidRDefault="00293E39" w:rsidP="00425441"/>
          <w:p w14:paraId="4F9E30D2" w14:textId="77777777" w:rsidR="00293E39" w:rsidRPr="00736ADC" w:rsidRDefault="00293E39" w:rsidP="00425441">
            <w:r w:rsidRPr="00736ADC">
              <w:t xml:space="preserve">3. </w:t>
            </w:r>
            <w:r w:rsidRPr="00736ADC">
              <w:rPr>
                <w:b/>
                <w:color w:val="FF0000"/>
                <w:highlight w:val="yellow"/>
                <w:u w:val="single"/>
              </w:rPr>
              <w:t>[ commute sth for/into sth]</w:t>
            </w:r>
          </w:p>
          <w:p w14:paraId="02C3CD72" w14:textId="77777777" w:rsidR="00293E39" w:rsidRPr="00736ADC" w:rsidRDefault="00293E39" w:rsidP="00425441">
            <w:r w:rsidRPr="00736ADC">
              <w:t xml:space="preserve">technical to exchange one thing, especially one kind of payment, for another </w:t>
            </w:r>
            <w:r w:rsidRPr="00736ADC">
              <w:rPr>
                <w:rFonts w:hint="eastAsia"/>
              </w:rPr>
              <w:t>把某物改换为另一物〔尤指支付方式〕</w:t>
            </w:r>
          </w:p>
          <w:p w14:paraId="2CAD4A22" w14:textId="77777777" w:rsidR="00293E39" w:rsidRPr="00736ADC" w:rsidRDefault="00293E39"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0F01CB48" w14:textId="77777777" w:rsidR="00293E39" w:rsidRPr="00736ADC" w:rsidRDefault="00293E39" w:rsidP="00425441"/>
        </w:tc>
      </w:tr>
    </w:tbl>
    <w:p w14:paraId="3CF1A086" w14:textId="77777777" w:rsidR="001022DF" w:rsidRPr="00163B98" w:rsidRDefault="001022DF"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lastRenderedPageBreak/>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21"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w:t>
            </w:r>
            <w:r w:rsidRPr="00163B98">
              <w:rPr>
                <w:rFonts w:ascii="Times New Roman" w:eastAsia="Times New Roman" w:hAnsi="Times New Roman" w:cs="Times New Roman"/>
                <w:iCs/>
                <w:sz w:val="24"/>
                <w:szCs w:val="24"/>
                <w:highlight w:val="yellow"/>
              </w:rPr>
              <w:lastRenderedPageBreak/>
              <w:t>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lastRenderedPageBreak/>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35"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36"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lastRenderedPageBreak/>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lastRenderedPageBreak/>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lastRenderedPageBreak/>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lastRenderedPageBreak/>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w:t>
            </w:r>
            <w:r w:rsidRPr="00163B98">
              <w:lastRenderedPageBreak/>
              <w:t xml:space="preserve">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lastRenderedPageBreak/>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lastRenderedPageBreak/>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lastRenderedPageBreak/>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lastRenderedPageBreak/>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lastRenderedPageBreak/>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67"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8"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9"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70"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lastRenderedPageBreak/>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lastRenderedPageBreak/>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lastRenderedPageBreak/>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lastRenderedPageBreak/>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t>
            </w:r>
            <w:r w:rsidRPr="00163B98">
              <w:rPr>
                <w:rFonts w:ascii="Times New Roman" w:eastAsia="Times New Roman" w:hAnsi="Times New Roman" w:cs="Times New Roman"/>
                <w:sz w:val="24"/>
                <w:szCs w:val="24"/>
              </w:rPr>
              <w:lastRenderedPageBreak/>
              <w:t>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lastRenderedPageBreak/>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lastRenderedPageBreak/>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lastRenderedPageBreak/>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lastRenderedPageBreak/>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lastRenderedPageBreak/>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12"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13"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PingFang SC">
    <w:altName w:val="Microsoft YaHei"/>
    <w:panose1 w:val="020B0604020202020204"/>
    <w:charset w:val="86"/>
    <w:family w:val="auto"/>
    <w:notTrueType/>
    <w:pitch w:val="default"/>
    <w:sig w:usb0="00000001" w:usb1="080E0000" w:usb2="00000010" w:usb3="00000000" w:csb0="00040000"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19"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2"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7"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3"/>
  </w:num>
  <w:num w:numId="3">
    <w:abstractNumId w:val="33"/>
  </w:num>
  <w:num w:numId="4">
    <w:abstractNumId w:val="9"/>
  </w:num>
  <w:num w:numId="5">
    <w:abstractNumId w:val="37"/>
  </w:num>
  <w:num w:numId="6">
    <w:abstractNumId w:val="18"/>
  </w:num>
  <w:num w:numId="7">
    <w:abstractNumId w:val="38"/>
  </w:num>
  <w:num w:numId="8">
    <w:abstractNumId w:val="19"/>
  </w:num>
  <w:num w:numId="9">
    <w:abstractNumId w:val="25"/>
  </w:num>
  <w:num w:numId="10">
    <w:abstractNumId w:val="14"/>
  </w:num>
  <w:num w:numId="11">
    <w:abstractNumId w:val="4"/>
  </w:num>
  <w:num w:numId="12">
    <w:abstractNumId w:val="26"/>
  </w:num>
  <w:num w:numId="13">
    <w:abstractNumId w:val="5"/>
  </w:num>
  <w:num w:numId="14">
    <w:abstractNumId w:val="24"/>
  </w:num>
  <w:num w:numId="15">
    <w:abstractNumId w:val="3"/>
  </w:num>
  <w:num w:numId="16">
    <w:abstractNumId w:val="6"/>
  </w:num>
  <w:num w:numId="17">
    <w:abstractNumId w:val="34"/>
  </w:num>
  <w:num w:numId="18">
    <w:abstractNumId w:val="21"/>
  </w:num>
  <w:num w:numId="19">
    <w:abstractNumId w:val="11"/>
  </w:num>
  <w:num w:numId="20">
    <w:abstractNumId w:val="16"/>
  </w:num>
  <w:num w:numId="21">
    <w:abstractNumId w:val="39"/>
  </w:num>
  <w:num w:numId="22">
    <w:abstractNumId w:val="28"/>
  </w:num>
  <w:num w:numId="23">
    <w:abstractNumId w:val="27"/>
  </w:num>
  <w:num w:numId="24">
    <w:abstractNumId w:val="22"/>
  </w:num>
  <w:num w:numId="25">
    <w:abstractNumId w:val="29"/>
  </w:num>
  <w:num w:numId="26">
    <w:abstractNumId w:val="32"/>
  </w:num>
  <w:num w:numId="27">
    <w:abstractNumId w:val="30"/>
  </w:num>
  <w:num w:numId="28">
    <w:abstractNumId w:val="10"/>
  </w:num>
  <w:num w:numId="29">
    <w:abstractNumId w:val="35"/>
  </w:num>
  <w:num w:numId="30">
    <w:abstractNumId w:val="15"/>
  </w:num>
  <w:num w:numId="31">
    <w:abstractNumId w:val="36"/>
  </w:num>
  <w:num w:numId="32">
    <w:abstractNumId w:val="31"/>
  </w:num>
  <w:num w:numId="33">
    <w:abstractNumId w:val="17"/>
  </w:num>
  <w:num w:numId="34">
    <w:abstractNumId w:val="8"/>
  </w:num>
  <w:num w:numId="35">
    <w:abstractNumId w:val="23"/>
  </w:num>
  <w:num w:numId="36">
    <w:abstractNumId w:val="12"/>
  </w:num>
  <w:num w:numId="37">
    <w:abstractNumId w:val="20"/>
  </w:num>
  <w:num w:numId="38">
    <w:abstractNumId w:val="0"/>
  </w:num>
  <w:num w:numId="39">
    <w:abstractNumId w:val="1"/>
  </w:num>
  <w:num w:numId="4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22DF"/>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3E39"/>
    <w:rsid w:val="002940AD"/>
    <w:rsid w:val="00294481"/>
    <w:rsid w:val="00294CD4"/>
    <w:rsid w:val="00294F1D"/>
    <w:rsid w:val="002A447C"/>
    <w:rsid w:val="002A5BCA"/>
    <w:rsid w:val="002A7558"/>
    <w:rsid w:val="002B032A"/>
    <w:rsid w:val="002B201C"/>
    <w:rsid w:val="002B3013"/>
    <w:rsid w:val="002B3070"/>
    <w:rsid w:val="002B4995"/>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6AD"/>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432F"/>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0DCF"/>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5FB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DD9"/>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5F47"/>
    <w:rsid w:val="00C67A96"/>
    <w:rsid w:val="00C70A3B"/>
    <w:rsid w:val="00C70ED2"/>
    <w:rsid w:val="00C70EF9"/>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5921"/>
    <w:rsid w:val="00CB5CFF"/>
    <w:rsid w:val="00CC1520"/>
    <w:rsid w:val="00CC15E4"/>
    <w:rsid w:val="00CC1615"/>
    <w:rsid w:val="00CC1DAB"/>
    <w:rsid w:val="00CC2326"/>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hyperlink" Target="javascript:;" TargetMode="External"/><Relationship Id="rId84" Type="http://schemas.openxmlformats.org/officeDocument/2006/relationships/hyperlink" Target="javascript:;" TargetMode="External"/><Relationship Id="rId138" Type="http://schemas.openxmlformats.org/officeDocument/2006/relationships/image" Target="media/image39.png"/><Relationship Id="rId159" Type="http://schemas.openxmlformats.org/officeDocument/2006/relationships/image" Target="media/image60.png"/><Relationship Id="rId170" Type="http://schemas.openxmlformats.org/officeDocument/2006/relationships/hyperlink" Target="javascript:;" TargetMode="External"/><Relationship Id="rId191" Type="http://schemas.openxmlformats.org/officeDocument/2006/relationships/image" Target="media/image88.png"/><Relationship Id="rId205" Type="http://schemas.openxmlformats.org/officeDocument/2006/relationships/image" Target="media/image102.png"/><Relationship Id="rId107"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hyperlink" Target="javascript:;" TargetMode="External"/><Relationship Id="rId53" Type="http://schemas.openxmlformats.org/officeDocument/2006/relationships/hyperlink" Target="javascript:;" TargetMode="External"/><Relationship Id="rId74" Type="http://schemas.openxmlformats.org/officeDocument/2006/relationships/hyperlink" Target="javascript:;" TargetMode="External"/><Relationship Id="rId128" Type="http://schemas.openxmlformats.org/officeDocument/2006/relationships/image" Target="media/image31.png"/><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image" Target="media/image11.jpeg"/><Relationship Id="rId160" Type="http://schemas.openxmlformats.org/officeDocument/2006/relationships/image" Target="media/image61.png"/><Relationship Id="rId181" Type="http://schemas.openxmlformats.org/officeDocument/2006/relationships/image" Target="media/image78.png"/><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hyperlink" Target="file:///C:\Users\IBM_ADMIN\AppData\Local\Youdao\Dict\Application\7.5.0.0\resultui\dict\?keyword=charge&amp;lang=en" TargetMode="External"/><Relationship Id="rId118" Type="http://schemas.openxmlformats.org/officeDocument/2006/relationships/image" Target="media/image22.png"/><Relationship Id="rId139" Type="http://schemas.openxmlformats.org/officeDocument/2006/relationships/image" Target="media/image40.png"/><Relationship Id="rId85" Type="http://schemas.openxmlformats.org/officeDocument/2006/relationships/hyperlink" Target="file:///C:\Users\IBM_ADMIN\AppData\Local\Youdao\Dict\Application\7.5.2.0\resultui\dict\result.html?keyword=legal%20procedure%20obligations&amp;lang=en" TargetMode="External"/><Relationship Id="rId150" Type="http://schemas.openxmlformats.org/officeDocument/2006/relationships/image" Target="media/image51.png"/><Relationship Id="rId171" Type="http://schemas.openxmlformats.org/officeDocument/2006/relationships/image" Target="media/image68.png"/><Relationship Id="rId192" Type="http://schemas.openxmlformats.org/officeDocument/2006/relationships/image" Target="media/image89.png"/><Relationship Id="rId206" Type="http://schemas.openxmlformats.org/officeDocument/2006/relationships/image" Target="media/image103.png"/><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hyperlink" Target="javascript:;" TargetMode="External"/><Relationship Id="rId129" Type="http://schemas.openxmlformats.org/officeDocument/2006/relationships/image" Target="media/image32.png"/><Relationship Id="rId54" Type="http://schemas.openxmlformats.org/officeDocument/2006/relationships/hyperlink" Target="javascript:;" TargetMode="External"/><Relationship Id="rId75" Type="http://schemas.openxmlformats.org/officeDocument/2006/relationships/hyperlink" Target="javascript:;" TargetMode="External"/><Relationship Id="rId96" Type="http://schemas.openxmlformats.org/officeDocument/2006/relationships/hyperlink" Target="file:///C:\Users\IBM_ADMIN\AppData\Local\Youdao\Dict\Application\7.5.2.0\resultui\dict\result.html?keyword=health%20care%20planning%20officer&amp;lang=en" TargetMode="External"/><Relationship Id="rId140" Type="http://schemas.openxmlformats.org/officeDocument/2006/relationships/image" Target="media/image41.png"/><Relationship Id="rId161" Type="http://schemas.openxmlformats.org/officeDocument/2006/relationships/image" Target="media/image62.jpeg"/><Relationship Id="rId182" Type="http://schemas.openxmlformats.org/officeDocument/2006/relationships/image" Target="media/image79.png"/><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119" Type="http://schemas.openxmlformats.org/officeDocument/2006/relationships/image" Target="media/image23.png"/><Relationship Id="rId44" Type="http://schemas.openxmlformats.org/officeDocument/2006/relationships/hyperlink" Target="javascript:;" TargetMode="External"/><Relationship Id="rId65" Type="http://schemas.openxmlformats.org/officeDocument/2006/relationships/hyperlink" Target="file:///C:\Users\IBM_ADMIN\AppData\Local\Youdao\Dict\Application\7.5.0.0\resultui\dict\?keyword=accusation&amp;lang=en" TargetMode="External"/><Relationship Id="rId86" Type="http://schemas.openxmlformats.org/officeDocument/2006/relationships/hyperlink" Target="javascript:;" TargetMode="External"/><Relationship Id="rId130" Type="http://schemas.openxmlformats.org/officeDocument/2006/relationships/image" Target="media/image33.png"/><Relationship Id="rId151" Type="http://schemas.openxmlformats.org/officeDocument/2006/relationships/image" Target="media/image52.png"/><Relationship Id="rId172" Type="http://schemas.openxmlformats.org/officeDocument/2006/relationships/image" Target="media/image69.png"/><Relationship Id="rId193" Type="http://schemas.openxmlformats.org/officeDocument/2006/relationships/image" Target="media/image90.png"/><Relationship Id="rId207" Type="http://schemas.openxmlformats.org/officeDocument/2006/relationships/image" Target="media/image104.png"/><Relationship Id="rId13" Type="http://schemas.openxmlformats.org/officeDocument/2006/relationships/hyperlink" Target="javascript:;" TargetMode="External"/><Relationship Id="rId109" Type="http://schemas.openxmlformats.org/officeDocument/2006/relationships/hyperlink" Target="javascript:;" TargetMode="External"/><Relationship Id="rId34"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Aged%20Care%20Assessment%20Officer&amp;lang=en" TargetMode="External"/><Relationship Id="rId120" Type="http://schemas.openxmlformats.org/officeDocument/2006/relationships/image" Target="media/image24.png"/><Relationship Id="rId141" Type="http://schemas.openxmlformats.org/officeDocument/2006/relationships/image" Target="media/image42.png"/><Relationship Id="rId7" Type="http://schemas.openxmlformats.org/officeDocument/2006/relationships/hyperlink" Target="javascript:;" TargetMode="External"/><Relationship Id="rId162" Type="http://schemas.openxmlformats.org/officeDocument/2006/relationships/image" Target="media/image63.png"/><Relationship Id="rId183" Type="http://schemas.openxmlformats.org/officeDocument/2006/relationships/image" Target="media/image80.png"/><Relationship Id="rId24"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image" Target="media/image3.png"/><Relationship Id="rId87" Type="http://schemas.openxmlformats.org/officeDocument/2006/relationships/hyperlink" Target="javascript:;" TargetMode="External"/><Relationship Id="rId110" Type="http://schemas.openxmlformats.org/officeDocument/2006/relationships/hyperlink" Target="javascript:;" TargetMode="External"/><Relationship Id="rId131" Type="http://schemas.openxmlformats.org/officeDocument/2006/relationships/image" Target="media/image34.png"/><Relationship Id="rId152" Type="http://schemas.openxmlformats.org/officeDocument/2006/relationships/image" Target="media/image53.png"/><Relationship Id="rId173" Type="http://schemas.openxmlformats.org/officeDocument/2006/relationships/image" Target="media/image70.png"/><Relationship Id="rId194" Type="http://schemas.openxmlformats.org/officeDocument/2006/relationships/image" Target="media/image91.png"/><Relationship Id="rId208" Type="http://schemas.openxmlformats.org/officeDocument/2006/relationships/image" Target="media/image105.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3.jpeg"/><Relationship Id="rId105" Type="http://schemas.openxmlformats.org/officeDocument/2006/relationships/hyperlink" Target="javascript:;" TargetMode="External"/><Relationship Id="rId126" Type="http://schemas.openxmlformats.org/officeDocument/2006/relationships/image" Target="media/image29.png"/><Relationship Id="rId147" Type="http://schemas.openxmlformats.org/officeDocument/2006/relationships/image" Target="media/image48.png"/><Relationship Id="rId168" Type="http://schemas.openxmlformats.org/officeDocument/2006/relationships/hyperlink" Target="javascript:;" TargetMode="Externa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file:///C:\Users\IBM_ADMIN\AppData\Local\Youdao\Dict\Application\7.5.2.0\resultui\dict\result.html?keyword=state's%20attorney" TargetMode="External"/><Relationship Id="rId98" Type="http://schemas.openxmlformats.org/officeDocument/2006/relationships/hyperlink" Target="file:///C:\Users\IBM_ADMIN\AppData\Local\Youdao\Dict\Application\7.5.2.0\resultui\dict\result.html?keyword=Residential%20Care%20Officer%20A&amp;lang=en" TargetMode="External"/><Relationship Id="rId121" Type="http://schemas.openxmlformats.org/officeDocument/2006/relationships/hyperlink" Target="javascript:;" TargetMode="External"/><Relationship Id="rId142" Type="http://schemas.openxmlformats.org/officeDocument/2006/relationships/image" Target="media/image43.png"/><Relationship Id="rId163" Type="http://schemas.openxmlformats.org/officeDocument/2006/relationships/image" Target="media/image64.png"/><Relationship Id="rId184" Type="http://schemas.openxmlformats.org/officeDocument/2006/relationships/image" Target="media/image81.png"/><Relationship Id="rId189" Type="http://schemas.openxmlformats.org/officeDocument/2006/relationships/image" Target="media/image86.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image" Target="media/image4.png"/><Relationship Id="rId116" Type="http://schemas.openxmlformats.org/officeDocument/2006/relationships/image" Target="media/image20.png"/><Relationship Id="rId137" Type="http://schemas.openxmlformats.org/officeDocument/2006/relationships/image" Target="media/image38.png"/><Relationship Id="rId158" Type="http://schemas.openxmlformats.org/officeDocument/2006/relationships/image" Target="media/image59.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file:///C:\Users\IBM_ADMIN\AppData\Local\Youdao\Dict\Application\7.5.0.0\resultui\dict\?keyword=charge&amp;lang=en" TargetMode="External"/><Relationship Id="rId111" Type="http://schemas.openxmlformats.org/officeDocument/2006/relationships/image" Target="media/image15.png"/><Relationship Id="rId132" Type="http://schemas.openxmlformats.org/officeDocument/2006/relationships/image" Target="media/image35.png"/><Relationship Id="rId153" Type="http://schemas.openxmlformats.org/officeDocument/2006/relationships/image" Target="media/image54.png"/><Relationship Id="rId174" Type="http://schemas.openxmlformats.org/officeDocument/2006/relationships/image" Target="media/image71.png"/><Relationship Id="rId179" Type="http://schemas.openxmlformats.org/officeDocument/2006/relationships/image" Target="media/image76.png"/><Relationship Id="rId195" Type="http://schemas.openxmlformats.org/officeDocument/2006/relationships/image" Target="media/image92.png"/><Relationship Id="rId209" Type="http://schemas.openxmlformats.org/officeDocument/2006/relationships/image" Target="media/image106.png"/><Relationship Id="rId190" Type="http://schemas.openxmlformats.org/officeDocument/2006/relationships/image" Target="media/image87.png"/><Relationship Id="rId204" Type="http://schemas.openxmlformats.org/officeDocument/2006/relationships/image" Target="media/image101.png"/><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2.0\resultui\dict\result.html?keyword=substantive%20law&amp;lang=en" TargetMode="External"/><Relationship Id="rId106" Type="http://schemas.openxmlformats.org/officeDocument/2006/relationships/hyperlink" Target="javascript:;" TargetMode="External"/><Relationship Id="rId12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image" Target="media/image2.png"/><Relationship Id="rId73" Type="http://schemas.openxmlformats.org/officeDocument/2006/relationships/hyperlink" Target="javascript:;" TargetMode="External"/><Relationship Id="rId78" Type="http://schemas.openxmlformats.org/officeDocument/2006/relationships/image" Target="media/image9.png"/><Relationship Id="rId94" Type="http://schemas.openxmlformats.org/officeDocument/2006/relationships/image" Target="media/image10.jpeg"/><Relationship Id="rId99" Type="http://schemas.openxmlformats.org/officeDocument/2006/relationships/image" Target="media/image12.png"/><Relationship Id="rId101" Type="http://schemas.openxmlformats.org/officeDocument/2006/relationships/image" Target="media/image14.jpeg"/><Relationship Id="rId122" Type="http://schemas.openxmlformats.org/officeDocument/2006/relationships/image" Target="media/image25.png"/><Relationship Id="rId143" Type="http://schemas.openxmlformats.org/officeDocument/2006/relationships/image" Target="media/image44.png"/><Relationship Id="rId148" Type="http://schemas.openxmlformats.org/officeDocument/2006/relationships/image" Target="media/image49.png"/><Relationship Id="rId164" Type="http://schemas.openxmlformats.org/officeDocument/2006/relationships/image" Target="media/image65.png"/><Relationship Id="rId169" Type="http://schemas.openxmlformats.org/officeDocument/2006/relationships/hyperlink" Target="javascript:;" TargetMode="External"/><Relationship Id="rId185"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77.png"/><Relationship Id="rId210" Type="http://schemas.openxmlformats.org/officeDocument/2006/relationships/image" Target="media/image107.png"/><Relationship Id="rId215" Type="http://schemas.openxmlformats.org/officeDocument/2006/relationships/theme" Target="theme/theme1.xml"/><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image" Target="media/image5.png"/><Relationship Id="rId89" Type="http://schemas.openxmlformats.org/officeDocument/2006/relationships/hyperlink" Target="file:///C:\Users\IBM_ADMIN\AppData\Local\Youdao\Dict\Application\7.5.0.0\resultui\dict\?keyword=accusation&amp;lang=en" TargetMode="External"/><Relationship Id="rId112" Type="http://schemas.openxmlformats.org/officeDocument/2006/relationships/image" Target="media/image16.png"/><Relationship Id="rId133" Type="http://schemas.openxmlformats.org/officeDocument/2006/relationships/image" Target="media/image36.png"/><Relationship Id="rId154" Type="http://schemas.openxmlformats.org/officeDocument/2006/relationships/image" Target="media/image55.png"/><Relationship Id="rId175" Type="http://schemas.openxmlformats.org/officeDocument/2006/relationships/image" Target="media/image72.png"/><Relationship Id="rId196" Type="http://schemas.openxmlformats.org/officeDocument/2006/relationships/image" Target="media/image93.png"/><Relationship Id="rId200" Type="http://schemas.openxmlformats.org/officeDocument/2006/relationships/image" Target="media/image97.png"/><Relationship Id="rId16" Type="http://schemas.openxmlformats.org/officeDocument/2006/relationships/hyperlink" Target="javascript:;" TargetMode="External"/><Relationship Id="rId37" Type="http://schemas.openxmlformats.org/officeDocument/2006/relationships/hyperlink" Target="javascript:;" TargetMode="External"/><Relationship Id="rId58"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26.png"/><Relationship Id="rId144" Type="http://schemas.openxmlformats.org/officeDocument/2006/relationships/image" Target="media/image45.png"/><Relationship Id="rId90" Type="http://schemas.openxmlformats.org/officeDocument/2006/relationships/hyperlink" Target="file:///C:\Users\IBM_ADMIN\AppData\Local\Youdao\Dict\Application\7.5.2.0\resultui\dict\result.html?keyword=independent%20paralegal&amp;lang=en" TargetMode="External"/><Relationship Id="rId165" Type="http://schemas.openxmlformats.org/officeDocument/2006/relationships/image" Target="media/image66.png"/><Relationship Id="rId186" Type="http://schemas.openxmlformats.org/officeDocument/2006/relationships/image" Target="media/image83.png"/><Relationship Id="rId211" Type="http://schemas.openxmlformats.org/officeDocument/2006/relationships/image" Target="media/image108.png"/><Relationship Id="rId27" Type="http://schemas.openxmlformats.org/officeDocument/2006/relationships/hyperlink" Target="http://www.cnn.com/2017/12/31/europe/germany-berlin-new-year-safe-zone/index.html" TargetMode="External"/><Relationship Id="rId48" Type="http://schemas.openxmlformats.org/officeDocument/2006/relationships/hyperlink" Target="javascript:;" TargetMode="External"/><Relationship Id="rId69" Type="http://schemas.openxmlformats.org/officeDocument/2006/relationships/image" Target="media/image6.png"/><Relationship Id="rId113" Type="http://schemas.openxmlformats.org/officeDocument/2006/relationships/image" Target="media/image17.png"/><Relationship Id="rId134" Type="http://schemas.openxmlformats.org/officeDocument/2006/relationships/image" Target="media/image37.png"/><Relationship Id="rId80" Type="http://schemas.openxmlformats.org/officeDocument/2006/relationships/hyperlink" Target="file:///C:\Users\IBM_ADMIN\AppData\Local\Youdao\Dict\Application\7.5.2.0\resultui\dict\?keyword=attack" TargetMode="External"/><Relationship Id="rId155" Type="http://schemas.openxmlformats.org/officeDocument/2006/relationships/image" Target="media/image56.png"/><Relationship Id="rId176" Type="http://schemas.openxmlformats.org/officeDocument/2006/relationships/image" Target="media/image73.png"/><Relationship Id="rId197" Type="http://schemas.openxmlformats.org/officeDocument/2006/relationships/image" Target="media/image94.png"/><Relationship Id="rId201" Type="http://schemas.openxmlformats.org/officeDocument/2006/relationships/image" Target="media/image98.png"/><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124" Type="http://schemas.openxmlformats.org/officeDocument/2006/relationships/image" Target="media/image27.png"/><Relationship Id="rId70" Type="http://schemas.openxmlformats.org/officeDocument/2006/relationships/image" Target="media/image7.jpeg"/><Relationship Id="rId91" Type="http://schemas.openxmlformats.org/officeDocument/2006/relationships/hyperlink" Target="file:///C:\Users\IBM_ADMIN\AppData\Local\Youdao\Dict\Application\7.5.2.0\resultui\dict\result.html?keyword=corporation%20paralegal&amp;lang=en" TargetMode="External"/><Relationship Id="rId145" Type="http://schemas.openxmlformats.org/officeDocument/2006/relationships/image" Target="media/image46.png"/><Relationship Id="rId166" Type="http://schemas.openxmlformats.org/officeDocument/2006/relationships/image" Target="media/image67.png"/><Relationship Id="rId187" Type="http://schemas.openxmlformats.org/officeDocument/2006/relationships/image" Target="media/image84.png"/><Relationship Id="rId1" Type="http://schemas.openxmlformats.org/officeDocument/2006/relationships/customXml" Target="../customXml/item1.xml"/><Relationship Id="rId212"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https://edition.cnn.com/2019/07/11/business/wang-zhenhua-future-land-arrest/index.html" TargetMode="External"/><Relationship Id="rId114" Type="http://schemas.openxmlformats.org/officeDocument/2006/relationships/image" Target="media/image18.png"/><Relationship Id="rId60" Type="http://schemas.openxmlformats.org/officeDocument/2006/relationships/hyperlink" Target="javascript:;" TargetMode="External"/><Relationship Id="rId81" Type="http://schemas.openxmlformats.org/officeDocument/2006/relationships/hyperlink" Target="file:///C:\Users\IBM_ADMIN\AppData\Local\Youdao\Dict\Application\7.5.2.0\resultui\dict\?keyword=steal" TargetMode="External"/><Relationship Id="rId135" Type="http://schemas.openxmlformats.org/officeDocument/2006/relationships/hyperlink" Target="javascript:;" TargetMode="External"/><Relationship Id="rId156" Type="http://schemas.openxmlformats.org/officeDocument/2006/relationships/image" Target="media/image57.png"/><Relationship Id="rId177" Type="http://schemas.openxmlformats.org/officeDocument/2006/relationships/image" Target="media/image74.png"/><Relationship Id="rId198" Type="http://schemas.openxmlformats.org/officeDocument/2006/relationships/image" Target="media/image95.png"/><Relationship Id="rId202" Type="http://schemas.openxmlformats.org/officeDocument/2006/relationships/image" Target="media/image99.png"/><Relationship Id="rId18" Type="http://schemas.openxmlformats.org/officeDocument/2006/relationships/hyperlink" Target="javascript:;" TargetMode="External"/><Relationship Id="rId39" Type="http://schemas.openxmlformats.org/officeDocument/2006/relationships/hyperlink" Target="javascript:;" TargetMode="Externa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image" Target="media/image28.png"/><Relationship Id="rId146" Type="http://schemas.openxmlformats.org/officeDocument/2006/relationships/image" Target="media/image47.png"/><Relationship Id="rId167" Type="http://schemas.openxmlformats.org/officeDocument/2006/relationships/hyperlink" Target="javascript:;" TargetMode="External"/><Relationship Id="rId188" Type="http://schemas.openxmlformats.org/officeDocument/2006/relationships/image" Target="media/image85.png"/><Relationship Id="rId71" Type="http://schemas.openxmlformats.org/officeDocument/2006/relationships/image" Target="media/image8.jpeg"/><Relationship Id="rId92" Type="http://schemas.openxmlformats.org/officeDocument/2006/relationships/hyperlink" Target="file:///C:\Users\IBM_ADMIN\AppData\Local\Youdao\Dict\Application\7.5.2.0\resultui\dict\result.html?keyword=Paralegal%20Legal&amp;lang=en" TargetMode="External"/><Relationship Id="rId213" Type="http://schemas.openxmlformats.org/officeDocument/2006/relationships/hyperlink" Target="javascript:;" TargetMode="External"/><Relationship Id="rId2" Type="http://schemas.openxmlformats.org/officeDocument/2006/relationships/numbering" Target="numbering.xml"/><Relationship Id="rId29"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115" Type="http://schemas.openxmlformats.org/officeDocument/2006/relationships/image" Target="media/image19.png"/><Relationship Id="rId136" Type="http://schemas.openxmlformats.org/officeDocument/2006/relationships/hyperlink" Target="javascript:;" TargetMode="External"/><Relationship Id="rId157" Type="http://schemas.openxmlformats.org/officeDocument/2006/relationships/image" Target="media/image58.png"/><Relationship Id="rId178" Type="http://schemas.openxmlformats.org/officeDocument/2006/relationships/image" Target="media/image75.png"/><Relationship Id="rId61" Type="http://schemas.openxmlformats.org/officeDocument/2006/relationships/hyperlink" Target="file:///C:\Users\IBM_ADMIN\AppData\Local\Youdao\Dict\Application\7.5.2.0\resultui\dict\result.html?keyword=legal%20procedure%20obligations&amp;lang=en" TargetMode="External"/><Relationship Id="rId82" Type="http://schemas.openxmlformats.org/officeDocument/2006/relationships/hyperlink" Target="file:///C:\Users\IBM_ADMIN\AppData\Local\Youdao\Dict\Application\7.5.2.0\resultui\dict\result.html?keyword=substantive%20law&amp;lang=en" TargetMode="External"/><Relationship Id="rId199" Type="http://schemas.openxmlformats.org/officeDocument/2006/relationships/image" Target="media/image96.png"/><Relationship Id="rId203"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B7F06-D218-1A44-A1D3-DF517215F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108</Pages>
  <Words>35878</Words>
  <Characters>204507</Characters>
  <Application>Microsoft Office Word</Application>
  <DocSecurity>0</DocSecurity>
  <Lines>1704</Lines>
  <Paragraphs>479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1813</cp:revision>
  <dcterms:created xsi:type="dcterms:W3CDTF">2017-12-26T09:13:00Z</dcterms:created>
  <dcterms:modified xsi:type="dcterms:W3CDTF">2019-09-29T02:02:00Z</dcterms:modified>
</cp:coreProperties>
</file>
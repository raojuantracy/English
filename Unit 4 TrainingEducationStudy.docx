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6635" w:rsidRPr="00375A40" w:rsidRDefault="00146635" w:rsidP="004A2BFD">
      <w:pPr>
        <w:pStyle w:val="Heading1"/>
      </w:pPr>
      <w:bookmarkStart w:id="0" w:name="_Hlk484522417"/>
      <w:bookmarkEnd w:id="0"/>
      <w:r w:rsidRPr="00375A40">
        <w:t>Todo: to record all of the following “transcripts”</w:t>
      </w:r>
    </w:p>
    <w:p w:rsidR="00A641C5" w:rsidRDefault="00391B23" w:rsidP="003F6355">
      <w:pPr>
        <w:autoSpaceDE w:val="0"/>
        <w:autoSpaceDN w:val="0"/>
        <w:adjustRightInd w:val="0"/>
        <w:rPr>
          <w:rFonts w:ascii="AppleSystemUIFont" w:eastAsia=".PingFang SC" w:hAnsi="AppleSystemUIFont" w:cs="AppleSystemUIFont"/>
        </w:rPr>
      </w:pPr>
      <w:r>
        <w:rPr>
          <w:rFonts w:ascii="AppleSystemUIFont" w:eastAsia=".PingFang SC" w:hAnsi="AppleSystemUIFont" w:cs="AppleSystemUIFont"/>
        </w:rPr>
        <w:t>\</w:t>
      </w:r>
    </w:p>
    <w:p w:rsidR="00391A87" w:rsidRDefault="009955FB" w:rsidP="009955FB">
      <w:pPr>
        <w:pStyle w:val="Heading1"/>
      </w:pPr>
      <w:r>
        <w:t>Lexical_EducationRelated</w:t>
      </w:r>
    </w:p>
    <w:p w:rsidR="006F105D" w:rsidRPr="006F105D" w:rsidRDefault="006F105D" w:rsidP="006F105D"/>
    <w:tbl>
      <w:tblPr>
        <w:tblStyle w:val="TableGrid"/>
        <w:tblW w:w="10915" w:type="dxa"/>
        <w:tblInd w:w="-1139" w:type="dxa"/>
        <w:tblLook w:val="04A0" w:firstRow="1" w:lastRow="0" w:firstColumn="1" w:lastColumn="0" w:noHBand="0" w:noVBand="1"/>
      </w:tblPr>
      <w:tblGrid>
        <w:gridCol w:w="11218"/>
      </w:tblGrid>
      <w:tr w:rsidR="006F105D" w:rsidRPr="003503C1" w:rsidTr="00063C20">
        <w:tc>
          <w:tcPr>
            <w:tcW w:w="10915" w:type="dxa"/>
          </w:tcPr>
          <w:p w:rsidR="006F105D" w:rsidRPr="003E05A4" w:rsidRDefault="006F105D" w:rsidP="003E05A4">
            <w:pPr>
              <w:pStyle w:val="ListParagraph"/>
              <w:numPr>
                <w:ilvl w:val="0"/>
                <w:numId w:val="54"/>
              </w:numPr>
              <w:rPr>
                <w:rFonts w:ascii="Microsoft YaHei" w:eastAsia="Microsoft YaHei" w:hAnsi="Microsoft YaHei" w:cs="Microsoft YaHei"/>
                <w:color w:val="3D3D3D"/>
                <w:sz w:val="18"/>
                <w:szCs w:val="18"/>
              </w:rPr>
            </w:pPr>
            <w:r w:rsidRPr="00375A40">
              <w:t xml:space="preserve">a </w:t>
            </w:r>
            <w:r w:rsidRPr="003E05A4">
              <w:rPr>
                <w:b/>
                <w:bCs/>
                <w:highlight w:val="yellow"/>
                <w:u w:val="single"/>
              </w:rPr>
              <w:t>liberal arts degree</w:t>
            </w:r>
            <w:r w:rsidRPr="003E05A4">
              <w:rPr>
                <w:rFonts w:ascii="Microsoft YaHei" w:eastAsia="Microsoft YaHei" w:hAnsi="Microsoft YaHei" w:cs="Microsoft YaHei" w:hint="eastAsia"/>
                <w:color w:val="3D3D3D"/>
                <w:sz w:val="18"/>
                <w:szCs w:val="18"/>
                <w:highlight w:val="yellow"/>
              </w:rPr>
              <w:t>文科学位</w:t>
            </w:r>
          </w:p>
          <w:p w:rsidR="003E05A4" w:rsidRPr="003E05A4" w:rsidRDefault="003E05A4" w:rsidP="003E05A4">
            <w:pPr>
              <w:pStyle w:val="ListParagraph"/>
              <w:numPr>
                <w:ilvl w:val="0"/>
                <w:numId w:val="54"/>
              </w:numPr>
              <w:rPr>
                <w:rFonts w:ascii="Microsoft YaHei" w:eastAsia="Microsoft YaHei" w:hAnsi="Microsoft YaHei" w:cs="Microsoft YaHei"/>
                <w:color w:val="3D3D3D"/>
                <w:sz w:val="18"/>
                <w:szCs w:val="18"/>
              </w:rPr>
            </w:pPr>
            <w:r w:rsidRPr="003E05A4">
              <w:rPr>
                <w:b/>
                <w:bCs/>
                <w:u w:val="single"/>
              </w:rPr>
              <w:t>high school diploma</w:t>
            </w:r>
            <w:r>
              <w:tab/>
            </w:r>
            <w:r w:rsidRPr="003E05A4">
              <w:rPr>
                <w:rFonts w:ascii="SimSun" w:eastAsia="SimSun" w:hAnsi="SimSun" w:cs="SimSun" w:hint="eastAsia"/>
              </w:rPr>
              <w:t>高中文凭</w:t>
            </w:r>
          </w:p>
          <w:p w:rsidR="003E05A4" w:rsidRDefault="003E05A4" w:rsidP="003E05A4">
            <w:r>
              <w:t xml:space="preserve">e.g. </w:t>
            </w:r>
            <w:r w:rsidRPr="00375A40">
              <w:t xml:space="preserve">After you receive your </w:t>
            </w:r>
            <w:r w:rsidRPr="003E05A4">
              <w:rPr>
                <w:b/>
                <w:bCs/>
                <w:u w:val="single"/>
              </w:rPr>
              <w:t>high school diploma</w:t>
            </w:r>
            <w:r>
              <w:tab/>
            </w:r>
            <w:r>
              <w:rPr>
                <w:rFonts w:ascii="SimSun" w:eastAsia="SimSun" w:hAnsi="SimSun" w:cs="SimSun" w:hint="eastAsia"/>
              </w:rPr>
              <w:t>高中文凭</w:t>
            </w:r>
            <w:r>
              <w:t>,</w:t>
            </w:r>
            <w:r w:rsidRPr="00375A40">
              <w:t xml:space="preserve"> here are some common degrees you can get at US universities.</w:t>
            </w:r>
          </w:p>
          <w:p w:rsidR="003E05A4" w:rsidRDefault="003E05A4" w:rsidP="005E7504">
            <w:pPr>
              <w:rPr>
                <w:rFonts w:ascii="Microsoft YaHei" w:eastAsia="Microsoft YaHei" w:hAnsi="Microsoft YaHei" w:cs="Microsoft YaHei"/>
                <w:color w:val="3D3D3D"/>
                <w:sz w:val="18"/>
                <w:szCs w:val="18"/>
              </w:rPr>
            </w:pPr>
          </w:p>
          <w:p w:rsidR="006F105D" w:rsidRPr="003503C1" w:rsidRDefault="006F105D" w:rsidP="005E7504"/>
        </w:tc>
      </w:tr>
      <w:tr w:rsidR="00E7565C" w:rsidRPr="003503C1" w:rsidTr="00063C20">
        <w:tc>
          <w:tcPr>
            <w:tcW w:w="10915" w:type="dxa"/>
          </w:tcPr>
          <w:p w:rsidR="00E7565C" w:rsidRPr="003503C1" w:rsidRDefault="00E7565C" w:rsidP="005E7504">
            <w:pPr>
              <w:rPr>
                <w:highlight w:val="yellow"/>
              </w:rPr>
            </w:pPr>
            <w:r w:rsidRPr="003503C1">
              <w:rPr>
                <w:rFonts w:hint="eastAsia"/>
              </w:rPr>
              <w:t>[</w:t>
            </w:r>
            <w:r>
              <w:t xml:space="preserve"> </w:t>
            </w:r>
            <w:r w:rsidRPr="003503C1">
              <w:rPr>
                <w:rFonts w:hint="eastAsia"/>
              </w:rPr>
              <w:t>空档年，间隔年〔指中学毕业后上大学前的一年，有的年轻人利用这一年旅游、挣钱或积累工作经验〕</w:t>
            </w:r>
            <w:r w:rsidRPr="003503C1">
              <w:rPr>
                <w:b/>
                <w:color w:val="FF0000"/>
                <w:highlight w:val="yellow"/>
                <w:u w:val="single"/>
              </w:rPr>
              <w:t xml:space="preserve">gap year: </w:t>
            </w:r>
            <w:r w:rsidRPr="003503C1">
              <w:rPr>
                <w:rFonts w:hint="eastAsia"/>
                <w:b/>
                <w:color w:val="FF0000"/>
                <w:highlight w:val="yellow"/>
                <w:u w:val="single"/>
              </w:rPr>
              <w:t>注意连读</w:t>
            </w:r>
            <w:r w:rsidRPr="003503C1">
              <w:rPr>
                <w:rFonts w:hint="eastAsia"/>
                <w:highlight w:val="yellow"/>
              </w:rPr>
              <w:t xml:space="preserve"> ]</w:t>
            </w:r>
          </w:p>
          <w:p w:rsidR="00E41699" w:rsidRDefault="00E7565C" w:rsidP="005E7504">
            <w:r>
              <w:t xml:space="preserve">A gap year is </w:t>
            </w:r>
            <w:r w:rsidRPr="003503C1">
              <w:t xml:space="preserve">a year between leaving </w:t>
            </w:r>
            <w:r w:rsidR="002B062F" w:rsidRPr="004D0CA5">
              <w:rPr>
                <w:b/>
                <w:bCs/>
                <w:u w:val="single"/>
              </w:rPr>
              <w:t xml:space="preserve">high </w:t>
            </w:r>
            <w:r w:rsidRPr="004D0CA5">
              <w:rPr>
                <w:b/>
                <w:bCs/>
                <w:u w:val="single"/>
              </w:rPr>
              <w:t>schoo</w:t>
            </w:r>
            <w:r w:rsidR="002B062F" w:rsidRPr="004D0CA5">
              <w:rPr>
                <w:b/>
                <w:bCs/>
                <w:u w:val="single"/>
              </w:rPr>
              <w:t>l</w:t>
            </w:r>
            <w:r w:rsidR="004D0CA5" w:rsidRPr="004D0CA5">
              <w:rPr>
                <w:b/>
                <w:bCs/>
                <w:u w:val="single"/>
              </w:rPr>
              <w:t xml:space="preserve"> </w:t>
            </w:r>
            <w:r w:rsidR="002B062F" w:rsidRPr="004D0CA5">
              <w:rPr>
                <w:rFonts w:hint="eastAsia"/>
                <w:b/>
                <w:bCs/>
                <w:u w:val="single"/>
              </w:rPr>
              <w:t>高中</w:t>
            </w:r>
            <w:r w:rsidRPr="003503C1">
              <w:t xml:space="preserve"> and going to university, which some young people use as an opportunity to travel, earn money, or get experience of working</w:t>
            </w:r>
          </w:p>
          <w:p w:rsidR="00E7565C" w:rsidRDefault="00E7565C" w:rsidP="005E7504">
            <w:pPr>
              <w:rPr>
                <w:color w:val="FF0000"/>
              </w:rPr>
            </w:pPr>
            <w:r>
              <w:t xml:space="preserve">e.g. </w:t>
            </w:r>
            <w:r w:rsidRPr="003503C1">
              <w:t xml:space="preserve">Some students choose to work in high-tech industries during their </w:t>
            </w:r>
            <w:r w:rsidRPr="003503C1">
              <w:rPr>
                <w:b/>
                <w:color w:val="FF0000"/>
                <w:highlight w:val="yellow"/>
                <w:u w:val="single"/>
              </w:rPr>
              <w:t>gap year.</w:t>
            </w:r>
            <w:r w:rsidRPr="003503C1">
              <w:rPr>
                <w:color w:val="FF0000"/>
              </w:rPr>
              <w:t xml:space="preserve"> </w:t>
            </w:r>
          </w:p>
          <w:p w:rsidR="00E41699" w:rsidRPr="003503C1" w:rsidRDefault="00E41699" w:rsidP="005E7504">
            <w:r>
              <w:t xml:space="preserve">e.g. </w:t>
            </w:r>
            <w:r w:rsidRPr="00E41699">
              <w:t xml:space="preserve">•She spent her </w:t>
            </w:r>
            <w:r w:rsidRPr="00E41699">
              <w:rPr>
                <w:b/>
              </w:rPr>
              <w:t>gap year</w:t>
            </w:r>
            <w:r w:rsidRPr="00E41699">
              <w:t xml:space="preserve"> </w:t>
            </w:r>
            <w:r w:rsidRPr="00E41699">
              <w:rPr>
                <w:highlight w:val="yellow"/>
              </w:rPr>
              <w:t>hitchhiking</w:t>
            </w:r>
            <w:r w:rsidRPr="00E41699">
              <w:t xml:space="preserve"> around the world. 她在上大学前的空档年</w:t>
            </w:r>
            <w:r>
              <w:rPr>
                <w:rFonts w:hint="eastAsia"/>
              </w:rPr>
              <w:t xml:space="preserve"> </w:t>
            </w:r>
            <w:r w:rsidRPr="00E41699">
              <w:t>搭便车</w:t>
            </w:r>
            <w:r>
              <w:rPr>
                <w:rFonts w:hint="eastAsia"/>
              </w:rPr>
              <w:t xml:space="preserve"> </w:t>
            </w:r>
            <w:r w:rsidRPr="00E41699">
              <w:t>环游世界</w:t>
            </w:r>
          </w:p>
          <w:p w:rsidR="00E7565C" w:rsidRPr="003503C1" w:rsidRDefault="00E7565C" w:rsidP="005E7504">
            <w:r>
              <w:t xml:space="preserve">e.g. </w:t>
            </w:r>
          </w:p>
          <w:p w:rsidR="00E7565C" w:rsidRPr="003503C1" w:rsidRDefault="00E7565C" w:rsidP="005E7504">
            <w:r w:rsidRPr="003503C1">
              <w:rPr>
                <w:noProof/>
              </w:rPr>
              <w:drawing>
                <wp:inline distT="0" distB="0" distL="0" distR="0" wp14:anchorId="3E366F77" wp14:editId="495EF51B">
                  <wp:extent cx="6016625" cy="524510"/>
                  <wp:effectExtent l="0" t="0" r="3175"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6625" cy="524510"/>
                          </a:xfrm>
                          <a:prstGeom prst="rect">
                            <a:avLst/>
                          </a:prstGeom>
                        </pic:spPr>
                      </pic:pic>
                    </a:graphicData>
                  </a:graphic>
                </wp:inline>
              </w:drawing>
            </w:r>
          </w:p>
          <w:p w:rsidR="00E7565C" w:rsidRDefault="00E7565C" w:rsidP="005E7504">
            <w:r>
              <w:rPr>
                <w:noProof/>
              </w:rPr>
              <w:drawing>
                <wp:inline distT="0" distB="0" distL="0" distR="0" wp14:anchorId="5AEDF495" wp14:editId="75CCE7EB">
                  <wp:extent cx="3686861" cy="337007"/>
                  <wp:effectExtent l="0" t="0" r="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9543" cy="341823"/>
                          </a:xfrm>
                          <a:prstGeom prst="rect">
                            <a:avLst/>
                          </a:prstGeom>
                        </pic:spPr>
                      </pic:pic>
                    </a:graphicData>
                  </a:graphic>
                </wp:inline>
              </w:drawing>
            </w:r>
          </w:p>
          <w:p w:rsidR="00E7565C" w:rsidRPr="003503C1" w:rsidRDefault="00E7565C" w:rsidP="005E7504"/>
          <w:p w:rsidR="00E7565C" w:rsidRPr="003503C1" w:rsidRDefault="00E7565C" w:rsidP="005E7504">
            <w:r w:rsidRPr="003503C1">
              <w:t>//I’m all for sth = If you are a </w:t>
            </w:r>
            <w:r w:rsidRPr="000C545F">
              <w:rPr>
                <w:b/>
                <w:highlight w:val="yellow"/>
              </w:rPr>
              <w:t>proponent</w:t>
            </w:r>
            <w:r w:rsidRPr="003503C1">
              <w:t> of a particular idea or course of action, you actively support it. (某观念或行为的) 支持</w:t>
            </w:r>
            <w:r w:rsidRPr="003503C1">
              <w:rPr>
                <w:rFonts w:hint="eastAsia"/>
              </w:rPr>
              <w:t>者</w:t>
            </w:r>
          </w:p>
          <w:p w:rsidR="00E7565C" w:rsidRDefault="00E7565C" w:rsidP="005E7504">
            <w:pPr>
              <w:rPr>
                <w:b/>
                <w:color w:val="FF0000"/>
                <w:highlight w:val="yellow"/>
              </w:rPr>
            </w:pPr>
            <w:r>
              <w:t>//</w:t>
            </w:r>
            <w:r>
              <w:rPr>
                <w:b/>
                <w:color w:val="FF0000"/>
                <w:highlight w:val="yellow"/>
              </w:rPr>
              <w:t>[</w:t>
            </w:r>
            <w:r w:rsidRPr="003805E6">
              <w:rPr>
                <w:rFonts w:hint="eastAsia"/>
                <w:b/>
                <w:color w:val="FF0000"/>
                <w:highlight w:val="yellow"/>
              </w:rPr>
              <w:t>虚拟语气</w:t>
            </w:r>
            <w:r>
              <w:rPr>
                <w:rFonts w:hint="eastAsia"/>
                <w:b/>
                <w:color w:val="FF0000"/>
                <w:highlight w:val="yellow"/>
              </w:rPr>
              <w:t>:</w:t>
            </w:r>
            <w:r>
              <w:rPr>
                <w:b/>
                <w:color w:val="FF0000"/>
                <w:highlight w:val="yellow"/>
              </w:rPr>
              <w:t xml:space="preserve"> </w:t>
            </w:r>
            <w:r w:rsidRPr="003805E6">
              <w:rPr>
                <w:b/>
                <w:color w:val="FF0000"/>
                <w:highlight w:val="yellow"/>
              </w:rPr>
              <w:t>a subjunctive mood</w:t>
            </w:r>
            <w:r>
              <w:rPr>
                <w:rFonts w:hint="eastAsia"/>
                <w:b/>
                <w:color w:val="FF0000"/>
                <w:highlight w:val="yellow"/>
              </w:rPr>
              <w:t>]</w:t>
            </w:r>
          </w:p>
          <w:p w:rsidR="00E7565C" w:rsidRPr="004D3213" w:rsidRDefault="00E7565C" w:rsidP="00FC0F1C">
            <w:pPr>
              <w:pStyle w:val="ListParagraph"/>
              <w:numPr>
                <w:ilvl w:val="0"/>
                <w:numId w:val="32"/>
              </w:numPr>
            </w:pPr>
            <w:r w:rsidRPr="004D3213">
              <w:t xml:space="preserve">I wish I </w:t>
            </w:r>
            <w:r w:rsidRPr="002B3054">
              <w:rPr>
                <w:b/>
                <w:color w:val="FF0000"/>
                <w:highlight w:val="yellow"/>
                <w:u w:val="single"/>
              </w:rPr>
              <w:t>had done</w:t>
            </w:r>
            <w:r w:rsidRPr="004D3213">
              <w:t xml:space="preserve"> sth</w:t>
            </w:r>
            <w:r>
              <w:t xml:space="preserve">  </w:t>
            </w:r>
            <w:r w:rsidRPr="002B3054">
              <w:sym w:font="Wingdings" w:char="F0E8"/>
            </w:r>
            <w:r>
              <w:rPr>
                <w:rFonts w:hint="eastAsia"/>
              </w:rPr>
              <w:t>针对“过去”的情况</w:t>
            </w:r>
            <w:r>
              <w:t xml:space="preserve"> </w:t>
            </w:r>
            <w:r>
              <w:br/>
              <w:t xml:space="preserve">e.g. I wish I </w:t>
            </w:r>
            <w:r w:rsidRPr="002B3054">
              <w:rPr>
                <w:b/>
                <w:color w:val="FF0000"/>
                <w:highlight w:val="yellow"/>
                <w:u w:val="single"/>
              </w:rPr>
              <w:t>had gained</w:t>
            </w:r>
            <w:r>
              <w:t xml:space="preserve"> my MSc degree in SMU 10 year ago in Canada (which means I didn’t get that degree at that time), which is </w:t>
            </w:r>
            <w:r w:rsidRPr="003237FC">
              <w:rPr>
                <w:highlight w:val="yellow"/>
              </w:rPr>
              <w:t xml:space="preserve">a subject I don’t wanna </w:t>
            </w:r>
            <w:r w:rsidRPr="003237FC">
              <w:rPr>
                <w:b/>
                <w:highlight w:val="yellow"/>
                <w:u w:val="single"/>
              </w:rPr>
              <w:t>dwell o</w:t>
            </w:r>
            <w:r w:rsidRPr="007E39AF">
              <w:rPr>
                <w:b/>
                <w:highlight w:val="yellow"/>
                <w:u w:val="single"/>
              </w:rPr>
              <w:t>n</w:t>
            </w:r>
            <w:r>
              <w:rPr>
                <w:rFonts w:hint="eastAsia"/>
              </w:rPr>
              <w:t>是一个我不想聊的话题。</w:t>
            </w:r>
          </w:p>
          <w:p w:rsidR="00E7565C" w:rsidRPr="004D3213" w:rsidRDefault="00E7565C" w:rsidP="00FC0F1C">
            <w:pPr>
              <w:pStyle w:val="ListParagraph"/>
              <w:numPr>
                <w:ilvl w:val="0"/>
                <w:numId w:val="32"/>
              </w:numPr>
            </w:pPr>
            <w:r w:rsidRPr="004D3213">
              <w:t xml:space="preserve">I wish I </w:t>
            </w:r>
            <w:r w:rsidRPr="002B3054">
              <w:rPr>
                <w:b/>
                <w:color w:val="FF0000"/>
                <w:highlight w:val="yellow"/>
                <w:u w:val="single"/>
              </w:rPr>
              <w:t>were</w:t>
            </w:r>
            <w:r w:rsidRPr="004D3213">
              <w:rPr>
                <w:color w:val="FF0000"/>
              </w:rPr>
              <w:t xml:space="preserve"> </w:t>
            </w:r>
            <w:r w:rsidRPr="004D3213">
              <w:t xml:space="preserve">a rich girl.   </w:t>
            </w:r>
            <w:r w:rsidRPr="004D3213">
              <w:sym w:font="Wingdings" w:char="F0E8"/>
            </w:r>
            <w:r w:rsidRPr="004D3213">
              <w:rPr>
                <w:rFonts w:hint="eastAsia"/>
              </w:rPr>
              <w:t>针对“现在”的情况，我真希望我“现在”是个有钱人</w:t>
            </w:r>
            <w:r w:rsidRPr="004D3213">
              <w:t>, which indicates that I’m not rich now.</w:t>
            </w:r>
          </w:p>
          <w:p w:rsidR="00E7565C" w:rsidRPr="003503C1" w:rsidRDefault="00E7565C" w:rsidP="005E7504"/>
        </w:tc>
      </w:tr>
      <w:tr w:rsidR="00E7565C" w:rsidTr="00063C20">
        <w:tc>
          <w:tcPr>
            <w:tcW w:w="10915" w:type="dxa"/>
          </w:tcPr>
          <w:p w:rsidR="00E7565C" w:rsidRPr="002B607C" w:rsidRDefault="00E7565C" w:rsidP="005E7504">
            <w:pPr>
              <w:rPr>
                <w:b/>
                <w:color w:val="FF0000"/>
                <w:highlight w:val="yellow"/>
                <w:u w:val="single"/>
              </w:rPr>
            </w:pPr>
            <w:r w:rsidRPr="002B607C">
              <w:rPr>
                <w:b/>
                <w:color w:val="FF0000"/>
                <w:highlight w:val="yellow"/>
                <w:u w:val="single"/>
              </w:rPr>
              <w:t>[</w:t>
            </w:r>
            <w:r w:rsidR="001B52F1" w:rsidRPr="002B607C">
              <w:rPr>
                <w:rFonts w:hint="eastAsia"/>
                <w:b/>
                <w:color w:val="FF0000"/>
                <w:highlight w:val="yellow"/>
                <w:u w:val="single"/>
              </w:rPr>
              <w:t>留级：</w:t>
            </w:r>
            <w:r w:rsidRPr="002B607C">
              <w:rPr>
                <w:b/>
                <w:color w:val="FF0000"/>
                <w:highlight w:val="yellow"/>
                <w:u w:val="single"/>
              </w:rPr>
              <w:t>fail the grade]</w:t>
            </w:r>
          </w:p>
          <w:p w:rsidR="00456CA7" w:rsidRDefault="00456CA7" w:rsidP="00456CA7">
            <w:pPr>
              <w:rPr>
                <w:b/>
                <w:color w:val="FF0000"/>
                <w:highlight w:val="yellow"/>
                <w:u w:val="single"/>
              </w:rPr>
            </w:pPr>
          </w:p>
          <w:p w:rsidR="00E7565C" w:rsidRDefault="00456CA7" w:rsidP="005E7504">
            <w:r>
              <w:t xml:space="preserve">If students don't pass the test, they </w:t>
            </w:r>
            <w:r w:rsidRPr="00DE372E">
              <w:rPr>
                <w:b/>
                <w:color w:val="FF0000"/>
                <w:highlight w:val="yellow"/>
                <w:u w:val="single"/>
              </w:rPr>
              <w:t>fail the grade.</w:t>
            </w:r>
            <w:r>
              <w:t xml:space="preserve"> </w:t>
            </w:r>
          </w:p>
          <w:p w:rsidR="00E7565C" w:rsidRPr="003503C1" w:rsidRDefault="00E7565C" w:rsidP="005E7504">
            <w:r w:rsidRPr="003503C1">
              <w:rPr>
                <w:noProof/>
              </w:rPr>
              <w:drawing>
                <wp:inline distT="0" distB="0" distL="0" distR="0" wp14:anchorId="50EA22DF" wp14:editId="4148B2A2">
                  <wp:extent cx="5046388" cy="451112"/>
                  <wp:effectExtent l="0" t="0" r="1905"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3690" cy="452659"/>
                          </a:xfrm>
                          <a:prstGeom prst="rect">
                            <a:avLst/>
                          </a:prstGeom>
                        </pic:spPr>
                      </pic:pic>
                    </a:graphicData>
                  </a:graphic>
                </wp:inline>
              </w:drawing>
            </w:r>
          </w:p>
          <w:p w:rsidR="00E7565C" w:rsidRPr="003503C1" w:rsidRDefault="00E7565C" w:rsidP="005E7504">
            <w:r w:rsidRPr="003503C1">
              <w:rPr>
                <w:noProof/>
              </w:rPr>
              <w:drawing>
                <wp:inline distT="0" distB="0" distL="0" distR="0" wp14:anchorId="1CF9C0BA" wp14:editId="34636B2D">
                  <wp:extent cx="4953000" cy="4762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000" cy="476250"/>
                          </a:xfrm>
                          <a:prstGeom prst="rect">
                            <a:avLst/>
                          </a:prstGeom>
                        </pic:spPr>
                      </pic:pic>
                    </a:graphicData>
                  </a:graphic>
                </wp:inline>
              </w:drawing>
            </w:r>
            <w:r w:rsidRPr="003503C1">
              <w:rPr>
                <w:noProof/>
              </w:rPr>
              <w:drawing>
                <wp:inline distT="0" distB="0" distL="0" distR="0" wp14:anchorId="65135B63" wp14:editId="32A5CE17">
                  <wp:extent cx="4791075" cy="30480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1075" cy="304800"/>
                          </a:xfrm>
                          <a:prstGeom prst="rect">
                            <a:avLst/>
                          </a:prstGeom>
                        </pic:spPr>
                      </pic:pic>
                    </a:graphicData>
                  </a:graphic>
                </wp:inline>
              </w:drawing>
            </w:r>
          </w:p>
          <w:p w:rsidR="00E7565C" w:rsidRDefault="00E7565C" w:rsidP="005E7504">
            <w:pPr>
              <w:rPr>
                <w:b/>
                <w:color w:val="FF0000"/>
                <w:highlight w:val="yellow"/>
              </w:rPr>
            </w:pPr>
          </w:p>
        </w:tc>
      </w:tr>
      <w:tr w:rsidR="00F96AD6" w:rsidTr="00063C20">
        <w:tc>
          <w:tcPr>
            <w:tcW w:w="10915" w:type="dxa"/>
          </w:tcPr>
          <w:p w:rsidR="00F96AD6" w:rsidRPr="00C3768F" w:rsidRDefault="00F96AD6" w:rsidP="005E7504">
            <w:r>
              <w:t xml:space="preserve">[Noun] </w:t>
            </w:r>
            <w:r w:rsidRPr="00C3768F">
              <w:rPr>
                <w:rFonts w:hint="eastAsia"/>
              </w:rPr>
              <w:t>模拟考</w:t>
            </w:r>
            <w:r w:rsidRPr="00C3768F">
              <w:t>试</w:t>
            </w:r>
            <w:r>
              <w:rPr>
                <w:rFonts w:hint="eastAsia"/>
              </w:rPr>
              <w:t xml:space="preserve"> </w:t>
            </w:r>
            <w:r w:rsidRPr="00C3768F">
              <w:t>mocks</w:t>
            </w:r>
            <w:r>
              <w:t xml:space="preserve">: </w:t>
            </w:r>
            <w:r w:rsidRPr="00C3768F">
              <w:t>[plural,</w:t>
            </w:r>
            <w:r w:rsidRPr="00C3768F">
              <w:rPr>
                <w:rFonts w:hint="eastAsia"/>
              </w:rPr>
              <w:t>复数</w:t>
            </w:r>
            <w:r w:rsidRPr="00C3768F">
              <w:t>] school examinations taken as practice before official</w:t>
            </w:r>
            <w:r>
              <w:t xml:space="preserve"> final</w:t>
            </w:r>
            <w:r w:rsidRPr="00C3768F">
              <w:t xml:space="preserve"> examinations</w:t>
            </w:r>
          </w:p>
          <w:p w:rsidR="00F96AD6" w:rsidRPr="00C3768F" w:rsidRDefault="00F96AD6" w:rsidP="005E7504">
            <w:r w:rsidRPr="00C3768F">
              <w:t xml:space="preserve">•I’m </w:t>
            </w:r>
            <w:r>
              <w:t>preparing</w:t>
            </w:r>
            <w:r w:rsidRPr="00C3768F">
              <w:t xml:space="preserve"> for my </w:t>
            </w:r>
            <w:r w:rsidRPr="004D7EE7">
              <w:rPr>
                <w:b/>
                <w:color w:val="FF0000"/>
                <w:highlight w:val="yellow"/>
              </w:rPr>
              <w:t>mocks</w:t>
            </w:r>
            <w:r w:rsidRPr="00C3768F">
              <w:t xml:space="preserve">. </w:t>
            </w:r>
            <w:r w:rsidRPr="00C3768F">
              <w:rPr>
                <w:rFonts w:hint="eastAsia"/>
              </w:rPr>
              <w:t>我在复习准备模拟考试</w:t>
            </w:r>
            <w:r w:rsidRPr="00C3768F">
              <w:t>。</w:t>
            </w:r>
          </w:p>
          <w:p w:rsidR="00F96AD6" w:rsidRDefault="00F96AD6" w:rsidP="005E7504"/>
        </w:tc>
      </w:tr>
      <w:tr w:rsidR="00E7565C" w:rsidTr="00063C20">
        <w:tc>
          <w:tcPr>
            <w:tcW w:w="10915" w:type="dxa"/>
          </w:tcPr>
          <w:p w:rsidR="00826027" w:rsidRDefault="00E7565C" w:rsidP="00826027">
            <w:pPr>
              <w:rPr>
                <w:iCs/>
              </w:rPr>
            </w:pPr>
            <w:r w:rsidRPr="0046796D">
              <w:rPr>
                <w:rFonts w:ascii="SimSun" w:eastAsia="SimSun" w:hAnsi="SimSun" w:cs="SimSun" w:hint="eastAsia"/>
                <w:iCs/>
              </w:rPr>
              <w:lastRenderedPageBreak/>
              <w:t>挂科</w:t>
            </w:r>
            <w:r w:rsidRPr="0046796D">
              <w:rPr>
                <w:rFonts w:hint="eastAsia"/>
                <w:iCs/>
              </w:rPr>
              <w:t xml:space="preserve">; </w:t>
            </w:r>
            <w:r w:rsidRPr="0046796D">
              <w:rPr>
                <w:rFonts w:ascii="SimSun" w:eastAsia="SimSun" w:hAnsi="SimSun" w:cs="SimSun" w:hint="eastAsia"/>
                <w:iCs/>
              </w:rPr>
              <w:t>未通过</w:t>
            </w:r>
            <w:r w:rsidRPr="00375A40">
              <w:rPr>
                <w:iCs/>
              </w:rPr>
              <w:t xml:space="preserve"> (</w:t>
            </w:r>
            <w:r w:rsidRPr="0046796D">
              <w:rPr>
                <w:rFonts w:ascii="SimSun" w:eastAsia="SimSun" w:hAnsi="SimSun" w:cs="SimSun" w:hint="eastAsia"/>
                <w:iCs/>
              </w:rPr>
              <w:t>考试或课程</w:t>
            </w:r>
            <w:r w:rsidRPr="00375A40">
              <w:rPr>
                <w:iCs/>
              </w:rPr>
              <w:t xml:space="preserve">)  </w:t>
            </w:r>
          </w:p>
          <w:p w:rsidR="00826027" w:rsidRPr="00C50A05" w:rsidRDefault="00C50A05" w:rsidP="00FC0F1C">
            <w:pPr>
              <w:pStyle w:val="ListParagraph"/>
              <w:numPr>
                <w:ilvl w:val="0"/>
                <w:numId w:val="35"/>
              </w:numPr>
              <w:rPr>
                <w:iCs/>
              </w:rPr>
            </w:pPr>
            <w:r w:rsidRPr="00C50A05">
              <w:rPr>
                <w:iCs/>
              </w:rPr>
              <w:t>If you </w:t>
            </w:r>
            <w:r w:rsidRPr="00C50A05">
              <w:rPr>
                <w:b/>
                <w:iCs/>
                <w:highlight w:val="yellow"/>
                <w:u w:val="single"/>
              </w:rPr>
              <w:t>flunk an exam or a course</w:t>
            </w:r>
            <w:r w:rsidRPr="00C50A05">
              <w:rPr>
                <w:iCs/>
              </w:rPr>
              <w:t>, you fail to reach the required scores, credits</w:t>
            </w:r>
            <w:r w:rsidRPr="00C50A05">
              <w:rPr>
                <w:rFonts w:hint="eastAsia"/>
                <w:iCs/>
              </w:rPr>
              <w:t>学分</w:t>
            </w:r>
            <w:r w:rsidRPr="00C50A05">
              <w:rPr>
                <w:iCs/>
              </w:rPr>
              <w:t>, or standard.</w:t>
            </w:r>
            <w:r w:rsidRPr="00C50A05">
              <w:rPr>
                <w:iCs/>
              </w:rPr>
              <w:br/>
            </w:r>
            <w:r w:rsidR="00826027" w:rsidRPr="00C50A05">
              <w:rPr>
                <w:b/>
                <w:iCs/>
                <w:highlight w:val="yellow"/>
                <w:u w:val="single"/>
              </w:rPr>
              <w:t>[ flunk a subject; flunk my chemistry; flunk my geometry ]</w:t>
            </w:r>
            <w:r w:rsidR="00826027" w:rsidRPr="00C50A05">
              <w:rPr>
                <w:iCs/>
              </w:rPr>
              <w:t xml:space="preserve">  </w:t>
            </w:r>
          </w:p>
          <w:p w:rsidR="00C50A05" w:rsidRDefault="00C50A05" w:rsidP="00826027">
            <w:pPr>
              <w:rPr>
                <w:b/>
                <w:iCs/>
                <w:highlight w:val="yellow"/>
                <w:u w:val="single"/>
              </w:rPr>
            </w:pPr>
          </w:p>
          <w:p w:rsidR="00826027" w:rsidRPr="00C50A05" w:rsidRDefault="00826027" w:rsidP="00FC0F1C">
            <w:pPr>
              <w:pStyle w:val="ListParagraph"/>
              <w:numPr>
                <w:ilvl w:val="0"/>
                <w:numId w:val="35"/>
              </w:numPr>
              <w:rPr>
                <w:b/>
                <w:iCs/>
                <w:highlight w:val="yellow"/>
                <w:u w:val="single"/>
              </w:rPr>
            </w:pPr>
            <w:r w:rsidRPr="00C50A05">
              <w:rPr>
                <w:b/>
                <w:iCs/>
                <w:highlight w:val="yellow"/>
                <w:u w:val="single"/>
              </w:rPr>
              <w:t>[</w:t>
            </w:r>
            <w:r w:rsidRPr="00C50A05">
              <w:rPr>
                <w:rFonts w:ascii="SimSun" w:eastAsia="SimSun" w:hAnsi="SimSun" w:cs="SimSun" w:hint="eastAsia"/>
                <w:b/>
                <w:iCs/>
                <w:highlight w:val="yellow"/>
                <w:u w:val="single"/>
              </w:rPr>
              <w:t>因为挂科而被退学</w:t>
            </w:r>
            <w:r w:rsidRPr="00C50A05">
              <w:rPr>
                <w:b/>
                <w:iCs/>
                <w:highlight w:val="yellow"/>
                <w:u w:val="single"/>
              </w:rPr>
              <w:t>: Sb. flunk out of school]</w:t>
            </w:r>
          </w:p>
          <w:p w:rsidR="00E7565C" w:rsidRPr="00375A40" w:rsidRDefault="00E7565C" w:rsidP="005E7504">
            <w:pPr>
              <w:rPr>
                <w:iCs/>
              </w:rPr>
            </w:pPr>
          </w:p>
          <w:p w:rsidR="00E7565C" w:rsidRDefault="00E7565C" w:rsidP="00C50A05">
            <w:pPr>
              <w:rPr>
                <w:b/>
                <w:color w:val="FF0000"/>
                <w:highlight w:val="yellow"/>
              </w:rPr>
            </w:pPr>
          </w:p>
        </w:tc>
      </w:tr>
      <w:tr w:rsidR="00AE0CB5" w:rsidTr="00063C20">
        <w:tc>
          <w:tcPr>
            <w:tcW w:w="10915" w:type="dxa"/>
          </w:tcPr>
          <w:p w:rsidR="00AE0CB5" w:rsidRDefault="00AE0CB5" w:rsidP="005E7504">
            <w:pPr>
              <w:rPr>
                <w:rFonts w:ascii="SimSun" w:eastAsia="SimSun" w:hAnsi="SimSun" w:cs="SimSun"/>
                <w:iCs/>
              </w:rPr>
            </w:pPr>
            <w:r w:rsidRPr="00C50A05">
              <w:rPr>
                <w:rFonts w:ascii="SimSun" w:eastAsia="SimSun" w:hAnsi="SimSun" w:cs="SimSun"/>
                <w:iCs/>
              </w:rPr>
              <w:t>退</w:t>
            </w:r>
            <w:r w:rsidRPr="00C50A05">
              <w:rPr>
                <w:rFonts w:ascii="SimSun" w:eastAsia="SimSun" w:hAnsi="SimSun" w:cs="SimSun" w:hint="eastAsia"/>
                <w:iCs/>
              </w:rPr>
              <w:t>学</w:t>
            </w:r>
            <w:r w:rsidR="00C50A05" w:rsidRPr="00C50A05">
              <w:rPr>
                <w:rFonts w:ascii="SimSun" w:eastAsia="SimSun" w:hAnsi="SimSun" w:cs="SimSun" w:hint="eastAsia"/>
                <w:iCs/>
              </w:rPr>
              <w:t xml:space="preserve"> </w:t>
            </w:r>
            <w:r w:rsidR="00C50A05" w:rsidRPr="00C50A05">
              <w:rPr>
                <w:rFonts w:ascii="SimSun" w:eastAsia="SimSun" w:hAnsi="SimSun" w:cs="SimSun"/>
                <w:iCs/>
              </w:rPr>
              <w:t>drop out of school</w:t>
            </w:r>
          </w:p>
          <w:p w:rsidR="00C50A05" w:rsidRDefault="00C50A05" w:rsidP="005E7504">
            <w:pPr>
              <w:rPr>
                <w:b/>
                <w:color w:val="FF0000"/>
                <w:highlight w:val="yellow"/>
              </w:rPr>
            </w:pPr>
          </w:p>
        </w:tc>
      </w:tr>
      <w:tr w:rsidR="004C2F5A" w:rsidRPr="00375A40" w:rsidTr="009314D6">
        <w:tc>
          <w:tcPr>
            <w:tcW w:w="10915" w:type="dxa"/>
          </w:tcPr>
          <w:p w:rsidR="00063C20" w:rsidRDefault="00063C20" w:rsidP="004C2F5A">
            <w:r>
              <w:t>[college counselor]</w:t>
            </w:r>
          </w:p>
          <w:p w:rsidR="00063C20" w:rsidRDefault="00063C20" w:rsidP="004C2F5A"/>
          <w:p w:rsidR="004C2F5A" w:rsidRPr="00375A40" w:rsidRDefault="004C2F5A" w:rsidP="004C2F5A">
            <w:r w:rsidRPr="00375A40">
              <w:rPr>
                <w:noProof/>
              </w:rPr>
              <w:drawing>
                <wp:inline distT="0" distB="0" distL="0" distR="0" wp14:anchorId="345B0ACD" wp14:editId="23BA2D92">
                  <wp:extent cx="2657475" cy="3238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7475" cy="323850"/>
                          </a:xfrm>
                          <a:prstGeom prst="rect">
                            <a:avLst/>
                          </a:prstGeom>
                        </pic:spPr>
                      </pic:pic>
                    </a:graphicData>
                  </a:graphic>
                </wp:inline>
              </w:drawing>
            </w:r>
          </w:p>
          <w:p w:rsidR="004C2F5A" w:rsidRPr="00375A40" w:rsidRDefault="004C2F5A" w:rsidP="004C2F5A">
            <w:r w:rsidRPr="00375A40">
              <w:rPr>
                <w:noProof/>
              </w:rPr>
              <w:drawing>
                <wp:inline distT="0" distB="0" distL="0" distR="0" wp14:anchorId="3872FE60" wp14:editId="2E957587">
                  <wp:extent cx="4352925" cy="3905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2925" cy="390525"/>
                          </a:xfrm>
                          <a:prstGeom prst="rect">
                            <a:avLst/>
                          </a:prstGeom>
                        </pic:spPr>
                      </pic:pic>
                    </a:graphicData>
                  </a:graphic>
                </wp:inline>
              </w:drawing>
            </w:r>
            <w:r w:rsidRPr="00375A40">
              <w:t xml:space="preserve">  college counselor</w:t>
            </w:r>
          </w:p>
          <w:p w:rsidR="004C2F5A" w:rsidRPr="00375A40" w:rsidRDefault="004C2F5A" w:rsidP="004C2F5A">
            <w:r w:rsidRPr="00375A40">
              <w:rPr>
                <w:noProof/>
              </w:rPr>
              <w:drawing>
                <wp:inline distT="0" distB="0" distL="0" distR="0" wp14:anchorId="36CA8EEA" wp14:editId="13D97CCE">
                  <wp:extent cx="3514725" cy="4000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4725" cy="400050"/>
                          </a:xfrm>
                          <a:prstGeom prst="rect">
                            <a:avLst/>
                          </a:prstGeom>
                        </pic:spPr>
                      </pic:pic>
                    </a:graphicData>
                  </a:graphic>
                </wp:inline>
              </w:drawing>
            </w:r>
            <w:r w:rsidRPr="00375A40">
              <w:t xml:space="preserve">     teaching certificate</w:t>
            </w:r>
          </w:p>
          <w:p w:rsidR="004C2F5A" w:rsidRPr="00375A40" w:rsidRDefault="004C2F5A" w:rsidP="004C2F5A">
            <w:r w:rsidRPr="00375A40">
              <w:rPr>
                <w:noProof/>
              </w:rPr>
              <w:drawing>
                <wp:inline distT="0" distB="0" distL="0" distR="0" wp14:anchorId="19959D7D" wp14:editId="1BC79629">
                  <wp:extent cx="6016625" cy="290830"/>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6625" cy="290830"/>
                          </a:xfrm>
                          <a:prstGeom prst="rect">
                            <a:avLst/>
                          </a:prstGeom>
                        </pic:spPr>
                      </pic:pic>
                    </a:graphicData>
                  </a:graphic>
                </wp:inline>
              </w:drawing>
            </w:r>
          </w:p>
          <w:p w:rsidR="004C2F5A" w:rsidRPr="00375A40" w:rsidRDefault="004C2F5A" w:rsidP="004C2F5A">
            <w:r w:rsidRPr="00375A40">
              <w:t>internship</w:t>
            </w:r>
          </w:p>
          <w:p w:rsidR="004C2F5A" w:rsidRPr="00375A40" w:rsidRDefault="004C2F5A" w:rsidP="00506C7E"/>
        </w:tc>
      </w:tr>
      <w:tr w:rsidR="00C85C5E" w:rsidRPr="00375A40" w:rsidTr="009314D6">
        <w:trPr>
          <w:trHeight w:val="1111"/>
        </w:trPr>
        <w:tc>
          <w:tcPr>
            <w:tcW w:w="10915" w:type="dxa"/>
          </w:tcPr>
          <w:p w:rsidR="00C85C5E" w:rsidRPr="00063C20" w:rsidRDefault="00C85C5E" w:rsidP="00C85C5E">
            <w:pPr>
              <w:rPr>
                <w:b/>
                <w:color w:val="FF0000"/>
                <w:highlight w:val="yellow"/>
              </w:rPr>
            </w:pPr>
            <w:r w:rsidRPr="00063C20">
              <w:rPr>
                <w:rFonts w:hint="eastAsia"/>
                <w:b/>
                <w:color w:val="FF0000"/>
                <w:highlight w:val="yellow"/>
              </w:rPr>
              <w:t>学历证书:</w:t>
            </w:r>
            <w:r w:rsidRPr="00063C20">
              <w:rPr>
                <w:b/>
                <w:color w:val="FF0000"/>
                <w:highlight w:val="yellow"/>
              </w:rPr>
              <w:t xml:space="preserve"> qualifications</w:t>
            </w:r>
          </w:p>
          <w:p w:rsidR="00C85C5E" w:rsidRPr="00375A40" w:rsidRDefault="00C85C5E" w:rsidP="00C85C5E">
            <w:pPr>
              <w:rPr>
                <w:highlight w:val="yellow"/>
              </w:rPr>
            </w:pPr>
            <w:r w:rsidRPr="00375A40">
              <w:t xml:space="preserve">E.g. Your </w:t>
            </w:r>
            <w:r w:rsidRPr="00375A40">
              <w:rPr>
                <w:highlight w:val="yellow"/>
              </w:rPr>
              <w:t>qualifications</w:t>
            </w:r>
            <w:r w:rsidRPr="00375A40">
              <w:rPr>
                <w:rFonts w:hint="eastAsia"/>
                <w:highlight w:val="yellow"/>
              </w:rPr>
              <w:t>学历证书</w:t>
            </w:r>
            <w:r w:rsidRPr="00375A40">
              <w:t xml:space="preserve"> are impressive. Two master's degrees</w:t>
            </w:r>
            <w:r w:rsidR="00B27D59" w:rsidRPr="00375A40">
              <w:t>; and you did one in MIT.</w:t>
            </w:r>
          </w:p>
          <w:p w:rsidR="00C85C5E" w:rsidRPr="00375A40" w:rsidRDefault="00C85C5E" w:rsidP="00C85C5E">
            <w:pPr>
              <w:ind w:left="-1134"/>
            </w:pPr>
          </w:p>
          <w:p w:rsidR="00C85C5E" w:rsidRPr="00375A40" w:rsidRDefault="00C85C5E" w:rsidP="004D352C"/>
        </w:tc>
      </w:tr>
      <w:tr w:rsidR="00990E23" w:rsidRPr="00375A40" w:rsidTr="009314D6">
        <w:trPr>
          <w:trHeight w:val="1111"/>
        </w:trPr>
        <w:tc>
          <w:tcPr>
            <w:tcW w:w="10915" w:type="dxa"/>
          </w:tcPr>
          <w:p w:rsidR="00990E23" w:rsidRPr="00375A40" w:rsidRDefault="00990E23" w:rsidP="004D352C">
            <w:r w:rsidRPr="00375A40">
              <w:t>[</w:t>
            </w:r>
            <w:r w:rsidRPr="00375A40">
              <w:rPr>
                <w:b/>
                <w:bCs/>
                <w:iCs/>
                <w:highlight w:val="yellow"/>
                <w:u w:val="single"/>
              </w:rPr>
              <w:t>night school, night courses</w:t>
            </w:r>
            <w:r w:rsidRPr="00375A40">
              <w:t>]</w:t>
            </w:r>
          </w:p>
          <w:p w:rsidR="00990E23" w:rsidRPr="00375A40" w:rsidRDefault="00990E23" w:rsidP="004D352C">
            <w:pPr>
              <w:rPr>
                <w:iCs/>
              </w:rPr>
            </w:pPr>
            <w:r w:rsidRPr="00375A40">
              <w:t>e.g. Ernie has a design degree, but now he's</w:t>
            </w:r>
            <w:r w:rsidRPr="00375A40">
              <w:rPr>
                <w:iCs/>
              </w:rPr>
              <w:t xml:space="preserve"> </w:t>
            </w:r>
            <w:r w:rsidRPr="00375A40">
              <w:rPr>
                <w:b/>
                <w:bCs/>
                <w:iCs/>
              </w:rPr>
              <w:t xml:space="preserve">taking a </w:t>
            </w:r>
            <w:r w:rsidRPr="00375A40">
              <w:rPr>
                <w:b/>
                <w:bCs/>
                <w:iCs/>
                <w:highlight w:val="yellow"/>
                <w:u w:val="single"/>
              </w:rPr>
              <w:t>night course</w:t>
            </w:r>
            <w:r w:rsidRPr="00375A40">
              <w:t xml:space="preserve"> in economics at the local college.</w:t>
            </w:r>
          </w:p>
          <w:p w:rsidR="00990E23" w:rsidRPr="00375A40" w:rsidRDefault="00990E23" w:rsidP="004D352C"/>
        </w:tc>
      </w:tr>
      <w:tr w:rsidR="00990E23" w:rsidRPr="00375A40" w:rsidTr="009314D6">
        <w:trPr>
          <w:trHeight w:val="1281"/>
        </w:trPr>
        <w:tc>
          <w:tcPr>
            <w:tcW w:w="10915" w:type="dxa"/>
          </w:tcPr>
          <w:p w:rsidR="00990E23" w:rsidRPr="00375A40" w:rsidRDefault="00833799" w:rsidP="004D352C">
            <w:r w:rsidRPr="00375A40">
              <w:rPr>
                <w:rFonts w:hint="eastAsia"/>
              </w:rPr>
              <w:t>小册</w:t>
            </w:r>
            <w:r w:rsidRPr="00375A40">
              <w:t>子</w:t>
            </w:r>
            <w:r w:rsidR="00990E23" w:rsidRPr="00375A40">
              <w:rPr>
                <w:rFonts w:ascii="Arial" w:hAnsi="Arial" w:cs="Arial"/>
                <w:color w:val="5F6266"/>
                <w:sz w:val="20"/>
                <w:szCs w:val="20"/>
                <w:shd w:val="clear" w:color="auto" w:fill="F9FBFC"/>
              </w:rPr>
              <w:t>[ˈbrəʊ</w:t>
            </w:r>
            <w:r w:rsidR="00990E23" w:rsidRPr="00375A40">
              <w:rPr>
                <w:rFonts w:ascii="Arial" w:hAnsi="Arial" w:cs="Arial"/>
                <w:b/>
                <w:color w:val="FF0000"/>
                <w:sz w:val="20"/>
                <w:szCs w:val="20"/>
                <w:highlight w:val="yellow"/>
                <w:u w:val="single"/>
                <w:shd w:val="clear" w:color="auto" w:fill="F9FBFC"/>
              </w:rPr>
              <w:t>ʃ</w:t>
            </w:r>
            <w:r w:rsidR="00990E23" w:rsidRPr="00375A40">
              <w:rPr>
                <w:rFonts w:ascii="Arial" w:hAnsi="Arial" w:cs="Arial"/>
                <w:color w:val="5F6266"/>
                <w:sz w:val="20"/>
                <w:szCs w:val="20"/>
                <w:shd w:val="clear" w:color="auto" w:fill="F9FBFC"/>
              </w:rPr>
              <w:t xml:space="preserve">ə] </w:t>
            </w:r>
            <w:r w:rsidR="00990E23" w:rsidRPr="00375A40">
              <w:t>brochure</w:t>
            </w:r>
            <w:r w:rsidR="006F22A3" w:rsidRPr="00375A40">
              <w:t xml:space="preserve">   [travel brochures</w:t>
            </w:r>
            <w:r w:rsidR="006F22A3" w:rsidRPr="00375A40">
              <w:rPr>
                <w:rFonts w:hint="eastAsia"/>
              </w:rPr>
              <w:t>旅游小册子]</w:t>
            </w:r>
          </w:p>
          <w:p w:rsidR="00990E23" w:rsidRPr="00375A40" w:rsidRDefault="00990E23" w:rsidP="004D352C">
            <w:r w:rsidRPr="00375A40">
              <w:t>     </w:t>
            </w:r>
          </w:p>
          <w:p w:rsidR="00990E23" w:rsidRPr="00375A40" w:rsidRDefault="00D44C8D" w:rsidP="00080F68">
            <w:hyperlink r:id="rId17" w:history="1">
              <w:r w:rsidR="00990E23" w:rsidRPr="00375A40">
                <w:t>N-COUNT </w:t>
              </w:r>
            </w:hyperlink>
            <w:r w:rsidR="00990E23" w:rsidRPr="00375A40">
              <w:t>A brochure is a thin magazine with pictures that gives you information about a product or service</w:t>
            </w:r>
            <w:r w:rsidR="00176033" w:rsidRPr="00375A40">
              <w:t>;</w:t>
            </w:r>
            <w:r w:rsidR="00990E23" w:rsidRPr="00375A40">
              <w:t xml:space="preserve"> a thin book giving information or advertising something</w:t>
            </w:r>
            <w:r w:rsidR="006F22A3" w:rsidRPr="00375A40">
              <w:t>.</w:t>
            </w:r>
          </w:p>
        </w:tc>
      </w:tr>
      <w:tr w:rsidR="00695D30" w:rsidRPr="00375A40" w:rsidTr="009314D6">
        <w:tc>
          <w:tcPr>
            <w:tcW w:w="10915" w:type="dxa"/>
          </w:tcPr>
          <w:p w:rsidR="00695D30" w:rsidRPr="00375A40" w:rsidRDefault="00695D30" w:rsidP="004D352C">
            <w:pPr>
              <w:rPr>
                <w:highlight w:val="yellow"/>
              </w:rPr>
            </w:pPr>
            <w:r w:rsidRPr="00375A40">
              <w:rPr>
                <w:rFonts w:hint="eastAsia"/>
                <w:highlight w:val="yellow"/>
              </w:rPr>
              <w:t>正在工作的</w:t>
            </w:r>
            <w:r w:rsidRPr="00375A40">
              <w:rPr>
                <w:highlight w:val="yellow"/>
              </w:rPr>
              <w:t>[</w:t>
            </w:r>
            <w:r w:rsidRPr="00375A40">
              <w:rPr>
                <w:rFonts w:hint="eastAsia"/>
                <w:highlight w:val="yellow"/>
              </w:rPr>
              <w:t>地</w:t>
            </w:r>
            <w:r w:rsidRPr="00375A40">
              <w:rPr>
                <w:highlight w:val="yellow"/>
              </w:rPr>
              <w:t>]</w:t>
            </w:r>
            <w:r w:rsidRPr="00375A40">
              <w:rPr>
                <w:rFonts w:hint="eastAsia"/>
                <w:highlight w:val="yellow"/>
              </w:rPr>
              <w:t>，在职的</w:t>
            </w:r>
            <w:r w:rsidRPr="00375A40">
              <w:rPr>
                <w:highlight w:val="yellow"/>
              </w:rPr>
              <w:t>[</w:t>
            </w:r>
            <w:r w:rsidRPr="00375A40">
              <w:rPr>
                <w:rFonts w:hint="eastAsia"/>
                <w:highlight w:val="yellow"/>
              </w:rPr>
              <w:t>地</w:t>
            </w:r>
            <w:r w:rsidRPr="00375A40">
              <w:rPr>
                <w:highlight w:val="yellow"/>
              </w:rPr>
              <w:t xml:space="preserve">] </w:t>
            </w:r>
            <w:r w:rsidRPr="00375A40">
              <w:rPr>
                <w:b/>
                <w:highlight w:val="yellow"/>
              </w:rPr>
              <w:t xml:space="preserve">on-the-job training </w:t>
            </w:r>
            <w:r w:rsidRPr="00375A40">
              <w:rPr>
                <w:rFonts w:hint="eastAsia"/>
                <w:b/>
                <w:highlight w:val="yellow"/>
              </w:rPr>
              <w:t>在职培训;</w:t>
            </w:r>
            <w:r w:rsidRPr="00375A40">
              <w:rPr>
                <w:b/>
                <w:highlight w:val="yellow"/>
              </w:rPr>
              <w:t xml:space="preserve"> </w:t>
            </w:r>
            <w:hyperlink r:id="rId18" w:history="1">
              <w:r w:rsidRPr="00375A40">
                <w:rPr>
                  <w:rStyle w:val="Hyperlink"/>
                  <w:b/>
                  <w:color w:val="auto"/>
                  <w:highlight w:val="yellow"/>
                </w:rPr>
                <w:t>on-the-job postgraduate</w:t>
              </w:r>
            </w:hyperlink>
            <w:r w:rsidRPr="00375A40">
              <w:rPr>
                <w:b/>
                <w:highlight w:val="yellow"/>
              </w:rPr>
              <w:t> 在职研究</w:t>
            </w:r>
            <w:r w:rsidRPr="00375A40">
              <w:rPr>
                <w:rFonts w:hint="eastAsia"/>
                <w:b/>
                <w:highlight w:val="yellow"/>
              </w:rPr>
              <w:t>生</w:t>
            </w:r>
          </w:p>
          <w:p w:rsidR="00695D30" w:rsidRPr="00375A40" w:rsidRDefault="00695D30" w:rsidP="006718F0">
            <w:pPr>
              <w:pStyle w:val="ListParagraph"/>
              <w:numPr>
                <w:ilvl w:val="0"/>
                <w:numId w:val="30"/>
              </w:numPr>
            </w:pPr>
            <w:r w:rsidRPr="00375A40">
              <w:t xml:space="preserve">the </w:t>
            </w:r>
            <w:r w:rsidRPr="00375A40">
              <w:rPr>
                <w:b/>
                <w:color w:val="FF0000"/>
                <w:highlight w:val="yellow"/>
              </w:rPr>
              <w:t>incumbent</w:t>
            </w:r>
            <w:r w:rsidRPr="00375A40">
              <w:rPr>
                <w:color w:val="FF0000"/>
              </w:rPr>
              <w:t xml:space="preserve"> </w:t>
            </w:r>
            <w:r w:rsidRPr="00375A40">
              <w:t xml:space="preserve">manager; the </w:t>
            </w:r>
            <w:r w:rsidRPr="00375A40">
              <w:rPr>
                <w:b/>
                <w:color w:val="FF0000"/>
                <w:highlight w:val="yellow"/>
              </w:rPr>
              <w:t>incumbent</w:t>
            </w:r>
            <w:r w:rsidRPr="00375A40">
              <w:t xml:space="preserve"> CEO = the </w:t>
            </w:r>
            <w:r w:rsidRPr="00375A40">
              <w:rPr>
                <w:b/>
                <w:color w:val="FF0000"/>
                <w:highlight w:val="yellow"/>
              </w:rPr>
              <w:t>sitting</w:t>
            </w:r>
            <w:r w:rsidRPr="00375A40">
              <w:t xml:space="preserve"> manager</w:t>
            </w:r>
          </w:p>
          <w:p w:rsidR="00695D30" w:rsidRPr="00375A40" w:rsidRDefault="00695D30" w:rsidP="006718F0">
            <w:pPr>
              <w:pStyle w:val="ListParagraph"/>
              <w:numPr>
                <w:ilvl w:val="0"/>
                <w:numId w:val="30"/>
              </w:numPr>
            </w:pPr>
            <w:r w:rsidRPr="00375A40">
              <w:rPr>
                <w:b/>
                <w:color w:val="FF0000"/>
                <w:highlight w:val="yellow"/>
              </w:rPr>
              <w:t>then</w:t>
            </w:r>
            <w:r w:rsidRPr="00375A40">
              <w:rPr>
                <w:b/>
                <w:highlight w:val="yellow"/>
              </w:rPr>
              <w:t>-</w:t>
            </w:r>
            <w:r w:rsidRPr="00375A40">
              <w:t>CEO</w:t>
            </w:r>
            <w:r w:rsidRPr="00375A40">
              <w:rPr>
                <w:b/>
                <w:highlight w:val="yellow"/>
              </w:rPr>
              <w:t xml:space="preserve">; </w:t>
            </w:r>
            <w:r w:rsidRPr="00375A40">
              <w:rPr>
                <w:b/>
                <w:color w:val="FF0000"/>
                <w:highlight w:val="yellow"/>
              </w:rPr>
              <w:t>then</w:t>
            </w:r>
            <w:r w:rsidRPr="00375A40">
              <w:rPr>
                <w:b/>
                <w:highlight w:val="yellow"/>
              </w:rPr>
              <w:t>-</w:t>
            </w:r>
            <w:r w:rsidRPr="00375A40">
              <w:t>president</w:t>
            </w:r>
          </w:p>
          <w:p w:rsidR="007E1CC5" w:rsidRPr="0013285D" w:rsidRDefault="007E1CC5" w:rsidP="006718F0">
            <w:pPr>
              <w:pStyle w:val="ListParagraph"/>
              <w:numPr>
                <w:ilvl w:val="0"/>
                <w:numId w:val="30"/>
              </w:numPr>
              <w:rPr>
                <w:b/>
                <w:color w:val="FF0000"/>
                <w:highlight w:val="yellow"/>
              </w:rPr>
            </w:pPr>
            <w:r w:rsidRPr="00375A40">
              <w:rPr>
                <w:b/>
                <w:color w:val="FF0000"/>
                <w:highlight w:val="yellow"/>
              </w:rPr>
              <w:t>on-the-job</w:t>
            </w:r>
            <w:r w:rsidRPr="0013285D">
              <w:rPr>
                <w:b/>
                <w:color w:val="FF0000"/>
                <w:highlight w:val="yellow"/>
              </w:rPr>
              <w:t xml:space="preserve"> training </w:t>
            </w:r>
            <w:r w:rsidRPr="0013285D">
              <w:rPr>
                <w:rFonts w:hint="eastAsia"/>
                <w:b/>
                <w:color w:val="FF0000"/>
                <w:highlight w:val="yellow"/>
              </w:rPr>
              <w:t>在职培训;</w:t>
            </w:r>
            <w:r w:rsidRPr="0013285D">
              <w:rPr>
                <w:b/>
                <w:color w:val="FF0000"/>
                <w:highlight w:val="yellow"/>
              </w:rPr>
              <w:t xml:space="preserve"> </w:t>
            </w:r>
            <w:hyperlink r:id="rId19" w:history="1">
              <w:r w:rsidRPr="00375A40">
                <w:rPr>
                  <w:b/>
                  <w:color w:val="FF0000"/>
                  <w:highlight w:val="yellow"/>
                </w:rPr>
                <w:t xml:space="preserve">on-the-job </w:t>
              </w:r>
              <w:r w:rsidRPr="0013285D">
                <w:rPr>
                  <w:b/>
                  <w:color w:val="FF0000"/>
                  <w:highlight w:val="yellow"/>
                </w:rPr>
                <w:t>postgraduate</w:t>
              </w:r>
            </w:hyperlink>
            <w:r w:rsidRPr="0013285D">
              <w:rPr>
                <w:b/>
                <w:color w:val="FF0000"/>
                <w:highlight w:val="yellow"/>
              </w:rPr>
              <w:t> 在职研究</w:t>
            </w:r>
            <w:r w:rsidRPr="0013285D">
              <w:rPr>
                <w:rFonts w:hint="eastAsia"/>
                <w:b/>
                <w:color w:val="FF0000"/>
                <w:highlight w:val="yellow"/>
              </w:rPr>
              <w:t>生</w:t>
            </w:r>
          </w:p>
          <w:p w:rsidR="00695D30" w:rsidRPr="00375A40" w:rsidRDefault="00695D30" w:rsidP="004D352C"/>
        </w:tc>
      </w:tr>
      <w:tr w:rsidR="00695D30" w:rsidRPr="00375A40" w:rsidTr="009314D6">
        <w:tc>
          <w:tcPr>
            <w:tcW w:w="10915" w:type="dxa"/>
          </w:tcPr>
          <w:p w:rsidR="00695D30" w:rsidRPr="00375A40" w:rsidRDefault="00695D30" w:rsidP="004D352C">
            <w:r w:rsidRPr="00375A40">
              <w:t>[kwest] quest /kwɛst/ </w:t>
            </w:r>
          </w:p>
          <w:p w:rsidR="00695D30" w:rsidRPr="00375A40" w:rsidRDefault="00695D30" w:rsidP="004D352C">
            <w:r w:rsidRPr="00375A40">
              <w:t>1.</w:t>
            </w:r>
            <w:hyperlink r:id="rId20" w:history="1">
              <w:r w:rsidRPr="00375A40">
                <w:rPr>
                  <w:rStyle w:val="Hyperlink"/>
                </w:rPr>
                <w:t>N-COUNT </w:t>
              </w:r>
            </w:hyperlink>
            <w:r w:rsidRPr="00375A40">
              <w:t>A quest is a long and difficult search for something. (</w:t>
            </w:r>
            <w:r w:rsidRPr="00375A40">
              <w:rPr>
                <w:rFonts w:hint="eastAsia"/>
              </w:rPr>
              <w:t>长久而艰难的</w:t>
            </w:r>
            <w:r w:rsidRPr="00375A40">
              <w:t xml:space="preserve">) </w:t>
            </w:r>
            <w:r w:rsidRPr="00375A40">
              <w:rPr>
                <w:rFonts w:hint="eastAsia"/>
              </w:rPr>
              <w:t>搜寻</w:t>
            </w:r>
            <w:r w:rsidRPr="00375A40">
              <w:t xml:space="preserve">; </w:t>
            </w:r>
            <w:r w:rsidRPr="00375A40">
              <w:rPr>
                <w:rFonts w:hint="eastAsia"/>
              </w:rPr>
              <w:t>探求</w:t>
            </w:r>
          </w:p>
          <w:p w:rsidR="00695D30" w:rsidRPr="00375A40" w:rsidRDefault="00695D30" w:rsidP="004D352C">
            <w:r w:rsidRPr="00375A40">
              <w:t xml:space="preserve">•  My </w:t>
            </w:r>
            <w:r w:rsidRPr="00375A40">
              <w:rPr>
                <w:b/>
                <w:highlight w:val="yellow"/>
                <w:u w:val="single"/>
              </w:rPr>
              <w:t>quest for</w:t>
            </w:r>
            <w:r w:rsidRPr="00375A40">
              <w:t xml:space="preserve"> a better bank continues.  </w:t>
            </w:r>
            <w:r w:rsidRPr="00375A40">
              <w:rPr>
                <w:rFonts w:hint="eastAsia"/>
              </w:rPr>
              <w:t>我继续在搜寻一家更好的银行。</w:t>
            </w:r>
          </w:p>
          <w:p w:rsidR="00944CE9" w:rsidRPr="00375A40" w:rsidRDefault="00695D30" w:rsidP="004D352C">
            <w:r w:rsidRPr="00375A40">
              <w:t xml:space="preserve">•  ...the </w:t>
            </w:r>
            <w:r w:rsidRPr="00375A40">
              <w:rPr>
                <w:b/>
                <w:highlight w:val="yellow"/>
                <w:u w:val="single"/>
              </w:rPr>
              <w:t>quest for</w:t>
            </w:r>
            <w:r w:rsidRPr="00375A40">
              <w:t xml:space="preserve"> </w:t>
            </w:r>
            <w:r w:rsidR="00EB0BF5" w:rsidRPr="00375A40">
              <w:t>knowledge</w:t>
            </w:r>
            <w:r w:rsidRPr="00375A40">
              <w:t> …</w:t>
            </w:r>
            <w:r w:rsidRPr="00375A40">
              <w:rPr>
                <w:rFonts w:hint="eastAsia"/>
              </w:rPr>
              <w:t>对</w:t>
            </w:r>
            <w:r w:rsidR="00EB0BF5" w:rsidRPr="00375A40">
              <w:rPr>
                <w:rFonts w:hint="eastAsia"/>
              </w:rPr>
              <w:t>知识</w:t>
            </w:r>
            <w:r w:rsidRPr="00375A40">
              <w:rPr>
                <w:rFonts w:hint="eastAsia"/>
              </w:rPr>
              <w:t>的探求</w:t>
            </w:r>
          </w:p>
          <w:p w:rsidR="00695D30" w:rsidRPr="00375A40" w:rsidRDefault="00944CE9" w:rsidP="004D352C">
            <w:r w:rsidRPr="00375A40">
              <w:t xml:space="preserve">his long </w:t>
            </w:r>
            <w:r w:rsidRPr="00375A40">
              <w:rPr>
                <w:b/>
                <w:highlight w:val="yellow"/>
                <w:u w:val="single"/>
              </w:rPr>
              <w:t>quest for</w:t>
            </w:r>
            <w:r w:rsidRPr="00375A40">
              <w:t xml:space="preserve"> truth </w:t>
            </w:r>
            <w:r w:rsidRPr="00375A40">
              <w:rPr>
                <w:rFonts w:hint="eastAsia"/>
              </w:rPr>
              <w:t>他对真理的长期探</w:t>
            </w:r>
            <w:r w:rsidRPr="00375A40">
              <w:t>索</w:t>
            </w:r>
          </w:p>
          <w:p w:rsidR="00944CE9" w:rsidRPr="00375A40" w:rsidRDefault="00113223" w:rsidP="004D352C">
            <w:r w:rsidRPr="00375A40">
              <w:t xml:space="preserve">the </w:t>
            </w:r>
            <w:r w:rsidRPr="00375A40">
              <w:rPr>
                <w:b/>
                <w:highlight w:val="yellow"/>
                <w:u w:val="single"/>
              </w:rPr>
              <w:t>quest for</w:t>
            </w:r>
            <w:r w:rsidRPr="00375A40">
              <w:t xml:space="preserve"> human happiness </w:t>
            </w:r>
            <w:r w:rsidRPr="00375A40">
              <w:rPr>
                <w:rFonts w:hint="eastAsia"/>
              </w:rPr>
              <w:t>对人类幸福的追</w:t>
            </w:r>
            <w:r w:rsidRPr="00375A40">
              <w:t>求</w:t>
            </w:r>
          </w:p>
          <w:p w:rsidR="00E6321B" w:rsidRPr="00375A40" w:rsidRDefault="00E6321B" w:rsidP="00E6321B">
            <w:r w:rsidRPr="00375A40">
              <w:t xml:space="preserve">•World leaders are now united in their </w:t>
            </w:r>
            <w:r w:rsidRPr="00375A40">
              <w:rPr>
                <w:b/>
                <w:highlight w:val="yellow"/>
                <w:u w:val="single"/>
              </w:rPr>
              <w:t>quest for peace.</w:t>
            </w:r>
            <w:r w:rsidRPr="00375A40">
              <w:t xml:space="preserve"> </w:t>
            </w:r>
            <w:r w:rsidRPr="00375A40">
              <w:rPr>
                <w:rFonts w:hint="eastAsia"/>
              </w:rPr>
              <w:t>世界各国领导人现在一致寻求实现和平</w:t>
            </w:r>
            <w:r w:rsidRPr="00375A40">
              <w:t>。</w:t>
            </w:r>
          </w:p>
          <w:p w:rsidR="00113223" w:rsidRPr="00375A40" w:rsidRDefault="00113223" w:rsidP="004D352C"/>
          <w:p w:rsidR="00C158B8" w:rsidRPr="00375A40" w:rsidRDefault="00695D30" w:rsidP="00C158B8">
            <w:r w:rsidRPr="00375A40">
              <w:lastRenderedPageBreak/>
              <w:t>2.</w:t>
            </w:r>
            <w:hyperlink r:id="rId21" w:history="1">
              <w:r w:rsidRPr="00375A40">
                <w:rPr>
                  <w:rStyle w:val="Hyperlink"/>
                </w:rPr>
                <w:t>PHRASE </w:t>
              </w:r>
            </w:hyperlink>
            <w:r w:rsidRPr="00375A40">
              <w:t>If you go</w:t>
            </w:r>
            <w:r w:rsidR="00C158B8" w:rsidRPr="00375A40">
              <w:rPr>
                <w:rFonts w:hint="eastAsia"/>
              </w:rPr>
              <w:t xml:space="preserve"> </w:t>
            </w:r>
            <w:r w:rsidR="00C158B8" w:rsidRPr="00375A40">
              <w:rPr>
                <w:b/>
                <w:color w:val="FF0000"/>
                <w:highlight w:val="yellow"/>
                <w:u w:val="single"/>
              </w:rPr>
              <w:t>[</w:t>
            </w:r>
            <w:r w:rsidRPr="00375A40">
              <w:rPr>
                <w:b/>
                <w:color w:val="FF0000"/>
                <w:highlight w:val="yellow"/>
                <w:u w:val="single"/>
              </w:rPr>
              <w:t>in quest of something</w:t>
            </w:r>
            <w:r w:rsidR="00C158B8" w:rsidRPr="00375A40">
              <w:rPr>
                <w:b/>
                <w:color w:val="FF0000"/>
                <w:highlight w:val="yellow"/>
                <w:u w:val="single"/>
              </w:rPr>
              <w:t>]</w:t>
            </w:r>
            <w:r w:rsidRPr="00375A40">
              <w:rPr>
                <w:b/>
                <w:color w:val="FF0000"/>
                <w:highlight w:val="yellow"/>
                <w:u w:val="single"/>
              </w:rPr>
              <w:t>,</w:t>
            </w:r>
            <w:r w:rsidRPr="00375A40">
              <w:t xml:space="preserve"> you try to find or obtain it. </w:t>
            </w:r>
            <w:r w:rsidRPr="00375A40">
              <w:rPr>
                <w:rFonts w:hint="eastAsia"/>
              </w:rPr>
              <w:t>寻找</w:t>
            </w:r>
            <w:r w:rsidR="00E360BE" w:rsidRPr="00375A40">
              <w:rPr>
                <w:rFonts w:hint="eastAsia"/>
              </w:rPr>
              <w:t>/</w:t>
            </w:r>
            <w:r w:rsidRPr="00375A40">
              <w:rPr>
                <w:rFonts w:hint="eastAsia"/>
              </w:rPr>
              <w:t>寻求</w:t>
            </w:r>
            <w:r w:rsidR="00C158B8" w:rsidRPr="00375A40">
              <w:rPr>
                <w:rFonts w:hint="eastAsia"/>
              </w:rPr>
              <w:t>某</w:t>
            </w:r>
            <w:r w:rsidR="00C158B8" w:rsidRPr="00375A40">
              <w:t>物</w:t>
            </w:r>
          </w:p>
          <w:p w:rsidR="00944CE9" w:rsidRPr="00375A40" w:rsidRDefault="00C158B8" w:rsidP="004D352C">
            <w:r w:rsidRPr="00375A40">
              <w:t xml:space="preserve">They journeyed to the distant Molucca islands </w:t>
            </w:r>
            <w:r w:rsidRPr="00375A40">
              <w:rPr>
                <w:b/>
                <w:color w:val="FF0000"/>
                <w:highlight w:val="yellow"/>
                <w:u w:val="single"/>
              </w:rPr>
              <w:t>in quest of</w:t>
            </w:r>
            <w:r w:rsidRPr="00375A40">
              <w:t xml:space="preserve"> spices. </w:t>
            </w:r>
            <w:r w:rsidRPr="00375A40">
              <w:rPr>
                <w:rFonts w:hint="eastAsia"/>
              </w:rPr>
              <w:t>他们远赴摩鹿加群岛寻找香料</w:t>
            </w:r>
          </w:p>
          <w:p w:rsidR="00C158B8" w:rsidRPr="00375A40" w:rsidRDefault="00C158B8" w:rsidP="004D352C"/>
          <w:p w:rsidR="00695D30" w:rsidRPr="00375A40" w:rsidRDefault="00695D30" w:rsidP="004D352C">
            <w:r w:rsidRPr="00375A40">
              <w:t>3.</w:t>
            </w:r>
            <w:hyperlink r:id="rId22" w:history="1">
              <w:r w:rsidRPr="00375A40">
                <w:rPr>
                  <w:rStyle w:val="Hyperlink"/>
                </w:rPr>
                <w:t>V-I </w:t>
              </w:r>
            </w:hyperlink>
            <w:r w:rsidRPr="00375A40">
              <w:t xml:space="preserve">If you are questing for something, you are searching for it. </w:t>
            </w:r>
            <w:r w:rsidRPr="00375A40">
              <w:rPr>
                <w:rFonts w:hint="eastAsia"/>
              </w:rPr>
              <w:t>搜寻</w:t>
            </w:r>
            <w:r w:rsidRPr="00375A40">
              <w:t xml:space="preserve">; </w:t>
            </w:r>
            <w:r w:rsidRPr="00375A40">
              <w:rPr>
                <w:rFonts w:hint="eastAsia"/>
              </w:rPr>
              <w:t>探求</w:t>
            </w:r>
          </w:p>
          <w:p w:rsidR="00695D30" w:rsidRPr="00375A40" w:rsidRDefault="00695D30" w:rsidP="004D352C">
            <w:r w:rsidRPr="00375A40">
              <w:t>•  He had been questing for religious belief from an early age.  </w:t>
            </w:r>
            <w:r w:rsidRPr="00375A40">
              <w:rPr>
                <w:rFonts w:hint="eastAsia"/>
              </w:rPr>
              <w:t>他从早年开始就一直在寻求宗教信仰。</w:t>
            </w:r>
          </w:p>
          <w:p w:rsidR="00695D30" w:rsidRPr="00375A40" w:rsidRDefault="00695D30" w:rsidP="004D352C">
            <w:r w:rsidRPr="00375A40">
              <w:t>•  ...his questing mind and boundless enthusiasm.  …</w:t>
            </w:r>
            <w:r w:rsidRPr="00375A40">
              <w:rPr>
                <w:rFonts w:hint="eastAsia"/>
              </w:rPr>
              <w:t>他的探索型头脑和无限的热情</w:t>
            </w:r>
          </w:p>
          <w:p w:rsidR="00695D30" w:rsidRPr="00375A40" w:rsidRDefault="00695D30" w:rsidP="00A522BE"/>
        </w:tc>
      </w:tr>
      <w:tr w:rsidR="00145935" w:rsidRPr="00375A40" w:rsidTr="009314D6">
        <w:tc>
          <w:tcPr>
            <w:tcW w:w="10915" w:type="dxa"/>
          </w:tcPr>
          <w:p w:rsidR="00145935" w:rsidRPr="00375A40" w:rsidRDefault="00145935" w:rsidP="002B7050">
            <w:pPr>
              <w:rPr>
                <w:highlight w:val="yellow"/>
              </w:rPr>
            </w:pPr>
            <w:r w:rsidRPr="00375A40">
              <w:rPr>
                <w:highlight w:val="yellow"/>
              </w:rPr>
              <w:lastRenderedPageBreak/>
              <w:t xml:space="preserve">/vəʊˈkeɪʃənəl/ vocation, vocational: </w:t>
            </w:r>
          </w:p>
          <w:p w:rsidR="00145935" w:rsidRPr="00375A40" w:rsidRDefault="00145935" w:rsidP="002B7050">
            <w:r w:rsidRPr="00375A40">
              <w:t>1.</w:t>
            </w:r>
            <w:hyperlink r:id="rId23" w:history="1">
              <w:r w:rsidRPr="00375A40">
                <w:rPr>
                  <w:rStyle w:val="Hyperlink"/>
                </w:rPr>
                <w:t>N-VAR </w:t>
              </w:r>
            </w:hyperlink>
            <w:r w:rsidRPr="00375A40">
              <w:t>If you have a vocatio</w:t>
            </w:r>
            <w:r w:rsidR="0031567A" w:rsidRPr="00375A40">
              <w:t>n for a job</w:t>
            </w:r>
            <w:r w:rsidRPr="00375A40">
              <w:t>, you have a strong feeling that you are especially suited to do a particular job or to fulfill a particular role in life, especially because it allows you to help other people </w:t>
            </w:r>
            <w:r w:rsidRPr="00375A40">
              <w:rPr>
                <w:rFonts w:hint="eastAsia"/>
              </w:rPr>
              <w:t>使命感；天</w:t>
            </w:r>
            <w:r w:rsidRPr="00375A40">
              <w:t>职</w:t>
            </w:r>
            <w:r w:rsidRPr="00375A40">
              <w:rPr>
                <w:rFonts w:hint="eastAsia"/>
              </w:rPr>
              <w:t xml:space="preserve"> </w:t>
            </w:r>
            <w:r w:rsidRPr="00375A40">
              <w:t xml:space="preserve"> </w:t>
            </w:r>
            <w:r w:rsidRPr="00375A40">
              <w:br/>
            </w:r>
            <w:r w:rsidRPr="00375A40">
              <w:rPr>
                <w:b/>
                <w:color w:val="FF0000"/>
                <w:highlight w:val="yellow"/>
                <w:u w:val="single"/>
              </w:rPr>
              <w:t>[</w:t>
            </w:r>
            <w:r w:rsidRPr="00375A40">
              <w:rPr>
                <w:rFonts w:hint="eastAsia"/>
                <w:b/>
                <w:color w:val="FF0000"/>
                <w:highlight w:val="yellow"/>
                <w:u w:val="single"/>
              </w:rPr>
              <w:t>强烈的使命</w:t>
            </w:r>
            <w:r w:rsidRPr="00375A40">
              <w:rPr>
                <w:b/>
                <w:color w:val="FF0000"/>
                <w:highlight w:val="yellow"/>
                <w:u w:val="single"/>
              </w:rPr>
              <w:t>感</w:t>
            </w:r>
            <w:r w:rsidRPr="00375A40">
              <w:rPr>
                <w:rFonts w:hint="eastAsia"/>
                <w:b/>
                <w:color w:val="FF0000"/>
                <w:highlight w:val="yellow"/>
                <w:u w:val="single"/>
              </w:rPr>
              <w:t>:</w:t>
            </w:r>
            <w:r w:rsidRPr="00375A40">
              <w:rPr>
                <w:b/>
                <w:color w:val="FF0000"/>
                <w:highlight w:val="yellow"/>
                <w:u w:val="single"/>
              </w:rPr>
              <w:t xml:space="preserve"> a strong sense of vocation; </w:t>
            </w:r>
            <w:r w:rsidR="00BC0226" w:rsidRPr="00375A40">
              <w:rPr>
                <w:rFonts w:hint="eastAsia"/>
                <w:b/>
                <w:color w:val="FF0000"/>
                <w:highlight w:val="yellow"/>
                <w:u w:val="single"/>
              </w:rPr>
              <w:t>对(职</w:t>
            </w:r>
            <w:r w:rsidR="00BC0226" w:rsidRPr="00375A40">
              <w:rPr>
                <w:b/>
                <w:color w:val="FF0000"/>
                <w:highlight w:val="yellow"/>
                <w:u w:val="single"/>
              </w:rPr>
              <w:t xml:space="preserve">业 e.g. </w:t>
            </w:r>
            <w:r w:rsidR="00BC0226" w:rsidRPr="00375A40">
              <w:rPr>
                <w:rFonts w:hint="eastAsia"/>
                <w:b/>
                <w:color w:val="FF0000"/>
                <w:highlight w:val="yellow"/>
                <w:u w:val="single"/>
              </w:rPr>
              <w:t>教书)有一种使命感</w:t>
            </w:r>
            <w:r w:rsidR="003A59B7" w:rsidRPr="00375A40">
              <w:rPr>
                <w:rFonts w:hint="eastAsia"/>
                <w:b/>
                <w:color w:val="FF0000"/>
                <w:highlight w:val="yellow"/>
                <w:u w:val="single"/>
              </w:rPr>
              <w:t>/天</w:t>
            </w:r>
            <w:r w:rsidR="003A59B7" w:rsidRPr="00375A40">
              <w:rPr>
                <w:b/>
                <w:color w:val="FF0000"/>
                <w:highlight w:val="yellow"/>
                <w:u w:val="single"/>
              </w:rPr>
              <w:t>职</w:t>
            </w:r>
            <w:r w:rsidR="00BC0226" w:rsidRPr="00375A40">
              <w:rPr>
                <w:rFonts w:hint="eastAsia"/>
                <w:b/>
                <w:color w:val="FF0000"/>
                <w:highlight w:val="yellow"/>
                <w:u w:val="single"/>
              </w:rPr>
              <w:t>:</w:t>
            </w:r>
            <w:r w:rsidR="00BC0226" w:rsidRPr="00375A40">
              <w:rPr>
                <w:b/>
                <w:color w:val="FF0000"/>
                <w:highlight w:val="yellow"/>
                <w:u w:val="single"/>
              </w:rPr>
              <w:t xml:space="preserve"> </w:t>
            </w:r>
            <w:r w:rsidRPr="00375A40">
              <w:rPr>
                <w:b/>
                <w:color w:val="FF0000"/>
                <w:highlight w:val="yellow"/>
                <w:u w:val="single"/>
              </w:rPr>
              <w:t>have a strong sense of vocation for a job: ]</w:t>
            </w:r>
          </w:p>
          <w:p w:rsidR="00145935" w:rsidRPr="00375A40" w:rsidRDefault="00145935" w:rsidP="002B7050">
            <w:r w:rsidRPr="00375A40">
              <w:rPr>
                <w:rFonts w:hint="eastAsia"/>
              </w:rPr>
              <w:t>e</w:t>
            </w:r>
            <w:r w:rsidRPr="00375A40">
              <w:t>.g. Jan </w:t>
            </w:r>
            <w:r w:rsidRPr="00375A40">
              <w:rPr>
                <w:b/>
                <w:highlight w:val="yellow"/>
                <w:u w:val="single"/>
              </w:rPr>
              <w:t xml:space="preserve">has a </w:t>
            </w:r>
            <w:r w:rsidR="00157DB9" w:rsidRPr="00375A40">
              <w:rPr>
                <w:b/>
                <w:highlight w:val="yellow"/>
                <w:u w:val="single"/>
              </w:rPr>
              <w:t xml:space="preserve">strong sense of </w:t>
            </w:r>
            <w:r w:rsidRPr="00375A40">
              <w:rPr>
                <w:b/>
                <w:highlight w:val="yellow"/>
                <w:u w:val="single"/>
              </w:rPr>
              <w:t>vocation for</w:t>
            </w:r>
            <w:r w:rsidRPr="00375A40">
              <w:t xml:space="preserve"> teaching. </w:t>
            </w:r>
            <w:r w:rsidRPr="00375A40">
              <w:rPr>
                <w:rFonts w:hint="eastAsia"/>
              </w:rPr>
              <w:t>简对教书有一种使命感</w:t>
            </w:r>
            <w:r w:rsidRPr="00375A40">
              <w:t>。</w:t>
            </w:r>
          </w:p>
          <w:p w:rsidR="00157DB9" w:rsidRPr="00375A40" w:rsidRDefault="00157DB9" w:rsidP="002B7050">
            <w:r w:rsidRPr="00375A40">
              <w:t xml:space="preserve">e.g. Gao songyi </w:t>
            </w:r>
            <w:r w:rsidRPr="00375A40">
              <w:rPr>
                <w:b/>
                <w:highlight w:val="yellow"/>
                <w:u w:val="single"/>
              </w:rPr>
              <w:t>has a strong sense of vocation for</w:t>
            </w:r>
            <w:r w:rsidRPr="00375A40">
              <w:t xml:space="preserve"> being a doctor.</w:t>
            </w:r>
          </w:p>
          <w:p w:rsidR="00145935" w:rsidRPr="00375A40" w:rsidRDefault="00145935" w:rsidP="002B7050">
            <w:r w:rsidRPr="00375A40">
              <w:rPr>
                <w:rFonts w:hint="eastAsia"/>
              </w:rPr>
              <w:t>e</w:t>
            </w:r>
            <w:r w:rsidRPr="00375A40">
              <w:t xml:space="preserve">.g. It could </w:t>
            </w:r>
            <w:r w:rsidR="00326CB6" w:rsidRPr="00375A40">
              <w:t xml:space="preserve">be </w:t>
            </w:r>
            <w:r w:rsidRPr="00375A40">
              <w:t xml:space="preserve">well that he has a real vocation.  </w:t>
            </w:r>
            <w:r w:rsidRPr="00375A40">
              <w:rPr>
                <w:rFonts w:hint="eastAsia"/>
              </w:rPr>
              <w:t>有种真正的使命感。</w:t>
            </w:r>
          </w:p>
          <w:p w:rsidR="00145935" w:rsidRPr="00375A40" w:rsidRDefault="00145935" w:rsidP="002B7050"/>
          <w:p w:rsidR="00145935" w:rsidRPr="00375A40" w:rsidRDefault="00145935" w:rsidP="002B7050">
            <w:r w:rsidRPr="00375A40">
              <w:t>2.</w:t>
            </w:r>
            <w:hyperlink r:id="rId24" w:history="1">
              <w:r w:rsidRPr="00375A40">
                <w:rPr>
                  <w:rStyle w:val="Hyperlink"/>
                </w:rPr>
                <w:t>N-VAR </w:t>
              </w:r>
            </w:hyperlink>
            <w:r w:rsidR="0050505B" w:rsidRPr="00375A40">
              <w:rPr>
                <w:rFonts w:hint="eastAsia"/>
              </w:rPr>
              <w:t>〔认为适合自己的〕工作，职</w:t>
            </w:r>
            <w:r w:rsidR="0050505B" w:rsidRPr="00375A40">
              <w:t>业</w:t>
            </w:r>
            <w:r w:rsidRPr="00375A40">
              <w:t xml:space="preserve">If you refer to your job or profession as your vocation, you feel that </w:t>
            </w:r>
            <w:r w:rsidRPr="00375A40">
              <w:rPr>
                <w:b/>
                <w:u w:val="single"/>
              </w:rPr>
              <w:t>you are particularly suited to it</w:t>
            </w:r>
            <w:r w:rsidRPr="00375A40">
              <w:t xml:space="preserve"> and you feel it’s right for you. In other words, </w:t>
            </w:r>
            <w:r w:rsidRPr="00375A40">
              <w:rPr>
                <w:b/>
                <w:color w:val="FF0000"/>
                <w:highlight w:val="yellow"/>
                <w:u w:val="single"/>
              </w:rPr>
              <w:t xml:space="preserve">you’re </w:t>
            </w:r>
            <w:r w:rsidR="007B6997" w:rsidRPr="00375A40">
              <w:rPr>
                <w:b/>
                <w:color w:val="FF0000"/>
                <w:highlight w:val="yellow"/>
                <w:u w:val="single"/>
              </w:rPr>
              <w:t xml:space="preserve">such </w:t>
            </w:r>
            <w:r w:rsidRPr="00375A40">
              <w:rPr>
                <w:b/>
                <w:color w:val="FF0000"/>
                <w:highlight w:val="yellow"/>
                <w:u w:val="single"/>
              </w:rPr>
              <w:t>a</w:t>
            </w:r>
            <w:r w:rsidR="007B6997" w:rsidRPr="00375A40">
              <w:rPr>
                <w:b/>
                <w:color w:val="FF0000"/>
                <w:highlight w:val="yellow"/>
                <w:u w:val="single"/>
              </w:rPr>
              <w:t xml:space="preserve"> </w:t>
            </w:r>
            <w:r w:rsidRPr="00375A40">
              <w:rPr>
                <w:b/>
                <w:color w:val="FF0000"/>
                <w:highlight w:val="yellow"/>
                <w:u w:val="single"/>
              </w:rPr>
              <w:t>good fit</w:t>
            </w:r>
            <w:r w:rsidR="006F4949" w:rsidRPr="00375A40">
              <w:rPr>
                <w:b/>
                <w:color w:val="FF0000"/>
                <w:highlight w:val="yellow"/>
                <w:u w:val="single"/>
              </w:rPr>
              <w:t xml:space="preserve"> for that job</w:t>
            </w:r>
            <w:r w:rsidRPr="00375A40">
              <w:rPr>
                <w:b/>
                <w:color w:val="FF0000"/>
                <w:highlight w:val="yellow"/>
                <w:u w:val="single"/>
              </w:rPr>
              <w:t>.</w:t>
            </w:r>
          </w:p>
          <w:p w:rsidR="00145935" w:rsidRPr="00375A40" w:rsidRDefault="00145935" w:rsidP="002B7050">
            <w:pPr>
              <w:rPr>
                <w:b/>
                <w:color w:val="FF0000"/>
                <w:highlight w:val="yellow"/>
                <w:u w:val="single"/>
              </w:rPr>
            </w:pPr>
            <w:r w:rsidRPr="00375A40">
              <w:rPr>
                <w:b/>
                <w:color w:val="FF0000"/>
                <w:highlight w:val="yellow"/>
                <w:u w:val="single"/>
              </w:rPr>
              <w:t>[</w:t>
            </w:r>
            <w:r w:rsidR="00A202D0" w:rsidRPr="00375A40">
              <w:rPr>
                <w:rFonts w:hint="eastAsia"/>
                <w:b/>
                <w:color w:val="FF0000"/>
                <w:highlight w:val="yellow"/>
                <w:u w:val="single"/>
              </w:rPr>
              <w:t>（你错过了适合你的职业）</w:t>
            </w:r>
            <w:r w:rsidRPr="00375A40">
              <w:rPr>
                <w:rFonts w:hint="eastAsia"/>
                <w:b/>
                <w:color w:val="FF0000"/>
                <w:highlight w:val="yellow"/>
                <w:u w:val="single"/>
              </w:rPr>
              <w:t xml:space="preserve">你入错行了 </w:t>
            </w:r>
            <w:r w:rsidRPr="00375A40">
              <w:rPr>
                <w:b/>
                <w:color w:val="FF0000"/>
                <w:highlight w:val="yellow"/>
                <w:u w:val="single"/>
              </w:rPr>
              <w:t>You missed your vocation]</w:t>
            </w:r>
          </w:p>
          <w:p w:rsidR="00313FDB" w:rsidRPr="00375A40" w:rsidRDefault="00313FDB" w:rsidP="002B7050">
            <w:pPr>
              <w:rPr>
                <w:b/>
                <w:color w:val="FF0000"/>
                <w:highlight w:val="yellow"/>
                <w:u w:val="single"/>
              </w:rPr>
            </w:pPr>
          </w:p>
          <w:p w:rsidR="00145935" w:rsidRPr="00375A40" w:rsidRDefault="00145935" w:rsidP="002B7050">
            <w:r w:rsidRPr="00375A40">
              <w:rPr>
                <w:rFonts w:hint="eastAsia"/>
              </w:rPr>
              <w:t>e</w:t>
            </w:r>
            <w:r w:rsidRPr="00375A40">
              <w:t xml:space="preserve">.g. At 17 she found her true </w:t>
            </w:r>
            <w:r w:rsidRPr="00375A40">
              <w:rPr>
                <w:b/>
                <w:highlight w:val="yellow"/>
                <w:u w:val="single"/>
              </w:rPr>
              <w:t>vocation as</w:t>
            </w:r>
            <w:r w:rsidRPr="00375A40">
              <w:t xml:space="preserve"> a writer</w:t>
            </w:r>
            <w:r w:rsidR="0051542F" w:rsidRPr="00375A40">
              <w:t>/model</w:t>
            </w:r>
            <w:r w:rsidRPr="00375A40">
              <w:t xml:space="preserve">. </w:t>
            </w:r>
            <w:r w:rsidRPr="00375A40">
              <w:rPr>
                <w:rFonts w:hint="eastAsia"/>
              </w:rPr>
              <w:t>她找到了〔</w:t>
            </w:r>
            <w:r w:rsidRPr="00375A40">
              <w:rPr>
                <w:rFonts w:hint="eastAsia"/>
                <w:b/>
                <w:color w:val="FF0000"/>
                <w:highlight w:val="yellow"/>
                <w:u w:val="single"/>
              </w:rPr>
              <w:t>适合自己的〕职</w:t>
            </w:r>
            <w:r w:rsidRPr="00375A40">
              <w:rPr>
                <w:b/>
                <w:color w:val="FF0000"/>
                <w:highlight w:val="yellow"/>
                <w:u w:val="single"/>
              </w:rPr>
              <w:t>业</w:t>
            </w:r>
            <w:r w:rsidRPr="00375A40">
              <w:t>——</w:t>
            </w:r>
            <w:r w:rsidRPr="00375A40">
              <w:rPr>
                <w:rFonts w:hint="eastAsia"/>
              </w:rPr>
              <w:t>当一名作家</w:t>
            </w:r>
            <w:r w:rsidRPr="00375A40">
              <w:t>。</w:t>
            </w:r>
          </w:p>
          <w:p w:rsidR="00145935" w:rsidRPr="00375A40" w:rsidRDefault="00145935" w:rsidP="002B7050">
            <w:r w:rsidRPr="00375A40">
              <w:rPr>
                <w:rFonts w:hint="eastAsia"/>
              </w:rPr>
              <w:t>e</w:t>
            </w:r>
            <w:r w:rsidRPr="00375A40">
              <w:t xml:space="preserve">.g. Her </w:t>
            </w:r>
            <w:r w:rsidRPr="00375A40">
              <w:rPr>
                <w:b/>
              </w:rPr>
              <w:t>vocation</w:t>
            </w:r>
            <w:r w:rsidRPr="00375A40">
              <w:t xml:space="preserve"> </w:t>
            </w:r>
            <w:r w:rsidR="00F57BA8" w:rsidRPr="00375A40">
              <w:rPr>
                <w:b/>
              </w:rPr>
              <w:t>as</w:t>
            </w:r>
            <w:r w:rsidR="00F57BA8" w:rsidRPr="00375A40">
              <w:t xml:space="preserve"> an actress </w:t>
            </w:r>
            <w:r w:rsidRPr="00375A40">
              <w:t>is her work.  </w:t>
            </w:r>
            <w:r w:rsidRPr="00375A40">
              <w:rPr>
                <w:rFonts w:hint="eastAsia"/>
              </w:rPr>
              <w:t>她</w:t>
            </w:r>
            <w:r w:rsidRPr="00375A40">
              <w:rPr>
                <w:rFonts w:hint="eastAsia"/>
                <w:b/>
                <w:color w:val="FF0000"/>
                <w:highlight w:val="yellow"/>
                <w:u w:val="single"/>
              </w:rPr>
              <w:t>适合的职业</w:t>
            </w:r>
            <w:r w:rsidRPr="00375A40">
              <w:rPr>
                <w:rFonts w:hint="eastAsia"/>
              </w:rPr>
              <w:t>就是当演员</w:t>
            </w:r>
          </w:p>
          <w:p w:rsidR="00145935" w:rsidRPr="00375A40" w:rsidRDefault="00145935" w:rsidP="002B7050">
            <w:r w:rsidRPr="00375A40">
              <w:rPr>
                <w:rFonts w:hint="eastAsia"/>
              </w:rPr>
              <w:t>e</w:t>
            </w:r>
            <w:r w:rsidRPr="00375A40">
              <w:t xml:space="preserve">.g. </w:t>
            </w:r>
            <w:r w:rsidR="00313FDB" w:rsidRPr="00375A40">
              <w:rPr>
                <w:b/>
                <w:color w:val="FF0000"/>
                <w:highlight w:val="yellow"/>
                <w:u w:val="single"/>
              </w:rPr>
              <w:t>(</w:t>
            </w:r>
            <w:r w:rsidR="00A202D0" w:rsidRPr="00375A40">
              <w:rPr>
                <w:rFonts w:hint="eastAsia"/>
                <w:b/>
                <w:color w:val="FF0000"/>
                <w:highlight w:val="yellow"/>
                <w:u w:val="single"/>
              </w:rPr>
              <w:t>你错过了适合你的职业）你入错行了</w:t>
            </w:r>
            <w:r w:rsidR="0075704F" w:rsidRPr="00375A40">
              <w:rPr>
                <w:rFonts w:hint="eastAsia"/>
                <w:b/>
                <w:color w:val="FF0000"/>
                <w:highlight w:val="yellow"/>
                <w:u w:val="single"/>
              </w:rPr>
              <w:t xml:space="preserve"> </w:t>
            </w:r>
            <w:r w:rsidRPr="00375A40">
              <w:rPr>
                <w:b/>
                <w:color w:val="FF0000"/>
                <w:highlight w:val="yellow"/>
                <w:u w:val="single"/>
              </w:rPr>
              <w:t>You missed your vocation</w:t>
            </w:r>
            <w:r w:rsidRPr="00375A40">
              <w:t> (= which indicates that you would have been good at another particular job, but not in this job).</w:t>
            </w:r>
          </w:p>
          <w:p w:rsidR="00145935" w:rsidRPr="00375A40" w:rsidRDefault="00145935" w:rsidP="002B7050">
            <w:r w:rsidRPr="00375A40">
              <w:rPr>
                <w:rFonts w:hint="eastAsia"/>
              </w:rPr>
              <w:t>e</w:t>
            </w:r>
            <w:r w:rsidRPr="00375A40">
              <w:t>.g. His </w:t>
            </w:r>
            <w:r w:rsidRPr="00375A40">
              <w:rPr>
                <w:b/>
              </w:rPr>
              <w:t>vocation</w:t>
            </w:r>
            <w:r w:rsidRPr="00375A40">
              <w:t> </w:t>
            </w:r>
            <w:r w:rsidRPr="00375A40">
              <w:rPr>
                <w:b/>
                <w:highlight w:val="yellow"/>
                <w:u w:val="single"/>
              </w:rPr>
              <w:t>coincides with</w:t>
            </w:r>
            <w:r w:rsidRPr="00375A40">
              <w:t> his interests</w:t>
            </w:r>
            <w:r w:rsidRPr="00375A40">
              <w:rPr>
                <w:rFonts w:hint="eastAsia"/>
              </w:rPr>
              <w:t>他的职业同他的爱好完全一致</w:t>
            </w:r>
            <w:r w:rsidRPr="00375A40">
              <w:t>。</w:t>
            </w:r>
          </w:p>
          <w:p w:rsidR="00145935" w:rsidRPr="00375A40" w:rsidRDefault="00145935" w:rsidP="002B7050">
            <w:r w:rsidRPr="00375A40">
              <w:rPr>
                <w:rFonts w:hint="eastAsia"/>
              </w:rPr>
              <w:t>e</w:t>
            </w:r>
            <w:r w:rsidRPr="00375A40">
              <w:t>.g. She was equipped with knowledge for the </w:t>
            </w:r>
            <w:r w:rsidRPr="00375A40">
              <w:rPr>
                <w:b/>
              </w:rPr>
              <w:t>vocation</w:t>
            </w:r>
            <w:r w:rsidRPr="00375A40">
              <w:t>. </w:t>
            </w:r>
            <w:r w:rsidRPr="00375A40">
              <w:rPr>
                <w:rFonts w:hint="eastAsia"/>
              </w:rPr>
              <w:t>她具备从事这项职业的知</w:t>
            </w:r>
            <w:r w:rsidRPr="00375A40">
              <w:t>识</w:t>
            </w:r>
          </w:p>
          <w:p w:rsidR="00145935" w:rsidRPr="00375A40" w:rsidRDefault="00145935" w:rsidP="002B7050"/>
          <w:p w:rsidR="00145935" w:rsidRPr="00375A40" w:rsidRDefault="00145935" w:rsidP="002B7050">
            <w:r w:rsidRPr="00375A40">
              <w:rPr>
                <w:highlight w:val="yellow"/>
              </w:rPr>
              <w:t xml:space="preserve">Adj) vocational training and skills are the training and skills needed for a particular job or profession. </w:t>
            </w:r>
            <w:r w:rsidRPr="00375A40">
              <w:rPr>
                <w:rFonts w:hint="eastAsia"/>
                <w:highlight w:val="yellow"/>
              </w:rPr>
              <w:t xml:space="preserve">职业的 </w:t>
            </w:r>
            <w:r w:rsidRPr="00375A40">
              <w:rPr>
                <w:b/>
                <w:color w:val="FF0000"/>
                <w:highlight w:val="yellow"/>
                <w:u w:val="single"/>
              </w:rPr>
              <w:t>[</w:t>
            </w:r>
            <w:r w:rsidRPr="00375A40">
              <w:rPr>
                <w:rFonts w:hint="eastAsia"/>
                <w:b/>
                <w:color w:val="FF0000"/>
                <w:highlight w:val="yellow"/>
                <w:u w:val="single"/>
              </w:rPr>
              <w:t>职业培训v</w:t>
            </w:r>
            <w:r w:rsidRPr="00375A40">
              <w:rPr>
                <w:b/>
                <w:color w:val="FF0000"/>
                <w:highlight w:val="yellow"/>
                <w:u w:val="single"/>
              </w:rPr>
              <w:t xml:space="preserve">ocational training; </w:t>
            </w:r>
            <w:r w:rsidR="00EE3F99" w:rsidRPr="00375A40">
              <w:rPr>
                <w:b/>
                <w:color w:val="FF0000"/>
                <w:highlight w:val="yellow"/>
                <w:u w:val="single"/>
              </w:rPr>
              <w:t xml:space="preserve"> </w:t>
            </w:r>
            <w:r w:rsidR="00714488" w:rsidRPr="00375A40">
              <w:rPr>
                <w:b/>
                <w:color w:val="FF0000"/>
                <w:highlight w:val="yellow"/>
                <w:u w:val="single"/>
              </w:rPr>
              <w:t xml:space="preserve">  </w:t>
            </w:r>
            <w:r w:rsidRPr="00375A40">
              <w:rPr>
                <w:rFonts w:hint="eastAsia"/>
                <w:b/>
                <w:color w:val="FF0000"/>
                <w:highlight w:val="yellow"/>
                <w:u w:val="single"/>
              </w:rPr>
              <w:t>职业教育:</w:t>
            </w:r>
            <w:r w:rsidRPr="00375A40">
              <w:rPr>
                <w:b/>
                <w:color w:val="FF0000"/>
                <w:highlight w:val="yellow"/>
                <w:u w:val="single"/>
              </w:rPr>
              <w:t xml:space="preserve"> vocational education</w:t>
            </w:r>
            <w:r w:rsidR="00EE3F99" w:rsidRPr="00375A40">
              <w:rPr>
                <w:b/>
                <w:color w:val="FF0000"/>
                <w:highlight w:val="yellow"/>
                <w:u w:val="single"/>
              </w:rPr>
              <w:t xml:space="preserve">; </w:t>
            </w:r>
            <w:r w:rsidR="00714488" w:rsidRPr="00375A40">
              <w:rPr>
                <w:b/>
                <w:color w:val="FF0000"/>
                <w:highlight w:val="yellow"/>
                <w:u w:val="single"/>
              </w:rPr>
              <w:t xml:space="preserve">  </w:t>
            </w:r>
            <w:r w:rsidR="00EE3F99" w:rsidRPr="00375A40">
              <w:rPr>
                <w:b/>
                <w:color w:val="FF0000"/>
                <w:highlight w:val="yellow"/>
                <w:u w:val="single"/>
              </w:rPr>
              <w:t>vocational skill</w:t>
            </w:r>
            <w:r w:rsidR="0021171D" w:rsidRPr="00375A40">
              <w:rPr>
                <w:b/>
                <w:color w:val="FF0000"/>
                <w:highlight w:val="yellow"/>
                <w:u w:val="single"/>
              </w:rPr>
              <w:t>s</w:t>
            </w:r>
            <w:r w:rsidRPr="00375A40">
              <w:rPr>
                <w:b/>
                <w:color w:val="FF0000"/>
                <w:highlight w:val="yellow"/>
                <w:u w:val="single"/>
              </w:rPr>
              <w:t>]</w:t>
            </w:r>
            <w:r w:rsidRPr="00375A40">
              <w:rPr>
                <w:b/>
                <w:highlight w:val="yellow"/>
              </w:rPr>
              <w:br/>
            </w:r>
            <w:r w:rsidRPr="00375A40">
              <w:t>e.g.</w:t>
            </w:r>
            <w:r w:rsidRPr="00375A40">
              <w:rPr>
                <w:rFonts w:hint="eastAsia"/>
              </w:rPr>
              <w:t xml:space="preserve"> </w:t>
            </w:r>
            <w:r w:rsidRPr="00375A40">
              <w:t xml:space="preserve">In BCIT, we have a course designed to provide </w:t>
            </w:r>
            <w:r w:rsidRPr="00375A40">
              <w:rPr>
                <w:b/>
                <w:u w:val="single"/>
              </w:rPr>
              <w:t>vocational training</w:t>
            </w:r>
            <w:r w:rsidRPr="00375A40">
              <w:rPr>
                <w:rFonts w:hint="eastAsia"/>
              </w:rPr>
              <w:t>职业培训</w:t>
            </w:r>
            <w:r w:rsidRPr="00375A40">
              <w:t>in engineering.  …</w:t>
            </w:r>
            <w:r w:rsidRPr="00375A40">
              <w:rPr>
                <w:rFonts w:hint="eastAsia"/>
              </w:rPr>
              <w:t>为提供工程学 职业培训 而设计的一门课程</w:t>
            </w:r>
          </w:p>
          <w:p w:rsidR="0001222E" w:rsidRPr="00375A40" w:rsidRDefault="0001222E" w:rsidP="0001222E">
            <w:r w:rsidRPr="00375A40">
              <w:t xml:space="preserve">e.g. In the UK, </w:t>
            </w:r>
            <w:r w:rsidRPr="00375A40">
              <w:rPr>
                <w:b/>
                <w:bCs/>
              </w:rPr>
              <w:t>college</w:t>
            </w:r>
            <w:r w:rsidRPr="00375A40">
              <w:t xml:space="preserve"> is generally a place where you </w:t>
            </w:r>
            <w:r w:rsidRPr="00375A40">
              <w:rPr>
                <w:b/>
                <w:u w:val="single"/>
              </w:rPr>
              <w:t>quest for</w:t>
            </w:r>
            <w:r w:rsidRPr="00375A40">
              <w:t xml:space="preserve"> </w:t>
            </w:r>
            <w:r w:rsidRPr="00375A40">
              <w:rPr>
                <w:b/>
                <w:highlight w:val="yellow"/>
                <w:u w:val="single"/>
              </w:rPr>
              <w:t xml:space="preserve">further or </w:t>
            </w:r>
            <w:r w:rsidRPr="00375A40">
              <w:rPr>
                <w:b/>
                <w:color w:val="FF0000"/>
                <w:highlight w:val="yellow"/>
                <w:u w:val="single"/>
              </w:rPr>
              <w:t>vocational education</w:t>
            </w:r>
            <w:r w:rsidRPr="00375A40">
              <w:rPr>
                <w:rFonts w:ascii="SimSun" w:eastAsia="SimSun" w:hAnsi="SimSun" w:cs="SimSun" w:hint="eastAsia"/>
                <w:b/>
                <w:color w:val="FF0000"/>
                <w:highlight w:val="yellow"/>
                <w:u w:val="single"/>
              </w:rPr>
              <w:t xml:space="preserve">职业教育 </w:t>
            </w:r>
            <w:r w:rsidRPr="00375A40">
              <w:rPr>
                <w:b/>
                <w:color w:val="FF0000"/>
                <w:highlight w:val="yellow"/>
                <w:u w:val="single"/>
              </w:rPr>
              <w:t>and vocational skills</w:t>
            </w:r>
            <w:r w:rsidRPr="00375A40">
              <w:t xml:space="preserve">, </w:t>
            </w:r>
            <w:r w:rsidRPr="00375A40">
              <w:rPr>
                <w:b/>
                <w:color w:val="FF0000"/>
                <w:highlight w:val="yellow"/>
              </w:rPr>
              <w:t>whereas</w:t>
            </w:r>
            <w:r w:rsidRPr="00375A40">
              <w:rPr>
                <w:rFonts w:ascii="SimSun" w:eastAsia="SimSun" w:hAnsi="SimSun" w:cs="SimSun" w:hint="eastAsia"/>
                <w:b/>
                <w:color w:val="FF0000"/>
                <w:highlight w:val="yellow"/>
              </w:rPr>
              <w:t>相比之下</w:t>
            </w:r>
            <w:r w:rsidRPr="00375A40">
              <w:t xml:space="preserve"> </w:t>
            </w:r>
            <w:r w:rsidRPr="00375A40">
              <w:rPr>
                <w:b/>
                <w:bCs/>
              </w:rPr>
              <w:t>university</w:t>
            </w:r>
            <w:r w:rsidRPr="00375A40">
              <w:t xml:space="preserve"> is where you study for a graduate or post-graduate degree, like master or </w:t>
            </w:r>
            <w:r w:rsidRPr="00375A40">
              <w:rPr>
                <w:b/>
                <w:u w:val="single"/>
              </w:rPr>
              <w:t>doctorate</w:t>
            </w:r>
            <w:r w:rsidRPr="00375A40">
              <w:t xml:space="preserve"> in arts areas, science, or education.</w:t>
            </w:r>
          </w:p>
          <w:p w:rsidR="00876450" w:rsidRPr="00375A40" w:rsidRDefault="00876450" w:rsidP="0001222E"/>
          <w:p w:rsidR="00123DFC" w:rsidRPr="00375A40" w:rsidRDefault="00123DFC" w:rsidP="00123DFC"/>
        </w:tc>
      </w:tr>
      <w:tr w:rsidR="00145935" w:rsidRPr="00375A40" w:rsidTr="009314D6">
        <w:tc>
          <w:tcPr>
            <w:tcW w:w="10915" w:type="dxa"/>
          </w:tcPr>
          <w:p w:rsidR="00145935" w:rsidRPr="00375A40" w:rsidRDefault="00145935" w:rsidP="002B7050">
            <w:pPr>
              <w:rPr>
                <w:b/>
                <w:highlight w:val="yellow"/>
              </w:rPr>
            </w:pPr>
            <w:r w:rsidRPr="00375A40">
              <w:rPr>
                <w:b/>
                <w:highlight w:val="yellow"/>
              </w:rPr>
              <w:t xml:space="preserve">[ </w:t>
            </w:r>
            <w:r w:rsidRPr="00375A40">
              <w:rPr>
                <w:rFonts w:hint="eastAsia"/>
                <w:b/>
                <w:highlight w:val="yellow"/>
              </w:rPr>
              <w:t>当时在任的</w:t>
            </w:r>
            <w:r w:rsidRPr="00375A40">
              <w:rPr>
                <w:b/>
                <w:highlight w:val="yellow"/>
              </w:rPr>
              <w:t>then-CEO; then-director</w:t>
            </w:r>
            <w:r w:rsidRPr="00375A40">
              <w:rPr>
                <w:rFonts w:hint="eastAsia"/>
                <w:b/>
                <w:highlight w:val="yellow"/>
              </w:rPr>
              <w:t xml:space="preserve"> </w:t>
            </w:r>
            <w:r w:rsidRPr="00375A40">
              <w:rPr>
                <w:b/>
                <w:highlight w:val="yellow"/>
              </w:rPr>
              <w:t xml:space="preserve">V.S.  </w:t>
            </w:r>
            <w:r w:rsidRPr="00375A40">
              <w:rPr>
                <w:rFonts w:hint="eastAsia"/>
                <w:b/>
                <w:highlight w:val="yellow"/>
              </w:rPr>
              <w:t>现任的／在职的</w:t>
            </w:r>
            <w:r w:rsidRPr="00375A40">
              <w:rPr>
                <w:b/>
                <w:highlight w:val="yellow"/>
              </w:rPr>
              <w:t>the incumbent CEO/the sitting CEO</w:t>
            </w:r>
            <w:r w:rsidRPr="00375A40">
              <w:rPr>
                <w:rFonts w:hint="eastAsia"/>
                <w:b/>
                <w:highlight w:val="yellow"/>
              </w:rPr>
              <w:t>]</w:t>
            </w:r>
          </w:p>
          <w:p w:rsidR="00145935" w:rsidRPr="00375A40" w:rsidRDefault="00145935" w:rsidP="002B7050">
            <w:r w:rsidRPr="00375A40">
              <w:t xml:space="preserve">e.g. It's been 20 years since Richard, </w:t>
            </w:r>
            <w:hyperlink r:id="rId25" w:history="1">
              <w:r w:rsidRPr="00375A40">
                <w:rPr>
                  <w:rStyle w:val="Hyperlink"/>
                  <w:color w:val="auto"/>
                </w:rPr>
                <w:t>Hong Kong</w:t>
              </w:r>
            </w:hyperlink>
            <w:r w:rsidRPr="00375A40">
              <w:t xml:space="preserve">'s </w:t>
            </w:r>
            <w:r w:rsidRPr="00375A40">
              <w:rPr>
                <w:b/>
                <w:u w:val="single"/>
              </w:rPr>
              <w:t xml:space="preserve">then-director </w:t>
            </w:r>
            <w:r w:rsidRPr="00375A40">
              <w:t xml:space="preserve">of </w:t>
            </w:r>
            <w:r w:rsidRPr="00375A40">
              <w:rPr>
                <w:b/>
                <w:highlight w:val="yellow"/>
                <w:u w:val="single"/>
              </w:rPr>
              <w:t>civil aviation</w:t>
            </w:r>
            <w:r w:rsidR="00C87896" w:rsidRPr="00375A40">
              <w:rPr>
                <w:b/>
                <w:highlight w:val="yellow"/>
                <w:u w:val="single"/>
              </w:rPr>
              <w:t xml:space="preserve"> </w:t>
            </w:r>
            <w:r w:rsidRPr="00375A40">
              <w:rPr>
                <w:b/>
                <w:highlight w:val="yellow"/>
                <w:u w:val="single"/>
              </w:rPr>
              <w:t>(</w:t>
            </w:r>
            <w:r w:rsidRPr="00375A40">
              <w:rPr>
                <w:rFonts w:ascii="SimSun" w:eastAsia="SimSun" w:hAnsi="SimSun" w:cs="SimSun" w:hint="eastAsia"/>
                <w:b/>
                <w:highlight w:val="yellow"/>
                <w:u w:val="single"/>
              </w:rPr>
              <w:t>连读</w:t>
            </w:r>
            <w:r w:rsidR="00C87896" w:rsidRPr="00375A40">
              <w:rPr>
                <w:rFonts w:ascii="SimSun" w:eastAsia="SimSun" w:hAnsi="SimSun" w:cs="SimSun" w:hint="eastAsia"/>
                <w:b/>
                <w:highlight w:val="yellow"/>
                <w:u w:val="single"/>
              </w:rPr>
              <w:t>)</w:t>
            </w:r>
            <w:r w:rsidRPr="00375A40">
              <w:rPr>
                <w:rFonts w:ascii="SimSun" w:eastAsia="SimSun" w:hAnsi="SimSun" w:cs="SimSun" w:hint="eastAsia"/>
                <w:b/>
                <w:highlight w:val="yellow"/>
                <w:u w:val="single"/>
              </w:rPr>
              <w:t>民航</w:t>
            </w:r>
            <w:r w:rsidRPr="00375A40">
              <w:t xml:space="preserve">, bid farewell and turned off the lights at </w:t>
            </w:r>
            <w:hyperlink r:id="rId26" w:tgtFrame="_blank" w:history="1">
              <w:r w:rsidRPr="00375A40">
                <w:rPr>
                  <w:rStyle w:val="Hyperlink"/>
                  <w:color w:val="auto"/>
                </w:rPr>
                <w:t>Hong Kong Kai Tak International Airport</w:t>
              </w:r>
            </w:hyperlink>
            <w:r w:rsidRPr="00375A40">
              <w:t>.</w:t>
            </w:r>
          </w:p>
          <w:p w:rsidR="00145935" w:rsidRPr="00375A40" w:rsidRDefault="00145935" w:rsidP="002B7050">
            <w:pPr>
              <w:rPr>
                <w:highlight w:val="yellow"/>
              </w:rPr>
            </w:pPr>
          </w:p>
        </w:tc>
      </w:tr>
      <w:tr w:rsidR="00EF71F7" w:rsidRPr="00375A40" w:rsidTr="009314D6">
        <w:tc>
          <w:tcPr>
            <w:tcW w:w="10915" w:type="dxa"/>
          </w:tcPr>
          <w:p w:rsidR="008C0AA6" w:rsidRPr="00375A40" w:rsidRDefault="008C0AA6" w:rsidP="008C0AA6">
            <w:r w:rsidRPr="00375A40">
              <w:t>bachelor</w:t>
            </w:r>
          </w:p>
          <w:p w:rsidR="00754F61" w:rsidRPr="00375A40" w:rsidRDefault="008C0AA6" w:rsidP="008C0AA6">
            <w:r w:rsidRPr="00375A40">
              <w:rPr>
                <w:rFonts w:hint="eastAsia"/>
              </w:rPr>
              <w:t>1</w:t>
            </w:r>
            <w:r w:rsidRPr="00375A40">
              <w:t>.</w:t>
            </w:r>
            <w:r w:rsidRPr="00375A40">
              <w:rPr>
                <w:rFonts w:hint="eastAsia"/>
              </w:rPr>
              <w:t>未婚男子，单身汉</w:t>
            </w:r>
            <w:r w:rsidR="00EF71F7" w:rsidRPr="00375A40">
              <w:t>a man who has never been married</w:t>
            </w:r>
            <w:r w:rsidRPr="00375A40">
              <w:br/>
            </w:r>
            <w:r w:rsidR="00EF71F7" w:rsidRPr="00375A40">
              <w:rPr>
                <w:rFonts w:hint="eastAsia"/>
                <w:b/>
                <w:color w:val="FF0000"/>
                <w:highlight w:val="yellow"/>
              </w:rPr>
              <w:t>〔尤指在男子结婚前一晚举行的〕单身聚</w:t>
            </w:r>
            <w:r w:rsidR="00EF71F7" w:rsidRPr="00375A40">
              <w:rPr>
                <w:b/>
                <w:color w:val="FF0000"/>
                <w:highlight w:val="yellow"/>
              </w:rPr>
              <w:t>会 [bachelor</w:t>
            </w:r>
            <w:r w:rsidRPr="00375A40">
              <w:rPr>
                <w:b/>
                <w:color w:val="FF0000"/>
                <w:highlight w:val="yellow"/>
              </w:rPr>
              <w:t xml:space="preserve"> </w:t>
            </w:r>
            <w:r w:rsidR="00EF71F7" w:rsidRPr="00375A40">
              <w:rPr>
                <w:b/>
                <w:color w:val="FF0000"/>
                <w:highlight w:val="yellow"/>
              </w:rPr>
              <w:t>party</w:t>
            </w:r>
            <w:r w:rsidRPr="00375A40">
              <w:rPr>
                <w:b/>
                <w:color w:val="FF0000"/>
                <w:highlight w:val="yellow"/>
              </w:rPr>
              <w:t>=</w:t>
            </w:r>
            <w:r w:rsidR="00EF71F7" w:rsidRPr="00375A40">
              <w:rPr>
                <w:b/>
                <w:color w:val="FF0000"/>
                <w:highlight w:val="yellow"/>
              </w:rPr>
              <w:t xml:space="preserve"> stag night</w:t>
            </w:r>
            <w:r w:rsidRPr="00375A40">
              <w:rPr>
                <w:b/>
                <w:color w:val="FF0000"/>
                <w:highlight w:val="yellow"/>
              </w:rPr>
              <w:t>]</w:t>
            </w:r>
            <w:r w:rsidR="00EF71F7" w:rsidRPr="00375A40">
              <w:rPr>
                <w:color w:val="FF0000"/>
              </w:rPr>
              <w:t> </w:t>
            </w:r>
            <w:r w:rsidR="00EF71F7" w:rsidRPr="00375A40">
              <w:t>a party for a man and his male friends before he gets married, especially on the night before his wedding</w:t>
            </w:r>
            <w:r w:rsidRPr="00375A40">
              <w:t xml:space="preserve"> = a night before a man’s wedding, which he spends with his male friends, drinking or having a party</w:t>
            </w:r>
          </w:p>
          <w:p w:rsidR="0086041F" w:rsidRPr="00375A40" w:rsidRDefault="00754F61" w:rsidP="008C0AA6">
            <w:r w:rsidRPr="00375A40">
              <w:t xml:space="preserve"> </w:t>
            </w:r>
            <w:r w:rsidR="0086041F" w:rsidRPr="00375A40">
              <w:t xml:space="preserve">e.g. </w:t>
            </w:r>
            <w:r w:rsidR="00EF71F7" w:rsidRPr="00375A40">
              <w:t xml:space="preserve">Gerald was 38, and a confirmed bachelor (= a man who has decided that he will never marry) . </w:t>
            </w:r>
          </w:p>
          <w:p w:rsidR="00CE37CA" w:rsidRPr="00375A40" w:rsidRDefault="00CE37CA" w:rsidP="008C0AA6"/>
          <w:p w:rsidR="00E10D96" w:rsidRPr="00375A40" w:rsidRDefault="00EF71F7" w:rsidP="00E10D96">
            <w:r w:rsidRPr="00375A40">
              <w:t>2.</w:t>
            </w:r>
            <w:r w:rsidR="00583F17" w:rsidRPr="00375A40">
              <w:rPr>
                <w:rFonts w:hint="eastAsia"/>
              </w:rPr>
              <w:t xml:space="preserve"> </w:t>
            </w:r>
            <w:r w:rsidR="00D96BF0" w:rsidRPr="00375A40">
              <w:rPr>
                <w:rFonts w:hint="eastAsia"/>
              </w:rPr>
              <w:t>文学士</w:t>
            </w:r>
            <w:r w:rsidR="00D96BF0" w:rsidRPr="00375A40">
              <w:t>/</w:t>
            </w:r>
            <w:r w:rsidR="00D96BF0" w:rsidRPr="00375A40">
              <w:rPr>
                <w:rFonts w:hint="eastAsia"/>
              </w:rPr>
              <w:t>理学士</w:t>
            </w:r>
            <w:r w:rsidR="00D96BF0" w:rsidRPr="00375A40">
              <w:t>/</w:t>
            </w:r>
            <w:r w:rsidR="00D96BF0" w:rsidRPr="00375A40">
              <w:rPr>
                <w:rFonts w:hint="eastAsia"/>
              </w:rPr>
              <w:t>教育学士</w:t>
            </w:r>
            <w:r w:rsidR="00D96BF0" w:rsidRPr="00375A40">
              <w:t>等</w:t>
            </w:r>
            <w:r w:rsidR="00E10D96" w:rsidRPr="00375A40">
              <w:t xml:space="preserve">bachelor is a first university degree in an arts subject, a science subject </w:t>
            </w:r>
          </w:p>
          <w:p w:rsidR="00EF71F7" w:rsidRPr="00375A40" w:rsidRDefault="00EF71F7" w:rsidP="008C0AA6"/>
          <w:p w:rsidR="00583F17" w:rsidRPr="00375A40" w:rsidRDefault="00583F17" w:rsidP="006718F0">
            <w:pPr>
              <w:pStyle w:val="ListParagraph"/>
              <w:numPr>
                <w:ilvl w:val="0"/>
                <w:numId w:val="24"/>
              </w:numPr>
            </w:pPr>
            <w:r w:rsidRPr="00375A40">
              <w:t>BA: Bachelor of Arts</w:t>
            </w:r>
          </w:p>
          <w:p w:rsidR="00583F17" w:rsidRPr="00375A40" w:rsidRDefault="00583F17" w:rsidP="006718F0">
            <w:pPr>
              <w:pStyle w:val="ListParagraph"/>
              <w:numPr>
                <w:ilvl w:val="0"/>
                <w:numId w:val="24"/>
              </w:numPr>
            </w:pPr>
            <w:r w:rsidRPr="00375A40">
              <w:t xml:space="preserve">BSC: </w:t>
            </w:r>
            <w:r w:rsidR="00E26776" w:rsidRPr="00375A40">
              <w:t xml:space="preserve">Bachelor of </w:t>
            </w:r>
            <w:r w:rsidRPr="00375A40">
              <w:t>Science</w:t>
            </w:r>
          </w:p>
          <w:p w:rsidR="00583F17" w:rsidRPr="00375A40" w:rsidRDefault="00583F17" w:rsidP="006718F0">
            <w:pPr>
              <w:pStyle w:val="ListParagraph"/>
              <w:numPr>
                <w:ilvl w:val="0"/>
                <w:numId w:val="24"/>
              </w:numPr>
            </w:pPr>
            <w:r w:rsidRPr="00375A40">
              <w:t xml:space="preserve">BED: </w:t>
            </w:r>
            <w:r w:rsidR="003E330E" w:rsidRPr="00375A40">
              <w:t xml:space="preserve">Bachelor of </w:t>
            </w:r>
            <w:r w:rsidRPr="00375A40">
              <w:t>Education etc</w:t>
            </w:r>
          </w:p>
          <w:p w:rsidR="00EF71F7" w:rsidRPr="00375A40" w:rsidRDefault="003D54F2" w:rsidP="008C0AA6">
            <w:r w:rsidRPr="00375A40">
              <w:t xml:space="preserve">e.g </w:t>
            </w:r>
            <w:r w:rsidR="00C57FEB" w:rsidRPr="00375A40">
              <w:t>.</w:t>
            </w:r>
          </w:p>
          <w:p w:rsidR="003D54F2" w:rsidRPr="00375A40" w:rsidRDefault="003D54F2" w:rsidP="008C0AA6">
            <w:r w:rsidRPr="00375A40">
              <w:rPr>
                <w:noProof/>
              </w:rPr>
              <w:drawing>
                <wp:inline distT="0" distB="0" distL="0" distR="0" wp14:anchorId="476590B6" wp14:editId="131BC4EE">
                  <wp:extent cx="5054803" cy="310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9900" cy="310931"/>
                          </a:xfrm>
                          <a:prstGeom prst="rect">
                            <a:avLst/>
                          </a:prstGeom>
                        </pic:spPr>
                      </pic:pic>
                    </a:graphicData>
                  </a:graphic>
                </wp:inline>
              </w:drawing>
            </w:r>
          </w:p>
          <w:p w:rsidR="00374E34" w:rsidRPr="00375A40" w:rsidRDefault="00374E34" w:rsidP="008C0AA6"/>
          <w:p w:rsidR="005B50FF" w:rsidRPr="00375A40" w:rsidRDefault="005B50FF" w:rsidP="005B50FF">
            <w:pPr>
              <w:rPr>
                <w:b/>
              </w:rPr>
            </w:pPr>
            <w:r w:rsidRPr="00375A40">
              <w:rPr>
                <w:b/>
              </w:rPr>
              <w:t xml:space="preserve">Bachelor </w:t>
            </w:r>
            <w:r w:rsidR="00530CC4" w:rsidRPr="00375A40">
              <w:rPr>
                <w:b/>
              </w:rPr>
              <w:sym w:font="Wingdings" w:char="F0E8"/>
            </w:r>
            <w:r w:rsidR="00530CC4" w:rsidRPr="00375A40">
              <w:rPr>
                <w:b/>
              </w:rPr>
              <w:t xml:space="preserve"> </w:t>
            </w:r>
            <w:r w:rsidRPr="00375A40">
              <w:rPr>
                <w:b/>
              </w:rPr>
              <w:t xml:space="preserve">master </w:t>
            </w:r>
            <w:r w:rsidR="00530CC4" w:rsidRPr="00375A40">
              <w:rPr>
                <w:b/>
              </w:rPr>
              <w:sym w:font="Wingdings" w:char="F0E8"/>
            </w:r>
            <w:r w:rsidR="00530CC4" w:rsidRPr="00375A40">
              <w:rPr>
                <w:b/>
              </w:rPr>
              <w:t xml:space="preserve"> </w:t>
            </w:r>
            <w:r w:rsidRPr="00375A40">
              <w:rPr>
                <w:b/>
              </w:rPr>
              <w:t xml:space="preserve"> doctorate: </w:t>
            </w:r>
            <w:r w:rsidRPr="00375A40">
              <w:rPr>
                <w:rFonts w:hint="eastAsia"/>
                <w:b/>
              </w:rPr>
              <w:t>博士学位</w:t>
            </w:r>
            <w:r w:rsidRPr="00375A40">
              <w:rPr>
                <w:b/>
              </w:rPr>
              <w:t>['dɒkt ə r</w:t>
            </w:r>
            <w:r w:rsidR="002F73BC" w:rsidRPr="00375A40">
              <w:rPr>
                <w:b/>
              </w:rPr>
              <w:t>ite</w:t>
            </w:r>
            <w:r w:rsidRPr="00375A40">
              <w:rPr>
                <w:b/>
              </w:rPr>
              <w:t xml:space="preserve">]  a doctorate is the highest degree awarded by a university. </w:t>
            </w:r>
          </w:p>
          <w:p w:rsidR="005B50FF" w:rsidRPr="00375A40" w:rsidRDefault="005B50FF" w:rsidP="008C0AA6"/>
          <w:p w:rsidR="00E93C2B" w:rsidRPr="00375A40" w:rsidRDefault="00E93C2B" w:rsidP="006718F0">
            <w:pPr>
              <w:pStyle w:val="ListParagraph"/>
              <w:numPr>
                <w:ilvl w:val="0"/>
                <w:numId w:val="24"/>
              </w:numPr>
            </w:pPr>
            <w:r w:rsidRPr="00375A40">
              <w:t>MA: master of arts</w:t>
            </w:r>
          </w:p>
          <w:p w:rsidR="00E93C2B" w:rsidRPr="00375A40" w:rsidRDefault="00E93C2B" w:rsidP="006718F0">
            <w:pPr>
              <w:pStyle w:val="ListParagraph"/>
              <w:numPr>
                <w:ilvl w:val="0"/>
                <w:numId w:val="24"/>
              </w:numPr>
            </w:pPr>
            <w:r w:rsidRPr="00375A40">
              <w:t>MSC: master of science</w:t>
            </w:r>
          </w:p>
          <w:p w:rsidR="00E93C2B" w:rsidRPr="00375A40" w:rsidRDefault="00E93C2B" w:rsidP="006718F0">
            <w:pPr>
              <w:pStyle w:val="ListParagraph"/>
              <w:numPr>
                <w:ilvl w:val="0"/>
                <w:numId w:val="24"/>
              </w:numPr>
            </w:pPr>
            <w:r w:rsidRPr="00375A40">
              <w:t>MED: master of education</w:t>
            </w:r>
          </w:p>
          <w:p w:rsidR="00A64B35" w:rsidRPr="00375A40" w:rsidRDefault="00A64B35" w:rsidP="00A64B35"/>
          <w:p w:rsidR="0021017C" w:rsidRPr="00375A40" w:rsidRDefault="00A64B35" w:rsidP="0021017C">
            <w:r w:rsidRPr="00375A40">
              <w:t>Doctorate:</w:t>
            </w:r>
            <w:r w:rsidR="0021017C" w:rsidRPr="00375A40">
              <w:rPr>
                <w:rFonts w:hint="eastAsia"/>
              </w:rPr>
              <w:t xml:space="preserve"> 博士学位</w:t>
            </w:r>
            <w:r w:rsidR="0021017C" w:rsidRPr="00375A40">
              <w:t xml:space="preserve">['dɒkt ə rɪt,'dɒkt ə rət] : a doctorate is the highest degree awarded by a university. </w:t>
            </w:r>
          </w:p>
          <w:p w:rsidR="00A64B35" w:rsidRPr="00375A40" w:rsidRDefault="00A64B35" w:rsidP="00A64B35"/>
          <w:p w:rsidR="00A64B35" w:rsidRPr="00375A40" w:rsidRDefault="00A64B35" w:rsidP="006718F0">
            <w:pPr>
              <w:pStyle w:val="ListParagraph"/>
              <w:numPr>
                <w:ilvl w:val="0"/>
                <w:numId w:val="24"/>
              </w:numPr>
            </w:pPr>
            <w:r w:rsidRPr="00375A40">
              <w:t>MD: doctor of medicine</w:t>
            </w:r>
          </w:p>
          <w:p w:rsidR="00A64B35" w:rsidRPr="00375A40" w:rsidRDefault="00A64B35" w:rsidP="006718F0">
            <w:pPr>
              <w:pStyle w:val="ListParagraph"/>
              <w:numPr>
                <w:ilvl w:val="0"/>
                <w:numId w:val="24"/>
              </w:numPr>
            </w:pPr>
            <w:r w:rsidRPr="00375A40">
              <w:t>PhD:</w:t>
            </w:r>
          </w:p>
          <w:p w:rsidR="008E7881" w:rsidRPr="00375A40" w:rsidRDefault="0021017C" w:rsidP="008C0AA6">
            <w:r w:rsidRPr="00375A40">
              <w:t xml:space="preserve">Professor Lanphier obtained his doctorate in </w:t>
            </w:r>
            <w:r w:rsidRPr="00375A40">
              <w:rPr>
                <w:b/>
                <w:color w:val="FF0000"/>
                <w:highlight w:val="yellow"/>
              </w:rPr>
              <w:t>social psychology</w:t>
            </w:r>
            <w:r w:rsidRPr="00375A40">
              <w:t xml:space="preserve"> from the University of Michigan.  </w:t>
            </w:r>
            <w:r w:rsidRPr="00375A40">
              <w:rPr>
                <w:rFonts w:hint="eastAsia"/>
              </w:rPr>
              <w:t>兰菲尔教授从密歇根大学获得了</w:t>
            </w:r>
            <w:r w:rsidRPr="00375A40">
              <w:rPr>
                <w:rFonts w:hint="eastAsia"/>
                <w:b/>
                <w:color w:val="FF0000"/>
                <w:highlight w:val="yellow"/>
              </w:rPr>
              <w:t>社会心理学</w:t>
            </w:r>
            <w:r w:rsidRPr="00375A40">
              <w:rPr>
                <w:rFonts w:hint="eastAsia"/>
              </w:rPr>
              <w:t>博士学位</w:t>
            </w:r>
          </w:p>
          <w:p w:rsidR="0021017C" w:rsidRPr="00375A40" w:rsidRDefault="0021017C" w:rsidP="008C0AA6"/>
        </w:tc>
      </w:tr>
      <w:tr w:rsidR="00DD3CED" w:rsidRPr="00375A40" w:rsidTr="009314D6">
        <w:tc>
          <w:tcPr>
            <w:tcW w:w="10915" w:type="dxa"/>
          </w:tcPr>
          <w:p w:rsidR="00DD3CED" w:rsidRPr="00375A40" w:rsidRDefault="00DD3CED" w:rsidP="00DD3CED">
            <w:r w:rsidRPr="00375A40">
              <w:rPr>
                <w:rFonts w:hint="eastAsia"/>
              </w:rPr>
              <w:lastRenderedPageBreak/>
              <w:t>我很喜欢x</w:t>
            </w:r>
            <w:r w:rsidRPr="00375A40">
              <w:t>xx</w:t>
            </w:r>
          </w:p>
          <w:p w:rsidR="00DD3CED" w:rsidRPr="00375A40" w:rsidRDefault="00DD3CED" w:rsidP="006718F0">
            <w:pPr>
              <w:pStyle w:val="ListParagraph"/>
              <w:numPr>
                <w:ilvl w:val="0"/>
                <w:numId w:val="26"/>
              </w:numPr>
            </w:pPr>
            <w:r w:rsidRPr="00375A40">
              <w:t xml:space="preserve">I’m </w:t>
            </w:r>
            <w:r w:rsidR="00DA0C7D" w:rsidRPr="00375A40">
              <w:t xml:space="preserve">so </w:t>
            </w:r>
            <w:r w:rsidRPr="00375A40">
              <w:t>crazy about it.</w:t>
            </w:r>
          </w:p>
          <w:p w:rsidR="00DD3CED" w:rsidRPr="00375A40" w:rsidRDefault="00DD3CED" w:rsidP="006718F0">
            <w:pPr>
              <w:pStyle w:val="ListParagraph"/>
              <w:numPr>
                <w:ilvl w:val="0"/>
                <w:numId w:val="26"/>
              </w:numPr>
              <w:rPr>
                <w:b/>
                <w:highlight w:val="yellow"/>
              </w:rPr>
            </w:pPr>
            <w:r w:rsidRPr="00375A40">
              <w:rPr>
                <w:b/>
                <w:highlight w:val="yellow"/>
              </w:rPr>
              <w:t>I’m so into it.</w:t>
            </w:r>
          </w:p>
          <w:p w:rsidR="00DD3CED" w:rsidRPr="00375A40" w:rsidRDefault="00DD3CED" w:rsidP="006718F0">
            <w:pPr>
              <w:pStyle w:val="ListParagraph"/>
              <w:numPr>
                <w:ilvl w:val="0"/>
                <w:numId w:val="26"/>
              </w:numPr>
            </w:pPr>
            <w:r w:rsidRPr="00375A40">
              <w:t>I’m so addicted to it.</w:t>
            </w:r>
          </w:p>
          <w:p w:rsidR="00DD3CED" w:rsidRPr="00375A40" w:rsidRDefault="00DD3CED" w:rsidP="00DD3CED"/>
        </w:tc>
      </w:tr>
      <w:tr w:rsidR="008B4A11" w:rsidRPr="00375A40" w:rsidTr="009314D6">
        <w:tc>
          <w:tcPr>
            <w:tcW w:w="10915" w:type="dxa"/>
          </w:tcPr>
          <w:p w:rsidR="00A8594C" w:rsidRPr="00375A40" w:rsidRDefault="00676C94" w:rsidP="00676C94">
            <w:r w:rsidRPr="00375A40">
              <w:rPr>
                <w:rFonts w:hint="eastAsia"/>
              </w:rPr>
              <w:t>社会学</w:t>
            </w:r>
            <w:r w:rsidR="00A8594C" w:rsidRPr="00375A40">
              <w:t>[səʊ</w:t>
            </w:r>
            <w:r w:rsidR="00A8594C" w:rsidRPr="00375A40">
              <w:rPr>
                <w:b/>
                <w:color w:val="FF0000"/>
                <w:highlight w:val="yellow"/>
              </w:rPr>
              <w:t>ʃɪ</w:t>
            </w:r>
            <w:r w:rsidR="00A8594C" w:rsidRPr="00375A40">
              <w:t>'ɑlədʒi] social</w:t>
            </w:r>
            <w:r w:rsidR="00041ED4" w:rsidRPr="00375A40">
              <w:sym w:font="Wingdings" w:char="F0E8"/>
            </w:r>
            <w:r w:rsidR="00A8594C" w:rsidRPr="00375A40">
              <w:t xml:space="preserve"> </w:t>
            </w:r>
            <w:r w:rsidR="00A8594C" w:rsidRPr="00375A40">
              <w:rPr>
                <w:b/>
                <w:color w:val="FF0000"/>
                <w:highlight w:val="yellow"/>
              </w:rPr>
              <w:t>soci</w:t>
            </w:r>
            <w:r w:rsidR="00A8594C" w:rsidRPr="00375A40">
              <w:rPr>
                <w:b/>
                <w:color w:val="FF0000"/>
                <w:highlight w:val="yellow"/>
                <w:u w:val="single"/>
              </w:rPr>
              <w:t>ology</w:t>
            </w:r>
            <w:r w:rsidR="00A8594C" w:rsidRPr="00375A40">
              <w:rPr>
                <w:color w:val="FF0000"/>
                <w:u w:val="single"/>
              </w:rPr>
              <w:t> </w:t>
            </w:r>
          </w:p>
          <w:p w:rsidR="00A8594C" w:rsidRPr="00375A40" w:rsidRDefault="00A8594C" w:rsidP="00A8594C">
            <w:r w:rsidRPr="00375A40">
              <w:t>1.</w:t>
            </w:r>
            <w:hyperlink r:id="rId28" w:history="1">
              <w:r w:rsidRPr="00375A40">
                <w:rPr>
                  <w:rStyle w:val="Hyperlink"/>
                </w:rPr>
                <w:t>N-UNCOUNT </w:t>
              </w:r>
            </w:hyperlink>
            <w:r w:rsidRPr="00375A40">
              <w:t xml:space="preserve">Sociology is the study of society or of the way society is organized. </w:t>
            </w:r>
            <w:r w:rsidRPr="00375A40">
              <w:rPr>
                <w:rFonts w:hint="eastAsia"/>
              </w:rPr>
              <w:t>社会学</w:t>
            </w:r>
          </w:p>
          <w:p w:rsidR="00A8594C" w:rsidRPr="00375A40" w:rsidRDefault="00A8594C" w:rsidP="00A8594C">
            <w:r w:rsidRPr="00375A40">
              <w:t>2.</w:t>
            </w:r>
            <w:hyperlink r:id="rId29" w:history="1">
              <w:r w:rsidRPr="00375A40">
                <w:rPr>
                  <w:rStyle w:val="Hyperlink"/>
                </w:rPr>
                <w:t>ADJ </w:t>
              </w:r>
            </w:hyperlink>
            <w:r w:rsidRPr="00375A40">
              <w:rPr>
                <w:rFonts w:hint="eastAsia"/>
              </w:rPr>
              <w:t>社会学的</w:t>
            </w:r>
          </w:p>
          <w:p w:rsidR="00A8594C" w:rsidRPr="00375A40" w:rsidRDefault="00A8594C" w:rsidP="00A8594C">
            <w:r w:rsidRPr="00375A40">
              <w:t>•  Psychological and sociological studies were emphasizing the importance of the family.  </w:t>
            </w:r>
            <w:r w:rsidRPr="00375A40">
              <w:rPr>
                <w:rFonts w:hint="eastAsia"/>
              </w:rPr>
              <w:t>心理学和社会学研究都在强调家庭的重要性。</w:t>
            </w:r>
          </w:p>
          <w:p w:rsidR="00A8594C" w:rsidRPr="00375A40" w:rsidRDefault="00A8594C" w:rsidP="00A8594C"/>
          <w:p w:rsidR="008B4A11" w:rsidRPr="00375A40" w:rsidRDefault="008B4A11" w:rsidP="00A8594C"/>
        </w:tc>
      </w:tr>
      <w:tr w:rsidR="00CC38AB" w:rsidRPr="00375A40" w:rsidTr="009314D6">
        <w:tc>
          <w:tcPr>
            <w:tcW w:w="10915" w:type="dxa"/>
          </w:tcPr>
          <w:p w:rsidR="00CC38AB" w:rsidRPr="00375A40" w:rsidRDefault="00FA452D" w:rsidP="00CC38AB">
            <w:r w:rsidRPr="00375A40">
              <w:rPr>
                <w:rFonts w:hint="eastAsia"/>
              </w:rPr>
              <w:t>相比之下，然而</w:t>
            </w:r>
            <w:r w:rsidRPr="00375A40">
              <w:t xml:space="preserve"> (</w:t>
            </w:r>
            <w:r w:rsidRPr="00375A40">
              <w:rPr>
                <w:rFonts w:hint="eastAsia"/>
              </w:rPr>
              <w:t>引导与主句内容相对比的评论</w:t>
            </w:r>
            <w:r w:rsidRPr="00375A40">
              <w:t>)</w:t>
            </w:r>
            <w:r w:rsidR="00CC38AB" w:rsidRPr="00375A40">
              <w:t xml:space="preserve">/wɛərˈæz/ whereas:  </w:t>
            </w:r>
            <w:hyperlink r:id="rId30" w:history="1">
              <w:r w:rsidR="00CC38AB" w:rsidRPr="00375A40">
                <w:rPr>
                  <w:rStyle w:val="Hyperlink"/>
                </w:rPr>
                <w:t>CONJ </w:t>
              </w:r>
            </w:hyperlink>
            <w:r w:rsidR="00CC38AB" w:rsidRPr="00375A40">
              <w:t xml:space="preserve">You use whereas to introduce a comment that </w:t>
            </w:r>
            <w:r w:rsidR="00CC38AB" w:rsidRPr="00375A40">
              <w:rPr>
                <w:b/>
                <w:highlight w:val="yellow"/>
                <w:u w:val="single"/>
              </w:rPr>
              <w:t>contrasts with</w:t>
            </w:r>
            <w:r w:rsidR="00CC38AB" w:rsidRPr="00375A40">
              <w:t xml:space="preserve"> what is said in the main clause. </w:t>
            </w:r>
          </w:p>
          <w:p w:rsidR="00CC38AB" w:rsidRPr="00375A40" w:rsidRDefault="00CC38AB" w:rsidP="00CC38AB">
            <w:r w:rsidRPr="00375A40">
              <w:t xml:space="preserve">e.g. </w:t>
            </w:r>
            <w:r w:rsidR="00F55835" w:rsidRPr="00375A40">
              <w:t>T</w:t>
            </w:r>
            <w:r w:rsidRPr="00375A40">
              <w:t>he old system was fairly complicated</w:t>
            </w:r>
            <w:r w:rsidR="00F55835" w:rsidRPr="00375A40">
              <w:t>,</w:t>
            </w:r>
            <w:r w:rsidRPr="00375A40">
              <w:t xml:space="preserve"> </w:t>
            </w:r>
            <w:r w:rsidRPr="00375A40">
              <w:rPr>
                <w:b/>
                <w:highlight w:val="yellow"/>
              </w:rPr>
              <w:t>whereas</w:t>
            </w:r>
            <w:r w:rsidRPr="00375A40">
              <w:t xml:space="preserve"> the new system is really very simple. 旧系统相当复杂，</w:t>
            </w:r>
            <w:r w:rsidR="00F55835" w:rsidRPr="00375A40">
              <w:rPr>
                <w:rFonts w:hint="eastAsia"/>
                <w:b/>
                <w:highlight w:val="yellow"/>
                <w:u w:val="single"/>
              </w:rPr>
              <w:t>相比之下,</w:t>
            </w:r>
            <w:r w:rsidRPr="00375A40">
              <w:rPr>
                <w:b/>
                <w:highlight w:val="yellow"/>
                <w:u w:val="single"/>
              </w:rPr>
              <w:t>而</w:t>
            </w:r>
            <w:r w:rsidR="00F55835" w:rsidRPr="00375A40">
              <w:rPr>
                <w:rFonts w:hint="eastAsia"/>
              </w:rPr>
              <w:t xml:space="preserve"> </w:t>
            </w:r>
            <w:r w:rsidRPr="00375A40">
              <w:t>新系统却很简</w:t>
            </w:r>
            <w:r w:rsidRPr="00375A40">
              <w:rPr>
                <w:rFonts w:hint="eastAsia"/>
              </w:rPr>
              <w:t>单</w:t>
            </w:r>
          </w:p>
          <w:p w:rsidR="00CC38AB" w:rsidRPr="00375A40" w:rsidRDefault="00F55835" w:rsidP="00CC38AB">
            <w:r w:rsidRPr="00375A40">
              <w:t xml:space="preserve">e.g. In the UK, </w:t>
            </w:r>
            <w:r w:rsidRPr="00375A40">
              <w:rPr>
                <w:b/>
                <w:bCs/>
              </w:rPr>
              <w:t>college</w:t>
            </w:r>
            <w:r w:rsidRPr="00375A40">
              <w:t xml:space="preserve"> is generally a place where </w:t>
            </w:r>
            <w:r w:rsidR="00742CE4" w:rsidRPr="00375A40">
              <w:t>you</w:t>
            </w:r>
            <w:r w:rsidR="002B24B3" w:rsidRPr="00375A40">
              <w:t xml:space="preserve"> </w:t>
            </w:r>
            <w:r w:rsidRPr="00375A40">
              <w:rPr>
                <w:b/>
                <w:u w:val="single"/>
              </w:rPr>
              <w:t>quest for</w:t>
            </w:r>
            <w:r w:rsidRPr="00375A40">
              <w:t xml:space="preserve"> </w:t>
            </w:r>
            <w:r w:rsidRPr="00375A40">
              <w:rPr>
                <w:b/>
                <w:highlight w:val="yellow"/>
                <w:u w:val="single"/>
              </w:rPr>
              <w:t xml:space="preserve">further or </w:t>
            </w:r>
            <w:r w:rsidRPr="00375A40">
              <w:rPr>
                <w:b/>
                <w:color w:val="FF0000"/>
                <w:highlight w:val="yellow"/>
                <w:u w:val="single"/>
              </w:rPr>
              <w:t>vocational education</w:t>
            </w:r>
            <w:r w:rsidR="002B3F9E" w:rsidRPr="00375A40">
              <w:rPr>
                <w:rFonts w:ascii="SimSun" w:eastAsia="SimSun" w:hAnsi="SimSun" w:cs="SimSun" w:hint="eastAsia"/>
                <w:b/>
                <w:color w:val="FF0000"/>
                <w:highlight w:val="yellow"/>
                <w:u w:val="single"/>
              </w:rPr>
              <w:t>职业教育</w:t>
            </w:r>
            <w:r w:rsidR="00E77673" w:rsidRPr="00375A40">
              <w:rPr>
                <w:rFonts w:ascii="SimSun" w:eastAsia="SimSun" w:hAnsi="SimSun" w:cs="SimSun" w:hint="eastAsia"/>
                <w:b/>
                <w:color w:val="FF0000"/>
                <w:highlight w:val="yellow"/>
                <w:u w:val="single"/>
              </w:rPr>
              <w:t xml:space="preserve"> </w:t>
            </w:r>
            <w:r w:rsidR="00E77673" w:rsidRPr="00375A40">
              <w:rPr>
                <w:b/>
                <w:color w:val="FF0000"/>
                <w:highlight w:val="yellow"/>
                <w:u w:val="single"/>
              </w:rPr>
              <w:t>and vocational skills</w:t>
            </w:r>
            <w:r w:rsidRPr="00375A40">
              <w:t xml:space="preserve">, </w:t>
            </w:r>
            <w:r w:rsidRPr="00375A40">
              <w:rPr>
                <w:b/>
                <w:color w:val="FF0000"/>
                <w:highlight w:val="yellow"/>
              </w:rPr>
              <w:t>whereas</w:t>
            </w:r>
            <w:r w:rsidRPr="00375A40">
              <w:rPr>
                <w:rFonts w:ascii="SimSun" w:eastAsia="SimSun" w:hAnsi="SimSun" w:cs="SimSun" w:hint="eastAsia"/>
              </w:rPr>
              <w:t>相比之下</w:t>
            </w:r>
            <w:r w:rsidRPr="00375A40">
              <w:t xml:space="preserve"> </w:t>
            </w:r>
            <w:r w:rsidRPr="00375A40">
              <w:rPr>
                <w:b/>
                <w:bCs/>
              </w:rPr>
              <w:t>university</w:t>
            </w:r>
            <w:r w:rsidRPr="00375A40">
              <w:t xml:space="preserve"> is where you study for a graduate or post-graduate degree</w:t>
            </w:r>
            <w:r w:rsidR="0001222E" w:rsidRPr="00375A40">
              <w:t>, like master or doctorate in arts areas, science, or education.</w:t>
            </w:r>
          </w:p>
          <w:p w:rsidR="0001222E" w:rsidRPr="00375A40" w:rsidRDefault="0001222E" w:rsidP="00CC38AB"/>
        </w:tc>
      </w:tr>
    </w:tbl>
    <w:p w:rsidR="00843C36" w:rsidRPr="00375A40" w:rsidRDefault="00843C36" w:rsidP="00843C36"/>
    <w:p w:rsidR="006E6D2D" w:rsidRPr="00375A40" w:rsidRDefault="006E6D2D" w:rsidP="006E6D2D"/>
    <w:p w:rsidR="00DE0F38" w:rsidRPr="00375A40" w:rsidRDefault="00DE0F38" w:rsidP="00DE0F38">
      <w:pPr>
        <w:pStyle w:val="Heading1"/>
      </w:pPr>
      <w:r w:rsidRPr="00375A40">
        <w:lastRenderedPageBreak/>
        <w:t>Part1) Describe education background</w:t>
      </w:r>
    </w:p>
    <w:p w:rsidR="00860A44" w:rsidRPr="00375A40" w:rsidRDefault="00860A44" w:rsidP="00860A44">
      <w:r w:rsidRPr="00375A40">
        <w:t>##</w:t>
      </w:r>
    </w:p>
    <w:p w:rsidR="00084928" w:rsidRPr="00375A40" w:rsidRDefault="00084928" w:rsidP="00084928">
      <w:r w:rsidRPr="00375A40">
        <w:rPr>
          <w:noProof/>
        </w:rPr>
        <w:drawing>
          <wp:inline distT="0" distB="0" distL="0" distR="0" wp14:anchorId="701BA91A" wp14:editId="07C99725">
            <wp:extent cx="6016625" cy="59880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6625" cy="598805"/>
                    </a:xfrm>
                    <a:prstGeom prst="rect">
                      <a:avLst/>
                    </a:prstGeom>
                  </pic:spPr>
                </pic:pic>
              </a:graphicData>
            </a:graphic>
          </wp:inline>
        </w:drawing>
      </w:r>
    </w:p>
    <w:p w:rsidR="00084928" w:rsidRPr="00375A40" w:rsidRDefault="00041AF6" w:rsidP="00084928">
      <w:r w:rsidRPr="00375A40">
        <w:rPr>
          <w:noProof/>
        </w:rPr>
        <w:drawing>
          <wp:inline distT="0" distB="0" distL="0" distR="0" wp14:anchorId="534B26DC" wp14:editId="4C73837A">
            <wp:extent cx="6016625" cy="53721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16625" cy="537210"/>
                    </a:xfrm>
                    <a:prstGeom prst="rect">
                      <a:avLst/>
                    </a:prstGeom>
                  </pic:spPr>
                </pic:pic>
              </a:graphicData>
            </a:graphic>
          </wp:inline>
        </w:drawing>
      </w:r>
    </w:p>
    <w:p w:rsidR="00084928" w:rsidRPr="00375A40" w:rsidRDefault="000C725E" w:rsidP="00084928">
      <w:r w:rsidRPr="00375A40">
        <w:rPr>
          <w:noProof/>
        </w:rPr>
        <w:drawing>
          <wp:inline distT="0" distB="0" distL="0" distR="0" wp14:anchorId="16ED28F5" wp14:editId="5583FAF3">
            <wp:extent cx="6016625" cy="605155"/>
            <wp:effectExtent l="0" t="0" r="317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16625" cy="605155"/>
                    </a:xfrm>
                    <a:prstGeom prst="rect">
                      <a:avLst/>
                    </a:prstGeom>
                  </pic:spPr>
                </pic:pic>
              </a:graphicData>
            </a:graphic>
          </wp:inline>
        </w:drawing>
      </w:r>
    </w:p>
    <w:p w:rsidR="00CA0E27" w:rsidRPr="00375A40" w:rsidRDefault="00BF3C3E" w:rsidP="00084928">
      <w:r w:rsidRPr="00375A40">
        <w:rPr>
          <w:noProof/>
        </w:rPr>
        <w:drawing>
          <wp:inline distT="0" distB="0" distL="0" distR="0" wp14:anchorId="06E8EA2D" wp14:editId="4806CDC8">
            <wp:extent cx="6016625" cy="605155"/>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16625" cy="605155"/>
                    </a:xfrm>
                    <a:prstGeom prst="rect">
                      <a:avLst/>
                    </a:prstGeom>
                  </pic:spPr>
                </pic:pic>
              </a:graphicData>
            </a:graphic>
          </wp:inline>
        </w:drawing>
      </w:r>
    </w:p>
    <w:p w:rsidR="007271D7" w:rsidRPr="00375A40" w:rsidRDefault="007271D7" w:rsidP="00084928"/>
    <w:p w:rsidR="007271D7" w:rsidRPr="00375A40" w:rsidRDefault="00C37A19" w:rsidP="00084928">
      <w:r w:rsidRPr="00375A40">
        <w:t>##</w:t>
      </w:r>
    </w:p>
    <w:p w:rsidR="00C37A19" w:rsidRPr="00375A40" w:rsidRDefault="00C37A19" w:rsidP="00084928">
      <w:r w:rsidRPr="00375A40">
        <w:rPr>
          <w:noProof/>
        </w:rPr>
        <w:drawing>
          <wp:inline distT="0" distB="0" distL="0" distR="0" wp14:anchorId="44E93BBC" wp14:editId="232AAD87">
            <wp:extent cx="6016625" cy="528955"/>
            <wp:effectExtent l="0" t="0" r="317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16625" cy="528955"/>
                    </a:xfrm>
                    <a:prstGeom prst="rect">
                      <a:avLst/>
                    </a:prstGeom>
                  </pic:spPr>
                </pic:pic>
              </a:graphicData>
            </a:graphic>
          </wp:inline>
        </w:drawing>
      </w:r>
    </w:p>
    <w:p w:rsidR="00C37A19" w:rsidRPr="00375A40" w:rsidRDefault="00860A44" w:rsidP="00084928">
      <w:r w:rsidRPr="00375A40">
        <w:rPr>
          <w:noProof/>
        </w:rPr>
        <w:drawing>
          <wp:inline distT="0" distB="0" distL="0" distR="0" wp14:anchorId="69BA4E5B" wp14:editId="0B50E5A7">
            <wp:extent cx="6016625" cy="339090"/>
            <wp:effectExtent l="0" t="0" r="317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16625" cy="339090"/>
                    </a:xfrm>
                    <a:prstGeom prst="rect">
                      <a:avLst/>
                    </a:prstGeom>
                  </pic:spPr>
                </pic:pic>
              </a:graphicData>
            </a:graphic>
          </wp:inline>
        </w:drawing>
      </w:r>
    </w:p>
    <w:p w:rsidR="00084928" w:rsidRPr="00375A40" w:rsidRDefault="00860A44" w:rsidP="00084928">
      <w:r w:rsidRPr="00375A40">
        <w:rPr>
          <w:noProof/>
        </w:rPr>
        <w:drawing>
          <wp:inline distT="0" distB="0" distL="0" distR="0" wp14:anchorId="65FC6614" wp14:editId="4AF6DB33">
            <wp:extent cx="6016625" cy="506730"/>
            <wp:effectExtent l="0" t="0" r="317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16625" cy="506730"/>
                    </a:xfrm>
                    <a:prstGeom prst="rect">
                      <a:avLst/>
                    </a:prstGeom>
                  </pic:spPr>
                </pic:pic>
              </a:graphicData>
            </a:graphic>
          </wp:inline>
        </w:drawing>
      </w:r>
    </w:p>
    <w:p w:rsidR="00B61053" w:rsidRPr="00375A40" w:rsidRDefault="00B61053" w:rsidP="00084928"/>
    <w:p w:rsidR="00B61053" w:rsidRPr="00375A40" w:rsidRDefault="00B61053" w:rsidP="00B61053">
      <w:pPr>
        <w:pStyle w:val="Heading2"/>
      </w:pPr>
      <w:r w:rsidRPr="00375A40">
        <w:t>Education tier</w:t>
      </w:r>
      <w:r w:rsidR="0020364D">
        <w:t xml:space="preserve">s </w:t>
      </w:r>
      <w:r w:rsidR="0020364D">
        <w:rPr>
          <w:rFonts w:hint="eastAsia"/>
        </w:rPr>
        <w:t>梯队</w:t>
      </w:r>
      <w:r w:rsidRPr="00375A40">
        <w:t xml:space="preserve"> in the US</w:t>
      </w:r>
    </w:p>
    <w:p w:rsidR="001974E0" w:rsidRPr="00375A40" w:rsidRDefault="001974E0" w:rsidP="001974E0">
      <w:r w:rsidRPr="00375A40">
        <w:rPr>
          <w:noProof/>
        </w:rPr>
        <w:drawing>
          <wp:inline distT="0" distB="0" distL="0" distR="0" wp14:anchorId="569C2C46" wp14:editId="2DB8469A">
            <wp:extent cx="4640647" cy="2136038"/>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53060" cy="2141751"/>
                    </a:xfrm>
                    <a:prstGeom prst="rect">
                      <a:avLst/>
                    </a:prstGeom>
                  </pic:spPr>
                </pic:pic>
              </a:graphicData>
            </a:graphic>
          </wp:inline>
        </w:drawing>
      </w:r>
    </w:p>
    <w:p w:rsidR="00885586" w:rsidRPr="00375A40" w:rsidRDefault="00854506" w:rsidP="00885586">
      <w:pPr>
        <w:pStyle w:val="NormalWeb"/>
        <w:ind w:left="-709"/>
      </w:pPr>
      <w:r w:rsidRPr="00375A40">
        <w:t xml:space="preserve">Most Americans </w:t>
      </w:r>
      <w:r w:rsidRPr="00375A40">
        <w:rPr>
          <w:b/>
          <w:u w:val="single"/>
        </w:rPr>
        <w:t>start their education</w:t>
      </w:r>
      <w:r w:rsidRPr="00375A40">
        <w:t xml:space="preserve"> at age 5 or 6, in </w:t>
      </w:r>
      <w:r w:rsidRPr="00375A40">
        <w:rPr>
          <w:b/>
          <w:u w:val="single"/>
        </w:rPr>
        <w:t>elementary school</w:t>
      </w:r>
      <w:r w:rsidRPr="00375A40">
        <w:t xml:space="preserve">. Then </w:t>
      </w:r>
      <w:r w:rsidRPr="00375A40">
        <w:rPr>
          <w:b/>
          <w:u w:val="single"/>
        </w:rPr>
        <w:t>they graduate to middle schoo</w:t>
      </w:r>
      <w:r w:rsidRPr="00375A40">
        <w:t xml:space="preserve">l, and finally </w:t>
      </w:r>
      <w:r w:rsidRPr="00375A40">
        <w:rPr>
          <w:b/>
          <w:u w:val="single"/>
        </w:rPr>
        <w:t>high school</w:t>
      </w:r>
      <w:r w:rsidRPr="00375A40">
        <w:t xml:space="preserve">. </w:t>
      </w:r>
      <w:r w:rsidRPr="00375A40">
        <w:rPr>
          <w:b/>
          <w:highlight w:val="yellow"/>
        </w:rPr>
        <w:t xml:space="preserve">Each year of education is called a </w:t>
      </w:r>
      <w:r w:rsidRPr="00375A40">
        <w:rPr>
          <w:b/>
          <w:highlight w:val="yellow"/>
          <w:u w:val="single"/>
        </w:rPr>
        <w:t>grade</w:t>
      </w:r>
      <w:r w:rsidR="00822EC8">
        <w:rPr>
          <w:b/>
          <w:highlight w:val="yellow"/>
          <w:u w:val="single"/>
        </w:rPr>
        <w:t xml:space="preserve"> (e.g. 7 grade)</w:t>
      </w:r>
      <w:r w:rsidRPr="00375A40">
        <w:rPr>
          <w:rFonts w:hint="eastAsia"/>
          <w:highlight w:val="yellow"/>
        </w:rPr>
        <w:t>.</w:t>
      </w:r>
      <w:r w:rsidRPr="00375A40">
        <w:t xml:space="preserve"> Each school may be different, but </w:t>
      </w:r>
      <w:r w:rsidR="001D76A3" w:rsidRPr="00375A40">
        <w:t>generally</w:t>
      </w:r>
      <w:r w:rsidR="00885586" w:rsidRPr="00375A40">
        <w:t>:</w:t>
      </w:r>
    </w:p>
    <w:p w:rsidR="00885586" w:rsidRPr="00375A40" w:rsidRDefault="00885586" w:rsidP="006718F0">
      <w:pPr>
        <w:pStyle w:val="NormalWeb"/>
        <w:numPr>
          <w:ilvl w:val="0"/>
          <w:numId w:val="29"/>
        </w:numPr>
      </w:pPr>
      <w:r w:rsidRPr="00822EC8">
        <w:rPr>
          <w:b/>
          <w:bCs/>
        </w:rPr>
        <w:t>g</w:t>
      </w:r>
      <w:r w:rsidR="00854506" w:rsidRPr="00822EC8">
        <w:rPr>
          <w:b/>
          <w:bCs/>
          <w:u w:val="single"/>
        </w:rPr>
        <w:t>rade</w:t>
      </w:r>
      <w:r w:rsidR="00854506" w:rsidRPr="00375A40">
        <w:rPr>
          <w:b/>
          <w:u w:val="single"/>
        </w:rPr>
        <w:t>s</w:t>
      </w:r>
      <w:r w:rsidR="00854506" w:rsidRPr="00375A40">
        <w:t xml:space="preserve"> 1 </w:t>
      </w:r>
      <w:r w:rsidR="00854506" w:rsidRPr="00375A40">
        <w:rPr>
          <w:b/>
          <w:color w:val="FF0000"/>
          <w:highlight w:val="yellow"/>
        </w:rPr>
        <w:t>through</w:t>
      </w:r>
      <w:r w:rsidR="00854506" w:rsidRPr="00375A40">
        <w:rPr>
          <w:color w:val="FF0000"/>
        </w:rPr>
        <w:t xml:space="preserve"> </w:t>
      </w:r>
      <w:r w:rsidR="00854506" w:rsidRPr="00375A40">
        <w:t>5 are usually elementary school</w:t>
      </w:r>
      <w:r w:rsidRPr="00375A40">
        <w:t>;</w:t>
      </w:r>
      <w:r w:rsidR="00822EC8">
        <w:t xml:space="preserve">   (e.g. My son is at grade 2 in the elementary)</w:t>
      </w:r>
    </w:p>
    <w:p w:rsidR="00885586" w:rsidRPr="00375A40" w:rsidRDefault="00854506" w:rsidP="006718F0">
      <w:pPr>
        <w:pStyle w:val="NormalWeb"/>
        <w:numPr>
          <w:ilvl w:val="0"/>
          <w:numId w:val="29"/>
        </w:numPr>
      </w:pPr>
      <w:r w:rsidRPr="00375A40">
        <w:rPr>
          <w:b/>
          <w:u w:val="single"/>
        </w:rPr>
        <w:t>grades</w:t>
      </w:r>
      <w:r w:rsidRPr="00375A40">
        <w:t xml:space="preserve"> 6 </w:t>
      </w:r>
      <w:r w:rsidRPr="00375A40">
        <w:rPr>
          <w:b/>
          <w:color w:val="FF0000"/>
          <w:highlight w:val="yellow"/>
        </w:rPr>
        <w:t>through</w:t>
      </w:r>
      <w:r w:rsidRPr="00375A40">
        <w:t xml:space="preserve"> 8 middle school, and</w:t>
      </w:r>
    </w:p>
    <w:p w:rsidR="00854506" w:rsidRPr="00375A40" w:rsidRDefault="00854506" w:rsidP="006718F0">
      <w:pPr>
        <w:pStyle w:val="NormalWeb"/>
        <w:numPr>
          <w:ilvl w:val="0"/>
          <w:numId w:val="29"/>
        </w:numPr>
      </w:pPr>
      <w:r w:rsidRPr="00375A40">
        <w:rPr>
          <w:b/>
          <w:u w:val="single"/>
        </w:rPr>
        <w:t>grades</w:t>
      </w:r>
      <w:r w:rsidRPr="00375A40">
        <w:t xml:space="preserve"> 9 </w:t>
      </w:r>
      <w:r w:rsidRPr="00375A40">
        <w:rPr>
          <w:b/>
          <w:color w:val="FF0000"/>
          <w:highlight w:val="yellow"/>
        </w:rPr>
        <w:t>through</w:t>
      </w:r>
      <w:r w:rsidRPr="00375A40">
        <w:t xml:space="preserve"> 12 high school.</w:t>
      </w:r>
    </w:p>
    <w:p w:rsidR="00854506" w:rsidRPr="00375A40" w:rsidRDefault="00854506" w:rsidP="00646A50">
      <w:pPr>
        <w:pStyle w:val="NormalWeb"/>
        <w:ind w:left="-709"/>
      </w:pPr>
      <w:r w:rsidRPr="00375A40">
        <w:lastRenderedPageBreak/>
        <w:t xml:space="preserve">After </w:t>
      </w:r>
      <w:r w:rsidRPr="00375A40">
        <w:rPr>
          <w:b/>
          <w:u w:val="single"/>
        </w:rPr>
        <w:t>high school,</w:t>
      </w:r>
      <w:r w:rsidRPr="00375A40">
        <w:t xml:space="preserve"> students can choose to </w:t>
      </w:r>
      <w:r w:rsidR="00D46029" w:rsidRPr="00D2076A">
        <w:rPr>
          <w:b/>
          <w:bCs/>
        </w:rPr>
        <w:t>go on</w:t>
      </w:r>
      <w:r w:rsidRPr="00375A40">
        <w:t xml:space="preserve"> to a university or college. Universities are larger than colleges and offer more degrees, like a </w:t>
      </w:r>
      <w:r w:rsidRPr="00375A40">
        <w:rPr>
          <w:b/>
          <w:u w:val="single"/>
        </w:rPr>
        <w:t xml:space="preserve">bachelor's or master's </w:t>
      </w:r>
      <w:r w:rsidR="00E20228" w:rsidRPr="00375A40">
        <w:rPr>
          <w:b/>
          <w:u w:val="single"/>
        </w:rPr>
        <w:t>degre</w:t>
      </w:r>
      <w:r w:rsidRPr="00375A40">
        <w:rPr>
          <w:b/>
          <w:u w:val="single"/>
        </w:rPr>
        <w:t>e</w:t>
      </w:r>
      <w:r w:rsidR="00E20228" w:rsidRPr="00375A40">
        <w:rPr>
          <w:b/>
          <w:u w:val="single"/>
        </w:rPr>
        <w:t xml:space="preserve">, or even </w:t>
      </w:r>
      <w:r w:rsidR="00E20228" w:rsidRPr="00375A40">
        <w:rPr>
          <w:b/>
          <w:highlight w:val="yellow"/>
          <w:u w:val="single"/>
        </w:rPr>
        <w:t>doctorate</w:t>
      </w:r>
      <w:r w:rsidRPr="00375A40">
        <w:t xml:space="preserve">. </w:t>
      </w:r>
      <w:r w:rsidR="00D2076A" w:rsidRPr="00586927">
        <w:rPr>
          <w:b/>
          <w:bCs/>
        </w:rPr>
        <w:t>Whereas</w:t>
      </w:r>
      <w:r w:rsidR="00D2076A">
        <w:t>, c</w:t>
      </w:r>
      <w:r w:rsidRPr="00375A40">
        <w:t>olleges usually offer only bachelor's degrees.</w:t>
      </w:r>
      <w:r w:rsidR="00C46D82" w:rsidRPr="00375A40">
        <w:t xml:space="preserve"> Colleges, basically, vary</w:t>
      </w:r>
      <w:r w:rsidR="00586927">
        <w:t xml:space="preserve"> (change according to)</w:t>
      </w:r>
      <w:r w:rsidR="00C46D82" w:rsidRPr="00375A40">
        <w:t xml:space="preserve"> to some degree in the U.S. and the UK:</w:t>
      </w:r>
    </w:p>
    <w:p w:rsidR="006866F9" w:rsidRPr="00375A40" w:rsidRDefault="006866F9" w:rsidP="006718F0">
      <w:pPr>
        <w:pStyle w:val="ListParagraph"/>
        <w:numPr>
          <w:ilvl w:val="0"/>
          <w:numId w:val="26"/>
        </w:numPr>
        <w:ind w:left="-284"/>
      </w:pPr>
      <w:r w:rsidRPr="00375A40">
        <w:t xml:space="preserve">In the US, a </w:t>
      </w:r>
      <w:r w:rsidRPr="00375A40">
        <w:rPr>
          <w:b/>
          <w:bCs/>
        </w:rPr>
        <w:t>college</w:t>
      </w:r>
      <w:r w:rsidRPr="00375A40">
        <w:t xml:space="preserve"> is often a single school offering a liberal arts degree, while</w:t>
      </w:r>
      <w:r w:rsidR="00474A1C" w:rsidRPr="00375A40">
        <w:t>/</w:t>
      </w:r>
      <w:r w:rsidR="00474A1C" w:rsidRPr="00375A40">
        <w:rPr>
          <w:b/>
          <w:highlight w:val="yellow"/>
          <w:u w:val="single"/>
        </w:rPr>
        <w:t>whereas</w:t>
      </w:r>
      <w:r w:rsidR="009958D8" w:rsidRPr="00375A40">
        <w:rPr>
          <w:rFonts w:ascii="SimSun" w:eastAsia="SimSun" w:hAnsi="SimSun" w:cs="SimSun" w:hint="eastAsia"/>
          <w:b/>
          <w:highlight w:val="yellow"/>
          <w:u w:val="single"/>
        </w:rPr>
        <w:t>相比之下</w:t>
      </w:r>
      <w:r w:rsidR="00474A1C" w:rsidRPr="00375A40">
        <w:t>,</w:t>
      </w:r>
      <w:r w:rsidRPr="00375A40">
        <w:t xml:space="preserve"> a </w:t>
      </w:r>
      <w:r w:rsidRPr="00375A40">
        <w:rPr>
          <w:b/>
          <w:bCs/>
        </w:rPr>
        <w:t>university</w:t>
      </w:r>
      <w:r w:rsidRPr="00375A40">
        <w:t xml:space="preserve"> has multiple schools</w:t>
      </w:r>
      <w:r w:rsidR="00E672E0" w:rsidRPr="00375A40">
        <w:t xml:space="preserve">, like </w:t>
      </w:r>
      <w:r w:rsidRPr="00375A40">
        <w:t>engineering</w:t>
      </w:r>
      <w:r w:rsidR="00E672E0" w:rsidRPr="00375A40">
        <w:t xml:space="preserve"> school</w:t>
      </w:r>
      <w:r w:rsidRPr="00375A40">
        <w:t xml:space="preserve">, </w:t>
      </w:r>
      <w:r w:rsidRPr="00375A40">
        <w:rPr>
          <w:b/>
          <w:highlight w:val="yellow"/>
          <w:u w:val="single"/>
        </w:rPr>
        <w:t>law school</w:t>
      </w:r>
      <w:r w:rsidR="00890818" w:rsidRPr="00375A40">
        <w:rPr>
          <w:rFonts w:ascii="SimSun" w:eastAsia="SimSun" w:hAnsi="SimSun" w:cs="SimSun" w:hint="eastAsia"/>
          <w:b/>
          <w:highlight w:val="yellow"/>
          <w:u w:val="single"/>
        </w:rPr>
        <w:t>法学院</w:t>
      </w:r>
      <w:r w:rsidRPr="00375A40">
        <w:rPr>
          <w:b/>
          <w:highlight w:val="yellow"/>
          <w:u w:val="single"/>
        </w:rPr>
        <w:t>,</w:t>
      </w:r>
      <w:r w:rsidRPr="00375A40">
        <w:t xml:space="preserve"> business school, etc.).</w:t>
      </w:r>
    </w:p>
    <w:p w:rsidR="006866F9" w:rsidRPr="00375A40" w:rsidRDefault="00C46D82" w:rsidP="006718F0">
      <w:pPr>
        <w:pStyle w:val="ListParagraph"/>
        <w:numPr>
          <w:ilvl w:val="0"/>
          <w:numId w:val="26"/>
        </w:numPr>
        <w:ind w:left="-284"/>
      </w:pPr>
      <w:r w:rsidRPr="00375A40">
        <w:t>By comparison, i</w:t>
      </w:r>
      <w:r w:rsidR="006866F9" w:rsidRPr="00375A40">
        <w:t xml:space="preserve">n the UK, </w:t>
      </w:r>
      <w:r w:rsidR="006866F9" w:rsidRPr="00375A40">
        <w:rPr>
          <w:b/>
          <w:bCs/>
        </w:rPr>
        <w:t>college</w:t>
      </w:r>
      <w:r w:rsidR="006866F9" w:rsidRPr="00375A40">
        <w:t xml:space="preserve"> is generally a place where you </w:t>
      </w:r>
      <w:r w:rsidR="006866F9" w:rsidRPr="00052854">
        <w:rPr>
          <w:b/>
          <w:highlight w:val="yellow"/>
          <w:u w:val="single"/>
        </w:rPr>
        <w:t>quest for</w:t>
      </w:r>
      <w:r w:rsidR="00B83CAC">
        <w:rPr>
          <w:rFonts w:ascii="SimSun" w:eastAsia="SimSun" w:hAnsi="SimSun" w:cs="SimSun" w:hint="eastAsia"/>
          <w:b/>
          <w:u w:val="single"/>
        </w:rPr>
        <w:t>寻求</w:t>
      </w:r>
      <w:r w:rsidR="00B83CAC" w:rsidRPr="00B83CAC">
        <w:rPr>
          <w:rFonts w:ascii="SimSun" w:eastAsia="SimSun" w:hAnsi="SimSun" w:cs="SimSun"/>
          <w:bCs/>
        </w:rPr>
        <w:t xml:space="preserve"> </w:t>
      </w:r>
      <w:r w:rsidR="006866F9" w:rsidRPr="00B83CAC">
        <w:rPr>
          <w:bCs/>
        </w:rPr>
        <w:t xml:space="preserve"> </w:t>
      </w:r>
      <w:r w:rsidR="006866F9" w:rsidRPr="00052854">
        <w:rPr>
          <w:b/>
          <w:color w:val="FF0000"/>
          <w:highlight w:val="yellow"/>
          <w:u w:val="single"/>
        </w:rPr>
        <w:t xml:space="preserve">further </w:t>
      </w:r>
      <w:r w:rsidR="00E01253">
        <w:rPr>
          <w:b/>
          <w:color w:val="FF0000"/>
          <w:highlight w:val="yellow"/>
          <w:u w:val="single"/>
        </w:rPr>
        <w:t xml:space="preserve">education </w:t>
      </w:r>
      <w:r w:rsidR="006866F9" w:rsidRPr="00052854">
        <w:rPr>
          <w:b/>
          <w:color w:val="FF0000"/>
          <w:highlight w:val="yellow"/>
          <w:u w:val="single"/>
        </w:rPr>
        <w:t xml:space="preserve">or </w:t>
      </w:r>
      <w:r w:rsidR="006866F9" w:rsidRPr="00375A40">
        <w:rPr>
          <w:b/>
          <w:color w:val="FF0000"/>
          <w:highlight w:val="yellow"/>
          <w:u w:val="single"/>
        </w:rPr>
        <w:t>vocational education</w:t>
      </w:r>
      <w:r w:rsidR="00B83CAC">
        <w:rPr>
          <w:b/>
          <w:color w:val="FF0000"/>
          <w:highlight w:val="yellow"/>
          <w:u w:val="single"/>
        </w:rPr>
        <w:t xml:space="preserve"> </w:t>
      </w:r>
      <w:r w:rsidR="00B83CAC">
        <w:rPr>
          <w:rFonts w:ascii="SimSun" w:eastAsia="SimSun" w:hAnsi="SimSun" w:cs="SimSun" w:hint="eastAsia"/>
          <w:b/>
          <w:color w:val="FF0000"/>
          <w:highlight w:val="yellow"/>
          <w:u w:val="single"/>
        </w:rPr>
        <w:t>职业教育</w:t>
      </w:r>
      <w:r w:rsidR="009958D8" w:rsidRPr="00375A40">
        <w:rPr>
          <w:b/>
          <w:color w:val="FF0000"/>
          <w:highlight w:val="yellow"/>
          <w:u w:val="single"/>
        </w:rPr>
        <w:t xml:space="preserve"> and vocational skill</w:t>
      </w:r>
      <w:r w:rsidR="00B83CAC">
        <w:rPr>
          <w:b/>
          <w:color w:val="FF0000"/>
          <w:highlight w:val="yellow"/>
          <w:u w:val="single"/>
        </w:rPr>
        <w:t xml:space="preserve"> </w:t>
      </w:r>
      <w:r w:rsidR="00AB56AD" w:rsidRPr="00375A40">
        <w:rPr>
          <w:rFonts w:hint="eastAsia"/>
          <w:b/>
          <w:color w:val="FF0000"/>
          <w:highlight w:val="yellow"/>
          <w:u w:val="single"/>
        </w:rPr>
        <w:t>职业</w:t>
      </w:r>
      <w:r w:rsidR="00B83CAC">
        <w:rPr>
          <w:rFonts w:ascii="SimSun" w:eastAsia="SimSun" w:hAnsi="SimSun" w:cs="SimSun" w:hint="eastAsia"/>
          <w:b/>
          <w:color w:val="FF0000"/>
          <w:highlight w:val="yellow"/>
          <w:u w:val="single"/>
        </w:rPr>
        <w:t>技能</w:t>
      </w:r>
      <w:r w:rsidR="00B83CAC">
        <w:rPr>
          <w:rFonts w:ascii="SimSun" w:eastAsia="SimSun" w:hAnsi="SimSun" w:cs="SimSun"/>
          <w:b/>
          <w:color w:val="FF0000"/>
          <w:highlight w:val="yellow"/>
          <w:u w:val="single"/>
        </w:rPr>
        <w:t>,</w:t>
      </w:r>
      <w:r w:rsidR="006866F9" w:rsidRPr="00375A40">
        <w:rPr>
          <w:b/>
          <w:highlight w:val="yellow"/>
          <w:u w:val="single"/>
        </w:rPr>
        <w:t>whereas</w:t>
      </w:r>
      <w:r w:rsidR="006866F9" w:rsidRPr="00375A40">
        <w:rPr>
          <w:rFonts w:ascii="SimSun" w:eastAsia="SimSun" w:hAnsi="SimSun" w:cs="SimSun" w:hint="eastAsia"/>
          <w:b/>
          <w:highlight w:val="yellow"/>
          <w:u w:val="single"/>
        </w:rPr>
        <w:t>相比之下</w:t>
      </w:r>
      <w:r w:rsidR="006866F9" w:rsidRPr="00375A40">
        <w:t xml:space="preserve"> </w:t>
      </w:r>
      <w:r w:rsidR="006866F9" w:rsidRPr="00375A40">
        <w:rPr>
          <w:b/>
          <w:bCs/>
        </w:rPr>
        <w:t>university</w:t>
      </w:r>
      <w:r w:rsidR="006866F9" w:rsidRPr="00375A40">
        <w:t xml:space="preserve"> is where you study for a graduate or post-graduate degree</w:t>
      </w:r>
      <w:r w:rsidR="009958D8" w:rsidRPr="00375A40">
        <w:t>, like master or doctorate.</w:t>
      </w:r>
    </w:p>
    <w:p w:rsidR="00D7237C" w:rsidRPr="00375A40" w:rsidRDefault="00854506" w:rsidP="000C1BAD">
      <w:pPr>
        <w:pStyle w:val="NormalWeb"/>
        <w:ind w:left="-709"/>
      </w:pPr>
      <w:r w:rsidRPr="00375A40">
        <w:t xml:space="preserve">Students can go to </w:t>
      </w:r>
      <w:r w:rsidRPr="00375A40">
        <w:rPr>
          <w:b/>
          <w:highlight w:val="yellow"/>
          <w:u w:val="single"/>
        </w:rPr>
        <w:t>public schools,</w:t>
      </w:r>
      <w:r w:rsidRPr="00375A40">
        <w:rPr>
          <w:highlight w:val="yellow"/>
        </w:rPr>
        <w:t xml:space="preserve"> which are </w:t>
      </w:r>
      <w:r w:rsidRPr="00375A40">
        <w:rPr>
          <w:b/>
          <w:highlight w:val="yellow"/>
          <w:u w:val="single"/>
        </w:rPr>
        <w:t xml:space="preserve">paid for </w:t>
      </w:r>
      <w:r w:rsidRPr="00375A40">
        <w:rPr>
          <w:highlight w:val="yellow"/>
        </w:rPr>
        <w:t>by state taxes</w:t>
      </w:r>
      <w:r w:rsidRPr="00375A40">
        <w:t xml:space="preserve">, or families can </w:t>
      </w:r>
      <w:r w:rsidRPr="00375A40">
        <w:rPr>
          <w:b/>
          <w:highlight w:val="yellow"/>
          <w:u w:val="single"/>
        </w:rPr>
        <w:t xml:space="preserve">pay for </w:t>
      </w:r>
      <w:r w:rsidRPr="00375A40">
        <w:t xml:space="preserve">their children to go to </w:t>
      </w:r>
      <w:r w:rsidRPr="00375A40">
        <w:rPr>
          <w:b/>
          <w:u w:val="single"/>
        </w:rPr>
        <w:t>private schools</w:t>
      </w:r>
      <w:r w:rsidRPr="00375A40">
        <w:t>, which some people believe offer a better education, but</w:t>
      </w:r>
      <w:r w:rsidR="00885586" w:rsidRPr="00375A40">
        <w:t xml:space="preserve"> </w:t>
      </w:r>
      <w:r w:rsidR="00885586" w:rsidRPr="00375A40">
        <w:rPr>
          <w:b/>
        </w:rPr>
        <w:t>obviously</w:t>
      </w:r>
      <w:r w:rsidRPr="00375A40">
        <w:t xml:space="preserve"> are usually more expensive.</w:t>
      </w:r>
    </w:p>
    <w:p w:rsidR="00006D9A" w:rsidRPr="00375A40" w:rsidRDefault="00006D9A" w:rsidP="00006D9A">
      <w:pPr>
        <w:pStyle w:val="Heading2"/>
      </w:pPr>
      <w:r w:rsidRPr="00375A40">
        <w:t>'University' V.S.  'college'</w:t>
      </w:r>
      <w:r w:rsidRPr="00375A40">
        <w:br/>
        <w:t> </w:t>
      </w:r>
    </w:p>
    <w:tbl>
      <w:tblPr>
        <w:tblW w:w="5128" w:type="pct"/>
        <w:tblCellSpacing w:w="0" w:type="dxa"/>
        <w:tblCellMar>
          <w:left w:w="0" w:type="dxa"/>
          <w:right w:w="0" w:type="dxa"/>
        </w:tblCellMar>
        <w:tblLook w:val="04A0" w:firstRow="1" w:lastRow="0" w:firstColumn="1" w:lastColumn="0" w:noHBand="0" w:noVBand="1"/>
      </w:tblPr>
      <w:tblGrid>
        <w:gridCol w:w="20"/>
        <w:gridCol w:w="4497"/>
        <w:gridCol w:w="5201"/>
      </w:tblGrid>
      <w:tr w:rsidR="00006D9A" w:rsidRPr="00375A40" w:rsidTr="00016820">
        <w:trPr>
          <w:tblCellSpacing w:w="0" w:type="dxa"/>
        </w:trPr>
        <w:tc>
          <w:tcPr>
            <w:tcW w:w="4991" w:type="pct"/>
            <w:gridSpan w:val="3"/>
            <w:vAlign w:val="center"/>
            <w:hideMark/>
          </w:tcPr>
          <w:p w:rsidR="00006D9A" w:rsidRPr="00375A40" w:rsidRDefault="00006D9A" w:rsidP="00006D9A">
            <w:r w:rsidRPr="00375A40">
              <w:t xml:space="preserve">In the US, a </w:t>
            </w:r>
            <w:r w:rsidRPr="00375A40">
              <w:rPr>
                <w:b/>
                <w:bCs/>
              </w:rPr>
              <w:t>college</w:t>
            </w:r>
            <w:r w:rsidRPr="00375A40">
              <w:t xml:space="preserve"> is often a single school offering </w:t>
            </w:r>
            <w:r w:rsidRPr="00626392">
              <w:rPr>
                <w:color w:val="FF0000"/>
              </w:rPr>
              <w:t xml:space="preserve">a </w:t>
            </w:r>
            <w:r w:rsidRPr="00626392">
              <w:rPr>
                <w:b/>
                <w:bCs/>
                <w:color w:val="FF0000"/>
                <w:highlight w:val="yellow"/>
                <w:u w:val="single"/>
              </w:rPr>
              <w:t>liberal arts degree</w:t>
            </w:r>
            <w:r w:rsidR="006F105D" w:rsidRPr="00626392">
              <w:rPr>
                <w:rFonts w:ascii="Microsoft YaHei" w:eastAsia="Microsoft YaHei" w:hAnsi="Microsoft YaHei" w:cs="Microsoft YaHei" w:hint="eastAsia"/>
                <w:color w:val="FF0000"/>
                <w:sz w:val="18"/>
                <w:szCs w:val="18"/>
                <w:highlight w:val="yellow"/>
              </w:rPr>
              <w:t>文科学位</w:t>
            </w:r>
            <w:r w:rsidRPr="00375A40">
              <w:t xml:space="preserve">, </w:t>
            </w:r>
            <w:r w:rsidRPr="00626392">
              <w:rPr>
                <w:b/>
                <w:bCs/>
              </w:rPr>
              <w:t>wh</w:t>
            </w:r>
            <w:r w:rsidR="00626392" w:rsidRPr="00626392">
              <w:rPr>
                <w:b/>
                <w:bCs/>
              </w:rPr>
              <w:t>ereas</w:t>
            </w:r>
            <w:r w:rsidR="00626392">
              <w:t>,</w:t>
            </w:r>
            <w:r w:rsidRPr="00375A40">
              <w:t xml:space="preserve"> a </w:t>
            </w:r>
            <w:r w:rsidRPr="00375A40">
              <w:rPr>
                <w:b/>
                <w:bCs/>
              </w:rPr>
              <w:t>university</w:t>
            </w:r>
            <w:r w:rsidRPr="00375A40">
              <w:t xml:space="preserve"> has multiple schools (engineering, law</w:t>
            </w:r>
            <w:r w:rsidR="00610A2E" w:rsidRPr="00375A40">
              <w:t xml:space="preserve"> school, business school</w:t>
            </w:r>
            <w:r w:rsidRPr="00375A40">
              <w:t xml:space="preserve">, etc.). Americans refer to both as </w:t>
            </w:r>
            <w:r w:rsidRPr="00375A40">
              <w:rPr>
                <w:b/>
                <w:bCs/>
              </w:rPr>
              <w:t>college</w:t>
            </w:r>
            <w:r w:rsidRPr="00375A40">
              <w:t xml:space="preserve">, unless they are talking about a specific university. </w:t>
            </w:r>
            <w:r w:rsidRPr="00375A40">
              <w:rPr>
                <w:highlight w:val="yellow"/>
              </w:rPr>
              <w:t xml:space="preserve">When </w:t>
            </w:r>
            <w:r w:rsidRPr="00375A40">
              <w:rPr>
                <w:b/>
                <w:bCs/>
                <w:highlight w:val="yellow"/>
              </w:rPr>
              <w:t>university</w:t>
            </w:r>
            <w:r w:rsidRPr="00375A40">
              <w:rPr>
                <w:highlight w:val="yellow"/>
              </w:rPr>
              <w:t xml:space="preserve"> is used, an article such as </w:t>
            </w:r>
            <w:r w:rsidRPr="00375A40">
              <w:rPr>
                <w:b/>
                <w:bCs/>
                <w:highlight w:val="yellow"/>
              </w:rPr>
              <w:t>the</w:t>
            </w:r>
            <w:r w:rsidRPr="00375A40">
              <w:rPr>
                <w:highlight w:val="yellow"/>
              </w:rPr>
              <w:t xml:space="preserve"> usually precedes it.</w:t>
            </w:r>
            <w:r w:rsidRPr="00375A40">
              <w:br/>
              <w:t> </w:t>
            </w:r>
          </w:p>
        </w:tc>
      </w:tr>
      <w:tr w:rsidR="00006D9A" w:rsidRPr="00375A40" w:rsidTr="00016820">
        <w:trPr>
          <w:tblCellSpacing w:w="0" w:type="dxa"/>
        </w:trPr>
        <w:tc>
          <w:tcPr>
            <w:tcW w:w="10" w:type="pct"/>
            <w:vAlign w:val="center"/>
            <w:hideMark/>
          </w:tcPr>
          <w:p w:rsidR="00006D9A" w:rsidRPr="00375A40" w:rsidRDefault="00006D9A" w:rsidP="00006D9A"/>
        </w:tc>
        <w:tc>
          <w:tcPr>
            <w:tcW w:w="2310" w:type="pct"/>
            <w:vAlign w:val="center"/>
            <w:hideMark/>
          </w:tcPr>
          <w:p w:rsidR="00006D9A" w:rsidRPr="00375A40" w:rsidRDefault="00006D9A" w:rsidP="00006D9A">
            <w:pPr>
              <w:rPr>
                <w:sz w:val="20"/>
                <w:szCs w:val="20"/>
              </w:rPr>
            </w:pPr>
          </w:p>
        </w:tc>
        <w:tc>
          <w:tcPr>
            <w:tcW w:w="0" w:type="auto"/>
            <w:vAlign w:val="center"/>
            <w:hideMark/>
          </w:tcPr>
          <w:p w:rsidR="00006D9A" w:rsidRPr="00375A40" w:rsidRDefault="00006D9A" w:rsidP="00006D9A">
            <w:pPr>
              <w:rPr>
                <w:sz w:val="20"/>
                <w:szCs w:val="20"/>
              </w:rPr>
            </w:pPr>
          </w:p>
        </w:tc>
      </w:tr>
      <w:tr w:rsidR="00006D9A" w:rsidRPr="00375A40" w:rsidTr="00016820">
        <w:trPr>
          <w:tblCellSpacing w:w="0" w:type="dxa"/>
        </w:trPr>
        <w:tc>
          <w:tcPr>
            <w:tcW w:w="10" w:type="pct"/>
            <w:vAlign w:val="center"/>
            <w:hideMark/>
          </w:tcPr>
          <w:p w:rsidR="00006D9A" w:rsidRPr="00375A40" w:rsidRDefault="00006D9A" w:rsidP="00006D9A"/>
        </w:tc>
        <w:tc>
          <w:tcPr>
            <w:tcW w:w="2310" w:type="pct"/>
            <w:vAlign w:val="center"/>
            <w:hideMark/>
          </w:tcPr>
          <w:p w:rsidR="00006D9A" w:rsidRPr="00375A40" w:rsidRDefault="00006D9A" w:rsidP="005805F3">
            <w:pPr>
              <w:ind w:left="237"/>
            </w:pPr>
            <w:r w:rsidRPr="00375A40">
              <w:rPr>
                <w:rFonts w:ascii="Arial" w:hAnsi="Arial" w:cs="Arial"/>
                <w:iCs/>
                <w:sz w:val="18"/>
                <w:szCs w:val="18"/>
              </w:rPr>
              <w:t xml:space="preserve">I'm </w:t>
            </w:r>
            <w:r w:rsidRPr="00375A40">
              <w:rPr>
                <w:rFonts w:ascii="Arial" w:hAnsi="Arial" w:cs="Arial"/>
                <w:b/>
                <w:bCs/>
                <w:iCs/>
                <w:sz w:val="18"/>
                <w:szCs w:val="18"/>
              </w:rPr>
              <w:t>going to college</w:t>
            </w:r>
            <w:r w:rsidRPr="00375A40">
              <w:rPr>
                <w:rFonts w:ascii="Arial" w:hAnsi="Arial" w:cs="Arial"/>
                <w:iCs/>
                <w:sz w:val="18"/>
                <w:szCs w:val="18"/>
              </w:rPr>
              <w:t xml:space="preserve"> in the fall.</w:t>
            </w:r>
          </w:p>
        </w:tc>
        <w:tc>
          <w:tcPr>
            <w:tcW w:w="0" w:type="auto"/>
            <w:vAlign w:val="center"/>
            <w:hideMark/>
          </w:tcPr>
          <w:p w:rsidR="00006D9A" w:rsidRPr="00375A40" w:rsidRDefault="00006D9A" w:rsidP="00006D9A"/>
        </w:tc>
      </w:tr>
      <w:tr w:rsidR="00006D9A" w:rsidRPr="00375A40" w:rsidTr="00016820">
        <w:trPr>
          <w:tblCellSpacing w:w="0" w:type="dxa"/>
        </w:trPr>
        <w:tc>
          <w:tcPr>
            <w:tcW w:w="10" w:type="pct"/>
            <w:vAlign w:val="center"/>
            <w:hideMark/>
          </w:tcPr>
          <w:p w:rsidR="00006D9A" w:rsidRPr="00375A40" w:rsidRDefault="00006D9A" w:rsidP="00006D9A"/>
        </w:tc>
        <w:tc>
          <w:tcPr>
            <w:tcW w:w="2310" w:type="pct"/>
            <w:vAlign w:val="center"/>
            <w:hideMark/>
          </w:tcPr>
          <w:p w:rsidR="00006D9A" w:rsidRPr="00375A40" w:rsidRDefault="00006D9A" w:rsidP="00006D9A">
            <w:pPr>
              <w:rPr>
                <w:sz w:val="20"/>
                <w:szCs w:val="20"/>
              </w:rPr>
            </w:pPr>
          </w:p>
        </w:tc>
        <w:tc>
          <w:tcPr>
            <w:tcW w:w="0" w:type="auto"/>
            <w:vAlign w:val="center"/>
            <w:hideMark/>
          </w:tcPr>
          <w:p w:rsidR="00006D9A" w:rsidRPr="00375A40" w:rsidRDefault="00006D9A" w:rsidP="00006D9A">
            <w:pPr>
              <w:rPr>
                <w:sz w:val="20"/>
                <w:szCs w:val="20"/>
              </w:rPr>
            </w:pPr>
          </w:p>
        </w:tc>
      </w:tr>
    </w:tbl>
    <w:p w:rsidR="00006D9A" w:rsidRPr="00375A40" w:rsidRDefault="00006D9A" w:rsidP="00006D9A">
      <w:pPr>
        <w:rPr>
          <w:vanish/>
        </w:rPr>
      </w:pPr>
    </w:p>
    <w:tbl>
      <w:tblPr>
        <w:tblW w:w="5000" w:type="pct"/>
        <w:tblCellSpacing w:w="0" w:type="dxa"/>
        <w:tblCellMar>
          <w:left w:w="0" w:type="dxa"/>
          <w:right w:w="0" w:type="dxa"/>
        </w:tblCellMar>
        <w:tblLook w:val="04A0" w:firstRow="1" w:lastRow="0" w:firstColumn="1" w:lastColumn="0" w:noHBand="0" w:noVBand="1"/>
      </w:tblPr>
      <w:tblGrid>
        <w:gridCol w:w="18"/>
        <w:gridCol w:w="9438"/>
        <w:gridCol w:w="19"/>
      </w:tblGrid>
      <w:tr w:rsidR="00006D9A" w:rsidRPr="00375A40" w:rsidTr="00006D9A">
        <w:trPr>
          <w:tblCellSpacing w:w="0" w:type="dxa"/>
        </w:trPr>
        <w:tc>
          <w:tcPr>
            <w:tcW w:w="0" w:type="auto"/>
            <w:vAlign w:val="center"/>
            <w:hideMark/>
          </w:tcPr>
          <w:p w:rsidR="00006D9A" w:rsidRPr="00375A40" w:rsidRDefault="00006D9A" w:rsidP="00006D9A"/>
        </w:tc>
        <w:tc>
          <w:tcPr>
            <w:tcW w:w="0" w:type="auto"/>
            <w:vAlign w:val="center"/>
            <w:hideMark/>
          </w:tcPr>
          <w:p w:rsidR="00006D9A" w:rsidRPr="00375A40" w:rsidRDefault="00006D9A" w:rsidP="00006D9A">
            <w:r w:rsidRPr="00375A40">
              <w:rPr>
                <w:rFonts w:ascii="Arial" w:hAnsi="Arial" w:cs="Arial"/>
                <w:iCs/>
                <w:sz w:val="18"/>
                <w:szCs w:val="18"/>
              </w:rPr>
              <w:t xml:space="preserve">They both went to </w:t>
            </w:r>
            <w:r w:rsidRPr="00375A40">
              <w:rPr>
                <w:rFonts w:ascii="Arial" w:hAnsi="Arial" w:cs="Arial"/>
                <w:b/>
                <w:bCs/>
                <w:iCs/>
                <w:sz w:val="18"/>
                <w:szCs w:val="18"/>
              </w:rPr>
              <w:t>Pacific University</w:t>
            </w:r>
            <w:r w:rsidRPr="00375A40">
              <w:rPr>
                <w:rFonts w:ascii="Arial" w:hAnsi="Arial" w:cs="Arial"/>
                <w:iCs/>
                <w:sz w:val="18"/>
                <w:szCs w:val="18"/>
              </w:rPr>
              <w:t>.</w:t>
            </w:r>
          </w:p>
        </w:tc>
        <w:tc>
          <w:tcPr>
            <w:tcW w:w="0" w:type="auto"/>
            <w:vAlign w:val="center"/>
            <w:hideMark/>
          </w:tcPr>
          <w:p w:rsidR="00006D9A" w:rsidRPr="00375A40" w:rsidRDefault="00006D9A" w:rsidP="00006D9A"/>
        </w:tc>
      </w:tr>
      <w:tr w:rsidR="00006D9A" w:rsidRPr="00375A40" w:rsidTr="00006D9A">
        <w:trPr>
          <w:tblCellSpacing w:w="0" w:type="dxa"/>
        </w:trPr>
        <w:tc>
          <w:tcPr>
            <w:tcW w:w="0" w:type="auto"/>
            <w:vAlign w:val="center"/>
            <w:hideMark/>
          </w:tcPr>
          <w:p w:rsidR="00006D9A" w:rsidRPr="00375A40" w:rsidRDefault="00006D9A" w:rsidP="00006D9A"/>
        </w:tc>
        <w:tc>
          <w:tcPr>
            <w:tcW w:w="0" w:type="auto"/>
            <w:vAlign w:val="center"/>
            <w:hideMark/>
          </w:tcPr>
          <w:p w:rsidR="00006D9A" w:rsidRPr="00375A40" w:rsidRDefault="00006D9A" w:rsidP="00006D9A">
            <w:pPr>
              <w:rPr>
                <w:sz w:val="20"/>
                <w:szCs w:val="20"/>
              </w:rPr>
            </w:pPr>
          </w:p>
        </w:tc>
        <w:tc>
          <w:tcPr>
            <w:tcW w:w="0" w:type="auto"/>
            <w:vAlign w:val="center"/>
            <w:hideMark/>
          </w:tcPr>
          <w:p w:rsidR="00006D9A" w:rsidRPr="00375A40" w:rsidRDefault="00006D9A" w:rsidP="00006D9A">
            <w:pPr>
              <w:rPr>
                <w:sz w:val="20"/>
                <w:szCs w:val="20"/>
              </w:rPr>
            </w:pPr>
          </w:p>
        </w:tc>
      </w:tr>
    </w:tbl>
    <w:p w:rsidR="00006D9A" w:rsidRPr="00375A40" w:rsidRDefault="00006D9A" w:rsidP="00006D9A">
      <w:pPr>
        <w:rPr>
          <w:vanish/>
        </w:rPr>
      </w:pPr>
    </w:p>
    <w:tbl>
      <w:tblPr>
        <w:tblW w:w="5000" w:type="pct"/>
        <w:tblCellSpacing w:w="0" w:type="dxa"/>
        <w:tblCellMar>
          <w:left w:w="0" w:type="dxa"/>
          <w:right w:w="0" w:type="dxa"/>
        </w:tblCellMar>
        <w:tblLook w:val="04A0" w:firstRow="1" w:lastRow="0" w:firstColumn="1" w:lastColumn="0" w:noHBand="0" w:noVBand="1"/>
      </w:tblPr>
      <w:tblGrid>
        <w:gridCol w:w="16"/>
        <w:gridCol w:w="9443"/>
        <w:gridCol w:w="16"/>
      </w:tblGrid>
      <w:tr w:rsidR="00006D9A" w:rsidRPr="00375A40" w:rsidTr="00006D9A">
        <w:trPr>
          <w:tblCellSpacing w:w="0" w:type="dxa"/>
        </w:trPr>
        <w:tc>
          <w:tcPr>
            <w:tcW w:w="0" w:type="auto"/>
            <w:vAlign w:val="center"/>
            <w:hideMark/>
          </w:tcPr>
          <w:p w:rsidR="00006D9A" w:rsidRPr="00375A40" w:rsidRDefault="00006D9A" w:rsidP="00006D9A"/>
        </w:tc>
        <w:tc>
          <w:tcPr>
            <w:tcW w:w="0" w:type="auto"/>
            <w:vAlign w:val="center"/>
            <w:hideMark/>
          </w:tcPr>
          <w:p w:rsidR="00006D9A" w:rsidRPr="00375A40" w:rsidRDefault="00006D9A" w:rsidP="00006D9A">
            <w:r w:rsidRPr="00375A40">
              <w:rPr>
                <w:rFonts w:ascii="Arial" w:hAnsi="Arial" w:cs="Arial"/>
                <w:iCs/>
                <w:sz w:val="18"/>
                <w:szCs w:val="18"/>
              </w:rPr>
              <w:t xml:space="preserve">We play on the volleyball team at </w:t>
            </w:r>
            <w:r w:rsidRPr="00375A40">
              <w:rPr>
                <w:rFonts w:ascii="Arial" w:hAnsi="Arial" w:cs="Arial"/>
                <w:b/>
                <w:bCs/>
                <w:iCs/>
                <w:sz w:val="18"/>
                <w:szCs w:val="18"/>
                <w:highlight w:val="yellow"/>
              </w:rPr>
              <w:t>the</w:t>
            </w:r>
            <w:r w:rsidRPr="00375A40">
              <w:rPr>
                <w:rFonts w:ascii="Arial" w:hAnsi="Arial" w:cs="Arial"/>
                <w:b/>
                <w:bCs/>
                <w:iCs/>
                <w:sz w:val="18"/>
                <w:szCs w:val="18"/>
              </w:rPr>
              <w:t xml:space="preserve"> university</w:t>
            </w:r>
            <w:r w:rsidRPr="00375A40">
              <w:rPr>
                <w:rFonts w:ascii="Arial" w:hAnsi="Arial" w:cs="Arial"/>
                <w:iCs/>
                <w:sz w:val="18"/>
                <w:szCs w:val="18"/>
              </w:rPr>
              <w:t>.</w:t>
            </w:r>
          </w:p>
        </w:tc>
        <w:tc>
          <w:tcPr>
            <w:tcW w:w="0" w:type="auto"/>
            <w:vAlign w:val="center"/>
            <w:hideMark/>
          </w:tcPr>
          <w:p w:rsidR="00006D9A" w:rsidRPr="00375A40" w:rsidRDefault="00006D9A" w:rsidP="00006D9A"/>
        </w:tc>
      </w:tr>
      <w:tr w:rsidR="00006D9A" w:rsidRPr="00375A40" w:rsidTr="00006D9A">
        <w:trPr>
          <w:tblCellSpacing w:w="0" w:type="dxa"/>
        </w:trPr>
        <w:tc>
          <w:tcPr>
            <w:tcW w:w="0" w:type="auto"/>
            <w:gridSpan w:val="3"/>
            <w:vAlign w:val="center"/>
            <w:hideMark/>
          </w:tcPr>
          <w:p w:rsidR="00626392" w:rsidRDefault="00006D9A" w:rsidP="008A3E8E">
            <w:r w:rsidRPr="00375A40">
              <w:br/>
              <w:t xml:space="preserve">In the UK, </w:t>
            </w:r>
            <w:r w:rsidRPr="00F852FB">
              <w:t>college</w:t>
            </w:r>
            <w:r w:rsidRPr="00375A40">
              <w:t xml:space="preserve"> is generally a place for </w:t>
            </w:r>
            <w:r w:rsidRPr="00F852FB">
              <w:t>further or vocational education</w:t>
            </w:r>
            <w:r w:rsidRPr="00375A40">
              <w:t xml:space="preserve">, </w:t>
            </w:r>
            <w:r w:rsidRPr="00F852FB">
              <w:t>wherea</w:t>
            </w:r>
            <w:r w:rsidR="00DB3001" w:rsidRPr="00F852FB">
              <w:t>s</w:t>
            </w:r>
            <w:r w:rsidR="00DB3001" w:rsidRPr="00F852FB">
              <w:rPr>
                <w:rFonts w:ascii="SimSun" w:eastAsia="SimSun" w:hAnsi="SimSun" w:cs="SimSun" w:hint="eastAsia"/>
              </w:rPr>
              <w:t>相比之下</w:t>
            </w:r>
            <w:r w:rsidRPr="00375A40">
              <w:t xml:space="preserve"> </w:t>
            </w:r>
            <w:r w:rsidRPr="00F852FB">
              <w:t>university</w:t>
            </w:r>
            <w:r w:rsidRPr="00375A40">
              <w:t xml:space="preserve"> is where you study for a graduate or post-graduate degree</w:t>
            </w:r>
            <w:r w:rsidR="00941AAF">
              <w:t xml:space="preserve"> (like master or </w:t>
            </w:r>
            <w:r w:rsidR="00941AAF" w:rsidRPr="00F852FB">
              <w:t>docterate</w:t>
            </w:r>
            <w:r w:rsidR="00941AAF">
              <w:t>)</w:t>
            </w:r>
            <w:r w:rsidRPr="00375A40">
              <w:t xml:space="preserve">. The article </w:t>
            </w:r>
            <w:r w:rsidRPr="00F852FB">
              <w:t>the</w:t>
            </w:r>
            <w:r w:rsidRPr="00375A40">
              <w:t xml:space="preserve"> is not usually used with either term.</w:t>
            </w:r>
            <w:r w:rsidR="008A3E8E" w:rsidRPr="00375A40">
              <w:t xml:space="preserve"> </w:t>
            </w:r>
            <w:r w:rsidR="00E54026">
              <w:t xml:space="preserve"> </w:t>
            </w:r>
            <w:r w:rsidR="00FF47F7" w:rsidRPr="00375A40">
              <w:t xml:space="preserve">  </w:t>
            </w:r>
            <w:r w:rsidR="008A3E8E" w:rsidRPr="00375A40">
              <w:t xml:space="preserve"> </w:t>
            </w:r>
          </w:p>
          <w:p w:rsidR="00941AAF" w:rsidRDefault="00941AAF" w:rsidP="008A3E8E"/>
          <w:p w:rsidR="008A3E8E" w:rsidRPr="00F852FB" w:rsidRDefault="008A3E8E" w:rsidP="008A3E8E">
            <w:r w:rsidRPr="00F852FB">
              <w:rPr>
                <w:highlight w:val="yellow"/>
              </w:rPr>
              <w:t xml:space="preserve">//vəʊˈkeɪʃənəl/ vocation, vocational: vocational training and skills are the training and skills needed for a particular job or profession. </w:t>
            </w:r>
            <w:r w:rsidRPr="00F852FB">
              <w:rPr>
                <w:rFonts w:ascii="SimSun" w:eastAsia="SimSun" w:hAnsi="SimSun" w:cs="SimSun" w:hint="eastAsia"/>
                <w:highlight w:val="yellow"/>
              </w:rPr>
              <w:t>职业的</w:t>
            </w:r>
            <w:r w:rsidR="00F852FB">
              <w:rPr>
                <w:rFonts w:ascii="SimSun" w:eastAsia="SimSun" w:hAnsi="SimSun" w:cs="SimSun"/>
                <w:highlight w:val="yellow"/>
              </w:rPr>
              <w:t>.</w:t>
            </w:r>
            <w:r w:rsidR="00F852FB" w:rsidRPr="00F852FB">
              <w:rPr>
                <w:rFonts w:ascii="SimSun" w:eastAsia="SimSun" w:hAnsi="SimSun" w:cs="SimSun"/>
                <w:b/>
                <w:bCs/>
                <w:highlight w:val="yellow"/>
              </w:rPr>
              <w:t xml:space="preserve"> </w:t>
            </w:r>
            <w:r w:rsidR="00F852FB" w:rsidRPr="00F852FB">
              <w:rPr>
                <w:highlight w:val="yellow"/>
              </w:rPr>
              <w:t xml:space="preserve"> </w:t>
            </w:r>
            <w:r w:rsidRPr="00F852FB">
              <w:rPr>
                <w:rFonts w:hint="eastAsia"/>
                <w:highlight w:val="yellow"/>
              </w:rPr>
              <w:t xml:space="preserve"> </w:t>
            </w:r>
            <w:r w:rsidRPr="00F852FB">
              <w:rPr>
                <w:b/>
                <w:bCs/>
                <w:highlight w:val="yellow"/>
                <w:u w:val="single"/>
              </w:rPr>
              <w:t>[</w:t>
            </w:r>
            <w:r w:rsidRPr="00F852FB">
              <w:rPr>
                <w:rFonts w:ascii="SimSun" w:eastAsia="SimSun" w:hAnsi="SimSun" w:cs="SimSun" w:hint="eastAsia"/>
                <w:b/>
                <w:bCs/>
                <w:highlight w:val="yellow"/>
                <w:u w:val="single"/>
              </w:rPr>
              <w:t>职业培训</w:t>
            </w:r>
            <w:r w:rsidRPr="00F852FB">
              <w:rPr>
                <w:rFonts w:hint="eastAsia"/>
                <w:b/>
                <w:bCs/>
                <w:highlight w:val="yellow"/>
                <w:u w:val="single"/>
              </w:rPr>
              <w:t>v</w:t>
            </w:r>
            <w:r w:rsidRPr="00F852FB">
              <w:rPr>
                <w:b/>
                <w:bCs/>
                <w:highlight w:val="yellow"/>
                <w:u w:val="single"/>
              </w:rPr>
              <w:t xml:space="preserve">ocational training; </w:t>
            </w:r>
            <w:r w:rsidRPr="00F852FB">
              <w:rPr>
                <w:rFonts w:ascii="SimSun" w:eastAsia="SimSun" w:hAnsi="SimSun" w:cs="SimSun" w:hint="eastAsia"/>
                <w:b/>
                <w:bCs/>
                <w:highlight w:val="yellow"/>
                <w:u w:val="single"/>
              </w:rPr>
              <w:t>职业教育</w:t>
            </w:r>
            <w:r w:rsidRPr="00F852FB">
              <w:rPr>
                <w:rFonts w:hint="eastAsia"/>
                <w:b/>
                <w:bCs/>
                <w:highlight w:val="yellow"/>
                <w:u w:val="single"/>
              </w:rPr>
              <w:t>:</w:t>
            </w:r>
            <w:r w:rsidRPr="00F852FB">
              <w:rPr>
                <w:b/>
                <w:bCs/>
                <w:highlight w:val="yellow"/>
                <w:u w:val="single"/>
              </w:rPr>
              <w:t xml:space="preserve"> vocational education]</w:t>
            </w:r>
            <w:r w:rsidRPr="00F852FB">
              <w:rPr>
                <w:b/>
                <w:bCs/>
                <w:highlight w:val="yellow"/>
                <w:u w:val="single"/>
              </w:rPr>
              <w:br/>
            </w:r>
            <w:r w:rsidRPr="00F852FB">
              <w:rPr>
                <w:highlight w:val="yellow"/>
              </w:rPr>
              <w:t>e.g.</w:t>
            </w:r>
            <w:r w:rsidRPr="00F852FB">
              <w:rPr>
                <w:rFonts w:hint="eastAsia"/>
                <w:highlight w:val="yellow"/>
              </w:rPr>
              <w:t xml:space="preserve"> </w:t>
            </w:r>
            <w:r w:rsidRPr="00F852FB">
              <w:rPr>
                <w:highlight w:val="yellow"/>
              </w:rPr>
              <w:t> ...a course designed to provide vocational training in engineering.  …</w:t>
            </w:r>
            <w:r w:rsidRPr="00F852FB">
              <w:rPr>
                <w:rFonts w:ascii="SimSun" w:eastAsia="SimSun" w:hAnsi="SimSun" w:cs="SimSun" w:hint="eastAsia"/>
                <w:highlight w:val="yellow"/>
              </w:rPr>
              <w:t>为提供工程学职业培训而设计的一门课程</w:t>
            </w:r>
          </w:p>
          <w:p w:rsidR="00006D9A" w:rsidRPr="00375A40" w:rsidRDefault="00006D9A" w:rsidP="00006D9A">
            <w:r w:rsidRPr="00375A40">
              <w:br/>
            </w:r>
          </w:p>
        </w:tc>
      </w:tr>
      <w:tr w:rsidR="00006D9A" w:rsidRPr="00375A40" w:rsidTr="00006D9A">
        <w:trPr>
          <w:tblCellSpacing w:w="0" w:type="dxa"/>
        </w:trPr>
        <w:tc>
          <w:tcPr>
            <w:tcW w:w="0" w:type="auto"/>
            <w:vAlign w:val="center"/>
            <w:hideMark/>
          </w:tcPr>
          <w:p w:rsidR="00006D9A" w:rsidRPr="00375A40" w:rsidRDefault="00006D9A" w:rsidP="00006D9A"/>
        </w:tc>
        <w:tc>
          <w:tcPr>
            <w:tcW w:w="0" w:type="auto"/>
            <w:vAlign w:val="center"/>
            <w:hideMark/>
          </w:tcPr>
          <w:p w:rsidR="00006D9A" w:rsidRPr="00F852FB" w:rsidRDefault="00006D9A" w:rsidP="00006D9A"/>
        </w:tc>
        <w:tc>
          <w:tcPr>
            <w:tcW w:w="0" w:type="auto"/>
            <w:vAlign w:val="center"/>
            <w:hideMark/>
          </w:tcPr>
          <w:p w:rsidR="00006D9A" w:rsidRPr="00F852FB" w:rsidRDefault="00006D9A" w:rsidP="00006D9A"/>
        </w:tc>
      </w:tr>
    </w:tbl>
    <w:p w:rsidR="00006D9A" w:rsidRPr="00F852FB" w:rsidRDefault="00006D9A" w:rsidP="00006D9A"/>
    <w:tbl>
      <w:tblPr>
        <w:tblW w:w="5000" w:type="pct"/>
        <w:tblCellSpacing w:w="0" w:type="dxa"/>
        <w:tblCellMar>
          <w:left w:w="0" w:type="dxa"/>
          <w:right w:w="0" w:type="dxa"/>
        </w:tblCellMar>
        <w:tblLook w:val="04A0" w:firstRow="1" w:lastRow="0" w:firstColumn="1" w:lastColumn="0" w:noHBand="0" w:noVBand="1"/>
      </w:tblPr>
      <w:tblGrid>
        <w:gridCol w:w="3159"/>
        <w:gridCol w:w="3158"/>
        <w:gridCol w:w="3158"/>
      </w:tblGrid>
      <w:tr w:rsidR="00006D9A" w:rsidRPr="00375A40" w:rsidTr="00006D9A">
        <w:trPr>
          <w:tblCellSpacing w:w="0" w:type="dxa"/>
        </w:trPr>
        <w:tc>
          <w:tcPr>
            <w:tcW w:w="0" w:type="auto"/>
            <w:vAlign w:val="center"/>
            <w:hideMark/>
          </w:tcPr>
          <w:p w:rsidR="00006D9A" w:rsidRPr="00375A40" w:rsidRDefault="00006D9A" w:rsidP="00006D9A"/>
        </w:tc>
        <w:tc>
          <w:tcPr>
            <w:tcW w:w="0" w:type="auto"/>
            <w:vAlign w:val="center"/>
            <w:hideMark/>
          </w:tcPr>
          <w:p w:rsidR="00006D9A" w:rsidRPr="00375A40" w:rsidRDefault="00006D9A" w:rsidP="00006D9A"/>
        </w:tc>
        <w:tc>
          <w:tcPr>
            <w:tcW w:w="0" w:type="auto"/>
            <w:vAlign w:val="center"/>
            <w:hideMark/>
          </w:tcPr>
          <w:p w:rsidR="00006D9A" w:rsidRPr="00375A40" w:rsidRDefault="00006D9A" w:rsidP="00006D9A"/>
        </w:tc>
      </w:tr>
      <w:tr w:rsidR="00006D9A" w:rsidRPr="00375A40" w:rsidTr="00006D9A">
        <w:trPr>
          <w:tblCellSpacing w:w="0" w:type="dxa"/>
        </w:trPr>
        <w:tc>
          <w:tcPr>
            <w:tcW w:w="0" w:type="auto"/>
            <w:vAlign w:val="center"/>
            <w:hideMark/>
          </w:tcPr>
          <w:p w:rsidR="00006D9A" w:rsidRPr="00375A40" w:rsidRDefault="00006D9A" w:rsidP="00006D9A"/>
        </w:tc>
        <w:tc>
          <w:tcPr>
            <w:tcW w:w="0" w:type="auto"/>
            <w:vAlign w:val="center"/>
            <w:hideMark/>
          </w:tcPr>
          <w:p w:rsidR="00006D9A" w:rsidRPr="00375A40" w:rsidRDefault="00006D9A" w:rsidP="00006D9A">
            <w:pPr>
              <w:rPr>
                <w:sz w:val="20"/>
                <w:szCs w:val="20"/>
              </w:rPr>
            </w:pPr>
          </w:p>
        </w:tc>
        <w:tc>
          <w:tcPr>
            <w:tcW w:w="0" w:type="auto"/>
            <w:vAlign w:val="center"/>
            <w:hideMark/>
          </w:tcPr>
          <w:p w:rsidR="00006D9A" w:rsidRPr="00375A40" w:rsidRDefault="00006D9A" w:rsidP="00006D9A">
            <w:pPr>
              <w:rPr>
                <w:sz w:val="20"/>
                <w:szCs w:val="20"/>
              </w:rPr>
            </w:pPr>
          </w:p>
        </w:tc>
      </w:tr>
    </w:tbl>
    <w:p w:rsidR="00006D9A" w:rsidRPr="00375A40" w:rsidRDefault="00006D9A" w:rsidP="00006D9A">
      <w:pPr>
        <w:rPr>
          <w:vanish/>
        </w:rPr>
      </w:pPr>
    </w:p>
    <w:tbl>
      <w:tblPr>
        <w:tblW w:w="5000" w:type="pct"/>
        <w:tblCellSpacing w:w="0" w:type="dxa"/>
        <w:tblCellMar>
          <w:left w:w="0" w:type="dxa"/>
          <w:right w:w="0" w:type="dxa"/>
        </w:tblCellMar>
        <w:tblLook w:val="04A0" w:firstRow="1" w:lastRow="0" w:firstColumn="1" w:lastColumn="0" w:noHBand="0" w:noVBand="1"/>
      </w:tblPr>
      <w:tblGrid>
        <w:gridCol w:w="2689"/>
        <w:gridCol w:w="6750"/>
        <w:gridCol w:w="36"/>
      </w:tblGrid>
      <w:tr w:rsidR="00006D9A" w:rsidRPr="00375A40" w:rsidTr="00C93B28">
        <w:trPr>
          <w:tblCellSpacing w:w="0" w:type="dxa"/>
        </w:trPr>
        <w:tc>
          <w:tcPr>
            <w:tcW w:w="1419" w:type="pct"/>
            <w:vAlign w:val="center"/>
            <w:hideMark/>
          </w:tcPr>
          <w:p w:rsidR="00006D9A" w:rsidRPr="00375A40" w:rsidRDefault="00006D9A" w:rsidP="00006D9A"/>
        </w:tc>
        <w:tc>
          <w:tcPr>
            <w:tcW w:w="3562" w:type="pct"/>
            <w:vAlign w:val="center"/>
            <w:hideMark/>
          </w:tcPr>
          <w:p w:rsidR="00006D9A" w:rsidRPr="00375A40" w:rsidRDefault="00006D9A" w:rsidP="00006D9A"/>
        </w:tc>
        <w:tc>
          <w:tcPr>
            <w:tcW w:w="0" w:type="auto"/>
            <w:vAlign w:val="center"/>
            <w:hideMark/>
          </w:tcPr>
          <w:p w:rsidR="00006D9A" w:rsidRPr="00375A40" w:rsidRDefault="00006D9A" w:rsidP="00006D9A"/>
        </w:tc>
      </w:tr>
    </w:tbl>
    <w:p w:rsidR="00C93B28" w:rsidRDefault="00C93B28" w:rsidP="008B0739">
      <w:pPr>
        <w:pStyle w:val="Heading2"/>
      </w:pPr>
      <w:r>
        <w:t>`in college` v.s. `at university`</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3162"/>
        <w:gridCol w:w="3153"/>
        <w:gridCol w:w="3160"/>
      </w:tblGrid>
      <w:tr w:rsidR="00C93B28" w:rsidRPr="00375A40" w:rsidTr="005E58CD">
        <w:trPr>
          <w:tblCellSpacing w:w="7" w:type="dxa"/>
        </w:trPr>
        <w:tc>
          <w:tcPr>
            <w:tcW w:w="0" w:type="auto"/>
            <w:gridSpan w:val="3"/>
            <w:vAlign w:val="center"/>
            <w:hideMark/>
          </w:tcPr>
          <w:p w:rsidR="00C93B28" w:rsidRPr="00375A40" w:rsidRDefault="00C93B28" w:rsidP="005E58CD">
            <w:r w:rsidRPr="00375A40">
              <w:t xml:space="preserve">In the US, students say they are </w:t>
            </w:r>
            <w:r w:rsidRPr="00C93B28">
              <w:rPr>
                <w:b/>
                <w:bCs/>
                <w:highlight w:val="yellow"/>
                <w:u w:val="single"/>
              </w:rPr>
              <w:t>in college</w:t>
            </w:r>
            <w:r w:rsidRPr="00375A40">
              <w:t xml:space="preserve">; in the UK, students say they're </w:t>
            </w:r>
            <w:r w:rsidRPr="00C93B28">
              <w:rPr>
                <w:b/>
                <w:bCs/>
                <w:highlight w:val="yellow"/>
                <w:u w:val="single"/>
              </w:rPr>
              <w:t>at university</w:t>
            </w:r>
            <w:r w:rsidRPr="00375A40">
              <w:t>.</w:t>
            </w:r>
            <w:r w:rsidRPr="00375A40">
              <w:br/>
              <w:t> </w:t>
            </w:r>
          </w:p>
        </w:tc>
      </w:tr>
      <w:tr w:rsidR="00C93B28" w:rsidRPr="00375A40" w:rsidTr="005E58CD">
        <w:trPr>
          <w:tblCellSpacing w:w="7" w:type="dxa"/>
        </w:trPr>
        <w:tc>
          <w:tcPr>
            <w:tcW w:w="0" w:type="auto"/>
            <w:vAlign w:val="center"/>
            <w:hideMark/>
          </w:tcPr>
          <w:p w:rsidR="00C93B28" w:rsidRPr="00375A40" w:rsidRDefault="00C93B28" w:rsidP="005E58CD"/>
        </w:tc>
        <w:tc>
          <w:tcPr>
            <w:tcW w:w="0" w:type="auto"/>
            <w:vAlign w:val="center"/>
            <w:hideMark/>
          </w:tcPr>
          <w:p w:rsidR="00C93B28" w:rsidRPr="00375A40" w:rsidRDefault="00C93B28" w:rsidP="005E58CD">
            <w:pPr>
              <w:rPr>
                <w:sz w:val="20"/>
                <w:szCs w:val="20"/>
              </w:rPr>
            </w:pPr>
          </w:p>
        </w:tc>
        <w:tc>
          <w:tcPr>
            <w:tcW w:w="0" w:type="auto"/>
            <w:vAlign w:val="center"/>
            <w:hideMark/>
          </w:tcPr>
          <w:p w:rsidR="00C93B28" w:rsidRPr="00375A40" w:rsidRDefault="00C93B28" w:rsidP="005E58CD">
            <w:pPr>
              <w:rPr>
                <w:sz w:val="20"/>
                <w:szCs w:val="20"/>
              </w:rPr>
            </w:pPr>
          </w:p>
        </w:tc>
      </w:tr>
    </w:tbl>
    <w:p w:rsidR="00C93B28" w:rsidRPr="00375A40" w:rsidRDefault="00C93B28" w:rsidP="00C93B28">
      <w:pPr>
        <w:rPr>
          <w:vanish/>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3"/>
        <w:gridCol w:w="7872"/>
        <w:gridCol w:w="1110"/>
      </w:tblGrid>
      <w:tr w:rsidR="00C93B28" w:rsidRPr="00375A40" w:rsidTr="005E58CD">
        <w:trPr>
          <w:tblCellSpacing w:w="7" w:type="dxa"/>
        </w:trPr>
        <w:tc>
          <w:tcPr>
            <w:tcW w:w="0" w:type="auto"/>
            <w:vAlign w:val="center"/>
            <w:hideMark/>
          </w:tcPr>
          <w:p w:rsidR="00C93B28" w:rsidRPr="00375A40" w:rsidRDefault="00C93B28" w:rsidP="005E58CD"/>
        </w:tc>
        <w:tc>
          <w:tcPr>
            <w:tcW w:w="4147" w:type="pct"/>
            <w:vAlign w:val="center"/>
            <w:hideMark/>
          </w:tcPr>
          <w:p w:rsidR="00C93B28" w:rsidRPr="00375A40" w:rsidRDefault="00C93B28" w:rsidP="005E58CD">
            <w:r w:rsidRPr="00375A40">
              <w:rPr>
                <w:iCs/>
              </w:rPr>
              <w:t>Paul and his sister are both </w:t>
            </w:r>
            <w:r w:rsidRPr="00375A40">
              <w:rPr>
                <w:b/>
                <w:bCs/>
                <w:iCs/>
              </w:rPr>
              <w:t>in college</w:t>
            </w:r>
            <w:r w:rsidRPr="00375A40">
              <w:rPr>
                <w:iCs/>
              </w:rPr>
              <w:t>.</w:t>
            </w:r>
          </w:p>
        </w:tc>
        <w:tc>
          <w:tcPr>
            <w:tcW w:w="575" w:type="pct"/>
            <w:vAlign w:val="center"/>
            <w:hideMark/>
          </w:tcPr>
          <w:p w:rsidR="00C93B28" w:rsidRPr="00375A40" w:rsidRDefault="00C93B28" w:rsidP="005E58CD"/>
        </w:tc>
      </w:tr>
      <w:tr w:rsidR="00C93B28" w:rsidRPr="00375A40" w:rsidTr="005E58CD">
        <w:trPr>
          <w:tblCellSpacing w:w="7" w:type="dxa"/>
        </w:trPr>
        <w:tc>
          <w:tcPr>
            <w:tcW w:w="249" w:type="pct"/>
            <w:vAlign w:val="center"/>
            <w:hideMark/>
          </w:tcPr>
          <w:p w:rsidR="00C93B28" w:rsidRPr="00375A40" w:rsidRDefault="00C93B28" w:rsidP="005E58CD"/>
        </w:tc>
        <w:tc>
          <w:tcPr>
            <w:tcW w:w="4147" w:type="pct"/>
            <w:vAlign w:val="center"/>
            <w:hideMark/>
          </w:tcPr>
          <w:p w:rsidR="00C93B28" w:rsidRPr="00375A40" w:rsidRDefault="00C93B28" w:rsidP="005E58CD">
            <w:pPr>
              <w:rPr>
                <w:sz w:val="20"/>
                <w:szCs w:val="20"/>
              </w:rPr>
            </w:pPr>
          </w:p>
        </w:tc>
        <w:tc>
          <w:tcPr>
            <w:tcW w:w="575" w:type="pct"/>
            <w:vAlign w:val="center"/>
            <w:hideMark/>
          </w:tcPr>
          <w:p w:rsidR="00C93B28" w:rsidRPr="00375A40" w:rsidRDefault="00C93B28" w:rsidP="005E58CD">
            <w:pPr>
              <w:rPr>
                <w:sz w:val="20"/>
                <w:szCs w:val="20"/>
              </w:rPr>
            </w:pPr>
          </w:p>
        </w:tc>
      </w:tr>
    </w:tbl>
    <w:p w:rsidR="00C93B28" w:rsidRPr="00375A40" w:rsidRDefault="00C93B28" w:rsidP="00C93B28">
      <w:pPr>
        <w:rPr>
          <w:vanish/>
        </w:rPr>
      </w:pPr>
    </w:p>
    <w:tbl>
      <w:tblPr>
        <w:tblW w:w="6410" w:type="pct"/>
        <w:tblCellSpacing w:w="7" w:type="dxa"/>
        <w:tblCellMar>
          <w:top w:w="15" w:type="dxa"/>
          <w:left w:w="15" w:type="dxa"/>
          <w:bottom w:w="15" w:type="dxa"/>
          <w:right w:w="15" w:type="dxa"/>
        </w:tblCellMar>
        <w:tblLook w:val="04A0" w:firstRow="1" w:lastRow="0" w:firstColumn="1" w:lastColumn="0" w:noHBand="0" w:noVBand="1"/>
      </w:tblPr>
      <w:tblGrid>
        <w:gridCol w:w="490"/>
        <w:gridCol w:w="6425"/>
        <w:gridCol w:w="5232"/>
      </w:tblGrid>
      <w:tr w:rsidR="00C93B28" w:rsidRPr="00375A40" w:rsidTr="005E58CD">
        <w:trPr>
          <w:trHeight w:val="47"/>
          <w:tblCellSpacing w:w="7" w:type="dxa"/>
        </w:trPr>
        <w:tc>
          <w:tcPr>
            <w:tcW w:w="194" w:type="pct"/>
            <w:vAlign w:val="center"/>
            <w:hideMark/>
          </w:tcPr>
          <w:p w:rsidR="00C93B28" w:rsidRPr="00375A40" w:rsidRDefault="00C93B28" w:rsidP="005E58CD"/>
        </w:tc>
        <w:tc>
          <w:tcPr>
            <w:tcW w:w="2651" w:type="pct"/>
            <w:vAlign w:val="center"/>
            <w:hideMark/>
          </w:tcPr>
          <w:p w:rsidR="00C93B28" w:rsidRPr="00375A40" w:rsidRDefault="00C93B28" w:rsidP="005E58CD">
            <w:r w:rsidRPr="00375A40">
              <w:rPr>
                <w:iCs/>
              </w:rPr>
              <w:t>Paul and his sister are both </w:t>
            </w:r>
            <w:r w:rsidRPr="00375A40">
              <w:rPr>
                <w:b/>
                <w:bCs/>
                <w:iCs/>
              </w:rPr>
              <w:t>at university</w:t>
            </w:r>
            <w:r w:rsidRPr="00375A40">
              <w:rPr>
                <w:iCs/>
              </w:rPr>
              <w:t>.</w:t>
            </w:r>
          </w:p>
        </w:tc>
        <w:tc>
          <w:tcPr>
            <w:tcW w:w="0" w:type="auto"/>
            <w:vAlign w:val="center"/>
            <w:hideMark/>
          </w:tcPr>
          <w:p w:rsidR="00C93B28" w:rsidRPr="00375A40" w:rsidRDefault="00C93B28" w:rsidP="005E58CD"/>
        </w:tc>
      </w:tr>
    </w:tbl>
    <w:p w:rsidR="00C93B28" w:rsidRPr="00C93B28" w:rsidRDefault="00C93B28" w:rsidP="00C93B28"/>
    <w:p w:rsidR="00C93B28" w:rsidRPr="00C93B28" w:rsidRDefault="00C93B28" w:rsidP="00C93B28"/>
    <w:p w:rsidR="008B0739" w:rsidRPr="00375A40" w:rsidRDefault="008B0739" w:rsidP="008B0739">
      <w:pPr>
        <w:pStyle w:val="Heading2"/>
      </w:pPr>
      <w:r w:rsidRPr="00375A40">
        <w:t>`Public V.S. private ` school</w:t>
      </w:r>
    </w:p>
    <w:p w:rsidR="00AE1921" w:rsidRPr="00375A40" w:rsidRDefault="008B0739" w:rsidP="006718F0">
      <w:pPr>
        <w:pStyle w:val="NormalWeb"/>
        <w:numPr>
          <w:ilvl w:val="0"/>
          <w:numId w:val="27"/>
        </w:numPr>
      </w:pPr>
      <w:r w:rsidRPr="00375A40">
        <w:t xml:space="preserve">Students can go to </w:t>
      </w:r>
      <w:r w:rsidRPr="00375A40">
        <w:rPr>
          <w:b/>
          <w:highlight w:val="yellow"/>
          <w:u w:val="single"/>
        </w:rPr>
        <w:t>public schools,</w:t>
      </w:r>
      <w:r w:rsidRPr="00375A40">
        <w:rPr>
          <w:highlight w:val="yellow"/>
        </w:rPr>
        <w:t xml:space="preserve"> which are </w:t>
      </w:r>
      <w:r w:rsidRPr="00375A40">
        <w:rPr>
          <w:b/>
          <w:highlight w:val="yellow"/>
          <w:u w:val="single"/>
        </w:rPr>
        <w:t xml:space="preserve">paid for </w:t>
      </w:r>
      <w:r w:rsidRPr="00375A40">
        <w:rPr>
          <w:highlight w:val="yellow"/>
        </w:rPr>
        <w:t xml:space="preserve">by </w:t>
      </w:r>
      <w:r w:rsidRPr="00375A40">
        <w:rPr>
          <w:b/>
          <w:highlight w:val="yellow"/>
          <w:u w:val="single"/>
        </w:rPr>
        <w:t>state taxes</w:t>
      </w:r>
      <w:r w:rsidR="00C903DB">
        <w:rPr>
          <w:b/>
          <w:u w:val="single"/>
        </w:rPr>
        <w:t xml:space="preserve"> </w:t>
      </w:r>
      <w:r w:rsidR="00C903DB">
        <w:rPr>
          <w:rFonts w:ascii="SimSun" w:eastAsia="SimSun" w:hAnsi="SimSun" w:cs="SimSun" w:hint="eastAsia"/>
          <w:b/>
          <w:highlight w:val="yellow"/>
          <w:u w:val="single"/>
        </w:rPr>
        <w:t>国家税收</w:t>
      </w:r>
      <w:r w:rsidR="00AE1921" w:rsidRPr="00375A40">
        <w:t>;</w:t>
      </w:r>
    </w:p>
    <w:p w:rsidR="008B0739" w:rsidRPr="00375A40" w:rsidRDefault="008B0739" w:rsidP="006718F0">
      <w:pPr>
        <w:pStyle w:val="NormalWeb"/>
        <w:numPr>
          <w:ilvl w:val="0"/>
          <w:numId w:val="27"/>
        </w:numPr>
      </w:pPr>
      <w:r w:rsidRPr="00375A40">
        <w:lastRenderedPageBreak/>
        <w:t xml:space="preserve">or families can </w:t>
      </w:r>
      <w:r w:rsidRPr="00375A40">
        <w:rPr>
          <w:b/>
          <w:highlight w:val="yellow"/>
          <w:u w:val="single"/>
        </w:rPr>
        <w:t>pay for</w:t>
      </w:r>
      <w:r w:rsidRPr="00375A40">
        <w:t xml:space="preserve"> their children to go to </w:t>
      </w:r>
      <w:r w:rsidRPr="00375A40">
        <w:rPr>
          <w:b/>
          <w:u w:val="single"/>
        </w:rPr>
        <w:t>private schools</w:t>
      </w:r>
      <w:r w:rsidRPr="00375A40">
        <w:t>, which some people believe offer a better education, but are usually more expensive.</w:t>
      </w:r>
    </w:p>
    <w:p w:rsidR="00BC5914" w:rsidRPr="00375A40" w:rsidRDefault="00BC5914" w:rsidP="00BC5914">
      <w:pPr>
        <w:pStyle w:val="Heading2"/>
      </w:pPr>
      <w:r w:rsidRPr="00375A40">
        <w:t>Grammar: sentence stress</w:t>
      </w:r>
    </w:p>
    <w:tbl>
      <w:tblPr>
        <w:tblW w:w="5000" w:type="pct"/>
        <w:tblCellSpacing w:w="0" w:type="dxa"/>
        <w:tblCellMar>
          <w:left w:w="0" w:type="dxa"/>
          <w:right w:w="0" w:type="dxa"/>
        </w:tblCellMar>
        <w:tblLook w:val="04A0" w:firstRow="1" w:lastRow="0" w:firstColumn="1" w:lastColumn="0" w:noHBand="0" w:noVBand="1"/>
      </w:tblPr>
      <w:tblGrid>
        <w:gridCol w:w="475"/>
        <w:gridCol w:w="4500"/>
        <w:gridCol w:w="4500"/>
      </w:tblGrid>
      <w:tr w:rsidR="00A511BE" w:rsidRPr="00375A40" w:rsidTr="00A511BE">
        <w:trPr>
          <w:tblCellSpacing w:w="0" w:type="dxa"/>
        </w:trPr>
        <w:tc>
          <w:tcPr>
            <w:tcW w:w="0" w:type="auto"/>
            <w:gridSpan w:val="3"/>
            <w:vAlign w:val="center"/>
            <w:hideMark/>
          </w:tcPr>
          <w:p w:rsidR="00A511BE" w:rsidRPr="00375A40" w:rsidRDefault="00A511BE" w:rsidP="00A511BE">
            <w:r w:rsidRPr="009C0232">
              <w:rPr>
                <w:highlight w:val="yellow"/>
              </w:rPr>
              <w:t>To communicate more effectively, emphasize the most important words</w:t>
            </w:r>
            <w:r w:rsidRPr="00375A40">
              <w:t xml:space="preserve"> in each sentence by saying them more loudly. Notice that </w:t>
            </w:r>
            <w:r w:rsidRPr="00375A40">
              <w:rPr>
                <w:b/>
                <w:bCs/>
              </w:rPr>
              <w:t>private</w:t>
            </w:r>
            <w:r w:rsidRPr="00375A40">
              <w:t xml:space="preserve"> and </w:t>
            </w:r>
            <w:r w:rsidRPr="00375A40">
              <w:rPr>
                <w:b/>
                <w:bCs/>
              </w:rPr>
              <w:t>expensive</w:t>
            </w:r>
            <w:r w:rsidRPr="00375A40">
              <w:t xml:space="preserve"> are stressed in this sentence:</w:t>
            </w:r>
          </w:p>
        </w:tc>
      </w:tr>
      <w:tr w:rsidR="00A511BE" w:rsidRPr="00375A40" w:rsidTr="00A511BE">
        <w:trPr>
          <w:tblCellSpacing w:w="0" w:type="dxa"/>
        </w:trPr>
        <w:tc>
          <w:tcPr>
            <w:tcW w:w="250" w:type="pct"/>
            <w:vAlign w:val="center"/>
            <w:hideMark/>
          </w:tcPr>
          <w:p w:rsidR="00A511BE" w:rsidRPr="00375A40" w:rsidRDefault="00A511BE" w:rsidP="00A511BE"/>
        </w:tc>
        <w:tc>
          <w:tcPr>
            <w:tcW w:w="0" w:type="auto"/>
            <w:vAlign w:val="center"/>
            <w:hideMark/>
          </w:tcPr>
          <w:p w:rsidR="00A511BE" w:rsidRPr="00375A40" w:rsidRDefault="00A511BE" w:rsidP="00A511BE">
            <w:pPr>
              <w:rPr>
                <w:sz w:val="20"/>
                <w:szCs w:val="20"/>
              </w:rPr>
            </w:pPr>
          </w:p>
        </w:tc>
        <w:tc>
          <w:tcPr>
            <w:tcW w:w="0" w:type="auto"/>
            <w:vAlign w:val="center"/>
            <w:hideMark/>
          </w:tcPr>
          <w:p w:rsidR="00A511BE" w:rsidRPr="00375A40" w:rsidRDefault="00A511BE" w:rsidP="00A511BE">
            <w:pPr>
              <w:rPr>
                <w:sz w:val="20"/>
                <w:szCs w:val="20"/>
              </w:rPr>
            </w:pPr>
          </w:p>
        </w:tc>
      </w:tr>
    </w:tbl>
    <w:p w:rsidR="00A511BE" w:rsidRPr="00375A40" w:rsidRDefault="00A511BE" w:rsidP="00A511BE">
      <w:pPr>
        <w:rPr>
          <w:vanish/>
        </w:rPr>
      </w:pPr>
    </w:p>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A511BE" w:rsidRPr="00375A40" w:rsidTr="00A511BE">
        <w:trPr>
          <w:tblCellSpacing w:w="0" w:type="dxa"/>
        </w:trPr>
        <w:tc>
          <w:tcPr>
            <w:tcW w:w="250" w:type="pct"/>
            <w:vAlign w:val="center"/>
            <w:hideMark/>
          </w:tcPr>
          <w:p w:rsidR="00A511BE" w:rsidRPr="00375A40" w:rsidRDefault="00A511BE" w:rsidP="00A511BE"/>
        </w:tc>
        <w:tc>
          <w:tcPr>
            <w:tcW w:w="0" w:type="auto"/>
            <w:gridSpan w:val="2"/>
            <w:vAlign w:val="center"/>
            <w:hideMark/>
          </w:tcPr>
          <w:p w:rsidR="00A511BE" w:rsidRPr="00375A40" w:rsidRDefault="00A511BE" w:rsidP="00A511BE">
            <w:r w:rsidRPr="00375A40">
              <w:rPr>
                <w:b/>
                <w:bCs/>
                <w:iCs/>
              </w:rPr>
              <w:t>Private</w:t>
            </w:r>
            <w:r w:rsidRPr="00375A40">
              <w:rPr>
                <w:iCs/>
              </w:rPr>
              <w:t xml:space="preserve"> schools are too </w:t>
            </w:r>
            <w:r w:rsidRPr="00375A40">
              <w:rPr>
                <w:b/>
                <w:bCs/>
                <w:iCs/>
              </w:rPr>
              <w:t>expensive</w:t>
            </w:r>
            <w:r w:rsidRPr="00375A40">
              <w:rPr>
                <w:iCs/>
              </w:rPr>
              <w:t>.</w:t>
            </w:r>
          </w:p>
        </w:tc>
      </w:tr>
      <w:tr w:rsidR="00A511BE" w:rsidRPr="00375A40" w:rsidTr="00A511BE">
        <w:trPr>
          <w:tblCellSpacing w:w="0" w:type="dxa"/>
        </w:trPr>
        <w:tc>
          <w:tcPr>
            <w:tcW w:w="0" w:type="auto"/>
            <w:gridSpan w:val="3"/>
            <w:vAlign w:val="center"/>
            <w:hideMark/>
          </w:tcPr>
          <w:p w:rsidR="00A511BE" w:rsidRPr="00375A40" w:rsidRDefault="00A511BE" w:rsidP="00A511BE">
            <w:r w:rsidRPr="00375A40">
              <w:br/>
              <w:t xml:space="preserve">Notice that </w:t>
            </w:r>
            <w:r w:rsidRPr="00375A40">
              <w:rPr>
                <w:b/>
                <w:bCs/>
              </w:rPr>
              <w:t>high</w:t>
            </w:r>
            <w:r w:rsidRPr="00375A40">
              <w:t xml:space="preserve"> and </w:t>
            </w:r>
            <w:r w:rsidRPr="00375A40">
              <w:rPr>
                <w:b/>
                <w:bCs/>
              </w:rPr>
              <w:t>university</w:t>
            </w:r>
            <w:r w:rsidRPr="00375A40">
              <w:t xml:space="preserve"> are stressed in this sentence:</w:t>
            </w:r>
          </w:p>
        </w:tc>
      </w:tr>
      <w:tr w:rsidR="00A511BE" w:rsidRPr="00375A40" w:rsidTr="00A511BE">
        <w:trPr>
          <w:tblCellSpacing w:w="0" w:type="dxa"/>
        </w:trPr>
        <w:tc>
          <w:tcPr>
            <w:tcW w:w="0" w:type="auto"/>
            <w:vAlign w:val="center"/>
            <w:hideMark/>
          </w:tcPr>
          <w:p w:rsidR="00A511BE" w:rsidRPr="00375A40" w:rsidRDefault="00A511BE" w:rsidP="00A511BE"/>
        </w:tc>
        <w:tc>
          <w:tcPr>
            <w:tcW w:w="0" w:type="auto"/>
            <w:vAlign w:val="center"/>
            <w:hideMark/>
          </w:tcPr>
          <w:p w:rsidR="00A511BE" w:rsidRPr="00375A40" w:rsidRDefault="00A511BE" w:rsidP="00A511BE">
            <w:pPr>
              <w:rPr>
                <w:sz w:val="20"/>
                <w:szCs w:val="20"/>
              </w:rPr>
            </w:pPr>
          </w:p>
        </w:tc>
        <w:tc>
          <w:tcPr>
            <w:tcW w:w="0" w:type="auto"/>
            <w:vAlign w:val="center"/>
            <w:hideMark/>
          </w:tcPr>
          <w:p w:rsidR="00A511BE" w:rsidRPr="00375A40" w:rsidRDefault="00A511BE" w:rsidP="00A511BE">
            <w:pPr>
              <w:rPr>
                <w:sz w:val="20"/>
                <w:szCs w:val="20"/>
              </w:rPr>
            </w:pPr>
          </w:p>
        </w:tc>
      </w:tr>
    </w:tbl>
    <w:p w:rsidR="00A511BE" w:rsidRPr="00375A40" w:rsidRDefault="00A511BE" w:rsidP="00A511BE">
      <w:pPr>
        <w:rPr>
          <w:vanish/>
        </w:rPr>
      </w:pPr>
    </w:p>
    <w:tbl>
      <w:tblPr>
        <w:tblW w:w="5000" w:type="pct"/>
        <w:tblCellSpacing w:w="0" w:type="dxa"/>
        <w:tblCellMar>
          <w:left w:w="0" w:type="dxa"/>
          <w:right w:w="0" w:type="dxa"/>
        </w:tblCellMar>
        <w:tblLook w:val="04A0" w:firstRow="1" w:lastRow="0" w:firstColumn="1" w:lastColumn="0" w:noHBand="0" w:noVBand="1"/>
      </w:tblPr>
      <w:tblGrid>
        <w:gridCol w:w="15"/>
        <w:gridCol w:w="4730"/>
        <w:gridCol w:w="4730"/>
      </w:tblGrid>
      <w:tr w:rsidR="00A511BE" w:rsidRPr="00375A40" w:rsidTr="00A511BE">
        <w:trPr>
          <w:tblCellSpacing w:w="0" w:type="dxa"/>
        </w:trPr>
        <w:tc>
          <w:tcPr>
            <w:tcW w:w="0" w:type="auto"/>
            <w:vAlign w:val="center"/>
            <w:hideMark/>
          </w:tcPr>
          <w:p w:rsidR="00A511BE" w:rsidRPr="00375A40" w:rsidRDefault="00A511BE" w:rsidP="00A511BE"/>
        </w:tc>
        <w:tc>
          <w:tcPr>
            <w:tcW w:w="0" w:type="auto"/>
            <w:gridSpan w:val="2"/>
            <w:vAlign w:val="center"/>
            <w:hideMark/>
          </w:tcPr>
          <w:p w:rsidR="00A511BE" w:rsidRPr="00375A40" w:rsidRDefault="00A511BE" w:rsidP="00A511BE">
            <w:r w:rsidRPr="00375A40">
              <w:rPr>
                <w:iCs/>
              </w:rPr>
              <w:t xml:space="preserve">After </w:t>
            </w:r>
            <w:r w:rsidRPr="00375A40">
              <w:rPr>
                <w:b/>
                <w:bCs/>
                <w:iCs/>
              </w:rPr>
              <w:t>high</w:t>
            </w:r>
            <w:r w:rsidRPr="00375A40">
              <w:rPr>
                <w:iCs/>
              </w:rPr>
              <w:t xml:space="preserve"> school, I went to a private </w:t>
            </w:r>
            <w:r w:rsidRPr="00375A40">
              <w:rPr>
                <w:b/>
                <w:bCs/>
                <w:iCs/>
              </w:rPr>
              <w:t>university</w:t>
            </w:r>
            <w:r w:rsidRPr="00375A40">
              <w:rPr>
                <w:iCs/>
              </w:rPr>
              <w:t>.</w:t>
            </w:r>
          </w:p>
        </w:tc>
      </w:tr>
      <w:tr w:rsidR="00A511BE" w:rsidRPr="00375A40" w:rsidTr="00A511BE">
        <w:trPr>
          <w:tblCellSpacing w:w="0" w:type="dxa"/>
        </w:trPr>
        <w:tc>
          <w:tcPr>
            <w:tcW w:w="0" w:type="auto"/>
            <w:gridSpan w:val="3"/>
            <w:vAlign w:val="center"/>
            <w:hideMark/>
          </w:tcPr>
          <w:p w:rsidR="00A511BE" w:rsidRPr="00375A40" w:rsidRDefault="00A511BE" w:rsidP="00A511BE">
            <w:r w:rsidRPr="00375A40">
              <w:br/>
            </w:r>
            <w:r w:rsidRPr="003C392E">
              <w:rPr>
                <w:highlight w:val="yellow"/>
              </w:rPr>
              <w:t>You can change the meaning of a sentence by stressing different words</w:t>
            </w:r>
            <w:r w:rsidRPr="00375A40">
              <w:t xml:space="preserve">. Notice how the meaning changes if </w:t>
            </w:r>
            <w:r w:rsidRPr="00375A40">
              <w:rPr>
                <w:b/>
                <w:bCs/>
              </w:rPr>
              <w:t>private</w:t>
            </w:r>
            <w:r w:rsidRPr="00375A40">
              <w:t xml:space="preserve"> is stressed instead of </w:t>
            </w:r>
            <w:r w:rsidRPr="00375A40">
              <w:rPr>
                <w:b/>
                <w:bCs/>
              </w:rPr>
              <w:t>university</w:t>
            </w:r>
            <w:r w:rsidRPr="00375A40">
              <w:t>. The speaker has made it more important that the university was private than the fact that she went to university.</w:t>
            </w:r>
          </w:p>
        </w:tc>
      </w:tr>
      <w:tr w:rsidR="00A511BE" w:rsidRPr="00375A40" w:rsidTr="00A511BE">
        <w:trPr>
          <w:tblCellSpacing w:w="0" w:type="dxa"/>
        </w:trPr>
        <w:tc>
          <w:tcPr>
            <w:tcW w:w="0" w:type="auto"/>
            <w:vAlign w:val="center"/>
            <w:hideMark/>
          </w:tcPr>
          <w:p w:rsidR="00A511BE" w:rsidRPr="00375A40" w:rsidRDefault="00A511BE" w:rsidP="00A511BE"/>
        </w:tc>
        <w:tc>
          <w:tcPr>
            <w:tcW w:w="0" w:type="auto"/>
            <w:vAlign w:val="center"/>
            <w:hideMark/>
          </w:tcPr>
          <w:p w:rsidR="00A511BE" w:rsidRPr="00375A40" w:rsidRDefault="00A511BE" w:rsidP="00A511BE">
            <w:pPr>
              <w:rPr>
                <w:sz w:val="20"/>
                <w:szCs w:val="20"/>
              </w:rPr>
            </w:pPr>
          </w:p>
        </w:tc>
        <w:tc>
          <w:tcPr>
            <w:tcW w:w="0" w:type="auto"/>
            <w:vAlign w:val="center"/>
            <w:hideMark/>
          </w:tcPr>
          <w:p w:rsidR="00A511BE" w:rsidRPr="00375A40" w:rsidRDefault="00A511BE" w:rsidP="00A511BE">
            <w:pPr>
              <w:rPr>
                <w:sz w:val="20"/>
                <w:szCs w:val="20"/>
              </w:rPr>
            </w:pPr>
          </w:p>
        </w:tc>
      </w:tr>
    </w:tbl>
    <w:p w:rsidR="00A511BE" w:rsidRPr="00375A40" w:rsidRDefault="00A511BE" w:rsidP="00A511BE">
      <w:pPr>
        <w:rPr>
          <w:vanish/>
        </w:rPr>
      </w:pPr>
    </w:p>
    <w:tbl>
      <w:tblPr>
        <w:tblW w:w="5000" w:type="pct"/>
        <w:tblCellSpacing w:w="0" w:type="dxa"/>
        <w:tblCellMar>
          <w:left w:w="0" w:type="dxa"/>
          <w:right w:w="0" w:type="dxa"/>
        </w:tblCellMar>
        <w:tblLook w:val="04A0" w:firstRow="1" w:lastRow="0" w:firstColumn="1" w:lastColumn="0" w:noHBand="0" w:noVBand="1"/>
      </w:tblPr>
      <w:tblGrid>
        <w:gridCol w:w="9"/>
        <w:gridCol w:w="4733"/>
        <w:gridCol w:w="4733"/>
      </w:tblGrid>
      <w:tr w:rsidR="00A511BE" w:rsidRPr="00375A40" w:rsidTr="00A511BE">
        <w:trPr>
          <w:tblCellSpacing w:w="0" w:type="dxa"/>
        </w:trPr>
        <w:tc>
          <w:tcPr>
            <w:tcW w:w="0" w:type="auto"/>
            <w:vAlign w:val="center"/>
            <w:hideMark/>
          </w:tcPr>
          <w:p w:rsidR="00A511BE" w:rsidRPr="00375A40" w:rsidRDefault="00A511BE" w:rsidP="00A511BE"/>
        </w:tc>
        <w:tc>
          <w:tcPr>
            <w:tcW w:w="0" w:type="auto"/>
            <w:gridSpan w:val="2"/>
            <w:vAlign w:val="center"/>
            <w:hideMark/>
          </w:tcPr>
          <w:p w:rsidR="00A511BE" w:rsidRPr="00375A40" w:rsidRDefault="00A511BE" w:rsidP="00A511BE">
            <w:r w:rsidRPr="00375A40">
              <w:rPr>
                <w:iCs/>
              </w:rPr>
              <w:t xml:space="preserve">After </w:t>
            </w:r>
            <w:r w:rsidRPr="00375A40">
              <w:rPr>
                <w:b/>
                <w:bCs/>
                <w:iCs/>
              </w:rPr>
              <w:t>high</w:t>
            </w:r>
            <w:r w:rsidRPr="00375A40">
              <w:rPr>
                <w:iCs/>
              </w:rPr>
              <w:t xml:space="preserve"> school, I went to a </w:t>
            </w:r>
            <w:r w:rsidRPr="00375A40">
              <w:rPr>
                <w:b/>
                <w:bCs/>
                <w:iCs/>
              </w:rPr>
              <w:t>private</w:t>
            </w:r>
            <w:r w:rsidRPr="00375A40">
              <w:rPr>
                <w:iCs/>
              </w:rPr>
              <w:t xml:space="preserve"> university.                                          </w:t>
            </w:r>
          </w:p>
        </w:tc>
      </w:tr>
      <w:tr w:rsidR="00A511BE" w:rsidRPr="00375A40" w:rsidTr="00A511BE">
        <w:trPr>
          <w:tblCellSpacing w:w="0" w:type="dxa"/>
        </w:trPr>
        <w:tc>
          <w:tcPr>
            <w:tcW w:w="0" w:type="auto"/>
            <w:gridSpan w:val="3"/>
            <w:vAlign w:val="center"/>
            <w:hideMark/>
          </w:tcPr>
          <w:p w:rsidR="00A511BE" w:rsidRPr="00375A40" w:rsidRDefault="00A511BE" w:rsidP="00A511BE">
            <w:r w:rsidRPr="00375A40">
              <w:br/>
              <w:t xml:space="preserve">Notice how the meaning changes if the speaker stresses </w:t>
            </w:r>
            <w:r w:rsidRPr="00375A40">
              <w:rPr>
                <w:b/>
                <w:bCs/>
              </w:rPr>
              <w:t>I</w:t>
            </w:r>
            <w:r w:rsidRPr="00375A40">
              <w:t xml:space="preserve"> in addition to </w:t>
            </w:r>
            <w:r w:rsidRPr="00375A40">
              <w:rPr>
                <w:b/>
                <w:bCs/>
              </w:rPr>
              <w:t>private</w:t>
            </w:r>
            <w:r w:rsidRPr="00375A40">
              <w:t>. Now, the speaker is stressing that she went to a private university, and perhaps someone else didn't.</w:t>
            </w:r>
          </w:p>
        </w:tc>
      </w:tr>
      <w:tr w:rsidR="00A511BE" w:rsidRPr="00375A40" w:rsidTr="00A511BE">
        <w:trPr>
          <w:tblCellSpacing w:w="0" w:type="dxa"/>
        </w:trPr>
        <w:tc>
          <w:tcPr>
            <w:tcW w:w="0" w:type="auto"/>
            <w:vAlign w:val="center"/>
            <w:hideMark/>
          </w:tcPr>
          <w:p w:rsidR="00A511BE" w:rsidRPr="00375A40" w:rsidRDefault="00A511BE" w:rsidP="00A511BE"/>
        </w:tc>
        <w:tc>
          <w:tcPr>
            <w:tcW w:w="0" w:type="auto"/>
            <w:vAlign w:val="center"/>
            <w:hideMark/>
          </w:tcPr>
          <w:p w:rsidR="00A511BE" w:rsidRPr="00375A40" w:rsidRDefault="00A511BE" w:rsidP="00A511BE">
            <w:pPr>
              <w:rPr>
                <w:sz w:val="20"/>
                <w:szCs w:val="20"/>
              </w:rPr>
            </w:pPr>
          </w:p>
        </w:tc>
        <w:tc>
          <w:tcPr>
            <w:tcW w:w="0" w:type="auto"/>
            <w:vAlign w:val="center"/>
            <w:hideMark/>
          </w:tcPr>
          <w:p w:rsidR="00A511BE" w:rsidRPr="00375A40" w:rsidRDefault="00A511BE" w:rsidP="00A511BE">
            <w:pPr>
              <w:rPr>
                <w:sz w:val="20"/>
                <w:szCs w:val="20"/>
              </w:rPr>
            </w:pPr>
          </w:p>
        </w:tc>
      </w:tr>
    </w:tbl>
    <w:p w:rsidR="00A511BE" w:rsidRPr="00375A40" w:rsidRDefault="00A511BE" w:rsidP="00A511BE">
      <w:pPr>
        <w:rPr>
          <w:vanish/>
        </w:rPr>
      </w:pPr>
    </w:p>
    <w:tbl>
      <w:tblPr>
        <w:tblW w:w="5000" w:type="pct"/>
        <w:tblCellSpacing w:w="0" w:type="dxa"/>
        <w:tblCellMar>
          <w:left w:w="0" w:type="dxa"/>
          <w:right w:w="0" w:type="dxa"/>
        </w:tblCellMar>
        <w:tblLook w:val="04A0" w:firstRow="1" w:lastRow="0" w:firstColumn="1" w:lastColumn="0" w:noHBand="0" w:noVBand="1"/>
      </w:tblPr>
      <w:tblGrid>
        <w:gridCol w:w="12"/>
        <w:gridCol w:w="9463"/>
      </w:tblGrid>
      <w:tr w:rsidR="00A511BE" w:rsidRPr="00375A40" w:rsidTr="00A511BE">
        <w:trPr>
          <w:tblCellSpacing w:w="0" w:type="dxa"/>
        </w:trPr>
        <w:tc>
          <w:tcPr>
            <w:tcW w:w="0" w:type="auto"/>
            <w:vAlign w:val="center"/>
            <w:hideMark/>
          </w:tcPr>
          <w:p w:rsidR="00A511BE" w:rsidRPr="00375A40" w:rsidRDefault="00A511BE" w:rsidP="00A511BE"/>
        </w:tc>
        <w:tc>
          <w:tcPr>
            <w:tcW w:w="0" w:type="auto"/>
            <w:vAlign w:val="center"/>
            <w:hideMark/>
          </w:tcPr>
          <w:p w:rsidR="00A511BE" w:rsidRPr="00375A40" w:rsidRDefault="00A511BE" w:rsidP="00A511BE">
            <w:r w:rsidRPr="00375A40">
              <w:rPr>
                <w:iCs/>
              </w:rPr>
              <w:t xml:space="preserve">After </w:t>
            </w:r>
            <w:r w:rsidRPr="00375A40">
              <w:rPr>
                <w:b/>
                <w:bCs/>
                <w:iCs/>
              </w:rPr>
              <w:t>high</w:t>
            </w:r>
            <w:r w:rsidRPr="00375A40">
              <w:rPr>
                <w:iCs/>
              </w:rPr>
              <w:t xml:space="preserve"> school, </w:t>
            </w:r>
            <w:r w:rsidRPr="00375A40">
              <w:rPr>
                <w:b/>
                <w:bCs/>
                <w:iCs/>
              </w:rPr>
              <w:t>I</w:t>
            </w:r>
            <w:r w:rsidRPr="00375A40">
              <w:rPr>
                <w:iCs/>
              </w:rPr>
              <w:t xml:space="preserve"> went to a </w:t>
            </w:r>
            <w:r w:rsidRPr="00375A40">
              <w:rPr>
                <w:b/>
                <w:bCs/>
                <w:iCs/>
              </w:rPr>
              <w:t>private</w:t>
            </w:r>
            <w:r w:rsidRPr="00375A40">
              <w:rPr>
                <w:iCs/>
              </w:rPr>
              <w:t xml:space="preserve"> university.</w:t>
            </w:r>
          </w:p>
        </w:tc>
      </w:tr>
    </w:tbl>
    <w:p w:rsidR="00A511BE" w:rsidRPr="00375A40" w:rsidRDefault="00A511BE" w:rsidP="00A511BE"/>
    <w:p w:rsidR="00DD71C3" w:rsidRPr="00375A40" w:rsidRDefault="00DD71C3" w:rsidP="00A511BE"/>
    <w:p w:rsidR="00DD71C3" w:rsidRPr="00375A40" w:rsidRDefault="00DD71C3" w:rsidP="00A511BE">
      <w:r w:rsidRPr="00375A40">
        <w:t xml:space="preserve">Sarah went to a public </w:t>
      </w:r>
      <w:r w:rsidRPr="003C392E">
        <w:rPr>
          <w:b/>
          <w:bCs/>
          <w:u w:val="single"/>
        </w:rPr>
        <w:t>high school</w:t>
      </w:r>
      <w:r w:rsidRPr="00375A40">
        <w:t>.</w:t>
      </w:r>
    </w:p>
    <w:p w:rsidR="00DD71C3" w:rsidRPr="003C392E" w:rsidRDefault="00DD71C3" w:rsidP="00A511BE">
      <w:pPr>
        <w:rPr>
          <w:b/>
          <w:bCs/>
          <w:u w:val="single"/>
        </w:rPr>
      </w:pPr>
      <w:r w:rsidRPr="00375A40">
        <w:t xml:space="preserve">Alex went to a public </w:t>
      </w:r>
      <w:r w:rsidRPr="003C392E">
        <w:rPr>
          <w:b/>
          <w:bCs/>
          <w:u w:val="single"/>
        </w:rPr>
        <w:t>elementary school.</w:t>
      </w:r>
    </w:p>
    <w:p w:rsidR="007205AD" w:rsidRPr="00375A40" w:rsidRDefault="007205AD" w:rsidP="00A511BE">
      <w:r w:rsidRPr="00375A40">
        <w:t xml:space="preserve">There weren't any good public </w:t>
      </w:r>
      <w:r w:rsidRPr="003C392E">
        <w:rPr>
          <w:b/>
          <w:bCs/>
          <w:u w:val="single"/>
        </w:rPr>
        <w:t>high schools</w:t>
      </w:r>
      <w:r w:rsidRPr="00375A40">
        <w:t>.</w:t>
      </w:r>
    </w:p>
    <w:p w:rsidR="007205AD" w:rsidRPr="00375A40" w:rsidRDefault="007205AD" w:rsidP="00A511BE">
      <w:r w:rsidRPr="00375A40">
        <w:t>Alex went to a private high school.</w:t>
      </w:r>
    </w:p>
    <w:p w:rsidR="005B44B1" w:rsidRPr="003C392E" w:rsidRDefault="00DF258C" w:rsidP="00A511BE">
      <w:pPr>
        <w:rPr>
          <w:b/>
          <w:bCs/>
          <w:u w:val="single"/>
        </w:rPr>
      </w:pPr>
      <w:r w:rsidRPr="00375A40">
        <w:t xml:space="preserve">Sarah's going to a </w:t>
      </w:r>
      <w:r w:rsidRPr="003C392E">
        <w:rPr>
          <w:b/>
          <w:bCs/>
          <w:u w:val="single"/>
        </w:rPr>
        <w:t>private university.</w:t>
      </w:r>
    </w:p>
    <w:p w:rsidR="005B44B1" w:rsidRPr="00375A40" w:rsidRDefault="005B44B1" w:rsidP="00B46438">
      <w:pPr>
        <w:pStyle w:val="Heading2"/>
      </w:pPr>
      <w:r w:rsidRPr="00375A40">
        <w:t>University degree</w:t>
      </w:r>
    </w:p>
    <w:p w:rsidR="00714233" w:rsidRDefault="00714233" w:rsidP="00714233">
      <w:r w:rsidRPr="00375A40">
        <w:t xml:space="preserve">After you receive your </w:t>
      </w:r>
      <w:r w:rsidRPr="003E05A4">
        <w:rPr>
          <w:b/>
          <w:bCs/>
          <w:u w:val="single"/>
        </w:rPr>
        <w:t>high school diploma</w:t>
      </w:r>
      <w:r w:rsidR="003E05A4" w:rsidRPr="00553AFB">
        <w:rPr>
          <w:b/>
          <w:bCs/>
          <w:u w:val="single"/>
        </w:rPr>
        <w:tab/>
      </w:r>
      <w:r w:rsidR="003E05A4" w:rsidRPr="00553AFB">
        <w:rPr>
          <w:rFonts w:ascii="SimSun" w:eastAsia="SimSun" w:hAnsi="SimSun" w:cs="SimSun" w:hint="eastAsia"/>
          <w:b/>
          <w:bCs/>
          <w:u w:val="single"/>
        </w:rPr>
        <w:t>高中文凭</w:t>
      </w:r>
      <w:r w:rsidR="003E05A4">
        <w:t>,</w:t>
      </w:r>
      <w:r w:rsidRPr="00375A40">
        <w:t xml:space="preserve"> here are some common degrees you can get at US universities.</w:t>
      </w:r>
    </w:p>
    <w:p w:rsidR="003E05A4" w:rsidRPr="00375A40" w:rsidRDefault="003E05A4" w:rsidP="00714233"/>
    <w:tbl>
      <w:tblPr>
        <w:tblStyle w:val="TableGrid"/>
        <w:tblW w:w="11337" w:type="dxa"/>
        <w:tblInd w:w="-1139" w:type="dxa"/>
        <w:tblLook w:val="04A0" w:firstRow="1" w:lastRow="0" w:firstColumn="1" w:lastColumn="0" w:noHBand="0" w:noVBand="1"/>
      </w:tblPr>
      <w:tblGrid>
        <w:gridCol w:w="4820"/>
        <w:gridCol w:w="6517"/>
      </w:tblGrid>
      <w:tr w:rsidR="00816510" w:rsidRPr="00375A40" w:rsidTr="004D1E00">
        <w:trPr>
          <w:trHeight w:val="243"/>
        </w:trPr>
        <w:tc>
          <w:tcPr>
            <w:tcW w:w="4820" w:type="dxa"/>
            <w:vMerge w:val="restart"/>
          </w:tcPr>
          <w:p w:rsidR="00816510" w:rsidRPr="00375A40" w:rsidRDefault="00816510" w:rsidP="002B7050">
            <w:r w:rsidRPr="00375A40">
              <w:t xml:space="preserve">College or university, or get some </w:t>
            </w:r>
            <w:r w:rsidRPr="004D0CA5">
              <w:rPr>
                <w:b/>
                <w:bCs/>
              </w:rPr>
              <w:t>diploma</w:t>
            </w:r>
            <w:r w:rsidRPr="00375A40">
              <w:t>.</w:t>
            </w:r>
          </w:p>
          <w:p w:rsidR="00816510" w:rsidRPr="00375A40" w:rsidRDefault="00816510" w:rsidP="000F2869">
            <w:pPr>
              <w:pStyle w:val="ListParagraph"/>
              <w:numPr>
                <w:ilvl w:val="0"/>
                <w:numId w:val="26"/>
              </w:numPr>
              <w:ind w:left="323"/>
            </w:pPr>
            <w:r w:rsidRPr="00375A40">
              <w:t xml:space="preserve">In </w:t>
            </w:r>
            <w:r w:rsidRPr="006C5F64">
              <w:rPr>
                <w:b/>
                <w:bCs/>
                <w:highlight w:val="yellow"/>
              </w:rPr>
              <w:t>the</w:t>
            </w:r>
            <w:r w:rsidRPr="00375A40">
              <w:t xml:space="preserve"> US, a </w:t>
            </w:r>
            <w:r w:rsidRPr="00375A40">
              <w:rPr>
                <w:b/>
                <w:bCs/>
              </w:rPr>
              <w:t>college</w:t>
            </w:r>
            <w:r w:rsidRPr="00375A40">
              <w:t xml:space="preserve"> is often a single school offering a </w:t>
            </w:r>
            <w:r w:rsidRPr="00782A52">
              <w:rPr>
                <w:b/>
                <w:bCs/>
                <w:color w:val="FF0000"/>
                <w:highlight w:val="yellow"/>
                <w:u w:val="single"/>
              </w:rPr>
              <w:t>liberal arts degree</w:t>
            </w:r>
            <w:r w:rsidR="000F2869" w:rsidRPr="00782A52">
              <w:rPr>
                <w:rFonts w:ascii="SimSun" w:eastAsia="SimSun" w:hAnsi="SimSun" w:cs="SimSun" w:hint="eastAsia"/>
                <w:b/>
                <w:bCs/>
                <w:color w:val="FF0000"/>
                <w:highlight w:val="yellow"/>
                <w:u w:val="single"/>
              </w:rPr>
              <w:t>文科学位</w:t>
            </w:r>
            <w:r w:rsidRPr="00782A52">
              <w:rPr>
                <w:color w:val="FF0000"/>
              </w:rPr>
              <w:t>,</w:t>
            </w:r>
            <w:r w:rsidRPr="00375A40">
              <w:t xml:space="preserve"> while a </w:t>
            </w:r>
            <w:r w:rsidRPr="000F2869">
              <w:rPr>
                <w:b/>
                <w:bCs/>
              </w:rPr>
              <w:t>university</w:t>
            </w:r>
            <w:r w:rsidRPr="00375A40">
              <w:t xml:space="preserve"> has multiple schools (engineering, law school, business school, etc.). </w:t>
            </w:r>
          </w:p>
          <w:p w:rsidR="00816510" w:rsidRPr="00375A40" w:rsidRDefault="00816510" w:rsidP="006718F0">
            <w:pPr>
              <w:pStyle w:val="ListParagraph"/>
              <w:numPr>
                <w:ilvl w:val="0"/>
                <w:numId w:val="26"/>
              </w:numPr>
              <w:ind w:left="323"/>
            </w:pPr>
            <w:r w:rsidRPr="00375A40">
              <w:t xml:space="preserve">In </w:t>
            </w:r>
            <w:r w:rsidRPr="006C5F64">
              <w:rPr>
                <w:b/>
                <w:bCs/>
                <w:highlight w:val="yellow"/>
              </w:rPr>
              <w:t>the</w:t>
            </w:r>
            <w:r w:rsidRPr="00375A40">
              <w:t xml:space="preserve"> UK, </w:t>
            </w:r>
            <w:r w:rsidRPr="00375A40">
              <w:rPr>
                <w:b/>
                <w:bCs/>
              </w:rPr>
              <w:t>college</w:t>
            </w:r>
            <w:r w:rsidRPr="00375A40">
              <w:t xml:space="preserve"> is generally a place where you </w:t>
            </w:r>
            <w:r w:rsidRPr="00375A40">
              <w:rPr>
                <w:b/>
                <w:u w:val="single"/>
              </w:rPr>
              <w:t>quest for</w:t>
            </w:r>
            <w:r w:rsidR="002F4506">
              <w:rPr>
                <w:rFonts w:ascii="SimSun" w:eastAsia="SimSun" w:hAnsi="SimSun" w:cs="SimSun" w:hint="eastAsia"/>
                <w:b/>
                <w:u w:val="single"/>
              </w:rPr>
              <w:t>追求/寻求</w:t>
            </w:r>
            <w:r w:rsidRPr="00375A40">
              <w:t xml:space="preserve"> </w:t>
            </w:r>
            <w:r w:rsidRPr="00C325A7">
              <w:rPr>
                <w:bCs/>
              </w:rPr>
              <w:t xml:space="preserve">further </w:t>
            </w:r>
            <w:r w:rsidR="002F4506" w:rsidRPr="00C325A7">
              <w:rPr>
                <w:bCs/>
              </w:rPr>
              <w:t>education or</w:t>
            </w:r>
            <w:r w:rsidRPr="00375A40">
              <w:rPr>
                <w:b/>
                <w:highlight w:val="yellow"/>
                <w:u w:val="single"/>
              </w:rPr>
              <w:t xml:space="preserve"> </w:t>
            </w:r>
            <w:r w:rsidRPr="00375A40">
              <w:rPr>
                <w:b/>
                <w:color w:val="FF0000"/>
                <w:highlight w:val="yellow"/>
                <w:u w:val="single"/>
              </w:rPr>
              <w:t>vocational education</w:t>
            </w:r>
            <w:r w:rsidR="00C325A7">
              <w:rPr>
                <w:b/>
                <w:color w:val="FF0000"/>
                <w:u w:val="single"/>
              </w:rPr>
              <w:t xml:space="preserve"> </w:t>
            </w:r>
            <w:r w:rsidR="00C325A7">
              <w:rPr>
                <w:rFonts w:ascii="SimSun" w:eastAsia="SimSun" w:hAnsi="SimSun" w:cs="SimSun" w:hint="eastAsia"/>
                <w:b/>
                <w:color w:val="FF0000"/>
                <w:highlight w:val="yellow"/>
                <w:u w:val="single"/>
              </w:rPr>
              <w:t>职业教育</w:t>
            </w:r>
            <w:r w:rsidRPr="00375A40">
              <w:t xml:space="preserve">, </w:t>
            </w:r>
            <w:r w:rsidRPr="00375A40">
              <w:rPr>
                <w:b/>
                <w:color w:val="FF0000"/>
                <w:highlight w:val="yellow"/>
              </w:rPr>
              <w:t>whereas</w:t>
            </w:r>
            <w:r w:rsidRPr="00375A40">
              <w:rPr>
                <w:rFonts w:ascii="SimSun" w:eastAsia="SimSun" w:hAnsi="SimSun" w:cs="SimSun" w:hint="eastAsia"/>
              </w:rPr>
              <w:t>相比之下</w:t>
            </w:r>
            <w:r w:rsidRPr="00375A40">
              <w:t xml:space="preserve"> </w:t>
            </w:r>
            <w:r w:rsidRPr="00375A40">
              <w:rPr>
                <w:b/>
                <w:bCs/>
              </w:rPr>
              <w:t>university</w:t>
            </w:r>
            <w:r w:rsidRPr="00375A40">
              <w:t xml:space="preserve"> is where you study for a graduate or post-graduate degree</w:t>
            </w:r>
          </w:p>
        </w:tc>
        <w:tc>
          <w:tcPr>
            <w:tcW w:w="6517" w:type="dxa"/>
          </w:tcPr>
          <w:p w:rsidR="00816510" w:rsidRPr="00375A40" w:rsidRDefault="00816510" w:rsidP="002B7050">
            <w:r w:rsidRPr="00375A40">
              <w:rPr>
                <w:rFonts w:hint="eastAsia"/>
              </w:rPr>
              <w:t>文学士</w:t>
            </w:r>
            <w:r w:rsidRPr="00375A40">
              <w:t>/</w:t>
            </w:r>
            <w:r w:rsidRPr="00375A40">
              <w:rPr>
                <w:rFonts w:hint="eastAsia"/>
              </w:rPr>
              <w:t>理学士</w:t>
            </w:r>
            <w:r w:rsidRPr="00375A40">
              <w:t>/</w:t>
            </w:r>
            <w:r w:rsidRPr="00375A40">
              <w:rPr>
                <w:rFonts w:hint="eastAsia"/>
              </w:rPr>
              <w:t>教育学士</w:t>
            </w:r>
            <w:r w:rsidRPr="00375A40">
              <w:t>等</w:t>
            </w:r>
            <w:r w:rsidRPr="00375A40">
              <w:rPr>
                <w:rFonts w:hint="eastAsia"/>
              </w:rPr>
              <w:t>:</w:t>
            </w:r>
            <w:r w:rsidRPr="00375A40">
              <w:t xml:space="preserve"> a first university degree in an arts subject, a science subject etc</w:t>
            </w:r>
          </w:p>
          <w:p w:rsidR="00816510" w:rsidRPr="00375A40" w:rsidRDefault="00816510" w:rsidP="002B7050"/>
          <w:p w:rsidR="00375683" w:rsidRPr="003E05A4" w:rsidRDefault="00375683" w:rsidP="00375683">
            <w:pPr>
              <w:pStyle w:val="ListParagraph"/>
              <w:numPr>
                <w:ilvl w:val="0"/>
                <w:numId w:val="25"/>
              </w:numPr>
              <w:rPr>
                <w:rFonts w:ascii="Microsoft YaHei" w:eastAsia="Microsoft YaHei" w:hAnsi="Microsoft YaHei" w:cs="Microsoft YaHei"/>
                <w:color w:val="3D3D3D"/>
                <w:sz w:val="18"/>
                <w:szCs w:val="18"/>
              </w:rPr>
            </w:pPr>
            <w:r w:rsidRPr="00375A40">
              <w:t xml:space="preserve">a </w:t>
            </w:r>
            <w:r w:rsidRPr="003E05A4">
              <w:rPr>
                <w:b/>
                <w:bCs/>
                <w:highlight w:val="yellow"/>
                <w:u w:val="single"/>
              </w:rPr>
              <w:t>liberal arts degree</w:t>
            </w:r>
            <w:r w:rsidRPr="00375683">
              <w:rPr>
                <w:rFonts w:ascii="SimSun" w:eastAsia="SimSun" w:hAnsi="SimSun" w:cs="SimSun" w:hint="eastAsia"/>
                <w:b/>
                <w:bCs/>
                <w:highlight w:val="yellow"/>
                <w:u w:val="single"/>
              </w:rPr>
              <w:t>文科学位</w:t>
            </w:r>
          </w:p>
          <w:p w:rsidR="00816510" w:rsidRPr="00375A40" w:rsidRDefault="00816510" w:rsidP="00375683">
            <w:pPr>
              <w:pStyle w:val="ListParagraph"/>
              <w:numPr>
                <w:ilvl w:val="0"/>
                <w:numId w:val="25"/>
              </w:numPr>
            </w:pPr>
            <w:r w:rsidRPr="00375A40">
              <w:t>BA: Bachelor of Arts</w:t>
            </w:r>
          </w:p>
          <w:p w:rsidR="00816510" w:rsidRPr="00375A40" w:rsidRDefault="00816510" w:rsidP="00375683">
            <w:pPr>
              <w:pStyle w:val="ListParagraph"/>
              <w:numPr>
                <w:ilvl w:val="0"/>
                <w:numId w:val="25"/>
              </w:numPr>
            </w:pPr>
            <w:r w:rsidRPr="00375A40">
              <w:t>BSC: Science</w:t>
            </w:r>
          </w:p>
          <w:p w:rsidR="00816510" w:rsidRPr="00375A40" w:rsidRDefault="00816510" w:rsidP="00375683">
            <w:pPr>
              <w:pStyle w:val="ListParagraph"/>
              <w:numPr>
                <w:ilvl w:val="0"/>
                <w:numId w:val="25"/>
              </w:numPr>
            </w:pPr>
            <w:r w:rsidRPr="00375A40">
              <w:t>BED: Education etc</w:t>
            </w:r>
          </w:p>
          <w:p w:rsidR="00816510" w:rsidRPr="00375A40" w:rsidRDefault="00816510" w:rsidP="00375683">
            <w:pPr>
              <w:pStyle w:val="ListParagraph"/>
              <w:numPr>
                <w:ilvl w:val="0"/>
                <w:numId w:val="25"/>
              </w:numPr>
              <w:rPr>
                <w:b/>
                <w:color w:val="FF0000"/>
                <w:highlight w:val="yellow"/>
                <w:u w:val="single"/>
              </w:rPr>
            </w:pPr>
            <w:r w:rsidRPr="00375A40">
              <w:rPr>
                <w:b/>
                <w:color w:val="FF0000"/>
                <w:highlight w:val="yellow"/>
                <w:u w:val="single"/>
              </w:rPr>
              <w:t>[ a joint degree in maths and economics]</w:t>
            </w:r>
          </w:p>
          <w:p w:rsidR="00816510" w:rsidRPr="00375A40" w:rsidRDefault="00816510" w:rsidP="002B7050"/>
          <w:p w:rsidR="00816510" w:rsidRPr="00375A40" w:rsidRDefault="00816510" w:rsidP="002B7050"/>
        </w:tc>
      </w:tr>
      <w:tr w:rsidR="00816510" w:rsidRPr="00375A40" w:rsidTr="004D1E00">
        <w:trPr>
          <w:trHeight w:val="243"/>
        </w:trPr>
        <w:tc>
          <w:tcPr>
            <w:tcW w:w="4820" w:type="dxa"/>
            <w:vMerge/>
          </w:tcPr>
          <w:p w:rsidR="00816510" w:rsidRPr="00375A40" w:rsidRDefault="00816510" w:rsidP="002B7050"/>
        </w:tc>
        <w:tc>
          <w:tcPr>
            <w:tcW w:w="6517" w:type="dxa"/>
          </w:tcPr>
          <w:p w:rsidR="00816510" w:rsidRPr="00375A40" w:rsidRDefault="00816510" w:rsidP="006718F0">
            <w:pPr>
              <w:pStyle w:val="ListParagraph"/>
              <w:numPr>
                <w:ilvl w:val="0"/>
                <w:numId w:val="25"/>
              </w:numPr>
            </w:pPr>
            <w:r w:rsidRPr="00375A40">
              <w:t>Master degree</w:t>
            </w:r>
          </w:p>
          <w:p w:rsidR="00816510" w:rsidRPr="00375A40" w:rsidRDefault="00816510" w:rsidP="006718F0">
            <w:pPr>
              <w:pStyle w:val="ListParagraph"/>
              <w:numPr>
                <w:ilvl w:val="0"/>
                <w:numId w:val="25"/>
              </w:numPr>
              <w:ind w:left="1031"/>
            </w:pPr>
            <w:r w:rsidRPr="00375A40">
              <w:t>Master of Arts</w:t>
            </w:r>
          </w:p>
          <w:p w:rsidR="00816510" w:rsidRPr="00375A40" w:rsidRDefault="00816510" w:rsidP="006718F0">
            <w:pPr>
              <w:pStyle w:val="ListParagraph"/>
              <w:numPr>
                <w:ilvl w:val="0"/>
                <w:numId w:val="25"/>
              </w:numPr>
              <w:ind w:left="1031"/>
            </w:pPr>
            <w:r w:rsidRPr="00375A40">
              <w:t>Master of Science</w:t>
            </w:r>
          </w:p>
          <w:p w:rsidR="00816510" w:rsidRPr="00375A40" w:rsidRDefault="00816510" w:rsidP="006718F0">
            <w:pPr>
              <w:pStyle w:val="ListParagraph"/>
              <w:numPr>
                <w:ilvl w:val="0"/>
                <w:numId w:val="25"/>
              </w:numPr>
              <w:ind w:left="1031"/>
            </w:pPr>
            <w:r w:rsidRPr="00375A40">
              <w:t>Master of education</w:t>
            </w:r>
          </w:p>
          <w:p w:rsidR="0085609A" w:rsidRPr="0090759A" w:rsidRDefault="00405384" w:rsidP="006718F0">
            <w:pPr>
              <w:pStyle w:val="ListParagraph"/>
              <w:numPr>
                <w:ilvl w:val="0"/>
                <w:numId w:val="25"/>
              </w:numPr>
              <w:ind w:left="1031"/>
              <w:rPr>
                <w:rStyle w:val="Emphasis"/>
                <w:i w:val="0"/>
                <w:iCs w:val="0"/>
              </w:rPr>
            </w:pPr>
            <w:r w:rsidRPr="00375A40">
              <w:rPr>
                <w:rStyle w:val="Emphasis"/>
                <w:i w:val="0"/>
              </w:rPr>
              <w:t xml:space="preserve">MBA: </w:t>
            </w:r>
            <w:r w:rsidR="0085609A" w:rsidRPr="00375A40">
              <w:rPr>
                <w:rStyle w:val="Emphasis"/>
                <w:i w:val="0"/>
              </w:rPr>
              <w:t>Master of Business Administratio</w:t>
            </w:r>
            <w:r w:rsidRPr="00375A40">
              <w:rPr>
                <w:rStyle w:val="Emphasis"/>
                <w:i w:val="0"/>
              </w:rPr>
              <w:t>n</w:t>
            </w:r>
          </w:p>
          <w:p w:rsidR="0090759A" w:rsidRPr="00375A40" w:rsidRDefault="0090759A" w:rsidP="0090759A">
            <w:pPr>
              <w:pStyle w:val="ListParagraph"/>
              <w:ind w:left="1031"/>
            </w:pPr>
          </w:p>
        </w:tc>
      </w:tr>
      <w:tr w:rsidR="00816510" w:rsidRPr="00375A40" w:rsidTr="004D1E00">
        <w:trPr>
          <w:trHeight w:val="243"/>
        </w:trPr>
        <w:tc>
          <w:tcPr>
            <w:tcW w:w="4820" w:type="dxa"/>
            <w:vMerge/>
          </w:tcPr>
          <w:p w:rsidR="00816510" w:rsidRPr="00375A40" w:rsidRDefault="00816510" w:rsidP="002B7050"/>
        </w:tc>
        <w:tc>
          <w:tcPr>
            <w:tcW w:w="6517" w:type="dxa"/>
          </w:tcPr>
          <w:p w:rsidR="00816510" w:rsidRPr="00375A40" w:rsidRDefault="00816510" w:rsidP="002419EC"/>
          <w:p w:rsidR="00AC38A8" w:rsidRDefault="00816510" w:rsidP="008417B4">
            <w:r w:rsidRPr="003A5C99">
              <w:rPr>
                <w:b/>
                <w:bCs/>
              </w:rPr>
              <w:lastRenderedPageBreak/>
              <w:t> ['dɒkt ə rɪt,'dɒkt ə rət] doctorate</w:t>
            </w:r>
            <w:r w:rsidRPr="00375A40">
              <w:t xml:space="preserve">: A doctorate is the highest degree awarded by a university. </w:t>
            </w:r>
            <w:r w:rsidRPr="00375A40">
              <w:rPr>
                <w:rFonts w:hint="eastAsia"/>
              </w:rPr>
              <w:t xml:space="preserve">博士学位 </w:t>
            </w:r>
          </w:p>
          <w:p w:rsidR="00AC38A8" w:rsidRDefault="00AC38A8" w:rsidP="008417B4"/>
          <w:p w:rsidR="00816510" w:rsidRPr="00375A40" w:rsidRDefault="00816510" w:rsidP="008417B4">
            <w:r w:rsidRPr="00375A40">
              <w:t xml:space="preserve">e.g Professor Lanphier </w:t>
            </w:r>
            <w:r w:rsidRPr="00AC38A8">
              <w:rPr>
                <w:b/>
                <w:bCs/>
                <w:u w:val="single"/>
              </w:rPr>
              <w:t xml:space="preserve">obtained his doctorate </w:t>
            </w:r>
            <w:r w:rsidRPr="00375A40">
              <w:t>in social psychology from the University of Michigan. </w:t>
            </w:r>
            <w:r w:rsidR="00AC38A8">
              <w:t xml:space="preserve"> </w:t>
            </w:r>
            <w:r w:rsidRPr="00375A40">
              <w:rPr>
                <w:rFonts w:hint="eastAsia"/>
              </w:rPr>
              <w:t>获得了社会心理学博士学位</w:t>
            </w:r>
          </w:p>
          <w:p w:rsidR="008417B4" w:rsidRPr="00375A40" w:rsidRDefault="008417B4" w:rsidP="006718F0">
            <w:pPr>
              <w:pStyle w:val="ListParagraph"/>
              <w:numPr>
                <w:ilvl w:val="0"/>
                <w:numId w:val="28"/>
              </w:numPr>
            </w:pPr>
            <w:r w:rsidRPr="00375A40">
              <w:rPr>
                <w:b/>
                <w:color w:val="FF0000"/>
                <w:highlight w:val="yellow"/>
                <w:u w:val="single"/>
              </w:rPr>
              <w:t>PhD</w:t>
            </w:r>
            <w:r w:rsidRPr="00375A40">
              <w:rPr>
                <w:rFonts w:hint="eastAsia"/>
                <w:b/>
                <w:color w:val="FF0000"/>
                <w:highlight w:val="yellow"/>
                <w:u w:val="single"/>
              </w:rPr>
              <w:t>哲学博士学位；博士学位</w:t>
            </w:r>
            <w:r w:rsidRPr="00375A40">
              <w:rPr>
                <w:b/>
                <w:color w:val="FF0000"/>
                <w:highlight w:val="yellow"/>
                <w:u w:val="single"/>
              </w:rPr>
              <w:t xml:space="preserve"> </w:t>
            </w:r>
            <w:r w:rsidR="00816510" w:rsidRPr="00375A40">
              <w:rPr>
                <w:b/>
                <w:color w:val="FF0000"/>
                <w:highlight w:val="yellow"/>
                <w:u w:val="single"/>
              </w:rPr>
              <w:t>(Doctor of Philosophy)</w:t>
            </w:r>
            <w:r w:rsidR="00816510" w:rsidRPr="00375A40">
              <w:t xml:space="preserve"> a university degree of a very high level, which involves doing </w:t>
            </w:r>
          </w:p>
          <w:p w:rsidR="0047424A" w:rsidRPr="00375A40" w:rsidRDefault="00CA54D0" w:rsidP="006718F0">
            <w:pPr>
              <w:pStyle w:val="ListParagraph"/>
              <w:numPr>
                <w:ilvl w:val="0"/>
                <w:numId w:val="25"/>
              </w:numPr>
              <w:rPr>
                <w:b/>
                <w:color w:val="FF0000"/>
                <w:highlight w:val="yellow"/>
                <w:u w:val="single"/>
              </w:rPr>
            </w:pPr>
            <w:r w:rsidRPr="00375A40">
              <w:rPr>
                <w:b/>
                <w:iCs/>
                <w:color w:val="FF0000"/>
                <w:highlight w:val="yellow"/>
                <w:u w:val="single"/>
              </w:rPr>
              <w:t xml:space="preserve">MD: </w:t>
            </w:r>
            <w:r w:rsidR="0047424A" w:rsidRPr="00375A40">
              <w:rPr>
                <w:b/>
                <w:iCs/>
                <w:color w:val="FF0000"/>
                <w:highlight w:val="yellow"/>
                <w:u w:val="single"/>
              </w:rPr>
              <w:t>Doctor of Medicine</w:t>
            </w:r>
            <w:r w:rsidR="00AC61C1">
              <w:rPr>
                <w:b/>
                <w:iCs/>
                <w:color w:val="FF0000"/>
                <w:highlight w:val="yellow"/>
                <w:u w:val="single"/>
              </w:rPr>
              <w:t xml:space="preserve"> </w:t>
            </w:r>
            <w:r w:rsidR="00AC61C1">
              <w:rPr>
                <w:rFonts w:ascii="SimSun" w:eastAsia="SimSun" w:hAnsi="SimSun" w:cs="SimSun" w:hint="eastAsia"/>
                <w:b/>
                <w:iCs/>
                <w:color w:val="FF0000"/>
                <w:highlight w:val="yellow"/>
                <w:u w:val="single"/>
              </w:rPr>
              <w:t>医学博士</w:t>
            </w:r>
          </w:p>
          <w:p w:rsidR="00816510" w:rsidRPr="00375A40" w:rsidRDefault="00816510" w:rsidP="008417B4"/>
        </w:tc>
      </w:tr>
    </w:tbl>
    <w:p w:rsidR="00B46438" w:rsidRPr="00375A40" w:rsidRDefault="00B46438" w:rsidP="00B46438">
      <w:pPr>
        <w:sectPr w:rsidR="00B46438" w:rsidRPr="00375A40" w:rsidSect="009176D0">
          <w:footerReference w:type="default" r:id="rId39"/>
          <w:type w:val="oddPage"/>
          <w:pgSz w:w="11906" w:h="16838"/>
          <w:pgMar w:top="1440" w:right="991" w:bottom="1440" w:left="1440" w:header="708" w:footer="708" w:gutter="0"/>
          <w:cols w:space="708"/>
          <w:docGrid w:linePitch="360"/>
        </w:sectPr>
      </w:pPr>
    </w:p>
    <w:p w:rsidR="002B7050" w:rsidRDefault="009C7DD2" w:rsidP="00310F35">
      <w:pPr>
        <w:ind w:left="-1276"/>
      </w:pPr>
      <w:r w:rsidRPr="00375A40">
        <w:rPr>
          <w:noProof/>
        </w:rPr>
        <w:lastRenderedPageBreak/>
        <w:drawing>
          <wp:inline distT="0" distB="0" distL="0" distR="0" wp14:anchorId="0D667FDC" wp14:editId="70010FF5">
            <wp:extent cx="7182783" cy="27836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191712" cy="2787121"/>
                    </a:xfrm>
                    <a:prstGeom prst="rect">
                      <a:avLst/>
                    </a:prstGeom>
                  </pic:spPr>
                </pic:pic>
              </a:graphicData>
            </a:graphic>
          </wp:inline>
        </w:drawing>
      </w:r>
    </w:p>
    <w:p w:rsidR="00310F35" w:rsidRDefault="00310F35" w:rsidP="00310F35">
      <w:pPr>
        <w:ind w:left="-1276"/>
      </w:pPr>
    </w:p>
    <w:p w:rsidR="00451A33" w:rsidRDefault="00451A33" w:rsidP="00451A33">
      <w:pPr>
        <w:pStyle w:val="Heading1"/>
      </w:pPr>
      <w:r>
        <w:t>STOP&gt;&gt;&gt;&gt;&gt;&gt;&gt;</w:t>
      </w:r>
    </w:p>
    <w:p w:rsidR="00CD03DA" w:rsidRPr="00CD03DA" w:rsidRDefault="00CD03DA" w:rsidP="00CD03DA"/>
    <w:p w:rsidR="00AD6696" w:rsidRPr="00375A40" w:rsidRDefault="00AD6696" w:rsidP="00AD6696">
      <w:pPr>
        <w:pStyle w:val="Heading2"/>
      </w:pPr>
      <w:r w:rsidRPr="00375A40">
        <w:t>Talk about qualifications</w:t>
      </w:r>
      <w:r w:rsidR="00796237" w:rsidRPr="00375A40">
        <w:rPr>
          <w:rFonts w:ascii="SimSun" w:eastAsia="SimSun" w:hAnsi="SimSun" w:cs="SimSun" w:hint="eastAsia"/>
          <w:b/>
          <w:iCs/>
          <w:color w:val="FF0000"/>
          <w:highlight w:val="yellow"/>
        </w:rPr>
        <w:t>学历证书</w:t>
      </w:r>
      <w:r w:rsidRPr="00375A40">
        <w:t xml:space="preserve"> and degrees</w:t>
      </w:r>
    </w:p>
    <w:p w:rsidR="008D7A95" w:rsidRPr="00375A40" w:rsidRDefault="008D7A95" w:rsidP="008D7A95">
      <w:pPr>
        <w:pStyle w:val="NormalWeb"/>
      </w:pPr>
      <w:r w:rsidRPr="00375A40">
        <w:t>Your boss, Vince, has introduced you to a new employee, Cheryl, who just received her bachelor's degree. Talk to Cheryl about her education, and answer her questions about yours.</w:t>
      </w:r>
    </w:p>
    <w:p w:rsidR="008D7A95" w:rsidRPr="00375A40" w:rsidRDefault="008D7A95" w:rsidP="008D7A95"/>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E23048" w:rsidRPr="00375A40" w:rsidTr="00E23048">
        <w:trPr>
          <w:tblCellSpacing w:w="0" w:type="dxa"/>
        </w:trPr>
        <w:tc>
          <w:tcPr>
            <w:tcW w:w="0" w:type="auto"/>
            <w:gridSpan w:val="3"/>
            <w:vAlign w:val="center"/>
            <w:hideMark/>
          </w:tcPr>
          <w:p w:rsidR="00E23048" w:rsidRPr="00375A40" w:rsidRDefault="00E23048" w:rsidP="00E23048">
            <w:r w:rsidRPr="00375A40">
              <w:t xml:space="preserve">Use expressions like these to talk about </w:t>
            </w:r>
            <w:r w:rsidRPr="00182DDF">
              <w:rPr>
                <w:rFonts w:ascii="SimSun" w:eastAsia="SimSun" w:hAnsi="SimSun" w:cs="SimSun"/>
                <w:b/>
                <w:iCs/>
                <w:color w:val="FF0000"/>
                <w:highlight w:val="yellow"/>
              </w:rPr>
              <w:t>qualifications</w:t>
            </w:r>
            <w:r w:rsidR="00796237" w:rsidRPr="00375A40">
              <w:rPr>
                <w:rFonts w:ascii="SimSun" w:eastAsia="SimSun" w:hAnsi="SimSun" w:cs="SimSun" w:hint="eastAsia"/>
                <w:b/>
                <w:iCs/>
                <w:color w:val="FF0000"/>
                <w:highlight w:val="yellow"/>
              </w:rPr>
              <w:t>学历证书</w:t>
            </w:r>
            <w:r w:rsidRPr="00375A40">
              <w:t xml:space="preserve"> and degrees:</w:t>
            </w:r>
            <w:r w:rsidRPr="00375A40">
              <w:br/>
              <w:t> </w:t>
            </w:r>
          </w:p>
        </w:tc>
      </w:tr>
      <w:tr w:rsidR="00E23048" w:rsidRPr="00375A40" w:rsidTr="00E23048">
        <w:trPr>
          <w:tblCellSpacing w:w="0" w:type="dxa"/>
        </w:trPr>
        <w:tc>
          <w:tcPr>
            <w:tcW w:w="250" w:type="pct"/>
            <w:vAlign w:val="center"/>
            <w:hideMark/>
          </w:tcPr>
          <w:p w:rsidR="00E23048" w:rsidRPr="00375A40" w:rsidRDefault="00E23048" w:rsidP="00E23048"/>
        </w:tc>
        <w:tc>
          <w:tcPr>
            <w:tcW w:w="0" w:type="auto"/>
            <w:vAlign w:val="center"/>
            <w:hideMark/>
          </w:tcPr>
          <w:p w:rsidR="00E23048" w:rsidRPr="00375A40" w:rsidRDefault="00E23048" w:rsidP="00E23048">
            <w:pPr>
              <w:rPr>
                <w:sz w:val="20"/>
                <w:szCs w:val="20"/>
              </w:rPr>
            </w:pPr>
          </w:p>
        </w:tc>
        <w:tc>
          <w:tcPr>
            <w:tcW w:w="0" w:type="auto"/>
            <w:vAlign w:val="center"/>
            <w:hideMark/>
          </w:tcPr>
          <w:p w:rsidR="00E23048" w:rsidRPr="00375A40" w:rsidRDefault="00E23048" w:rsidP="00E23048">
            <w:pPr>
              <w:rPr>
                <w:sz w:val="20"/>
                <w:szCs w:val="20"/>
              </w:rPr>
            </w:pPr>
          </w:p>
        </w:tc>
      </w:tr>
    </w:tbl>
    <w:p w:rsidR="00E23048" w:rsidRPr="00375A40" w:rsidRDefault="00E23048" w:rsidP="00E23048">
      <w:pPr>
        <w:rPr>
          <w:vanish/>
        </w:rPr>
      </w:pPr>
    </w:p>
    <w:tbl>
      <w:tblPr>
        <w:tblW w:w="5000" w:type="pct"/>
        <w:tblCellSpacing w:w="0" w:type="dxa"/>
        <w:tblCellMar>
          <w:left w:w="0" w:type="dxa"/>
          <w:right w:w="0" w:type="dxa"/>
        </w:tblCellMar>
        <w:tblLook w:val="04A0" w:firstRow="1" w:lastRow="0" w:firstColumn="1" w:lastColumn="0" w:noHBand="0" w:noVBand="1"/>
      </w:tblPr>
      <w:tblGrid>
        <w:gridCol w:w="474"/>
        <w:gridCol w:w="6331"/>
        <w:gridCol w:w="2670"/>
      </w:tblGrid>
      <w:tr w:rsidR="00E23048" w:rsidRPr="00375A40" w:rsidTr="003D4CEF">
        <w:trPr>
          <w:tblCellSpacing w:w="0" w:type="dxa"/>
        </w:trPr>
        <w:tc>
          <w:tcPr>
            <w:tcW w:w="250" w:type="pct"/>
            <w:vAlign w:val="center"/>
            <w:hideMark/>
          </w:tcPr>
          <w:p w:rsidR="00E23048" w:rsidRPr="00375A40" w:rsidRDefault="00E23048" w:rsidP="00E23048"/>
        </w:tc>
        <w:tc>
          <w:tcPr>
            <w:tcW w:w="3340" w:type="pct"/>
            <w:vAlign w:val="center"/>
            <w:hideMark/>
          </w:tcPr>
          <w:p w:rsidR="00E23048" w:rsidRPr="00375A40" w:rsidRDefault="00E23048" w:rsidP="00431930">
            <w:pPr>
              <w:ind w:left="97"/>
            </w:pPr>
            <w:r w:rsidRPr="00375A40">
              <w:rPr>
                <w:iCs/>
              </w:rPr>
              <w:t xml:space="preserve">I </w:t>
            </w:r>
            <w:r w:rsidRPr="00375A40">
              <w:rPr>
                <w:b/>
                <w:iCs/>
                <w:highlight w:val="yellow"/>
              </w:rPr>
              <w:t>got</w:t>
            </w:r>
            <w:r w:rsidRPr="00375A40">
              <w:rPr>
                <w:iCs/>
              </w:rPr>
              <w:t xml:space="preserve"> my BS in political science.</w:t>
            </w:r>
          </w:p>
        </w:tc>
        <w:tc>
          <w:tcPr>
            <w:tcW w:w="1409" w:type="pct"/>
            <w:vAlign w:val="center"/>
            <w:hideMark/>
          </w:tcPr>
          <w:p w:rsidR="00E23048" w:rsidRPr="00375A40" w:rsidRDefault="00E23048" w:rsidP="00E23048"/>
        </w:tc>
      </w:tr>
      <w:tr w:rsidR="00E23048" w:rsidRPr="00375A40" w:rsidTr="003D4CEF">
        <w:trPr>
          <w:tblCellSpacing w:w="0" w:type="dxa"/>
        </w:trPr>
        <w:tc>
          <w:tcPr>
            <w:tcW w:w="0" w:type="auto"/>
            <w:vAlign w:val="center"/>
            <w:hideMark/>
          </w:tcPr>
          <w:p w:rsidR="00E23048" w:rsidRPr="00375A40" w:rsidRDefault="00E23048" w:rsidP="00E23048">
            <w:r w:rsidRPr="00375A40">
              <w:t> </w:t>
            </w:r>
          </w:p>
        </w:tc>
        <w:tc>
          <w:tcPr>
            <w:tcW w:w="3340" w:type="pct"/>
            <w:vAlign w:val="center"/>
            <w:hideMark/>
          </w:tcPr>
          <w:p w:rsidR="00E23048" w:rsidRPr="00375A40" w:rsidRDefault="00E23048" w:rsidP="00E23048">
            <w:r w:rsidRPr="00375A40">
              <w:t> </w:t>
            </w:r>
          </w:p>
        </w:tc>
        <w:tc>
          <w:tcPr>
            <w:tcW w:w="1409" w:type="pct"/>
            <w:vAlign w:val="center"/>
            <w:hideMark/>
          </w:tcPr>
          <w:p w:rsidR="00E23048" w:rsidRPr="00375A40" w:rsidRDefault="00E23048" w:rsidP="00E23048">
            <w:r w:rsidRPr="00375A40">
              <w:t> </w:t>
            </w:r>
          </w:p>
        </w:tc>
      </w:tr>
      <w:tr w:rsidR="00E23048" w:rsidRPr="00375A40" w:rsidTr="003D4CEF">
        <w:trPr>
          <w:tblCellSpacing w:w="0" w:type="dxa"/>
        </w:trPr>
        <w:tc>
          <w:tcPr>
            <w:tcW w:w="0" w:type="auto"/>
            <w:vAlign w:val="center"/>
            <w:hideMark/>
          </w:tcPr>
          <w:p w:rsidR="00E23048" w:rsidRPr="00375A40" w:rsidRDefault="00E23048" w:rsidP="00E23048"/>
        </w:tc>
        <w:tc>
          <w:tcPr>
            <w:tcW w:w="3340" w:type="pct"/>
            <w:vAlign w:val="center"/>
            <w:hideMark/>
          </w:tcPr>
          <w:p w:rsidR="00E23048" w:rsidRPr="00375A40" w:rsidRDefault="00E23048" w:rsidP="00E23048">
            <w:pPr>
              <w:rPr>
                <w:sz w:val="20"/>
                <w:szCs w:val="20"/>
              </w:rPr>
            </w:pPr>
          </w:p>
        </w:tc>
        <w:tc>
          <w:tcPr>
            <w:tcW w:w="1409" w:type="pct"/>
            <w:vAlign w:val="center"/>
            <w:hideMark/>
          </w:tcPr>
          <w:p w:rsidR="00E23048" w:rsidRPr="00375A40" w:rsidRDefault="00E23048" w:rsidP="00E23048">
            <w:pPr>
              <w:rPr>
                <w:sz w:val="20"/>
                <w:szCs w:val="20"/>
              </w:rPr>
            </w:pPr>
          </w:p>
        </w:tc>
      </w:tr>
    </w:tbl>
    <w:p w:rsidR="00E23048" w:rsidRPr="00375A40" w:rsidRDefault="00E23048" w:rsidP="00E23048">
      <w:pPr>
        <w:rPr>
          <w:vanish/>
        </w:rPr>
      </w:pPr>
    </w:p>
    <w:tbl>
      <w:tblPr>
        <w:tblW w:w="5232" w:type="pct"/>
        <w:tblCellSpacing w:w="0" w:type="dxa"/>
        <w:tblCellMar>
          <w:left w:w="0" w:type="dxa"/>
          <w:right w:w="0" w:type="dxa"/>
        </w:tblCellMar>
        <w:tblLook w:val="04A0" w:firstRow="1" w:lastRow="0" w:firstColumn="1" w:lastColumn="0" w:noHBand="0" w:noVBand="1"/>
      </w:tblPr>
      <w:tblGrid>
        <w:gridCol w:w="567"/>
        <w:gridCol w:w="9221"/>
        <w:gridCol w:w="127"/>
      </w:tblGrid>
      <w:tr w:rsidR="00431930" w:rsidRPr="00375A40" w:rsidTr="00431930">
        <w:trPr>
          <w:tblCellSpacing w:w="0" w:type="dxa"/>
        </w:trPr>
        <w:tc>
          <w:tcPr>
            <w:tcW w:w="286" w:type="pct"/>
            <w:vAlign w:val="center"/>
            <w:hideMark/>
          </w:tcPr>
          <w:p w:rsidR="00E23048" w:rsidRPr="00375A40" w:rsidRDefault="00E23048" w:rsidP="00E23048"/>
        </w:tc>
        <w:tc>
          <w:tcPr>
            <w:tcW w:w="0" w:type="auto"/>
            <w:vAlign w:val="center"/>
            <w:hideMark/>
          </w:tcPr>
          <w:p w:rsidR="00E23048" w:rsidRPr="00375A40" w:rsidRDefault="00E23048" w:rsidP="00E23048">
            <w:r w:rsidRPr="00375A40">
              <w:rPr>
                <w:iCs/>
              </w:rPr>
              <w:t xml:space="preserve">Charles </w:t>
            </w:r>
            <w:r w:rsidRPr="002307E1">
              <w:rPr>
                <w:b/>
                <w:iCs/>
                <w:color w:val="FF0000"/>
                <w:highlight w:val="yellow"/>
                <w:u w:val="single"/>
              </w:rPr>
              <w:t>did his master's</w:t>
            </w:r>
            <w:r w:rsidRPr="002307E1">
              <w:rPr>
                <w:iCs/>
                <w:color w:val="FF0000"/>
              </w:rPr>
              <w:t xml:space="preserve"> </w:t>
            </w:r>
            <w:r w:rsidRPr="00375A40">
              <w:rPr>
                <w:iCs/>
              </w:rPr>
              <w:t>in communications.</w:t>
            </w:r>
          </w:p>
        </w:tc>
        <w:tc>
          <w:tcPr>
            <w:tcW w:w="0" w:type="auto"/>
            <w:vAlign w:val="center"/>
            <w:hideMark/>
          </w:tcPr>
          <w:p w:rsidR="00E23048" w:rsidRPr="00375A40" w:rsidRDefault="00E23048" w:rsidP="00E23048"/>
        </w:tc>
      </w:tr>
      <w:tr w:rsidR="00431930" w:rsidRPr="00375A40" w:rsidTr="00431930">
        <w:trPr>
          <w:tblCellSpacing w:w="0" w:type="dxa"/>
        </w:trPr>
        <w:tc>
          <w:tcPr>
            <w:tcW w:w="286" w:type="pct"/>
            <w:vAlign w:val="center"/>
            <w:hideMark/>
          </w:tcPr>
          <w:p w:rsidR="00E23048" w:rsidRPr="00375A40" w:rsidRDefault="00E23048" w:rsidP="00E23048">
            <w:r w:rsidRPr="00375A40">
              <w:t> </w:t>
            </w:r>
          </w:p>
        </w:tc>
        <w:tc>
          <w:tcPr>
            <w:tcW w:w="0" w:type="auto"/>
            <w:vAlign w:val="center"/>
            <w:hideMark/>
          </w:tcPr>
          <w:p w:rsidR="00E23048" w:rsidRPr="00375A40" w:rsidRDefault="00E23048" w:rsidP="00E23048">
            <w:r w:rsidRPr="00375A40">
              <w:t> </w:t>
            </w:r>
          </w:p>
        </w:tc>
        <w:tc>
          <w:tcPr>
            <w:tcW w:w="0" w:type="auto"/>
            <w:vAlign w:val="center"/>
            <w:hideMark/>
          </w:tcPr>
          <w:p w:rsidR="00E23048" w:rsidRPr="00375A40" w:rsidRDefault="00E23048" w:rsidP="00E23048">
            <w:r w:rsidRPr="00375A40">
              <w:t> </w:t>
            </w:r>
          </w:p>
        </w:tc>
      </w:tr>
      <w:tr w:rsidR="00431930" w:rsidRPr="00375A40" w:rsidTr="00431930">
        <w:trPr>
          <w:tblCellSpacing w:w="0" w:type="dxa"/>
        </w:trPr>
        <w:tc>
          <w:tcPr>
            <w:tcW w:w="286" w:type="pct"/>
            <w:vAlign w:val="center"/>
            <w:hideMark/>
          </w:tcPr>
          <w:p w:rsidR="00E23048" w:rsidRPr="00375A40" w:rsidRDefault="00E23048" w:rsidP="00E23048"/>
        </w:tc>
        <w:tc>
          <w:tcPr>
            <w:tcW w:w="0" w:type="auto"/>
            <w:vAlign w:val="center"/>
            <w:hideMark/>
          </w:tcPr>
          <w:p w:rsidR="00E23048" w:rsidRPr="00375A40" w:rsidRDefault="00E23048" w:rsidP="00E23048">
            <w:pPr>
              <w:rPr>
                <w:sz w:val="20"/>
                <w:szCs w:val="20"/>
              </w:rPr>
            </w:pPr>
          </w:p>
        </w:tc>
        <w:tc>
          <w:tcPr>
            <w:tcW w:w="0" w:type="auto"/>
            <w:vAlign w:val="center"/>
            <w:hideMark/>
          </w:tcPr>
          <w:p w:rsidR="00E23048" w:rsidRPr="00375A40" w:rsidRDefault="00E23048" w:rsidP="00E23048">
            <w:pPr>
              <w:rPr>
                <w:sz w:val="20"/>
                <w:szCs w:val="20"/>
              </w:rPr>
            </w:pPr>
          </w:p>
        </w:tc>
      </w:tr>
    </w:tbl>
    <w:p w:rsidR="00E23048" w:rsidRPr="00375A40" w:rsidRDefault="00E23048" w:rsidP="00E23048">
      <w:pPr>
        <w:rPr>
          <w:vanish/>
        </w:rPr>
      </w:pPr>
    </w:p>
    <w:tbl>
      <w:tblPr>
        <w:tblW w:w="5000" w:type="pct"/>
        <w:tblCellSpacing w:w="0" w:type="dxa"/>
        <w:tblInd w:w="432" w:type="dxa"/>
        <w:tblCellMar>
          <w:left w:w="0" w:type="dxa"/>
          <w:right w:w="0" w:type="dxa"/>
        </w:tblCellMar>
        <w:tblLook w:val="04A0" w:firstRow="1" w:lastRow="0" w:firstColumn="1" w:lastColumn="0" w:noHBand="0" w:noVBand="1"/>
      </w:tblPr>
      <w:tblGrid>
        <w:gridCol w:w="148"/>
        <w:gridCol w:w="9180"/>
        <w:gridCol w:w="147"/>
      </w:tblGrid>
      <w:tr w:rsidR="00E23048" w:rsidRPr="00375A40" w:rsidTr="00431930">
        <w:trPr>
          <w:tblCellSpacing w:w="0" w:type="dxa"/>
        </w:trPr>
        <w:tc>
          <w:tcPr>
            <w:tcW w:w="0" w:type="auto"/>
            <w:vAlign w:val="center"/>
            <w:hideMark/>
          </w:tcPr>
          <w:p w:rsidR="00E23048" w:rsidRPr="00375A40" w:rsidRDefault="00E23048" w:rsidP="00E23048"/>
        </w:tc>
        <w:tc>
          <w:tcPr>
            <w:tcW w:w="0" w:type="auto"/>
            <w:vAlign w:val="center"/>
            <w:hideMark/>
          </w:tcPr>
          <w:p w:rsidR="00E23048" w:rsidRPr="00375A40" w:rsidRDefault="00E23048" w:rsidP="00E23048">
            <w:r w:rsidRPr="00375A40">
              <w:rPr>
                <w:iCs/>
              </w:rPr>
              <w:t xml:space="preserve">She </w:t>
            </w:r>
            <w:r w:rsidRPr="00375A40">
              <w:rPr>
                <w:b/>
                <w:iCs/>
                <w:highlight w:val="yellow"/>
              </w:rPr>
              <w:t>has</w:t>
            </w:r>
            <w:r w:rsidRPr="00375A40">
              <w:rPr>
                <w:iCs/>
              </w:rPr>
              <w:t xml:space="preserve"> a doctorate in criminal justice.</w:t>
            </w:r>
          </w:p>
        </w:tc>
        <w:tc>
          <w:tcPr>
            <w:tcW w:w="0" w:type="auto"/>
            <w:vAlign w:val="center"/>
            <w:hideMark/>
          </w:tcPr>
          <w:p w:rsidR="00E23048" w:rsidRPr="00375A40" w:rsidRDefault="00E23048" w:rsidP="00E23048"/>
        </w:tc>
      </w:tr>
      <w:tr w:rsidR="00E23048" w:rsidRPr="00375A40" w:rsidTr="00431930">
        <w:trPr>
          <w:tblCellSpacing w:w="0" w:type="dxa"/>
        </w:trPr>
        <w:tc>
          <w:tcPr>
            <w:tcW w:w="0" w:type="auto"/>
            <w:vAlign w:val="center"/>
            <w:hideMark/>
          </w:tcPr>
          <w:p w:rsidR="00E23048" w:rsidRPr="00375A40" w:rsidRDefault="00E23048" w:rsidP="00E23048">
            <w:r w:rsidRPr="00375A40">
              <w:t> </w:t>
            </w:r>
          </w:p>
        </w:tc>
        <w:tc>
          <w:tcPr>
            <w:tcW w:w="0" w:type="auto"/>
            <w:vAlign w:val="center"/>
            <w:hideMark/>
          </w:tcPr>
          <w:p w:rsidR="00E23048" w:rsidRPr="00375A40" w:rsidRDefault="00E23048" w:rsidP="00E23048">
            <w:r w:rsidRPr="00375A40">
              <w:t> </w:t>
            </w:r>
          </w:p>
        </w:tc>
        <w:tc>
          <w:tcPr>
            <w:tcW w:w="0" w:type="auto"/>
            <w:vAlign w:val="center"/>
            <w:hideMark/>
          </w:tcPr>
          <w:p w:rsidR="00E23048" w:rsidRPr="00375A40" w:rsidRDefault="00E23048" w:rsidP="00E23048">
            <w:r w:rsidRPr="00375A40">
              <w:t> </w:t>
            </w:r>
          </w:p>
        </w:tc>
      </w:tr>
      <w:tr w:rsidR="00E23048" w:rsidRPr="00375A40" w:rsidTr="00431930">
        <w:trPr>
          <w:tblCellSpacing w:w="0" w:type="dxa"/>
        </w:trPr>
        <w:tc>
          <w:tcPr>
            <w:tcW w:w="0" w:type="auto"/>
            <w:vAlign w:val="center"/>
            <w:hideMark/>
          </w:tcPr>
          <w:p w:rsidR="00E23048" w:rsidRPr="00375A40" w:rsidRDefault="00E23048" w:rsidP="00E23048"/>
        </w:tc>
        <w:tc>
          <w:tcPr>
            <w:tcW w:w="0" w:type="auto"/>
            <w:vAlign w:val="center"/>
            <w:hideMark/>
          </w:tcPr>
          <w:p w:rsidR="00E23048" w:rsidRPr="00375A40" w:rsidRDefault="00E23048" w:rsidP="00E23048">
            <w:pPr>
              <w:rPr>
                <w:sz w:val="20"/>
                <w:szCs w:val="20"/>
              </w:rPr>
            </w:pPr>
          </w:p>
        </w:tc>
        <w:tc>
          <w:tcPr>
            <w:tcW w:w="0" w:type="auto"/>
            <w:vAlign w:val="center"/>
            <w:hideMark/>
          </w:tcPr>
          <w:p w:rsidR="00E23048" w:rsidRPr="00375A40" w:rsidRDefault="00E23048" w:rsidP="00E23048">
            <w:pPr>
              <w:rPr>
                <w:sz w:val="20"/>
                <w:szCs w:val="20"/>
              </w:rPr>
            </w:pPr>
          </w:p>
        </w:tc>
      </w:tr>
    </w:tbl>
    <w:p w:rsidR="00E23048" w:rsidRPr="00375A40" w:rsidRDefault="00E23048" w:rsidP="00E23048">
      <w:pPr>
        <w:rPr>
          <w:vanish/>
        </w:rPr>
      </w:pPr>
    </w:p>
    <w:tbl>
      <w:tblPr>
        <w:tblW w:w="5300" w:type="pct"/>
        <w:tblCellSpacing w:w="0" w:type="dxa"/>
        <w:tblLayout w:type="fixed"/>
        <w:tblCellMar>
          <w:left w:w="0" w:type="dxa"/>
          <w:right w:w="0" w:type="dxa"/>
        </w:tblCellMar>
        <w:tblLook w:val="04A0" w:firstRow="1" w:lastRow="0" w:firstColumn="1" w:lastColumn="0" w:noHBand="0" w:noVBand="1"/>
      </w:tblPr>
      <w:tblGrid>
        <w:gridCol w:w="567"/>
        <w:gridCol w:w="9457"/>
        <w:gridCol w:w="20"/>
      </w:tblGrid>
      <w:tr w:rsidR="00431930" w:rsidRPr="00375A40" w:rsidTr="00431930">
        <w:trPr>
          <w:tblCellSpacing w:w="0" w:type="dxa"/>
        </w:trPr>
        <w:tc>
          <w:tcPr>
            <w:tcW w:w="282" w:type="pct"/>
            <w:vAlign w:val="center"/>
            <w:hideMark/>
          </w:tcPr>
          <w:p w:rsidR="00E23048" w:rsidRPr="00375A40" w:rsidRDefault="00E23048" w:rsidP="00E23048"/>
        </w:tc>
        <w:tc>
          <w:tcPr>
            <w:tcW w:w="4708" w:type="pct"/>
            <w:vAlign w:val="center"/>
            <w:hideMark/>
          </w:tcPr>
          <w:p w:rsidR="00E23048" w:rsidRPr="00375A40" w:rsidRDefault="00E23048" w:rsidP="00431930">
            <w:pPr>
              <w:ind w:left="693" w:hanging="693"/>
            </w:pPr>
            <w:r w:rsidRPr="00375A40">
              <w:rPr>
                <w:iCs/>
              </w:rPr>
              <w:t xml:space="preserve">Your </w:t>
            </w:r>
            <w:r w:rsidRPr="00375A40">
              <w:rPr>
                <w:b/>
                <w:iCs/>
                <w:color w:val="FF0000"/>
                <w:highlight w:val="yellow"/>
              </w:rPr>
              <w:t>qualifications</w:t>
            </w:r>
            <w:r w:rsidR="00D26A63" w:rsidRPr="00375A40">
              <w:rPr>
                <w:rFonts w:ascii="SimSun" w:eastAsia="SimSun" w:hAnsi="SimSun" w:cs="SimSun" w:hint="eastAsia"/>
                <w:b/>
                <w:iCs/>
                <w:color w:val="FF0000"/>
                <w:highlight w:val="yellow"/>
              </w:rPr>
              <w:t>学历证书</w:t>
            </w:r>
            <w:r w:rsidRPr="00375A40">
              <w:rPr>
                <w:iCs/>
                <w:color w:val="FF0000"/>
              </w:rPr>
              <w:t xml:space="preserve"> </w:t>
            </w:r>
            <w:r w:rsidRPr="00375A40">
              <w:rPr>
                <w:iCs/>
              </w:rPr>
              <w:t>are impressive. Two master's degrees!</w:t>
            </w:r>
          </w:p>
        </w:tc>
        <w:tc>
          <w:tcPr>
            <w:tcW w:w="10" w:type="pct"/>
            <w:vAlign w:val="center"/>
            <w:hideMark/>
          </w:tcPr>
          <w:p w:rsidR="00E23048" w:rsidRPr="00375A40" w:rsidRDefault="00E23048" w:rsidP="00E23048"/>
        </w:tc>
      </w:tr>
    </w:tbl>
    <w:p w:rsidR="002B7050" w:rsidRPr="00375A40" w:rsidRDefault="002B7050" w:rsidP="00AD6696">
      <w:pPr>
        <w:ind w:left="-1134"/>
      </w:pPr>
    </w:p>
    <w:p w:rsidR="006B068B" w:rsidRPr="00375A40" w:rsidRDefault="003D2CA4" w:rsidP="006718F0">
      <w:pPr>
        <w:pStyle w:val="ListParagraph"/>
        <w:numPr>
          <w:ilvl w:val="0"/>
          <w:numId w:val="28"/>
        </w:numPr>
        <w:ind w:left="-709"/>
        <w:rPr>
          <w:b/>
          <w:highlight w:val="yellow"/>
        </w:rPr>
      </w:pPr>
      <w:r w:rsidRPr="00375A40">
        <w:rPr>
          <w:rFonts w:hint="eastAsia"/>
          <w:b/>
          <w:highlight w:val="yellow"/>
        </w:rPr>
        <w:t>你哪里上的学/高中/初中？</w:t>
      </w:r>
      <w:r w:rsidRPr="00375A40">
        <w:rPr>
          <w:b/>
          <w:highlight w:val="yellow"/>
        </w:rPr>
        <w:t xml:space="preserve">Where did you go to </w:t>
      </w:r>
      <w:r w:rsidR="004E544C" w:rsidRPr="00375A40">
        <w:rPr>
          <w:rFonts w:hint="eastAsia"/>
          <w:b/>
          <w:highlight w:val="yellow"/>
        </w:rPr>
        <w:t>m</w:t>
      </w:r>
      <w:r w:rsidR="004E544C" w:rsidRPr="00375A40">
        <w:rPr>
          <w:b/>
          <w:highlight w:val="yellow"/>
        </w:rPr>
        <w:t>iddle school/</w:t>
      </w:r>
      <w:r w:rsidRPr="00375A40">
        <w:rPr>
          <w:b/>
          <w:highlight w:val="yellow"/>
        </w:rPr>
        <w:t>high school</w:t>
      </w:r>
      <w:r w:rsidR="004E544C" w:rsidRPr="00375A40">
        <w:rPr>
          <w:b/>
          <w:highlight w:val="yellow"/>
        </w:rPr>
        <w:t>/university/</w:t>
      </w:r>
      <w:r w:rsidRPr="00375A40">
        <w:rPr>
          <w:b/>
          <w:highlight w:val="yellow"/>
        </w:rPr>
        <w:t xml:space="preserve">college? </w:t>
      </w:r>
    </w:p>
    <w:p w:rsidR="009D2575" w:rsidRPr="00375A40" w:rsidRDefault="00861939" w:rsidP="006718F0">
      <w:pPr>
        <w:pStyle w:val="ListParagraph"/>
        <w:numPr>
          <w:ilvl w:val="0"/>
          <w:numId w:val="28"/>
        </w:numPr>
        <w:ind w:left="-709"/>
      </w:pPr>
      <w:r w:rsidRPr="00375A40">
        <w:rPr>
          <w:rFonts w:hint="eastAsia"/>
        </w:rPr>
        <w:t>你哪科学的比较好？</w:t>
      </w:r>
      <w:r w:rsidR="003D2CA4" w:rsidRPr="00375A40">
        <w:t xml:space="preserve">What subjects did you do </w:t>
      </w:r>
      <w:r w:rsidR="003D2CA4" w:rsidRPr="004A6395">
        <w:rPr>
          <w:b/>
          <w:color w:val="FF0000"/>
          <w:highlight w:val="yellow"/>
          <w:u w:val="single"/>
        </w:rPr>
        <w:t>well i</w:t>
      </w:r>
      <w:r w:rsidR="003D2CA4" w:rsidRPr="004A6395">
        <w:rPr>
          <w:b/>
          <w:color w:val="FF0000"/>
          <w:u w:val="single"/>
        </w:rPr>
        <w:t>n</w:t>
      </w:r>
      <w:r w:rsidR="003D2CA4" w:rsidRPr="00375A40">
        <w:t xml:space="preserve">? </w:t>
      </w:r>
      <w:r w:rsidR="00981C69" w:rsidRPr="00375A40">
        <w:t xml:space="preserve"> = What subjects were you good at? </w:t>
      </w:r>
    </w:p>
    <w:p w:rsidR="003D2CA4" w:rsidRPr="00375A40" w:rsidRDefault="004D352C" w:rsidP="006718F0">
      <w:pPr>
        <w:pStyle w:val="ListParagraph"/>
        <w:numPr>
          <w:ilvl w:val="0"/>
          <w:numId w:val="28"/>
        </w:numPr>
        <w:ind w:left="-709"/>
      </w:pPr>
      <w:r w:rsidRPr="00375A40">
        <w:rPr>
          <w:rFonts w:hint="eastAsia"/>
        </w:rPr>
        <w:t>有什么学位是你想修的</w:t>
      </w:r>
      <w:r w:rsidR="00844D76">
        <w:t xml:space="preserve"> </w:t>
      </w:r>
      <w:r w:rsidR="003D2CA4" w:rsidRPr="00375A40">
        <w:t xml:space="preserve">Is there any degree </w:t>
      </w:r>
      <w:r w:rsidR="003D2CA4" w:rsidRPr="00375A40">
        <w:rPr>
          <w:b/>
          <w:u w:val="single"/>
        </w:rPr>
        <w:t xml:space="preserve">you'd </w:t>
      </w:r>
      <w:r w:rsidR="00861939" w:rsidRPr="00375A40">
        <w:rPr>
          <w:b/>
          <w:u w:val="single"/>
        </w:rPr>
        <w:t>ever</w:t>
      </w:r>
      <w:r w:rsidR="003D2CA4" w:rsidRPr="00375A40">
        <w:rPr>
          <w:b/>
          <w:u w:val="single"/>
        </w:rPr>
        <w:t xml:space="preserve"> like to </w:t>
      </w:r>
      <w:r w:rsidR="003D2CA4" w:rsidRPr="00375A40">
        <w:rPr>
          <w:b/>
          <w:color w:val="FF0000"/>
          <w:u w:val="single"/>
        </w:rPr>
        <w:t>do</w:t>
      </w:r>
      <w:r w:rsidR="003D2CA4" w:rsidRPr="00375A40">
        <w:t xml:space="preserve">? </w:t>
      </w:r>
    </w:p>
    <w:p w:rsidR="00D26A63" w:rsidRPr="00375A40" w:rsidRDefault="006435D3" w:rsidP="006718F0">
      <w:pPr>
        <w:pStyle w:val="ListParagraph"/>
        <w:numPr>
          <w:ilvl w:val="0"/>
          <w:numId w:val="28"/>
        </w:numPr>
        <w:ind w:left="-709"/>
        <w:rPr>
          <w:highlight w:val="yellow"/>
        </w:rPr>
      </w:pPr>
      <w:r w:rsidRPr="00375A40">
        <w:rPr>
          <w:rFonts w:hint="eastAsia"/>
          <w:highlight w:val="yellow"/>
        </w:rPr>
        <w:t>你想修一个硕士学位/博士学位吗？</w:t>
      </w:r>
      <w:r w:rsidR="00671F11" w:rsidRPr="002307E1">
        <w:rPr>
          <w:b/>
          <w:u w:val="single"/>
        </w:rPr>
        <w:t>W</w:t>
      </w:r>
      <w:r w:rsidR="00202E28" w:rsidRPr="002307E1">
        <w:rPr>
          <w:b/>
          <w:u w:val="single"/>
        </w:rPr>
        <w:t>ould you ever like to</w:t>
      </w:r>
      <w:r w:rsidR="00202E28" w:rsidRPr="00375A40">
        <w:rPr>
          <w:b/>
          <w:color w:val="FF0000"/>
          <w:highlight w:val="yellow"/>
          <w:u w:val="single"/>
        </w:rPr>
        <w:t xml:space="preserve"> </w:t>
      </w:r>
      <w:r w:rsidR="00202E28" w:rsidRPr="004564B7">
        <w:rPr>
          <w:b/>
          <w:color w:val="FF0000"/>
          <w:highlight w:val="yellow"/>
          <w:u w:val="single"/>
        </w:rPr>
        <w:t>do a master’s/do an MBA/do a doctorate</w:t>
      </w:r>
      <w:r w:rsidR="001E41C3">
        <w:rPr>
          <w:b/>
          <w:color w:val="FF0000"/>
          <w:u w:val="single"/>
        </w:rPr>
        <w:t xml:space="preserve"> </w:t>
      </w:r>
      <w:r w:rsidR="001E41C3" w:rsidRPr="001E41C3">
        <w:rPr>
          <w:bCs/>
          <w:u w:val="single"/>
        </w:rPr>
        <w:t>in the future</w:t>
      </w:r>
      <w:r w:rsidR="00202E28" w:rsidRPr="001E41C3">
        <w:rPr>
          <w:bCs/>
          <w:u w:val="single"/>
        </w:rPr>
        <w:t>?</w:t>
      </w:r>
      <w:r w:rsidR="00202E28" w:rsidRPr="00375A40">
        <w:t xml:space="preserve"> </w:t>
      </w:r>
    </w:p>
    <w:p w:rsidR="00202E28" w:rsidRPr="00375A40" w:rsidRDefault="00D26A63" w:rsidP="006718F0">
      <w:pPr>
        <w:pStyle w:val="ListParagraph"/>
        <w:numPr>
          <w:ilvl w:val="0"/>
          <w:numId w:val="28"/>
        </w:numPr>
        <w:ind w:left="-709"/>
        <w:rPr>
          <w:highlight w:val="yellow"/>
        </w:rPr>
      </w:pPr>
      <w:r w:rsidRPr="00375A40">
        <w:rPr>
          <w:iCs/>
        </w:rPr>
        <w:t xml:space="preserve">Your </w:t>
      </w:r>
      <w:r w:rsidRPr="00375A40">
        <w:rPr>
          <w:b/>
          <w:iCs/>
          <w:color w:val="FF0000"/>
          <w:highlight w:val="yellow"/>
        </w:rPr>
        <w:t>qualifications</w:t>
      </w:r>
      <w:r w:rsidRPr="00375A40">
        <w:rPr>
          <w:rFonts w:ascii="SimSun" w:eastAsia="SimSun" w:hAnsi="SimSun" w:cs="SimSun" w:hint="eastAsia"/>
          <w:b/>
          <w:iCs/>
          <w:color w:val="FF0000"/>
          <w:highlight w:val="yellow"/>
        </w:rPr>
        <w:t>学历证书</w:t>
      </w:r>
      <w:r w:rsidRPr="00375A40">
        <w:rPr>
          <w:iCs/>
          <w:color w:val="FF0000"/>
        </w:rPr>
        <w:t xml:space="preserve"> </w:t>
      </w:r>
      <w:r w:rsidRPr="00375A40">
        <w:rPr>
          <w:iCs/>
        </w:rPr>
        <w:t>are impressive. Two master's degrees!</w:t>
      </w:r>
      <w:r w:rsidR="00202E28" w:rsidRPr="00375A40">
        <w:t xml:space="preserve"> </w:t>
      </w:r>
      <w:r w:rsidR="00D87561">
        <w:t xml:space="preserve">Can I ask where did you </w:t>
      </w:r>
      <w:r w:rsidR="00D87561" w:rsidRPr="00D87561">
        <w:rPr>
          <w:b/>
          <w:color w:val="FF0000"/>
          <w:highlight w:val="yellow"/>
          <w:u w:val="single"/>
        </w:rPr>
        <w:t>do your master’s?</w:t>
      </w:r>
      <w:r w:rsidR="00D87561">
        <w:t xml:space="preserve"> </w:t>
      </w:r>
    </w:p>
    <w:p w:rsidR="003D2CA4" w:rsidRPr="00375A40" w:rsidRDefault="003D2CA4" w:rsidP="00AD6696">
      <w:pPr>
        <w:ind w:left="-1134"/>
      </w:pPr>
    </w:p>
    <w:p w:rsidR="00202E28" w:rsidRPr="00375A40" w:rsidRDefault="00202E28" w:rsidP="00AD6696">
      <w:pPr>
        <w:ind w:left="-1134"/>
      </w:pPr>
      <w:r w:rsidRPr="00375A40">
        <w:rPr>
          <w:rFonts w:hint="eastAsia"/>
        </w:rPr>
        <w:t>##</w:t>
      </w:r>
      <w:r w:rsidRPr="00375A40">
        <w:t>Dialogue:</w:t>
      </w:r>
    </w:p>
    <w:p w:rsidR="00AD6696" w:rsidRPr="00375A40" w:rsidRDefault="00915CCB" w:rsidP="00AD6696">
      <w:pPr>
        <w:ind w:left="-1134"/>
      </w:pPr>
      <w:r w:rsidRPr="00375A40">
        <w:t xml:space="preserve">After </w:t>
      </w:r>
      <w:r w:rsidRPr="00375A40">
        <w:rPr>
          <w:b/>
        </w:rPr>
        <w:t>high school</w:t>
      </w:r>
      <w:r w:rsidRPr="00375A40">
        <w:t xml:space="preserve">, I </w:t>
      </w:r>
      <w:r w:rsidRPr="00375A40">
        <w:rPr>
          <w:b/>
        </w:rPr>
        <w:t>got</w:t>
      </w:r>
      <w:r w:rsidRPr="00375A40">
        <w:t xml:space="preserve"> a bachelor's.</w:t>
      </w:r>
    </w:p>
    <w:p w:rsidR="007F0355" w:rsidRPr="00375A40" w:rsidRDefault="007F0355" w:rsidP="00AD6696">
      <w:pPr>
        <w:ind w:left="-1134"/>
      </w:pPr>
      <w:r w:rsidRPr="00375A40">
        <w:t>I did well in literature.</w:t>
      </w:r>
    </w:p>
    <w:p w:rsidR="007F0355" w:rsidRPr="00375A40" w:rsidRDefault="007F0355" w:rsidP="00AD6696">
      <w:pPr>
        <w:ind w:left="-1134"/>
      </w:pPr>
      <w:r w:rsidRPr="00375A40">
        <w:t>I got my MS in computer science.</w:t>
      </w:r>
    </w:p>
    <w:p w:rsidR="007F2A3A" w:rsidRPr="00375A40" w:rsidRDefault="007F2A3A" w:rsidP="00AD6696">
      <w:pPr>
        <w:ind w:left="-1134"/>
      </w:pPr>
      <w:r w:rsidRPr="00375A40">
        <w:t>I received a master's in communications.</w:t>
      </w:r>
    </w:p>
    <w:p w:rsidR="006D09E2" w:rsidRPr="00375A40" w:rsidRDefault="006D09E2" w:rsidP="00AD6696">
      <w:pPr>
        <w:ind w:left="-1134"/>
      </w:pPr>
      <w:r w:rsidRPr="00375A40">
        <w:lastRenderedPageBreak/>
        <w:t xml:space="preserve">I'd like to </w:t>
      </w:r>
      <w:r w:rsidRPr="00375A40">
        <w:rPr>
          <w:b/>
          <w:highlight w:val="yellow"/>
        </w:rPr>
        <w:t>do</w:t>
      </w:r>
      <w:r w:rsidRPr="00AA444A">
        <w:rPr>
          <w:b/>
          <w:highlight w:val="yellow"/>
        </w:rPr>
        <w:t xml:space="preserve"> a</w:t>
      </w:r>
      <w:r w:rsidR="00D642F5" w:rsidRPr="00AA444A">
        <w:rPr>
          <w:b/>
          <w:highlight w:val="yellow"/>
        </w:rPr>
        <w:t xml:space="preserve"> masters/do an MBA/do a</w:t>
      </w:r>
      <w:r w:rsidRPr="00AA444A">
        <w:rPr>
          <w:b/>
          <w:highlight w:val="yellow"/>
        </w:rPr>
        <w:t xml:space="preserve"> doctorate</w:t>
      </w:r>
      <w:r w:rsidRPr="00375A40">
        <w:t>.</w:t>
      </w:r>
    </w:p>
    <w:p w:rsidR="00A3272C" w:rsidRPr="00375A40" w:rsidRDefault="00D642F5" w:rsidP="00AD6696">
      <w:pPr>
        <w:ind w:left="-1134"/>
        <w:rPr>
          <w:highlight w:val="yellow"/>
        </w:rPr>
      </w:pPr>
      <w:r w:rsidRPr="00375A40">
        <w:rPr>
          <w:highlight w:val="yellow"/>
        </w:rPr>
        <w:t xml:space="preserve">So, </w:t>
      </w:r>
      <w:r w:rsidRPr="00375A40">
        <w:rPr>
          <w:b/>
          <w:color w:val="FF0000"/>
          <w:highlight w:val="yellow"/>
          <w:u w:val="single"/>
        </w:rPr>
        <w:t>would you ever like to</w:t>
      </w:r>
      <w:r w:rsidRPr="00375A40">
        <w:rPr>
          <w:color w:val="FF0000"/>
          <w:highlight w:val="yellow"/>
        </w:rPr>
        <w:t xml:space="preserve"> </w:t>
      </w:r>
      <w:r w:rsidRPr="00375A40">
        <w:rPr>
          <w:b/>
          <w:highlight w:val="yellow"/>
        </w:rPr>
        <w:t>do</w:t>
      </w:r>
      <w:r w:rsidRPr="00375A40">
        <w:rPr>
          <w:highlight w:val="yellow"/>
        </w:rPr>
        <w:t xml:space="preserve"> a master</w:t>
      </w:r>
      <w:r w:rsidR="00C9660E" w:rsidRPr="00375A40">
        <w:rPr>
          <w:highlight w:val="yellow"/>
        </w:rPr>
        <w:t>’</w:t>
      </w:r>
      <w:r w:rsidRPr="00375A40">
        <w:rPr>
          <w:highlight w:val="yellow"/>
        </w:rPr>
        <w:t xml:space="preserve">s/do an MBA/do a doctorate?  </w:t>
      </w:r>
    </w:p>
    <w:p w:rsidR="00D642F5" w:rsidRPr="00375A40" w:rsidRDefault="00D642F5" w:rsidP="00AD6696">
      <w:pPr>
        <w:ind w:left="-1134"/>
      </w:pPr>
      <w:r w:rsidRPr="00375A40">
        <w:rPr>
          <w:highlight w:val="yellow"/>
        </w:rPr>
        <w:t>Yes, maybe a few years later.</w:t>
      </w:r>
      <w:r w:rsidR="00A3272C" w:rsidRPr="00375A40">
        <w:rPr>
          <w:highlight w:val="yellow"/>
        </w:rPr>
        <w:t xml:space="preserve"> You know, right now, I’ve got to work and earn some money</w:t>
      </w:r>
    </w:p>
    <w:p w:rsidR="00D642F5" w:rsidRPr="00375A40" w:rsidRDefault="00D642F5" w:rsidP="00AD6696">
      <w:pPr>
        <w:ind w:left="-1134"/>
      </w:pPr>
    </w:p>
    <w:p w:rsidR="00AD6696" w:rsidRPr="00375A40" w:rsidRDefault="00AD6696" w:rsidP="00AD6696">
      <w:pPr>
        <w:ind w:left="-1134"/>
      </w:pPr>
      <w:r w:rsidRPr="00375A40">
        <w:rPr>
          <w:noProof/>
        </w:rPr>
        <w:drawing>
          <wp:inline distT="0" distB="0" distL="0" distR="0" wp14:anchorId="7A99A8F1" wp14:editId="3BBD2403">
            <wp:extent cx="6878230" cy="245075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86233" cy="2453606"/>
                    </a:xfrm>
                    <a:prstGeom prst="rect">
                      <a:avLst/>
                    </a:prstGeom>
                  </pic:spPr>
                </pic:pic>
              </a:graphicData>
            </a:graphic>
          </wp:inline>
        </w:drawing>
      </w:r>
    </w:p>
    <w:p w:rsidR="00A53159" w:rsidRPr="00375A40" w:rsidRDefault="009864CD" w:rsidP="00DE0F38">
      <w:r w:rsidRPr="00375A40">
        <w:rPr>
          <w:noProof/>
        </w:rPr>
        <w:drawing>
          <wp:inline distT="0" distB="0" distL="0" distR="0" wp14:anchorId="5E64E8AC" wp14:editId="7537B801">
            <wp:extent cx="5138442" cy="4183424"/>
            <wp:effectExtent l="0" t="0" r="508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1971" cy="4186297"/>
                    </a:xfrm>
                    <a:prstGeom prst="rect">
                      <a:avLst/>
                    </a:prstGeom>
                  </pic:spPr>
                </pic:pic>
              </a:graphicData>
            </a:graphic>
          </wp:inline>
        </w:drawing>
      </w:r>
    </w:p>
    <w:p w:rsidR="00F957C5" w:rsidRPr="00375A40" w:rsidRDefault="00F957C5" w:rsidP="00DE0F38"/>
    <w:p w:rsidR="00A53159" w:rsidRPr="00375A40" w:rsidRDefault="00A53159" w:rsidP="00A53159">
      <w:pPr>
        <w:pStyle w:val="Heading1"/>
      </w:pPr>
      <w:r w:rsidRPr="00375A40">
        <w:t>Part2)</w:t>
      </w:r>
    </w:p>
    <w:p w:rsidR="0010059E" w:rsidRPr="00375A40" w:rsidRDefault="008E3E44" w:rsidP="0010059E">
      <w:bookmarkStart w:id="1" w:name="_Hlk519621613"/>
      <w:r w:rsidRPr="00375A40">
        <w:rPr>
          <w:noProof/>
        </w:rPr>
        <w:drawing>
          <wp:inline distT="0" distB="0" distL="0" distR="0" wp14:anchorId="5F01A189" wp14:editId="5F76E565">
            <wp:extent cx="2657475" cy="3238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7475" cy="323850"/>
                    </a:xfrm>
                    <a:prstGeom prst="rect">
                      <a:avLst/>
                    </a:prstGeom>
                  </pic:spPr>
                </pic:pic>
              </a:graphicData>
            </a:graphic>
          </wp:inline>
        </w:drawing>
      </w:r>
    </w:p>
    <w:p w:rsidR="00580B74" w:rsidRPr="00375A40" w:rsidRDefault="00580B74" w:rsidP="0010059E">
      <w:bookmarkStart w:id="2" w:name="_Hlk519621591"/>
      <w:r w:rsidRPr="00375A40">
        <w:rPr>
          <w:noProof/>
        </w:rPr>
        <w:drawing>
          <wp:inline distT="0" distB="0" distL="0" distR="0" wp14:anchorId="13707610" wp14:editId="00138C57">
            <wp:extent cx="4352925" cy="3905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2925" cy="390525"/>
                    </a:xfrm>
                    <a:prstGeom prst="rect">
                      <a:avLst/>
                    </a:prstGeom>
                  </pic:spPr>
                </pic:pic>
              </a:graphicData>
            </a:graphic>
          </wp:inline>
        </w:drawing>
      </w:r>
      <w:r w:rsidR="002073FC" w:rsidRPr="00375A40">
        <w:t xml:space="preserve">  college counselor</w:t>
      </w:r>
      <w:bookmarkStart w:id="3" w:name="_Hlk519621583"/>
    </w:p>
    <w:bookmarkEnd w:id="2"/>
    <w:p w:rsidR="009F1DE4" w:rsidRPr="00375A40" w:rsidRDefault="009F1DE4" w:rsidP="0010059E">
      <w:r w:rsidRPr="00375A40">
        <w:rPr>
          <w:noProof/>
        </w:rPr>
        <w:lastRenderedPageBreak/>
        <w:drawing>
          <wp:inline distT="0" distB="0" distL="0" distR="0" wp14:anchorId="2E7FA34F" wp14:editId="5655F49D">
            <wp:extent cx="3514725" cy="4000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4725" cy="400050"/>
                    </a:xfrm>
                    <a:prstGeom prst="rect">
                      <a:avLst/>
                    </a:prstGeom>
                  </pic:spPr>
                </pic:pic>
              </a:graphicData>
            </a:graphic>
          </wp:inline>
        </w:drawing>
      </w:r>
      <w:r w:rsidR="002073FC" w:rsidRPr="00375A40">
        <w:t xml:space="preserve">     teaching certificate</w:t>
      </w:r>
    </w:p>
    <w:bookmarkEnd w:id="3"/>
    <w:p w:rsidR="008E3E44" w:rsidRPr="00375A40" w:rsidRDefault="00580B74" w:rsidP="0010059E">
      <w:r w:rsidRPr="00375A40">
        <w:rPr>
          <w:noProof/>
        </w:rPr>
        <w:drawing>
          <wp:inline distT="0" distB="0" distL="0" distR="0" wp14:anchorId="694BBCB1" wp14:editId="68FD2E9B">
            <wp:extent cx="6016625" cy="29083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6625" cy="290830"/>
                    </a:xfrm>
                    <a:prstGeom prst="rect">
                      <a:avLst/>
                    </a:prstGeom>
                  </pic:spPr>
                </pic:pic>
              </a:graphicData>
            </a:graphic>
          </wp:inline>
        </w:drawing>
      </w:r>
    </w:p>
    <w:p w:rsidR="002073FC" w:rsidRPr="00375A40" w:rsidRDefault="002073FC" w:rsidP="0010059E">
      <w:r w:rsidRPr="00375A40">
        <w:t>internship</w:t>
      </w:r>
    </w:p>
    <w:bookmarkEnd w:id="1"/>
    <w:p w:rsidR="00580B74" w:rsidRPr="00375A40" w:rsidRDefault="008F713C" w:rsidP="0010059E">
      <w:r w:rsidRPr="00375A40">
        <w:rPr>
          <w:noProof/>
        </w:rPr>
        <w:drawing>
          <wp:inline distT="0" distB="0" distL="0" distR="0" wp14:anchorId="188EB160" wp14:editId="2C7A7C5F">
            <wp:extent cx="2400300" cy="361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00300" cy="361950"/>
                    </a:xfrm>
                    <a:prstGeom prst="rect">
                      <a:avLst/>
                    </a:prstGeom>
                  </pic:spPr>
                </pic:pic>
              </a:graphicData>
            </a:graphic>
          </wp:inline>
        </w:drawing>
      </w:r>
    </w:p>
    <w:p w:rsidR="00580B74" w:rsidRPr="00375A40" w:rsidRDefault="00580B74" w:rsidP="0010059E">
      <w:r w:rsidRPr="00375A40">
        <w:rPr>
          <w:noProof/>
        </w:rPr>
        <w:drawing>
          <wp:inline distT="0" distB="0" distL="0" distR="0" wp14:anchorId="4CD3B5E7" wp14:editId="528D6059">
            <wp:extent cx="5576552" cy="336653"/>
            <wp:effectExtent l="0" t="0" r="571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8623" cy="339193"/>
                    </a:xfrm>
                    <a:prstGeom prst="rect">
                      <a:avLst/>
                    </a:prstGeom>
                  </pic:spPr>
                </pic:pic>
              </a:graphicData>
            </a:graphic>
          </wp:inline>
        </w:drawing>
      </w:r>
    </w:p>
    <w:p w:rsidR="008E3E44" w:rsidRPr="00375A40" w:rsidRDefault="008E3E44" w:rsidP="0010059E">
      <w:r w:rsidRPr="00375A40">
        <w:rPr>
          <w:noProof/>
        </w:rPr>
        <w:drawing>
          <wp:inline distT="0" distB="0" distL="0" distR="0" wp14:anchorId="00E19CDF" wp14:editId="69B027FA">
            <wp:extent cx="2788276" cy="3495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05225" cy="351700"/>
                    </a:xfrm>
                    <a:prstGeom prst="rect">
                      <a:avLst/>
                    </a:prstGeom>
                  </pic:spPr>
                </pic:pic>
              </a:graphicData>
            </a:graphic>
          </wp:inline>
        </w:drawing>
      </w:r>
    </w:p>
    <w:p w:rsidR="008E3E44" w:rsidRPr="00375A40" w:rsidRDefault="008E3E44" w:rsidP="0010059E">
      <w:r w:rsidRPr="00375A40">
        <w:rPr>
          <w:noProof/>
        </w:rPr>
        <w:drawing>
          <wp:inline distT="0" distB="0" distL="0" distR="0" wp14:anchorId="45A1A77D" wp14:editId="5B94979D">
            <wp:extent cx="4514850" cy="352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4850" cy="352425"/>
                    </a:xfrm>
                    <a:prstGeom prst="rect">
                      <a:avLst/>
                    </a:prstGeom>
                  </pic:spPr>
                </pic:pic>
              </a:graphicData>
            </a:graphic>
          </wp:inline>
        </w:drawing>
      </w:r>
    </w:p>
    <w:p w:rsidR="008E3E44" w:rsidRPr="00375A40" w:rsidRDefault="008E3E44" w:rsidP="0010059E">
      <w:r w:rsidRPr="00375A40">
        <w:rPr>
          <w:noProof/>
        </w:rPr>
        <w:drawing>
          <wp:inline distT="0" distB="0" distL="0" distR="0" wp14:anchorId="6C130BC4" wp14:editId="52543082">
            <wp:extent cx="5730875" cy="288509"/>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2678" cy="291620"/>
                    </a:xfrm>
                    <a:prstGeom prst="rect">
                      <a:avLst/>
                    </a:prstGeom>
                  </pic:spPr>
                </pic:pic>
              </a:graphicData>
            </a:graphic>
          </wp:inline>
        </w:drawing>
      </w:r>
    </w:p>
    <w:p w:rsidR="008E3E44" w:rsidRPr="00375A40" w:rsidRDefault="00F05668" w:rsidP="0010059E">
      <w:r w:rsidRPr="00375A40">
        <w:rPr>
          <w:noProof/>
        </w:rPr>
        <w:drawing>
          <wp:inline distT="0" distB="0" distL="0" distR="0" wp14:anchorId="0F17BD3C" wp14:editId="10A6DBDC">
            <wp:extent cx="2381250" cy="381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1250" cy="381000"/>
                    </a:xfrm>
                    <a:prstGeom prst="rect">
                      <a:avLst/>
                    </a:prstGeom>
                  </pic:spPr>
                </pic:pic>
              </a:graphicData>
            </a:graphic>
          </wp:inline>
        </w:drawing>
      </w:r>
      <w:r w:rsidR="008E3E44" w:rsidRPr="00375A40">
        <w:rPr>
          <w:noProof/>
        </w:rPr>
        <w:drawing>
          <wp:inline distT="0" distB="0" distL="0" distR="0" wp14:anchorId="4399E62A" wp14:editId="01F102A6">
            <wp:extent cx="5731099" cy="3350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7479" cy="338976"/>
                    </a:xfrm>
                    <a:prstGeom prst="rect">
                      <a:avLst/>
                    </a:prstGeom>
                  </pic:spPr>
                </pic:pic>
              </a:graphicData>
            </a:graphic>
          </wp:inline>
        </w:drawing>
      </w:r>
    </w:p>
    <w:p w:rsidR="003E3321" w:rsidRPr="00375A40" w:rsidRDefault="00580B74" w:rsidP="0010059E">
      <w:pPr>
        <w:rPr>
          <w:noProof/>
        </w:rPr>
      </w:pPr>
      <w:r w:rsidRPr="00375A40">
        <w:rPr>
          <w:noProof/>
        </w:rPr>
        <w:t>Right.</w:t>
      </w:r>
    </w:p>
    <w:p w:rsidR="008E3E44" w:rsidRPr="00375A40" w:rsidRDefault="00D50921" w:rsidP="0010059E">
      <w:r w:rsidRPr="00375A40">
        <w:rPr>
          <w:noProof/>
        </w:rPr>
        <w:drawing>
          <wp:inline distT="0" distB="0" distL="0" distR="0" wp14:anchorId="39E301C6" wp14:editId="3BC03858">
            <wp:extent cx="6016625" cy="344805"/>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16625" cy="344805"/>
                    </a:xfrm>
                    <a:prstGeom prst="rect">
                      <a:avLst/>
                    </a:prstGeom>
                  </pic:spPr>
                </pic:pic>
              </a:graphicData>
            </a:graphic>
          </wp:inline>
        </w:drawing>
      </w:r>
    </w:p>
    <w:p w:rsidR="003E3321" w:rsidRPr="00375A40" w:rsidRDefault="003E3321" w:rsidP="0010059E">
      <w:r w:rsidRPr="00375A40">
        <w:t>That’s great.</w:t>
      </w:r>
    </w:p>
    <w:p w:rsidR="008E3E44" w:rsidRPr="00375A40" w:rsidRDefault="008E3E44" w:rsidP="0010059E">
      <w:r w:rsidRPr="00375A40">
        <w:rPr>
          <w:noProof/>
        </w:rPr>
        <w:drawing>
          <wp:inline distT="0" distB="0" distL="0" distR="0" wp14:anchorId="63E8CE7E" wp14:editId="65511780">
            <wp:extent cx="6016625" cy="396240"/>
            <wp:effectExtent l="0" t="0" r="317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16625" cy="396240"/>
                    </a:xfrm>
                    <a:prstGeom prst="rect">
                      <a:avLst/>
                    </a:prstGeom>
                  </pic:spPr>
                </pic:pic>
              </a:graphicData>
            </a:graphic>
          </wp:inline>
        </w:drawing>
      </w:r>
    </w:p>
    <w:p w:rsidR="00004831" w:rsidRPr="00375A40" w:rsidRDefault="00004831" w:rsidP="0010059E">
      <w:r w:rsidRPr="00375A40">
        <w:t>She’s right.</w:t>
      </w:r>
    </w:p>
    <w:p w:rsidR="00004831" w:rsidRPr="00375A40" w:rsidRDefault="00004831" w:rsidP="0010059E">
      <w:r w:rsidRPr="00375A40">
        <w:rPr>
          <w:noProof/>
        </w:rPr>
        <w:drawing>
          <wp:inline distT="0" distB="0" distL="0" distR="0" wp14:anchorId="2F45860D" wp14:editId="634BE275">
            <wp:extent cx="2607972" cy="288907"/>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4606" cy="294073"/>
                    </a:xfrm>
                    <a:prstGeom prst="rect">
                      <a:avLst/>
                    </a:prstGeom>
                  </pic:spPr>
                </pic:pic>
              </a:graphicData>
            </a:graphic>
          </wp:inline>
        </w:drawing>
      </w:r>
    </w:p>
    <w:p w:rsidR="00004831" w:rsidRPr="00375A40" w:rsidRDefault="00B264E4" w:rsidP="0010059E">
      <w:r w:rsidRPr="00375A40">
        <w:rPr>
          <w:noProof/>
        </w:rPr>
        <w:drawing>
          <wp:inline distT="0" distB="0" distL="0" distR="0" wp14:anchorId="00837EE3" wp14:editId="58511DCC">
            <wp:extent cx="6016625" cy="554355"/>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16625" cy="554355"/>
                    </a:xfrm>
                    <a:prstGeom prst="rect">
                      <a:avLst/>
                    </a:prstGeom>
                  </pic:spPr>
                </pic:pic>
              </a:graphicData>
            </a:graphic>
          </wp:inline>
        </w:drawing>
      </w:r>
    </w:p>
    <w:p w:rsidR="00060DD5" w:rsidRPr="00375A40" w:rsidRDefault="00060DD5" w:rsidP="00060DD5">
      <w:pPr>
        <w:rPr>
          <w:b/>
          <w:color w:val="FF0000"/>
        </w:rPr>
      </w:pPr>
      <w:r w:rsidRPr="00375A40">
        <w:t>/</w:t>
      </w:r>
      <w:r w:rsidRPr="00375A40">
        <w:rPr>
          <w:b/>
          <w:color w:val="FF0000"/>
          <w:highlight w:val="yellow"/>
        </w:rPr>
        <w:t>/</w:t>
      </w:r>
      <w:r w:rsidRPr="00375A40">
        <w:rPr>
          <w:rFonts w:hint="eastAsia"/>
          <w:b/>
          <w:color w:val="FF0000"/>
          <w:highlight w:val="yellow"/>
        </w:rPr>
        <w:t>正在工作的</w:t>
      </w:r>
      <w:r w:rsidRPr="00375A40">
        <w:rPr>
          <w:b/>
          <w:color w:val="FF0000"/>
          <w:highlight w:val="yellow"/>
        </w:rPr>
        <w:t>[</w:t>
      </w:r>
      <w:r w:rsidRPr="00375A40">
        <w:rPr>
          <w:rFonts w:hint="eastAsia"/>
          <w:b/>
          <w:color w:val="FF0000"/>
          <w:highlight w:val="yellow"/>
        </w:rPr>
        <w:t>地</w:t>
      </w:r>
      <w:r w:rsidRPr="00375A40">
        <w:rPr>
          <w:b/>
          <w:color w:val="FF0000"/>
          <w:highlight w:val="yellow"/>
        </w:rPr>
        <w:t>]</w:t>
      </w:r>
      <w:r w:rsidRPr="00375A40">
        <w:rPr>
          <w:rFonts w:hint="eastAsia"/>
          <w:b/>
          <w:color w:val="FF0000"/>
          <w:highlight w:val="yellow"/>
        </w:rPr>
        <w:t>，在职的</w:t>
      </w:r>
      <w:r w:rsidRPr="00375A40">
        <w:rPr>
          <w:b/>
          <w:color w:val="FF0000"/>
          <w:highlight w:val="yellow"/>
        </w:rPr>
        <w:t>[</w:t>
      </w:r>
      <w:r w:rsidRPr="00375A40">
        <w:rPr>
          <w:rFonts w:hint="eastAsia"/>
          <w:b/>
          <w:color w:val="FF0000"/>
          <w:highlight w:val="yellow"/>
        </w:rPr>
        <w:t>地</w:t>
      </w:r>
      <w:r w:rsidRPr="00375A40">
        <w:rPr>
          <w:b/>
          <w:color w:val="FF0000"/>
          <w:highlight w:val="yellow"/>
        </w:rPr>
        <w:t xml:space="preserve">] on-the-job training </w:t>
      </w:r>
      <w:r w:rsidRPr="00375A40">
        <w:rPr>
          <w:rFonts w:hint="eastAsia"/>
          <w:b/>
          <w:color w:val="FF0000"/>
          <w:highlight w:val="yellow"/>
        </w:rPr>
        <w:t>在职培训;</w:t>
      </w:r>
      <w:r w:rsidRPr="00375A40">
        <w:rPr>
          <w:b/>
          <w:color w:val="FF0000"/>
          <w:highlight w:val="yellow"/>
        </w:rPr>
        <w:t xml:space="preserve"> </w:t>
      </w:r>
      <w:hyperlink r:id="rId54" w:history="1">
        <w:r w:rsidRPr="00375A40">
          <w:rPr>
            <w:rStyle w:val="Hyperlink"/>
            <w:b/>
            <w:color w:val="FF0000"/>
            <w:highlight w:val="yellow"/>
          </w:rPr>
          <w:t>on-the-job postgraduate</w:t>
        </w:r>
      </w:hyperlink>
      <w:r w:rsidRPr="00375A40">
        <w:rPr>
          <w:b/>
          <w:color w:val="FF0000"/>
          <w:highlight w:val="yellow"/>
        </w:rPr>
        <w:t> 在职研究</w:t>
      </w:r>
      <w:r w:rsidRPr="00375A40">
        <w:rPr>
          <w:rFonts w:hint="eastAsia"/>
          <w:b/>
          <w:color w:val="FF0000"/>
          <w:highlight w:val="yellow"/>
        </w:rPr>
        <w:t>生</w:t>
      </w:r>
    </w:p>
    <w:p w:rsidR="00060DD5" w:rsidRPr="00375A40" w:rsidRDefault="00060DD5" w:rsidP="00060DD5"/>
    <w:p w:rsidR="008E3E44" w:rsidRPr="00375A40" w:rsidRDefault="00631EAD" w:rsidP="0010059E">
      <w:r w:rsidRPr="00375A40">
        <w:rPr>
          <w:noProof/>
        </w:rPr>
        <w:drawing>
          <wp:inline distT="0" distB="0" distL="0" distR="0" wp14:anchorId="09922937" wp14:editId="123C0485">
            <wp:extent cx="1371600" cy="266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71600" cy="266700"/>
                    </a:xfrm>
                    <a:prstGeom prst="rect">
                      <a:avLst/>
                    </a:prstGeom>
                  </pic:spPr>
                </pic:pic>
              </a:graphicData>
            </a:graphic>
          </wp:inline>
        </w:drawing>
      </w:r>
    </w:p>
    <w:p w:rsidR="00A53159" w:rsidRPr="00375A40" w:rsidRDefault="00A53159" w:rsidP="00DE0F38"/>
    <w:p w:rsidR="00A53159" w:rsidRPr="00375A40" w:rsidRDefault="003A1CCD" w:rsidP="003A1CCD">
      <w:pPr>
        <w:pStyle w:val="Heading2"/>
      </w:pPr>
      <w:r w:rsidRPr="00375A40">
        <w:t>'Professional development' and 'continuing education'</w:t>
      </w:r>
    </w:p>
    <w:p w:rsidR="00FD3552" w:rsidRPr="00375A40" w:rsidRDefault="00FD3552" w:rsidP="00DE0F38"/>
    <w:p w:rsidR="003447DC" w:rsidRPr="00375A40" w:rsidRDefault="003A1CCD" w:rsidP="003A1CCD">
      <w:pPr>
        <w:rPr>
          <w:b/>
          <w:bCs/>
        </w:rPr>
      </w:pPr>
      <w:r w:rsidRPr="00375A40">
        <w:rPr>
          <w:b/>
          <w:bCs/>
        </w:rPr>
        <w:t>'Professional development' and 'continuing education'</w:t>
      </w:r>
    </w:p>
    <w:p w:rsidR="003A1CCD" w:rsidRPr="00375A40" w:rsidRDefault="00700655" w:rsidP="003A1CCD">
      <w:r w:rsidRPr="00375A40">
        <w:rPr>
          <w:noProof/>
        </w:rPr>
        <w:lastRenderedPageBreak/>
        <w:drawing>
          <wp:inline distT="0" distB="0" distL="0" distR="0" wp14:anchorId="224A5CA6" wp14:editId="5B09AE20">
            <wp:extent cx="3477296" cy="2138890"/>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90983" cy="2147309"/>
                    </a:xfrm>
                    <a:prstGeom prst="rect">
                      <a:avLst/>
                    </a:prstGeom>
                  </pic:spPr>
                </pic:pic>
              </a:graphicData>
            </a:graphic>
          </wp:inline>
        </w:drawing>
      </w:r>
      <w:r w:rsidR="003A1CCD" w:rsidRPr="00375A40">
        <w:br/>
        <w:t> </w:t>
      </w:r>
    </w:p>
    <w:tbl>
      <w:tblPr>
        <w:tblW w:w="4921" w:type="pct"/>
        <w:tblCellSpacing w:w="0" w:type="dxa"/>
        <w:tblCellMar>
          <w:left w:w="0" w:type="dxa"/>
          <w:right w:w="0" w:type="dxa"/>
        </w:tblCellMar>
        <w:tblLook w:val="04A0" w:firstRow="1" w:lastRow="0" w:firstColumn="1" w:lastColumn="0" w:noHBand="0" w:noVBand="1"/>
      </w:tblPr>
      <w:tblGrid>
        <w:gridCol w:w="473"/>
        <w:gridCol w:w="4206"/>
        <w:gridCol w:w="95"/>
        <w:gridCol w:w="4551"/>
      </w:tblGrid>
      <w:tr w:rsidR="003A1CCD" w:rsidRPr="00375A40" w:rsidTr="0083147C">
        <w:trPr>
          <w:tblCellSpacing w:w="0" w:type="dxa"/>
        </w:trPr>
        <w:tc>
          <w:tcPr>
            <w:tcW w:w="5000" w:type="pct"/>
            <w:gridSpan w:val="4"/>
            <w:vAlign w:val="center"/>
            <w:hideMark/>
          </w:tcPr>
          <w:p w:rsidR="0083147C" w:rsidRPr="00375A40" w:rsidRDefault="003A1CCD" w:rsidP="003A1CCD">
            <w:r w:rsidRPr="00375A40">
              <w:rPr>
                <w:b/>
                <w:bCs/>
              </w:rPr>
              <w:t>Professional development</w:t>
            </w:r>
            <w:r w:rsidRPr="00375A40">
              <w:t xml:space="preserve"> refers to the skills and knowledge you build to enhance your career. Use expressions like these to talk about professional development:</w:t>
            </w:r>
          </w:p>
          <w:p w:rsidR="0083147C" w:rsidRPr="00375A40" w:rsidRDefault="0083147C" w:rsidP="003A1CCD"/>
          <w:p w:rsidR="003A1CCD" w:rsidRPr="00375A40" w:rsidRDefault="0083147C" w:rsidP="003A1CCD">
            <w:r w:rsidRPr="00375A40">
              <w:rPr>
                <w:iCs/>
              </w:rPr>
              <w:t xml:space="preserve">The head teacher </w:t>
            </w:r>
            <w:r w:rsidRPr="00375A40">
              <w:rPr>
                <w:b/>
                <w:bCs/>
                <w:iCs/>
              </w:rPr>
              <w:t>coaches</w:t>
            </w:r>
            <w:r w:rsidRPr="00375A40">
              <w:rPr>
                <w:iCs/>
              </w:rPr>
              <w:t xml:space="preserve"> the other teachers as part of their </w:t>
            </w:r>
            <w:r w:rsidRPr="00375A40">
              <w:rPr>
                <w:b/>
                <w:bCs/>
                <w:iCs/>
              </w:rPr>
              <w:t>professional development</w:t>
            </w:r>
            <w:r w:rsidR="003A1CCD" w:rsidRPr="00375A40">
              <w:br/>
              <w:t> </w:t>
            </w:r>
          </w:p>
        </w:tc>
      </w:tr>
      <w:tr w:rsidR="003A1CCD" w:rsidRPr="00375A40" w:rsidTr="0083147C">
        <w:trPr>
          <w:tblCellSpacing w:w="0" w:type="dxa"/>
        </w:trPr>
        <w:tc>
          <w:tcPr>
            <w:tcW w:w="254" w:type="pct"/>
            <w:vAlign w:val="center"/>
            <w:hideMark/>
          </w:tcPr>
          <w:p w:rsidR="003A1CCD" w:rsidRPr="00375A40" w:rsidRDefault="003A1CCD" w:rsidP="003A1CCD"/>
        </w:tc>
        <w:tc>
          <w:tcPr>
            <w:tcW w:w="2255" w:type="pct"/>
            <w:vAlign w:val="center"/>
            <w:hideMark/>
          </w:tcPr>
          <w:p w:rsidR="003A1CCD" w:rsidRPr="00375A40" w:rsidRDefault="003A1CCD" w:rsidP="003A1CCD">
            <w:pPr>
              <w:rPr>
                <w:sz w:val="20"/>
                <w:szCs w:val="20"/>
              </w:rPr>
            </w:pPr>
          </w:p>
        </w:tc>
        <w:tc>
          <w:tcPr>
            <w:tcW w:w="51" w:type="pct"/>
            <w:vAlign w:val="center"/>
            <w:hideMark/>
          </w:tcPr>
          <w:p w:rsidR="003A1CCD" w:rsidRPr="00375A40" w:rsidRDefault="003A1CCD" w:rsidP="003A1CCD">
            <w:pPr>
              <w:rPr>
                <w:sz w:val="20"/>
                <w:szCs w:val="20"/>
              </w:rPr>
            </w:pPr>
          </w:p>
        </w:tc>
        <w:tc>
          <w:tcPr>
            <w:tcW w:w="0" w:type="auto"/>
            <w:vAlign w:val="center"/>
            <w:hideMark/>
          </w:tcPr>
          <w:p w:rsidR="003A1CCD" w:rsidRPr="00375A40" w:rsidRDefault="003A1CCD" w:rsidP="003A1CCD">
            <w:pPr>
              <w:rPr>
                <w:sz w:val="20"/>
                <w:szCs w:val="20"/>
              </w:rPr>
            </w:pPr>
          </w:p>
        </w:tc>
      </w:tr>
      <w:tr w:rsidR="003A1CCD" w:rsidRPr="00375A40" w:rsidTr="0083147C">
        <w:trPr>
          <w:tblCellSpacing w:w="0" w:type="dxa"/>
        </w:trPr>
        <w:tc>
          <w:tcPr>
            <w:tcW w:w="0" w:type="auto"/>
            <w:vAlign w:val="center"/>
            <w:hideMark/>
          </w:tcPr>
          <w:p w:rsidR="003A1CCD" w:rsidRPr="00375A40" w:rsidRDefault="003A1CCD" w:rsidP="003A1CCD">
            <w:r w:rsidRPr="00375A40">
              <w:t> </w:t>
            </w:r>
          </w:p>
        </w:tc>
        <w:tc>
          <w:tcPr>
            <w:tcW w:w="2255" w:type="pct"/>
            <w:vAlign w:val="center"/>
            <w:hideMark/>
          </w:tcPr>
          <w:p w:rsidR="003A1CCD" w:rsidRPr="00375A40" w:rsidRDefault="003A1CCD" w:rsidP="003A1CCD">
            <w:r w:rsidRPr="00375A40">
              <w:t> </w:t>
            </w:r>
          </w:p>
        </w:tc>
        <w:tc>
          <w:tcPr>
            <w:tcW w:w="51" w:type="pct"/>
            <w:vAlign w:val="center"/>
            <w:hideMark/>
          </w:tcPr>
          <w:p w:rsidR="003A1CCD" w:rsidRPr="00375A40" w:rsidRDefault="003A1CCD" w:rsidP="003A1CCD">
            <w:r w:rsidRPr="00375A40">
              <w:t> </w:t>
            </w:r>
          </w:p>
        </w:tc>
        <w:tc>
          <w:tcPr>
            <w:tcW w:w="0" w:type="auto"/>
            <w:vAlign w:val="center"/>
            <w:hideMark/>
          </w:tcPr>
          <w:p w:rsidR="003A1CCD" w:rsidRPr="00375A40" w:rsidRDefault="003A1CCD" w:rsidP="003A1CCD">
            <w:r w:rsidRPr="00375A40">
              <w:t> </w:t>
            </w:r>
          </w:p>
        </w:tc>
      </w:tr>
      <w:tr w:rsidR="003A1CCD" w:rsidRPr="00375A40" w:rsidTr="0083147C">
        <w:trPr>
          <w:tblCellSpacing w:w="0" w:type="dxa"/>
        </w:trPr>
        <w:tc>
          <w:tcPr>
            <w:tcW w:w="0" w:type="auto"/>
            <w:vAlign w:val="center"/>
            <w:hideMark/>
          </w:tcPr>
          <w:p w:rsidR="003A1CCD" w:rsidRPr="00375A40" w:rsidRDefault="003A1CCD" w:rsidP="003A1CCD"/>
        </w:tc>
        <w:tc>
          <w:tcPr>
            <w:tcW w:w="2255" w:type="pct"/>
            <w:vAlign w:val="center"/>
            <w:hideMark/>
          </w:tcPr>
          <w:p w:rsidR="003A1CCD" w:rsidRPr="00375A40" w:rsidRDefault="003A1CCD" w:rsidP="003A1CCD">
            <w:pPr>
              <w:rPr>
                <w:sz w:val="20"/>
                <w:szCs w:val="20"/>
              </w:rPr>
            </w:pPr>
          </w:p>
        </w:tc>
        <w:tc>
          <w:tcPr>
            <w:tcW w:w="51" w:type="pct"/>
            <w:vAlign w:val="center"/>
            <w:hideMark/>
          </w:tcPr>
          <w:p w:rsidR="003A1CCD" w:rsidRPr="00375A40" w:rsidRDefault="003A1CCD" w:rsidP="003A1CCD">
            <w:pPr>
              <w:rPr>
                <w:sz w:val="20"/>
                <w:szCs w:val="20"/>
              </w:rPr>
            </w:pPr>
          </w:p>
        </w:tc>
        <w:tc>
          <w:tcPr>
            <w:tcW w:w="0" w:type="auto"/>
            <w:vAlign w:val="center"/>
            <w:hideMark/>
          </w:tcPr>
          <w:p w:rsidR="003A1CCD" w:rsidRPr="00375A40" w:rsidRDefault="003A1CCD" w:rsidP="003A1CCD">
            <w:pPr>
              <w:rPr>
                <w:sz w:val="20"/>
                <w:szCs w:val="20"/>
              </w:rPr>
            </w:pPr>
          </w:p>
        </w:tc>
      </w:tr>
    </w:tbl>
    <w:p w:rsidR="003A1CCD" w:rsidRPr="00375A40" w:rsidRDefault="003A1CCD" w:rsidP="003A1CCD">
      <w:pPr>
        <w:rPr>
          <w:vanish/>
        </w:rPr>
      </w:pPr>
    </w:p>
    <w:tbl>
      <w:tblPr>
        <w:tblW w:w="5000" w:type="pct"/>
        <w:tblCellSpacing w:w="0" w:type="dxa"/>
        <w:tblCellMar>
          <w:left w:w="0" w:type="dxa"/>
          <w:right w:w="0" w:type="dxa"/>
        </w:tblCellMar>
        <w:tblLook w:val="04A0" w:firstRow="1" w:lastRow="0" w:firstColumn="1" w:lastColumn="0" w:noHBand="0" w:noVBand="1"/>
      </w:tblPr>
      <w:tblGrid>
        <w:gridCol w:w="90"/>
        <w:gridCol w:w="9209"/>
        <w:gridCol w:w="88"/>
        <w:gridCol w:w="88"/>
      </w:tblGrid>
      <w:tr w:rsidR="003A1CCD" w:rsidRPr="00375A40" w:rsidTr="003A1CCD">
        <w:trPr>
          <w:tblCellSpacing w:w="0" w:type="dxa"/>
        </w:trPr>
        <w:tc>
          <w:tcPr>
            <w:tcW w:w="0" w:type="auto"/>
            <w:vAlign w:val="center"/>
            <w:hideMark/>
          </w:tcPr>
          <w:p w:rsidR="003A1CCD" w:rsidRPr="00375A40" w:rsidRDefault="003A1CCD" w:rsidP="003A1CCD"/>
        </w:tc>
        <w:tc>
          <w:tcPr>
            <w:tcW w:w="0" w:type="auto"/>
            <w:vAlign w:val="center"/>
            <w:hideMark/>
          </w:tcPr>
          <w:p w:rsidR="003A1CCD" w:rsidRPr="00375A40" w:rsidRDefault="003A1CCD" w:rsidP="003A1CCD">
            <w:r w:rsidRPr="00375A40">
              <w:rPr>
                <w:iCs/>
              </w:rPr>
              <w:t xml:space="preserve">HR scheduled some </w:t>
            </w:r>
            <w:r w:rsidRPr="00375A40">
              <w:rPr>
                <w:b/>
                <w:bCs/>
                <w:iCs/>
                <w:highlight w:val="yellow"/>
              </w:rPr>
              <w:t>on-the-job training</w:t>
            </w:r>
            <w:r w:rsidRPr="00375A40">
              <w:rPr>
                <w:iCs/>
              </w:rPr>
              <w:t xml:space="preserve"> so we can learn how to use the new software.</w:t>
            </w:r>
          </w:p>
        </w:tc>
        <w:tc>
          <w:tcPr>
            <w:tcW w:w="0" w:type="auto"/>
            <w:vAlign w:val="center"/>
            <w:hideMark/>
          </w:tcPr>
          <w:p w:rsidR="003A1CCD" w:rsidRPr="00375A40" w:rsidRDefault="003A1CCD" w:rsidP="003A1CCD">
            <w:r w:rsidRPr="00375A40">
              <w:t> </w:t>
            </w:r>
          </w:p>
        </w:tc>
        <w:tc>
          <w:tcPr>
            <w:tcW w:w="0" w:type="auto"/>
            <w:vAlign w:val="center"/>
            <w:hideMark/>
          </w:tcPr>
          <w:p w:rsidR="003A1CCD" w:rsidRPr="00375A40" w:rsidRDefault="003A1CCD" w:rsidP="003A1CCD">
            <w:r w:rsidRPr="00375A40">
              <w:t>.</w:t>
            </w:r>
          </w:p>
        </w:tc>
      </w:tr>
      <w:tr w:rsidR="003A1CCD" w:rsidRPr="00375A40" w:rsidTr="003A1CCD">
        <w:trPr>
          <w:tblCellSpacing w:w="0" w:type="dxa"/>
        </w:trPr>
        <w:tc>
          <w:tcPr>
            <w:tcW w:w="0" w:type="auto"/>
            <w:vAlign w:val="center"/>
            <w:hideMark/>
          </w:tcPr>
          <w:p w:rsidR="003A1CCD" w:rsidRPr="00375A40" w:rsidRDefault="003A1CCD" w:rsidP="003A1CCD">
            <w:r w:rsidRPr="00375A40">
              <w:t> </w:t>
            </w:r>
          </w:p>
        </w:tc>
        <w:tc>
          <w:tcPr>
            <w:tcW w:w="0" w:type="auto"/>
            <w:vAlign w:val="center"/>
            <w:hideMark/>
          </w:tcPr>
          <w:p w:rsidR="003A1CCD" w:rsidRPr="00375A40" w:rsidRDefault="003A1CCD" w:rsidP="003A1CCD">
            <w:r w:rsidRPr="00375A40">
              <w:t> </w:t>
            </w:r>
          </w:p>
        </w:tc>
        <w:tc>
          <w:tcPr>
            <w:tcW w:w="0" w:type="auto"/>
            <w:vAlign w:val="center"/>
            <w:hideMark/>
          </w:tcPr>
          <w:p w:rsidR="003A1CCD" w:rsidRPr="00375A40" w:rsidRDefault="003A1CCD" w:rsidP="003A1CCD">
            <w:r w:rsidRPr="00375A40">
              <w:t> </w:t>
            </w:r>
          </w:p>
        </w:tc>
        <w:tc>
          <w:tcPr>
            <w:tcW w:w="0" w:type="auto"/>
            <w:vAlign w:val="center"/>
            <w:hideMark/>
          </w:tcPr>
          <w:p w:rsidR="003A1CCD" w:rsidRPr="00375A40" w:rsidRDefault="003A1CCD" w:rsidP="003A1CCD">
            <w:r w:rsidRPr="00375A40">
              <w:t> </w:t>
            </w:r>
          </w:p>
        </w:tc>
      </w:tr>
      <w:tr w:rsidR="003A1CCD" w:rsidRPr="00375A40" w:rsidTr="003A1CCD">
        <w:trPr>
          <w:tblCellSpacing w:w="0" w:type="dxa"/>
        </w:trPr>
        <w:tc>
          <w:tcPr>
            <w:tcW w:w="0" w:type="auto"/>
            <w:gridSpan w:val="4"/>
            <w:vAlign w:val="center"/>
            <w:hideMark/>
          </w:tcPr>
          <w:p w:rsidR="003A1CCD" w:rsidRPr="00375A40" w:rsidRDefault="003A1CCD" w:rsidP="003A1CCD">
            <w:r w:rsidRPr="00375A40">
              <w:rPr>
                <w:b/>
                <w:bCs/>
              </w:rPr>
              <w:t>Continuing education</w:t>
            </w:r>
            <w:r w:rsidRPr="00375A40">
              <w:t xml:space="preserve"> refers to courses an adult takes to enhance education after earning a degree. Use expressions like these to talk about continuing education:</w:t>
            </w:r>
            <w:r w:rsidRPr="00375A40">
              <w:br/>
              <w:t> </w:t>
            </w:r>
          </w:p>
        </w:tc>
      </w:tr>
      <w:tr w:rsidR="003A1CCD" w:rsidRPr="00375A40" w:rsidTr="003A1CCD">
        <w:trPr>
          <w:tblCellSpacing w:w="0" w:type="dxa"/>
        </w:trPr>
        <w:tc>
          <w:tcPr>
            <w:tcW w:w="0" w:type="auto"/>
            <w:vAlign w:val="center"/>
            <w:hideMark/>
          </w:tcPr>
          <w:p w:rsidR="003A1CCD" w:rsidRPr="00375A40" w:rsidRDefault="003A1CCD" w:rsidP="003A1CCD"/>
        </w:tc>
        <w:tc>
          <w:tcPr>
            <w:tcW w:w="0" w:type="auto"/>
            <w:vAlign w:val="center"/>
            <w:hideMark/>
          </w:tcPr>
          <w:p w:rsidR="003A1CCD" w:rsidRPr="00375A40" w:rsidRDefault="003A1CCD" w:rsidP="003A1CCD">
            <w:pPr>
              <w:rPr>
                <w:sz w:val="20"/>
                <w:szCs w:val="20"/>
              </w:rPr>
            </w:pPr>
          </w:p>
        </w:tc>
        <w:tc>
          <w:tcPr>
            <w:tcW w:w="0" w:type="auto"/>
            <w:vAlign w:val="center"/>
            <w:hideMark/>
          </w:tcPr>
          <w:p w:rsidR="003A1CCD" w:rsidRPr="00375A40" w:rsidRDefault="003A1CCD" w:rsidP="003A1CCD">
            <w:pPr>
              <w:rPr>
                <w:sz w:val="20"/>
                <w:szCs w:val="20"/>
              </w:rPr>
            </w:pPr>
          </w:p>
        </w:tc>
        <w:tc>
          <w:tcPr>
            <w:tcW w:w="0" w:type="auto"/>
            <w:vAlign w:val="center"/>
            <w:hideMark/>
          </w:tcPr>
          <w:p w:rsidR="003A1CCD" w:rsidRPr="00375A40" w:rsidRDefault="003A1CCD" w:rsidP="003A1CCD">
            <w:pPr>
              <w:rPr>
                <w:sz w:val="20"/>
                <w:szCs w:val="20"/>
              </w:rPr>
            </w:pPr>
          </w:p>
        </w:tc>
      </w:tr>
    </w:tbl>
    <w:p w:rsidR="003A1CCD" w:rsidRPr="00375A40" w:rsidRDefault="003A1CCD" w:rsidP="003A1CCD">
      <w:pPr>
        <w:rPr>
          <w:vanish/>
        </w:rPr>
      </w:pPr>
    </w:p>
    <w:tbl>
      <w:tblPr>
        <w:tblW w:w="5000" w:type="pct"/>
        <w:tblCellSpacing w:w="0" w:type="dxa"/>
        <w:tblCellMar>
          <w:left w:w="0" w:type="dxa"/>
          <w:right w:w="0" w:type="dxa"/>
        </w:tblCellMar>
        <w:tblLook w:val="04A0" w:firstRow="1" w:lastRow="0" w:firstColumn="1" w:lastColumn="0" w:noHBand="0" w:noVBand="1"/>
      </w:tblPr>
      <w:tblGrid>
        <w:gridCol w:w="61"/>
        <w:gridCol w:w="9294"/>
        <w:gridCol w:w="60"/>
        <w:gridCol w:w="60"/>
      </w:tblGrid>
      <w:tr w:rsidR="003A1CCD" w:rsidRPr="00375A40" w:rsidTr="003A1CCD">
        <w:trPr>
          <w:tblCellSpacing w:w="0" w:type="dxa"/>
        </w:trPr>
        <w:tc>
          <w:tcPr>
            <w:tcW w:w="0" w:type="auto"/>
            <w:vAlign w:val="center"/>
            <w:hideMark/>
          </w:tcPr>
          <w:p w:rsidR="003A1CCD" w:rsidRPr="00375A40" w:rsidRDefault="003A1CCD" w:rsidP="003A1CCD"/>
        </w:tc>
        <w:tc>
          <w:tcPr>
            <w:tcW w:w="0" w:type="auto"/>
            <w:vAlign w:val="center"/>
            <w:hideMark/>
          </w:tcPr>
          <w:p w:rsidR="003A1CCD" w:rsidRPr="00375A40" w:rsidRDefault="003A1CCD" w:rsidP="003A1CCD">
            <w:r w:rsidRPr="00375A40">
              <w:rPr>
                <w:iCs/>
              </w:rPr>
              <w:t xml:space="preserve">Ernie has a design degree, but now he's </w:t>
            </w:r>
            <w:r w:rsidRPr="00375A40">
              <w:rPr>
                <w:b/>
                <w:bCs/>
                <w:iCs/>
              </w:rPr>
              <w:t xml:space="preserve">taking a </w:t>
            </w:r>
            <w:r w:rsidRPr="00375A40">
              <w:rPr>
                <w:b/>
                <w:bCs/>
                <w:iCs/>
                <w:highlight w:val="yellow"/>
                <w:u w:val="single"/>
              </w:rPr>
              <w:t>night course</w:t>
            </w:r>
            <w:r w:rsidRPr="00375A40">
              <w:rPr>
                <w:iCs/>
              </w:rPr>
              <w:t xml:space="preserve"> in economics at the local college.</w:t>
            </w:r>
          </w:p>
        </w:tc>
        <w:tc>
          <w:tcPr>
            <w:tcW w:w="0" w:type="auto"/>
            <w:vAlign w:val="center"/>
            <w:hideMark/>
          </w:tcPr>
          <w:p w:rsidR="003A1CCD" w:rsidRPr="00375A40" w:rsidRDefault="003A1CCD" w:rsidP="003A1CCD">
            <w:r w:rsidRPr="00375A40">
              <w:t> </w:t>
            </w:r>
          </w:p>
        </w:tc>
        <w:tc>
          <w:tcPr>
            <w:tcW w:w="0" w:type="auto"/>
            <w:vAlign w:val="center"/>
            <w:hideMark/>
          </w:tcPr>
          <w:p w:rsidR="003A1CCD" w:rsidRPr="00375A40" w:rsidRDefault="003A1CCD" w:rsidP="003A1CCD"/>
        </w:tc>
      </w:tr>
      <w:tr w:rsidR="003A1CCD" w:rsidRPr="00375A40" w:rsidTr="003A1CCD">
        <w:trPr>
          <w:tblCellSpacing w:w="0" w:type="dxa"/>
        </w:trPr>
        <w:tc>
          <w:tcPr>
            <w:tcW w:w="0" w:type="auto"/>
            <w:vAlign w:val="center"/>
            <w:hideMark/>
          </w:tcPr>
          <w:p w:rsidR="003A1CCD" w:rsidRPr="00375A40" w:rsidRDefault="003A1CCD" w:rsidP="003A1CCD">
            <w:r w:rsidRPr="00375A40">
              <w:t> </w:t>
            </w:r>
          </w:p>
        </w:tc>
        <w:tc>
          <w:tcPr>
            <w:tcW w:w="0" w:type="auto"/>
            <w:vAlign w:val="center"/>
            <w:hideMark/>
          </w:tcPr>
          <w:p w:rsidR="003A1CCD" w:rsidRPr="00375A40" w:rsidRDefault="003A1CCD" w:rsidP="003A1CCD">
            <w:r w:rsidRPr="00375A40">
              <w:t> </w:t>
            </w:r>
          </w:p>
        </w:tc>
        <w:tc>
          <w:tcPr>
            <w:tcW w:w="0" w:type="auto"/>
            <w:vAlign w:val="center"/>
            <w:hideMark/>
          </w:tcPr>
          <w:p w:rsidR="003A1CCD" w:rsidRPr="00375A40" w:rsidRDefault="003A1CCD" w:rsidP="003A1CCD">
            <w:r w:rsidRPr="00375A40">
              <w:t> </w:t>
            </w:r>
          </w:p>
        </w:tc>
        <w:tc>
          <w:tcPr>
            <w:tcW w:w="0" w:type="auto"/>
            <w:vAlign w:val="center"/>
            <w:hideMark/>
          </w:tcPr>
          <w:p w:rsidR="003A1CCD" w:rsidRPr="00375A40" w:rsidRDefault="003A1CCD" w:rsidP="003A1CCD">
            <w:r w:rsidRPr="00375A40">
              <w:t> </w:t>
            </w:r>
          </w:p>
        </w:tc>
      </w:tr>
      <w:tr w:rsidR="003A1CCD" w:rsidRPr="00375A40" w:rsidTr="003A1CCD">
        <w:trPr>
          <w:tblCellSpacing w:w="0" w:type="dxa"/>
        </w:trPr>
        <w:tc>
          <w:tcPr>
            <w:tcW w:w="0" w:type="auto"/>
            <w:vAlign w:val="center"/>
            <w:hideMark/>
          </w:tcPr>
          <w:p w:rsidR="003A1CCD" w:rsidRPr="00375A40" w:rsidRDefault="003A1CCD" w:rsidP="003A1CCD"/>
        </w:tc>
        <w:tc>
          <w:tcPr>
            <w:tcW w:w="0" w:type="auto"/>
            <w:vAlign w:val="center"/>
            <w:hideMark/>
          </w:tcPr>
          <w:p w:rsidR="003A1CCD" w:rsidRPr="00375A40" w:rsidRDefault="003A1CCD" w:rsidP="003A1CCD">
            <w:pPr>
              <w:rPr>
                <w:sz w:val="20"/>
                <w:szCs w:val="20"/>
              </w:rPr>
            </w:pPr>
          </w:p>
        </w:tc>
        <w:tc>
          <w:tcPr>
            <w:tcW w:w="0" w:type="auto"/>
            <w:vAlign w:val="center"/>
            <w:hideMark/>
          </w:tcPr>
          <w:p w:rsidR="003A1CCD" w:rsidRPr="00375A40" w:rsidRDefault="003A1CCD" w:rsidP="003A1CCD">
            <w:pPr>
              <w:rPr>
                <w:sz w:val="20"/>
                <w:szCs w:val="20"/>
              </w:rPr>
            </w:pPr>
          </w:p>
        </w:tc>
        <w:tc>
          <w:tcPr>
            <w:tcW w:w="0" w:type="auto"/>
            <w:vAlign w:val="center"/>
            <w:hideMark/>
          </w:tcPr>
          <w:p w:rsidR="003A1CCD" w:rsidRPr="00375A40" w:rsidRDefault="003A1CCD" w:rsidP="003A1CCD">
            <w:pPr>
              <w:rPr>
                <w:sz w:val="20"/>
                <w:szCs w:val="20"/>
              </w:rPr>
            </w:pPr>
          </w:p>
        </w:tc>
      </w:tr>
    </w:tbl>
    <w:p w:rsidR="003A1CCD" w:rsidRPr="00375A40" w:rsidRDefault="003A1CCD" w:rsidP="003A1CCD">
      <w:pPr>
        <w:rPr>
          <w:vanish/>
        </w:rPr>
      </w:pPr>
    </w:p>
    <w:tbl>
      <w:tblPr>
        <w:tblW w:w="5000" w:type="pct"/>
        <w:tblCellSpacing w:w="0" w:type="dxa"/>
        <w:tblCellMar>
          <w:left w:w="0" w:type="dxa"/>
          <w:right w:w="0" w:type="dxa"/>
        </w:tblCellMar>
        <w:tblLook w:val="04A0" w:firstRow="1" w:lastRow="0" w:firstColumn="1" w:lastColumn="0" w:noHBand="0" w:noVBand="1"/>
      </w:tblPr>
      <w:tblGrid>
        <w:gridCol w:w="16"/>
        <w:gridCol w:w="9276"/>
        <w:gridCol w:w="166"/>
        <w:gridCol w:w="17"/>
      </w:tblGrid>
      <w:tr w:rsidR="003A1CCD" w:rsidRPr="00375A40" w:rsidTr="003A1CCD">
        <w:trPr>
          <w:tblCellSpacing w:w="0" w:type="dxa"/>
        </w:trPr>
        <w:tc>
          <w:tcPr>
            <w:tcW w:w="0" w:type="auto"/>
            <w:vAlign w:val="center"/>
            <w:hideMark/>
          </w:tcPr>
          <w:p w:rsidR="003A1CCD" w:rsidRPr="00375A40" w:rsidRDefault="003A1CCD" w:rsidP="003A1CCD"/>
        </w:tc>
        <w:tc>
          <w:tcPr>
            <w:tcW w:w="0" w:type="auto"/>
            <w:vAlign w:val="center"/>
            <w:hideMark/>
          </w:tcPr>
          <w:p w:rsidR="003A1CCD" w:rsidRPr="00375A40" w:rsidRDefault="003A1CCD" w:rsidP="003A1CCD">
            <w:r w:rsidRPr="00375A40">
              <w:rPr>
                <w:iCs/>
              </w:rPr>
              <w:t xml:space="preserve">Maybe I'll </w:t>
            </w:r>
            <w:r w:rsidRPr="00375A40">
              <w:rPr>
                <w:b/>
                <w:bCs/>
                <w:iCs/>
              </w:rPr>
              <w:t>get a certificate online</w:t>
            </w:r>
            <w:r w:rsidRPr="00375A40">
              <w:rPr>
                <w:iCs/>
              </w:rPr>
              <w:t>.</w:t>
            </w:r>
          </w:p>
        </w:tc>
        <w:tc>
          <w:tcPr>
            <w:tcW w:w="0" w:type="auto"/>
            <w:vAlign w:val="center"/>
            <w:hideMark/>
          </w:tcPr>
          <w:p w:rsidR="003A1CCD" w:rsidRPr="00375A40" w:rsidRDefault="003A1CCD" w:rsidP="003A1CCD">
            <w:r w:rsidRPr="00375A40">
              <w:t> </w:t>
            </w:r>
          </w:p>
        </w:tc>
        <w:tc>
          <w:tcPr>
            <w:tcW w:w="0" w:type="auto"/>
            <w:vAlign w:val="center"/>
            <w:hideMark/>
          </w:tcPr>
          <w:p w:rsidR="003A1CCD" w:rsidRPr="00375A40" w:rsidRDefault="003A1CCD" w:rsidP="003A1CCD"/>
        </w:tc>
      </w:tr>
    </w:tbl>
    <w:p w:rsidR="003A1CCD" w:rsidRPr="00375A40" w:rsidRDefault="003A1CCD" w:rsidP="003A1CCD">
      <w:pPr>
        <w:spacing w:before="100" w:beforeAutospacing="1" w:after="100" w:afterAutospacing="1"/>
      </w:pPr>
      <w:r w:rsidRPr="00375A40">
        <w:t> </w:t>
      </w:r>
    </w:p>
    <w:p w:rsidR="00601CC1" w:rsidRPr="00375A40" w:rsidRDefault="00601CC1" w:rsidP="00601CC1">
      <w:pPr>
        <w:pStyle w:val="Heading2"/>
      </w:pPr>
      <w:r w:rsidRPr="00375A40">
        <w:t>Professional development</w:t>
      </w:r>
    </w:p>
    <w:p w:rsidR="00601CC1" w:rsidRPr="00375A40" w:rsidRDefault="00601CC1" w:rsidP="00601CC1">
      <w:pPr>
        <w:pStyle w:val="NormalWeb"/>
      </w:pPr>
      <w:r w:rsidRPr="00375A40">
        <w:t xml:space="preserve">Listen to the </w:t>
      </w:r>
      <w:r w:rsidRPr="00375A40">
        <w:rPr>
          <w:b/>
          <w:bCs/>
          <w:iCs/>
          <w:highlight w:val="yellow"/>
          <w:u w:val="single"/>
        </w:rPr>
        <w:t>college counselor</w:t>
      </w:r>
      <w:r w:rsidRPr="00375A40">
        <w:t xml:space="preserve"> and Lisa, a graduating student, talk about professional development and continuing education.</w:t>
      </w:r>
    </w:p>
    <w:p w:rsidR="002712CA" w:rsidRPr="00375A40" w:rsidRDefault="00601CC1" w:rsidP="00601CC1">
      <w:r w:rsidRPr="00375A40">
        <w:t xml:space="preserve"> </w:t>
      </w:r>
    </w:p>
    <w:p w:rsidR="00E6659D" w:rsidRPr="00375A40" w:rsidRDefault="00E6659D" w:rsidP="00E6659D">
      <w:pPr>
        <w:pStyle w:val="Heading2"/>
      </w:pPr>
      <w:r w:rsidRPr="00375A40">
        <w:t>Grammar: Gerund</w:t>
      </w:r>
    </w:p>
    <w:p w:rsidR="00E6659D" w:rsidRPr="00375A40" w:rsidRDefault="00E6659D" w:rsidP="00E6659D">
      <w:r w:rsidRPr="00375A40">
        <w:t> </w:t>
      </w:r>
    </w:p>
    <w:tbl>
      <w:tblPr>
        <w:tblW w:w="5000" w:type="pct"/>
        <w:tblCellSpacing w:w="0" w:type="dxa"/>
        <w:tblCellMar>
          <w:left w:w="0" w:type="dxa"/>
          <w:right w:w="0" w:type="dxa"/>
        </w:tblCellMar>
        <w:tblLook w:val="04A0" w:firstRow="1" w:lastRow="0" w:firstColumn="1" w:lastColumn="0" w:noHBand="0" w:noVBand="1"/>
      </w:tblPr>
      <w:tblGrid>
        <w:gridCol w:w="473"/>
        <w:gridCol w:w="4264"/>
        <w:gridCol w:w="4738"/>
      </w:tblGrid>
      <w:tr w:rsidR="00E6659D" w:rsidRPr="00375A40" w:rsidTr="00E6659D">
        <w:trPr>
          <w:tblCellSpacing w:w="0" w:type="dxa"/>
        </w:trPr>
        <w:tc>
          <w:tcPr>
            <w:tcW w:w="0" w:type="auto"/>
            <w:gridSpan w:val="3"/>
            <w:vAlign w:val="center"/>
            <w:hideMark/>
          </w:tcPr>
          <w:p w:rsidR="00E6659D" w:rsidRPr="00375A40" w:rsidRDefault="00E6659D">
            <w:r w:rsidRPr="00375A40">
              <w:t xml:space="preserve">Expressions that end in a preposition are generally followed by a gerund - a verb that ends in </w:t>
            </w:r>
            <w:r w:rsidRPr="00375A40">
              <w:rPr>
                <w:rStyle w:val="Strong"/>
              </w:rPr>
              <w:t>-ing</w:t>
            </w:r>
            <w:r w:rsidRPr="00375A40">
              <w:t>. Here are four expressions that are followed by gerunds. You can use them to talk about professional or personal development.</w:t>
            </w:r>
          </w:p>
        </w:tc>
      </w:tr>
      <w:tr w:rsidR="00E6659D" w:rsidRPr="00375A40" w:rsidTr="00E6659D">
        <w:trPr>
          <w:tblCellSpacing w:w="0" w:type="dxa"/>
        </w:trPr>
        <w:tc>
          <w:tcPr>
            <w:tcW w:w="0" w:type="auto"/>
            <w:gridSpan w:val="2"/>
            <w:vAlign w:val="center"/>
            <w:hideMark/>
          </w:tcPr>
          <w:p w:rsidR="00E6659D" w:rsidRPr="00375A40" w:rsidRDefault="00E6659D">
            <w:r w:rsidRPr="00375A40">
              <w:t> </w:t>
            </w:r>
          </w:p>
        </w:tc>
        <w:tc>
          <w:tcPr>
            <w:tcW w:w="0" w:type="auto"/>
            <w:vAlign w:val="center"/>
            <w:hideMark/>
          </w:tcPr>
          <w:p w:rsidR="00E6659D" w:rsidRPr="00375A40" w:rsidRDefault="00E6659D">
            <w:r w:rsidRPr="00375A40">
              <w:t> </w:t>
            </w:r>
          </w:p>
        </w:tc>
      </w:tr>
      <w:tr w:rsidR="00E6659D" w:rsidRPr="00375A40" w:rsidTr="00E6659D">
        <w:trPr>
          <w:tblCellSpacing w:w="0" w:type="dxa"/>
        </w:trPr>
        <w:tc>
          <w:tcPr>
            <w:tcW w:w="0" w:type="auto"/>
            <w:gridSpan w:val="3"/>
            <w:hideMark/>
          </w:tcPr>
          <w:p w:rsidR="00E6659D" w:rsidRPr="00375A40" w:rsidRDefault="00E6659D">
            <w:r w:rsidRPr="00375A40">
              <w:rPr>
                <w:rStyle w:val="Strong"/>
              </w:rPr>
              <w:t>think about +</w:t>
            </w:r>
            <w:r w:rsidRPr="00375A40">
              <w:t xml:space="preserve"> gerund</w:t>
            </w:r>
          </w:p>
        </w:tc>
      </w:tr>
      <w:tr w:rsidR="00E6659D" w:rsidRPr="00375A40" w:rsidTr="00E6659D">
        <w:trPr>
          <w:tblCellSpacing w:w="0" w:type="dxa"/>
        </w:trPr>
        <w:tc>
          <w:tcPr>
            <w:tcW w:w="250" w:type="pct"/>
            <w:vAlign w:val="center"/>
            <w:hideMark/>
          </w:tcPr>
          <w:p w:rsidR="00E6659D" w:rsidRPr="00375A40" w:rsidRDefault="00E6659D"/>
        </w:tc>
        <w:tc>
          <w:tcPr>
            <w:tcW w:w="0" w:type="auto"/>
            <w:vAlign w:val="center"/>
            <w:hideMark/>
          </w:tcPr>
          <w:p w:rsidR="00E6659D" w:rsidRPr="00375A40" w:rsidRDefault="00E6659D">
            <w:pPr>
              <w:rPr>
                <w:sz w:val="20"/>
                <w:szCs w:val="20"/>
              </w:rPr>
            </w:pPr>
          </w:p>
        </w:tc>
        <w:tc>
          <w:tcPr>
            <w:tcW w:w="0" w:type="auto"/>
            <w:vAlign w:val="center"/>
            <w:hideMark/>
          </w:tcPr>
          <w:p w:rsidR="00E6659D" w:rsidRPr="00375A40" w:rsidRDefault="00E6659D">
            <w:pPr>
              <w:rPr>
                <w:sz w:val="20"/>
                <w:szCs w:val="20"/>
              </w:rPr>
            </w:pPr>
          </w:p>
        </w:tc>
      </w:tr>
      <w:tr w:rsidR="00E6659D" w:rsidRPr="00375A40" w:rsidTr="00E6659D">
        <w:trPr>
          <w:tblCellSpacing w:w="0" w:type="dxa"/>
        </w:trPr>
        <w:tc>
          <w:tcPr>
            <w:tcW w:w="250" w:type="pct"/>
            <w:vAlign w:val="center"/>
            <w:hideMark/>
          </w:tcPr>
          <w:p w:rsidR="00E6659D" w:rsidRPr="00375A40" w:rsidRDefault="00E6659D"/>
        </w:tc>
        <w:tc>
          <w:tcPr>
            <w:tcW w:w="2250" w:type="pct"/>
            <w:vAlign w:val="center"/>
            <w:hideMark/>
          </w:tcPr>
          <w:p w:rsidR="00E6659D" w:rsidRPr="00375A40" w:rsidRDefault="00E6659D">
            <w:r w:rsidRPr="00375A40">
              <w:rPr>
                <w:rStyle w:val="Emphasis"/>
                <w:i w:val="0"/>
              </w:rPr>
              <w:t xml:space="preserve">I've </w:t>
            </w:r>
            <w:r w:rsidRPr="00375A40">
              <w:rPr>
                <w:rStyle w:val="Strong"/>
                <w:iCs/>
              </w:rPr>
              <w:t>thought about doing</w:t>
            </w:r>
            <w:r w:rsidRPr="00375A40">
              <w:rPr>
                <w:rStyle w:val="Emphasis"/>
                <w:i w:val="0"/>
              </w:rPr>
              <w:t xml:space="preserve"> some professional development.</w:t>
            </w:r>
          </w:p>
        </w:tc>
        <w:tc>
          <w:tcPr>
            <w:tcW w:w="0" w:type="auto"/>
            <w:vAlign w:val="center"/>
            <w:hideMark/>
          </w:tcPr>
          <w:p w:rsidR="00E6659D" w:rsidRPr="00375A40" w:rsidRDefault="00E6659D">
            <w:r w:rsidRPr="00375A40">
              <w:t>I've thought about doing some professional development.</w:t>
            </w:r>
          </w:p>
        </w:tc>
      </w:tr>
      <w:tr w:rsidR="00E6659D" w:rsidRPr="00375A40" w:rsidTr="00E6659D">
        <w:trPr>
          <w:tblCellSpacing w:w="0" w:type="dxa"/>
        </w:trPr>
        <w:tc>
          <w:tcPr>
            <w:tcW w:w="0" w:type="auto"/>
            <w:hideMark/>
          </w:tcPr>
          <w:p w:rsidR="00E6659D" w:rsidRPr="00375A40" w:rsidRDefault="00E6659D">
            <w:r w:rsidRPr="00375A40">
              <w:t> </w:t>
            </w:r>
          </w:p>
        </w:tc>
        <w:tc>
          <w:tcPr>
            <w:tcW w:w="0" w:type="auto"/>
            <w:hideMark/>
          </w:tcPr>
          <w:p w:rsidR="00E6659D" w:rsidRPr="00375A40" w:rsidRDefault="00E6659D">
            <w:r w:rsidRPr="00375A40">
              <w:t> </w:t>
            </w:r>
          </w:p>
        </w:tc>
        <w:tc>
          <w:tcPr>
            <w:tcW w:w="0" w:type="auto"/>
            <w:hideMark/>
          </w:tcPr>
          <w:p w:rsidR="00E6659D" w:rsidRPr="00375A40" w:rsidRDefault="00E6659D">
            <w:r w:rsidRPr="00375A40">
              <w:t> </w:t>
            </w:r>
          </w:p>
        </w:tc>
      </w:tr>
      <w:tr w:rsidR="00E6659D" w:rsidRPr="00375A40" w:rsidTr="00E6659D">
        <w:trPr>
          <w:tblCellSpacing w:w="0" w:type="dxa"/>
        </w:trPr>
        <w:tc>
          <w:tcPr>
            <w:tcW w:w="0" w:type="auto"/>
            <w:gridSpan w:val="3"/>
            <w:hideMark/>
          </w:tcPr>
          <w:p w:rsidR="00E6659D" w:rsidRPr="00375A40" w:rsidRDefault="00E6659D">
            <w:r w:rsidRPr="00375A40">
              <w:rPr>
                <w:rStyle w:val="Strong"/>
              </w:rPr>
              <w:t>interested in +</w:t>
            </w:r>
            <w:r w:rsidRPr="00375A40">
              <w:t xml:space="preserve"> gerund</w:t>
            </w:r>
          </w:p>
        </w:tc>
      </w:tr>
      <w:tr w:rsidR="00E6659D" w:rsidRPr="00375A40" w:rsidTr="00E6659D">
        <w:trPr>
          <w:tblCellSpacing w:w="0" w:type="dxa"/>
        </w:trPr>
        <w:tc>
          <w:tcPr>
            <w:tcW w:w="0" w:type="auto"/>
            <w:vAlign w:val="center"/>
            <w:hideMark/>
          </w:tcPr>
          <w:p w:rsidR="00E6659D" w:rsidRPr="00375A40" w:rsidRDefault="00E6659D"/>
        </w:tc>
        <w:tc>
          <w:tcPr>
            <w:tcW w:w="0" w:type="auto"/>
            <w:vAlign w:val="center"/>
            <w:hideMark/>
          </w:tcPr>
          <w:p w:rsidR="00E6659D" w:rsidRPr="00375A40" w:rsidRDefault="00E6659D">
            <w:pPr>
              <w:rPr>
                <w:sz w:val="20"/>
                <w:szCs w:val="20"/>
              </w:rPr>
            </w:pPr>
          </w:p>
        </w:tc>
        <w:tc>
          <w:tcPr>
            <w:tcW w:w="0" w:type="auto"/>
            <w:vAlign w:val="center"/>
            <w:hideMark/>
          </w:tcPr>
          <w:p w:rsidR="00E6659D" w:rsidRPr="00375A40" w:rsidRDefault="00E6659D">
            <w:pPr>
              <w:rPr>
                <w:sz w:val="20"/>
                <w:szCs w:val="20"/>
              </w:rPr>
            </w:pPr>
          </w:p>
        </w:tc>
      </w:tr>
    </w:tbl>
    <w:p w:rsidR="00E6659D" w:rsidRPr="00375A40" w:rsidRDefault="00E6659D" w:rsidP="00E6659D">
      <w:pPr>
        <w:rPr>
          <w:vanish/>
        </w:rPr>
      </w:pPr>
    </w:p>
    <w:tbl>
      <w:tblPr>
        <w:tblW w:w="5000" w:type="pct"/>
        <w:tblCellSpacing w:w="0" w:type="dxa"/>
        <w:tblCellMar>
          <w:left w:w="0" w:type="dxa"/>
          <w:right w:w="0" w:type="dxa"/>
        </w:tblCellMar>
        <w:tblLook w:val="04A0" w:firstRow="1" w:lastRow="0" w:firstColumn="1" w:lastColumn="0" w:noHBand="0" w:noVBand="1"/>
      </w:tblPr>
      <w:tblGrid>
        <w:gridCol w:w="64"/>
        <w:gridCol w:w="4777"/>
        <w:gridCol w:w="4634"/>
      </w:tblGrid>
      <w:tr w:rsidR="00E6659D" w:rsidRPr="00375A40" w:rsidTr="00E6659D">
        <w:trPr>
          <w:tblCellSpacing w:w="0" w:type="dxa"/>
        </w:trPr>
        <w:tc>
          <w:tcPr>
            <w:tcW w:w="0" w:type="auto"/>
            <w:vAlign w:val="center"/>
            <w:hideMark/>
          </w:tcPr>
          <w:p w:rsidR="00E6659D" w:rsidRPr="00375A40" w:rsidRDefault="00E6659D"/>
        </w:tc>
        <w:tc>
          <w:tcPr>
            <w:tcW w:w="0" w:type="auto"/>
            <w:vAlign w:val="center"/>
            <w:hideMark/>
          </w:tcPr>
          <w:p w:rsidR="00E6659D" w:rsidRPr="00375A40" w:rsidRDefault="00E6659D">
            <w:r w:rsidRPr="00375A40">
              <w:rPr>
                <w:rStyle w:val="Emphasis"/>
                <w:i w:val="0"/>
              </w:rPr>
              <w:t xml:space="preserve">Jan's </w:t>
            </w:r>
            <w:r w:rsidRPr="00375A40">
              <w:rPr>
                <w:rStyle w:val="Strong"/>
                <w:iCs/>
              </w:rPr>
              <w:t>interested in coaching</w:t>
            </w:r>
            <w:r w:rsidRPr="00375A40">
              <w:rPr>
                <w:rStyle w:val="Emphasis"/>
                <w:i w:val="0"/>
              </w:rPr>
              <w:t xml:space="preserve"> other employees. </w:t>
            </w:r>
          </w:p>
        </w:tc>
        <w:tc>
          <w:tcPr>
            <w:tcW w:w="0" w:type="auto"/>
            <w:vAlign w:val="center"/>
            <w:hideMark/>
          </w:tcPr>
          <w:p w:rsidR="00E6659D" w:rsidRPr="00375A40" w:rsidRDefault="00E6659D">
            <w:r w:rsidRPr="00375A40">
              <w:t>Jan's interested in coaching other employees.</w:t>
            </w:r>
          </w:p>
        </w:tc>
      </w:tr>
      <w:tr w:rsidR="00E6659D" w:rsidRPr="00375A40" w:rsidTr="00E6659D">
        <w:trPr>
          <w:tblCellSpacing w:w="0" w:type="dxa"/>
        </w:trPr>
        <w:tc>
          <w:tcPr>
            <w:tcW w:w="0" w:type="auto"/>
            <w:hideMark/>
          </w:tcPr>
          <w:p w:rsidR="00E6659D" w:rsidRPr="00375A40" w:rsidRDefault="00E6659D">
            <w:r w:rsidRPr="00375A40">
              <w:t> </w:t>
            </w:r>
          </w:p>
        </w:tc>
        <w:tc>
          <w:tcPr>
            <w:tcW w:w="0" w:type="auto"/>
            <w:hideMark/>
          </w:tcPr>
          <w:p w:rsidR="00E6659D" w:rsidRPr="00375A40" w:rsidRDefault="00E6659D">
            <w:r w:rsidRPr="00375A40">
              <w:t> </w:t>
            </w:r>
          </w:p>
        </w:tc>
        <w:tc>
          <w:tcPr>
            <w:tcW w:w="0" w:type="auto"/>
            <w:hideMark/>
          </w:tcPr>
          <w:p w:rsidR="00E6659D" w:rsidRPr="00375A40" w:rsidRDefault="00E6659D">
            <w:r w:rsidRPr="00375A40">
              <w:t> </w:t>
            </w:r>
          </w:p>
        </w:tc>
      </w:tr>
      <w:tr w:rsidR="00E6659D" w:rsidRPr="00375A40" w:rsidTr="00E6659D">
        <w:trPr>
          <w:tblCellSpacing w:w="0" w:type="dxa"/>
        </w:trPr>
        <w:tc>
          <w:tcPr>
            <w:tcW w:w="0" w:type="auto"/>
            <w:gridSpan w:val="3"/>
            <w:hideMark/>
          </w:tcPr>
          <w:p w:rsidR="00E6659D" w:rsidRPr="00375A40" w:rsidRDefault="00E6659D">
            <w:r w:rsidRPr="00375A40">
              <w:rPr>
                <w:rStyle w:val="Strong"/>
              </w:rPr>
              <w:lastRenderedPageBreak/>
              <w:t>plan on +</w:t>
            </w:r>
            <w:r w:rsidRPr="00375A40">
              <w:t xml:space="preserve"> gerund</w:t>
            </w:r>
          </w:p>
        </w:tc>
      </w:tr>
      <w:tr w:rsidR="00E6659D" w:rsidRPr="00375A40" w:rsidTr="00E6659D">
        <w:trPr>
          <w:tblCellSpacing w:w="0" w:type="dxa"/>
        </w:trPr>
        <w:tc>
          <w:tcPr>
            <w:tcW w:w="0" w:type="auto"/>
            <w:vAlign w:val="center"/>
            <w:hideMark/>
          </w:tcPr>
          <w:p w:rsidR="00E6659D" w:rsidRPr="00375A40" w:rsidRDefault="00E6659D"/>
        </w:tc>
        <w:tc>
          <w:tcPr>
            <w:tcW w:w="0" w:type="auto"/>
            <w:vAlign w:val="center"/>
            <w:hideMark/>
          </w:tcPr>
          <w:p w:rsidR="00E6659D" w:rsidRPr="00375A40" w:rsidRDefault="00E6659D">
            <w:pPr>
              <w:rPr>
                <w:sz w:val="20"/>
                <w:szCs w:val="20"/>
              </w:rPr>
            </w:pPr>
          </w:p>
        </w:tc>
        <w:tc>
          <w:tcPr>
            <w:tcW w:w="0" w:type="auto"/>
            <w:vAlign w:val="center"/>
            <w:hideMark/>
          </w:tcPr>
          <w:p w:rsidR="00E6659D" w:rsidRPr="00375A40" w:rsidRDefault="00E6659D">
            <w:pPr>
              <w:rPr>
                <w:sz w:val="20"/>
                <w:szCs w:val="20"/>
              </w:rPr>
            </w:pPr>
          </w:p>
        </w:tc>
      </w:tr>
    </w:tbl>
    <w:p w:rsidR="00E6659D" w:rsidRPr="00375A40" w:rsidRDefault="00E6659D" w:rsidP="00E6659D">
      <w:pPr>
        <w:rPr>
          <w:vanish/>
        </w:rPr>
      </w:pPr>
    </w:p>
    <w:tbl>
      <w:tblPr>
        <w:tblW w:w="5000" w:type="pct"/>
        <w:tblCellSpacing w:w="0" w:type="dxa"/>
        <w:tblCellMar>
          <w:left w:w="0" w:type="dxa"/>
          <w:right w:w="0" w:type="dxa"/>
        </w:tblCellMar>
        <w:tblLook w:val="04A0" w:firstRow="1" w:lastRow="0" w:firstColumn="1" w:lastColumn="0" w:noHBand="0" w:noVBand="1"/>
      </w:tblPr>
      <w:tblGrid>
        <w:gridCol w:w="95"/>
        <w:gridCol w:w="4812"/>
        <w:gridCol w:w="4568"/>
      </w:tblGrid>
      <w:tr w:rsidR="00E6659D" w:rsidRPr="00375A40" w:rsidTr="00E6659D">
        <w:trPr>
          <w:tblCellSpacing w:w="0" w:type="dxa"/>
        </w:trPr>
        <w:tc>
          <w:tcPr>
            <w:tcW w:w="0" w:type="auto"/>
            <w:vAlign w:val="center"/>
            <w:hideMark/>
          </w:tcPr>
          <w:p w:rsidR="00E6659D" w:rsidRPr="00375A40" w:rsidRDefault="00E6659D"/>
        </w:tc>
        <w:tc>
          <w:tcPr>
            <w:tcW w:w="0" w:type="auto"/>
            <w:vAlign w:val="center"/>
            <w:hideMark/>
          </w:tcPr>
          <w:p w:rsidR="00E6659D" w:rsidRPr="00375A40" w:rsidRDefault="00E6659D">
            <w:r w:rsidRPr="00375A40">
              <w:rPr>
                <w:rStyle w:val="Emphasis"/>
                <w:i w:val="0"/>
              </w:rPr>
              <w:t xml:space="preserve">He </w:t>
            </w:r>
            <w:r w:rsidRPr="00375A40">
              <w:rPr>
                <w:rStyle w:val="Strong"/>
                <w:iCs/>
              </w:rPr>
              <w:t>plans on getting</w:t>
            </w:r>
            <w:r w:rsidRPr="00375A40">
              <w:rPr>
                <w:rStyle w:val="Emphasis"/>
                <w:i w:val="0"/>
              </w:rPr>
              <w:t xml:space="preserve"> his MBA.  </w:t>
            </w:r>
          </w:p>
        </w:tc>
        <w:tc>
          <w:tcPr>
            <w:tcW w:w="0" w:type="auto"/>
            <w:vAlign w:val="center"/>
            <w:hideMark/>
          </w:tcPr>
          <w:p w:rsidR="00E6659D" w:rsidRPr="00375A40" w:rsidRDefault="00E6659D">
            <w:r w:rsidRPr="00375A40">
              <w:t>He plans on getting his MBA.</w:t>
            </w:r>
          </w:p>
        </w:tc>
      </w:tr>
      <w:tr w:rsidR="00E6659D" w:rsidRPr="00375A40" w:rsidTr="00E6659D">
        <w:trPr>
          <w:tblCellSpacing w:w="0" w:type="dxa"/>
        </w:trPr>
        <w:tc>
          <w:tcPr>
            <w:tcW w:w="0" w:type="auto"/>
            <w:hideMark/>
          </w:tcPr>
          <w:p w:rsidR="00E6659D" w:rsidRPr="00375A40" w:rsidRDefault="00E6659D">
            <w:r w:rsidRPr="00375A40">
              <w:t> </w:t>
            </w:r>
          </w:p>
        </w:tc>
        <w:tc>
          <w:tcPr>
            <w:tcW w:w="0" w:type="auto"/>
            <w:hideMark/>
          </w:tcPr>
          <w:p w:rsidR="00E6659D" w:rsidRPr="00375A40" w:rsidRDefault="00E6659D">
            <w:r w:rsidRPr="00375A40">
              <w:t> </w:t>
            </w:r>
          </w:p>
        </w:tc>
        <w:tc>
          <w:tcPr>
            <w:tcW w:w="0" w:type="auto"/>
            <w:hideMark/>
          </w:tcPr>
          <w:p w:rsidR="00E6659D" w:rsidRPr="00375A40" w:rsidRDefault="00E6659D">
            <w:r w:rsidRPr="00375A40">
              <w:t> </w:t>
            </w:r>
          </w:p>
        </w:tc>
      </w:tr>
      <w:tr w:rsidR="00E6659D" w:rsidRPr="00375A40" w:rsidTr="00E6659D">
        <w:trPr>
          <w:tblCellSpacing w:w="0" w:type="dxa"/>
        </w:trPr>
        <w:tc>
          <w:tcPr>
            <w:tcW w:w="0" w:type="auto"/>
            <w:gridSpan w:val="3"/>
            <w:hideMark/>
          </w:tcPr>
          <w:p w:rsidR="00E6659D" w:rsidRPr="00375A40" w:rsidRDefault="00E6659D">
            <w:r w:rsidRPr="00375A40">
              <w:rPr>
                <w:rStyle w:val="Strong"/>
              </w:rPr>
              <w:t>look forward to +</w:t>
            </w:r>
            <w:r w:rsidRPr="00375A40">
              <w:t xml:space="preserve"> gerund</w:t>
            </w:r>
          </w:p>
        </w:tc>
      </w:tr>
      <w:tr w:rsidR="00E6659D" w:rsidRPr="00375A40" w:rsidTr="00E6659D">
        <w:trPr>
          <w:tblCellSpacing w:w="0" w:type="dxa"/>
        </w:trPr>
        <w:tc>
          <w:tcPr>
            <w:tcW w:w="0" w:type="auto"/>
            <w:vAlign w:val="center"/>
            <w:hideMark/>
          </w:tcPr>
          <w:p w:rsidR="00E6659D" w:rsidRPr="00375A40" w:rsidRDefault="00E6659D"/>
        </w:tc>
        <w:tc>
          <w:tcPr>
            <w:tcW w:w="0" w:type="auto"/>
            <w:vAlign w:val="center"/>
            <w:hideMark/>
          </w:tcPr>
          <w:p w:rsidR="00E6659D" w:rsidRPr="00375A40" w:rsidRDefault="00E6659D">
            <w:pPr>
              <w:rPr>
                <w:sz w:val="20"/>
                <w:szCs w:val="20"/>
              </w:rPr>
            </w:pPr>
          </w:p>
        </w:tc>
        <w:tc>
          <w:tcPr>
            <w:tcW w:w="0" w:type="auto"/>
            <w:vAlign w:val="center"/>
            <w:hideMark/>
          </w:tcPr>
          <w:p w:rsidR="00E6659D" w:rsidRPr="00375A40" w:rsidRDefault="00E6659D">
            <w:pPr>
              <w:rPr>
                <w:sz w:val="20"/>
                <w:szCs w:val="20"/>
              </w:rPr>
            </w:pPr>
          </w:p>
        </w:tc>
      </w:tr>
    </w:tbl>
    <w:p w:rsidR="00E6659D" w:rsidRPr="00375A40" w:rsidRDefault="00E6659D" w:rsidP="00E6659D">
      <w:pPr>
        <w:rPr>
          <w:vanish/>
        </w:rPr>
      </w:pPr>
    </w:p>
    <w:tbl>
      <w:tblPr>
        <w:tblW w:w="5000" w:type="pct"/>
        <w:tblCellSpacing w:w="0" w:type="dxa"/>
        <w:tblCellMar>
          <w:left w:w="0" w:type="dxa"/>
          <w:right w:w="0" w:type="dxa"/>
        </w:tblCellMar>
        <w:tblLook w:val="04A0" w:firstRow="1" w:lastRow="0" w:firstColumn="1" w:lastColumn="0" w:noHBand="0" w:noVBand="1"/>
      </w:tblPr>
      <w:tblGrid>
        <w:gridCol w:w="8"/>
        <w:gridCol w:w="4832"/>
        <w:gridCol w:w="4635"/>
      </w:tblGrid>
      <w:tr w:rsidR="00E6659D" w:rsidRPr="00375A40" w:rsidTr="00E6659D">
        <w:trPr>
          <w:tblCellSpacing w:w="0" w:type="dxa"/>
        </w:trPr>
        <w:tc>
          <w:tcPr>
            <w:tcW w:w="0" w:type="auto"/>
            <w:vAlign w:val="center"/>
            <w:hideMark/>
          </w:tcPr>
          <w:p w:rsidR="00E6659D" w:rsidRPr="00375A40" w:rsidRDefault="00E6659D"/>
        </w:tc>
        <w:tc>
          <w:tcPr>
            <w:tcW w:w="0" w:type="auto"/>
            <w:vAlign w:val="center"/>
            <w:hideMark/>
          </w:tcPr>
          <w:p w:rsidR="00E6659D" w:rsidRPr="00375A40" w:rsidRDefault="00E6659D">
            <w:r w:rsidRPr="00375A40">
              <w:rPr>
                <w:rStyle w:val="Emphasis"/>
                <w:i w:val="0"/>
              </w:rPr>
              <w:t xml:space="preserve">I </w:t>
            </w:r>
            <w:r w:rsidRPr="00375A40">
              <w:rPr>
                <w:rStyle w:val="Strong"/>
                <w:iCs/>
              </w:rPr>
              <w:t>look forward to taking</w:t>
            </w:r>
            <w:r w:rsidRPr="00375A40">
              <w:rPr>
                <w:rStyle w:val="Emphasis"/>
                <w:i w:val="0"/>
              </w:rPr>
              <w:t xml:space="preserve"> a night course.</w:t>
            </w:r>
          </w:p>
        </w:tc>
        <w:tc>
          <w:tcPr>
            <w:tcW w:w="0" w:type="auto"/>
            <w:vAlign w:val="center"/>
            <w:hideMark/>
          </w:tcPr>
          <w:p w:rsidR="00E6659D" w:rsidRPr="00375A40" w:rsidRDefault="00E6659D">
            <w:r w:rsidRPr="00375A40">
              <w:t>I look forward to taking a night course.</w:t>
            </w:r>
          </w:p>
        </w:tc>
      </w:tr>
    </w:tbl>
    <w:p w:rsidR="00DA4FD6" w:rsidRPr="00375A40" w:rsidRDefault="00E6659D" w:rsidP="00601CC1">
      <w:r w:rsidRPr="00375A40">
        <w:t xml:space="preserve"> </w:t>
      </w:r>
    </w:p>
    <w:p w:rsidR="00DA4FD6" w:rsidRPr="00375A40" w:rsidRDefault="00DA4FD6" w:rsidP="00DA4FD6">
      <w:pPr>
        <w:pStyle w:val="Heading2"/>
      </w:pPr>
      <w:r w:rsidRPr="00375A40">
        <w:rPr>
          <w:rStyle w:val="Strong"/>
        </w:rPr>
        <w:t>Reduction of 'you,' 'and' and 'to'</w:t>
      </w:r>
    </w:p>
    <w:p w:rsidR="00DA4FD6" w:rsidRPr="00375A40" w:rsidRDefault="00DA4FD6" w:rsidP="00DA4FD6"/>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DA4FD6" w:rsidRPr="00375A40" w:rsidTr="00DA4FD6">
        <w:trPr>
          <w:tblCellSpacing w:w="0" w:type="dxa"/>
        </w:trPr>
        <w:tc>
          <w:tcPr>
            <w:tcW w:w="0" w:type="auto"/>
            <w:gridSpan w:val="2"/>
            <w:vAlign w:val="center"/>
            <w:hideMark/>
          </w:tcPr>
          <w:p w:rsidR="00DA4FD6" w:rsidRPr="00375A40" w:rsidRDefault="00DA4FD6">
            <w:r w:rsidRPr="00375A40">
              <w:t xml:space="preserve">Not every sound in spoken English is pronounced. Often, </w:t>
            </w:r>
            <w:r w:rsidRPr="00375A40">
              <w:rPr>
                <w:b/>
              </w:rPr>
              <w:t>less important words such as pronouns, conjunctions and prepositions are shortened. I</w:t>
            </w:r>
            <w:r w:rsidRPr="00375A40">
              <w:t>t's important for you to recognize these reduced words when you hear them.</w:t>
            </w:r>
          </w:p>
        </w:tc>
      </w:tr>
      <w:tr w:rsidR="00DA4FD6" w:rsidRPr="00375A40" w:rsidTr="00DA4FD6">
        <w:trPr>
          <w:tblCellSpacing w:w="0" w:type="dxa"/>
        </w:trPr>
        <w:tc>
          <w:tcPr>
            <w:tcW w:w="0" w:type="auto"/>
            <w:gridSpan w:val="2"/>
            <w:vAlign w:val="center"/>
            <w:hideMark/>
          </w:tcPr>
          <w:p w:rsidR="00DA4FD6" w:rsidRPr="00375A40" w:rsidRDefault="00DA4FD6">
            <w:r w:rsidRPr="00375A40">
              <w:t> </w:t>
            </w:r>
          </w:p>
        </w:tc>
      </w:tr>
      <w:tr w:rsidR="00DA4FD6" w:rsidRPr="00375A40" w:rsidTr="00DA4FD6">
        <w:trPr>
          <w:tblCellSpacing w:w="0" w:type="dxa"/>
        </w:trPr>
        <w:tc>
          <w:tcPr>
            <w:tcW w:w="0" w:type="auto"/>
            <w:gridSpan w:val="2"/>
            <w:vAlign w:val="center"/>
            <w:hideMark/>
          </w:tcPr>
          <w:p w:rsidR="00DA4FD6" w:rsidRPr="00375A40" w:rsidRDefault="00DA4FD6">
            <w:r w:rsidRPr="00375A40">
              <w:t xml:space="preserve">Three of the most common reduced words are </w:t>
            </w:r>
            <w:r w:rsidRPr="00375A40">
              <w:rPr>
                <w:rStyle w:val="Strong"/>
              </w:rPr>
              <w:t>you</w:t>
            </w:r>
            <w:r w:rsidRPr="00375A40">
              <w:t xml:space="preserve">, </w:t>
            </w:r>
            <w:r w:rsidRPr="00375A40">
              <w:rPr>
                <w:rStyle w:val="Strong"/>
              </w:rPr>
              <w:t>and</w:t>
            </w:r>
            <w:r w:rsidRPr="00375A40">
              <w:t xml:space="preserve"> and </w:t>
            </w:r>
            <w:r w:rsidRPr="00375A40">
              <w:rPr>
                <w:rStyle w:val="Strong"/>
              </w:rPr>
              <w:t>to</w:t>
            </w:r>
            <w:r w:rsidRPr="00375A40">
              <w:t>. Listen to the following sentences. Notice that the same sound is used to shorten all three words.</w:t>
            </w:r>
          </w:p>
        </w:tc>
      </w:tr>
      <w:tr w:rsidR="00DA4FD6" w:rsidRPr="00375A40" w:rsidTr="00DA4FD6">
        <w:trPr>
          <w:tblCellSpacing w:w="0" w:type="dxa"/>
        </w:trPr>
        <w:tc>
          <w:tcPr>
            <w:tcW w:w="0" w:type="auto"/>
            <w:gridSpan w:val="2"/>
            <w:vAlign w:val="center"/>
            <w:hideMark/>
          </w:tcPr>
          <w:p w:rsidR="00DA4FD6" w:rsidRPr="00375A40" w:rsidRDefault="00DA4FD6">
            <w:r w:rsidRPr="00375A40">
              <w:t> </w:t>
            </w:r>
          </w:p>
        </w:tc>
      </w:tr>
      <w:tr w:rsidR="00DA4FD6" w:rsidRPr="00375A40" w:rsidTr="00DA4FD6">
        <w:trPr>
          <w:tblCellSpacing w:w="0" w:type="dxa"/>
        </w:trPr>
        <w:tc>
          <w:tcPr>
            <w:tcW w:w="0" w:type="auto"/>
            <w:gridSpan w:val="2"/>
            <w:vAlign w:val="center"/>
            <w:hideMark/>
          </w:tcPr>
          <w:p w:rsidR="00DA4FD6" w:rsidRPr="00375A40" w:rsidRDefault="00DA4FD6">
            <w:r w:rsidRPr="00375A40">
              <w:rPr>
                <w:rStyle w:val="Strong"/>
              </w:rPr>
              <w:t>'You</w:t>
            </w:r>
            <w:r w:rsidRPr="00375A40">
              <w:t>'</w:t>
            </w:r>
            <w:r w:rsidRPr="00375A40">
              <w:br/>
              <w:t> </w:t>
            </w:r>
          </w:p>
        </w:tc>
      </w:tr>
      <w:tr w:rsidR="00DA4FD6" w:rsidRPr="00375A40" w:rsidTr="00DA4FD6">
        <w:trPr>
          <w:tblCellSpacing w:w="0" w:type="dxa"/>
        </w:trPr>
        <w:tc>
          <w:tcPr>
            <w:tcW w:w="250" w:type="pct"/>
            <w:vAlign w:val="center"/>
            <w:hideMark/>
          </w:tcPr>
          <w:p w:rsidR="00DA4FD6" w:rsidRPr="00375A40" w:rsidRDefault="00DA4FD6"/>
        </w:tc>
        <w:tc>
          <w:tcPr>
            <w:tcW w:w="0" w:type="auto"/>
            <w:vAlign w:val="center"/>
            <w:hideMark/>
          </w:tcPr>
          <w:p w:rsidR="00DA4FD6" w:rsidRPr="00375A40" w:rsidRDefault="00DA4FD6">
            <w:pPr>
              <w:rPr>
                <w:sz w:val="20"/>
                <w:szCs w:val="20"/>
              </w:rPr>
            </w:pPr>
          </w:p>
        </w:tc>
      </w:tr>
      <w:tr w:rsidR="00DA4FD6" w:rsidRPr="00375A40" w:rsidTr="00DA4FD6">
        <w:trPr>
          <w:tblCellSpacing w:w="0" w:type="dxa"/>
        </w:trPr>
        <w:tc>
          <w:tcPr>
            <w:tcW w:w="250" w:type="pct"/>
            <w:vAlign w:val="center"/>
            <w:hideMark/>
          </w:tcPr>
          <w:p w:rsidR="00DA4FD6" w:rsidRPr="00375A40" w:rsidRDefault="00DA4FD6"/>
        </w:tc>
        <w:tc>
          <w:tcPr>
            <w:tcW w:w="4750" w:type="pct"/>
            <w:vAlign w:val="center"/>
            <w:hideMark/>
          </w:tcPr>
          <w:p w:rsidR="00DA4FD6" w:rsidRPr="00375A40" w:rsidRDefault="00DA4FD6">
            <w:r w:rsidRPr="00375A40">
              <w:rPr>
                <w:rStyle w:val="Emphasis"/>
                <w:i w:val="0"/>
              </w:rPr>
              <w:t xml:space="preserve">Are </w:t>
            </w:r>
            <w:r w:rsidRPr="00375A40">
              <w:rPr>
                <w:rStyle w:val="Strong"/>
                <w:iCs/>
              </w:rPr>
              <w:t>you</w:t>
            </w:r>
            <w:r w:rsidRPr="00375A40">
              <w:rPr>
                <w:rStyle w:val="Emphasis"/>
                <w:i w:val="0"/>
              </w:rPr>
              <w:t xml:space="preserve"> taking a night course?</w:t>
            </w:r>
          </w:p>
        </w:tc>
      </w:tr>
      <w:tr w:rsidR="00DA4FD6" w:rsidRPr="00375A40" w:rsidTr="00DA4FD6">
        <w:trPr>
          <w:tblCellSpacing w:w="0" w:type="dxa"/>
        </w:trPr>
        <w:tc>
          <w:tcPr>
            <w:tcW w:w="250" w:type="pct"/>
            <w:vAlign w:val="center"/>
            <w:hideMark/>
          </w:tcPr>
          <w:p w:rsidR="00DA4FD6" w:rsidRPr="00375A40" w:rsidRDefault="00DA4FD6"/>
        </w:tc>
        <w:tc>
          <w:tcPr>
            <w:tcW w:w="0" w:type="auto"/>
            <w:vAlign w:val="center"/>
            <w:hideMark/>
          </w:tcPr>
          <w:p w:rsidR="00DA4FD6" w:rsidRPr="00375A40" w:rsidRDefault="00DA4FD6">
            <w:pPr>
              <w:rPr>
                <w:sz w:val="20"/>
                <w:szCs w:val="20"/>
              </w:rPr>
            </w:pPr>
          </w:p>
        </w:tc>
      </w:tr>
    </w:tbl>
    <w:p w:rsidR="00DA4FD6" w:rsidRPr="00375A40" w:rsidRDefault="00DA4FD6" w:rsidP="00DA4FD6">
      <w:pPr>
        <w:rPr>
          <w:vanish/>
        </w:rPr>
      </w:pPr>
    </w:p>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DA4FD6" w:rsidRPr="00375A40" w:rsidTr="00DA4FD6">
        <w:trPr>
          <w:tblCellSpacing w:w="0" w:type="dxa"/>
        </w:trPr>
        <w:tc>
          <w:tcPr>
            <w:tcW w:w="250" w:type="pct"/>
            <w:vAlign w:val="center"/>
            <w:hideMark/>
          </w:tcPr>
          <w:p w:rsidR="00DA4FD6" w:rsidRPr="00375A40" w:rsidRDefault="00DA4FD6"/>
        </w:tc>
        <w:tc>
          <w:tcPr>
            <w:tcW w:w="4750" w:type="pct"/>
            <w:vAlign w:val="center"/>
            <w:hideMark/>
          </w:tcPr>
          <w:p w:rsidR="00DA4FD6" w:rsidRPr="00375A40" w:rsidRDefault="00DA4FD6">
            <w:r w:rsidRPr="00375A40">
              <w:rPr>
                <w:rStyle w:val="Emphasis"/>
                <w:i w:val="0"/>
              </w:rPr>
              <w:t xml:space="preserve">Frank's gonna coach </w:t>
            </w:r>
            <w:r w:rsidRPr="00375A40">
              <w:rPr>
                <w:rStyle w:val="Strong"/>
                <w:iCs/>
              </w:rPr>
              <w:t>you</w:t>
            </w:r>
            <w:r w:rsidRPr="00375A40">
              <w:rPr>
                <w:rStyle w:val="Emphasis"/>
                <w:i w:val="0"/>
              </w:rPr>
              <w:t>.</w:t>
            </w:r>
          </w:p>
        </w:tc>
      </w:tr>
    </w:tbl>
    <w:p w:rsidR="003F2F8A" w:rsidRPr="00375A40" w:rsidRDefault="00DA4FD6" w:rsidP="00DA4FD6">
      <w:pPr>
        <w:pStyle w:val="NormalWeb"/>
      </w:pPr>
      <w:r w:rsidRPr="00375A40">
        <w:t> </w:t>
      </w:r>
    </w:p>
    <w:tbl>
      <w:tblPr>
        <w:tblW w:w="5000" w:type="pct"/>
        <w:tblCellSpacing w:w="0" w:type="dxa"/>
        <w:tblCellMar>
          <w:left w:w="0" w:type="dxa"/>
          <w:right w:w="0" w:type="dxa"/>
        </w:tblCellMar>
        <w:tblLook w:val="04A0" w:firstRow="1" w:lastRow="0" w:firstColumn="1" w:lastColumn="0" w:noHBand="0" w:noVBand="1"/>
      </w:tblPr>
      <w:tblGrid>
        <w:gridCol w:w="4737"/>
        <w:gridCol w:w="4738"/>
      </w:tblGrid>
      <w:tr w:rsidR="003F2F8A" w:rsidRPr="00375A40" w:rsidTr="003F2F8A">
        <w:trPr>
          <w:tblCellSpacing w:w="0" w:type="dxa"/>
        </w:trPr>
        <w:tc>
          <w:tcPr>
            <w:tcW w:w="0" w:type="auto"/>
            <w:gridSpan w:val="2"/>
            <w:vAlign w:val="center"/>
            <w:hideMark/>
          </w:tcPr>
          <w:p w:rsidR="003F2F8A" w:rsidRPr="00375A40" w:rsidRDefault="003F2F8A" w:rsidP="003F2F8A">
            <w:r w:rsidRPr="00375A40">
              <w:rPr>
                <w:b/>
                <w:bCs/>
              </w:rPr>
              <w:t>'And'</w:t>
            </w:r>
          </w:p>
        </w:tc>
      </w:tr>
      <w:tr w:rsidR="003F2F8A" w:rsidRPr="00375A40" w:rsidTr="003F2F8A">
        <w:trPr>
          <w:tblCellSpacing w:w="0" w:type="dxa"/>
        </w:trPr>
        <w:tc>
          <w:tcPr>
            <w:tcW w:w="0" w:type="auto"/>
            <w:gridSpan w:val="2"/>
            <w:vAlign w:val="center"/>
            <w:hideMark/>
          </w:tcPr>
          <w:p w:rsidR="003F2F8A" w:rsidRPr="00375A40" w:rsidRDefault="003F2F8A" w:rsidP="003F2F8A">
            <w:r w:rsidRPr="00375A40">
              <w:t> </w:t>
            </w:r>
          </w:p>
        </w:tc>
      </w:tr>
      <w:tr w:rsidR="003F2F8A" w:rsidRPr="00375A40" w:rsidTr="003F2F8A">
        <w:trPr>
          <w:tblCellSpacing w:w="0" w:type="dxa"/>
        </w:trPr>
        <w:tc>
          <w:tcPr>
            <w:tcW w:w="0" w:type="auto"/>
            <w:vAlign w:val="center"/>
            <w:hideMark/>
          </w:tcPr>
          <w:p w:rsidR="003F2F8A" w:rsidRPr="00375A40" w:rsidRDefault="003F2F8A" w:rsidP="003F2F8A"/>
        </w:tc>
        <w:tc>
          <w:tcPr>
            <w:tcW w:w="0" w:type="auto"/>
            <w:vAlign w:val="center"/>
            <w:hideMark/>
          </w:tcPr>
          <w:p w:rsidR="003F2F8A" w:rsidRPr="00375A40" w:rsidRDefault="003F2F8A" w:rsidP="003F2F8A">
            <w:pPr>
              <w:rPr>
                <w:sz w:val="20"/>
                <w:szCs w:val="20"/>
              </w:rPr>
            </w:pPr>
          </w:p>
        </w:tc>
      </w:tr>
    </w:tbl>
    <w:p w:rsidR="003F2F8A" w:rsidRPr="00375A40" w:rsidRDefault="003F2F8A" w:rsidP="003F2F8A">
      <w:pPr>
        <w:rPr>
          <w:vanish/>
        </w:rPr>
      </w:pPr>
    </w:p>
    <w:tbl>
      <w:tblPr>
        <w:tblW w:w="5000" w:type="pct"/>
        <w:tblCellSpacing w:w="0" w:type="dxa"/>
        <w:tblCellMar>
          <w:left w:w="0" w:type="dxa"/>
          <w:right w:w="0" w:type="dxa"/>
        </w:tblCellMar>
        <w:tblLook w:val="04A0" w:firstRow="1" w:lastRow="0" w:firstColumn="1" w:lastColumn="0" w:noHBand="0" w:noVBand="1"/>
      </w:tblPr>
      <w:tblGrid>
        <w:gridCol w:w="17"/>
        <w:gridCol w:w="9458"/>
      </w:tblGrid>
      <w:tr w:rsidR="003F2F8A" w:rsidRPr="00375A40" w:rsidTr="003F2F8A">
        <w:trPr>
          <w:tblCellSpacing w:w="0" w:type="dxa"/>
        </w:trPr>
        <w:tc>
          <w:tcPr>
            <w:tcW w:w="0" w:type="auto"/>
            <w:vAlign w:val="center"/>
            <w:hideMark/>
          </w:tcPr>
          <w:p w:rsidR="003F2F8A" w:rsidRPr="00375A40" w:rsidRDefault="003F2F8A" w:rsidP="003F2F8A"/>
        </w:tc>
        <w:tc>
          <w:tcPr>
            <w:tcW w:w="0" w:type="auto"/>
            <w:vAlign w:val="center"/>
            <w:hideMark/>
          </w:tcPr>
          <w:p w:rsidR="003F2F8A" w:rsidRPr="00375A40" w:rsidRDefault="003F2F8A" w:rsidP="003F2F8A">
            <w:r w:rsidRPr="00375A40">
              <w:rPr>
                <w:iCs/>
              </w:rPr>
              <w:t xml:space="preserve">I'm so busy with work </w:t>
            </w:r>
            <w:r w:rsidRPr="00375A40">
              <w:rPr>
                <w:b/>
                <w:bCs/>
                <w:iCs/>
              </w:rPr>
              <w:t>and</w:t>
            </w:r>
            <w:r w:rsidRPr="00375A40">
              <w:rPr>
                <w:iCs/>
              </w:rPr>
              <w:t xml:space="preserve"> school.</w:t>
            </w:r>
          </w:p>
        </w:tc>
      </w:tr>
      <w:tr w:rsidR="003F2F8A" w:rsidRPr="00375A40" w:rsidTr="003F2F8A">
        <w:trPr>
          <w:tblCellSpacing w:w="0" w:type="dxa"/>
        </w:trPr>
        <w:tc>
          <w:tcPr>
            <w:tcW w:w="0" w:type="auto"/>
            <w:vAlign w:val="center"/>
            <w:hideMark/>
          </w:tcPr>
          <w:p w:rsidR="003F2F8A" w:rsidRPr="00375A40" w:rsidRDefault="003F2F8A" w:rsidP="003F2F8A"/>
        </w:tc>
        <w:tc>
          <w:tcPr>
            <w:tcW w:w="0" w:type="auto"/>
            <w:vAlign w:val="center"/>
            <w:hideMark/>
          </w:tcPr>
          <w:p w:rsidR="003F2F8A" w:rsidRPr="00375A40" w:rsidRDefault="003F2F8A" w:rsidP="003F2F8A">
            <w:pPr>
              <w:rPr>
                <w:sz w:val="20"/>
                <w:szCs w:val="20"/>
              </w:rPr>
            </w:pPr>
          </w:p>
        </w:tc>
      </w:tr>
    </w:tbl>
    <w:p w:rsidR="003F2F8A" w:rsidRPr="00375A40" w:rsidRDefault="003F2F8A" w:rsidP="003F2F8A">
      <w:pPr>
        <w:rPr>
          <w:vanish/>
        </w:rPr>
      </w:pPr>
    </w:p>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3F2F8A" w:rsidRPr="00375A40" w:rsidTr="003F2F8A">
        <w:trPr>
          <w:tblCellSpacing w:w="0" w:type="dxa"/>
        </w:trPr>
        <w:tc>
          <w:tcPr>
            <w:tcW w:w="0" w:type="auto"/>
            <w:vAlign w:val="center"/>
            <w:hideMark/>
          </w:tcPr>
          <w:p w:rsidR="003F2F8A" w:rsidRPr="00375A40" w:rsidRDefault="003F2F8A" w:rsidP="003F2F8A"/>
        </w:tc>
        <w:tc>
          <w:tcPr>
            <w:tcW w:w="0" w:type="auto"/>
            <w:vAlign w:val="center"/>
            <w:hideMark/>
          </w:tcPr>
          <w:p w:rsidR="003F2F8A" w:rsidRPr="00375A40" w:rsidRDefault="003F2F8A" w:rsidP="003F2F8A">
            <w:r w:rsidRPr="00375A40">
              <w:rPr>
                <w:b/>
                <w:bCs/>
                <w:iCs/>
              </w:rPr>
              <w:t>And</w:t>
            </w:r>
            <w:r w:rsidRPr="00375A40">
              <w:rPr>
                <w:iCs/>
              </w:rPr>
              <w:t xml:space="preserve"> then I got my bachelor's.</w:t>
            </w:r>
          </w:p>
        </w:tc>
      </w:tr>
      <w:tr w:rsidR="003F2F8A" w:rsidRPr="00375A40" w:rsidTr="003F2F8A">
        <w:trPr>
          <w:tblCellSpacing w:w="0" w:type="dxa"/>
        </w:trPr>
        <w:tc>
          <w:tcPr>
            <w:tcW w:w="0" w:type="auto"/>
            <w:vAlign w:val="center"/>
            <w:hideMark/>
          </w:tcPr>
          <w:p w:rsidR="003F2F8A" w:rsidRPr="00375A40" w:rsidRDefault="003F2F8A" w:rsidP="003F2F8A">
            <w:r w:rsidRPr="00375A40">
              <w:t> </w:t>
            </w:r>
          </w:p>
        </w:tc>
        <w:tc>
          <w:tcPr>
            <w:tcW w:w="0" w:type="auto"/>
            <w:vAlign w:val="center"/>
            <w:hideMark/>
          </w:tcPr>
          <w:p w:rsidR="003F2F8A" w:rsidRPr="00375A40" w:rsidRDefault="003F2F8A" w:rsidP="003F2F8A">
            <w:r w:rsidRPr="00375A40">
              <w:t> </w:t>
            </w:r>
          </w:p>
        </w:tc>
      </w:tr>
      <w:tr w:rsidR="003F2F8A" w:rsidRPr="00375A40" w:rsidTr="003F2F8A">
        <w:trPr>
          <w:tblCellSpacing w:w="0" w:type="dxa"/>
        </w:trPr>
        <w:tc>
          <w:tcPr>
            <w:tcW w:w="0" w:type="auto"/>
            <w:gridSpan w:val="2"/>
            <w:vAlign w:val="center"/>
            <w:hideMark/>
          </w:tcPr>
          <w:p w:rsidR="003F2F8A" w:rsidRPr="00375A40" w:rsidRDefault="003F2F8A" w:rsidP="003F2F8A">
            <w:r w:rsidRPr="00375A40">
              <w:rPr>
                <w:b/>
                <w:bCs/>
              </w:rPr>
              <w:t>'To</w:t>
            </w:r>
            <w:r w:rsidRPr="00375A40">
              <w:t>'</w:t>
            </w:r>
            <w:r w:rsidRPr="00375A40">
              <w:br/>
              <w:t> </w:t>
            </w:r>
          </w:p>
        </w:tc>
      </w:tr>
      <w:tr w:rsidR="003F2F8A" w:rsidRPr="00375A40" w:rsidTr="003F2F8A">
        <w:trPr>
          <w:tblCellSpacing w:w="0" w:type="dxa"/>
        </w:trPr>
        <w:tc>
          <w:tcPr>
            <w:tcW w:w="250" w:type="pct"/>
            <w:vAlign w:val="center"/>
            <w:hideMark/>
          </w:tcPr>
          <w:p w:rsidR="003F2F8A" w:rsidRPr="00375A40" w:rsidRDefault="003F2F8A" w:rsidP="003F2F8A"/>
        </w:tc>
        <w:tc>
          <w:tcPr>
            <w:tcW w:w="0" w:type="auto"/>
            <w:vAlign w:val="center"/>
            <w:hideMark/>
          </w:tcPr>
          <w:p w:rsidR="003F2F8A" w:rsidRPr="00375A40" w:rsidRDefault="003F2F8A" w:rsidP="003F2F8A">
            <w:pPr>
              <w:rPr>
                <w:sz w:val="20"/>
                <w:szCs w:val="20"/>
              </w:rPr>
            </w:pPr>
          </w:p>
        </w:tc>
      </w:tr>
    </w:tbl>
    <w:p w:rsidR="003F2F8A" w:rsidRPr="00375A40" w:rsidRDefault="003F2F8A" w:rsidP="003F2F8A">
      <w:pPr>
        <w:rPr>
          <w:vanish/>
        </w:rPr>
      </w:pPr>
    </w:p>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3F2F8A" w:rsidRPr="00375A40" w:rsidTr="003F2F8A">
        <w:trPr>
          <w:tblCellSpacing w:w="0" w:type="dxa"/>
        </w:trPr>
        <w:tc>
          <w:tcPr>
            <w:tcW w:w="250" w:type="pct"/>
            <w:vAlign w:val="center"/>
            <w:hideMark/>
          </w:tcPr>
          <w:p w:rsidR="003F2F8A" w:rsidRPr="00375A40" w:rsidRDefault="003F2F8A" w:rsidP="003F2F8A"/>
        </w:tc>
        <w:tc>
          <w:tcPr>
            <w:tcW w:w="0" w:type="auto"/>
            <w:vAlign w:val="center"/>
            <w:hideMark/>
          </w:tcPr>
          <w:p w:rsidR="003F2F8A" w:rsidRPr="00375A40" w:rsidRDefault="003F2F8A" w:rsidP="003F2F8A">
            <w:r w:rsidRPr="00375A40">
              <w:rPr>
                <w:iCs/>
              </w:rPr>
              <w:t xml:space="preserve">Liz is planning </w:t>
            </w:r>
            <w:r w:rsidRPr="00375A40">
              <w:rPr>
                <w:b/>
                <w:bCs/>
                <w:iCs/>
              </w:rPr>
              <w:t>to</w:t>
            </w:r>
            <w:r w:rsidRPr="00375A40">
              <w:rPr>
                <w:iCs/>
              </w:rPr>
              <w:t xml:space="preserve"> get a certificate online.</w:t>
            </w:r>
          </w:p>
        </w:tc>
      </w:tr>
      <w:tr w:rsidR="003F2F8A" w:rsidRPr="00375A40" w:rsidTr="003F2F8A">
        <w:trPr>
          <w:tblCellSpacing w:w="0" w:type="dxa"/>
        </w:trPr>
        <w:tc>
          <w:tcPr>
            <w:tcW w:w="250" w:type="pct"/>
            <w:vAlign w:val="center"/>
            <w:hideMark/>
          </w:tcPr>
          <w:p w:rsidR="003F2F8A" w:rsidRPr="00375A40" w:rsidRDefault="003F2F8A" w:rsidP="003F2F8A"/>
        </w:tc>
        <w:tc>
          <w:tcPr>
            <w:tcW w:w="0" w:type="auto"/>
            <w:vAlign w:val="center"/>
            <w:hideMark/>
          </w:tcPr>
          <w:p w:rsidR="003F2F8A" w:rsidRPr="00375A40" w:rsidRDefault="003F2F8A" w:rsidP="003F2F8A">
            <w:pPr>
              <w:rPr>
                <w:sz w:val="20"/>
                <w:szCs w:val="20"/>
              </w:rPr>
            </w:pPr>
          </w:p>
        </w:tc>
      </w:tr>
    </w:tbl>
    <w:p w:rsidR="003F2F8A" w:rsidRPr="00375A40" w:rsidRDefault="003F2F8A" w:rsidP="003F2F8A">
      <w:pPr>
        <w:rPr>
          <w:vanish/>
        </w:rPr>
      </w:pPr>
    </w:p>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3F2F8A" w:rsidRPr="00375A40" w:rsidTr="003F2F8A">
        <w:trPr>
          <w:tblCellSpacing w:w="0" w:type="dxa"/>
        </w:trPr>
        <w:tc>
          <w:tcPr>
            <w:tcW w:w="250" w:type="pct"/>
            <w:vAlign w:val="center"/>
            <w:hideMark/>
          </w:tcPr>
          <w:p w:rsidR="003F2F8A" w:rsidRPr="00375A40" w:rsidRDefault="003F2F8A" w:rsidP="003F2F8A"/>
        </w:tc>
        <w:tc>
          <w:tcPr>
            <w:tcW w:w="0" w:type="auto"/>
            <w:vAlign w:val="center"/>
            <w:hideMark/>
          </w:tcPr>
          <w:p w:rsidR="003F2F8A" w:rsidRPr="00375A40" w:rsidRDefault="003F2F8A" w:rsidP="003F2F8A">
            <w:r w:rsidRPr="00375A40">
              <w:rPr>
                <w:iCs/>
              </w:rPr>
              <w:t xml:space="preserve">I'd like </w:t>
            </w:r>
            <w:r w:rsidRPr="00375A40">
              <w:rPr>
                <w:b/>
                <w:bCs/>
                <w:iCs/>
              </w:rPr>
              <w:t>to</w:t>
            </w:r>
            <w:r w:rsidRPr="00375A40">
              <w:rPr>
                <w:iCs/>
              </w:rPr>
              <w:t xml:space="preserve"> do some professional development.</w:t>
            </w:r>
          </w:p>
        </w:tc>
      </w:tr>
    </w:tbl>
    <w:p w:rsidR="00101D74" w:rsidRPr="00375A40" w:rsidRDefault="00101D74" w:rsidP="00101D74"/>
    <w:p w:rsidR="003F2F8A" w:rsidRPr="00375A40" w:rsidRDefault="003F2F8A" w:rsidP="00456DCC">
      <w:pPr>
        <w:pStyle w:val="Heading2"/>
      </w:pPr>
      <w:r w:rsidRPr="00375A40">
        <w:lastRenderedPageBreak/>
        <w:t> </w:t>
      </w:r>
      <w:r w:rsidR="00456DCC" w:rsidRPr="00375A40">
        <w:t xml:space="preserve">Mp3 stop </w:t>
      </w:r>
    </w:p>
    <w:p w:rsidR="00DA4FD6" w:rsidRPr="00375A40" w:rsidRDefault="00194793" w:rsidP="00194793">
      <w:pPr>
        <w:pStyle w:val="Heading2"/>
      </w:pPr>
      <w:r w:rsidRPr="00375A40">
        <w:t>Talk about goals</w:t>
      </w:r>
      <w:r w:rsidR="00705867" w:rsidRPr="00375A40">
        <w:t xml:space="preserve"> in the future</w:t>
      </w:r>
    </w:p>
    <w:p w:rsidR="00705867" w:rsidRPr="00375A40" w:rsidRDefault="00705867" w:rsidP="00705867">
      <w:r w:rsidRPr="00375A40">
        <w:rPr>
          <w:noProof/>
        </w:rPr>
        <w:drawing>
          <wp:inline distT="0" distB="0" distL="0" distR="0" wp14:anchorId="5E95A29D" wp14:editId="6A2C537C">
            <wp:extent cx="5501268" cy="2796792"/>
            <wp:effectExtent l="0" t="0" r="4445"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02810" cy="2797576"/>
                    </a:xfrm>
                    <a:prstGeom prst="rect">
                      <a:avLst/>
                    </a:prstGeom>
                  </pic:spPr>
                </pic:pic>
              </a:graphicData>
            </a:graphic>
          </wp:inline>
        </w:drawing>
      </w:r>
    </w:p>
    <w:p w:rsidR="00194793" w:rsidRPr="00375A40" w:rsidRDefault="00194793" w:rsidP="006718F0">
      <w:pPr>
        <w:pStyle w:val="ListParagraph"/>
        <w:numPr>
          <w:ilvl w:val="0"/>
          <w:numId w:val="25"/>
        </w:numPr>
      </w:pPr>
      <w:r w:rsidRPr="00375A40">
        <w:rPr>
          <w:b/>
          <w:highlight w:val="yellow"/>
          <w:u w:val="single"/>
        </w:rPr>
        <w:t xml:space="preserve">Where </w:t>
      </w:r>
      <w:r w:rsidR="00E359DF" w:rsidRPr="00375A40">
        <w:rPr>
          <w:b/>
          <w:highlight w:val="yellow"/>
          <w:u w:val="single"/>
        </w:rPr>
        <w:t>do</w:t>
      </w:r>
      <w:r w:rsidRPr="00375A40">
        <w:rPr>
          <w:b/>
          <w:highlight w:val="yellow"/>
          <w:u w:val="single"/>
        </w:rPr>
        <w:t xml:space="preserve"> you wanna be</w:t>
      </w:r>
      <w:r w:rsidRPr="00375A40">
        <w:t xml:space="preserve"> in 3 or 5 years?</w:t>
      </w:r>
    </w:p>
    <w:p w:rsidR="00FD3552" w:rsidRPr="00375A40" w:rsidRDefault="00194793" w:rsidP="006718F0">
      <w:pPr>
        <w:pStyle w:val="ListParagraph"/>
        <w:numPr>
          <w:ilvl w:val="0"/>
          <w:numId w:val="25"/>
        </w:numPr>
      </w:pPr>
      <w:r w:rsidRPr="00375A40">
        <w:rPr>
          <w:b/>
          <w:highlight w:val="yellow"/>
          <w:u w:val="single"/>
        </w:rPr>
        <w:t>Where do you see yourself</w:t>
      </w:r>
      <w:r w:rsidRPr="00375A40">
        <w:t xml:space="preserve"> in 3 or 5 year</w:t>
      </w:r>
      <w:r w:rsidR="00CF2EDA" w:rsidRPr="00375A40">
        <w:t>s?</w:t>
      </w:r>
      <w:r w:rsidR="00FD3552" w:rsidRPr="00375A40">
        <w:br w:type="page"/>
      </w:r>
    </w:p>
    <w:p w:rsidR="00445EC3" w:rsidRPr="00375A40" w:rsidRDefault="00445EC3" w:rsidP="00DE0F38"/>
    <w:p w:rsidR="00445EC3" w:rsidRPr="00375A40" w:rsidRDefault="00445EC3" w:rsidP="00DE0F38"/>
    <w:p w:rsidR="00FD3552" w:rsidRPr="00375A40" w:rsidRDefault="00FD3552" w:rsidP="00DE0F38"/>
    <w:p w:rsidR="00A53159" w:rsidRPr="00375A40" w:rsidRDefault="00A53159" w:rsidP="00DE0F38"/>
    <w:p w:rsidR="00F31916" w:rsidRPr="00375A40" w:rsidRDefault="00F31916" w:rsidP="00A53159">
      <w:pPr>
        <w:pStyle w:val="Heading1"/>
      </w:pPr>
      <w:r w:rsidRPr="00375A40">
        <w:t>Mp3 stop</w:t>
      </w:r>
    </w:p>
    <w:p w:rsidR="00A53159" w:rsidRPr="00375A40" w:rsidRDefault="00A53159" w:rsidP="00A53159">
      <w:pPr>
        <w:pStyle w:val="Heading1"/>
      </w:pPr>
      <w:r w:rsidRPr="00375A40">
        <w:t>Part3)</w:t>
      </w:r>
      <w:r w:rsidR="00C82A77" w:rsidRPr="00375A40">
        <w:t xml:space="preserve"> Online course: Advantages &amp; disadvantages</w:t>
      </w:r>
      <w:r w:rsidR="00CD57C7">
        <w:t>/Upsides V.S. downsides</w:t>
      </w:r>
    </w:p>
    <w:p w:rsidR="00A53159" w:rsidRPr="00375A40" w:rsidRDefault="00A53159" w:rsidP="00DE0F38"/>
    <w:p w:rsidR="00573662" w:rsidRPr="00375A40" w:rsidRDefault="00573662" w:rsidP="00DE0F38">
      <w:r w:rsidRPr="00375A40">
        <w:rPr>
          <w:noProof/>
        </w:rPr>
        <w:drawing>
          <wp:inline distT="0" distB="0" distL="0" distR="0" wp14:anchorId="07380072" wp14:editId="31BCEE1E">
            <wp:extent cx="6016625" cy="567690"/>
            <wp:effectExtent l="0" t="0" r="3175"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16625" cy="567690"/>
                    </a:xfrm>
                    <a:prstGeom prst="rect">
                      <a:avLst/>
                    </a:prstGeom>
                  </pic:spPr>
                </pic:pic>
              </a:graphicData>
            </a:graphic>
          </wp:inline>
        </w:drawing>
      </w:r>
    </w:p>
    <w:p w:rsidR="00573662" w:rsidRPr="00375A40" w:rsidRDefault="00573662" w:rsidP="00DE0F38">
      <w:r w:rsidRPr="00375A40">
        <w:rPr>
          <w:noProof/>
        </w:rPr>
        <w:drawing>
          <wp:inline distT="0" distB="0" distL="0" distR="0" wp14:anchorId="2697EAE1" wp14:editId="23FAB7C2">
            <wp:extent cx="6016625" cy="546100"/>
            <wp:effectExtent l="0" t="0" r="3175"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16625" cy="546100"/>
                    </a:xfrm>
                    <a:prstGeom prst="rect">
                      <a:avLst/>
                    </a:prstGeom>
                  </pic:spPr>
                </pic:pic>
              </a:graphicData>
            </a:graphic>
          </wp:inline>
        </w:drawing>
      </w:r>
    </w:p>
    <w:p w:rsidR="00A53159" w:rsidRPr="00375A40" w:rsidRDefault="00573662" w:rsidP="00DE0F38">
      <w:r w:rsidRPr="00375A40">
        <w:rPr>
          <w:noProof/>
        </w:rPr>
        <w:drawing>
          <wp:inline distT="0" distB="0" distL="0" distR="0" wp14:anchorId="0B6EF3ED" wp14:editId="479976AA">
            <wp:extent cx="6016625" cy="492125"/>
            <wp:effectExtent l="0" t="0" r="3175"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16625" cy="492125"/>
                    </a:xfrm>
                    <a:prstGeom prst="rect">
                      <a:avLst/>
                    </a:prstGeom>
                  </pic:spPr>
                </pic:pic>
              </a:graphicData>
            </a:graphic>
          </wp:inline>
        </w:drawing>
      </w:r>
    </w:p>
    <w:p w:rsidR="00A53159" w:rsidRPr="00375A40" w:rsidRDefault="00573662" w:rsidP="00DE0F38">
      <w:r w:rsidRPr="00375A40">
        <w:rPr>
          <w:noProof/>
        </w:rPr>
        <w:drawing>
          <wp:inline distT="0" distB="0" distL="0" distR="0" wp14:anchorId="3D391999" wp14:editId="2734E9CE">
            <wp:extent cx="5238750" cy="2667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38750" cy="266700"/>
                    </a:xfrm>
                    <a:prstGeom prst="rect">
                      <a:avLst/>
                    </a:prstGeom>
                  </pic:spPr>
                </pic:pic>
              </a:graphicData>
            </a:graphic>
          </wp:inline>
        </w:drawing>
      </w:r>
    </w:p>
    <w:p w:rsidR="00A53159" w:rsidRPr="00375A40" w:rsidRDefault="00573662" w:rsidP="00DE0F38">
      <w:r w:rsidRPr="00375A40">
        <w:rPr>
          <w:noProof/>
        </w:rPr>
        <w:drawing>
          <wp:inline distT="0" distB="0" distL="0" distR="0" wp14:anchorId="60D09ABE" wp14:editId="5F6440D2">
            <wp:extent cx="6016625" cy="504190"/>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16625" cy="504190"/>
                    </a:xfrm>
                    <a:prstGeom prst="rect">
                      <a:avLst/>
                    </a:prstGeom>
                  </pic:spPr>
                </pic:pic>
              </a:graphicData>
            </a:graphic>
          </wp:inline>
        </w:drawing>
      </w:r>
    </w:p>
    <w:p w:rsidR="00FD3552" w:rsidRPr="00375A40" w:rsidRDefault="00D6528C" w:rsidP="00DE0F38">
      <w:pPr>
        <w:rPr>
          <w:b/>
        </w:rPr>
      </w:pPr>
      <w:r w:rsidRPr="00375A40">
        <w:rPr>
          <w:noProof/>
        </w:rPr>
        <w:drawing>
          <wp:inline distT="0" distB="0" distL="0" distR="0" wp14:anchorId="1C6C8B87" wp14:editId="11508DAC">
            <wp:extent cx="6016625" cy="509270"/>
            <wp:effectExtent l="0" t="0" r="3175"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16625" cy="509270"/>
                    </a:xfrm>
                    <a:prstGeom prst="rect">
                      <a:avLst/>
                    </a:prstGeom>
                  </pic:spPr>
                </pic:pic>
              </a:graphicData>
            </a:graphic>
          </wp:inline>
        </w:drawing>
      </w:r>
    </w:p>
    <w:p w:rsidR="00D6528C" w:rsidRPr="00375A40" w:rsidRDefault="00D6528C" w:rsidP="00DE0F38">
      <w:r w:rsidRPr="00375A40">
        <w:t>I guess</w:t>
      </w:r>
    </w:p>
    <w:p w:rsidR="00590827" w:rsidRPr="00375A40" w:rsidRDefault="00D6528C" w:rsidP="00DE0F38">
      <w:r w:rsidRPr="00375A40">
        <w:rPr>
          <w:noProof/>
        </w:rPr>
        <w:drawing>
          <wp:inline distT="0" distB="0" distL="0" distR="0" wp14:anchorId="41EDA341" wp14:editId="1F4FC250">
            <wp:extent cx="2895600" cy="2857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95600" cy="285750"/>
                    </a:xfrm>
                    <a:prstGeom prst="rect">
                      <a:avLst/>
                    </a:prstGeom>
                  </pic:spPr>
                </pic:pic>
              </a:graphicData>
            </a:graphic>
          </wp:inline>
        </w:drawing>
      </w:r>
      <w:r w:rsidR="00590827" w:rsidRPr="00375A40">
        <w:rPr>
          <w:noProof/>
        </w:rPr>
        <w:drawing>
          <wp:inline distT="0" distB="0" distL="0" distR="0" wp14:anchorId="431216B5" wp14:editId="56483394">
            <wp:extent cx="6016625" cy="492125"/>
            <wp:effectExtent l="0" t="0" r="3175"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16625" cy="492125"/>
                    </a:xfrm>
                    <a:prstGeom prst="rect">
                      <a:avLst/>
                    </a:prstGeom>
                  </pic:spPr>
                </pic:pic>
              </a:graphicData>
            </a:graphic>
          </wp:inline>
        </w:drawing>
      </w:r>
    </w:p>
    <w:p w:rsidR="00590827" w:rsidRPr="00375A40" w:rsidRDefault="000F624F" w:rsidP="00DE0F38">
      <w:r w:rsidRPr="00375A40">
        <w:rPr>
          <w:noProof/>
        </w:rPr>
        <w:drawing>
          <wp:inline distT="0" distB="0" distL="0" distR="0" wp14:anchorId="036C7419" wp14:editId="0AFB704E">
            <wp:extent cx="6016625" cy="482600"/>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16625" cy="482600"/>
                    </a:xfrm>
                    <a:prstGeom prst="rect">
                      <a:avLst/>
                    </a:prstGeom>
                  </pic:spPr>
                </pic:pic>
              </a:graphicData>
            </a:graphic>
          </wp:inline>
        </w:drawing>
      </w:r>
    </w:p>
    <w:p w:rsidR="000F624F" w:rsidRPr="00375A40" w:rsidRDefault="00860ECA" w:rsidP="00DE0F38">
      <w:r w:rsidRPr="00375A40">
        <w:rPr>
          <w:noProof/>
        </w:rPr>
        <w:drawing>
          <wp:inline distT="0" distB="0" distL="0" distR="0" wp14:anchorId="1BCD9ABE" wp14:editId="2E840784">
            <wp:extent cx="2219325" cy="2190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19325" cy="219075"/>
                    </a:xfrm>
                    <a:prstGeom prst="rect">
                      <a:avLst/>
                    </a:prstGeom>
                  </pic:spPr>
                </pic:pic>
              </a:graphicData>
            </a:graphic>
          </wp:inline>
        </w:drawing>
      </w:r>
    </w:p>
    <w:p w:rsidR="000F624F" w:rsidRPr="00375A40" w:rsidRDefault="00860ECA" w:rsidP="00DE0F38">
      <w:r w:rsidRPr="00375A40">
        <w:rPr>
          <w:noProof/>
        </w:rPr>
        <w:drawing>
          <wp:inline distT="0" distB="0" distL="0" distR="0" wp14:anchorId="4C44C55F" wp14:editId="1DB23672">
            <wp:extent cx="6016625" cy="57912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16625" cy="579120"/>
                    </a:xfrm>
                    <a:prstGeom prst="rect">
                      <a:avLst/>
                    </a:prstGeom>
                  </pic:spPr>
                </pic:pic>
              </a:graphicData>
            </a:graphic>
          </wp:inline>
        </w:drawing>
      </w:r>
    </w:p>
    <w:p w:rsidR="000F624F" w:rsidRPr="00375A40" w:rsidRDefault="00860ECA" w:rsidP="00DE0F38">
      <w:r w:rsidRPr="00375A40">
        <w:rPr>
          <w:noProof/>
        </w:rPr>
        <w:drawing>
          <wp:inline distT="0" distB="0" distL="0" distR="0" wp14:anchorId="4C5CF17B" wp14:editId="5D3818F3">
            <wp:extent cx="6016625" cy="3822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16625" cy="382270"/>
                    </a:xfrm>
                    <a:prstGeom prst="rect">
                      <a:avLst/>
                    </a:prstGeom>
                  </pic:spPr>
                </pic:pic>
              </a:graphicData>
            </a:graphic>
          </wp:inline>
        </w:drawing>
      </w:r>
    </w:p>
    <w:p w:rsidR="000F624F" w:rsidRPr="00375A40" w:rsidRDefault="00860ECA" w:rsidP="00DE0F38">
      <w:r w:rsidRPr="00375A40">
        <w:rPr>
          <w:noProof/>
        </w:rPr>
        <w:drawing>
          <wp:inline distT="0" distB="0" distL="0" distR="0" wp14:anchorId="61790400" wp14:editId="36365E0D">
            <wp:extent cx="5753100" cy="3429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3100" cy="342900"/>
                    </a:xfrm>
                    <a:prstGeom prst="rect">
                      <a:avLst/>
                    </a:prstGeom>
                  </pic:spPr>
                </pic:pic>
              </a:graphicData>
            </a:graphic>
          </wp:inline>
        </w:drawing>
      </w:r>
    </w:p>
    <w:p w:rsidR="000F624F" w:rsidRPr="00375A40" w:rsidRDefault="00860ECA" w:rsidP="00DE0F38">
      <w:r w:rsidRPr="00375A40">
        <w:rPr>
          <w:noProof/>
        </w:rPr>
        <w:drawing>
          <wp:inline distT="0" distB="0" distL="0" distR="0" wp14:anchorId="4379C2F5" wp14:editId="3F3F070A">
            <wp:extent cx="6016625" cy="455295"/>
            <wp:effectExtent l="0" t="0" r="3175"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16625" cy="455295"/>
                    </a:xfrm>
                    <a:prstGeom prst="rect">
                      <a:avLst/>
                    </a:prstGeom>
                  </pic:spPr>
                </pic:pic>
              </a:graphicData>
            </a:graphic>
          </wp:inline>
        </w:drawing>
      </w:r>
    </w:p>
    <w:p w:rsidR="000F624F" w:rsidRPr="00375A40" w:rsidRDefault="00860ECA" w:rsidP="00DE0F38">
      <w:r w:rsidRPr="00375A40">
        <w:rPr>
          <w:noProof/>
        </w:rPr>
        <w:drawing>
          <wp:inline distT="0" distB="0" distL="0" distR="0" wp14:anchorId="63C32AE2" wp14:editId="7EA3F800">
            <wp:extent cx="1990725" cy="2286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90725" cy="228600"/>
                    </a:xfrm>
                    <a:prstGeom prst="rect">
                      <a:avLst/>
                    </a:prstGeom>
                  </pic:spPr>
                </pic:pic>
              </a:graphicData>
            </a:graphic>
          </wp:inline>
        </w:drawing>
      </w:r>
    </w:p>
    <w:p w:rsidR="000F624F" w:rsidRPr="00375A40" w:rsidRDefault="00860ECA" w:rsidP="00DE0F38">
      <w:r w:rsidRPr="00375A40">
        <w:rPr>
          <w:noProof/>
        </w:rPr>
        <w:drawing>
          <wp:inline distT="0" distB="0" distL="0" distR="0" wp14:anchorId="56828602" wp14:editId="0EC014AA">
            <wp:extent cx="4448175" cy="2762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48175" cy="276225"/>
                    </a:xfrm>
                    <a:prstGeom prst="rect">
                      <a:avLst/>
                    </a:prstGeom>
                  </pic:spPr>
                </pic:pic>
              </a:graphicData>
            </a:graphic>
          </wp:inline>
        </w:drawing>
      </w:r>
    </w:p>
    <w:p w:rsidR="000F624F" w:rsidRPr="00375A40" w:rsidRDefault="00860ECA" w:rsidP="00DE0F38">
      <w:r w:rsidRPr="00375A40">
        <w:rPr>
          <w:noProof/>
        </w:rPr>
        <w:lastRenderedPageBreak/>
        <w:drawing>
          <wp:inline distT="0" distB="0" distL="0" distR="0" wp14:anchorId="6B1D7EAC" wp14:editId="275CC78A">
            <wp:extent cx="6016625" cy="32385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16625" cy="323850"/>
                    </a:xfrm>
                    <a:prstGeom prst="rect">
                      <a:avLst/>
                    </a:prstGeom>
                  </pic:spPr>
                </pic:pic>
              </a:graphicData>
            </a:graphic>
          </wp:inline>
        </w:drawing>
      </w:r>
    </w:p>
    <w:p w:rsidR="000F624F" w:rsidRPr="00375A40" w:rsidRDefault="000F624F" w:rsidP="00DE0F38"/>
    <w:p w:rsidR="00586C5B" w:rsidRPr="00375A40" w:rsidRDefault="008E1803" w:rsidP="00DE0F38">
      <w:r w:rsidRPr="00375A40">
        <w:rPr>
          <w:noProof/>
        </w:rPr>
        <w:drawing>
          <wp:inline distT="0" distB="0" distL="0" distR="0" wp14:anchorId="31D03423" wp14:editId="00872D04">
            <wp:extent cx="4448175" cy="272664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64758" cy="2736813"/>
                    </a:xfrm>
                    <a:prstGeom prst="rect">
                      <a:avLst/>
                    </a:prstGeom>
                  </pic:spPr>
                </pic:pic>
              </a:graphicData>
            </a:graphic>
          </wp:inline>
        </w:drawing>
      </w:r>
    </w:p>
    <w:p w:rsidR="00586C5B" w:rsidRPr="00375A40" w:rsidRDefault="00586C5B" w:rsidP="00DE0F38"/>
    <w:p w:rsidR="00586C5B" w:rsidRPr="00375A40" w:rsidRDefault="007E1254" w:rsidP="00DE0F38">
      <w:r w:rsidRPr="00375A40">
        <w:t xml:space="preserve">1. The </w:t>
      </w:r>
      <w:r w:rsidRPr="00375A40">
        <w:rPr>
          <w:b/>
          <w:highlight w:val="yellow"/>
          <w:u w:val="single"/>
        </w:rPr>
        <w:t>online class</w:t>
      </w:r>
      <w:r w:rsidRPr="00375A40">
        <w:t xml:space="preserve"> is too quiet. I like talking with other students in the </w:t>
      </w:r>
      <w:r w:rsidRPr="00375A40">
        <w:rPr>
          <w:b/>
          <w:highlight w:val="yellow"/>
          <w:u w:val="single"/>
        </w:rPr>
        <w:t>live class</w:t>
      </w:r>
      <w:r w:rsidRPr="00375A40">
        <w:t>.</w:t>
      </w:r>
      <w:r w:rsidRPr="00375A40">
        <w:br/>
      </w:r>
      <w:r w:rsidRPr="00375A40">
        <w:br/>
        <w:t xml:space="preserve">2. Your school has a </w:t>
      </w:r>
      <w:r w:rsidRPr="00375A40">
        <w:rPr>
          <w:b/>
          <w:highlight w:val="yellow"/>
          <w:u w:val="single"/>
        </w:rPr>
        <w:t>reputation</w:t>
      </w:r>
      <w:r w:rsidRPr="00375A40">
        <w:rPr>
          <w:rStyle w:val="ets-act-tpd-item-sc"/>
        </w:rPr>
        <w:t xml:space="preserve"> </w:t>
      </w:r>
      <w:r w:rsidRPr="00375A40">
        <w:t>for excellence. Everyone says the instructors are the best.</w:t>
      </w:r>
      <w:r w:rsidRPr="00375A40">
        <w:br/>
      </w:r>
      <w:r w:rsidRPr="00375A40">
        <w:br/>
        <w:t xml:space="preserve">3. The three-month course is too much for my busy </w:t>
      </w:r>
      <w:r w:rsidRPr="00375A40">
        <w:rPr>
          <w:b/>
          <w:highlight w:val="yellow"/>
          <w:u w:val="single"/>
        </w:rPr>
        <w:t>schedule</w:t>
      </w:r>
      <w:r w:rsidRPr="00375A40">
        <w:rPr>
          <w:rStyle w:val="ets-act-tpd-item-sc"/>
        </w:rPr>
        <w:t xml:space="preserve"> </w:t>
      </w:r>
      <w:r w:rsidRPr="00375A40">
        <w:t xml:space="preserve">. Is there a </w:t>
      </w:r>
      <w:r w:rsidRPr="00375A40">
        <w:rPr>
          <w:b/>
          <w:highlight w:val="yellow"/>
          <w:u w:val="single"/>
        </w:rPr>
        <w:t>short course</w:t>
      </w:r>
      <w:r w:rsidRPr="00375A40">
        <w:t xml:space="preserve"> that takes less time?</w:t>
      </w:r>
      <w:r w:rsidRPr="00375A40">
        <w:br/>
      </w:r>
      <w:r w:rsidRPr="00375A40">
        <w:br/>
        <w:t xml:space="preserve">4. You don't need to give me your address. I found your </w:t>
      </w:r>
      <w:r w:rsidRPr="00375A40">
        <w:rPr>
          <w:rStyle w:val="ets-act-tpd-item-sc"/>
        </w:rPr>
        <w:t xml:space="preserve">location </w:t>
      </w:r>
      <w:r w:rsidRPr="00375A40">
        <w:t>on my mobile phone.</w:t>
      </w:r>
      <w:r w:rsidRPr="00375A40">
        <w:br/>
      </w:r>
      <w:r w:rsidRPr="00375A40">
        <w:br/>
        <w:t xml:space="preserve">5. Is there any </w:t>
      </w:r>
      <w:r w:rsidRPr="00375A40">
        <w:rPr>
          <w:b/>
          <w:highlight w:val="yellow"/>
          <w:u w:val="single"/>
        </w:rPr>
        <w:t>flexibility</w:t>
      </w:r>
      <w:r w:rsidRPr="00375A40">
        <w:rPr>
          <w:rStyle w:val="ets-act-tpd-item-sc"/>
        </w:rPr>
        <w:t xml:space="preserve"> </w:t>
      </w:r>
      <w:r w:rsidRPr="00375A40">
        <w:t>in the schedule? We're so busy on weekends.</w:t>
      </w:r>
    </w:p>
    <w:p w:rsidR="00586C5B" w:rsidRPr="00375A40" w:rsidRDefault="00586C5B" w:rsidP="00DE0F38"/>
    <w:p w:rsidR="00586C5B" w:rsidRPr="00375A40" w:rsidRDefault="00586C5B" w:rsidP="00DE0F38"/>
    <w:p w:rsidR="00586C5B" w:rsidRPr="00375A40" w:rsidRDefault="00586C5B" w:rsidP="00DE0F38"/>
    <w:p w:rsidR="00586C5B" w:rsidRPr="00375A40" w:rsidRDefault="00586C5B" w:rsidP="00DE0F38"/>
    <w:p w:rsidR="00586C5B" w:rsidRPr="00375A40" w:rsidRDefault="00586C5B" w:rsidP="00DE0F38"/>
    <w:p w:rsidR="00C86345" w:rsidRPr="00375A40" w:rsidRDefault="00C86345" w:rsidP="00DE0F38"/>
    <w:p w:rsidR="00586C5B" w:rsidRPr="00375A40" w:rsidRDefault="00586C5B" w:rsidP="00DE0F38"/>
    <w:p w:rsidR="00586C5B" w:rsidRPr="00375A40" w:rsidRDefault="00B42940" w:rsidP="003D72A0">
      <w:pPr>
        <w:pStyle w:val="Heading2"/>
      </w:pPr>
      <w:r w:rsidRPr="00375A40">
        <w:t>Grammar:</w:t>
      </w:r>
      <w:r w:rsidR="00C47B9D" w:rsidRPr="00375A40">
        <w:t xml:space="preserve"> </w:t>
      </w:r>
      <w:r w:rsidR="003D72A0" w:rsidRPr="00375A40">
        <w:t>Embedded questions</w:t>
      </w:r>
    </w:p>
    <w:tbl>
      <w:tblPr>
        <w:tblW w:w="5000" w:type="pct"/>
        <w:tblCellSpacing w:w="0" w:type="dxa"/>
        <w:tblCellMar>
          <w:left w:w="0" w:type="dxa"/>
          <w:right w:w="0" w:type="dxa"/>
        </w:tblCellMar>
        <w:tblLook w:val="04A0" w:firstRow="1" w:lastRow="0" w:firstColumn="1" w:lastColumn="0" w:noHBand="0" w:noVBand="1"/>
      </w:tblPr>
      <w:tblGrid>
        <w:gridCol w:w="474"/>
        <w:gridCol w:w="818"/>
        <w:gridCol w:w="8183"/>
      </w:tblGrid>
      <w:tr w:rsidR="00BB4659" w:rsidRPr="00375A40" w:rsidTr="00BB4659">
        <w:trPr>
          <w:tblCellSpacing w:w="0" w:type="dxa"/>
        </w:trPr>
        <w:tc>
          <w:tcPr>
            <w:tcW w:w="0" w:type="auto"/>
            <w:gridSpan w:val="3"/>
            <w:vAlign w:val="center"/>
            <w:hideMark/>
          </w:tcPr>
          <w:p w:rsidR="00BB4659" w:rsidRPr="00375A40" w:rsidRDefault="00BB4659" w:rsidP="00BB4659">
            <w:r w:rsidRPr="00375A40">
              <w:t>You can include</w:t>
            </w:r>
            <w:r w:rsidR="0084075B" w:rsidRPr="00375A40">
              <w:t>/embed</w:t>
            </w:r>
            <w:r w:rsidRPr="00375A40">
              <w:t xml:space="preserve"> question words in statements. Notice the position of the question word </w:t>
            </w:r>
            <w:r w:rsidRPr="00375A40">
              <w:rPr>
                <w:b/>
                <w:bCs/>
              </w:rPr>
              <w:t>what</w:t>
            </w:r>
            <w:r w:rsidRPr="00375A40">
              <w:t xml:space="preserve">, and the verb </w:t>
            </w:r>
            <w:r w:rsidRPr="00375A40">
              <w:rPr>
                <w:b/>
                <w:bCs/>
              </w:rPr>
              <w:t>be</w:t>
            </w:r>
            <w:r w:rsidRPr="00375A40">
              <w:t>, in the following example.</w:t>
            </w:r>
          </w:p>
        </w:tc>
      </w:tr>
      <w:tr w:rsidR="00BB4659" w:rsidRPr="00375A40" w:rsidTr="00BB4659">
        <w:trPr>
          <w:tblCellSpacing w:w="0" w:type="dxa"/>
        </w:trPr>
        <w:tc>
          <w:tcPr>
            <w:tcW w:w="0" w:type="auto"/>
            <w:gridSpan w:val="2"/>
            <w:vAlign w:val="center"/>
            <w:hideMark/>
          </w:tcPr>
          <w:p w:rsidR="00BB4659" w:rsidRPr="00375A40" w:rsidRDefault="00BB4659" w:rsidP="00BB4659">
            <w:r w:rsidRPr="00375A40">
              <w:t> </w:t>
            </w:r>
          </w:p>
        </w:tc>
        <w:tc>
          <w:tcPr>
            <w:tcW w:w="0" w:type="auto"/>
            <w:vAlign w:val="center"/>
            <w:hideMark/>
          </w:tcPr>
          <w:p w:rsidR="00BB4659" w:rsidRPr="00375A40" w:rsidRDefault="00BB4659" w:rsidP="00BB4659">
            <w:r w:rsidRPr="00375A40">
              <w:t> </w:t>
            </w:r>
          </w:p>
        </w:tc>
      </w:tr>
      <w:tr w:rsidR="00BB4659" w:rsidRPr="00375A40" w:rsidTr="00BB4659">
        <w:trPr>
          <w:tblCellSpacing w:w="0" w:type="dxa"/>
        </w:trPr>
        <w:tc>
          <w:tcPr>
            <w:tcW w:w="250" w:type="pct"/>
            <w:vAlign w:val="center"/>
            <w:hideMark/>
          </w:tcPr>
          <w:p w:rsidR="00BB4659" w:rsidRPr="00375A40" w:rsidRDefault="00BB4659" w:rsidP="00BB4659"/>
        </w:tc>
        <w:tc>
          <w:tcPr>
            <w:tcW w:w="0" w:type="auto"/>
            <w:vAlign w:val="center"/>
            <w:hideMark/>
          </w:tcPr>
          <w:p w:rsidR="00BB4659" w:rsidRPr="00375A40" w:rsidRDefault="00BB4659" w:rsidP="00BB4659">
            <w:pPr>
              <w:rPr>
                <w:sz w:val="20"/>
                <w:szCs w:val="20"/>
              </w:rPr>
            </w:pPr>
          </w:p>
        </w:tc>
        <w:tc>
          <w:tcPr>
            <w:tcW w:w="0" w:type="auto"/>
            <w:vAlign w:val="center"/>
            <w:hideMark/>
          </w:tcPr>
          <w:p w:rsidR="00BB4659" w:rsidRPr="00375A40" w:rsidRDefault="00BB4659" w:rsidP="00BB4659">
            <w:pPr>
              <w:rPr>
                <w:sz w:val="20"/>
                <w:szCs w:val="20"/>
              </w:rPr>
            </w:pPr>
          </w:p>
        </w:tc>
      </w:tr>
    </w:tbl>
    <w:p w:rsidR="00BB4659" w:rsidRPr="00375A40" w:rsidRDefault="00BB4659" w:rsidP="00BB4659">
      <w:pPr>
        <w:rPr>
          <w:vanish/>
        </w:rPr>
      </w:pPr>
    </w:p>
    <w:tbl>
      <w:tblPr>
        <w:tblW w:w="5717" w:type="pct"/>
        <w:tblCellSpacing w:w="0" w:type="dxa"/>
        <w:tblCellMar>
          <w:left w:w="0" w:type="dxa"/>
          <w:right w:w="0" w:type="dxa"/>
        </w:tblCellMar>
        <w:tblLook w:val="04A0" w:firstRow="1" w:lastRow="0" w:firstColumn="1" w:lastColumn="0" w:noHBand="0" w:noVBand="1"/>
      </w:tblPr>
      <w:tblGrid>
        <w:gridCol w:w="472"/>
        <w:gridCol w:w="5625"/>
        <w:gridCol w:w="4737"/>
      </w:tblGrid>
      <w:tr w:rsidR="00BB4659" w:rsidRPr="00375A40" w:rsidTr="006505D8">
        <w:trPr>
          <w:tblCellSpacing w:w="0" w:type="dxa"/>
        </w:trPr>
        <w:tc>
          <w:tcPr>
            <w:tcW w:w="218" w:type="pct"/>
            <w:vAlign w:val="center"/>
            <w:hideMark/>
          </w:tcPr>
          <w:p w:rsidR="00BB4659" w:rsidRPr="00375A40" w:rsidRDefault="00BB4659" w:rsidP="00BB4659"/>
        </w:tc>
        <w:tc>
          <w:tcPr>
            <w:tcW w:w="2595" w:type="pct"/>
            <w:vAlign w:val="center"/>
            <w:hideMark/>
          </w:tcPr>
          <w:p w:rsidR="00BB4659" w:rsidRPr="00375A40" w:rsidRDefault="00BB4659" w:rsidP="00BB4659">
            <w:r w:rsidRPr="00375A40">
              <w:rPr>
                <w:iCs/>
              </w:rPr>
              <w:t xml:space="preserve">I've been thinking about </w:t>
            </w:r>
            <w:r w:rsidRPr="00375A40">
              <w:rPr>
                <w:b/>
                <w:bCs/>
                <w:iCs/>
              </w:rPr>
              <w:t xml:space="preserve">what </w:t>
            </w:r>
            <w:r w:rsidRPr="00375A40">
              <w:rPr>
                <w:iCs/>
              </w:rPr>
              <w:t xml:space="preserve">the best course for me </w:t>
            </w:r>
            <w:r w:rsidRPr="00375A40">
              <w:rPr>
                <w:b/>
                <w:bCs/>
                <w:iCs/>
              </w:rPr>
              <w:t>is</w:t>
            </w:r>
            <w:r w:rsidRPr="00375A40">
              <w:rPr>
                <w:iCs/>
              </w:rPr>
              <w:t xml:space="preserve">. </w:t>
            </w:r>
          </w:p>
        </w:tc>
        <w:tc>
          <w:tcPr>
            <w:tcW w:w="0" w:type="auto"/>
            <w:vAlign w:val="center"/>
            <w:hideMark/>
          </w:tcPr>
          <w:p w:rsidR="00BB4659" w:rsidRPr="00375A40" w:rsidRDefault="00BB4659" w:rsidP="00BB4659"/>
        </w:tc>
      </w:tr>
      <w:tr w:rsidR="00BB4659" w:rsidRPr="00375A40" w:rsidTr="006505D8">
        <w:trPr>
          <w:tblCellSpacing w:w="0" w:type="dxa"/>
        </w:trPr>
        <w:tc>
          <w:tcPr>
            <w:tcW w:w="4999" w:type="pct"/>
            <w:gridSpan w:val="3"/>
            <w:vAlign w:val="center"/>
            <w:hideMark/>
          </w:tcPr>
          <w:p w:rsidR="006505D8" w:rsidRPr="00375A40" w:rsidRDefault="00BB4659" w:rsidP="00BB4659">
            <w:r w:rsidRPr="00375A40">
              <w:br/>
              <w:t xml:space="preserve">Look for the question words in these examples with </w:t>
            </w:r>
            <w:r w:rsidRPr="00375A40">
              <w:rPr>
                <w:b/>
                <w:bCs/>
              </w:rPr>
              <w:t>know</w:t>
            </w:r>
            <w:r w:rsidRPr="00375A40">
              <w:t xml:space="preserve"> and </w:t>
            </w:r>
            <w:r w:rsidRPr="00375A40">
              <w:rPr>
                <w:b/>
                <w:bCs/>
              </w:rPr>
              <w:t>wonder</w:t>
            </w:r>
            <w:r w:rsidRPr="00375A40">
              <w:t xml:space="preserve">. </w:t>
            </w:r>
          </w:p>
          <w:p w:rsidR="00BB4659" w:rsidRPr="00375A40" w:rsidRDefault="00BB4659" w:rsidP="00BB4659">
            <w:r w:rsidRPr="00375A40">
              <w:t xml:space="preserve">Notice the structure of the sentences, and the falling intonation. </w:t>
            </w:r>
          </w:p>
        </w:tc>
      </w:tr>
      <w:tr w:rsidR="00BB4659" w:rsidRPr="00375A40" w:rsidTr="006505D8">
        <w:trPr>
          <w:tblCellSpacing w:w="0" w:type="dxa"/>
        </w:trPr>
        <w:tc>
          <w:tcPr>
            <w:tcW w:w="2813" w:type="pct"/>
            <w:gridSpan w:val="2"/>
            <w:vAlign w:val="center"/>
            <w:hideMark/>
          </w:tcPr>
          <w:p w:rsidR="00BB4659" w:rsidRPr="00375A40" w:rsidRDefault="00BB4659" w:rsidP="00BB4659">
            <w:r w:rsidRPr="00375A40">
              <w:t> </w:t>
            </w:r>
          </w:p>
        </w:tc>
        <w:tc>
          <w:tcPr>
            <w:tcW w:w="0" w:type="auto"/>
            <w:vAlign w:val="center"/>
            <w:hideMark/>
          </w:tcPr>
          <w:p w:rsidR="00BB4659" w:rsidRPr="00375A40" w:rsidRDefault="00BB4659" w:rsidP="00BB4659">
            <w:r w:rsidRPr="00375A40">
              <w:t> </w:t>
            </w:r>
          </w:p>
        </w:tc>
      </w:tr>
      <w:tr w:rsidR="00BB4659" w:rsidRPr="00375A40" w:rsidTr="006505D8">
        <w:trPr>
          <w:tblCellSpacing w:w="0" w:type="dxa"/>
        </w:trPr>
        <w:tc>
          <w:tcPr>
            <w:tcW w:w="0" w:type="auto"/>
            <w:vAlign w:val="center"/>
            <w:hideMark/>
          </w:tcPr>
          <w:p w:rsidR="00BB4659" w:rsidRPr="00375A40" w:rsidRDefault="00BB4659" w:rsidP="00BB4659"/>
        </w:tc>
        <w:tc>
          <w:tcPr>
            <w:tcW w:w="2595" w:type="pct"/>
            <w:vAlign w:val="center"/>
            <w:hideMark/>
          </w:tcPr>
          <w:p w:rsidR="00BB4659" w:rsidRPr="00375A40" w:rsidRDefault="00BB4659" w:rsidP="00BB4659">
            <w:pPr>
              <w:rPr>
                <w:sz w:val="20"/>
                <w:szCs w:val="20"/>
              </w:rPr>
            </w:pPr>
          </w:p>
        </w:tc>
        <w:tc>
          <w:tcPr>
            <w:tcW w:w="0" w:type="auto"/>
            <w:vAlign w:val="center"/>
            <w:hideMark/>
          </w:tcPr>
          <w:p w:rsidR="00BB4659" w:rsidRPr="00375A40" w:rsidRDefault="00BB4659" w:rsidP="00BB4659">
            <w:pPr>
              <w:rPr>
                <w:sz w:val="20"/>
                <w:szCs w:val="20"/>
              </w:rPr>
            </w:pPr>
          </w:p>
        </w:tc>
      </w:tr>
    </w:tbl>
    <w:p w:rsidR="00BB4659" w:rsidRPr="00375A40" w:rsidRDefault="00BB4659" w:rsidP="00BB4659">
      <w:pPr>
        <w:rPr>
          <w:vanish/>
        </w:rPr>
      </w:pPr>
    </w:p>
    <w:tbl>
      <w:tblPr>
        <w:tblW w:w="5000" w:type="pct"/>
        <w:tblCellSpacing w:w="0" w:type="dxa"/>
        <w:tblCellMar>
          <w:left w:w="0" w:type="dxa"/>
          <w:right w:w="0" w:type="dxa"/>
        </w:tblCellMar>
        <w:tblLook w:val="04A0" w:firstRow="1" w:lastRow="0" w:firstColumn="1" w:lastColumn="0" w:noHBand="0" w:noVBand="1"/>
      </w:tblPr>
      <w:tblGrid>
        <w:gridCol w:w="17"/>
        <w:gridCol w:w="9441"/>
        <w:gridCol w:w="17"/>
      </w:tblGrid>
      <w:tr w:rsidR="00BB4659" w:rsidRPr="00375A40" w:rsidTr="00BB4659">
        <w:trPr>
          <w:tblCellSpacing w:w="0" w:type="dxa"/>
        </w:trPr>
        <w:tc>
          <w:tcPr>
            <w:tcW w:w="0" w:type="auto"/>
            <w:vAlign w:val="center"/>
            <w:hideMark/>
          </w:tcPr>
          <w:p w:rsidR="00BB4659" w:rsidRPr="00375A40" w:rsidRDefault="00BB4659" w:rsidP="00BB4659"/>
        </w:tc>
        <w:tc>
          <w:tcPr>
            <w:tcW w:w="0" w:type="auto"/>
            <w:vAlign w:val="center"/>
            <w:hideMark/>
          </w:tcPr>
          <w:p w:rsidR="00BB4659" w:rsidRPr="00375A40" w:rsidRDefault="00BB4659" w:rsidP="00BB4659">
            <w:r w:rsidRPr="00375A40">
              <w:rPr>
                <w:iCs/>
              </w:rPr>
              <w:t xml:space="preserve">Bette </w:t>
            </w:r>
            <w:r w:rsidRPr="00375A40">
              <w:rPr>
                <w:b/>
                <w:bCs/>
                <w:iCs/>
              </w:rPr>
              <w:t>knows who</w:t>
            </w:r>
            <w:r w:rsidRPr="00375A40">
              <w:rPr>
                <w:iCs/>
              </w:rPr>
              <w:t xml:space="preserve"> the instructor </w:t>
            </w:r>
            <w:r w:rsidRPr="00375A40">
              <w:rPr>
                <w:b/>
                <w:bCs/>
                <w:iCs/>
              </w:rPr>
              <w:t>is</w:t>
            </w:r>
            <w:r w:rsidRPr="00375A40">
              <w:rPr>
                <w:iCs/>
              </w:rPr>
              <w:t>.</w:t>
            </w:r>
          </w:p>
        </w:tc>
        <w:tc>
          <w:tcPr>
            <w:tcW w:w="0" w:type="auto"/>
            <w:vAlign w:val="center"/>
            <w:hideMark/>
          </w:tcPr>
          <w:p w:rsidR="00BB4659" w:rsidRPr="00375A40" w:rsidRDefault="00BB4659" w:rsidP="00BB4659"/>
        </w:tc>
      </w:tr>
      <w:tr w:rsidR="00BB4659" w:rsidRPr="00375A40" w:rsidTr="00BB4659">
        <w:trPr>
          <w:tblCellSpacing w:w="0" w:type="dxa"/>
        </w:trPr>
        <w:tc>
          <w:tcPr>
            <w:tcW w:w="0" w:type="auto"/>
            <w:vAlign w:val="center"/>
            <w:hideMark/>
          </w:tcPr>
          <w:p w:rsidR="00BB4659" w:rsidRPr="00375A40" w:rsidRDefault="00BB4659" w:rsidP="00BB4659"/>
        </w:tc>
        <w:tc>
          <w:tcPr>
            <w:tcW w:w="0" w:type="auto"/>
            <w:vAlign w:val="center"/>
            <w:hideMark/>
          </w:tcPr>
          <w:p w:rsidR="00BB4659" w:rsidRPr="00375A40" w:rsidRDefault="00BB4659" w:rsidP="00BB4659">
            <w:pPr>
              <w:rPr>
                <w:sz w:val="20"/>
                <w:szCs w:val="20"/>
              </w:rPr>
            </w:pPr>
          </w:p>
        </w:tc>
        <w:tc>
          <w:tcPr>
            <w:tcW w:w="0" w:type="auto"/>
            <w:vAlign w:val="center"/>
            <w:hideMark/>
          </w:tcPr>
          <w:p w:rsidR="00BB4659" w:rsidRPr="00375A40" w:rsidRDefault="00BB4659" w:rsidP="00BB4659">
            <w:pPr>
              <w:rPr>
                <w:sz w:val="20"/>
                <w:szCs w:val="20"/>
              </w:rPr>
            </w:pPr>
          </w:p>
        </w:tc>
      </w:tr>
    </w:tbl>
    <w:p w:rsidR="00BB4659" w:rsidRPr="00375A40" w:rsidRDefault="00BB4659" w:rsidP="00BB4659">
      <w:pPr>
        <w:rPr>
          <w:vanish/>
        </w:rPr>
      </w:pPr>
    </w:p>
    <w:tbl>
      <w:tblPr>
        <w:tblW w:w="5000" w:type="pct"/>
        <w:tblCellSpacing w:w="0" w:type="dxa"/>
        <w:tblCellMar>
          <w:left w:w="0" w:type="dxa"/>
          <w:right w:w="0" w:type="dxa"/>
        </w:tblCellMar>
        <w:tblLook w:val="04A0" w:firstRow="1" w:lastRow="0" w:firstColumn="1" w:lastColumn="0" w:noHBand="0" w:noVBand="1"/>
      </w:tblPr>
      <w:tblGrid>
        <w:gridCol w:w="15"/>
        <w:gridCol w:w="9445"/>
        <w:gridCol w:w="15"/>
      </w:tblGrid>
      <w:tr w:rsidR="00BB4659" w:rsidRPr="00375A40" w:rsidTr="00BB4659">
        <w:trPr>
          <w:tblCellSpacing w:w="0" w:type="dxa"/>
        </w:trPr>
        <w:tc>
          <w:tcPr>
            <w:tcW w:w="0" w:type="auto"/>
            <w:vAlign w:val="center"/>
            <w:hideMark/>
          </w:tcPr>
          <w:p w:rsidR="00BB4659" w:rsidRPr="00375A40" w:rsidRDefault="00BB4659" w:rsidP="00BB4659"/>
        </w:tc>
        <w:tc>
          <w:tcPr>
            <w:tcW w:w="0" w:type="auto"/>
            <w:vAlign w:val="center"/>
            <w:hideMark/>
          </w:tcPr>
          <w:p w:rsidR="00BB4659" w:rsidRPr="00375A40" w:rsidRDefault="00BB4659" w:rsidP="00BB4659">
            <w:r w:rsidRPr="00375A40">
              <w:rPr>
                <w:iCs/>
              </w:rPr>
              <w:t xml:space="preserve">I </w:t>
            </w:r>
            <w:r w:rsidRPr="00375A40">
              <w:rPr>
                <w:b/>
                <w:bCs/>
                <w:iCs/>
              </w:rPr>
              <w:t>wonder</w:t>
            </w:r>
            <w:r w:rsidR="00750E36" w:rsidRPr="00375A40">
              <w:rPr>
                <w:rFonts w:ascii="SimSun" w:eastAsia="SimSun" w:hAnsi="SimSun" w:cs="SimSun" w:hint="eastAsia"/>
                <w:b/>
                <w:bCs/>
                <w:iCs/>
              </w:rPr>
              <w:t>想知道</w:t>
            </w:r>
            <w:r w:rsidRPr="00375A40">
              <w:rPr>
                <w:b/>
                <w:bCs/>
                <w:iCs/>
              </w:rPr>
              <w:t xml:space="preserve"> what</w:t>
            </w:r>
            <w:r w:rsidRPr="00375A40">
              <w:rPr>
                <w:iCs/>
              </w:rPr>
              <w:t xml:space="preserve"> the schedule </w:t>
            </w:r>
            <w:r w:rsidRPr="00375A40">
              <w:rPr>
                <w:b/>
                <w:bCs/>
                <w:iCs/>
              </w:rPr>
              <w:t>is</w:t>
            </w:r>
            <w:r w:rsidRPr="00375A40">
              <w:rPr>
                <w:iCs/>
              </w:rPr>
              <w:t>.</w:t>
            </w:r>
          </w:p>
        </w:tc>
        <w:tc>
          <w:tcPr>
            <w:tcW w:w="0" w:type="auto"/>
            <w:vAlign w:val="center"/>
            <w:hideMark/>
          </w:tcPr>
          <w:p w:rsidR="00BB4659" w:rsidRPr="00375A40" w:rsidRDefault="00BB4659" w:rsidP="00BB4659"/>
        </w:tc>
      </w:tr>
      <w:tr w:rsidR="00BB4659" w:rsidRPr="00375A40" w:rsidTr="00BB4659">
        <w:trPr>
          <w:tblCellSpacing w:w="0" w:type="dxa"/>
        </w:trPr>
        <w:tc>
          <w:tcPr>
            <w:tcW w:w="0" w:type="auto"/>
            <w:vAlign w:val="center"/>
            <w:hideMark/>
          </w:tcPr>
          <w:p w:rsidR="00BB4659" w:rsidRPr="00375A40" w:rsidRDefault="00BB4659" w:rsidP="00BB4659"/>
        </w:tc>
        <w:tc>
          <w:tcPr>
            <w:tcW w:w="0" w:type="auto"/>
            <w:vAlign w:val="center"/>
            <w:hideMark/>
          </w:tcPr>
          <w:p w:rsidR="00BB4659" w:rsidRPr="00375A40" w:rsidRDefault="00BB4659" w:rsidP="00BB4659">
            <w:pPr>
              <w:rPr>
                <w:sz w:val="20"/>
                <w:szCs w:val="20"/>
              </w:rPr>
            </w:pPr>
          </w:p>
        </w:tc>
        <w:tc>
          <w:tcPr>
            <w:tcW w:w="0" w:type="auto"/>
            <w:vAlign w:val="center"/>
            <w:hideMark/>
          </w:tcPr>
          <w:p w:rsidR="00BB4659" w:rsidRPr="00375A40" w:rsidRDefault="00BB4659" w:rsidP="00BB4659">
            <w:pPr>
              <w:rPr>
                <w:sz w:val="20"/>
                <w:szCs w:val="20"/>
              </w:rPr>
            </w:pPr>
          </w:p>
        </w:tc>
      </w:tr>
    </w:tbl>
    <w:p w:rsidR="00BB4659" w:rsidRPr="00375A40" w:rsidRDefault="00BB4659" w:rsidP="00BB4659">
      <w:pPr>
        <w:rPr>
          <w:vanish/>
        </w:rPr>
      </w:pPr>
    </w:p>
    <w:tbl>
      <w:tblPr>
        <w:tblW w:w="5000" w:type="pct"/>
        <w:tblCellSpacing w:w="0" w:type="dxa"/>
        <w:tblCellMar>
          <w:left w:w="0" w:type="dxa"/>
          <w:right w:w="0" w:type="dxa"/>
        </w:tblCellMar>
        <w:tblLook w:val="04A0" w:firstRow="1" w:lastRow="0" w:firstColumn="1" w:lastColumn="0" w:noHBand="0" w:noVBand="1"/>
      </w:tblPr>
      <w:tblGrid>
        <w:gridCol w:w="17"/>
        <w:gridCol w:w="9441"/>
        <w:gridCol w:w="17"/>
      </w:tblGrid>
      <w:tr w:rsidR="00BB4659" w:rsidRPr="00375A40" w:rsidTr="00BB4659">
        <w:trPr>
          <w:tblCellSpacing w:w="0" w:type="dxa"/>
        </w:trPr>
        <w:tc>
          <w:tcPr>
            <w:tcW w:w="0" w:type="auto"/>
            <w:vAlign w:val="center"/>
            <w:hideMark/>
          </w:tcPr>
          <w:p w:rsidR="00BB4659" w:rsidRPr="00375A40" w:rsidRDefault="00BB4659" w:rsidP="00BB4659"/>
        </w:tc>
        <w:tc>
          <w:tcPr>
            <w:tcW w:w="0" w:type="auto"/>
            <w:vAlign w:val="center"/>
            <w:hideMark/>
          </w:tcPr>
          <w:p w:rsidR="00BB4659" w:rsidRPr="00375A40" w:rsidRDefault="00BB4659" w:rsidP="00BB4659">
            <w:r w:rsidRPr="00375A40">
              <w:rPr>
                <w:iCs/>
              </w:rPr>
              <w:t xml:space="preserve">I </w:t>
            </w:r>
            <w:r w:rsidRPr="00375A40">
              <w:rPr>
                <w:b/>
                <w:bCs/>
                <w:iCs/>
              </w:rPr>
              <w:t>don't know where</w:t>
            </w:r>
            <w:r w:rsidRPr="00375A40">
              <w:rPr>
                <w:iCs/>
              </w:rPr>
              <w:t xml:space="preserve"> the school </w:t>
            </w:r>
            <w:r w:rsidRPr="00375A40">
              <w:rPr>
                <w:b/>
                <w:bCs/>
                <w:iCs/>
              </w:rPr>
              <w:t>is</w:t>
            </w:r>
            <w:r w:rsidRPr="00375A40">
              <w:rPr>
                <w:iCs/>
              </w:rPr>
              <w:t>.</w:t>
            </w:r>
          </w:p>
        </w:tc>
        <w:tc>
          <w:tcPr>
            <w:tcW w:w="0" w:type="auto"/>
            <w:vAlign w:val="center"/>
            <w:hideMark/>
          </w:tcPr>
          <w:p w:rsidR="00BB4659" w:rsidRPr="00375A40" w:rsidRDefault="00BB4659" w:rsidP="00BB4659"/>
        </w:tc>
      </w:tr>
      <w:tr w:rsidR="00BB4659" w:rsidRPr="00375A40" w:rsidTr="00BB4659">
        <w:trPr>
          <w:tblCellSpacing w:w="0" w:type="dxa"/>
        </w:trPr>
        <w:tc>
          <w:tcPr>
            <w:tcW w:w="0" w:type="auto"/>
            <w:vAlign w:val="center"/>
            <w:hideMark/>
          </w:tcPr>
          <w:p w:rsidR="00BB4659" w:rsidRPr="00375A40" w:rsidRDefault="00BB4659" w:rsidP="00BB4659"/>
        </w:tc>
        <w:tc>
          <w:tcPr>
            <w:tcW w:w="0" w:type="auto"/>
            <w:vAlign w:val="center"/>
            <w:hideMark/>
          </w:tcPr>
          <w:p w:rsidR="00BB4659" w:rsidRPr="00375A40" w:rsidRDefault="00BB4659" w:rsidP="00BB4659">
            <w:pPr>
              <w:rPr>
                <w:sz w:val="20"/>
                <w:szCs w:val="20"/>
              </w:rPr>
            </w:pPr>
          </w:p>
        </w:tc>
        <w:tc>
          <w:tcPr>
            <w:tcW w:w="0" w:type="auto"/>
            <w:vAlign w:val="center"/>
            <w:hideMark/>
          </w:tcPr>
          <w:p w:rsidR="00BB4659" w:rsidRPr="00375A40" w:rsidRDefault="00BB4659" w:rsidP="00BB4659">
            <w:pPr>
              <w:rPr>
                <w:sz w:val="20"/>
                <w:szCs w:val="20"/>
              </w:rPr>
            </w:pPr>
          </w:p>
        </w:tc>
      </w:tr>
    </w:tbl>
    <w:p w:rsidR="00BB4659" w:rsidRPr="00375A40" w:rsidRDefault="00BB4659" w:rsidP="00BB4659">
      <w:pPr>
        <w:rPr>
          <w:vanish/>
        </w:rPr>
      </w:pPr>
    </w:p>
    <w:tbl>
      <w:tblPr>
        <w:tblW w:w="5000" w:type="pct"/>
        <w:tblCellSpacing w:w="0" w:type="dxa"/>
        <w:tblCellMar>
          <w:left w:w="0" w:type="dxa"/>
          <w:right w:w="0" w:type="dxa"/>
        </w:tblCellMar>
        <w:tblLook w:val="04A0" w:firstRow="1" w:lastRow="0" w:firstColumn="1" w:lastColumn="0" w:noHBand="0" w:noVBand="1"/>
      </w:tblPr>
      <w:tblGrid>
        <w:gridCol w:w="8"/>
        <w:gridCol w:w="9459"/>
        <w:gridCol w:w="8"/>
      </w:tblGrid>
      <w:tr w:rsidR="00BB4659" w:rsidRPr="00375A40" w:rsidTr="00BB4659">
        <w:trPr>
          <w:tblCellSpacing w:w="0" w:type="dxa"/>
        </w:trPr>
        <w:tc>
          <w:tcPr>
            <w:tcW w:w="0" w:type="auto"/>
            <w:vAlign w:val="center"/>
            <w:hideMark/>
          </w:tcPr>
          <w:p w:rsidR="00BB4659" w:rsidRPr="00375A40" w:rsidRDefault="00BB4659" w:rsidP="00BB4659"/>
        </w:tc>
        <w:tc>
          <w:tcPr>
            <w:tcW w:w="0" w:type="auto"/>
            <w:vAlign w:val="center"/>
            <w:hideMark/>
          </w:tcPr>
          <w:p w:rsidR="00BB4659" w:rsidRPr="00375A40" w:rsidRDefault="00BB4659" w:rsidP="00BB4659">
            <w:pPr>
              <w:rPr>
                <w:iCs/>
              </w:rPr>
            </w:pPr>
            <w:r w:rsidRPr="00375A40">
              <w:rPr>
                <w:iCs/>
              </w:rPr>
              <w:t xml:space="preserve">I </w:t>
            </w:r>
            <w:r w:rsidRPr="00375A40">
              <w:rPr>
                <w:b/>
                <w:bCs/>
                <w:iCs/>
              </w:rPr>
              <w:t>wondered</w:t>
            </w:r>
            <w:r w:rsidR="00750E36" w:rsidRPr="00375A40">
              <w:rPr>
                <w:rFonts w:ascii="SimSun" w:eastAsia="SimSun" w:hAnsi="SimSun" w:cs="SimSun" w:hint="eastAsia"/>
                <w:b/>
                <w:bCs/>
                <w:iCs/>
              </w:rPr>
              <w:t>想知道</w:t>
            </w:r>
            <w:r w:rsidRPr="00375A40">
              <w:rPr>
                <w:b/>
                <w:bCs/>
                <w:iCs/>
              </w:rPr>
              <w:t xml:space="preserve"> how</w:t>
            </w:r>
            <w:r w:rsidRPr="00375A40">
              <w:rPr>
                <w:iCs/>
              </w:rPr>
              <w:t xml:space="preserve"> good the instructors </w:t>
            </w:r>
            <w:r w:rsidRPr="00375A40">
              <w:rPr>
                <w:b/>
                <w:bCs/>
                <w:iCs/>
              </w:rPr>
              <w:t>were</w:t>
            </w:r>
            <w:r w:rsidRPr="00375A40">
              <w:rPr>
                <w:iCs/>
              </w:rPr>
              <w:t>.</w:t>
            </w:r>
          </w:p>
          <w:p w:rsidR="00AC531D" w:rsidRPr="00375A40" w:rsidRDefault="00AC531D" w:rsidP="00E4114F">
            <w:pPr>
              <w:pStyle w:val="ListParagraph"/>
              <w:numPr>
                <w:ilvl w:val="0"/>
                <w:numId w:val="31"/>
              </w:numPr>
            </w:pPr>
            <w:r w:rsidRPr="00375A40">
              <w:rPr>
                <w:rFonts w:hint="eastAsia"/>
              </w:rPr>
              <w:lastRenderedPageBreak/>
              <w:t>I</w:t>
            </w:r>
            <w:r w:rsidRPr="00375A40">
              <w:t xml:space="preserve">’m just wondering how much it is.   </w:t>
            </w:r>
          </w:p>
          <w:p w:rsidR="00AC531D" w:rsidRPr="00375A40" w:rsidRDefault="00AC531D" w:rsidP="00E4114F">
            <w:pPr>
              <w:pStyle w:val="ListParagraph"/>
              <w:numPr>
                <w:ilvl w:val="0"/>
                <w:numId w:val="31"/>
              </w:numPr>
            </w:pPr>
            <w:r w:rsidRPr="00375A40">
              <w:t xml:space="preserve">Well, </w:t>
            </w:r>
            <w:r w:rsidR="006204C4" w:rsidRPr="00375A40">
              <w:t xml:space="preserve">I don’t know, but I bet it must </w:t>
            </w:r>
            <w:r w:rsidR="006204C4" w:rsidRPr="00375A40">
              <w:rPr>
                <w:b/>
                <w:color w:val="FF0000"/>
                <w:highlight w:val="yellow"/>
                <w:u w:val="single"/>
              </w:rPr>
              <w:t>be worth a fortune</w:t>
            </w:r>
            <w:r w:rsidR="006204C4" w:rsidRPr="00375A40">
              <w:rPr>
                <w:rFonts w:hint="eastAsia"/>
                <w:b/>
                <w:color w:val="FF0000"/>
                <w:highlight w:val="yellow"/>
                <w:u w:val="single"/>
              </w:rPr>
              <w:t>价值连城</w:t>
            </w:r>
            <w:r w:rsidR="006204C4" w:rsidRPr="00375A40">
              <w:t>.</w:t>
            </w:r>
          </w:p>
        </w:tc>
        <w:tc>
          <w:tcPr>
            <w:tcW w:w="0" w:type="auto"/>
            <w:vAlign w:val="center"/>
            <w:hideMark/>
          </w:tcPr>
          <w:p w:rsidR="00BB4659" w:rsidRPr="00375A40" w:rsidRDefault="00BB4659" w:rsidP="00BB4659"/>
        </w:tc>
      </w:tr>
    </w:tbl>
    <w:p w:rsidR="00BB4659" w:rsidRPr="00375A40" w:rsidRDefault="00BB4659" w:rsidP="00BB4659"/>
    <w:p w:rsidR="003D72A0" w:rsidRPr="00375A40" w:rsidRDefault="003D72A0" w:rsidP="003D72A0">
      <w:pPr>
        <w:rPr>
          <w:b/>
          <w:highlight w:val="yellow"/>
        </w:rPr>
      </w:pPr>
      <w:r w:rsidRPr="00375A40">
        <w:t xml:space="preserve">e.g. Tracy knows how to </w:t>
      </w:r>
      <w:r w:rsidRPr="00375A40">
        <w:rPr>
          <w:b/>
          <w:highlight w:val="yellow"/>
        </w:rPr>
        <w:t>fix the faucet</w:t>
      </w:r>
      <w:r w:rsidRPr="00375A40">
        <w:rPr>
          <w:rFonts w:hint="eastAsia"/>
          <w:b/>
          <w:highlight w:val="yellow"/>
        </w:rPr>
        <w:t>水龙头</w:t>
      </w:r>
      <w:r w:rsidR="00BF311A" w:rsidRPr="00375A40">
        <w:rPr>
          <w:noProof/>
        </w:rPr>
        <w:drawing>
          <wp:inline distT="0" distB="0" distL="0" distR="0" wp14:anchorId="73D14CAC" wp14:editId="3F77647C">
            <wp:extent cx="3937000" cy="30568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9386" b="24675"/>
                    <a:stretch/>
                  </pic:blipFill>
                  <pic:spPr bwMode="auto">
                    <a:xfrm>
                      <a:off x="0" y="0"/>
                      <a:ext cx="4007726" cy="311175"/>
                    </a:xfrm>
                    <a:prstGeom prst="rect">
                      <a:avLst/>
                    </a:prstGeom>
                    <a:ln>
                      <a:noFill/>
                    </a:ln>
                    <a:extLst>
                      <a:ext uri="{53640926-AAD7-44D8-BBD7-CCE9431645EC}">
                        <a14:shadowObscured xmlns:a14="http://schemas.microsoft.com/office/drawing/2010/main"/>
                      </a:ext>
                    </a:extLst>
                  </pic:spPr>
                </pic:pic>
              </a:graphicData>
            </a:graphic>
          </wp:inline>
        </w:drawing>
      </w:r>
    </w:p>
    <w:p w:rsidR="00BF311A" w:rsidRPr="00375A40" w:rsidRDefault="00BF311A" w:rsidP="003D72A0">
      <w:r w:rsidRPr="00375A40">
        <w:t xml:space="preserve">e.g. </w:t>
      </w:r>
      <w:r w:rsidRPr="00375A40">
        <w:rPr>
          <w:b/>
        </w:rPr>
        <w:t>Tracy wonders what happened to the faucet; and how to fix it.</w:t>
      </w:r>
    </w:p>
    <w:p w:rsidR="00586C5B" w:rsidRPr="00375A40" w:rsidRDefault="00BF311A" w:rsidP="00DE0F38">
      <w:r w:rsidRPr="00375A40">
        <w:rPr>
          <w:noProof/>
        </w:rPr>
        <w:drawing>
          <wp:inline distT="0" distB="0" distL="0" distR="0" wp14:anchorId="78B29B0C" wp14:editId="76F31437">
            <wp:extent cx="3981450" cy="35195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6771" b="27765"/>
                    <a:stretch/>
                  </pic:blipFill>
                  <pic:spPr bwMode="auto">
                    <a:xfrm>
                      <a:off x="0" y="0"/>
                      <a:ext cx="4077039" cy="360401"/>
                    </a:xfrm>
                    <a:prstGeom prst="rect">
                      <a:avLst/>
                    </a:prstGeom>
                    <a:ln>
                      <a:noFill/>
                    </a:ln>
                    <a:extLst>
                      <a:ext uri="{53640926-AAD7-44D8-BBD7-CCE9431645EC}">
                        <a14:shadowObscured xmlns:a14="http://schemas.microsoft.com/office/drawing/2010/main"/>
                      </a:ext>
                    </a:extLst>
                  </pic:spPr>
                </pic:pic>
              </a:graphicData>
            </a:graphic>
          </wp:inline>
        </w:drawing>
      </w:r>
    </w:p>
    <w:p w:rsidR="00586C5B" w:rsidRPr="00375A40" w:rsidRDefault="00BF311A" w:rsidP="00DE0F38">
      <w:r w:rsidRPr="00375A40">
        <w:rPr>
          <w:noProof/>
        </w:rPr>
        <w:drawing>
          <wp:inline distT="0" distB="0" distL="0" distR="0" wp14:anchorId="712C7471" wp14:editId="517C052A">
            <wp:extent cx="4032250" cy="280458"/>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29557" r="4923" b="18226"/>
                    <a:stretch/>
                  </pic:blipFill>
                  <pic:spPr bwMode="auto">
                    <a:xfrm>
                      <a:off x="0" y="0"/>
                      <a:ext cx="4194657" cy="291754"/>
                    </a:xfrm>
                    <a:prstGeom prst="rect">
                      <a:avLst/>
                    </a:prstGeom>
                    <a:ln>
                      <a:noFill/>
                    </a:ln>
                    <a:extLst>
                      <a:ext uri="{53640926-AAD7-44D8-BBD7-CCE9431645EC}">
                        <a14:shadowObscured xmlns:a14="http://schemas.microsoft.com/office/drawing/2010/main"/>
                      </a:ext>
                    </a:extLst>
                  </pic:spPr>
                </pic:pic>
              </a:graphicData>
            </a:graphic>
          </wp:inline>
        </w:drawing>
      </w:r>
    </w:p>
    <w:p w:rsidR="00586C5B" w:rsidRPr="00375A40" w:rsidRDefault="00586C5B" w:rsidP="00DE0F38"/>
    <w:p w:rsidR="0082361D" w:rsidRPr="00375A40" w:rsidRDefault="0082361D" w:rsidP="0082361D">
      <w:pPr>
        <w:pStyle w:val="Heading2"/>
      </w:pPr>
      <w:r w:rsidRPr="00375A40">
        <w:t>Question words with '-ever'</w:t>
      </w:r>
    </w:p>
    <w:p w:rsidR="0082361D" w:rsidRDefault="0082361D" w:rsidP="0082361D">
      <w:r w:rsidRPr="007265B6">
        <w:t xml:space="preserve"> Add </w:t>
      </w:r>
      <w:r w:rsidRPr="00375A40">
        <w:rPr>
          <w:b/>
          <w:bCs/>
        </w:rPr>
        <w:t>-ever</w:t>
      </w:r>
      <w:r w:rsidRPr="007265B6">
        <w:t xml:space="preserve"> to question words to talk about an infinite possibility of times, places or things.</w:t>
      </w:r>
    </w:p>
    <w:p w:rsidR="0082361D" w:rsidRPr="00F01A14" w:rsidRDefault="0082361D" w:rsidP="0082361D">
      <w:pPr>
        <w:pStyle w:val="ListParagraph"/>
        <w:numPr>
          <w:ilvl w:val="0"/>
          <w:numId w:val="25"/>
        </w:numPr>
      </w:pPr>
      <w:r w:rsidRPr="00375A40">
        <w:rPr>
          <w:b/>
          <w:bCs/>
          <w:iCs/>
        </w:rPr>
        <w:t>whenever</w:t>
      </w:r>
      <w:r w:rsidRPr="001200C5">
        <w:rPr>
          <w:b/>
          <w:bCs/>
          <w:iCs/>
        </w:rPr>
        <w:t> [wɛn'ɛvɚ]</w:t>
      </w:r>
      <w:r>
        <w:rPr>
          <w:b/>
          <w:bCs/>
          <w:iCs/>
        </w:rPr>
        <w:t xml:space="preserve"> = no matter when sb. do sth</w:t>
      </w:r>
    </w:p>
    <w:p w:rsidR="0082361D" w:rsidRPr="00F01A14" w:rsidRDefault="0082361D" w:rsidP="0082361D">
      <w:pPr>
        <w:pStyle w:val="ListParagraph"/>
        <w:numPr>
          <w:ilvl w:val="0"/>
          <w:numId w:val="25"/>
        </w:numPr>
      </w:pPr>
      <w:r w:rsidRPr="00375A40">
        <w:rPr>
          <w:b/>
          <w:bCs/>
          <w:iCs/>
        </w:rPr>
        <w:t>wherever</w:t>
      </w:r>
      <w:r w:rsidRPr="001200C5">
        <w:rPr>
          <w:b/>
          <w:bCs/>
          <w:iCs/>
        </w:rPr>
        <w:t xml:space="preserve"> [weər'evə]</w:t>
      </w:r>
      <w:r>
        <w:rPr>
          <w:b/>
          <w:bCs/>
          <w:iCs/>
        </w:rPr>
        <w:t xml:space="preserve"> = no matter where sb. do sth </w:t>
      </w:r>
    </w:p>
    <w:p w:rsidR="0082361D" w:rsidRDefault="0082361D" w:rsidP="0082361D">
      <w:pPr>
        <w:pStyle w:val="ListParagraph"/>
        <w:numPr>
          <w:ilvl w:val="0"/>
          <w:numId w:val="25"/>
        </w:numPr>
      </w:pPr>
      <w:r w:rsidRPr="00F01A14">
        <w:rPr>
          <w:b/>
          <w:bCs/>
          <w:iCs/>
        </w:rPr>
        <w:t>whatever</w:t>
      </w:r>
      <w:r>
        <w:t xml:space="preserve"> = no matter what sb. do</w:t>
      </w:r>
    </w:p>
    <w:p w:rsidR="0082361D" w:rsidRPr="0062122D" w:rsidRDefault="0082361D" w:rsidP="0082361D">
      <w:pPr>
        <w:pStyle w:val="ListParagraph"/>
        <w:numPr>
          <w:ilvl w:val="0"/>
          <w:numId w:val="25"/>
        </w:numPr>
      </w:pPr>
      <w:r>
        <w:rPr>
          <w:b/>
          <w:bCs/>
          <w:iCs/>
        </w:rPr>
        <w:t>whoever</w:t>
      </w:r>
      <w:r>
        <w:rPr>
          <w:rFonts w:hint="eastAsia"/>
          <w:b/>
          <w:bCs/>
          <w:iCs/>
        </w:rPr>
        <w:t xml:space="preserve"> </w:t>
      </w:r>
      <w:r>
        <w:rPr>
          <w:b/>
          <w:bCs/>
          <w:iCs/>
        </w:rPr>
        <w:t>= no matter who do</w:t>
      </w:r>
    </w:p>
    <w:p w:rsidR="0082361D" w:rsidRPr="00925A3D" w:rsidRDefault="0082361D" w:rsidP="0082361D">
      <w:pPr>
        <w:pStyle w:val="ListParagraph"/>
        <w:numPr>
          <w:ilvl w:val="0"/>
          <w:numId w:val="25"/>
        </w:numPr>
        <w:rPr>
          <w:color w:val="FF0000"/>
          <w:highlight w:val="yellow"/>
        </w:rPr>
      </w:pPr>
      <w:r w:rsidRPr="0062122D">
        <w:rPr>
          <w:b/>
          <w:bCs/>
          <w:iCs/>
          <w:color w:val="FF0000"/>
          <w:highlight w:val="yellow"/>
        </w:rPr>
        <w:t>however = no matter how sb. do sth</w:t>
      </w:r>
    </w:p>
    <w:p w:rsidR="0082361D" w:rsidRDefault="0082361D" w:rsidP="0082361D">
      <w:pPr>
        <w:rPr>
          <w:highlight w:val="yellow"/>
        </w:rPr>
      </w:pPr>
    </w:p>
    <w:p w:rsidR="0082361D" w:rsidRPr="00925A3D" w:rsidRDefault="0082361D" w:rsidP="0082361D">
      <w:pPr>
        <w:shd w:val="clear" w:color="auto" w:fill="F9FBFC"/>
        <w:spacing w:after="90"/>
        <w:rPr>
          <w:rFonts w:ascii="Arial" w:hAnsi="Arial" w:cs="Arial"/>
          <w:b/>
          <w:color w:val="5F6266"/>
          <w:sz w:val="20"/>
          <w:szCs w:val="20"/>
          <w:highlight w:val="yellow"/>
        </w:rPr>
      </w:pPr>
      <w:r w:rsidRPr="00925A3D">
        <w:rPr>
          <w:rFonts w:ascii="Arial" w:hAnsi="Arial" w:cs="Arial"/>
          <w:color w:val="2E3033"/>
          <w:sz w:val="20"/>
          <w:szCs w:val="20"/>
        </w:rPr>
        <w:br/>
      </w:r>
      <w:r w:rsidRPr="00285C7F">
        <w:rPr>
          <w:rFonts w:ascii="Arial" w:hAnsi="Arial" w:cs="Arial"/>
          <w:b/>
          <w:color w:val="FF0000"/>
          <w:sz w:val="20"/>
          <w:szCs w:val="20"/>
          <w:highlight w:val="yellow"/>
        </w:rPr>
        <w:t xml:space="preserve">however = NO MATTER HOW  </w:t>
      </w:r>
      <w:r w:rsidRPr="00285C7F">
        <w:rPr>
          <w:rFonts w:ascii="Arial" w:hAnsi="Arial" w:cs="Arial"/>
          <w:b/>
          <w:color w:val="2E3033"/>
          <w:sz w:val="20"/>
          <w:szCs w:val="20"/>
          <w:highlight w:val="yellow"/>
        </w:rPr>
        <w:t xml:space="preserve">: </w:t>
      </w:r>
      <w:r w:rsidRPr="00925A3D">
        <w:rPr>
          <w:rFonts w:ascii="Arial" w:hAnsi="Arial" w:cs="Arial"/>
          <w:b/>
          <w:color w:val="2E3033"/>
          <w:sz w:val="20"/>
          <w:szCs w:val="20"/>
          <w:highlight w:val="yellow"/>
        </w:rPr>
        <w:t>used to say that it does not matter how big, good, serious etc something is because it will not change a situation in any way</w:t>
      </w:r>
      <w:r w:rsidRPr="00285C7F">
        <w:rPr>
          <w:rFonts w:ascii="Arial" w:hAnsi="Arial" w:cs="Arial"/>
          <w:b/>
          <w:color w:val="2E3033"/>
          <w:sz w:val="20"/>
          <w:szCs w:val="20"/>
          <w:highlight w:val="yellow"/>
        </w:rPr>
        <w:t xml:space="preserve"> </w:t>
      </w:r>
      <w:r w:rsidRPr="00925A3D">
        <w:rPr>
          <w:rFonts w:ascii="Microsoft YaHei" w:eastAsia="Microsoft YaHei" w:hAnsi="Microsoft YaHei" w:cs="Microsoft YaHei" w:hint="eastAsia"/>
          <w:b/>
          <w:color w:val="5F6266"/>
          <w:sz w:val="20"/>
          <w:szCs w:val="20"/>
          <w:highlight w:val="yellow"/>
        </w:rPr>
        <w:t>无论多大</w:t>
      </w:r>
      <w:r w:rsidRPr="00925A3D">
        <w:rPr>
          <w:rFonts w:ascii="Arial" w:hAnsi="Arial" w:cs="Arial"/>
          <w:b/>
          <w:color w:val="5F6266"/>
          <w:sz w:val="20"/>
          <w:szCs w:val="20"/>
          <w:highlight w:val="yellow"/>
        </w:rPr>
        <w:t>[</w:t>
      </w:r>
      <w:r w:rsidRPr="00925A3D">
        <w:rPr>
          <w:rFonts w:ascii="Microsoft YaHei" w:eastAsia="Microsoft YaHei" w:hAnsi="Microsoft YaHei" w:cs="Microsoft YaHei" w:hint="eastAsia"/>
          <w:b/>
          <w:color w:val="5F6266"/>
          <w:sz w:val="20"/>
          <w:szCs w:val="20"/>
          <w:highlight w:val="yellow"/>
        </w:rPr>
        <w:t>好，严重等</w:t>
      </w:r>
      <w:r w:rsidRPr="00925A3D">
        <w:rPr>
          <w:rFonts w:ascii="Arial" w:hAnsi="Arial" w:cs="Arial"/>
          <w:b/>
          <w:color w:val="5F6266"/>
          <w:sz w:val="20"/>
          <w:szCs w:val="20"/>
          <w:highlight w:val="yellow"/>
        </w:rPr>
        <w:t>]</w:t>
      </w:r>
    </w:p>
    <w:p w:rsidR="0082361D" w:rsidRPr="00285C7F" w:rsidRDefault="0082361D" w:rsidP="0082361D">
      <w:pPr>
        <w:shd w:val="clear" w:color="auto" w:fill="F9FBFC"/>
        <w:spacing w:after="90"/>
        <w:rPr>
          <w:rFonts w:ascii="Microsoft YaHei" w:eastAsia="Microsoft YaHei" w:hAnsi="Microsoft YaHei" w:cs="Microsoft YaHei"/>
          <w:b/>
          <w:color w:val="5F6266"/>
          <w:sz w:val="20"/>
          <w:szCs w:val="20"/>
          <w:highlight w:val="yellow"/>
        </w:rPr>
      </w:pPr>
      <w:r w:rsidRPr="00285C7F">
        <w:rPr>
          <w:rFonts w:ascii="Arial" w:hAnsi="Arial" w:cs="Arial"/>
          <w:b/>
          <w:color w:val="BEBEBE"/>
          <w:sz w:val="20"/>
          <w:szCs w:val="20"/>
          <w:highlight w:val="yellow"/>
        </w:rPr>
        <w:t xml:space="preserve">e.g. </w:t>
      </w:r>
      <w:r w:rsidRPr="00285C7F">
        <w:rPr>
          <w:rFonts w:ascii="Arial" w:hAnsi="Arial" w:cs="Arial"/>
          <w:b/>
          <w:color w:val="5F6266"/>
          <w:sz w:val="20"/>
          <w:szCs w:val="20"/>
          <w:highlight w:val="yellow"/>
        </w:rPr>
        <w:t xml:space="preserve">You should report any incident, </w:t>
      </w:r>
      <w:r w:rsidRPr="00285C7F">
        <w:rPr>
          <w:rFonts w:ascii="Arial" w:hAnsi="Arial" w:cs="Arial"/>
          <w:b/>
          <w:color w:val="FF0000"/>
          <w:sz w:val="20"/>
          <w:szCs w:val="20"/>
          <w:highlight w:val="yellow"/>
        </w:rPr>
        <w:t>however</w:t>
      </w:r>
      <w:r w:rsidRPr="00285C7F">
        <w:rPr>
          <w:rFonts w:ascii="Arial" w:hAnsi="Arial" w:cs="Arial"/>
          <w:b/>
          <w:color w:val="5F6266"/>
          <w:sz w:val="20"/>
          <w:szCs w:val="20"/>
          <w:highlight w:val="yellow"/>
        </w:rPr>
        <w:t xml:space="preserve"> minor it is. </w:t>
      </w:r>
      <w:r w:rsidRPr="00285C7F">
        <w:rPr>
          <w:rFonts w:ascii="Microsoft YaHei" w:eastAsia="Microsoft YaHei" w:hAnsi="Microsoft YaHei" w:cs="Microsoft YaHei" w:hint="eastAsia"/>
          <w:b/>
          <w:color w:val="5F6266"/>
          <w:sz w:val="20"/>
          <w:szCs w:val="20"/>
          <w:highlight w:val="yellow"/>
        </w:rPr>
        <w:t>任何事件你都应该汇报，不管它多小</w:t>
      </w:r>
      <w:r w:rsidRPr="00285C7F">
        <w:rPr>
          <w:rFonts w:ascii="Microsoft YaHei" w:eastAsia="Microsoft YaHei" w:hAnsi="Microsoft YaHei" w:cs="Microsoft YaHei"/>
          <w:b/>
          <w:color w:val="5F6266"/>
          <w:sz w:val="20"/>
          <w:szCs w:val="20"/>
          <w:highlight w:val="yellow"/>
        </w:rPr>
        <w:t>。</w:t>
      </w:r>
    </w:p>
    <w:p w:rsidR="0082361D" w:rsidRPr="00925A3D" w:rsidRDefault="0082361D" w:rsidP="0082361D">
      <w:pPr>
        <w:shd w:val="clear" w:color="auto" w:fill="F9FBFC"/>
        <w:spacing w:after="90"/>
        <w:rPr>
          <w:rFonts w:ascii="Arial" w:hAnsi="Arial" w:cs="Arial"/>
          <w:b/>
          <w:color w:val="5F6266"/>
          <w:sz w:val="20"/>
          <w:szCs w:val="20"/>
        </w:rPr>
      </w:pPr>
      <w:r w:rsidRPr="00285C7F">
        <w:rPr>
          <w:rFonts w:ascii="Arial" w:hAnsi="Arial" w:cs="Arial"/>
          <w:b/>
          <w:color w:val="BEBEBE"/>
          <w:sz w:val="20"/>
          <w:szCs w:val="20"/>
          <w:highlight w:val="yellow"/>
        </w:rPr>
        <w:t>e.g. •</w:t>
      </w:r>
      <w:r w:rsidRPr="00285C7F">
        <w:rPr>
          <w:rFonts w:ascii="Arial" w:hAnsi="Arial" w:cs="Arial"/>
          <w:b/>
          <w:color w:val="5F6266"/>
          <w:sz w:val="20"/>
          <w:szCs w:val="20"/>
          <w:highlight w:val="yellow"/>
        </w:rPr>
        <w:t xml:space="preserve">We have to finish, </w:t>
      </w:r>
      <w:r w:rsidRPr="00285C7F">
        <w:rPr>
          <w:rFonts w:ascii="Arial" w:hAnsi="Arial" w:cs="Arial"/>
          <w:b/>
          <w:color w:val="FF0000"/>
          <w:sz w:val="20"/>
          <w:szCs w:val="20"/>
          <w:highlight w:val="yellow"/>
        </w:rPr>
        <w:t>however</w:t>
      </w:r>
      <w:r w:rsidRPr="00285C7F">
        <w:rPr>
          <w:rFonts w:ascii="Arial" w:hAnsi="Arial" w:cs="Arial"/>
          <w:b/>
          <w:color w:val="5F6266"/>
          <w:sz w:val="20"/>
          <w:szCs w:val="20"/>
          <w:highlight w:val="yellow"/>
        </w:rPr>
        <w:t xml:space="preserve"> long it takes. </w:t>
      </w:r>
      <w:r w:rsidRPr="00285C7F">
        <w:rPr>
          <w:rFonts w:ascii="Microsoft YaHei" w:eastAsia="Microsoft YaHei" w:hAnsi="Microsoft YaHei" w:cs="Microsoft YaHei" w:hint="eastAsia"/>
          <w:b/>
          <w:color w:val="5F6266"/>
          <w:sz w:val="20"/>
          <w:szCs w:val="20"/>
          <w:highlight w:val="yellow"/>
        </w:rPr>
        <w:t>我们必须完成，不管需要多长时间</w:t>
      </w:r>
      <w:r w:rsidRPr="00285C7F">
        <w:rPr>
          <w:rFonts w:ascii="Microsoft YaHei" w:eastAsia="Microsoft YaHei" w:hAnsi="Microsoft YaHei" w:cs="Microsoft YaHei"/>
          <w:b/>
          <w:color w:val="5F6266"/>
          <w:sz w:val="20"/>
          <w:szCs w:val="20"/>
          <w:highlight w:val="yellow"/>
        </w:rPr>
        <w:t>。</w:t>
      </w:r>
    </w:p>
    <w:p w:rsidR="0082361D" w:rsidRPr="00925A3D" w:rsidRDefault="0082361D" w:rsidP="0082361D">
      <w:pPr>
        <w:rPr>
          <w:highlight w:val="yellow"/>
        </w:rPr>
      </w:pPr>
    </w:p>
    <w:tbl>
      <w:tblPr>
        <w:tblW w:w="7437" w:type="pct"/>
        <w:tblCellSpacing w:w="0" w:type="dxa"/>
        <w:tblInd w:w="-426" w:type="dxa"/>
        <w:tblCellMar>
          <w:left w:w="0" w:type="dxa"/>
          <w:right w:w="0" w:type="dxa"/>
        </w:tblCellMar>
        <w:tblLook w:val="04A0" w:firstRow="1" w:lastRow="0" w:firstColumn="1" w:lastColumn="0" w:noHBand="0" w:noVBand="1"/>
      </w:tblPr>
      <w:tblGrid>
        <w:gridCol w:w="474"/>
        <w:gridCol w:w="8884"/>
        <w:gridCol w:w="4735"/>
      </w:tblGrid>
      <w:tr w:rsidR="0082361D" w:rsidRPr="007265B6" w:rsidTr="0082361D">
        <w:trPr>
          <w:tblCellSpacing w:w="0" w:type="dxa"/>
        </w:trPr>
        <w:tc>
          <w:tcPr>
            <w:tcW w:w="4999" w:type="pct"/>
            <w:gridSpan w:val="3"/>
            <w:vAlign w:val="center"/>
            <w:hideMark/>
          </w:tcPr>
          <w:p w:rsidR="0082361D" w:rsidRPr="007265B6" w:rsidRDefault="0082361D" w:rsidP="0082361D"/>
        </w:tc>
      </w:tr>
      <w:tr w:rsidR="0082361D" w:rsidRPr="007265B6" w:rsidTr="0082361D">
        <w:trPr>
          <w:tblCellSpacing w:w="0" w:type="dxa"/>
        </w:trPr>
        <w:tc>
          <w:tcPr>
            <w:tcW w:w="3319" w:type="pct"/>
            <w:gridSpan w:val="2"/>
            <w:vAlign w:val="center"/>
            <w:hideMark/>
          </w:tcPr>
          <w:p w:rsidR="0082361D" w:rsidRPr="007265B6" w:rsidRDefault="0082361D" w:rsidP="0082361D">
            <w:r w:rsidRPr="007265B6">
              <w:t> </w:t>
            </w:r>
          </w:p>
        </w:tc>
        <w:tc>
          <w:tcPr>
            <w:tcW w:w="0" w:type="auto"/>
            <w:vAlign w:val="center"/>
            <w:hideMark/>
          </w:tcPr>
          <w:p w:rsidR="0082361D" w:rsidRPr="007265B6" w:rsidRDefault="0082361D" w:rsidP="0082361D">
            <w:r w:rsidRPr="007265B6">
              <w:t> </w:t>
            </w:r>
          </w:p>
        </w:tc>
      </w:tr>
      <w:tr w:rsidR="0082361D" w:rsidRPr="007265B6" w:rsidTr="0082361D">
        <w:trPr>
          <w:tblCellSpacing w:w="0" w:type="dxa"/>
        </w:trPr>
        <w:tc>
          <w:tcPr>
            <w:tcW w:w="168" w:type="pct"/>
            <w:vAlign w:val="center"/>
            <w:hideMark/>
          </w:tcPr>
          <w:p w:rsidR="0082361D" w:rsidRPr="007265B6" w:rsidRDefault="0082361D" w:rsidP="0082361D"/>
        </w:tc>
        <w:tc>
          <w:tcPr>
            <w:tcW w:w="3151" w:type="pct"/>
            <w:vAlign w:val="center"/>
            <w:hideMark/>
          </w:tcPr>
          <w:p w:rsidR="0082361D" w:rsidRPr="007265B6" w:rsidRDefault="0082361D" w:rsidP="0082361D">
            <w:pPr>
              <w:rPr>
                <w:sz w:val="20"/>
                <w:szCs w:val="20"/>
              </w:rPr>
            </w:pPr>
          </w:p>
        </w:tc>
        <w:tc>
          <w:tcPr>
            <w:tcW w:w="0" w:type="auto"/>
            <w:vAlign w:val="center"/>
            <w:hideMark/>
          </w:tcPr>
          <w:p w:rsidR="0082361D" w:rsidRPr="007265B6" w:rsidRDefault="0082361D" w:rsidP="0082361D">
            <w:pPr>
              <w:rPr>
                <w:sz w:val="20"/>
                <w:szCs w:val="20"/>
              </w:rPr>
            </w:pPr>
          </w:p>
        </w:tc>
      </w:tr>
      <w:tr w:rsidR="0082361D" w:rsidRPr="007265B6" w:rsidTr="0082361D">
        <w:trPr>
          <w:tblCellSpacing w:w="0" w:type="dxa"/>
        </w:trPr>
        <w:tc>
          <w:tcPr>
            <w:tcW w:w="168" w:type="pct"/>
            <w:vAlign w:val="center"/>
            <w:hideMark/>
          </w:tcPr>
          <w:p w:rsidR="0082361D" w:rsidRPr="007265B6" w:rsidRDefault="0082361D" w:rsidP="0082361D"/>
        </w:tc>
        <w:tc>
          <w:tcPr>
            <w:tcW w:w="3151" w:type="pct"/>
            <w:vAlign w:val="center"/>
            <w:hideMark/>
          </w:tcPr>
          <w:p w:rsidR="0082361D" w:rsidRPr="007265B6" w:rsidRDefault="0082361D" w:rsidP="0082361D">
            <w:r w:rsidRPr="00375A40">
              <w:rPr>
                <w:iCs/>
              </w:rPr>
              <w:t xml:space="preserve">You can study </w:t>
            </w:r>
            <w:r w:rsidRPr="00375A40">
              <w:rPr>
                <w:b/>
                <w:bCs/>
                <w:iCs/>
              </w:rPr>
              <w:t>whenever</w:t>
            </w:r>
            <w:r w:rsidRPr="001200C5">
              <w:rPr>
                <w:b/>
                <w:bCs/>
                <w:iCs/>
              </w:rPr>
              <w:t> [wɛn'ɛvɚ]</w:t>
            </w:r>
            <w:r w:rsidRPr="00375A40">
              <w:rPr>
                <w:iCs/>
              </w:rPr>
              <w:t xml:space="preserve"> you want</w:t>
            </w:r>
            <w:r>
              <w:rPr>
                <w:iCs/>
              </w:rPr>
              <w:t xml:space="preserve">; and </w:t>
            </w:r>
            <w:r w:rsidRPr="00841C99">
              <w:rPr>
                <w:b/>
                <w:iCs/>
              </w:rPr>
              <w:t>whatever</w:t>
            </w:r>
            <w:r>
              <w:rPr>
                <w:iCs/>
              </w:rPr>
              <w:t xml:space="preserve"> you are interested in</w:t>
            </w:r>
          </w:p>
        </w:tc>
        <w:tc>
          <w:tcPr>
            <w:tcW w:w="0" w:type="auto"/>
            <w:vAlign w:val="center"/>
            <w:hideMark/>
          </w:tcPr>
          <w:p w:rsidR="0082361D" w:rsidRPr="007265B6" w:rsidRDefault="0082361D" w:rsidP="0082361D"/>
        </w:tc>
      </w:tr>
      <w:tr w:rsidR="0082361D" w:rsidRPr="007265B6" w:rsidTr="0082361D">
        <w:trPr>
          <w:tblCellSpacing w:w="0" w:type="dxa"/>
        </w:trPr>
        <w:tc>
          <w:tcPr>
            <w:tcW w:w="0" w:type="auto"/>
            <w:vAlign w:val="center"/>
            <w:hideMark/>
          </w:tcPr>
          <w:p w:rsidR="0082361D" w:rsidRPr="007265B6" w:rsidRDefault="0082361D" w:rsidP="0082361D"/>
        </w:tc>
        <w:tc>
          <w:tcPr>
            <w:tcW w:w="3151" w:type="pct"/>
            <w:vAlign w:val="center"/>
            <w:hideMark/>
          </w:tcPr>
          <w:p w:rsidR="0082361D" w:rsidRPr="007265B6" w:rsidRDefault="0082361D" w:rsidP="0082361D">
            <w:pPr>
              <w:rPr>
                <w:sz w:val="20"/>
                <w:szCs w:val="20"/>
              </w:rPr>
            </w:pPr>
          </w:p>
        </w:tc>
        <w:tc>
          <w:tcPr>
            <w:tcW w:w="0" w:type="auto"/>
            <w:vAlign w:val="center"/>
            <w:hideMark/>
          </w:tcPr>
          <w:p w:rsidR="0082361D" w:rsidRPr="007265B6" w:rsidRDefault="0082361D" w:rsidP="0082361D">
            <w:pPr>
              <w:rPr>
                <w:sz w:val="20"/>
                <w:szCs w:val="20"/>
              </w:rPr>
            </w:pPr>
          </w:p>
        </w:tc>
      </w:tr>
    </w:tbl>
    <w:p w:rsidR="0082361D" w:rsidRPr="007265B6" w:rsidRDefault="0082361D" w:rsidP="0082361D">
      <w:pPr>
        <w:rPr>
          <w:vanish/>
        </w:rPr>
      </w:pPr>
    </w:p>
    <w:tbl>
      <w:tblPr>
        <w:tblW w:w="5000" w:type="pct"/>
        <w:tblCellSpacing w:w="0" w:type="dxa"/>
        <w:tblCellMar>
          <w:left w:w="0" w:type="dxa"/>
          <w:right w:w="0" w:type="dxa"/>
        </w:tblCellMar>
        <w:tblLook w:val="04A0" w:firstRow="1" w:lastRow="0" w:firstColumn="1" w:lastColumn="0" w:noHBand="0" w:noVBand="1"/>
      </w:tblPr>
      <w:tblGrid>
        <w:gridCol w:w="12"/>
        <w:gridCol w:w="9450"/>
        <w:gridCol w:w="13"/>
      </w:tblGrid>
      <w:tr w:rsidR="0082361D" w:rsidRPr="007265B6" w:rsidTr="0082361D">
        <w:trPr>
          <w:tblCellSpacing w:w="0" w:type="dxa"/>
        </w:trPr>
        <w:tc>
          <w:tcPr>
            <w:tcW w:w="0" w:type="auto"/>
            <w:vAlign w:val="center"/>
            <w:hideMark/>
          </w:tcPr>
          <w:p w:rsidR="0082361D" w:rsidRPr="007265B6" w:rsidRDefault="0082361D" w:rsidP="0082361D"/>
        </w:tc>
        <w:tc>
          <w:tcPr>
            <w:tcW w:w="0" w:type="auto"/>
            <w:vAlign w:val="center"/>
            <w:hideMark/>
          </w:tcPr>
          <w:p w:rsidR="0082361D" w:rsidRPr="007265B6" w:rsidRDefault="0082361D" w:rsidP="0082361D">
            <w:r w:rsidRPr="00375A40">
              <w:rPr>
                <w:iCs/>
              </w:rPr>
              <w:t xml:space="preserve">I take my notebook </w:t>
            </w:r>
            <w:r w:rsidRPr="00375A40">
              <w:rPr>
                <w:b/>
                <w:bCs/>
                <w:iCs/>
              </w:rPr>
              <w:t>wherever</w:t>
            </w:r>
            <w:r w:rsidRPr="001200C5">
              <w:rPr>
                <w:b/>
                <w:bCs/>
                <w:iCs/>
              </w:rPr>
              <w:t xml:space="preserve"> [weər'evə]</w:t>
            </w:r>
            <w:r w:rsidRPr="00375A40">
              <w:rPr>
                <w:iCs/>
              </w:rPr>
              <w:t xml:space="preserve"> I go.</w:t>
            </w:r>
          </w:p>
        </w:tc>
        <w:tc>
          <w:tcPr>
            <w:tcW w:w="0" w:type="auto"/>
            <w:vAlign w:val="center"/>
            <w:hideMark/>
          </w:tcPr>
          <w:p w:rsidR="0082361D" w:rsidRPr="007265B6" w:rsidRDefault="0082361D" w:rsidP="0082361D"/>
        </w:tc>
      </w:tr>
      <w:tr w:rsidR="0082361D" w:rsidRPr="007265B6" w:rsidTr="0082361D">
        <w:trPr>
          <w:tblCellSpacing w:w="0" w:type="dxa"/>
        </w:trPr>
        <w:tc>
          <w:tcPr>
            <w:tcW w:w="0" w:type="auto"/>
            <w:vAlign w:val="center"/>
            <w:hideMark/>
          </w:tcPr>
          <w:p w:rsidR="0082361D" w:rsidRPr="007265B6" w:rsidRDefault="0082361D" w:rsidP="0082361D"/>
        </w:tc>
        <w:tc>
          <w:tcPr>
            <w:tcW w:w="0" w:type="auto"/>
            <w:vAlign w:val="center"/>
            <w:hideMark/>
          </w:tcPr>
          <w:p w:rsidR="0082361D" w:rsidRPr="007265B6" w:rsidRDefault="0082361D" w:rsidP="0082361D">
            <w:pPr>
              <w:rPr>
                <w:sz w:val="20"/>
                <w:szCs w:val="20"/>
              </w:rPr>
            </w:pPr>
          </w:p>
        </w:tc>
        <w:tc>
          <w:tcPr>
            <w:tcW w:w="0" w:type="auto"/>
            <w:vAlign w:val="center"/>
            <w:hideMark/>
          </w:tcPr>
          <w:p w:rsidR="0082361D" w:rsidRPr="007265B6" w:rsidRDefault="0082361D" w:rsidP="0082361D">
            <w:pPr>
              <w:rPr>
                <w:sz w:val="20"/>
                <w:szCs w:val="20"/>
              </w:rPr>
            </w:pPr>
          </w:p>
        </w:tc>
      </w:tr>
    </w:tbl>
    <w:p w:rsidR="0082361D" w:rsidRPr="007265B6" w:rsidRDefault="0082361D" w:rsidP="0082361D">
      <w:pPr>
        <w:rPr>
          <w:vanish/>
        </w:rPr>
      </w:pPr>
    </w:p>
    <w:tbl>
      <w:tblPr>
        <w:tblW w:w="5000" w:type="pct"/>
        <w:tblCellSpacing w:w="0" w:type="dxa"/>
        <w:tblCellMar>
          <w:left w:w="0" w:type="dxa"/>
          <w:right w:w="0" w:type="dxa"/>
        </w:tblCellMar>
        <w:tblLook w:val="04A0" w:firstRow="1" w:lastRow="0" w:firstColumn="1" w:lastColumn="0" w:noHBand="0" w:noVBand="1"/>
      </w:tblPr>
      <w:tblGrid>
        <w:gridCol w:w="11"/>
        <w:gridCol w:w="9359"/>
        <w:gridCol w:w="105"/>
      </w:tblGrid>
      <w:tr w:rsidR="0082361D" w:rsidRPr="007265B6" w:rsidTr="0082361D">
        <w:trPr>
          <w:tblCellSpacing w:w="0" w:type="dxa"/>
        </w:trPr>
        <w:tc>
          <w:tcPr>
            <w:tcW w:w="0" w:type="auto"/>
            <w:vAlign w:val="center"/>
            <w:hideMark/>
          </w:tcPr>
          <w:p w:rsidR="0082361D" w:rsidRPr="007265B6" w:rsidRDefault="0082361D" w:rsidP="0082361D"/>
        </w:tc>
        <w:tc>
          <w:tcPr>
            <w:tcW w:w="0" w:type="auto"/>
            <w:vAlign w:val="center"/>
            <w:hideMark/>
          </w:tcPr>
          <w:p w:rsidR="0082361D" w:rsidRPr="007265B6" w:rsidRDefault="0082361D" w:rsidP="0082361D">
            <w:r w:rsidRPr="00375A40">
              <w:rPr>
                <w:iCs/>
              </w:rPr>
              <w:t xml:space="preserve">I'm looking forward to </w:t>
            </w:r>
            <w:r w:rsidRPr="00375A40">
              <w:rPr>
                <w:b/>
                <w:bCs/>
                <w:iCs/>
              </w:rPr>
              <w:t>whatever</w:t>
            </w:r>
            <w:r w:rsidRPr="00375A40">
              <w:rPr>
                <w:iCs/>
              </w:rPr>
              <w:t xml:space="preserve"> the instructor teaches.</w:t>
            </w:r>
          </w:p>
        </w:tc>
        <w:tc>
          <w:tcPr>
            <w:tcW w:w="0" w:type="auto"/>
            <w:vAlign w:val="center"/>
            <w:hideMark/>
          </w:tcPr>
          <w:p w:rsidR="0082361D" w:rsidRPr="007265B6" w:rsidRDefault="0082361D" w:rsidP="0082361D">
            <w:r w:rsidRPr="007265B6">
              <w:t>.</w:t>
            </w:r>
          </w:p>
        </w:tc>
      </w:tr>
      <w:tr w:rsidR="0082361D" w:rsidRPr="007265B6" w:rsidTr="0082361D">
        <w:trPr>
          <w:tblCellSpacing w:w="0" w:type="dxa"/>
        </w:trPr>
        <w:tc>
          <w:tcPr>
            <w:tcW w:w="0" w:type="auto"/>
            <w:vAlign w:val="center"/>
            <w:hideMark/>
          </w:tcPr>
          <w:p w:rsidR="0082361D" w:rsidRPr="007265B6" w:rsidRDefault="0082361D" w:rsidP="0082361D"/>
        </w:tc>
        <w:tc>
          <w:tcPr>
            <w:tcW w:w="0" w:type="auto"/>
            <w:vAlign w:val="center"/>
            <w:hideMark/>
          </w:tcPr>
          <w:p w:rsidR="0082361D" w:rsidRPr="007265B6" w:rsidRDefault="0082361D" w:rsidP="0082361D">
            <w:pPr>
              <w:rPr>
                <w:sz w:val="20"/>
                <w:szCs w:val="20"/>
              </w:rPr>
            </w:pPr>
          </w:p>
        </w:tc>
        <w:tc>
          <w:tcPr>
            <w:tcW w:w="0" w:type="auto"/>
            <w:vAlign w:val="center"/>
            <w:hideMark/>
          </w:tcPr>
          <w:p w:rsidR="0082361D" w:rsidRPr="007265B6" w:rsidRDefault="0082361D" w:rsidP="0082361D">
            <w:pPr>
              <w:rPr>
                <w:sz w:val="20"/>
                <w:szCs w:val="20"/>
              </w:rPr>
            </w:pPr>
          </w:p>
        </w:tc>
      </w:tr>
    </w:tbl>
    <w:p w:rsidR="0082361D" w:rsidRPr="007265B6" w:rsidRDefault="0082361D" w:rsidP="0082361D">
      <w:pPr>
        <w:rPr>
          <w:vanish/>
        </w:rPr>
      </w:pPr>
    </w:p>
    <w:tbl>
      <w:tblPr>
        <w:tblW w:w="5000" w:type="pct"/>
        <w:tblCellSpacing w:w="0" w:type="dxa"/>
        <w:tblCellMar>
          <w:left w:w="0" w:type="dxa"/>
          <w:right w:w="0" w:type="dxa"/>
        </w:tblCellMar>
        <w:tblLook w:val="04A0" w:firstRow="1" w:lastRow="0" w:firstColumn="1" w:lastColumn="0" w:noHBand="0" w:noVBand="1"/>
      </w:tblPr>
      <w:tblGrid>
        <w:gridCol w:w="14"/>
        <w:gridCol w:w="9330"/>
        <w:gridCol w:w="131"/>
      </w:tblGrid>
      <w:tr w:rsidR="0082361D" w:rsidRPr="007265B6" w:rsidTr="0082361D">
        <w:trPr>
          <w:tblCellSpacing w:w="0" w:type="dxa"/>
        </w:trPr>
        <w:tc>
          <w:tcPr>
            <w:tcW w:w="0" w:type="auto"/>
            <w:vAlign w:val="center"/>
            <w:hideMark/>
          </w:tcPr>
          <w:p w:rsidR="0082361D" w:rsidRPr="007265B6" w:rsidRDefault="0082361D" w:rsidP="0082361D"/>
        </w:tc>
        <w:tc>
          <w:tcPr>
            <w:tcW w:w="0" w:type="auto"/>
            <w:vAlign w:val="center"/>
            <w:hideMark/>
          </w:tcPr>
          <w:p w:rsidR="0082361D" w:rsidRPr="007265B6" w:rsidRDefault="0082361D" w:rsidP="0082361D">
            <w:r w:rsidRPr="00375A40">
              <w:rPr>
                <w:b/>
                <w:bCs/>
                <w:iCs/>
              </w:rPr>
              <w:t>Whoever</w:t>
            </w:r>
            <w:r w:rsidRPr="00375A40">
              <w:rPr>
                <w:iCs/>
              </w:rPr>
              <w:t xml:space="preserve"> took this picture is really creative.</w:t>
            </w:r>
          </w:p>
        </w:tc>
        <w:tc>
          <w:tcPr>
            <w:tcW w:w="0" w:type="auto"/>
            <w:vAlign w:val="center"/>
            <w:hideMark/>
          </w:tcPr>
          <w:p w:rsidR="0082361D" w:rsidRPr="007265B6" w:rsidRDefault="0082361D" w:rsidP="0082361D">
            <w:r w:rsidRPr="007265B6">
              <w:t>.</w:t>
            </w:r>
          </w:p>
        </w:tc>
      </w:tr>
      <w:tr w:rsidR="0082361D" w:rsidRPr="007265B6" w:rsidTr="0082361D">
        <w:trPr>
          <w:tblCellSpacing w:w="0" w:type="dxa"/>
        </w:trPr>
        <w:tc>
          <w:tcPr>
            <w:tcW w:w="0" w:type="auto"/>
            <w:vAlign w:val="center"/>
            <w:hideMark/>
          </w:tcPr>
          <w:p w:rsidR="0082361D" w:rsidRPr="007265B6" w:rsidRDefault="0082361D" w:rsidP="0082361D"/>
        </w:tc>
        <w:tc>
          <w:tcPr>
            <w:tcW w:w="0" w:type="auto"/>
            <w:vAlign w:val="center"/>
            <w:hideMark/>
          </w:tcPr>
          <w:p w:rsidR="0082361D" w:rsidRPr="007265B6" w:rsidRDefault="0082361D" w:rsidP="0082361D">
            <w:pPr>
              <w:rPr>
                <w:sz w:val="20"/>
                <w:szCs w:val="20"/>
              </w:rPr>
            </w:pPr>
          </w:p>
        </w:tc>
        <w:tc>
          <w:tcPr>
            <w:tcW w:w="0" w:type="auto"/>
            <w:vAlign w:val="center"/>
            <w:hideMark/>
          </w:tcPr>
          <w:p w:rsidR="0082361D" w:rsidRPr="007265B6" w:rsidRDefault="0082361D" w:rsidP="0082361D">
            <w:pPr>
              <w:rPr>
                <w:sz w:val="20"/>
                <w:szCs w:val="20"/>
              </w:rPr>
            </w:pPr>
          </w:p>
        </w:tc>
      </w:tr>
    </w:tbl>
    <w:p w:rsidR="0082361D" w:rsidRPr="007265B6" w:rsidRDefault="0082361D" w:rsidP="0082361D">
      <w:pPr>
        <w:rPr>
          <w:vanish/>
        </w:rPr>
      </w:pPr>
    </w:p>
    <w:tbl>
      <w:tblPr>
        <w:tblW w:w="5000" w:type="pct"/>
        <w:tblCellSpacing w:w="0" w:type="dxa"/>
        <w:tblCellMar>
          <w:left w:w="0" w:type="dxa"/>
          <w:right w:w="0" w:type="dxa"/>
        </w:tblCellMar>
        <w:tblLook w:val="04A0" w:firstRow="1" w:lastRow="0" w:firstColumn="1" w:lastColumn="0" w:noHBand="0" w:noVBand="1"/>
      </w:tblPr>
      <w:tblGrid>
        <w:gridCol w:w="10"/>
        <w:gridCol w:w="9454"/>
        <w:gridCol w:w="11"/>
      </w:tblGrid>
      <w:tr w:rsidR="0082361D" w:rsidRPr="007265B6" w:rsidTr="0082361D">
        <w:trPr>
          <w:tblCellSpacing w:w="0" w:type="dxa"/>
        </w:trPr>
        <w:tc>
          <w:tcPr>
            <w:tcW w:w="0" w:type="auto"/>
            <w:vAlign w:val="center"/>
            <w:hideMark/>
          </w:tcPr>
          <w:p w:rsidR="0082361D" w:rsidRPr="007265B6" w:rsidRDefault="0082361D" w:rsidP="0082361D"/>
        </w:tc>
        <w:tc>
          <w:tcPr>
            <w:tcW w:w="0" w:type="auto"/>
            <w:vAlign w:val="center"/>
            <w:hideMark/>
          </w:tcPr>
          <w:p w:rsidR="0082361D" w:rsidRPr="007265B6" w:rsidRDefault="0082361D" w:rsidP="0082361D">
            <w:r w:rsidRPr="00375A40">
              <w:rPr>
                <w:iCs/>
              </w:rPr>
              <w:t xml:space="preserve">It's a flexible course. You can study </w:t>
            </w:r>
            <w:r w:rsidRPr="0062122D">
              <w:rPr>
                <w:b/>
                <w:bCs/>
                <w:iCs/>
                <w:color w:val="FF0000"/>
                <w:highlight w:val="yellow"/>
              </w:rPr>
              <w:t>however</w:t>
            </w:r>
            <w:r w:rsidRPr="0062122D">
              <w:rPr>
                <w:iCs/>
                <w:color w:val="FF0000"/>
                <w:highlight w:val="yellow"/>
              </w:rPr>
              <w:t xml:space="preserve"> you want</w:t>
            </w:r>
            <w:r w:rsidRPr="00375A40">
              <w:rPr>
                <w:iCs/>
              </w:rPr>
              <w:t>.</w:t>
            </w:r>
          </w:p>
        </w:tc>
        <w:tc>
          <w:tcPr>
            <w:tcW w:w="0" w:type="auto"/>
            <w:vAlign w:val="center"/>
            <w:hideMark/>
          </w:tcPr>
          <w:p w:rsidR="0082361D" w:rsidRPr="007265B6" w:rsidRDefault="0082361D" w:rsidP="0082361D"/>
        </w:tc>
      </w:tr>
    </w:tbl>
    <w:p w:rsidR="0082361D" w:rsidRPr="00375A40" w:rsidRDefault="0082361D" w:rsidP="0082361D"/>
    <w:p w:rsidR="0082361D" w:rsidRDefault="0082361D" w:rsidP="0082361D">
      <w:r>
        <w:t xml:space="preserve">e.g. </w:t>
      </w:r>
    </w:p>
    <w:p w:rsidR="0082361D" w:rsidRDefault="0082361D" w:rsidP="0082361D">
      <w:r w:rsidRPr="00EE6C30">
        <w:t>MALE: The location of the Wellington school isn't great. It's at 414 Brook Place.</w:t>
      </w:r>
      <w:r w:rsidRPr="00EE6C30">
        <w:br/>
        <w:t xml:space="preserve">FEMALE: That's </w:t>
      </w:r>
      <w:r w:rsidRPr="00235604">
        <w:rPr>
          <w:b/>
        </w:rPr>
        <w:t>pretty</w:t>
      </w:r>
      <w:r w:rsidRPr="00EE6C30">
        <w:t xml:space="preserve"> far. Well, the instructor could come to our office. He said that he can teach </w:t>
      </w:r>
      <w:r w:rsidRPr="0013442A">
        <w:rPr>
          <w:b/>
          <w:bCs/>
          <w:iCs/>
          <w:highlight w:val="yellow"/>
        </w:rPr>
        <w:t>wherever</w:t>
      </w:r>
      <w:r w:rsidRPr="00EE6C30">
        <w:t xml:space="preserve"> we choose.</w:t>
      </w:r>
      <w:r w:rsidRPr="00EE6C30">
        <w:br/>
        <w:t xml:space="preserve">MALE: OK. Now, does he </w:t>
      </w:r>
      <w:r w:rsidRPr="00606D37">
        <w:rPr>
          <w:b/>
          <w:color w:val="FF0000"/>
          <w:highlight w:val="yellow"/>
        </w:rPr>
        <w:t>ever</w:t>
      </w:r>
      <w:r w:rsidRPr="00606D37">
        <w:rPr>
          <w:color w:val="FF0000"/>
        </w:rPr>
        <w:t xml:space="preserve"> </w:t>
      </w:r>
      <w:r w:rsidRPr="00EE6C30">
        <w:t>teach on the weekends?</w:t>
      </w:r>
      <w:r w:rsidRPr="00EE6C30">
        <w:br/>
        <w:t>FEMALE: What ? Oh, no – I don't think so. Not on weekends.</w:t>
      </w:r>
      <w:r w:rsidRPr="00EE6C30">
        <w:br/>
        <w:t xml:space="preserve">MALE: Too bad. This Wellington course is short, but … </w:t>
      </w:r>
      <w:r w:rsidRPr="00884CDB">
        <w:rPr>
          <w:b/>
        </w:rPr>
        <w:t>hmm</w:t>
      </w:r>
      <w:r w:rsidRPr="00EE6C30">
        <w:t xml:space="preserve">. Maybe we should try Bronson's </w:t>
      </w:r>
      <w:r w:rsidRPr="00B67E67">
        <w:rPr>
          <w:b/>
          <w:u w:val="single"/>
        </w:rPr>
        <w:t>online course</w:t>
      </w:r>
      <w:r w:rsidRPr="00EE6C30">
        <w:t xml:space="preserve"> </w:t>
      </w:r>
      <w:r w:rsidRPr="00B67E67">
        <w:rPr>
          <w:b/>
          <w:highlight w:val="yellow"/>
        </w:rPr>
        <w:t>instead</w:t>
      </w:r>
      <w:r w:rsidRPr="00EE6C30">
        <w:t>. It is longer and there's no instructor, but …</w:t>
      </w:r>
      <w:r w:rsidRPr="00EE6C30">
        <w:br/>
        <w:t>FEMALE: Yeah, but … then we can study at the office, at a cafe before work …</w:t>
      </w:r>
      <w:r w:rsidRPr="00EE6C30">
        <w:br/>
        <w:t xml:space="preserve">MALE: Right. We can study </w:t>
      </w:r>
      <w:r w:rsidRPr="0013442A">
        <w:rPr>
          <w:b/>
          <w:bCs/>
          <w:iCs/>
          <w:highlight w:val="yellow"/>
        </w:rPr>
        <w:t>whenever</w:t>
      </w:r>
      <w:r w:rsidRPr="00EE6C30">
        <w:t xml:space="preserve"> we want and </w:t>
      </w:r>
      <w:r w:rsidRPr="00EE6C30">
        <w:rPr>
          <w:b/>
          <w:bCs/>
          <w:iCs/>
          <w:highlight w:val="yellow"/>
        </w:rPr>
        <w:t>wherever</w:t>
      </w:r>
      <w:r w:rsidRPr="00EE6C30">
        <w:t xml:space="preserve"> we want.</w:t>
      </w:r>
    </w:p>
    <w:p w:rsidR="0082361D" w:rsidRPr="00EE6C30" w:rsidRDefault="0082361D" w:rsidP="0082361D"/>
    <w:p w:rsidR="0082361D" w:rsidRPr="00EE6C30" w:rsidRDefault="0082361D" w:rsidP="0082361D">
      <w:r>
        <w:rPr>
          <w:noProof/>
        </w:rPr>
        <w:drawing>
          <wp:inline distT="0" distB="0" distL="0" distR="0" wp14:anchorId="79A55B0C" wp14:editId="57A2D08C">
            <wp:extent cx="5010912" cy="412507"/>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30415" cy="414113"/>
                    </a:xfrm>
                    <a:prstGeom prst="rect">
                      <a:avLst/>
                    </a:prstGeom>
                  </pic:spPr>
                </pic:pic>
              </a:graphicData>
            </a:graphic>
          </wp:inline>
        </w:drawing>
      </w:r>
    </w:p>
    <w:p w:rsidR="0082361D" w:rsidRPr="00375A40" w:rsidRDefault="0082361D" w:rsidP="0082361D">
      <w:r>
        <w:rPr>
          <w:noProof/>
        </w:rPr>
        <w:lastRenderedPageBreak/>
        <w:drawing>
          <wp:inline distT="0" distB="0" distL="0" distR="0" wp14:anchorId="1C2767FF" wp14:editId="2ECD7303">
            <wp:extent cx="4776157" cy="555955"/>
            <wp:effectExtent l="0" t="0" r="571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34137" cy="562704"/>
                    </a:xfrm>
                    <a:prstGeom prst="rect">
                      <a:avLst/>
                    </a:prstGeom>
                  </pic:spPr>
                </pic:pic>
              </a:graphicData>
            </a:graphic>
          </wp:inline>
        </w:drawing>
      </w:r>
    </w:p>
    <w:p w:rsidR="0082361D" w:rsidRDefault="0082361D" w:rsidP="0082361D">
      <w:r>
        <w:rPr>
          <w:noProof/>
        </w:rPr>
        <w:drawing>
          <wp:inline distT="0" distB="0" distL="0" distR="0" wp14:anchorId="1AC1F79C" wp14:editId="1E44D405">
            <wp:extent cx="4967021" cy="65161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20784" cy="658663"/>
                    </a:xfrm>
                    <a:prstGeom prst="rect">
                      <a:avLst/>
                    </a:prstGeom>
                  </pic:spPr>
                </pic:pic>
              </a:graphicData>
            </a:graphic>
          </wp:inline>
        </w:drawing>
      </w:r>
    </w:p>
    <w:p w:rsidR="0082361D" w:rsidRPr="00375A40" w:rsidRDefault="0082361D" w:rsidP="0082361D"/>
    <w:p w:rsidR="00A3108C" w:rsidRDefault="00A3108C" w:rsidP="000E2958">
      <w:pPr>
        <w:pStyle w:val="Heading2"/>
      </w:pPr>
      <w:r>
        <w:t>Stop</w:t>
      </w:r>
    </w:p>
    <w:p w:rsidR="00586C5B" w:rsidRDefault="000E2958" w:rsidP="000E2958">
      <w:pPr>
        <w:pStyle w:val="Heading2"/>
      </w:pPr>
      <w:r>
        <w:t>Discuss pros and cons</w:t>
      </w:r>
    </w:p>
    <w:tbl>
      <w:tblPr>
        <w:tblStyle w:val="TableGrid"/>
        <w:tblW w:w="0" w:type="auto"/>
        <w:tblLook w:val="04A0" w:firstRow="1" w:lastRow="0" w:firstColumn="1" w:lastColumn="0" w:noHBand="0" w:noVBand="1"/>
      </w:tblPr>
      <w:tblGrid>
        <w:gridCol w:w="2263"/>
        <w:gridCol w:w="7202"/>
      </w:tblGrid>
      <w:tr w:rsidR="00A65BE9" w:rsidTr="00045CFE">
        <w:tc>
          <w:tcPr>
            <w:tcW w:w="2263" w:type="dxa"/>
          </w:tcPr>
          <w:p w:rsidR="00A65BE9" w:rsidRDefault="00A65BE9" w:rsidP="00057F98">
            <w:r>
              <w:t>Pros and cons</w:t>
            </w:r>
          </w:p>
        </w:tc>
        <w:tc>
          <w:tcPr>
            <w:tcW w:w="7202" w:type="dxa"/>
          </w:tcPr>
          <w:p w:rsidR="00A65BE9" w:rsidRDefault="00A65BE9" w:rsidP="00A65BE9">
            <w:pPr>
              <w:pStyle w:val="ListParagraph"/>
              <w:numPr>
                <w:ilvl w:val="0"/>
                <w:numId w:val="25"/>
              </w:numPr>
            </w:pPr>
            <w:r>
              <w:t>pros</w:t>
            </w:r>
          </w:p>
          <w:p w:rsidR="00A65BE9" w:rsidRPr="00A65BE9" w:rsidRDefault="00A65BE9" w:rsidP="00A65BE9">
            <w:pPr>
              <w:pStyle w:val="ListParagraph"/>
              <w:numPr>
                <w:ilvl w:val="0"/>
                <w:numId w:val="25"/>
              </w:numPr>
            </w:pPr>
            <w:r>
              <w:t>cons</w:t>
            </w:r>
          </w:p>
        </w:tc>
      </w:tr>
      <w:tr w:rsidR="00A65BE9" w:rsidRPr="00045CFE" w:rsidTr="00045CFE">
        <w:tc>
          <w:tcPr>
            <w:tcW w:w="2263" w:type="dxa"/>
          </w:tcPr>
          <w:p w:rsidR="00A65BE9" w:rsidRPr="00045CFE" w:rsidRDefault="00A65BE9" w:rsidP="00045CFE">
            <w:r w:rsidRPr="00045CFE">
              <w:t>advantages and disadvantages</w:t>
            </w:r>
          </w:p>
          <w:p w:rsidR="00A65BE9" w:rsidRPr="00045CFE" w:rsidRDefault="00A65BE9" w:rsidP="00045CFE"/>
        </w:tc>
        <w:tc>
          <w:tcPr>
            <w:tcW w:w="7202" w:type="dxa"/>
          </w:tcPr>
          <w:p w:rsidR="00E104EA" w:rsidRDefault="00E104EA" w:rsidP="00E104EA">
            <w:pPr>
              <w:pStyle w:val="ListParagraph"/>
            </w:pPr>
            <w:r>
              <w:t xml:space="preserve">The </w:t>
            </w:r>
            <w:r w:rsidRPr="00286C52">
              <w:rPr>
                <w:b/>
              </w:rPr>
              <w:t>advantage</w:t>
            </w:r>
            <w:r>
              <w:t xml:space="preserve"> is you can study </w:t>
            </w:r>
            <w:r w:rsidRPr="00286C52">
              <w:rPr>
                <w:b/>
              </w:rPr>
              <w:t>wherever</w:t>
            </w:r>
            <w:r>
              <w:t xml:space="preserve"> you want.</w:t>
            </w:r>
          </w:p>
          <w:p w:rsidR="00E104EA" w:rsidRDefault="00E104EA" w:rsidP="00E104EA">
            <w:pPr>
              <w:pStyle w:val="ListParagraph"/>
            </w:pPr>
          </w:p>
          <w:p w:rsidR="00E104EA" w:rsidRDefault="00E104EA" w:rsidP="00E104EA">
            <w:pPr>
              <w:pStyle w:val="ListParagraph"/>
            </w:pPr>
            <w:r>
              <w:t xml:space="preserve">An obvious </w:t>
            </w:r>
            <w:r w:rsidRPr="001E5688">
              <w:rPr>
                <w:b/>
              </w:rPr>
              <w:t>disadvantage</w:t>
            </w:r>
            <w:r>
              <w:t xml:space="preserve"> is the cost. Compared with A, B is too expensive.</w:t>
            </w:r>
          </w:p>
          <w:p w:rsidR="00045CFE" w:rsidRPr="00045CFE" w:rsidRDefault="00045CFE" w:rsidP="00045CFE"/>
        </w:tc>
      </w:tr>
      <w:tr w:rsidR="00A65BE9" w:rsidRPr="004F4D8E" w:rsidTr="00045CFE">
        <w:tc>
          <w:tcPr>
            <w:tcW w:w="2263" w:type="dxa"/>
          </w:tcPr>
          <w:p w:rsidR="00A65BE9" w:rsidRPr="004F4D8E" w:rsidRDefault="00A65BE9" w:rsidP="004F4D8E">
            <w:r w:rsidRPr="004F4D8E">
              <w:t>upsides and downsides</w:t>
            </w:r>
          </w:p>
          <w:p w:rsidR="00A65BE9" w:rsidRPr="004F4D8E" w:rsidRDefault="00A65BE9" w:rsidP="004F4D8E"/>
        </w:tc>
        <w:tc>
          <w:tcPr>
            <w:tcW w:w="7202" w:type="dxa"/>
          </w:tcPr>
          <w:p w:rsidR="00045CFE" w:rsidRPr="004F4D8E" w:rsidRDefault="00D93DE4" w:rsidP="00FF47A0">
            <w:pPr>
              <w:pStyle w:val="ListParagraph"/>
              <w:numPr>
                <w:ilvl w:val="0"/>
                <w:numId w:val="25"/>
              </w:numPr>
            </w:pPr>
            <w:r w:rsidRPr="004F4D8E">
              <w:rPr>
                <w:rFonts w:hint="eastAsia"/>
              </w:rPr>
              <w:t>〔不利局面中〕好的一面，积极</w:t>
            </w:r>
            <w:r w:rsidRPr="004F4D8E">
              <w:t>面</w:t>
            </w:r>
            <w:r w:rsidR="00045CFE" w:rsidRPr="004F4D8E">
              <w:t xml:space="preserve">The upside of an unpleasant </w:t>
            </w:r>
            <w:r>
              <w:t xml:space="preserve">/ bad </w:t>
            </w:r>
            <w:r w:rsidR="00045CFE" w:rsidRPr="004F4D8E">
              <w:t xml:space="preserve">situation is the aspect of it that is more pleasant or positive. </w:t>
            </w:r>
            <w:r>
              <w:br/>
              <w:t xml:space="preserve">E.g. </w:t>
            </w:r>
            <w:r w:rsidR="00045CFE" w:rsidRPr="004F4D8E">
              <w:t xml:space="preserve">Residents said the only </w:t>
            </w:r>
            <w:r w:rsidR="00045CFE" w:rsidRPr="00D93DE4">
              <w:rPr>
                <w:b/>
              </w:rPr>
              <w:t>upside</w:t>
            </w:r>
            <w:r w:rsidR="00045CFE" w:rsidRPr="004F4D8E">
              <w:t xml:space="preserve"> would be a </w:t>
            </w:r>
            <w:r w:rsidR="00045CFE" w:rsidRPr="00D93DE4">
              <w:rPr>
                <w:b/>
                <w:u w:val="single"/>
              </w:rPr>
              <w:t>boost to the island's economy</w:t>
            </w:r>
            <w:r w:rsidR="00045CFE" w:rsidRPr="004F4D8E">
              <w:t>.  </w:t>
            </w:r>
            <w:r w:rsidR="00045CFE" w:rsidRPr="004F4D8E">
              <w:rPr>
                <w:rFonts w:hint="eastAsia"/>
              </w:rPr>
              <w:t>居民们说惟一好的方面会是对该岛经济的促</w:t>
            </w:r>
            <w:r w:rsidR="00045CFE" w:rsidRPr="004F4D8E">
              <w:t>进</w:t>
            </w:r>
            <w:r>
              <w:br/>
              <w:t>e.g.</w:t>
            </w:r>
            <w:r w:rsidR="00B93FA5">
              <w:t xml:space="preserve"> </w:t>
            </w:r>
            <w:r w:rsidR="00045CFE" w:rsidRPr="00B93FA5">
              <w:rPr>
                <w:b/>
                <w:u w:val="single"/>
              </w:rPr>
              <w:t>The upside of the whole thing</w:t>
            </w:r>
            <w:r w:rsidR="00045CFE" w:rsidRPr="004F4D8E">
              <w:t xml:space="preserve"> is that we got a free trip to Jamaica. </w:t>
            </w:r>
            <w:r w:rsidR="00045CFE" w:rsidRPr="004F4D8E">
              <w:rPr>
                <w:rFonts w:hint="eastAsia"/>
              </w:rPr>
              <w:t>整个事情的好处是我们得到一次免费去牙买加的机</w:t>
            </w:r>
            <w:r w:rsidR="00045CFE" w:rsidRPr="004F4D8E">
              <w:t>会</w:t>
            </w:r>
          </w:p>
          <w:p w:rsidR="00045CFE" w:rsidRPr="004F4D8E" w:rsidRDefault="00045CFE" w:rsidP="004F4D8E"/>
          <w:p w:rsidR="00045CFE" w:rsidRPr="004F4D8E" w:rsidRDefault="00045CFE" w:rsidP="004F4D8E"/>
          <w:p w:rsidR="00045CFE" w:rsidRPr="004F4D8E" w:rsidRDefault="009D587D" w:rsidP="004F4D8E">
            <w:pPr>
              <w:pStyle w:val="ListParagraph"/>
              <w:numPr>
                <w:ilvl w:val="0"/>
                <w:numId w:val="25"/>
              </w:numPr>
            </w:pPr>
            <w:r w:rsidRPr="004F4D8E">
              <w:t>downside /ˈdaʊnˌsaɪd/</w:t>
            </w:r>
            <w:r>
              <w:t xml:space="preserve">: </w:t>
            </w:r>
            <w:r w:rsidR="00045CFE" w:rsidRPr="004F4D8E">
              <w:t>the negative part or disadvantage of something</w:t>
            </w:r>
            <w:r>
              <w:t xml:space="preserve"> ;</w:t>
            </w:r>
            <w:r w:rsidR="00045CFE" w:rsidRPr="004F4D8E">
              <w:rPr>
                <w:rFonts w:hint="eastAsia"/>
              </w:rPr>
              <w:t>〔</w:t>
            </w:r>
            <w:r w:rsidRPr="004F4D8E">
              <w:t xml:space="preserve">The downside of a situation is the aspect of it which is less positive, pleasant, or useful than its other aspects. </w:t>
            </w:r>
            <w:r w:rsidRPr="004F4D8E">
              <w:rPr>
                <w:rFonts w:hint="eastAsia"/>
              </w:rPr>
              <w:t>不利的一面</w:t>
            </w:r>
            <w:r w:rsidR="00045CFE" w:rsidRPr="004F4D8E">
              <w:rPr>
                <w:rFonts w:hint="eastAsia"/>
              </w:rPr>
              <w:t>某事物的〕不足之处，不利方面，缺</w:t>
            </w:r>
            <w:r w:rsidR="00045CFE" w:rsidRPr="004F4D8E">
              <w:t>点</w:t>
            </w:r>
            <w:r>
              <w:br/>
              <w:t xml:space="preserve">e.g. </w:t>
            </w:r>
            <w:r w:rsidR="00045CFE" w:rsidRPr="00C91F24">
              <w:rPr>
                <w:b/>
                <w:u w:val="single"/>
              </w:rPr>
              <w:t xml:space="preserve">The downside of </w:t>
            </w:r>
            <w:r w:rsidR="00045CFE" w:rsidRPr="004F4D8E">
              <w:t>this approach is a lack of clear leadership. </w:t>
            </w:r>
            <w:r>
              <w:t xml:space="preserve"> </w:t>
            </w:r>
            <w:r w:rsidR="00045CFE" w:rsidRPr="004F4D8E">
              <w:rPr>
                <w:rFonts w:hint="eastAsia"/>
              </w:rPr>
              <w:t>这种方式的不足之处是缺乏明确的指挥</w:t>
            </w:r>
          </w:p>
          <w:p w:rsidR="00A65BE9" w:rsidRPr="004F4D8E" w:rsidRDefault="00A65BE9" w:rsidP="004F4D8E"/>
        </w:tc>
      </w:tr>
      <w:tr w:rsidR="00A65BE9" w:rsidRPr="00045CFE" w:rsidTr="00045CFE">
        <w:tc>
          <w:tcPr>
            <w:tcW w:w="2263" w:type="dxa"/>
          </w:tcPr>
          <w:p w:rsidR="00A65BE9" w:rsidRPr="00045CFE" w:rsidRDefault="00A65BE9" w:rsidP="00045CFE">
            <w:r w:rsidRPr="00045CFE">
              <w:t>Benefits and drawbacks</w:t>
            </w:r>
          </w:p>
        </w:tc>
        <w:tc>
          <w:tcPr>
            <w:tcW w:w="7202" w:type="dxa"/>
          </w:tcPr>
          <w:p w:rsidR="00C6101C" w:rsidRDefault="00045CFE" w:rsidP="00C6101C">
            <w:pPr>
              <w:pStyle w:val="ListParagraph"/>
              <w:numPr>
                <w:ilvl w:val="0"/>
                <w:numId w:val="25"/>
              </w:numPr>
            </w:pPr>
            <w:r w:rsidRPr="00045CFE">
              <w:t>The benefit of something is the help that you get from it or the advantage that results from it. 益处; 成</w:t>
            </w:r>
            <w:r w:rsidRPr="00045CFE">
              <w:rPr>
                <w:rFonts w:hint="eastAsia"/>
              </w:rPr>
              <w:t>效</w:t>
            </w:r>
            <w:r w:rsidR="00C6101C">
              <w:br/>
              <w:t xml:space="preserve">e.g. Another </w:t>
            </w:r>
            <w:r w:rsidR="00C6101C" w:rsidRPr="000710B3">
              <w:rPr>
                <w:b/>
              </w:rPr>
              <w:t>benefit</w:t>
            </w:r>
            <w:r w:rsidR="00C6101C">
              <w:t xml:space="preserve"> is that the schedule is flexible.</w:t>
            </w:r>
          </w:p>
          <w:p w:rsidR="00C6101C" w:rsidRPr="00C6101C" w:rsidRDefault="00C6101C" w:rsidP="00C6101C"/>
          <w:p w:rsidR="00045CFE" w:rsidRPr="00045CFE" w:rsidRDefault="00045CFE" w:rsidP="00C6101C">
            <w:pPr>
              <w:pStyle w:val="ListParagraph"/>
              <w:numPr>
                <w:ilvl w:val="0"/>
                <w:numId w:val="25"/>
              </w:numPr>
            </w:pPr>
            <w:r w:rsidRPr="00045CFE">
              <w:t>/ˈdrɔːˌbæk/ </w:t>
            </w:r>
            <w:r>
              <w:t>drawback</w:t>
            </w:r>
            <w:r w:rsidR="00804DCE">
              <w:t xml:space="preserve">:  </w:t>
            </w:r>
            <w:hyperlink r:id="rId82" w:history="1">
              <w:r w:rsidRPr="00045CFE">
                <w:rPr>
                  <w:rStyle w:val="Hyperlink"/>
                </w:rPr>
                <w:t>N-COUNT </w:t>
              </w:r>
            </w:hyperlink>
            <w:r w:rsidRPr="00045CFE">
              <w:t>A drawback is an aspect of something or someone that makes them less acceptable than they would otherwise be; a disadvantage of a situation, plan, product etc</w:t>
            </w:r>
            <w:r w:rsidR="00804DCE">
              <w:t xml:space="preserve"> </w:t>
            </w:r>
            <w:r w:rsidRPr="00045CFE">
              <w:rPr>
                <w:rFonts w:hint="eastAsia"/>
              </w:rPr>
              <w:t>不利因素；缺点，毛病</w:t>
            </w:r>
            <w:r w:rsidR="00804DCE">
              <w:br/>
              <w:t>e.g.</w:t>
            </w:r>
            <w:r w:rsidRPr="00045CFE">
              <w:t xml:space="preserve">It’s a great city – the only </w:t>
            </w:r>
            <w:r w:rsidRPr="00867C31">
              <w:rPr>
                <w:b/>
                <w:u w:val="single"/>
              </w:rPr>
              <w:t>drawback</w:t>
            </w:r>
            <w:r w:rsidRPr="00045CFE">
              <w:t xml:space="preserve"> is the weather. </w:t>
            </w:r>
            <w:r w:rsidRPr="00045CFE">
              <w:rPr>
                <w:rFonts w:hint="eastAsia"/>
              </w:rPr>
              <w:t>这是座很不错的城市，唯一的不足就是天气。</w:t>
            </w:r>
            <w:r w:rsidR="00782DEB">
              <w:br/>
              <w:t xml:space="preserve">e.g. </w:t>
            </w:r>
            <w:r w:rsidR="00782DEB" w:rsidRPr="00385780">
              <w:rPr>
                <w:b/>
              </w:rPr>
              <w:t xml:space="preserve">The drawback </w:t>
            </w:r>
            <w:r w:rsidR="00782DEB">
              <w:t>is we don't know their reputation.</w:t>
            </w:r>
            <w:r w:rsidR="00804DCE">
              <w:br/>
              <w:t>e.g.</w:t>
            </w:r>
            <w:r w:rsidRPr="00045CFE">
              <w:t xml:space="preserve">  He felt the apartment's only </w:t>
            </w:r>
            <w:r w:rsidRPr="00782DEB">
              <w:rPr>
                <w:b/>
                <w:u w:val="single"/>
              </w:rPr>
              <w:t>drawback</w:t>
            </w:r>
            <w:r w:rsidRPr="00045CFE">
              <w:t xml:space="preserve"> was that it was too small. </w:t>
            </w:r>
            <w:r w:rsidRPr="00045CFE">
              <w:br/>
              <w:t> </w:t>
            </w:r>
            <w:r w:rsidRPr="00045CFE">
              <w:rPr>
                <w:rFonts w:hint="eastAsia"/>
              </w:rPr>
              <w:t>他感觉这个公寓惟一的缺点就是太小</w:t>
            </w:r>
          </w:p>
          <w:p w:rsidR="00045CFE" w:rsidRPr="00045CFE" w:rsidRDefault="00045CFE" w:rsidP="00045CFE"/>
        </w:tc>
      </w:tr>
      <w:tr w:rsidR="00A65BE9" w:rsidTr="00045CFE">
        <w:tc>
          <w:tcPr>
            <w:tcW w:w="2263" w:type="dxa"/>
          </w:tcPr>
          <w:p w:rsidR="00A65BE9" w:rsidRDefault="00A65BE9" w:rsidP="00A65BE9">
            <w:r w:rsidRPr="00A65BE9">
              <w:lastRenderedPageBreak/>
              <w:t>good</w:t>
            </w:r>
            <w:r>
              <w:t xml:space="preserve"> thing; bad thing</w:t>
            </w:r>
          </w:p>
          <w:p w:rsidR="00A65BE9" w:rsidRDefault="00A65BE9" w:rsidP="00A65BE9"/>
        </w:tc>
        <w:tc>
          <w:tcPr>
            <w:tcW w:w="7202" w:type="dxa"/>
          </w:tcPr>
          <w:p w:rsidR="00811A19" w:rsidRDefault="00811A19" w:rsidP="00811A19">
            <w:pPr>
              <w:pStyle w:val="ListParagraph"/>
            </w:pPr>
            <w:r w:rsidRPr="00385780">
              <w:rPr>
                <w:b/>
              </w:rPr>
              <w:t>A good thing</w:t>
            </w:r>
            <w:r>
              <w:t xml:space="preserve"> is we can start whenever we choose.</w:t>
            </w:r>
          </w:p>
          <w:p w:rsidR="00811A19" w:rsidRPr="00596010" w:rsidRDefault="00811A19" w:rsidP="00811A19">
            <w:pPr>
              <w:pStyle w:val="ListParagraph"/>
            </w:pPr>
            <w:r w:rsidRPr="00596010">
              <w:t xml:space="preserve">There's no live instructor. That's one </w:t>
            </w:r>
            <w:r w:rsidRPr="00596010">
              <w:rPr>
                <w:b/>
                <w:u w:val="single"/>
              </w:rPr>
              <w:t>bad thing</w:t>
            </w:r>
            <w:r w:rsidRPr="00596010">
              <w:t>.</w:t>
            </w:r>
          </w:p>
          <w:p w:rsidR="00A65BE9" w:rsidRPr="00811A19" w:rsidRDefault="00A65BE9" w:rsidP="00057F98"/>
        </w:tc>
      </w:tr>
    </w:tbl>
    <w:p w:rsidR="00BC5A15" w:rsidRDefault="00BC5A15" w:rsidP="00093A42"/>
    <w:p w:rsidR="00093A42" w:rsidRDefault="00093A42" w:rsidP="00093A42">
      <w:r>
        <w:t>The advantages are obvious.</w:t>
      </w:r>
    </w:p>
    <w:p w:rsidR="00093A42" w:rsidRDefault="00093A42" w:rsidP="00093A42">
      <w:r>
        <w:t>The xx have their obvious/outstanding advantages/disadvantages.</w:t>
      </w:r>
    </w:p>
    <w:p w:rsidR="00C32CC7" w:rsidRDefault="00C32CC7" w:rsidP="00093A42">
      <w:r>
        <w:t>Another advantage/disadvantage is that …</w:t>
      </w:r>
    </w:p>
    <w:p w:rsidR="00377801" w:rsidRPr="00093A42" w:rsidRDefault="00377801" w:rsidP="00093A42">
      <w:r>
        <w:t>One good thing/bad thing is that …</w:t>
      </w:r>
    </w:p>
    <w:p w:rsidR="00596010" w:rsidRPr="00596010" w:rsidRDefault="00596010" w:rsidP="000E2958">
      <w:pPr>
        <w:pStyle w:val="ListParagraph"/>
      </w:pPr>
    </w:p>
    <w:p w:rsidR="000E2958" w:rsidRDefault="00B56CEF" w:rsidP="00DE0F38">
      <w:pPr>
        <w:rPr>
          <w:noProof/>
        </w:rPr>
      </w:pPr>
      <w:r>
        <w:rPr>
          <w:noProof/>
        </w:rPr>
        <w:drawing>
          <wp:inline distT="0" distB="0" distL="0" distR="0" wp14:anchorId="4CAA3630" wp14:editId="18257B8A">
            <wp:extent cx="6016625" cy="3096895"/>
            <wp:effectExtent l="0" t="0" r="3175"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16625" cy="3096895"/>
                    </a:xfrm>
                    <a:prstGeom prst="rect">
                      <a:avLst/>
                    </a:prstGeom>
                  </pic:spPr>
                </pic:pic>
              </a:graphicData>
            </a:graphic>
          </wp:inline>
        </w:drawing>
      </w:r>
    </w:p>
    <w:p w:rsidR="00A77C48" w:rsidRDefault="00A77C48" w:rsidP="00DE0F38"/>
    <w:p w:rsidR="00E130C2" w:rsidRDefault="00FC6C45" w:rsidP="005518E5">
      <w:pPr>
        <w:pStyle w:val="Heading2"/>
      </w:pPr>
      <w:r w:rsidRPr="00FC6C45">
        <w:t>Choos</w:t>
      </w:r>
      <w:r>
        <w:t>e</w:t>
      </w:r>
      <w:r w:rsidRPr="00FC6C45">
        <w:t xml:space="preserve"> a training course for staff</w:t>
      </w:r>
      <w:r w:rsidR="005518E5">
        <w:t xml:space="preserve"> </w:t>
      </w:r>
    </w:p>
    <w:p w:rsidR="005518E5" w:rsidRDefault="00E130C2" w:rsidP="00E130C2">
      <w:r>
        <w:t xml:space="preserve">Tactics: </w:t>
      </w:r>
      <w:r w:rsidR="005518E5">
        <w:t>by comparison</w:t>
      </w:r>
      <w:r>
        <w:t>, see Venam’s diagram</w:t>
      </w:r>
      <w:r w:rsidR="005518E5">
        <w:t xml:space="preserve"> =&gt; pros and cons</w:t>
      </w:r>
      <w:r w:rsidR="001923C1">
        <w:t>/upsides,downsides/benefits, drawbacks</w:t>
      </w:r>
    </w:p>
    <w:tbl>
      <w:tblPr>
        <w:tblStyle w:val="TableGrid"/>
        <w:tblW w:w="0" w:type="auto"/>
        <w:tblLook w:val="04A0" w:firstRow="1" w:lastRow="0" w:firstColumn="1" w:lastColumn="0" w:noHBand="0" w:noVBand="1"/>
      </w:tblPr>
      <w:tblGrid>
        <w:gridCol w:w="1980"/>
        <w:gridCol w:w="4330"/>
        <w:gridCol w:w="3155"/>
      </w:tblGrid>
      <w:tr w:rsidR="00E130C2" w:rsidTr="005A4E3C">
        <w:tc>
          <w:tcPr>
            <w:tcW w:w="1980" w:type="dxa"/>
          </w:tcPr>
          <w:p w:rsidR="00E130C2" w:rsidRDefault="00E130C2" w:rsidP="00E130C2"/>
        </w:tc>
        <w:tc>
          <w:tcPr>
            <w:tcW w:w="7485" w:type="dxa"/>
            <w:gridSpan w:val="2"/>
          </w:tcPr>
          <w:p w:rsidR="00E130C2" w:rsidRPr="00E130C2" w:rsidRDefault="00E130C2" w:rsidP="00E130C2">
            <w:pPr>
              <w:jc w:val="center"/>
              <w:rPr>
                <w:b/>
              </w:rPr>
            </w:pPr>
            <w:r w:rsidRPr="00E130C2">
              <w:rPr>
                <w:b/>
              </w:rPr>
              <w:t>Objects</w:t>
            </w:r>
          </w:p>
        </w:tc>
      </w:tr>
      <w:tr w:rsidR="00E130C2" w:rsidTr="005A4E3C">
        <w:tc>
          <w:tcPr>
            <w:tcW w:w="1980" w:type="dxa"/>
          </w:tcPr>
          <w:p w:rsidR="00E130C2" w:rsidRPr="003F06FF" w:rsidRDefault="00E130C2" w:rsidP="00E130C2">
            <w:pPr>
              <w:rPr>
                <w:b/>
              </w:rPr>
            </w:pPr>
            <w:r w:rsidRPr="003F06FF">
              <w:rPr>
                <w:b/>
              </w:rPr>
              <w:t>Object’s element</w:t>
            </w:r>
          </w:p>
        </w:tc>
        <w:tc>
          <w:tcPr>
            <w:tcW w:w="4330" w:type="dxa"/>
          </w:tcPr>
          <w:p w:rsidR="00E130C2" w:rsidRDefault="00E130C2" w:rsidP="00E130C2">
            <w:r>
              <w:t>Online course</w:t>
            </w:r>
          </w:p>
        </w:tc>
        <w:tc>
          <w:tcPr>
            <w:tcW w:w="3155" w:type="dxa"/>
          </w:tcPr>
          <w:p w:rsidR="00E130C2" w:rsidRDefault="00E130C2" w:rsidP="00E130C2">
            <w:r>
              <w:t>Live course</w:t>
            </w:r>
          </w:p>
        </w:tc>
      </w:tr>
      <w:tr w:rsidR="00E130C2" w:rsidTr="005A4E3C">
        <w:tc>
          <w:tcPr>
            <w:tcW w:w="1980" w:type="dxa"/>
          </w:tcPr>
          <w:p w:rsidR="00E130C2" w:rsidRDefault="00E130C2" w:rsidP="00E130C2">
            <w:r>
              <w:t>reputation</w:t>
            </w:r>
          </w:p>
        </w:tc>
        <w:tc>
          <w:tcPr>
            <w:tcW w:w="4330" w:type="dxa"/>
          </w:tcPr>
          <w:p w:rsidR="00E130C2" w:rsidRDefault="00E130C2" w:rsidP="00E130C2"/>
        </w:tc>
        <w:tc>
          <w:tcPr>
            <w:tcW w:w="3155" w:type="dxa"/>
          </w:tcPr>
          <w:p w:rsidR="00E130C2" w:rsidRDefault="00E130C2" w:rsidP="00E130C2"/>
        </w:tc>
      </w:tr>
      <w:tr w:rsidR="00E130C2" w:rsidTr="005A4E3C">
        <w:tc>
          <w:tcPr>
            <w:tcW w:w="1980" w:type="dxa"/>
          </w:tcPr>
          <w:p w:rsidR="00E130C2" w:rsidRDefault="005A4E3C" w:rsidP="00E130C2">
            <w:r>
              <w:t>C</w:t>
            </w:r>
            <w:r w:rsidR="00E130C2">
              <w:t>ost</w:t>
            </w:r>
            <w:r>
              <w:t>/tuition</w:t>
            </w:r>
          </w:p>
        </w:tc>
        <w:tc>
          <w:tcPr>
            <w:tcW w:w="4330" w:type="dxa"/>
          </w:tcPr>
          <w:p w:rsidR="00E130C2" w:rsidRDefault="00E130C2" w:rsidP="00E130C2"/>
        </w:tc>
        <w:tc>
          <w:tcPr>
            <w:tcW w:w="3155" w:type="dxa"/>
          </w:tcPr>
          <w:p w:rsidR="00E130C2" w:rsidRDefault="00E130C2" w:rsidP="00E130C2"/>
        </w:tc>
      </w:tr>
      <w:tr w:rsidR="00E130C2" w:rsidTr="005A4E3C">
        <w:tc>
          <w:tcPr>
            <w:tcW w:w="1980" w:type="dxa"/>
          </w:tcPr>
          <w:p w:rsidR="00E130C2" w:rsidRDefault="00E130C2" w:rsidP="00E130C2">
            <w:r>
              <w:t>Instructor</w:t>
            </w:r>
          </w:p>
        </w:tc>
        <w:tc>
          <w:tcPr>
            <w:tcW w:w="4330" w:type="dxa"/>
          </w:tcPr>
          <w:p w:rsidR="00E130C2" w:rsidRDefault="00E130C2" w:rsidP="00E130C2"/>
        </w:tc>
        <w:tc>
          <w:tcPr>
            <w:tcW w:w="3155" w:type="dxa"/>
          </w:tcPr>
          <w:p w:rsidR="00E130C2" w:rsidRDefault="00E130C2" w:rsidP="00E130C2"/>
        </w:tc>
      </w:tr>
      <w:tr w:rsidR="005A4E3C" w:rsidTr="005A4E3C">
        <w:tc>
          <w:tcPr>
            <w:tcW w:w="1980" w:type="dxa"/>
          </w:tcPr>
          <w:p w:rsidR="005A4E3C" w:rsidRDefault="005A4E3C" w:rsidP="005A4E3C">
            <w:r>
              <w:t>schedule</w:t>
            </w:r>
          </w:p>
        </w:tc>
        <w:tc>
          <w:tcPr>
            <w:tcW w:w="4330" w:type="dxa"/>
          </w:tcPr>
          <w:p w:rsidR="005A4E3C" w:rsidRDefault="005A4E3C" w:rsidP="005A4E3C">
            <w:r>
              <w:t>Pros: flexible</w:t>
            </w:r>
            <w:r w:rsidR="001A6739">
              <w:t>, whenever</w:t>
            </w:r>
          </w:p>
          <w:p w:rsidR="005A4E3C" w:rsidRDefault="005A4E3C" w:rsidP="005A4E3C">
            <w:r>
              <w:t>Cons:</w:t>
            </w:r>
          </w:p>
        </w:tc>
        <w:tc>
          <w:tcPr>
            <w:tcW w:w="3155" w:type="dxa"/>
          </w:tcPr>
          <w:p w:rsidR="005A4E3C" w:rsidRDefault="005A4E3C" w:rsidP="005A4E3C"/>
        </w:tc>
      </w:tr>
      <w:tr w:rsidR="005A4E3C" w:rsidTr="005A4E3C">
        <w:tc>
          <w:tcPr>
            <w:tcW w:w="1980" w:type="dxa"/>
          </w:tcPr>
          <w:p w:rsidR="005A4E3C" w:rsidRDefault="005A4E3C" w:rsidP="005A4E3C">
            <w:r>
              <w:t>place</w:t>
            </w:r>
          </w:p>
        </w:tc>
        <w:tc>
          <w:tcPr>
            <w:tcW w:w="4330" w:type="dxa"/>
          </w:tcPr>
          <w:p w:rsidR="005A4E3C" w:rsidRDefault="001A6739" w:rsidP="005A4E3C">
            <w:r>
              <w:t>Wherever</w:t>
            </w:r>
          </w:p>
        </w:tc>
        <w:tc>
          <w:tcPr>
            <w:tcW w:w="3155" w:type="dxa"/>
          </w:tcPr>
          <w:p w:rsidR="005A4E3C" w:rsidRDefault="005A4E3C" w:rsidP="005A4E3C"/>
        </w:tc>
      </w:tr>
    </w:tbl>
    <w:p w:rsidR="00E130C2" w:rsidRPr="005518E5" w:rsidRDefault="00E130C2" w:rsidP="00E130C2"/>
    <w:p w:rsidR="00FC6C45" w:rsidRPr="00FC6C45" w:rsidRDefault="00FC6C45" w:rsidP="00FC6C45">
      <w:pPr>
        <w:spacing w:before="100" w:beforeAutospacing="1" w:after="100" w:afterAutospacing="1"/>
      </w:pPr>
      <w:r w:rsidRPr="00FC6C45">
        <w:t>You are researching training courses for staff. Your supervisor, Peter, recommended an online course at United College with an instructor who taught at Yale. Tell your colleague what you know about it.</w:t>
      </w:r>
    </w:p>
    <w:p w:rsidR="00A77C48" w:rsidRDefault="00A77C48" w:rsidP="00DE0F38"/>
    <w:p w:rsidR="00A77C48" w:rsidRDefault="00A77C48" w:rsidP="00DE0F38"/>
    <w:p w:rsidR="00A77C48" w:rsidRDefault="00A77C48" w:rsidP="00DE0F38"/>
    <w:p w:rsidR="00A77C48" w:rsidRDefault="00A77C48" w:rsidP="00DE0F38"/>
    <w:p w:rsidR="00A77C48" w:rsidRDefault="00A77C48" w:rsidP="00DE0F38"/>
    <w:p w:rsidR="00A77C48" w:rsidRDefault="00A77C48" w:rsidP="00DE0F38"/>
    <w:p w:rsidR="00A77C48" w:rsidRPr="00375A40" w:rsidRDefault="00A77C48" w:rsidP="00DE0F38"/>
    <w:p w:rsidR="00FD3552" w:rsidRPr="00375A40" w:rsidRDefault="00FD3552" w:rsidP="00DE0F38"/>
    <w:p w:rsidR="00A53159" w:rsidRDefault="00A53159" w:rsidP="00A53159">
      <w:pPr>
        <w:pStyle w:val="Heading1"/>
      </w:pPr>
      <w:r w:rsidRPr="00375A40">
        <w:t>Part4)</w:t>
      </w:r>
      <w:r w:rsidR="009E7E2D">
        <w:t>Take a gap year</w:t>
      </w:r>
    </w:p>
    <w:p w:rsidR="00AD7661" w:rsidRDefault="00AD7661" w:rsidP="00AD7661">
      <w:r>
        <w:t>//</w:t>
      </w:r>
      <w:r w:rsidRPr="003503C1">
        <w:rPr>
          <w:rFonts w:hint="eastAsia"/>
        </w:rPr>
        <w:t>[</w:t>
      </w:r>
      <w:r>
        <w:t xml:space="preserve"> </w:t>
      </w:r>
      <w:r w:rsidRPr="003503C1">
        <w:rPr>
          <w:rFonts w:hint="eastAsia"/>
        </w:rPr>
        <w:t>空档年，间隔年〔指中学毕业后上大学前的一年，有的年轻人利用这一年旅游、挣钱或积累工作经验〕</w:t>
      </w:r>
      <w:r w:rsidRPr="003503C1">
        <w:rPr>
          <w:b/>
          <w:color w:val="FF0000"/>
          <w:highlight w:val="yellow"/>
          <w:u w:val="single"/>
        </w:rPr>
        <w:t xml:space="preserve">gap year: </w:t>
      </w:r>
      <w:r w:rsidRPr="003503C1">
        <w:rPr>
          <w:rFonts w:hint="eastAsia"/>
          <w:b/>
          <w:color w:val="FF0000"/>
          <w:highlight w:val="yellow"/>
          <w:u w:val="single"/>
        </w:rPr>
        <w:t>注意连读</w:t>
      </w:r>
      <w:r w:rsidRPr="003503C1">
        <w:rPr>
          <w:rFonts w:hint="eastAsia"/>
          <w:highlight w:val="yellow"/>
        </w:rPr>
        <w:t xml:space="preserve"> ]</w:t>
      </w:r>
      <w:r>
        <w:rPr>
          <w:highlight w:val="yellow"/>
        </w:rPr>
        <w:t xml:space="preserve"> A</w:t>
      </w:r>
      <w:r>
        <w:t xml:space="preserve"> gap year is </w:t>
      </w:r>
      <w:r w:rsidRPr="003503C1">
        <w:t xml:space="preserve">a year between leaving </w:t>
      </w:r>
      <w:r w:rsidRPr="006777D5">
        <w:rPr>
          <w:b/>
          <w:u w:val="single"/>
        </w:rPr>
        <w:t>high school</w:t>
      </w:r>
      <w:r w:rsidRPr="006777D5">
        <w:rPr>
          <w:rFonts w:hint="eastAsia"/>
          <w:b/>
          <w:u w:val="single"/>
        </w:rPr>
        <w:t>高中</w:t>
      </w:r>
      <w:r w:rsidRPr="003503C1">
        <w:t xml:space="preserve"> and going to university, which some young people use as an opportunity to travel, earn money, or get experience of working</w:t>
      </w:r>
    </w:p>
    <w:p w:rsidR="00083E54" w:rsidRDefault="00063CBC" w:rsidP="00083E54">
      <w:r>
        <w:rPr>
          <w:noProof/>
        </w:rPr>
        <w:drawing>
          <wp:inline distT="0" distB="0" distL="0" distR="0" wp14:anchorId="3D86D840" wp14:editId="3EC981C5">
            <wp:extent cx="5000625" cy="40005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00625" cy="400050"/>
                    </a:xfrm>
                    <a:prstGeom prst="rect">
                      <a:avLst/>
                    </a:prstGeom>
                  </pic:spPr>
                </pic:pic>
              </a:graphicData>
            </a:graphic>
          </wp:inline>
        </w:drawing>
      </w:r>
    </w:p>
    <w:p w:rsidR="00DF1CCB" w:rsidRDefault="00DF1CCB" w:rsidP="00083E54">
      <w:r>
        <w:rPr>
          <w:noProof/>
        </w:rPr>
        <w:drawing>
          <wp:inline distT="0" distB="0" distL="0" distR="0" wp14:anchorId="0CFFB1F1" wp14:editId="48376D0D">
            <wp:extent cx="1514475" cy="3905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14475" cy="390525"/>
                    </a:xfrm>
                    <a:prstGeom prst="rect">
                      <a:avLst/>
                    </a:prstGeom>
                  </pic:spPr>
                </pic:pic>
              </a:graphicData>
            </a:graphic>
          </wp:inline>
        </w:drawing>
      </w:r>
    </w:p>
    <w:p w:rsidR="00DF1CCB" w:rsidRDefault="00DF1CCB" w:rsidP="00083E54">
      <w:r>
        <w:rPr>
          <w:noProof/>
        </w:rPr>
        <w:drawing>
          <wp:inline distT="0" distB="0" distL="0" distR="0" wp14:anchorId="28A70EEF" wp14:editId="29E0053A">
            <wp:extent cx="4686300" cy="2381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86300" cy="238125"/>
                    </a:xfrm>
                    <a:prstGeom prst="rect">
                      <a:avLst/>
                    </a:prstGeom>
                  </pic:spPr>
                </pic:pic>
              </a:graphicData>
            </a:graphic>
          </wp:inline>
        </w:drawing>
      </w:r>
      <w:r>
        <w:t xml:space="preserve"> and now she wanna learn Spanish.</w:t>
      </w:r>
    </w:p>
    <w:p w:rsidR="00DE0F38" w:rsidRPr="00375A40" w:rsidRDefault="00C80AEF" w:rsidP="00DE0F38">
      <w:r>
        <w:rPr>
          <w:noProof/>
        </w:rPr>
        <w:drawing>
          <wp:inline distT="0" distB="0" distL="0" distR="0" wp14:anchorId="683CE683" wp14:editId="2E45C619">
            <wp:extent cx="4714875" cy="3143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14875" cy="314325"/>
                    </a:xfrm>
                    <a:prstGeom prst="rect">
                      <a:avLst/>
                    </a:prstGeom>
                  </pic:spPr>
                </pic:pic>
              </a:graphicData>
            </a:graphic>
          </wp:inline>
        </w:drawing>
      </w:r>
      <w:r w:rsidR="00083E54">
        <w:rPr>
          <w:noProof/>
        </w:rPr>
        <w:drawing>
          <wp:inline distT="0" distB="0" distL="0" distR="0" wp14:anchorId="4E5DE9A1" wp14:editId="267F423A">
            <wp:extent cx="3726611" cy="370936"/>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1" r="2189" b="36158"/>
                    <a:stretch/>
                  </pic:blipFill>
                  <pic:spPr bwMode="auto">
                    <a:xfrm>
                      <a:off x="0" y="0"/>
                      <a:ext cx="3726611" cy="370936"/>
                    </a:xfrm>
                    <a:prstGeom prst="rect">
                      <a:avLst/>
                    </a:prstGeom>
                    <a:ln>
                      <a:noFill/>
                    </a:ln>
                    <a:extLst>
                      <a:ext uri="{53640926-AAD7-44D8-BBD7-CCE9431645EC}">
                        <a14:shadowObscured xmlns:a14="http://schemas.microsoft.com/office/drawing/2010/main"/>
                      </a:ext>
                    </a:extLst>
                  </pic:spPr>
                </pic:pic>
              </a:graphicData>
            </a:graphic>
          </wp:inline>
        </w:drawing>
      </w:r>
      <w:r w:rsidR="00502C1F">
        <w:rPr>
          <w:noProof/>
        </w:rPr>
        <w:drawing>
          <wp:inline distT="0" distB="0" distL="0" distR="0" wp14:anchorId="5CE45A48" wp14:editId="6043ED8A">
            <wp:extent cx="2667000" cy="2381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67000" cy="238125"/>
                    </a:xfrm>
                    <a:prstGeom prst="rect">
                      <a:avLst/>
                    </a:prstGeom>
                  </pic:spPr>
                </pic:pic>
              </a:graphicData>
            </a:graphic>
          </wp:inline>
        </w:drawing>
      </w:r>
    </w:p>
    <w:p w:rsidR="00DE0F38" w:rsidRPr="00375A40" w:rsidRDefault="000E0BDA" w:rsidP="00DE0F38">
      <w:r>
        <w:rPr>
          <w:noProof/>
        </w:rPr>
        <w:drawing>
          <wp:inline distT="0" distB="0" distL="0" distR="0" wp14:anchorId="286013D4" wp14:editId="0A02A3D9">
            <wp:extent cx="6016625" cy="549910"/>
            <wp:effectExtent l="0" t="0" r="3175"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016625" cy="549910"/>
                    </a:xfrm>
                    <a:prstGeom prst="rect">
                      <a:avLst/>
                    </a:prstGeom>
                  </pic:spPr>
                </pic:pic>
              </a:graphicData>
            </a:graphic>
          </wp:inline>
        </w:drawing>
      </w:r>
    </w:p>
    <w:p w:rsidR="00FD3552" w:rsidRPr="00375A40" w:rsidRDefault="00502C1F" w:rsidP="00DE0F38">
      <w:r>
        <w:rPr>
          <w:noProof/>
        </w:rPr>
        <w:drawing>
          <wp:inline distT="0" distB="0" distL="0" distR="0" wp14:anchorId="5466E0C5" wp14:editId="431C3F32">
            <wp:extent cx="6016625" cy="497840"/>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16625" cy="497840"/>
                    </a:xfrm>
                    <a:prstGeom prst="rect">
                      <a:avLst/>
                    </a:prstGeom>
                  </pic:spPr>
                </pic:pic>
              </a:graphicData>
            </a:graphic>
          </wp:inline>
        </w:drawing>
      </w:r>
    </w:p>
    <w:p w:rsidR="00FD3552" w:rsidRPr="00375A40" w:rsidRDefault="005F2824" w:rsidP="00DE0F38">
      <w:r>
        <w:t>Right.</w:t>
      </w:r>
    </w:p>
    <w:p w:rsidR="00FD3552" w:rsidRDefault="00502C1F" w:rsidP="00DE0F38">
      <w:r>
        <w:rPr>
          <w:noProof/>
        </w:rPr>
        <w:drawing>
          <wp:inline distT="0" distB="0" distL="0" distR="0" wp14:anchorId="4EDD0A2D" wp14:editId="7BC88BEF">
            <wp:extent cx="6016625" cy="537845"/>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6625" cy="537845"/>
                    </a:xfrm>
                    <a:prstGeom prst="rect">
                      <a:avLst/>
                    </a:prstGeom>
                  </pic:spPr>
                </pic:pic>
              </a:graphicData>
            </a:graphic>
          </wp:inline>
        </w:drawing>
      </w:r>
    </w:p>
    <w:p w:rsidR="00502C1F" w:rsidRDefault="00502C1F" w:rsidP="00DE0F38">
      <w:r>
        <w:rPr>
          <w:noProof/>
        </w:rPr>
        <w:drawing>
          <wp:inline distT="0" distB="0" distL="0" distR="0" wp14:anchorId="73AB5599" wp14:editId="028DD628">
            <wp:extent cx="4953000" cy="4762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000" cy="476250"/>
                    </a:xfrm>
                    <a:prstGeom prst="rect">
                      <a:avLst/>
                    </a:prstGeom>
                  </pic:spPr>
                </pic:pic>
              </a:graphicData>
            </a:graphic>
          </wp:inline>
        </w:drawing>
      </w:r>
      <w:r w:rsidR="007D1CFA">
        <w:t>\</w:t>
      </w:r>
      <w:r w:rsidR="007D1CFA">
        <w:rPr>
          <w:noProof/>
        </w:rPr>
        <w:drawing>
          <wp:inline distT="0" distB="0" distL="0" distR="0" wp14:anchorId="17B8114A" wp14:editId="4B264638">
            <wp:extent cx="4791075" cy="3048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1075" cy="304800"/>
                    </a:xfrm>
                    <a:prstGeom prst="rect">
                      <a:avLst/>
                    </a:prstGeom>
                  </pic:spPr>
                </pic:pic>
              </a:graphicData>
            </a:graphic>
          </wp:inline>
        </w:drawing>
      </w:r>
    </w:p>
    <w:p w:rsidR="00502C1F" w:rsidRDefault="00696A7F" w:rsidP="00DE0F38">
      <w:r>
        <w:rPr>
          <w:noProof/>
        </w:rPr>
        <w:drawing>
          <wp:inline distT="0" distB="0" distL="0" distR="0" wp14:anchorId="08B8BEB3" wp14:editId="15D22D1C">
            <wp:extent cx="6016625" cy="524510"/>
            <wp:effectExtent l="0" t="0" r="3175"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6625" cy="524510"/>
                    </a:xfrm>
                    <a:prstGeom prst="rect">
                      <a:avLst/>
                    </a:prstGeom>
                  </pic:spPr>
                </pic:pic>
              </a:graphicData>
            </a:graphic>
          </wp:inline>
        </w:drawing>
      </w:r>
    </w:p>
    <w:p w:rsidR="007D1CFA" w:rsidRPr="007D1CFA" w:rsidRDefault="007D1CFA" w:rsidP="00DE0F38">
      <w:pPr>
        <w:rPr>
          <w:b/>
          <w:color w:val="FF0000"/>
        </w:rPr>
      </w:pPr>
      <w:r w:rsidRPr="007D1CFA">
        <w:rPr>
          <w:b/>
          <w:color w:val="FF0000"/>
          <w:highlight w:val="yellow"/>
        </w:rPr>
        <w:t xml:space="preserve">//gap year: </w:t>
      </w:r>
      <w:r w:rsidRPr="007D1CFA">
        <w:rPr>
          <w:rFonts w:hint="eastAsia"/>
          <w:b/>
          <w:color w:val="FF0000"/>
          <w:highlight w:val="yellow"/>
        </w:rPr>
        <w:t>注意连读</w:t>
      </w:r>
    </w:p>
    <w:p w:rsidR="00696A7F" w:rsidRDefault="003805E6" w:rsidP="00DE0F38">
      <w:r>
        <w:rPr>
          <w:noProof/>
        </w:rPr>
        <w:drawing>
          <wp:inline distT="0" distB="0" distL="0" distR="0" wp14:anchorId="5DA825F0" wp14:editId="021778DE">
            <wp:extent cx="3976777" cy="416920"/>
            <wp:effectExtent l="0" t="0" r="5080" b="254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99227" cy="419274"/>
                    </a:xfrm>
                    <a:prstGeom prst="rect">
                      <a:avLst/>
                    </a:prstGeom>
                  </pic:spPr>
                </pic:pic>
              </a:graphicData>
            </a:graphic>
          </wp:inline>
        </w:drawing>
      </w:r>
    </w:p>
    <w:p w:rsidR="00696A7F" w:rsidRDefault="00696A7F" w:rsidP="00DE0F38">
      <w:pPr>
        <w:rPr>
          <w:rFonts w:ascii="Microsoft YaHei" w:eastAsia="Microsoft YaHei" w:hAnsi="Microsoft YaHei" w:cs="Microsoft YaHei"/>
          <w:color w:val="5F6266"/>
          <w:sz w:val="20"/>
          <w:szCs w:val="20"/>
          <w:shd w:val="clear" w:color="auto" w:fill="F9FBFC"/>
        </w:rPr>
      </w:pPr>
      <w:r>
        <w:t xml:space="preserve">//I’m all for sth = I’m an </w:t>
      </w:r>
      <w:r w:rsidRPr="00696A7F">
        <w:rPr>
          <w:b/>
          <w:highlight w:val="yellow"/>
        </w:rPr>
        <w:t>proponent</w:t>
      </w:r>
      <w:r>
        <w:t xml:space="preserve"> for sth;  </w:t>
      </w:r>
      <w:r>
        <w:rPr>
          <w:rFonts w:ascii="Arial" w:hAnsi="Arial" w:cs="Arial"/>
          <w:color w:val="5F6266"/>
          <w:sz w:val="20"/>
          <w:szCs w:val="20"/>
          <w:shd w:val="clear" w:color="auto" w:fill="F9FBFC"/>
        </w:rPr>
        <w:t>If you are a</w:t>
      </w:r>
      <w:r>
        <w:rPr>
          <w:rStyle w:val="apple-converted-space"/>
          <w:rFonts w:ascii="Arial" w:hAnsi="Arial" w:cs="Arial"/>
          <w:color w:val="5F6266"/>
          <w:sz w:val="20"/>
          <w:szCs w:val="20"/>
          <w:shd w:val="clear" w:color="auto" w:fill="F9FBFC"/>
        </w:rPr>
        <w:t> </w:t>
      </w:r>
      <w:r>
        <w:rPr>
          <w:rFonts w:ascii="Arial" w:hAnsi="Arial" w:cs="Arial"/>
          <w:color w:val="5F6266"/>
          <w:sz w:val="20"/>
          <w:szCs w:val="20"/>
          <w:shd w:val="clear" w:color="auto" w:fill="F9FBFC"/>
        </w:rPr>
        <w:t>proponent</w:t>
      </w:r>
      <w:r>
        <w:rPr>
          <w:rStyle w:val="apple-converted-space"/>
          <w:rFonts w:ascii="Arial" w:hAnsi="Arial" w:cs="Arial"/>
          <w:color w:val="5F6266"/>
          <w:sz w:val="20"/>
          <w:szCs w:val="20"/>
          <w:shd w:val="clear" w:color="auto" w:fill="F9FBFC"/>
        </w:rPr>
        <w:t> </w:t>
      </w:r>
      <w:r>
        <w:rPr>
          <w:rFonts w:ascii="Arial" w:hAnsi="Arial" w:cs="Arial"/>
          <w:color w:val="5F6266"/>
          <w:sz w:val="20"/>
          <w:szCs w:val="20"/>
          <w:shd w:val="clear" w:color="auto" w:fill="F9FBFC"/>
        </w:rPr>
        <w:t>of</w:t>
      </w:r>
      <w:r>
        <w:rPr>
          <w:rStyle w:val="apple-converted-space"/>
          <w:rFonts w:ascii="Arial" w:hAnsi="Arial" w:cs="Arial"/>
          <w:color w:val="5F6266"/>
          <w:sz w:val="20"/>
          <w:szCs w:val="20"/>
          <w:shd w:val="clear" w:color="auto" w:fill="F9FBFC"/>
        </w:rPr>
        <w:t> </w:t>
      </w:r>
      <w:r>
        <w:rPr>
          <w:rFonts w:ascii="Arial" w:hAnsi="Arial" w:cs="Arial"/>
          <w:color w:val="5F6266"/>
          <w:sz w:val="20"/>
          <w:szCs w:val="20"/>
          <w:shd w:val="clear" w:color="auto" w:fill="F9FBFC"/>
        </w:rPr>
        <w:t>a particular idea or course of action, you actively support it. (某观念或行为的) 支持</w:t>
      </w:r>
      <w:r>
        <w:rPr>
          <w:rFonts w:ascii="Microsoft YaHei" w:eastAsia="Microsoft YaHei" w:hAnsi="Microsoft YaHei" w:cs="Microsoft YaHei" w:hint="eastAsia"/>
          <w:color w:val="5F6266"/>
          <w:sz w:val="20"/>
          <w:szCs w:val="20"/>
          <w:shd w:val="clear" w:color="auto" w:fill="F9FBFC"/>
        </w:rPr>
        <w:t>者</w:t>
      </w:r>
    </w:p>
    <w:p w:rsidR="003805E6" w:rsidRPr="003805E6" w:rsidRDefault="003805E6" w:rsidP="00DE0F38">
      <w:pPr>
        <w:rPr>
          <w:b/>
          <w:color w:val="FF0000"/>
          <w:highlight w:val="yellow"/>
        </w:rPr>
      </w:pPr>
      <w:r w:rsidRPr="003805E6">
        <w:rPr>
          <w:rFonts w:hint="eastAsia"/>
          <w:b/>
          <w:color w:val="FF0000"/>
          <w:highlight w:val="yellow"/>
        </w:rPr>
        <w:t>//</w:t>
      </w:r>
      <w:r w:rsidRPr="003805E6">
        <w:rPr>
          <w:b/>
          <w:color w:val="FF0000"/>
          <w:highlight w:val="yellow"/>
        </w:rPr>
        <w:t xml:space="preserve">I wish I had done sth </w:t>
      </w:r>
      <w:r w:rsidRPr="003805E6">
        <w:rPr>
          <w:b/>
          <w:color w:val="FF0000"/>
          <w:highlight w:val="yellow"/>
        </w:rPr>
        <w:sym w:font="Wingdings" w:char="F0E8"/>
      </w:r>
      <w:r w:rsidRPr="003805E6">
        <w:rPr>
          <w:b/>
          <w:color w:val="FF0000"/>
          <w:highlight w:val="yellow"/>
        </w:rPr>
        <w:t xml:space="preserve"> a subjunctive mood</w:t>
      </w:r>
      <w:r w:rsidRPr="003805E6">
        <w:rPr>
          <w:rFonts w:hint="eastAsia"/>
          <w:b/>
          <w:color w:val="FF0000"/>
          <w:highlight w:val="yellow"/>
        </w:rPr>
        <w:t xml:space="preserve"> 虚拟语气</w:t>
      </w:r>
    </w:p>
    <w:p w:rsidR="00696A7F" w:rsidRDefault="00696A7F" w:rsidP="00DE0F38"/>
    <w:p w:rsidR="00696A7F" w:rsidRDefault="005B07FD" w:rsidP="00DE0F38">
      <w:r>
        <w:rPr>
          <w:noProof/>
        </w:rPr>
        <w:lastRenderedPageBreak/>
        <w:drawing>
          <wp:inline distT="0" distB="0" distL="0" distR="0" wp14:anchorId="5F175474" wp14:editId="58A9DC7F">
            <wp:extent cx="6016625" cy="507365"/>
            <wp:effectExtent l="0" t="0" r="3175"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016625" cy="507365"/>
                    </a:xfrm>
                    <a:prstGeom prst="rect">
                      <a:avLst/>
                    </a:prstGeom>
                  </pic:spPr>
                </pic:pic>
              </a:graphicData>
            </a:graphic>
          </wp:inline>
        </w:drawing>
      </w:r>
    </w:p>
    <w:p w:rsidR="006871E2" w:rsidRDefault="006871E2" w:rsidP="00DE0F38">
      <w:r>
        <w:rPr>
          <w:noProof/>
        </w:rPr>
        <w:drawing>
          <wp:inline distT="0" distB="0" distL="0" distR="0" wp14:anchorId="5A62C82E" wp14:editId="58AF81A0">
            <wp:extent cx="6016625" cy="516255"/>
            <wp:effectExtent l="0" t="0" r="317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016625" cy="516255"/>
                    </a:xfrm>
                    <a:prstGeom prst="rect">
                      <a:avLst/>
                    </a:prstGeom>
                  </pic:spPr>
                </pic:pic>
              </a:graphicData>
            </a:graphic>
          </wp:inline>
        </w:drawing>
      </w:r>
    </w:p>
    <w:p w:rsidR="00696A7F" w:rsidRDefault="005B07FD" w:rsidP="00DE0F38">
      <w:r>
        <w:rPr>
          <w:noProof/>
        </w:rPr>
        <w:drawing>
          <wp:inline distT="0" distB="0" distL="0" distR="0" wp14:anchorId="57048E50" wp14:editId="781BDDD7">
            <wp:extent cx="6016625" cy="488315"/>
            <wp:effectExtent l="0" t="0" r="3175"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16625" cy="488315"/>
                    </a:xfrm>
                    <a:prstGeom prst="rect">
                      <a:avLst/>
                    </a:prstGeom>
                  </pic:spPr>
                </pic:pic>
              </a:graphicData>
            </a:graphic>
          </wp:inline>
        </w:drawing>
      </w:r>
    </w:p>
    <w:p w:rsidR="00696A7F" w:rsidRDefault="005B07FD" w:rsidP="00DE0F38">
      <w:r>
        <w:rPr>
          <w:noProof/>
        </w:rPr>
        <w:drawing>
          <wp:inline distT="0" distB="0" distL="0" distR="0" wp14:anchorId="20AF3BB5" wp14:editId="4DEACE44">
            <wp:extent cx="4248150" cy="2762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48150" cy="276225"/>
                    </a:xfrm>
                    <a:prstGeom prst="rect">
                      <a:avLst/>
                    </a:prstGeom>
                  </pic:spPr>
                </pic:pic>
              </a:graphicData>
            </a:graphic>
          </wp:inline>
        </w:drawing>
      </w:r>
    </w:p>
    <w:p w:rsidR="00502C1F" w:rsidRDefault="005B07FD" w:rsidP="00DE0F38">
      <w:r>
        <w:rPr>
          <w:noProof/>
        </w:rPr>
        <w:drawing>
          <wp:inline distT="0" distB="0" distL="0" distR="0" wp14:anchorId="3754F3D8" wp14:editId="284E7B98">
            <wp:extent cx="3581400" cy="3619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81400" cy="361950"/>
                    </a:xfrm>
                    <a:prstGeom prst="rect">
                      <a:avLst/>
                    </a:prstGeom>
                  </pic:spPr>
                </pic:pic>
              </a:graphicData>
            </a:graphic>
          </wp:inline>
        </w:drawing>
      </w:r>
    </w:p>
    <w:p w:rsidR="00502C1F" w:rsidRPr="00375A40" w:rsidRDefault="00502C1F" w:rsidP="00DE0F38"/>
    <w:tbl>
      <w:tblPr>
        <w:tblStyle w:val="TableGrid"/>
        <w:tblW w:w="10915" w:type="dxa"/>
        <w:tblInd w:w="-1139" w:type="dxa"/>
        <w:tblLook w:val="04A0" w:firstRow="1" w:lastRow="0" w:firstColumn="1" w:lastColumn="0" w:noHBand="0" w:noVBand="1"/>
      </w:tblPr>
      <w:tblGrid>
        <w:gridCol w:w="11351"/>
      </w:tblGrid>
      <w:tr w:rsidR="00581491" w:rsidRPr="003503C1" w:rsidTr="005E7504">
        <w:tc>
          <w:tcPr>
            <w:tcW w:w="10915" w:type="dxa"/>
          </w:tcPr>
          <w:p w:rsidR="00581491" w:rsidRPr="003503C1" w:rsidRDefault="00581491" w:rsidP="005E7504">
            <w:pPr>
              <w:rPr>
                <w:highlight w:val="yellow"/>
              </w:rPr>
            </w:pPr>
            <w:r w:rsidRPr="003503C1">
              <w:rPr>
                <w:rFonts w:hint="eastAsia"/>
              </w:rPr>
              <w:t>[</w:t>
            </w:r>
            <w:r>
              <w:t xml:space="preserve"> </w:t>
            </w:r>
            <w:r w:rsidRPr="003503C1">
              <w:rPr>
                <w:rFonts w:hint="eastAsia"/>
              </w:rPr>
              <w:t>空档年，间隔年〔指中学毕业后上大学前的一年，有的年轻人利用这一年旅游、挣钱或积累工作经验〕</w:t>
            </w:r>
            <w:r w:rsidRPr="003503C1">
              <w:rPr>
                <w:b/>
                <w:color w:val="FF0000"/>
                <w:highlight w:val="yellow"/>
                <w:u w:val="single"/>
              </w:rPr>
              <w:t xml:space="preserve">gap year: </w:t>
            </w:r>
            <w:r w:rsidRPr="003503C1">
              <w:rPr>
                <w:rFonts w:hint="eastAsia"/>
                <w:b/>
                <w:color w:val="FF0000"/>
                <w:highlight w:val="yellow"/>
                <w:u w:val="single"/>
              </w:rPr>
              <w:t>注意连读</w:t>
            </w:r>
            <w:r w:rsidRPr="003503C1">
              <w:rPr>
                <w:rFonts w:hint="eastAsia"/>
                <w:highlight w:val="yellow"/>
              </w:rPr>
              <w:t xml:space="preserve"> ]</w:t>
            </w:r>
          </w:p>
          <w:p w:rsidR="00581491" w:rsidRPr="003503C1" w:rsidRDefault="00581491" w:rsidP="005E7504">
            <w:r>
              <w:t xml:space="preserve">A gap year is </w:t>
            </w:r>
            <w:r w:rsidRPr="003503C1">
              <w:t>a year between leaving school and going to university, which some young people use as an opportunity to travel, earn money, or get experience of working; a year's break taken by a student between leaving school and starting further education</w:t>
            </w:r>
          </w:p>
          <w:p w:rsidR="00581491" w:rsidRPr="003503C1" w:rsidRDefault="00581491" w:rsidP="005E7504">
            <w:r>
              <w:t xml:space="preserve">e.g. </w:t>
            </w:r>
            <w:r w:rsidRPr="003503C1">
              <w:t xml:space="preserve">Some students choose to work in high-tech industries during their </w:t>
            </w:r>
            <w:r w:rsidRPr="003503C1">
              <w:rPr>
                <w:b/>
                <w:color w:val="FF0000"/>
                <w:highlight w:val="yellow"/>
                <w:u w:val="single"/>
              </w:rPr>
              <w:t>gap year.</w:t>
            </w:r>
            <w:r w:rsidRPr="003503C1">
              <w:rPr>
                <w:color w:val="FF0000"/>
              </w:rPr>
              <w:t xml:space="preserve"> </w:t>
            </w:r>
          </w:p>
          <w:p w:rsidR="00581491" w:rsidRPr="003503C1" w:rsidRDefault="00581491" w:rsidP="005E7504">
            <w:r>
              <w:t xml:space="preserve">e.g. </w:t>
            </w:r>
          </w:p>
          <w:p w:rsidR="00581491" w:rsidRPr="003503C1" w:rsidRDefault="00581491" w:rsidP="005E7504">
            <w:r w:rsidRPr="003503C1">
              <w:rPr>
                <w:noProof/>
              </w:rPr>
              <w:drawing>
                <wp:inline distT="0" distB="0" distL="0" distR="0" wp14:anchorId="3E366F77" wp14:editId="495EF51B">
                  <wp:extent cx="6016625" cy="524510"/>
                  <wp:effectExtent l="0" t="0" r="3175"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6625" cy="524510"/>
                          </a:xfrm>
                          <a:prstGeom prst="rect">
                            <a:avLst/>
                          </a:prstGeom>
                        </pic:spPr>
                      </pic:pic>
                    </a:graphicData>
                  </a:graphic>
                </wp:inline>
              </w:drawing>
            </w:r>
          </w:p>
          <w:p w:rsidR="00581491" w:rsidRDefault="00581491" w:rsidP="005E7504">
            <w:r>
              <w:rPr>
                <w:noProof/>
              </w:rPr>
              <w:drawing>
                <wp:inline distT="0" distB="0" distL="0" distR="0" wp14:anchorId="5AEDF495" wp14:editId="75CCE7EB">
                  <wp:extent cx="3686861" cy="337007"/>
                  <wp:effectExtent l="0" t="0" r="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9543" cy="341823"/>
                          </a:xfrm>
                          <a:prstGeom prst="rect">
                            <a:avLst/>
                          </a:prstGeom>
                        </pic:spPr>
                      </pic:pic>
                    </a:graphicData>
                  </a:graphic>
                </wp:inline>
              </w:drawing>
            </w:r>
          </w:p>
          <w:p w:rsidR="00581491" w:rsidRPr="003503C1" w:rsidRDefault="00581491" w:rsidP="005E7504"/>
          <w:p w:rsidR="00581491" w:rsidRPr="003503C1" w:rsidRDefault="00581491" w:rsidP="005E7504">
            <w:r w:rsidRPr="003503C1">
              <w:t>//I’m all for sth = If you are a </w:t>
            </w:r>
            <w:r w:rsidRPr="000C545F">
              <w:rPr>
                <w:b/>
                <w:highlight w:val="yellow"/>
              </w:rPr>
              <w:t>proponent</w:t>
            </w:r>
            <w:r w:rsidRPr="003503C1">
              <w:t> of a particular idea or course of action, you actively support it. (某观念或行为的) 支持</w:t>
            </w:r>
            <w:r w:rsidRPr="003503C1">
              <w:rPr>
                <w:rFonts w:hint="eastAsia"/>
              </w:rPr>
              <w:t>者</w:t>
            </w:r>
          </w:p>
          <w:p w:rsidR="00581491" w:rsidRDefault="00581491" w:rsidP="005E7504">
            <w:pPr>
              <w:rPr>
                <w:b/>
                <w:color w:val="FF0000"/>
                <w:highlight w:val="yellow"/>
              </w:rPr>
            </w:pPr>
            <w:r>
              <w:t>//</w:t>
            </w:r>
            <w:r>
              <w:rPr>
                <w:b/>
                <w:color w:val="FF0000"/>
                <w:highlight w:val="yellow"/>
              </w:rPr>
              <w:t>[</w:t>
            </w:r>
            <w:r w:rsidRPr="003805E6">
              <w:rPr>
                <w:rFonts w:hint="eastAsia"/>
                <w:b/>
                <w:color w:val="FF0000"/>
                <w:highlight w:val="yellow"/>
              </w:rPr>
              <w:t>虚拟语气</w:t>
            </w:r>
            <w:r>
              <w:rPr>
                <w:rFonts w:hint="eastAsia"/>
                <w:b/>
                <w:color w:val="FF0000"/>
                <w:highlight w:val="yellow"/>
              </w:rPr>
              <w:t>:</w:t>
            </w:r>
            <w:r>
              <w:rPr>
                <w:b/>
                <w:color w:val="FF0000"/>
                <w:highlight w:val="yellow"/>
              </w:rPr>
              <w:t xml:space="preserve"> </w:t>
            </w:r>
            <w:r w:rsidRPr="003805E6">
              <w:rPr>
                <w:b/>
                <w:color w:val="FF0000"/>
                <w:highlight w:val="yellow"/>
              </w:rPr>
              <w:t>a subjunctive mood</w:t>
            </w:r>
            <w:r>
              <w:rPr>
                <w:rFonts w:hint="eastAsia"/>
                <w:b/>
                <w:color w:val="FF0000"/>
                <w:highlight w:val="yellow"/>
              </w:rPr>
              <w:t>]</w:t>
            </w:r>
          </w:p>
          <w:p w:rsidR="00581491" w:rsidRPr="004D3213" w:rsidRDefault="00581491" w:rsidP="00FC0F1C">
            <w:pPr>
              <w:pStyle w:val="ListParagraph"/>
              <w:numPr>
                <w:ilvl w:val="0"/>
                <w:numId w:val="32"/>
              </w:numPr>
            </w:pPr>
            <w:r w:rsidRPr="004D3213">
              <w:t xml:space="preserve">I wish I </w:t>
            </w:r>
            <w:r w:rsidRPr="002B3054">
              <w:rPr>
                <w:b/>
                <w:color w:val="FF0000"/>
                <w:highlight w:val="yellow"/>
                <w:u w:val="single"/>
              </w:rPr>
              <w:t>had done</w:t>
            </w:r>
            <w:r w:rsidRPr="004D3213">
              <w:t xml:space="preserve"> sth</w:t>
            </w:r>
            <w:r>
              <w:t xml:space="preserve">  </w:t>
            </w:r>
            <w:r w:rsidRPr="002B3054">
              <w:sym w:font="Wingdings" w:char="F0E8"/>
            </w:r>
            <w:r>
              <w:rPr>
                <w:rFonts w:hint="eastAsia"/>
              </w:rPr>
              <w:t>针对“过去”的情况</w:t>
            </w:r>
            <w:r>
              <w:t xml:space="preserve"> </w:t>
            </w:r>
            <w:r>
              <w:br/>
              <w:t xml:space="preserve">e.g. I wish I </w:t>
            </w:r>
            <w:r w:rsidRPr="002B3054">
              <w:rPr>
                <w:b/>
                <w:color w:val="FF0000"/>
                <w:highlight w:val="yellow"/>
                <w:u w:val="single"/>
              </w:rPr>
              <w:t>had gained</w:t>
            </w:r>
            <w:r>
              <w:t xml:space="preserve"> my MSc degree in SMU 10 year ago in Canada (which means I didn’t get that degree at that time), which is a subject I don’t wanna </w:t>
            </w:r>
            <w:r w:rsidRPr="007E39AF">
              <w:rPr>
                <w:b/>
                <w:highlight w:val="yellow"/>
                <w:u w:val="single"/>
              </w:rPr>
              <w:t>dwell on</w:t>
            </w:r>
            <w:r>
              <w:rPr>
                <w:rFonts w:hint="eastAsia"/>
              </w:rPr>
              <w:t>是一个我不想聊的话题。</w:t>
            </w:r>
          </w:p>
          <w:p w:rsidR="00581491" w:rsidRPr="004D3213" w:rsidRDefault="00581491" w:rsidP="00FC0F1C">
            <w:pPr>
              <w:pStyle w:val="ListParagraph"/>
              <w:numPr>
                <w:ilvl w:val="0"/>
                <w:numId w:val="32"/>
              </w:numPr>
            </w:pPr>
            <w:r w:rsidRPr="004D3213">
              <w:t xml:space="preserve">I wish I </w:t>
            </w:r>
            <w:r w:rsidRPr="002B3054">
              <w:rPr>
                <w:b/>
                <w:color w:val="FF0000"/>
                <w:highlight w:val="yellow"/>
                <w:u w:val="single"/>
              </w:rPr>
              <w:t>were</w:t>
            </w:r>
            <w:r w:rsidRPr="004D3213">
              <w:rPr>
                <w:color w:val="FF0000"/>
              </w:rPr>
              <w:t xml:space="preserve"> </w:t>
            </w:r>
            <w:r w:rsidRPr="004D3213">
              <w:t xml:space="preserve">a rich girl.   </w:t>
            </w:r>
            <w:r w:rsidRPr="004D3213">
              <w:sym w:font="Wingdings" w:char="F0E8"/>
            </w:r>
            <w:r w:rsidRPr="004D3213">
              <w:rPr>
                <w:rFonts w:hint="eastAsia"/>
              </w:rPr>
              <w:t>针对“现在”的情况，我真希望我“现在”是个有钱人</w:t>
            </w:r>
            <w:r w:rsidRPr="004D3213">
              <w:t>, which indicates that I’m not rich now.</w:t>
            </w:r>
          </w:p>
          <w:p w:rsidR="00581491" w:rsidRPr="003503C1" w:rsidRDefault="00581491" w:rsidP="005E7504"/>
        </w:tc>
      </w:tr>
      <w:tr w:rsidR="00581491" w:rsidTr="005E7504">
        <w:tc>
          <w:tcPr>
            <w:tcW w:w="10915" w:type="dxa"/>
          </w:tcPr>
          <w:p w:rsidR="00581491" w:rsidRDefault="00581491" w:rsidP="005E7504">
            <w:r>
              <w:t>[fail the grade]</w:t>
            </w:r>
          </w:p>
          <w:p w:rsidR="00581491" w:rsidRDefault="00581491" w:rsidP="005E7504"/>
          <w:p w:rsidR="00581491" w:rsidRPr="003503C1" w:rsidRDefault="00581491" w:rsidP="005E7504">
            <w:r w:rsidRPr="003503C1">
              <w:rPr>
                <w:noProof/>
              </w:rPr>
              <w:drawing>
                <wp:inline distT="0" distB="0" distL="0" distR="0" wp14:anchorId="50EA22DF" wp14:editId="4148B2A2">
                  <wp:extent cx="5537607" cy="495024"/>
                  <wp:effectExtent l="0" t="0" r="0"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1906" cy="495408"/>
                          </a:xfrm>
                          <a:prstGeom prst="rect">
                            <a:avLst/>
                          </a:prstGeom>
                        </pic:spPr>
                      </pic:pic>
                    </a:graphicData>
                  </a:graphic>
                </wp:inline>
              </w:drawing>
            </w:r>
          </w:p>
          <w:p w:rsidR="00581491" w:rsidRPr="003503C1" w:rsidRDefault="00581491" w:rsidP="005E7504">
            <w:r w:rsidRPr="003503C1">
              <w:rPr>
                <w:noProof/>
              </w:rPr>
              <w:drawing>
                <wp:inline distT="0" distB="0" distL="0" distR="0" wp14:anchorId="1CF9C0BA" wp14:editId="34636B2D">
                  <wp:extent cx="4953000" cy="4762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000" cy="476250"/>
                          </a:xfrm>
                          <a:prstGeom prst="rect">
                            <a:avLst/>
                          </a:prstGeom>
                        </pic:spPr>
                      </pic:pic>
                    </a:graphicData>
                  </a:graphic>
                </wp:inline>
              </w:drawing>
            </w:r>
            <w:r w:rsidRPr="003503C1">
              <w:rPr>
                <w:noProof/>
              </w:rPr>
              <w:drawing>
                <wp:inline distT="0" distB="0" distL="0" distR="0" wp14:anchorId="65135B63" wp14:editId="32A5CE17">
                  <wp:extent cx="4791075" cy="30480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1075" cy="304800"/>
                          </a:xfrm>
                          <a:prstGeom prst="rect">
                            <a:avLst/>
                          </a:prstGeom>
                        </pic:spPr>
                      </pic:pic>
                    </a:graphicData>
                  </a:graphic>
                </wp:inline>
              </w:drawing>
            </w:r>
          </w:p>
          <w:p w:rsidR="00581491" w:rsidRDefault="00581491" w:rsidP="005E7504">
            <w:pPr>
              <w:rPr>
                <w:b/>
                <w:color w:val="FF0000"/>
                <w:highlight w:val="yellow"/>
              </w:rPr>
            </w:pPr>
          </w:p>
        </w:tc>
      </w:tr>
      <w:tr w:rsidR="00581491" w:rsidTr="005E7504">
        <w:tc>
          <w:tcPr>
            <w:tcW w:w="10915" w:type="dxa"/>
          </w:tcPr>
          <w:p w:rsidR="00581491" w:rsidRDefault="00581491" w:rsidP="005E7504">
            <w:pPr>
              <w:rPr>
                <w:iCs/>
              </w:rPr>
            </w:pPr>
            <w:r w:rsidRPr="0046796D">
              <w:rPr>
                <w:rFonts w:ascii="SimSun" w:eastAsia="SimSun" w:hAnsi="SimSun" w:cs="SimSun" w:hint="eastAsia"/>
                <w:iCs/>
              </w:rPr>
              <w:t>挂科</w:t>
            </w:r>
            <w:r w:rsidRPr="0046796D">
              <w:rPr>
                <w:rFonts w:hint="eastAsia"/>
                <w:iCs/>
              </w:rPr>
              <w:t xml:space="preserve">; </w:t>
            </w:r>
            <w:r w:rsidRPr="0046796D">
              <w:rPr>
                <w:rFonts w:ascii="SimSun" w:eastAsia="SimSun" w:hAnsi="SimSun" w:cs="SimSun" w:hint="eastAsia"/>
                <w:iCs/>
              </w:rPr>
              <w:t>未通过</w:t>
            </w:r>
            <w:r w:rsidRPr="00375A40">
              <w:rPr>
                <w:iCs/>
              </w:rPr>
              <w:t xml:space="preserve"> (</w:t>
            </w:r>
            <w:r w:rsidRPr="0046796D">
              <w:rPr>
                <w:rFonts w:ascii="SimSun" w:eastAsia="SimSun" w:hAnsi="SimSun" w:cs="SimSun" w:hint="eastAsia"/>
                <w:iCs/>
              </w:rPr>
              <w:t>考试或课程</w:t>
            </w:r>
            <w:r w:rsidRPr="00375A40">
              <w:rPr>
                <w:iCs/>
              </w:rPr>
              <w:t xml:space="preserve">)  </w:t>
            </w:r>
            <w:r w:rsidR="00537ADE">
              <w:rPr>
                <w:iCs/>
              </w:rPr>
              <w:t xml:space="preserve"> </w:t>
            </w:r>
            <w:r w:rsidRPr="00375A40">
              <w:rPr>
                <w:iCs/>
              </w:rPr>
              <w:t>If you flunk an exam or a course, you fail to reach the required standard</w:t>
            </w:r>
            <w:r>
              <w:rPr>
                <w:iCs/>
              </w:rPr>
              <w:t>.</w:t>
            </w:r>
          </w:p>
          <w:p w:rsidR="00581491" w:rsidRDefault="00581491" w:rsidP="005E7504">
            <w:pPr>
              <w:rPr>
                <w:b/>
                <w:iCs/>
                <w:highlight w:val="yellow"/>
                <w:u w:val="single"/>
              </w:rPr>
            </w:pPr>
            <w:r>
              <w:rPr>
                <w:b/>
                <w:iCs/>
                <w:highlight w:val="yellow"/>
                <w:u w:val="single"/>
              </w:rPr>
              <w:t>[</w:t>
            </w:r>
            <w:r w:rsidR="009F047C">
              <w:rPr>
                <w:b/>
                <w:iCs/>
                <w:highlight w:val="yellow"/>
                <w:u w:val="single"/>
              </w:rPr>
              <w:t xml:space="preserve"> </w:t>
            </w:r>
            <w:r w:rsidRPr="0046796D">
              <w:rPr>
                <w:rFonts w:ascii="SimSun" w:eastAsia="SimSun" w:hAnsi="SimSun" w:cs="SimSun" w:hint="eastAsia"/>
                <w:b/>
                <w:iCs/>
                <w:highlight w:val="yellow"/>
                <w:u w:val="single"/>
              </w:rPr>
              <w:t>因为挂科而被退学</w:t>
            </w:r>
            <w:r w:rsidRPr="0046796D">
              <w:rPr>
                <w:b/>
                <w:iCs/>
                <w:highlight w:val="yellow"/>
                <w:u w:val="single"/>
              </w:rPr>
              <w:t xml:space="preserve">: </w:t>
            </w:r>
            <w:r w:rsidRPr="00375A40">
              <w:rPr>
                <w:b/>
                <w:iCs/>
                <w:highlight w:val="yellow"/>
                <w:u w:val="single"/>
              </w:rPr>
              <w:t>Sb. flunk out of school</w:t>
            </w:r>
            <w:r w:rsidR="009F047C">
              <w:rPr>
                <w:b/>
                <w:iCs/>
                <w:highlight w:val="yellow"/>
                <w:u w:val="single"/>
              </w:rPr>
              <w:t xml:space="preserve"> </w:t>
            </w:r>
            <w:r>
              <w:rPr>
                <w:b/>
                <w:iCs/>
                <w:highlight w:val="yellow"/>
                <w:u w:val="single"/>
              </w:rPr>
              <w:t>]</w:t>
            </w:r>
          </w:p>
          <w:p w:rsidR="00581491" w:rsidRDefault="00581491" w:rsidP="005E7504">
            <w:pPr>
              <w:rPr>
                <w:iCs/>
              </w:rPr>
            </w:pPr>
            <w:r w:rsidRPr="00375A40">
              <w:rPr>
                <w:b/>
                <w:iCs/>
                <w:highlight w:val="yellow"/>
                <w:u w:val="single"/>
              </w:rPr>
              <w:t>[ flunk a subject; flunk my chemistry; flunk my geometry ]</w:t>
            </w:r>
            <w:r w:rsidRPr="00375A40">
              <w:rPr>
                <w:iCs/>
              </w:rPr>
              <w:t xml:space="preserve">  </w:t>
            </w:r>
          </w:p>
          <w:p w:rsidR="00581491" w:rsidRDefault="00581491" w:rsidP="005E7504">
            <w:pPr>
              <w:rPr>
                <w:b/>
                <w:color w:val="FF0000"/>
                <w:highlight w:val="yellow"/>
              </w:rPr>
            </w:pPr>
          </w:p>
        </w:tc>
      </w:tr>
      <w:tr w:rsidR="00581491" w:rsidTr="005E7504">
        <w:tc>
          <w:tcPr>
            <w:tcW w:w="10915" w:type="dxa"/>
          </w:tcPr>
          <w:p w:rsidR="00581491" w:rsidRDefault="00581491" w:rsidP="005E7504">
            <w:pPr>
              <w:rPr>
                <w:b/>
                <w:color w:val="FF0000"/>
                <w:highlight w:val="yellow"/>
              </w:rPr>
            </w:pPr>
            <w:r>
              <w:rPr>
                <w:b/>
                <w:color w:val="FF0000"/>
                <w:highlight w:val="yellow"/>
              </w:rPr>
              <w:lastRenderedPageBreak/>
              <w:t>[</w:t>
            </w:r>
            <w:r w:rsidRPr="003805E6">
              <w:rPr>
                <w:rFonts w:hint="eastAsia"/>
                <w:b/>
                <w:color w:val="FF0000"/>
                <w:highlight w:val="yellow"/>
              </w:rPr>
              <w:t>虚拟语气</w:t>
            </w:r>
            <w:r>
              <w:rPr>
                <w:rFonts w:hint="eastAsia"/>
                <w:b/>
                <w:color w:val="FF0000"/>
                <w:highlight w:val="yellow"/>
              </w:rPr>
              <w:t>:</w:t>
            </w:r>
            <w:r>
              <w:rPr>
                <w:b/>
                <w:color w:val="FF0000"/>
                <w:highlight w:val="yellow"/>
              </w:rPr>
              <w:t xml:space="preserve"> </w:t>
            </w:r>
            <w:r w:rsidRPr="003805E6">
              <w:rPr>
                <w:b/>
                <w:color w:val="FF0000"/>
                <w:highlight w:val="yellow"/>
              </w:rPr>
              <w:t>a subjunctive mood</w:t>
            </w:r>
            <w:r>
              <w:rPr>
                <w:rFonts w:hint="eastAsia"/>
                <w:b/>
                <w:color w:val="FF0000"/>
                <w:highlight w:val="yellow"/>
              </w:rPr>
              <w:t>]</w:t>
            </w:r>
          </w:p>
          <w:p w:rsidR="00581491" w:rsidRPr="004D3213" w:rsidRDefault="00581491" w:rsidP="00FC0F1C">
            <w:pPr>
              <w:pStyle w:val="ListParagraph"/>
              <w:numPr>
                <w:ilvl w:val="0"/>
                <w:numId w:val="32"/>
              </w:numPr>
            </w:pPr>
            <w:r w:rsidRPr="004D3213">
              <w:t xml:space="preserve">I wish I </w:t>
            </w:r>
            <w:r w:rsidRPr="002B3054">
              <w:rPr>
                <w:b/>
                <w:color w:val="FF0000"/>
                <w:highlight w:val="yellow"/>
                <w:u w:val="single"/>
              </w:rPr>
              <w:t>had done</w:t>
            </w:r>
            <w:r w:rsidRPr="004D3213">
              <w:t xml:space="preserve"> sth</w:t>
            </w:r>
            <w:r>
              <w:t xml:space="preserve">  </w:t>
            </w:r>
            <w:r w:rsidRPr="002B3054">
              <w:sym w:font="Wingdings" w:char="F0E8"/>
            </w:r>
            <w:r>
              <w:rPr>
                <w:rFonts w:hint="eastAsia"/>
              </w:rPr>
              <w:t>针对“过去”的情况</w:t>
            </w:r>
            <w:r>
              <w:t xml:space="preserve"> </w:t>
            </w:r>
            <w:r>
              <w:br/>
              <w:t xml:space="preserve">e.g. I wish I </w:t>
            </w:r>
            <w:r w:rsidRPr="002B3054">
              <w:rPr>
                <w:b/>
                <w:color w:val="FF0000"/>
                <w:highlight w:val="yellow"/>
                <w:u w:val="single"/>
              </w:rPr>
              <w:t>had gained</w:t>
            </w:r>
            <w:r>
              <w:t xml:space="preserve"> my MSc degree in SMU 10 year ago in Canada (which means I didn’t get that degree at that time), which is a subject I don’t wanna </w:t>
            </w:r>
            <w:r w:rsidRPr="007E39AF">
              <w:rPr>
                <w:b/>
                <w:highlight w:val="yellow"/>
                <w:u w:val="single"/>
              </w:rPr>
              <w:t>dwell on</w:t>
            </w:r>
            <w:r>
              <w:rPr>
                <w:rFonts w:hint="eastAsia"/>
              </w:rPr>
              <w:t>是一个我不想聊的话题。</w:t>
            </w:r>
          </w:p>
          <w:p w:rsidR="00581491" w:rsidRPr="004D3213" w:rsidRDefault="00581491" w:rsidP="00FC0F1C">
            <w:pPr>
              <w:pStyle w:val="ListParagraph"/>
              <w:numPr>
                <w:ilvl w:val="0"/>
                <w:numId w:val="32"/>
              </w:numPr>
            </w:pPr>
            <w:r w:rsidRPr="004D3213">
              <w:t xml:space="preserve">I wish I </w:t>
            </w:r>
            <w:r w:rsidRPr="002B3054">
              <w:rPr>
                <w:b/>
                <w:color w:val="FF0000"/>
                <w:highlight w:val="yellow"/>
                <w:u w:val="single"/>
              </w:rPr>
              <w:t>were</w:t>
            </w:r>
            <w:r w:rsidRPr="004D3213">
              <w:rPr>
                <w:color w:val="FF0000"/>
              </w:rPr>
              <w:t xml:space="preserve"> </w:t>
            </w:r>
            <w:r w:rsidRPr="004D3213">
              <w:t xml:space="preserve">a rich girl.   </w:t>
            </w:r>
            <w:r w:rsidRPr="004D3213">
              <w:sym w:font="Wingdings" w:char="F0E8"/>
            </w:r>
            <w:r w:rsidRPr="004D3213">
              <w:rPr>
                <w:rFonts w:hint="eastAsia"/>
              </w:rPr>
              <w:t>针对“现在”的情况，我真希望我“现在”是个有钱人</w:t>
            </w:r>
            <w:r w:rsidRPr="004D3213">
              <w:t>, which indicates that I’m not rich now.</w:t>
            </w:r>
          </w:p>
          <w:p w:rsidR="00581491" w:rsidRDefault="00581491" w:rsidP="005E7504">
            <w:r>
              <w:t>e.g.</w:t>
            </w:r>
          </w:p>
          <w:p w:rsidR="00581491" w:rsidRPr="003503C1" w:rsidRDefault="00581491" w:rsidP="005E7504">
            <w:r w:rsidRPr="003503C1">
              <w:rPr>
                <w:noProof/>
              </w:rPr>
              <w:drawing>
                <wp:inline distT="0" distB="0" distL="0" distR="0" wp14:anchorId="1DE01C21" wp14:editId="39A3D450">
                  <wp:extent cx="6254496" cy="545247"/>
                  <wp:effectExtent l="0" t="0" r="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41937" cy="552870"/>
                          </a:xfrm>
                          <a:prstGeom prst="rect">
                            <a:avLst/>
                          </a:prstGeom>
                        </pic:spPr>
                      </pic:pic>
                    </a:graphicData>
                  </a:graphic>
                </wp:inline>
              </w:drawing>
            </w:r>
          </w:p>
          <w:p w:rsidR="00581491" w:rsidRDefault="00581491" w:rsidP="005E7504">
            <w:r>
              <w:rPr>
                <w:noProof/>
              </w:rPr>
              <w:drawing>
                <wp:inline distT="0" distB="0" distL="0" distR="0" wp14:anchorId="5D14CEFD" wp14:editId="02559628">
                  <wp:extent cx="3789274" cy="346369"/>
                  <wp:effectExtent l="0" t="0" r="190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6083" cy="353390"/>
                          </a:xfrm>
                          <a:prstGeom prst="rect">
                            <a:avLst/>
                          </a:prstGeom>
                        </pic:spPr>
                      </pic:pic>
                    </a:graphicData>
                  </a:graphic>
                </wp:inline>
              </w:drawing>
            </w:r>
          </w:p>
          <w:p w:rsidR="00581491" w:rsidRPr="003503C1" w:rsidRDefault="00581491" w:rsidP="005E7504">
            <w:r>
              <w:t>//</w:t>
            </w:r>
            <w:r w:rsidRPr="003503C1">
              <w:rPr>
                <w:rFonts w:hint="eastAsia"/>
              </w:rPr>
              <w:t>[</w:t>
            </w:r>
            <w:r>
              <w:t xml:space="preserve"> </w:t>
            </w:r>
            <w:r w:rsidRPr="003503C1">
              <w:rPr>
                <w:rFonts w:hint="eastAsia"/>
              </w:rPr>
              <w:t>空档年，间隔年〔指中学毕业后上大学前的一年，有的年轻人利用这一年旅游、挣钱或积累工作经验〕</w:t>
            </w:r>
            <w:r w:rsidRPr="003503C1">
              <w:rPr>
                <w:b/>
                <w:color w:val="FF0000"/>
                <w:highlight w:val="yellow"/>
                <w:u w:val="single"/>
              </w:rPr>
              <w:t xml:space="preserve">gap year: </w:t>
            </w:r>
            <w:r w:rsidRPr="003503C1">
              <w:rPr>
                <w:rFonts w:hint="eastAsia"/>
                <w:b/>
                <w:color w:val="FF0000"/>
                <w:highlight w:val="yellow"/>
                <w:u w:val="single"/>
              </w:rPr>
              <w:t>注意连读</w:t>
            </w:r>
            <w:r w:rsidRPr="003503C1">
              <w:rPr>
                <w:rFonts w:hint="eastAsia"/>
                <w:highlight w:val="yellow"/>
              </w:rPr>
              <w:t xml:space="preserve"> ]</w:t>
            </w:r>
            <w:r>
              <w:rPr>
                <w:highlight w:val="yellow"/>
              </w:rPr>
              <w:t xml:space="preserve">  </w:t>
            </w:r>
            <w:r w:rsidRPr="003503C1">
              <w:t>a year between leaving school and going to university, which some young people use as an opportunity to travel, earn money, or get experience of working; a year's break taken by a student between leaving school and starting further education</w:t>
            </w:r>
          </w:p>
          <w:p w:rsidR="00581491" w:rsidRDefault="00581491" w:rsidP="005E7504"/>
        </w:tc>
      </w:tr>
    </w:tbl>
    <w:p w:rsidR="00FD3552" w:rsidRDefault="00FD3552" w:rsidP="00DE0F38"/>
    <w:p w:rsidR="00E3291E" w:rsidRDefault="00E3291E" w:rsidP="00DE0F38"/>
    <w:p w:rsidR="00E3291E" w:rsidRDefault="00E3291E" w:rsidP="00DE0F38"/>
    <w:p w:rsidR="006F118F" w:rsidRPr="006F118F" w:rsidRDefault="006F118F" w:rsidP="00DE372E">
      <w:pPr>
        <w:pStyle w:val="Heading2"/>
      </w:pPr>
      <w:r w:rsidRPr="006F118F">
        <w:t xml:space="preserve">It's Test Time </w:t>
      </w:r>
    </w:p>
    <w:p w:rsidR="006F118F" w:rsidRPr="006F118F" w:rsidRDefault="003D542D" w:rsidP="006F118F">
      <w:pPr>
        <w:spacing w:before="100" w:beforeAutospacing="1" w:after="100" w:afterAutospacing="1"/>
      </w:pPr>
      <w:r>
        <w:t>s</w:t>
      </w:r>
      <w:r w:rsidR="006F118F" w:rsidRPr="006F118F">
        <w:rPr>
          <w:noProof/>
        </w:rPr>
        <w:drawing>
          <wp:inline distT="0" distB="0" distL="0" distR="0">
            <wp:extent cx="2380615" cy="1587500"/>
            <wp:effectExtent l="0" t="0" r="635" b="0"/>
            <wp:docPr id="125" name="Picture 125" descr="https://cns2.ef-cdn.com/Juno/11/51/63/v/115163/GE_7.5.4.1.3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ns2.ef-cdn.com/Juno/11/51/63/v/115163/GE_7.5.4.1.3_test.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380615" cy="1587500"/>
                    </a:xfrm>
                    <a:prstGeom prst="rect">
                      <a:avLst/>
                    </a:prstGeom>
                    <a:noFill/>
                    <a:ln>
                      <a:noFill/>
                    </a:ln>
                  </pic:spPr>
                </pic:pic>
              </a:graphicData>
            </a:graphic>
          </wp:inline>
        </w:drawing>
      </w:r>
      <w:r w:rsidR="006F118F" w:rsidRPr="006F118F">
        <w:t>It's August, and people are going back to college. They're also taking a lot of English language tests.</w:t>
      </w:r>
    </w:p>
    <w:p w:rsidR="006F118F" w:rsidRPr="006F118F" w:rsidRDefault="006F118F" w:rsidP="006F118F">
      <w:pPr>
        <w:spacing w:before="100" w:beforeAutospacing="1" w:after="100" w:afterAutospacing="1"/>
      </w:pPr>
      <w:r w:rsidRPr="006F118F">
        <w:t xml:space="preserve">"The </w:t>
      </w:r>
      <w:r w:rsidRPr="006F118F">
        <w:rPr>
          <w:b/>
        </w:rPr>
        <w:t>trend</w:t>
      </w:r>
      <w:r w:rsidRPr="006F118F">
        <w:t xml:space="preserve"> in language education is to give students tests many times a year," said Trevor, City College president. "In the 1990s, we only gave tests once a year."</w:t>
      </w:r>
    </w:p>
    <w:p w:rsidR="00AA4540" w:rsidRDefault="006F118F" w:rsidP="006F118F">
      <w:pPr>
        <w:spacing w:before="100" w:beforeAutospacing="1" w:after="100" w:afterAutospacing="1"/>
      </w:pPr>
      <w:r w:rsidRPr="006F118F">
        <w:t xml:space="preserve">The tests help the college </w:t>
      </w:r>
      <w:r w:rsidRPr="006F118F">
        <w:rPr>
          <w:b/>
        </w:rPr>
        <w:t>figure out</w:t>
      </w:r>
      <w:r w:rsidRPr="006F118F">
        <w:t xml:space="preserve"> which students need special language classes, he said.</w:t>
      </w:r>
      <w:r w:rsidR="00AA4540">
        <w:t xml:space="preserve"> </w:t>
      </w:r>
    </w:p>
    <w:p w:rsidR="00AA4540" w:rsidRDefault="006F118F" w:rsidP="006F118F">
      <w:pPr>
        <w:spacing w:before="100" w:beforeAutospacing="1" w:after="100" w:afterAutospacing="1"/>
      </w:pPr>
      <w:r w:rsidRPr="006F118F">
        <w:t>"If the student passes the test, he can continue in his regular classes." But what happens if the student doesn't pass? What if the student fails?</w:t>
      </w:r>
      <w:r w:rsidR="00AA4540">
        <w:t xml:space="preserve"> </w:t>
      </w:r>
    </w:p>
    <w:p w:rsidR="006F118F" w:rsidRPr="006F118F" w:rsidRDefault="006F118F" w:rsidP="006F118F">
      <w:pPr>
        <w:spacing w:before="100" w:beforeAutospacing="1" w:after="100" w:afterAutospacing="1"/>
      </w:pPr>
      <w:r w:rsidRPr="006F118F">
        <w:t xml:space="preserve">"If the student </w:t>
      </w:r>
      <w:r w:rsidRPr="00AA4540">
        <w:rPr>
          <w:b/>
          <w:highlight w:val="yellow"/>
          <w:u w:val="single"/>
        </w:rPr>
        <w:t>fails</w:t>
      </w:r>
      <w:r w:rsidR="00AA4540" w:rsidRPr="00AA4540">
        <w:rPr>
          <w:b/>
          <w:highlight w:val="yellow"/>
          <w:u w:val="single"/>
        </w:rPr>
        <w:t xml:space="preserve"> the grade</w:t>
      </w:r>
      <w:r w:rsidRPr="006F118F">
        <w:t>, there are special classes that can help," Burke said. "Or, sometimes, he can take the test again."</w:t>
      </w:r>
    </w:p>
    <w:p w:rsidR="000C5E20" w:rsidRPr="000C5E20" w:rsidRDefault="000C5E20" w:rsidP="000C5E20">
      <w:pPr>
        <w:pStyle w:val="Heading2"/>
      </w:pPr>
      <w:r w:rsidRPr="000C5E20">
        <w:t>Talking about what's typical</w:t>
      </w:r>
    </w:p>
    <w:p w:rsidR="000C5E20" w:rsidRPr="000C5E20" w:rsidRDefault="000C5E20" w:rsidP="000C5E20">
      <w:r w:rsidRPr="000C5E20">
        <w:t> </w:t>
      </w:r>
    </w:p>
    <w:tbl>
      <w:tblPr>
        <w:tblW w:w="5276" w:type="pct"/>
        <w:tblCellSpacing w:w="0" w:type="dxa"/>
        <w:tblCellMar>
          <w:left w:w="0" w:type="dxa"/>
          <w:right w:w="0" w:type="dxa"/>
        </w:tblCellMar>
        <w:tblLook w:val="04A0" w:firstRow="1" w:lastRow="0" w:firstColumn="1" w:lastColumn="0" w:noHBand="0" w:noVBand="1"/>
      </w:tblPr>
      <w:tblGrid>
        <w:gridCol w:w="20"/>
        <w:gridCol w:w="5237"/>
        <w:gridCol w:w="4741"/>
      </w:tblGrid>
      <w:tr w:rsidR="000C5E20" w:rsidRPr="000C5E20" w:rsidTr="00D54C54">
        <w:trPr>
          <w:tblCellSpacing w:w="0" w:type="dxa"/>
        </w:trPr>
        <w:tc>
          <w:tcPr>
            <w:tcW w:w="4988" w:type="pct"/>
            <w:gridSpan w:val="3"/>
            <w:vAlign w:val="center"/>
            <w:hideMark/>
          </w:tcPr>
          <w:p w:rsidR="000C5E20" w:rsidRPr="000C5E20" w:rsidRDefault="000C5E20" w:rsidP="000C5E20">
            <w:r w:rsidRPr="000C5E20">
              <w:lastRenderedPageBreak/>
              <w:t xml:space="preserve">You can use the following expressions to talk about what's typical. If the expression refers to a noun, use the preposition </w:t>
            </w:r>
            <w:r w:rsidRPr="000C5E20">
              <w:rPr>
                <w:b/>
                <w:bCs/>
              </w:rPr>
              <w:t>for</w:t>
            </w:r>
            <w:r w:rsidRPr="000C5E20">
              <w:t xml:space="preserve">; if the expression refers to a verb, use </w:t>
            </w:r>
            <w:r w:rsidRPr="000C5E20">
              <w:rPr>
                <w:b/>
                <w:bCs/>
              </w:rPr>
              <w:t>to</w:t>
            </w:r>
            <w:r w:rsidRPr="000C5E20">
              <w:t>.</w:t>
            </w:r>
          </w:p>
        </w:tc>
      </w:tr>
      <w:tr w:rsidR="000C5E20" w:rsidRPr="000C5E20" w:rsidTr="00D54C54">
        <w:trPr>
          <w:tblCellSpacing w:w="0" w:type="dxa"/>
        </w:trPr>
        <w:tc>
          <w:tcPr>
            <w:tcW w:w="2623" w:type="pct"/>
            <w:gridSpan w:val="2"/>
            <w:vAlign w:val="center"/>
            <w:hideMark/>
          </w:tcPr>
          <w:p w:rsidR="000C5E20" w:rsidRPr="000C5E20" w:rsidRDefault="000C5E20" w:rsidP="000C5E20">
            <w:r w:rsidRPr="000C5E20">
              <w:t> </w:t>
            </w:r>
          </w:p>
        </w:tc>
        <w:tc>
          <w:tcPr>
            <w:tcW w:w="0" w:type="auto"/>
            <w:vAlign w:val="center"/>
            <w:hideMark/>
          </w:tcPr>
          <w:p w:rsidR="000C5E20" w:rsidRPr="000C5E20" w:rsidRDefault="000C5E20" w:rsidP="000C5E20">
            <w:r w:rsidRPr="000C5E20">
              <w:t> </w:t>
            </w:r>
          </w:p>
        </w:tc>
      </w:tr>
      <w:tr w:rsidR="000C5E20" w:rsidRPr="000C5E20" w:rsidTr="00D54C54">
        <w:trPr>
          <w:tblCellSpacing w:w="0" w:type="dxa"/>
        </w:trPr>
        <w:tc>
          <w:tcPr>
            <w:tcW w:w="10" w:type="pct"/>
            <w:vAlign w:val="center"/>
            <w:hideMark/>
          </w:tcPr>
          <w:p w:rsidR="000C5E20" w:rsidRPr="000C5E20" w:rsidRDefault="000C5E20" w:rsidP="000C5E20"/>
        </w:tc>
        <w:tc>
          <w:tcPr>
            <w:tcW w:w="2613" w:type="pct"/>
            <w:vAlign w:val="center"/>
            <w:hideMark/>
          </w:tcPr>
          <w:p w:rsidR="000C5E20" w:rsidRPr="000C5E20" w:rsidRDefault="000C5E20" w:rsidP="000C5E20">
            <w:pPr>
              <w:rPr>
                <w:sz w:val="20"/>
                <w:szCs w:val="20"/>
              </w:rPr>
            </w:pPr>
          </w:p>
        </w:tc>
        <w:tc>
          <w:tcPr>
            <w:tcW w:w="0" w:type="auto"/>
            <w:vAlign w:val="center"/>
            <w:hideMark/>
          </w:tcPr>
          <w:p w:rsidR="000C5E20" w:rsidRPr="000C5E20" w:rsidRDefault="000C5E20" w:rsidP="000C5E20">
            <w:pPr>
              <w:rPr>
                <w:sz w:val="20"/>
                <w:szCs w:val="20"/>
              </w:rPr>
            </w:pPr>
          </w:p>
        </w:tc>
      </w:tr>
      <w:tr w:rsidR="000C5E20" w:rsidRPr="000C5E20" w:rsidTr="00D54C54">
        <w:trPr>
          <w:tblCellSpacing w:w="0" w:type="dxa"/>
        </w:trPr>
        <w:tc>
          <w:tcPr>
            <w:tcW w:w="10" w:type="pct"/>
            <w:vAlign w:val="center"/>
            <w:hideMark/>
          </w:tcPr>
          <w:p w:rsidR="000C5E20" w:rsidRPr="000C5E20" w:rsidRDefault="000C5E20" w:rsidP="000C5E20"/>
        </w:tc>
        <w:tc>
          <w:tcPr>
            <w:tcW w:w="2613" w:type="pct"/>
            <w:vAlign w:val="center"/>
            <w:hideMark/>
          </w:tcPr>
          <w:p w:rsidR="000C5E20" w:rsidRPr="000C5E20" w:rsidRDefault="000C5E20" w:rsidP="009D3A4F">
            <w:r w:rsidRPr="000C5E20">
              <w:rPr>
                <w:i/>
                <w:iCs/>
              </w:rPr>
              <w:t xml:space="preserve">It's </w:t>
            </w:r>
            <w:r w:rsidRPr="000C5E20">
              <w:rPr>
                <w:b/>
                <w:bCs/>
                <w:i/>
                <w:iCs/>
              </w:rPr>
              <w:t>common for</w:t>
            </w:r>
            <w:r w:rsidRPr="000C5E20">
              <w:rPr>
                <w:i/>
                <w:iCs/>
              </w:rPr>
              <w:t xml:space="preserve"> older people to go back to school. </w:t>
            </w:r>
          </w:p>
        </w:tc>
        <w:tc>
          <w:tcPr>
            <w:tcW w:w="0" w:type="auto"/>
            <w:vAlign w:val="center"/>
            <w:hideMark/>
          </w:tcPr>
          <w:p w:rsidR="000C5E20" w:rsidRPr="000C5E20" w:rsidRDefault="000C5E20" w:rsidP="000C5E20"/>
        </w:tc>
      </w:tr>
      <w:tr w:rsidR="000C5E20" w:rsidRPr="000C5E20" w:rsidTr="00D54C54">
        <w:trPr>
          <w:tblCellSpacing w:w="0" w:type="dxa"/>
        </w:trPr>
        <w:tc>
          <w:tcPr>
            <w:tcW w:w="10" w:type="pct"/>
            <w:vAlign w:val="center"/>
            <w:hideMark/>
          </w:tcPr>
          <w:p w:rsidR="000C5E20" w:rsidRPr="000C5E20" w:rsidRDefault="000C5E20" w:rsidP="000C5E20"/>
        </w:tc>
        <w:tc>
          <w:tcPr>
            <w:tcW w:w="2613" w:type="pct"/>
            <w:vAlign w:val="center"/>
            <w:hideMark/>
          </w:tcPr>
          <w:p w:rsidR="000C5E20" w:rsidRPr="000C5E20" w:rsidRDefault="000C5E20" w:rsidP="000C5E20">
            <w:pPr>
              <w:rPr>
                <w:sz w:val="20"/>
                <w:szCs w:val="20"/>
              </w:rPr>
            </w:pPr>
          </w:p>
        </w:tc>
        <w:tc>
          <w:tcPr>
            <w:tcW w:w="0" w:type="auto"/>
            <w:vAlign w:val="center"/>
            <w:hideMark/>
          </w:tcPr>
          <w:p w:rsidR="000C5E20" w:rsidRPr="000C5E20" w:rsidRDefault="000C5E20" w:rsidP="000C5E20">
            <w:pPr>
              <w:rPr>
                <w:sz w:val="20"/>
                <w:szCs w:val="20"/>
              </w:rPr>
            </w:pPr>
          </w:p>
        </w:tc>
      </w:tr>
    </w:tbl>
    <w:p w:rsidR="000C5E20" w:rsidRPr="000C5E20" w:rsidRDefault="000C5E20" w:rsidP="000C5E20">
      <w:pPr>
        <w:rPr>
          <w:vanish/>
        </w:rPr>
      </w:pPr>
    </w:p>
    <w:tbl>
      <w:tblPr>
        <w:tblW w:w="5000" w:type="pct"/>
        <w:tblCellSpacing w:w="0" w:type="dxa"/>
        <w:tblCellMar>
          <w:left w:w="0" w:type="dxa"/>
          <w:right w:w="0" w:type="dxa"/>
        </w:tblCellMar>
        <w:tblLook w:val="04A0" w:firstRow="1" w:lastRow="0" w:firstColumn="1" w:lastColumn="0" w:noHBand="0" w:noVBand="1"/>
      </w:tblPr>
      <w:tblGrid>
        <w:gridCol w:w="16"/>
        <w:gridCol w:w="9444"/>
        <w:gridCol w:w="15"/>
      </w:tblGrid>
      <w:tr w:rsidR="000C5E20" w:rsidRPr="000C5E20" w:rsidTr="000C5E20">
        <w:trPr>
          <w:tblCellSpacing w:w="0" w:type="dxa"/>
        </w:trPr>
        <w:tc>
          <w:tcPr>
            <w:tcW w:w="0" w:type="auto"/>
            <w:vAlign w:val="center"/>
            <w:hideMark/>
          </w:tcPr>
          <w:p w:rsidR="000C5E20" w:rsidRPr="000C5E20" w:rsidRDefault="000C5E20" w:rsidP="000C5E20"/>
        </w:tc>
        <w:tc>
          <w:tcPr>
            <w:tcW w:w="0" w:type="auto"/>
            <w:vAlign w:val="center"/>
            <w:hideMark/>
          </w:tcPr>
          <w:p w:rsidR="000C5E20" w:rsidRPr="000C5E20" w:rsidRDefault="000C5E20" w:rsidP="000C5E20">
            <w:r w:rsidRPr="000C5E20">
              <w:rPr>
                <w:i/>
                <w:iCs/>
              </w:rPr>
              <w:t xml:space="preserve">It's pretty </w:t>
            </w:r>
            <w:r w:rsidRPr="000C5E20">
              <w:rPr>
                <w:b/>
                <w:bCs/>
                <w:i/>
                <w:iCs/>
              </w:rPr>
              <w:t>normal to</w:t>
            </w:r>
            <w:r w:rsidRPr="000C5E20">
              <w:rPr>
                <w:i/>
                <w:iCs/>
              </w:rPr>
              <w:t xml:space="preserve"> start college at 18. </w:t>
            </w:r>
          </w:p>
        </w:tc>
        <w:tc>
          <w:tcPr>
            <w:tcW w:w="0" w:type="auto"/>
            <w:vAlign w:val="center"/>
            <w:hideMark/>
          </w:tcPr>
          <w:p w:rsidR="000C5E20" w:rsidRPr="000C5E20" w:rsidRDefault="000C5E20" w:rsidP="000C5E20"/>
        </w:tc>
      </w:tr>
      <w:tr w:rsidR="000C5E20" w:rsidRPr="000C5E20" w:rsidTr="000C5E20">
        <w:trPr>
          <w:tblCellSpacing w:w="0" w:type="dxa"/>
        </w:trPr>
        <w:tc>
          <w:tcPr>
            <w:tcW w:w="0" w:type="auto"/>
            <w:gridSpan w:val="3"/>
            <w:vAlign w:val="center"/>
            <w:hideMark/>
          </w:tcPr>
          <w:p w:rsidR="000C5E20" w:rsidRPr="000C5E20" w:rsidRDefault="000C5E20" w:rsidP="000C5E20">
            <w:r w:rsidRPr="000C5E20">
              <w:br/>
              <w:t xml:space="preserve">You can </w:t>
            </w:r>
            <w:r w:rsidRPr="009F6D22">
              <w:rPr>
                <w:b/>
                <w:highlight w:val="yellow"/>
                <w:u w:val="single"/>
              </w:rPr>
              <w:t>add emphasis</w:t>
            </w:r>
            <w:r w:rsidRPr="000C5E20">
              <w:t xml:space="preserve"> to your statement by using </w:t>
            </w:r>
            <w:r w:rsidRPr="009F6D22">
              <w:rPr>
                <w:b/>
                <w:highlight w:val="yellow"/>
                <w:u w:val="single"/>
              </w:rPr>
              <w:t>a double negative</w:t>
            </w:r>
            <w:r w:rsidRPr="000C5E20">
              <w:t>.</w:t>
            </w:r>
            <w:r w:rsidRPr="000C5E20">
              <w:br/>
              <w:t> </w:t>
            </w:r>
          </w:p>
        </w:tc>
      </w:tr>
      <w:tr w:rsidR="000C5E20" w:rsidRPr="000C5E20" w:rsidTr="000C5E20">
        <w:trPr>
          <w:tblCellSpacing w:w="0" w:type="dxa"/>
        </w:trPr>
        <w:tc>
          <w:tcPr>
            <w:tcW w:w="0" w:type="auto"/>
            <w:vAlign w:val="center"/>
            <w:hideMark/>
          </w:tcPr>
          <w:p w:rsidR="000C5E20" w:rsidRPr="000C5E20" w:rsidRDefault="000C5E20" w:rsidP="000C5E20"/>
        </w:tc>
        <w:tc>
          <w:tcPr>
            <w:tcW w:w="0" w:type="auto"/>
            <w:vAlign w:val="center"/>
            <w:hideMark/>
          </w:tcPr>
          <w:p w:rsidR="000C5E20" w:rsidRPr="000C5E20" w:rsidRDefault="000C5E20" w:rsidP="000C5E20">
            <w:pPr>
              <w:rPr>
                <w:sz w:val="20"/>
                <w:szCs w:val="20"/>
              </w:rPr>
            </w:pPr>
          </w:p>
        </w:tc>
        <w:tc>
          <w:tcPr>
            <w:tcW w:w="0" w:type="auto"/>
            <w:vAlign w:val="center"/>
            <w:hideMark/>
          </w:tcPr>
          <w:p w:rsidR="000C5E20" w:rsidRPr="000C5E20" w:rsidRDefault="000C5E20" w:rsidP="000C5E20">
            <w:pPr>
              <w:rPr>
                <w:sz w:val="20"/>
                <w:szCs w:val="20"/>
              </w:rPr>
            </w:pPr>
          </w:p>
        </w:tc>
      </w:tr>
    </w:tbl>
    <w:p w:rsidR="000C5E20" w:rsidRPr="000C5E20" w:rsidRDefault="000C5E20" w:rsidP="000C5E20">
      <w:pPr>
        <w:rPr>
          <w:vanish/>
        </w:rPr>
      </w:pPr>
    </w:p>
    <w:tbl>
      <w:tblPr>
        <w:tblW w:w="5000" w:type="pct"/>
        <w:tblCellSpacing w:w="0" w:type="dxa"/>
        <w:tblCellMar>
          <w:left w:w="0" w:type="dxa"/>
          <w:right w:w="0" w:type="dxa"/>
        </w:tblCellMar>
        <w:tblLook w:val="04A0" w:firstRow="1" w:lastRow="0" w:firstColumn="1" w:lastColumn="0" w:noHBand="0" w:noVBand="1"/>
      </w:tblPr>
      <w:tblGrid>
        <w:gridCol w:w="13"/>
        <w:gridCol w:w="9450"/>
        <w:gridCol w:w="12"/>
      </w:tblGrid>
      <w:tr w:rsidR="000C5E20" w:rsidRPr="000C5E20" w:rsidTr="000C5E20">
        <w:trPr>
          <w:tblCellSpacing w:w="0" w:type="dxa"/>
        </w:trPr>
        <w:tc>
          <w:tcPr>
            <w:tcW w:w="0" w:type="auto"/>
            <w:vAlign w:val="center"/>
            <w:hideMark/>
          </w:tcPr>
          <w:p w:rsidR="000C5E20" w:rsidRPr="000C5E20" w:rsidRDefault="000C5E20" w:rsidP="000C5E20"/>
        </w:tc>
        <w:tc>
          <w:tcPr>
            <w:tcW w:w="0" w:type="auto"/>
            <w:vAlign w:val="center"/>
            <w:hideMark/>
          </w:tcPr>
          <w:p w:rsidR="000C5E20" w:rsidRPr="000C5E20" w:rsidRDefault="000C5E20" w:rsidP="000C5E20">
            <w:r w:rsidRPr="000C5E20">
              <w:rPr>
                <w:i/>
                <w:iCs/>
              </w:rPr>
              <w:t xml:space="preserve">It's </w:t>
            </w:r>
            <w:r w:rsidRPr="000C5E20">
              <w:rPr>
                <w:b/>
                <w:bCs/>
                <w:i/>
                <w:iCs/>
              </w:rPr>
              <w:t>not uncommon for</w:t>
            </w:r>
            <w:r w:rsidRPr="000C5E20">
              <w:rPr>
                <w:i/>
                <w:iCs/>
              </w:rPr>
              <w:t xml:space="preserve"> classes to start at 2 p.m.</w:t>
            </w:r>
          </w:p>
        </w:tc>
        <w:tc>
          <w:tcPr>
            <w:tcW w:w="0" w:type="auto"/>
            <w:vAlign w:val="center"/>
            <w:hideMark/>
          </w:tcPr>
          <w:p w:rsidR="000C5E20" w:rsidRPr="000C5E20" w:rsidRDefault="000C5E20" w:rsidP="000C5E20"/>
        </w:tc>
      </w:tr>
      <w:tr w:rsidR="000C5E20" w:rsidRPr="000C5E20" w:rsidTr="000C5E20">
        <w:trPr>
          <w:tblCellSpacing w:w="0" w:type="dxa"/>
        </w:trPr>
        <w:tc>
          <w:tcPr>
            <w:tcW w:w="0" w:type="auto"/>
            <w:vAlign w:val="center"/>
            <w:hideMark/>
          </w:tcPr>
          <w:p w:rsidR="000C5E20" w:rsidRPr="000C5E20" w:rsidRDefault="000C5E20" w:rsidP="000C5E20"/>
        </w:tc>
        <w:tc>
          <w:tcPr>
            <w:tcW w:w="0" w:type="auto"/>
            <w:vAlign w:val="center"/>
            <w:hideMark/>
          </w:tcPr>
          <w:p w:rsidR="000C5E20" w:rsidRPr="000C5E20" w:rsidRDefault="000C5E20" w:rsidP="000C5E20">
            <w:pPr>
              <w:rPr>
                <w:sz w:val="20"/>
                <w:szCs w:val="20"/>
              </w:rPr>
            </w:pPr>
          </w:p>
        </w:tc>
        <w:tc>
          <w:tcPr>
            <w:tcW w:w="0" w:type="auto"/>
            <w:vAlign w:val="center"/>
            <w:hideMark/>
          </w:tcPr>
          <w:p w:rsidR="000C5E20" w:rsidRPr="000C5E20" w:rsidRDefault="000C5E20" w:rsidP="000C5E20">
            <w:pPr>
              <w:rPr>
                <w:sz w:val="20"/>
                <w:szCs w:val="20"/>
              </w:rPr>
            </w:pPr>
          </w:p>
        </w:tc>
      </w:tr>
    </w:tbl>
    <w:p w:rsidR="000C5E20" w:rsidRPr="000C5E20" w:rsidRDefault="000C5E20" w:rsidP="000C5E20">
      <w:pPr>
        <w:rPr>
          <w:vanish/>
        </w:rPr>
      </w:pPr>
    </w:p>
    <w:tbl>
      <w:tblPr>
        <w:tblW w:w="5000" w:type="pct"/>
        <w:tblCellSpacing w:w="0" w:type="dxa"/>
        <w:tblCellMar>
          <w:left w:w="0" w:type="dxa"/>
          <w:right w:w="0" w:type="dxa"/>
        </w:tblCellMar>
        <w:tblLook w:val="04A0" w:firstRow="1" w:lastRow="0" w:firstColumn="1" w:lastColumn="0" w:noHBand="0" w:noVBand="1"/>
      </w:tblPr>
      <w:tblGrid>
        <w:gridCol w:w="12"/>
        <w:gridCol w:w="9450"/>
        <w:gridCol w:w="13"/>
      </w:tblGrid>
      <w:tr w:rsidR="000C5E20" w:rsidRPr="000C5E20" w:rsidTr="000C5E20">
        <w:trPr>
          <w:tblCellSpacing w:w="0" w:type="dxa"/>
        </w:trPr>
        <w:tc>
          <w:tcPr>
            <w:tcW w:w="0" w:type="auto"/>
            <w:vAlign w:val="center"/>
            <w:hideMark/>
          </w:tcPr>
          <w:p w:rsidR="000C5E20" w:rsidRPr="000C5E20" w:rsidRDefault="000C5E20" w:rsidP="000C5E20"/>
        </w:tc>
        <w:tc>
          <w:tcPr>
            <w:tcW w:w="0" w:type="auto"/>
            <w:vAlign w:val="center"/>
            <w:hideMark/>
          </w:tcPr>
          <w:p w:rsidR="000C5E20" w:rsidRPr="000C5E20" w:rsidRDefault="000C5E20" w:rsidP="000C5E20">
            <w:r w:rsidRPr="000C5E20">
              <w:rPr>
                <w:i/>
                <w:iCs/>
              </w:rPr>
              <w:t xml:space="preserve">It's </w:t>
            </w:r>
            <w:r w:rsidRPr="000C5E20">
              <w:rPr>
                <w:b/>
                <w:bCs/>
                <w:i/>
                <w:iCs/>
              </w:rPr>
              <w:t>not unusual to</w:t>
            </w:r>
            <w:r w:rsidRPr="000C5E20">
              <w:rPr>
                <w:i/>
                <w:iCs/>
              </w:rPr>
              <w:t xml:space="preserve"> study all night before a test.</w:t>
            </w:r>
          </w:p>
        </w:tc>
        <w:tc>
          <w:tcPr>
            <w:tcW w:w="0" w:type="auto"/>
            <w:vAlign w:val="center"/>
            <w:hideMark/>
          </w:tcPr>
          <w:p w:rsidR="000C5E20" w:rsidRPr="000C5E20" w:rsidRDefault="000C5E20" w:rsidP="000C5E20"/>
        </w:tc>
      </w:tr>
      <w:tr w:rsidR="000C5E20" w:rsidRPr="000C5E20" w:rsidTr="000C5E20">
        <w:trPr>
          <w:tblCellSpacing w:w="0" w:type="dxa"/>
        </w:trPr>
        <w:tc>
          <w:tcPr>
            <w:tcW w:w="0" w:type="auto"/>
            <w:gridSpan w:val="3"/>
            <w:vAlign w:val="center"/>
            <w:hideMark/>
          </w:tcPr>
          <w:p w:rsidR="000C5E20" w:rsidRPr="000C5E20" w:rsidRDefault="000C5E20" w:rsidP="000C5E20"/>
        </w:tc>
      </w:tr>
    </w:tbl>
    <w:p w:rsidR="000C5E20" w:rsidRPr="000C5E20" w:rsidRDefault="000C5E20" w:rsidP="000C5E20"/>
    <w:p w:rsidR="00E3291E" w:rsidRDefault="00E41509" w:rsidP="00DE0F38">
      <w:r w:rsidRPr="00E41509">
        <w:rPr>
          <w:b/>
          <w:u w:val="single"/>
        </w:rPr>
        <w:t>It's not surprising</w:t>
      </w:r>
      <w:r>
        <w:t xml:space="preserve"> that college costs are rising.</w:t>
      </w:r>
    </w:p>
    <w:p w:rsidR="00226DFB" w:rsidRDefault="00226DFB" w:rsidP="00DE0F38">
      <w:r w:rsidRPr="00226DFB">
        <w:rPr>
          <w:b/>
          <w:u w:val="single"/>
        </w:rPr>
        <w:t>It's the usual story</w:t>
      </w:r>
      <w:r>
        <w:t xml:space="preserve"> - work all day, study all night.</w:t>
      </w:r>
    </w:p>
    <w:p w:rsidR="00CC0235" w:rsidRDefault="00CC0235" w:rsidP="00DE0F38">
      <w:r w:rsidRPr="00A562EF">
        <w:rPr>
          <w:b/>
          <w:u w:val="single"/>
        </w:rPr>
        <w:t>It's pretty normal to</w:t>
      </w:r>
      <w:r>
        <w:t xml:space="preserve"> study all night before a test</w:t>
      </w:r>
      <w:r w:rsidR="00FB7D60">
        <w:t xml:space="preserve">, or even just before </w:t>
      </w:r>
      <w:r w:rsidR="00FB7D60" w:rsidRPr="00FB7D60">
        <w:rPr>
          <w:b/>
          <w:color w:val="FF0000"/>
          <w:highlight w:val="yellow"/>
          <w:u w:val="single"/>
        </w:rPr>
        <w:t>mocks</w:t>
      </w:r>
      <w:r w:rsidR="00FB7D60" w:rsidRPr="00FB7D60">
        <w:rPr>
          <w:rFonts w:ascii="SimSun" w:eastAsia="SimSun" w:hAnsi="SimSun" w:cs="SimSun" w:hint="eastAsia"/>
          <w:b/>
          <w:color w:val="FF0000"/>
          <w:highlight w:val="yellow"/>
          <w:u w:val="single"/>
        </w:rPr>
        <w:t>模拟考试</w:t>
      </w:r>
      <w:r w:rsidR="00FB7D60">
        <w:t>.</w:t>
      </w:r>
    </w:p>
    <w:p w:rsidR="0060557B" w:rsidRDefault="0060557B" w:rsidP="0060557B">
      <w:r w:rsidRPr="00E0378B">
        <w:rPr>
          <w:b/>
          <w:u w:val="single"/>
        </w:rPr>
        <w:t>It's common</w:t>
      </w:r>
      <w:r>
        <w:t xml:space="preserve"> to go back to school when you're older.</w:t>
      </w:r>
    </w:p>
    <w:p w:rsidR="00A562EF" w:rsidRPr="00342E8D" w:rsidRDefault="00A562EF" w:rsidP="00DE0F38">
      <w:r w:rsidRPr="006140FD">
        <w:rPr>
          <w:b/>
          <w:u w:val="single"/>
        </w:rPr>
        <w:t>It's not unusual</w:t>
      </w:r>
      <w:r>
        <w:t xml:space="preserve"> for wealthy children to go to college.</w:t>
      </w:r>
      <w:r w:rsidR="00E0378B">
        <w:rPr>
          <w:rFonts w:hint="eastAsia"/>
        </w:rPr>
        <w:t xml:space="preserve">   //</w:t>
      </w:r>
      <w:r w:rsidR="00E0378B" w:rsidRPr="00E0378B">
        <w:rPr>
          <w:b/>
          <w:highlight w:val="yellow"/>
          <w:u w:val="single"/>
        </w:rPr>
        <w:t xml:space="preserve"> </w:t>
      </w:r>
      <w:r w:rsidR="00E0378B" w:rsidRPr="009F6D22">
        <w:rPr>
          <w:b/>
          <w:highlight w:val="yellow"/>
          <w:u w:val="single"/>
        </w:rPr>
        <w:t>a double negativ</w:t>
      </w:r>
      <w:r w:rsidR="00342E8D">
        <w:rPr>
          <w:b/>
          <w:highlight w:val="yellow"/>
          <w:u w:val="single"/>
        </w:rPr>
        <w:t xml:space="preserve">e for </w:t>
      </w:r>
      <w:r w:rsidR="00342E8D" w:rsidRPr="009F6D22">
        <w:rPr>
          <w:b/>
          <w:highlight w:val="yellow"/>
          <w:u w:val="single"/>
        </w:rPr>
        <w:t>emphasis</w:t>
      </w:r>
    </w:p>
    <w:p w:rsidR="00E0378B" w:rsidRPr="00E0378B" w:rsidRDefault="00E0378B" w:rsidP="00DE0F38">
      <w:pPr>
        <w:rPr>
          <w:b/>
        </w:rPr>
      </w:pPr>
      <w:r w:rsidRPr="00E0378B">
        <w:rPr>
          <w:b/>
          <w:u w:val="single"/>
        </w:rPr>
        <w:t>It's not uncommon</w:t>
      </w:r>
      <w:r>
        <w:t xml:space="preserve"> for classes to start at 9 a.m.</w:t>
      </w:r>
      <w:r>
        <w:rPr>
          <w:rFonts w:hint="eastAsia"/>
        </w:rPr>
        <w:t xml:space="preserve">    //</w:t>
      </w:r>
      <w:r w:rsidRPr="00E0378B">
        <w:rPr>
          <w:b/>
          <w:highlight w:val="yellow"/>
          <w:u w:val="single"/>
        </w:rPr>
        <w:t xml:space="preserve"> </w:t>
      </w:r>
      <w:r w:rsidRPr="009F6D22">
        <w:rPr>
          <w:b/>
          <w:highlight w:val="yellow"/>
          <w:u w:val="single"/>
        </w:rPr>
        <w:t>a double negative</w:t>
      </w:r>
      <w:r w:rsidR="00342E8D">
        <w:rPr>
          <w:b/>
          <w:highlight w:val="yellow"/>
          <w:u w:val="single"/>
        </w:rPr>
        <w:t xml:space="preserve"> for </w:t>
      </w:r>
      <w:r w:rsidR="00342E8D" w:rsidRPr="009F6D22">
        <w:rPr>
          <w:b/>
          <w:highlight w:val="yellow"/>
          <w:u w:val="single"/>
        </w:rPr>
        <w:t>emphasis</w:t>
      </w:r>
    </w:p>
    <w:p w:rsidR="00E3291E" w:rsidRDefault="00E3291E" w:rsidP="00DE0F38"/>
    <w:p w:rsidR="00E3291E" w:rsidRDefault="00E3291E" w:rsidP="00DE0F38"/>
    <w:p w:rsidR="00257AB3" w:rsidRPr="00257AB3" w:rsidRDefault="00257AB3" w:rsidP="00CF44EA">
      <w:pPr>
        <w:pStyle w:val="Heading2"/>
        <w:rPr>
          <w:u w:val="single"/>
        </w:rPr>
      </w:pPr>
      <w:r w:rsidRPr="00CF44EA">
        <w:rPr>
          <w:u w:val="single"/>
        </w:rPr>
        <w:t>Take a stand on an issue</w:t>
      </w:r>
      <w:r w:rsidR="00CF44EA" w:rsidRPr="00CF44EA">
        <w:rPr>
          <w:u w:val="single"/>
        </w:rPr>
        <w:t>表态</w:t>
      </w:r>
      <w:r w:rsidR="00CF44EA" w:rsidRPr="00CF44EA">
        <w:rPr>
          <w:rFonts w:hint="eastAsia"/>
          <w:u w:val="single"/>
        </w:rPr>
        <w:t>;</w:t>
      </w:r>
      <w:r w:rsidR="00CF44EA" w:rsidRPr="00CF44EA">
        <w:rPr>
          <w:u w:val="single"/>
        </w:rPr>
        <w:t xml:space="preserve"> </w:t>
      </w:r>
      <w:r w:rsidR="00CF44EA" w:rsidRPr="00CF44EA">
        <w:rPr>
          <w:u w:val="single"/>
        </w:rPr>
        <w:t>表明立场</w:t>
      </w:r>
      <w:r w:rsidR="00CF44EA" w:rsidRPr="00CF44EA">
        <w:rPr>
          <w:rFonts w:hint="eastAsia"/>
          <w:u w:val="single"/>
        </w:rPr>
        <w:t>/</w:t>
      </w:r>
      <w:r w:rsidR="00CF44EA" w:rsidRPr="00CF44EA">
        <w:rPr>
          <w:rFonts w:hint="eastAsia"/>
          <w:u w:val="single"/>
        </w:rPr>
        <w:t>态度</w:t>
      </w:r>
    </w:p>
    <w:p w:rsidR="00E3291E" w:rsidRDefault="00E3291E" w:rsidP="00DE0F38"/>
    <w:tbl>
      <w:tblPr>
        <w:tblStyle w:val="TableGrid"/>
        <w:tblW w:w="0" w:type="auto"/>
        <w:tblLook w:val="04A0" w:firstRow="1" w:lastRow="0" w:firstColumn="1" w:lastColumn="0" w:noHBand="0" w:noVBand="1"/>
      </w:tblPr>
      <w:tblGrid>
        <w:gridCol w:w="9465"/>
      </w:tblGrid>
      <w:tr w:rsidR="00CF44EA" w:rsidRPr="00CF44EA" w:rsidTr="00CF44EA">
        <w:tc>
          <w:tcPr>
            <w:tcW w:w="9465" w:type="dxa"/>
          </w:tcPr>
          <w:p w:rsidR="00CF44EA" w:rsidRPr="00AD6BA0" w:rsidRDefault="00CF44EA" w:rsidP="00CF44EA">
            <w:pPr>
              <w:rPr>
                <w:b/>
                <w:color w:val="FF0000"/>
                <w:u w:val="single"/>
              </w:rPr>
            </w:pPr>
            <w:bookmarkStart w:id="4" w:name="_Hlk520213294"/>
            <w:r w:rsidRPr="00AD6BA0">
              <w:rPr>
                <w:b/>
                <w:color w:val="FF0000"/>
                <w:highlight w:val="yellow"/>
                <w:u w:val="single"/>
              </w:rPr>
              <w:t>[表态</w:t>
            </w:r>
            <w:r w:rsidRPr="00AD6BA0">
              <w:rPr>
                <w:rFonts w:hint="eastAsia"/>
                <w:b/>
                <w:color w:val="FF0000"/>
                <w:highlight w:val="yellow"/>
                <w:u w:val="single"/>
              </w:rPr>
              <w:t>;</w:t>
            </w:r>
            <w:r w:rsidRPr="00AD6BA0">
              <w:rPr>
                <w:b/>
                <w:color w:val="FF0000"/>
                <w:highlight w:val="yellow"/>
                <w:u w:val="single"/>
              </w:rPr>
              <w:t xml:space="preserve"> 表明立场</w:t>
            </w:r>
            <w:r w:rsidRPr="00AD6BA0">
              <w:rPr>
                <w:rFonts w:hint="eastAsia"/>
                <w:b/>
                <w:color w:val="FF0000"/>
                <w:highlight w:val="yellow"/>
                <w:u w:val="single"/>
              </w:rPr>
              <w:t>/态度:</w:t>
            </w:r>
            <w:r w:rsidRPr="00AD6BA0">
              <w:rPr>
                <w:b/>
                <w:color w:val="FF0000"/>
                <w:highlight w:val="yellow"/>
                <w:u w:val="single"/>
              </w:rPr>
              <w:t xml:space="preserve">  take a stand; take a stand on sth]</w:t>
            </w:r>
          </w:p>
          <w:p w:rsidR="00CF44EA" w:rsidRPr="00CF44EA" w:rsidRDefault="00CF44EA" w:rsidP="00CF44EA">
            <w:r>
              <w:t xml:space="preserve">e.g. </w:t>
            </w:r>
            <w:r w:rsidRPr="00CF44EA">
              <w:t>Then you will think it useless to express an opinion, to </w:t>
            </w:r>
            <w:r w:rsidRPr="005E2189">
              <w:rPr>
                <w:b/>
                <w:color w:val="FF0000"/>
                <w:highlight w:val="yellow"/>
                <w:u w:val="single"/>
              </w:rPr>
              <w:t>take a stand</w:t>
            </w:r>
            <w:r w:rsidRPr="005E2189">
              <w:rPr>
                <w:rFonts w:hint="eastAsia"/>
                <w:b/>
                <w:color w:val="FF0000"/>
                <w:highlight w:val="yellow"/>
                <w:u w:val="single"/>
              </w:rPr>
              <w:t>表达立场</w:t>
            </w:r>
            <w:r w:rsidRPr="00CF44EA">
              <w:t>, to make an impression; thenoises you have renounced increase the anxiety of your soul. </w:t>
            </w:r>
          </w:p>
          <w:p w:rsidR="00CF44EA" w:rsidRDefault="00CF44EA" w:rsidP="00CF44EA">
            <w:r w:rsidRPr="00CF44EA">
              <w:rPr>
                <w:rFonts w:hint="eastAsia"/>
              </w:rPr>
              <w:t>于是你将发现，陈述观点，表达立场，描绘想法都变得毫无价值；你宣布放弃的声音只是徒然增加灵魂的焦虑</w:t>
            </w:r>
            <w:r w:rsidRPr="00CF44EA">
              <w:t>。</w:t>
            </w:r>
          </w:p>
          <w:p w:rsidR="00BE0604" w:rsidRDefault="00BE0604" w:rsidP="00CF44EA"/>
          <w:p w:rsidR="00BE0604" w:rsidRDefault="00BE0604" w:rsidP="00BE0604">
            <w:pPr>
              <w:rPr>
                <w:b/>
                <w:color w:val="FF0000"/>
                <w:highlight w:val="yellow"/>
                <w:u w:val="single"/>
              </w:rPr>
            </w:pPr>
          </w:p>
          <w:p w:rsidR="00424B11" w:rsidRPr="00424B11" w:rsidRDefault="00424B11" w:rsidP="00BE0604">
            <w:r>
              <w:rPr>
                <w:rFonts w:hint="eastAsia"/>
              </w:rPr>
              <w:t>W</w:t>
            </w:r>
            <w:r>
              <w:t xml:space="preserve">ays to </w:t>
            </w:r>
            <w:r w:rsidRPr="00424B11">
              <w:rPr>
                <w:b/>
                <w:color w:val="FF0000"/>
                <w:highlight w:val="yellow"/>
                <w:u w:val="single"/>
              </w:rPr>
              <w:t>take a stand</w:t>
            </w:r>
            <w:r>
              <w:t xml:space="preserve"> on an issue:</w:t>
            </w:r>
          </w:p>
          <w:p w:rsidR="00BE0604" w:rsidRDefault="00BE0604" w:rsidP="00BE0604">
            <w:pPr>
              <w:pStyle w:val="ListParagraph"/>
              <w:numPr>
                <w:ilvl w:val="0"/>
                <w:numId w:val="32"/>
              </w:numPr>
            </w:pPr>
            <w:r>
              <w:rPr>
                <w:rFonts w:hint="eastAsia"/>
              </w:rPr>
              <w:t>表示赞同，支撑</w:t>
            </w:r>
          </w:p>
          <w:p w:rsidR="00BE0604" w:rsidRDefault="00BE0604" w:rsidP="00BE0604">
            <w:pPr>
              <w:pStyle w:val="ListParagraph"/>
              <w:numPr>
                <w:ilvl w:val="0"/>
                <w:numId w:val="32"/>
              </w:numPr>
              <w:ind w:left="1169"/>
            </w:pPr>
            <w:r w:rsidRPr="003503C1">
              <w:t xml:space="preserve">I’m </w:t>
            </w:r>
            <w:r w:rsidRPr="004A4C7C">
              <w:rPr>
                <w:b/>
                <w:highlight w:val="yellow"/>
                <w:u w:val="single"/>
              </w:rPr>
              <w:t>all for</w:t>
            </w:r>
            <w:r w:rsidRPr="003503C1">
              <w:t xml:space="preserve"> </w:t>
            </w:r>
            <w:r>
              <w:t>that.</w:t>
            </w:r>
          </w:p>
          <w:p w:rsidR="00BE0604" w:rsidRDefault="00BE0604" w:rsidP="00BE0604">
            <w:pPr>
              <w:pStyle w:val="ListParagraph"/>
              <w:numPr>
                <w:ilvl w:val="0"/>
                <w:numId w:val="32"/>
              </w:numPr>
              <w:ind w:left="1169"/>
            </w:pPr>
            <w:r>
              <w:t>I support it.</w:t>
            </w:r>
          </w:p>
          <w:p w:rsidR="00BE0604" w:rsidRDefault="00BE0604" w:rsidP="00BE0604">
            <w:pPr>
              <w:pStyle w:val="ListParagraph"/>
              <w:numPr>
                <w:ilvl w:val="0"/>
                <w:numId w:val="32"/>
              </w:numPr>
              <w:ind w:left="1169"/>
            </w:pPr>
            <w:r>
              <w:t xml:space="preserve">I totally </w:t>
            </w:r>
            <w:r w:rsidRPr="00C741EF">
              <w:rPr>
                <w:b/>
                <w:highlight w:val="yellow"/>
                <w:u w:val="single"/>
              </w:rPr>
              <w:t>agree with you</w:t>
            </w:r>
            <w:r>
              <w:t>.</w:t>
            </w:r>
          </w:p>
          <w:p w:rsidR="00BE0604" w:rsidRDefault="00BE0604" w:rsidP="00BE0604">
            <w:pPr>
              <w:pStyle w:val="ListParagraph"/>
              <w:numPr>
                <w:ilvl w:val="0"/>
                <w:numId w:val="32"/>
              </w:numPr>
              <w:ind w:left="1169"/>
            </w:pPr>
            <w:r>
              <w:t xml:space="preserve">I cannot </w:t>
            </w:r>
            <w:r w:rsidRPr="00C741EF">
              <w:rPr>
                <w:b/>
                <w:highlight w:val="yellow"/>
                <w:u w:val="single"/>
              </w:rPr>
              <w:t>agree with</w:t>
            </w:r>
            <w:r>
              <w:t xml:space="preserve"> you anymore.</w:t>
            </w:r>
          </w:p>
          <w:p w:rsidR="00BE0604" w:rsidRDefault="00BE0604" w:rsidP="00BE0604">
            <w:pPr>
              <w:pStyle w:val="ListParagraph"/>
              <w:numPr>
                <w:ilvl w:val="0"/>
                <w:numId w:val="32"/>
              </w:numPr>
              <w:ind w:left="1169"/>
            </w:pPr>
            <w:r>
              <w:t xml:space="preserve">I’m a </w:t>
            </w:r>
            <w:r w:rsidRPr="007B4C2E">
              <w:rPr>
                <w:b/>
                <w:color w:val="FF0000"/>
                <w:highlight w:val="yellow"/>
              </w:rPr>
              <w:t>proponent</w:t>
            </w:r>
            <w:r w:rsidRPr="007B4C2E">
              <w:rPr>
                <w:color w:val="FF0000"/>
              </w:rPr>
              <w:t xml:space="preserve"> </w:t>
            </w:r>
            <w:r>
              <w:t xml:space="preserve">for that. </w:t>
            </w:r>
            <w:r w:rsidRPr="003503C1">
              <w:t>If you are a </w:t>
            </w:r>
            <w:r w:rsidRPr="004A4C7C">
              <w:rPr>
                <w:b/>
                <w:highlight w:val="yellow"/>
              </w:rPr>
              <w:t>proponent</w:t>
            </w:r>
            <w:r w:rsidRPr="003503C1">
              <w:t> of a particular idea or course of action, you actively support it. (某观念或行为的) 支持</w:t>
            </w:r>
            <w:r w:rsidRPr="003503C1">
              <w:rPr>
                <w:rFonts w:hint="eastAsia"/>
              </w:rPr>
              <w:t>者</w:t>
            </w:r>
          </w:p>
          <w:p w:rsidR="00BE0604" w:rsidRDefault="00BE0604" w:rsidP="00BE0604">
            <w:pPr>
              <w:pStyle w:val="ListParagraph"/>
              <w:numPr>
                <w:ilvl w:val="0"/>
                <w:numId w:val="32"/>
              </w:numPr>
              <w:ind w:left="1169"/>
            </w:pPr>
            <w:r>
              <w:t xml:space="preserve">I’m </w:t>
            </w:r>
            <w:r w:rsidRPr="003B5195">
              <w:rPr>
                <w:b/>
                <w:highlight w:val="yellow"/>
                <w:u w:val="single"/>
              </w:rPr>
              <w:t>in favour of</w:t>
            </w:r>
            <w:r>
              <w:t xml:space="preserve"> that.</w:t>
            </w:r>
          </w:p>
          <w:p w:rsidR="00BE0604" w:rsidRDefault="00BE0604" w:rsidP="00BE0604">
            <w:pPr>
              <w:pStyle w:val="ListParagraph"/>
              <w:numPr>
                <w:ilvl w:val="0"/>
                <w:numId w:val="32"/>
              </w:numPr>
              <w:ind w:left="1169"/>
            </w:pPr>
            <w:r>
              <w:t xml:space="preserve">Exactly. </w:t>
            </w:r>
          </w:p>
          <w:p w:rsidR="00BE0604" w:rsidRPr="003503C1" w:rsidRDefault="00BE0604" w:rsidP="00BE0604">
            <w:pPr>
              <w:pStyle w:val="ListParagraph"/>
              <w:numPr>
                <w:ilvl w:val="0"/>
                <w:numId w:val="32"/>
              </w:numPr>
              <w:ind w:left="1169"/>
            </w:pPr>
            <w:r>
              <w:t>Right</w:t>
            </w:r>
          </w:p>
          <w:p w:rsidR="00BE0604" w:rsidRDefault="00BE0604" w:rsidP="00BE0604">
            <w:pPr>
              <w:pStyle w:val="ListParagraph"/>
              <w:numPr>
                <w:ilvl w:val="0"/>
                <w:numId w:val="32"/>
              </w:numPr>
            </w:pPr>
            <w:r>
              <w:t>Oppose:</w:t>
            </w:r>
          </w:p>
          <w:p w:rsidR="00BE0604" w:rsidRDefault="00BE0604" w:rsidP="00BE0604">
            <w:pPr>
              <w:pStyle w:val="ListParagraph"/>
              <w:numPr>
                <w:ilvl w:val="0"/>
                <w:numId w:val="32"/>
              </w:numPr>
              <w:ind w:left="1169"/>
            </w:pPr>
            <w:r>
              <w:t xml:space="preserve">I’m going </w:t>
            </w:r>
            <w:r w:rsidRPr="00C741EF">
              <w:rPr>
                <w:b/>
                <w:highlight w:val="yellow"/>
              </w:rPr>
              <w:t>against</w:t>
            </w:r>
            <w:r>
              <w:t xml:space="preserve"> that; I’m totally </w:t>
            </w:r>
            <w:r w:rsidRPr="00C741EF">
              <w:rPr>
                <w:b/>
                <w:highlight w:val="yellow"/>
              </w:rPr>
              <w:t>against</w:t>
            </w:r>
            <w:r>
              <w:t xml:space="preserve"> that</w:t>
            </w:r>
          </w:p>
          <w:p w:rsidR="00BE0604" w:rsidRDefault="00BE0604" w:rsidP="00BE0604">
            <w:pPr>
              <w:pStyle w:val="ListParagraph"/>
              <w:numPr>
                <w:ilvl w:val="0"/>
                <w:numId w:val="32"/>
              </w:numPr>
              <w:ind w:left="1169"/>
            </w:pPr>
            <w:r>
              <w:t xml:space="preserve">I’m an </w:t>
            </w:r>
            <w:r w:rsidRPr="003B5195">
              <w:rPr>
                <w:b/>
                <w:highlight w:val="yellow"/>
              </w:rPr>
              <w:t>opponent</w:t>
            </w:r>
            <w:r>
              <w:t xml:space="preserve"> for that.</w:t>
            </w:r>
          </w:p>
          <w:p w:rsidR="00BE0604" w:rsidRDefault="00BE0604" w:rsidP="00BE0604">
            <w:pPr>
              <w:pStyle w:val="ListParagraph"/>
              <w:numPr>
                <w:ilvl w:val="0"/>
                <w:numId w:val="32"/>
              </w:numPr>
              <w:ind w:left="1169"/>
            </w:pPr>
            <w:r>
              <w:t xml:space="preserve">I </w:t>
            </w:r>
            <w:r w:rsidRPr="00C741EF">
              <w:rPr>
                <w:b/>
                <w:highlight w:val="yellow"/>
                <w:u w:val="single"/>
              </w:rPr>
              <w:t>disagree with</w:t>
            </w:r>
            <w:r>
              <w:t xml:space="preserve"> it.</w:t>
            </w:r>
          </w:p>
          <w:p w:rsidR="00BE0604" w:rsidRDefault="00BE0604" w:rsidP="00BE0604">
            <w:pPr>
              <w:pStyle w:val="ListParagraph"/>
              <w:numPr>
                <w:ilvl w:val="0"/>
                <w:numId w:val="32"/>
              </w:numPr>
              <w:ind w:left="1169"/>
            </w:pPr>
            <w:r w:rsidRPr="003B5195">
              <w:rPr>
                <w:b/>
                <w:highlight w:val="yellow"/>
                <w:u w:val="single"/>
              </w:rPr>
              <w:t>I’m not for</w:t>
            </w:r>
            <w:r>
              <w:t xml:space="preserve"> that.</w:t>
            </w:r>
          </w:p>
          <w:p w:rsidR="00BE0604" w:rsidRPr="00BE0604" w:rsidRDefault="00BE0604" w:rsidP="00BE0604">
            <w:pPr>
              <w:pStyle w:val="ListParagraph"/>
              <w:numPr>
                <w:ilvl w:val="0"/>
                <w:numId w:val="32"/>
              </w:numPr>
              <w:ind w:left="1169"/>
            </w:pPr>
            <w:r>
              <w:rPr>
                <w:b/>
                <w:highlight w:val="yellow"/>
                <w:u w:val="single"/>
              </w:rPr>
              <w:t>That sounds good, but can I have some different thoughts?</w:t>
            </w:r>
          </w:p>
          <w:p w:rsidR="00BE0604" w:rsidRDefault="00BE0604" w:rsidP="00BE0604"/>
          <w:p w:rsidR="00BE0604" w:rsidRDefault="00BE0604" w:rsidP="00BE0604">
            <w:r>
              <w:t>Match the two halves of the sentences. </w:t>
            </w:r>
          </w:p>
          <w:p w:rsidR="00BE0604" w:rsidRPr="005A2F81" w:rsidRDefault="00BE0604" w:rsidP="00BE0604">
            <w:r>
              <w:rPr>
                <w:noProof/>
              </w:rPr>
              <w:lastRenderedPageBreak/>
              <w:drawing>
                <wp:inline distT="0" distB="0" distL="0" distR="0" wp14:anchorId="0A0292ED" wp14:editId="1FCB4579">
                  <wp:extent cx="3606445" cy="206082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t="3555" r="8705" b="7292"/>
                          <a:stretch/>
                        </pic:blipFill>
                        <pic:spPr bwMode="auto">
                          <a:xfrm>
                            <a:off x="0" y="0"/>
                            <a:ext cx="3613259" cy="2064719"/>
                          </a:xfrm>
                          <a:prstGeom prst="rect">
                            <a:avLst/>
                          </a:prstGeom>
                          <a:ln>
                            <a:noFill/>
                          </a:ln>
                          <a:extLst>
                            <a:ext uri="{53640926-AAD7-44D8-BBD7-CCE9431645EC}">
                              <a14:shadowObscured xmlns:a14="http://schemas.microsoft.com/office/drawing/2010/main"/>
                            </a:ext>
                          </a:extLst>
                        </pic:spPr>
                      </pic:pic>
                    </a:graphicData>
                  </a:graphic>
                </wp:inline>
              </w:drawing>
            </w:r>
          </w:p>
          <w:p w:rsidR="00BE0604" w:rsidRPr="00CF44EA" w:rsidRDefault="00BE0604" w:rsidP="00CF44EA"/>
          <w:p w:rsidR="00CF44EA" w:rsidRPr="00CF44EA" w:rsidRDefault="00CF44EA" w:rsidP="00CF44EA"/>
        </w:tc>
      </w:tr>
      <w:tr w:rsidR="007B4C2E" w:rsidRPr="00CF44EA" w:rsidTr="00CF44EA">
        <w:tc>
          <w:tcPr>
            <w:tcW w:w="9465" w:type="dxa"/>
          </w:tcPr>
          <w:p w:rsidR="007B4C2E" w:rsidRDefault="007B4C2E" w:rsidP="00A8374A">
            <w:pPr>
              <w:pStyle w:val="ListParagraph"/>
              <w:numPr>
                <w:ilvl w:val="0"/>
                <w:numId w:val="36"/>
              </w:numPr>
            </w:pPr>
            <w:r>
              <w:lastRenderedPageBreak/>
              <w:t xml:space="preserve">Propose </w:t>
            </w:r>
            <w:r>
              <w:sym w:font="Wingdings" w:char="F0E8"/>
            </w:r>
            <w:r>
              <w:t xml:space="preserve"> </w:t>
            </w:r>
            <w:r w:rsidRPr="003503C1">
              <w:t>(</w:t>
            </w:r>
            <w:r w:rsidRPr="00683ECF">
              <w:rPr>
                <w:b/>
                <w:highlight w:val="yellow"/>
              </w:rPr>
              <w:t>某观念或行为的) 支持</w:t>
            </w:r>
            <w:r w:rsidRPr="00683ECF">
              <w:rPr>
                <w:rFonts w:hint="eastAsia"/>
                <w:b/>
                <w:highlight w:val="yellow"/>
              </w:rPr>
              <w:t>者</w:t>
            </w:r>
            <w:r w:rsidRPr="00683ECF">
              <w:rPr>
                <w:b/>
                <w:highlight w:val="yellow"/>
              </w:rPr>
              <w:t>proponent:</w:t>
            </w:r>
            <w:r>
              <w:t xml:space="preserve"> </w:t>
            </w:r>
            <w:r w:rsidRPr="003503C1">
              <w:t>If you are a </w:t>
            </w:r>
            <w:r w:rsidRPr="00B74F0B">
              <w:rPr>
                <w:b/>
                <w:highlight w:val="yellow"/>
              </w:rPr>
              <w:t>proponent</w:t>
            </w:r>
            <w:r w:rsidRPr="003503C1">
              <w:t xml:space="preserve"> of a particular idea or course of action, you actively support it. </w:t>
            </w:r>
          </w:p>
          <w:p w:rsidR="00AE50D7" w:rsidRPr="00B74F0B" w:rsidRDefault="00AE50D7" w:rsidP="00A8374A">
            <w:pPr>
              <w:pStyle w:val="ListParagraph"/>
              <w:numPr>
                <w:ilvl w:val="0"/>
                <w:numId w:val="36"/>
              </w:numPr>
            </w:pPr>
            <w:r>
              <w:t>Oppose</w:t>
            </w:r>
            <w:r>
              <w:sym w:font="Wingdings" w:char="F0E8"/>
            </w:r>
            <w:r>
              <w:t xml:space="preserve"> </w:t>
            </w:r>
            <w:r w:rsidRPr="003503C1">
              <w:t>(</w:t>
            </w:r>
            <w:r w:rsidRPr="00BC4ECF">
              <w:rPr>
                <w:b/>
                <w:highlight w:val="yellow"/>
              </w:rPr>
              <w:t xml:space="preserve">某观念或行为的) </w:t>
            </w:r>
            <w:r w:rsidRPr="00BC4ECF">
              <w:rPr>
                <w:rFonts w:hint="eastAsia"/>
                <w:b/>
                <w:highlight w:val="yellow"/>
              </w:rPr>
              <w:t>反对者</w:t>
            </w:r>
            <w:r w:rsidRPr="00D00E9C">
              <w:rPr>
                <w:b/>
                <w:highlight w:val="yellow"/>
              </w:rPr>
              <w:t>opponent</w:t>
            </w:r>
            <w:r>
              <w:t xml:space="preserve">: </w:t>
            </w:r>
            <w:r w:rsidRPr="00B74F0B">
              <w:t>someone who disagrees with a plan, idea, or system and wants to try to stop or change it</w:t>
            </w:r>
            <w:r>
              <w:t xml:space="preserve"> </w:t>
            </w:r>
          </w:p>
          <w:p w:rsidR="007B4C2E" w:rsidRPr="00AD6BA0" w:rsidRDefault="007B4C2E" w:rsidP="00CF44EA">
            <w:pPr>
              <w:rPr>
                <w:b/>
                <w:color w:val="FF0000"/>
                <w:highlight w:val="yellow"/>
                <w:u w:val="single"/>
              </w:rPr>
            </w:pPr>
          </w:p>
        </w:tc>
      </w:tr>
      <w:bookmarkEnd w:id="4"/>
    </w:tbl>
    <w:p w:rsidR="00CF44EA" w:rsidRDefault="00CF44EA" w:rsidP="00DE0F38"/>
    <w:p w:rsidR="00E3291E" w:rsidRDefault="00410C0D" w:rsidP="00410C0D">
      <w:pPr>
        <w:pStyle w:val="Heading2"/>
      </w:pPr>
      <w:r>
        <w:t>Education in the U.S.</w:t>
      </w:r>
      <w:r w:rsidR="0082455F">
        <w:t xml:space="preserve"> – </w:t>
      </w:r>
      <w:r w:rsidR="0082455F" w:rsidRPr="006D7770">
        <w:rPr>
          <w:b/>
          <w:color w:val="FF0000"/>
        </w:rPr>
        <w:t>taking your stand</w:t>
      </w:r>
      <w:r w:rsidR="00891369">
        <w:rPr>
          <w:rFonts w:hint="eastAsia"/>
        </w:rPr>
        <w:t>表明你的立场</w:t>
      </w:r>
      <w:r w:rsidR="00891369">
        <w:rPr>
          <w:rFonts w:hint="eastAsia"/>
        </w:rPr>
        <w:t>/</w:t>
      </w:r>
      <w:r w:rsidR="00891369">
        <w:rPr>
          <w:rFonts w:hint="eastAsia"/>
        </w:rPr>
        <w:t>态度</w:t>
      </w:r>
      <w:r w:rsidR="00891369">
        <w:rPr>
          <w:rFonts w:hint="eastAsia"/>
        </w:rPr>
        <w:t>/</w:t>
      </w:r>
      <w:r w:rsidR="00891369">
        <w:rPr>
          <w:rFonts w:hint="eastAsia"/>
        </w:rPr>
        <w:t>观点</w:t>
      </w:r>
    </w:p>
    <w:p w:rsidR="00F001CC" w:rsidRDefault="00410C0D" w:rsidP="002251B7">
      <w:r w:rsidRPr="002251B7">
        <w:t xml:space="preserve">I'm </w:t>
      </w:r>
      <w:r w:rsidRPr="002251B7">
        <w:rPr>
          <w:b/>
          <w:highlight w:val="yellow"/>
          <w:u w:val="single"/>
        </w:rPr>
        <w:t>in favor of</w:t>
      </w:r>
      <w:r w:rsidRPr="002251B7">
        <w:t xml:space="preserve"> technology in education and, in fact, </w:t>
      </w:r>
      <w:r w:rsidRPr="00A1293B">
        <w:rPr>
          <w:b/>
          <w:highlight w:val="yellow"/>
          <w:u w:val="single"/>
        </w:rPr>
        <w:t>it's quite common</w:t>
      </w:r>
      <w:r w:rsidRPr="002251B7">
        <w:t xml:space="preserve"> for US colleges to use technology</w:t>
      </w:r>
      <w:r w:rsidR="0006205A">
        <w:rPr>
          <w:rFonts w:hint="eastAsia"/>
        </w:rPr>
        <w:t xml:space="preserve"> </w:t>
      </w:r>
      <w:r w:rsidR="0006205A">
        <w:t>like internet tech or remote tech</w:t>
      </w:r>
      <w:r w:rsidRPr="002251B7">
        <w:t xml:space="preserve">. For example, </w:t>
      </w:r>
      <w:r w:rsidRPr="00A1293B">
        <w:rPr>
          <w:b/>
          <w:highlight w:val="yellow"/>
          <w:u w:val="single"/>
        </w:rPr>
        <w:t>it's not unusual</w:t>
      </w:r>
      <w:r w:rsidRPr="002251B7">
        <w:t xml:space="preserve"> </w:t>
      </w:r>
      <w:r w:rsidR="00A1293B">
        <w:t>(=pretty usual)</w:t>
      </w:r>
      <w:r w:rsidR="00F001CC">
        <w:t xml:space="preserve"> </w:t>
      </w:r>
      <w:r w:rsidRPr="002251B7">
        <w:t xml:space="preserve">for students to get degrees online. I'm not surprised, because you can study </w:t>
      </w:r>
      <w:r w:rsidRPr="00F001CC">
        <w:rPr>
          <w:b/>
          <w:highlight w:val="yellow"/>
          <w:u w:val="single"/>
        </w:rPr>
        <w:t>whenever</w:t>
      </w:r>
      <w:r w:rsidRPr="002251B7">
        <w:t xml:space="preserve"> and </w:t>
      </w:r>
      <w:r w:rsidRPr="00F001CC">
        <w:rPr>
          <w:b/>
          <w:highlight w:val="yellow"/>
          <w:u w:val="single"/>
        </w:rPr>
        <w:t>wherever</w:t>
      </w:r>
      <w:r w:rsidRPr="002251B7">
        <w:t xml:space="preserve"> you want. </w:t>
      </w:r>
    </w:p>
    <w:p w:rsidR="00410C0D" w:rsidRPr="002251B7" w:rsidRDefault="00F001CC" w:rsidP="002251B7">
      <w:r w:rsidRPr="00F001CC">
        <w:rPr>
          <w:b/>
          <w:highlight w:val="yellow"/>
          <w:u w:val="single"/>
        </w:rPr>
        <w:t>There’s another growing</w:t>
      </w:r>
      <w:r w:rsidR="00410C0D" w:rsidRPr="00F001CC">
        <w:rPr>
          <w:b/>
          <w:highlight w:val="yellow"/>
          <w:u w:val="single"/>
        </w:rPr>
        <w:t xml:space="preserve"> trend</w:t>
      </w:r>
      <w:r w:rsidR="00410C0D" w:rsidRPr="002251B7">
        <w:t xml:space="preserve"> that students are buying electronic books, or e-books. </w:t>
      </w:r>
      <w:r w:rsidR="00410C0D" w:rsidRPr="002453F4">
        <w:rPr>
          <w:b/>
          <w:highlight w:val="yellow"/>
          <w:u w:val="single"/>
        </w:rPr>
        <w:t>I totally support</w:t>
      </w:r>
      <w:r w:rsidR="002453F4" w:rsidRPr="002453F4">
        <w:rPr>
          <w:b/>
          <w:highlight w:val="yellow"/>
          <w:u w:val="single"/>
        </w:rPr>
        <w:t>/I’m all for</w:t>
      </w:r>
      <w:r w:rsidR="002453F4">
        <w:t xml:space="preserve"> </w:t>
      </w:r>
      <w:r w:rsidR="00410C0D" w:rsidRPr="002251B7">
        <w:t xml:space="preserve">the use of e-readers. You can read them on a mobile device – paper books are too heavy to carry! Also, I think it's wrong that paper books cost more than e-books. </w:t>
      </w:r>
      <w:r w:rsidR="00410C0D" w:rsidRPr="002453F4">
        <w:rPr>
          <w:b/>
          <w:highlight w:val="yellow"/>
          <w:u w:val="single"/>
        </w:rPr>
        <w:t>It's not unusual</w:t>
      </w:r>
      <w:r w:rsidR="00410C0D" w:rsidRPr="002251B7">
        <w:t xml:space="preserve"> to pay $100 for a paper book. </w:t>
      </w:r>
      <w:r w:rsidR="00410C0D" w:rsidRPr="002453F4">
        <w:rPr>
          <w:b/>
          <w:highlight w:val="yellow"/>
          <w:u w:val="single"/>
        </w:rPr>
        <w:t>I'm all for</w:t>
      </w:r>
      <w:r w:rsidR="00ED7274">
        <w:rPr>
          <w:b/>
          <w:highlight w:val="yellow"/>
          <w:u w:val="single"/>
        </w:rPr>
        <w:t>/I’m totally support</w:t>
      </w:r>
      <w:r w:rsidR="00410C0D" w:rsidRPr="002251B7">
        <w:t xml:space="preserve"> technology in education. I just wish that technology could help me pass Monday's test in math class!</w:t>
      </w:r>
    </w:p>
    <w:p w:rsidR="00E3291E" w:rsidRDefault="00E3291E" w:rsidP="00DE0F38"/>
    <w:p w:rsidR="002C6478" w:rsidRDefault="002C6478" w:rsidP="00DE0F38"/>
    <w:p w:rsidR="002C6478" w:rsidRDefault="002C6478" w:rsidP="002C6478">
      <w:pPr>
        <w:pStyle w:val="Heading2"/>
      </w:pPr>
      <w:r>
        <w:t>Write about education in your country</w:t>
      </w:r>
      <w:r w:rsidR="00D64D9E">
        <w:t xml:space="preserve"> – </w:t>
      </w:r>
      <w:r w:rsidR="00D64D9E" w:rsidRPr="00D64D9E">
        <w:rPr>
          <w:b/>
          <w:color w:val="FF0000"/>
          <w:highlight w:val="yellow"/>
          <w:u w:val="single"/>
        </w:rPr>
        <w:t>take a stand</w:t>
      </w:r>
      <w:r w:rsidR="00D64D9E" w:rsidRPr="00D64D9E">
        <w:rPr>
          <w:color w:val="FF0000"/>
        </w:rPr>
        <w:t xml:space="preserve"> </w:t>
      </w:r>
      <w:r w:rsidR="00D64D9E">
        <w:t xml:space="preserve">on education </w:t>
      </w:r>
    </w:p>
    <w:p w:rsidR="002C6478" w:rsidRDefault="002C6478" w:rsidP="002C6478">
      <w:pPr>
        <w:pStyle w:val="NormalWeb"/>
      </w:pPr>
      <w:r>
        <w:t>Read the class assignment. Then write your response on the class discussion board. Remember to take a stand on the proposal and support your position with reasons and examples.</w:t>
      </w:r>
    </w:p>
    <w:p w:rsidR="002C6478" w:rsidRDefault="002C6478" w:rsidP="002C6478">
      <w:pPr>
        <w:pStyle w:val="NormalWeb"/>
      </w:pPr>
      <w:r>
        <w:t>Type in the input box. Write 45-70 words. Use your own words where possible.</w:t>
      </w:r>
    </w:p>
    <w:p w:rsidR="002C6478" w:rsidRPr="002C6478" w:rsidRDefault="002C6478" w:rsidP="002C6478"/>
    <w:p w:rsidR="002C6478" w:rsidRPr="002C6478" w:rsidRDefault="002C6478" w:rsidP="002C6478">
      <w:r w:rsidRPr="002C6478">
        <w:t xml:space="preserve">Class: Trends in Education </w:t>
      </w:r>
    </w:p>
    <w:p w:rsidR="002C6478" w:rsidRPr="002C6478" w:rsidRDefault="002C6478" w:rsidP="002C6478">
      <w:pPr>
        <w:spacing w:before="100" w:beforeAutospacing="1" w:after="100" w:afterAutospacing="1"/>
      </w:pPr>
      <w:r w:rsidRPr="002C6478">
        <w:t>Professor Wilson </w:t>
      </w:r>
    </w:p>
    <w:p w:rsidR="002C6478" w:rsidRPr="002C6478" w:rsidRDefault="002C6478" w:rsidP="002C6478">
      <w:pPr>
        <w:spacing w:before="100" w:beforeAutospacing="1" w:after="100" w:afterAutospacing="1"/>
      </w:pPr>
      <w:r w:rsidRPr="002C6478">
        <w:rPr>
          <w:b/>
          <w:bCs/>
        </w:rPr>
        <w:t>Assignment:</w:t>
      </w:r>
      <w:r w:rsidRPr="002C6478">
        <w:t xml:space="preserve"> Read the proposal below. Then </w:t>
      </w:r>
      <w:r w:rsidRPr="002C6478">
        <w:rPr>
          <w:b/>
          <w:color w:val="FF0000"/>
          <w:highlight w:val="yellow"/>
          <w:u w:val="single"/>
        </w:rPr>
        <w:t>write your opinion, taking a stand</w:t>
      </w:r>
      <w:r w:rsidR="00BE346A">
        <w:rPr>
          <w:b/>
          <w:color w:val="FF0000"/>
          <w:highlight w:val="yellow"/>
          <w:u w:val="single"/>
        </w:rPr>
        <w:t xml:space="preserve"> (</w:t>
      </w:r>
      <w:r w:rsidR="00BE346A">
        <w:rPr>
          <w:rFonts w:hint="eastAsia"/>
          <w:b/>
          <w:color w:val="FF0000"/>
          <w:highlight w:val="yellow"/>
          <w:u w:val="single"/>
        </w:rPr>
        <w:t>表明立场/观点</w:t>
      </w:r>
      <w:r w:rsidR="00BE346A">
        <w:rPr>
          <w:b/>
          <w:color w:val="FF0000"/>
          <w:highlight w:val="yellow"/>
          <w:u w:val="single"/>
        </w:rPr>
        <w:t>)</w:t>
      </w:r>
      <w:r w:rsidRPr="002C6478">
        <w:t>. Support your opinion. </w:t>
      </w:r>
    </w:p>
    <w:p w:rsidR="002C6478" w:rsidRPr="002C6478" w:rsidRDefault="002C6478" w:rsidP="002C6478">
      <w:pPr>
        <w:spacing w:before="100" w:beforeAutospacing="1" w:after="100" w:afterAutospacing="1"/>
      </w:pPr>
      <w:r w:rsidRPr="002C6478">
        <w:rPr>
          <w:b/>
          <w:bCs/>
        </w:rPr>
        <w:t>Proposal:</w:t>
      </w:r>
      <w:r w:rsidRPr="002C6478">
        <w:t xml:space="preserve"> Our school committee has proposed that the middle and high schools cut physical education and sports classes next year. Instead, students will have classes for test preparation. </w:t>
      </w:r>
      <w:r w:rsidRPr="002C6478">
        <w:lastRenderedPageBreak/>
        <w:t>Students will have three hours of test preparation a week. These test preparation classes will be all year long.</w:t>
      </w:r>
    </w:p>
    <w:p w:rsidR="00E3291E" w:rsidRDefault="00A63723" w:rsidP="00DE0F38">
      <w:r>
        <w:t xml:space="preserve">e.g. </w:t>
      </w:r>
    </w:p>
    <w:p w:rsidR="00A63723" w:rsidRDefault="00A63723" w:rsidP="00DE0F38">
      <w:r>
        <w:rPr>
          <w:noProof/>
        </w:rPr>
        <w:drawing>
          <wp:inline distT="0" distB="0" distL="0" distR="0" wp14:anchorId="274DA2CD" wp14:editId="4224710A">
            <wp:extent cx="2481029" cy="206195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t="3572" r="6421" b="8543"/>
                    <a:stretch/>
                  </pic:blipFill>
                  <pic:spPr bwMode="auto">
                    <a:xfrm>
                      <a:off x="0" y="0"/>
                      <a:ext cx="2488779" cy="2068400"/>
                    </a:xfrm>
                    <a:prstGeom prst="rect">
                      <a:avLst/>
                    </a:prstGeom>
                    <a:ln>
                      <a:noFill/>
                    </a:ln>
                    <a:extLst>
                      <a:ext uri="{53640926-AAD7-44D8-BBD7-CCE9431645EC}">
                        <a14:shadowObscured xmlns:a14="http://schemas.microsoft.com/office/drawing/2010/main"/>
                      </a:ext>
                    </a:extLst>
                  </pic:spPr>
                </pic:pic>
              </a:graphicData>
            </a:graphic>
          </wp:inline>
        </w:drawing>
      </w:r>
    </w:p>
    <w:p w:rsidR="00E3291E" w:rsidRDefault="00E3291E" w:rsidP="00DE0F38"/>
    <w:p w:rsidR="00BE0604" w:rsidRDefault="00BE0604" w:rsidP="00DE0F38"/>
    <w:p w:rsidR="00E3291E" w:rsidRDefault="00E3291E" w:rsidP="00DE0F38"/>
    <w:p w:rsidR="00E3291E" w:rsidRDefault="00E3291E" w:rsidP="00DE0F38"/>
    <w:p w:rsidR="00E3291E" w:rsidRDefault="00E3291E" w:rsidP="00DE0F38"/>
    <w:p w:rsidR="00E3291E" w:rsidRDefault="00E3291E" w:rsidP="00DE0F38"/>
    <w:p w:rsidR="00E3291E" w:rsidRDefault="00E3291E" w:rsidP="00DE0F38"/>
    <w:p w:rsidR="00E3291E" w:rsidRDefault="00E3291E" w:rsidP="00DE0F38"/>
    <w:p w:rsidR="00E3291E" w:rsidRPr="008F08D5" w:rsidRDefault="00E3291E" w:rsidP="00DE0F38"/>
    <w:p w:rsidR="007C62AF" w:rsidRPr="00375A40" w:rsidRDefault="00283742" w:rsidP="004A2BFD">
      <w:pPr>
        <w:pStyle w:val="Heading1"/>
      </w:pPr>
      <w:r w:rsidRPr="00375A40">
        <w:t>P</w:t>
      </w:r>
      <w:r w:rsidR="00FC7794" w:rsidRPr="00375A40">
        <w:t xml:space="preserve">art 1) </w:t>
      </w:r>
      <w:r w:rsidR="00E3367A" w:rsidRPr="00375A40">
        <w:t>University study</w:t>
      </w:r>
    </w:p>
    <w:p w:rsidR="000C6267" w:rsidRPr="00375A40" w:rsidRDefault="008207BC" w:rsidP="00430A65">
      <w:pPr>
        <w:pStyle w:val="Heading2"/>
      </w:pPr>
      <w:r w:rsidRPr="00375A40">
        <w:t>“</w:t>
      </w:r>
      <w:r w:rsidR="007947FE" w:rsidRPr="00375A40">
        <w:rPr>
          <w:u w:val="single"/>
        </w:rPr>
        <w:t>L</w:t>
      </w:r>
      <w:r w:rsidR="00430A65" w:rsidRPr="00375A40">
        <w:rPr>
          <w:u w:val="single"/>
        </w:rPr>
        <w:t>exical resource</w:t>
      </w:r>
      <w:r w:rsidR="00BF7B53" w:rsidRPr="00375A40">
        <w:rPr>
          <w:u w:val="single"/>
        </w:rPr>
        <w:t>s</w:t>
      </w:r>
      <w:r w:rsidRPr="00375A40">
        <w:t>”</w:t>
      </w:r>
      <w:r w:rsidR="00430A65" w:rsidRPr="00375A40">
        <w:t xml:space="preserve"> for university study</w:t>
      </w:r>
      <w:r w:rsidRPr="00375A40">
        <w:rPr>
          <w:rFonts w:ascii="SimSun" w:eastAsia="SimSun" w:hAnsi="SimSun" w:cs="SimSun"/>
          <w:sz w:val="24"/>
          <w:szCs w:val="24"/>
        </w:rPr>
        <w:t>大学学习很多专业词汇</w:t>
      </w:r>
    </w:p>
    <w:p w:rsidR="00ED1F1C" w:rsidRPr="00375A40" w:rsidRDefault="00ED1F1C" w:rsidP="00CE77B0">
      <w:pPr>
        <w:pStyle w:val="ListParagraph"/>
        <w:numPr>
          <w:ilvl w:val="0"/>
          <w:numId w:val="6"/>
        </w:numPr>
        <w:rPr>
          <w:iCs/>
        </w:rPr>
      </w:pPr>
      <w:r w:rsidRPr="00375A40">
        <w:rPr>
          <w:iCs/>
        </w:rPr>
        <w:t>Lexical resource; A lexical resource (LR) is a database consisting of one or several dictionaries.</w:t>
      </w:r>
    </w:p>
    <w:p w:rsidR="00C22A13" w:rsidRPr="00375A40" w:rsidRDefault="00C22A13" w:rsidP="00CE77B0">
      <w:pPr>
        <w:pStyle w:val="ListParagraph"/>
        <w:numPr>
          <w:ilvl w:val="0"/>
          <w:numId w:val="6"/>
        </w:numPr>
        <w:rPr>
          <w:iCs/>
        </w:rPr>
      </w:pPr>
      <w:r w:rsidRPr="00375A40">
        <w:rPr>
          <w:b/>
        </w:rPr>
        <w:t>bursary</w:t>
      </w:r>
      <w:r w:rsidRPr="00375A40">
        <w:t> /ˈbɜːsərɪ/  a scholarship or grant awarded esp in Scottish and New Zealand schools, universities etc (尤指苏格兰及新西兰学校的)奖学金 (Also called bursarship)</w:t>
      </w:r>
    </w:p>
    <w:p w:rsidR="00AA087C" w:rsidRPr="00375A40" w:rsidRDefault="00AA087C" w:rsidP="00CE77B0">
      <w:pPr>
        <w:pStyle w:val="ListParagraph"/>
        <w:numPr>
          <w:ilvl w:val="0"/>
          <w:numId w:val="6"/>
        </w:numPr>
        <w:tabs>
          <w:tab w:val="left" w:pos="1890"/>
        </w:tabs>
      </w:pPr>
      <w:r w:rsidRPr="00375A40">
        <w:t xml:space="preserve">Yale, MIT, and Haword are the most </w:t>
      </w:r>
      <w:r w:rsidRPr="00375A40">
        <w:rPr>
          <w:b/>
          <w:u w:val="single"/>
        </w:rPr>
        <w:t xml:space="preserve">prestigious </w:t>
      </w:r>
      <w:r w:rsidR="00CE5BE8" w:rsidRPr="00375A40">
        <w:rPr>
          <w:rFonts w:hint="eastAsia"/>
          <w:b/>
          <w:u w:val="single"/>
        </w:rPr>
        <w:t>声望的</w:t>
      </w:r>
      <w:r w:rsidRPr="00375A40">
        <w:rPr>
          <w:b/>
          <w:u w:val="single"/>
        </w:rPr>
        <w:t xml:space="preserve">universities </w:t>
      </w:r>
      <w:r w:rsidRPr="00375A40">
        <w:t xml:space="preserve">in U.S. , you know, </w:t>
      </w:r>
      <w:r w:rsidRPr="00375A40">
        <w:rPr>
          <w:b/>
          <w:highlight w:val="yellow"/>
          <w:u w:val="single"/>
        </w:rPr>
        <w:t>the ivy league长春藤名牌大</w:t>
      </w:r>
      <w:r w:rsidRPr="00375A40">
        <w:rPr>
          <w:rFonts w:hint="eastAsia"/>
          <w:b/>
          <w:highlight w:val="yellow"/>
          <w:u w:val="single"/>
        </w:rPr>
        <w:t>学</w:t>
      </w:r>
      <w:r w:rsidR="003A4770" w:rsidRPr="00375A40">
        <w:rPr>
          <w:rFonts w:hint="eastAsia"/>
          <w:b/>
          <w:highlight w:val="yellow"/>
          <w:u w:val="single"/>
        </w:rPr>
        <w:t xml:space="preserve">　［</w:t>
      </w:r>
      <w:r w:rsidR="00AE70A3" w:rsidRPr="00375A40">
        <w:rPr>
          <w:rFonts w:hint="eastAsia"/>
          <w:b/>
          <w:highlight w:val="yellow"/>
          <w:u w:val="single"/>
        </w:rPr>
        <w:t xml:space="preserve"> a prestigi</w:t>
      </w:r>
      <w:r w:rsidR="003A4770" w:rsidRPr="00375A40">
        <w:rPr>
          <w:rFonts w:hint="eastAsia"/>
          <w:b/>
          <w:highlight w:val="yellow"/>
          <w:u w:val="single"/>
        </w:rPr>
        <w:t>ous professor; a prestigious institution ］</w:t>
      </w:r>
    </w:p>
    <w:p w:rsidR="00AA087C" w:rsidRPr="00375A40" w:rsidRDefault="00D65E59" w:rsidP="00CE77B0">
      <w:pPr>
        <w:pStyle w:val="ListParagraph"/>
        <w:numPr>
          <w:ilvl w:val="0"/>
          <w:numId w:val="6"/>
        </w:numPr>
        <w:tabs>
          <w:tab w:val="left" w:pos="1890"/>
        </w:tabs>
      </w:pPr>
      <w:r w:rsidRPr="00375A40">
        <w:t>i</w:t>
      </w:r>
      <w:r w:rsidR="00AA087C" w:rsidRPr="00375A40">
        <w:rPr>
          <w:rFonts w:hint="eastAsia"/>
        </w:rPr>
        <w:t xml:space="preserve">vory </w:t>
      </w:r>
      <w:r w:rsidR="00AA087C" w:rsidRPr="00375A40">
        <w:t>V.S</w:t>
      </w:r>
      <w:r w:rsidR="00AA087C" w:rsidRPr="00375A40">
        <w:rPr>
          <w:b/>
          <w:u w:val="single"/>
        </w:rPr>
        <w:t xml:space="preserve">. </w:t>
      </w:r>
      <w:r w:rsidR="006E0054" w:rsidRPr="00375A40">
        <w:rPr>
          <w:b/>
          <w:u w:val="single"/>
        </w:rPr>
        <w:t xml:space="preserve"> </w:t>
      </w:r>
      <w:r w:rsidR="00AA087C" w:rsidRPr="00375A40">
        <w:rPr>
          <w:b/>
          <w:u w:val="single"/>
        </w:rPr>
        <w:t>ivy league长春藤名牌大</w:t>
      </w:r>
      <w:r w:rsidR="00AA087C" w:rsidRPr="00375A40">
        <w:rPr>
          <w:rFonts w:hint="eastAsia"/>
          <w:b/>
          <w:u w:val="single"/>
        </w:rPr>
        <w:t>学</w:t>
      </w:r>
    </w:p>
    <w:p w:rsidR="00C4135B" w:rsidRPr="00375A40" w:rsidRDefault="00C4135B" w:rsidP="00CE77B0">
      <w:pPr>
        <w:pStyle w:val="ListParagraph"/>
        <w:numPr>
          <w:ilvl w:val="0"/>
          <w:numId w:val="6"/>
        </w:numPr>
        <w:tabs>
          <w:tab w:val="left" w:pos="1890"/>
        </w:tabs>
      </w:pPr>
      <w:r w:rsidRPr="00375A40">
        <w:t>prospect =&gt; prospective students</w:t>
      </w:r>
      <w:r w:rsidR="00D65E59" w:rsidRPr="00375A40">
        <w:rPr>
          <w:rFonts w:hint="eastAsia"/>
        </w:rPr>
        <w:t xml:space="preserve"> </w:t>
      </w:r>
      <w:r w:rsidR="00D65E59" w:rsidRPr="00375A40">
        <w:t xml:space="preserve">[prəu'spektiv] </w:t>
      </w:r>
      <w:r w:rsidRPr="00375A40">
        <w:rPr>
          <w:rFonts w:hint="eastAsia"/>
        </w:rPr>
        <w:t>未来的学生</w:t>
      </w:r>
      <w:r w:rsidR="007F1B78" w:rsidRPr="00375A40">
        <w:t xml:space="preserve">   //prosperity, prosperous</w:t>
      </w:r>
      <w:r w:rsidRPr="00375A40">
        <w:t xml:space="preserve"> </w:t>
      </w:r>
    </w:p>
    <w:p w:rsidR="00F05037" w:rsidRPr="00375A40" w:rsidRDefault="000236E3" w:rsidP="00CE77B0">
      <w:pPr>
        <w:pStyle w:val="ListParagraph"/>
        <w:numPr>
          <w:ilvl w:val="0"/>
          <w:numId w:val="6"/>
        </w:numPr>
      </w:pPr>
      <w:r w:rsidRPr="00375A40">
        <w:t xml:space="preserve">two different modes of university instruction:  professor’s lecture V.S. instructor’s seminar </w:t>
      </w:r>
      <w:r w:rsidR="00A2211F" w:rsidRPr="00375A40">
        <w:t>p</w:t>
      </w:r>
      <w:r w:rsidR="00F26FC2" w:rsidRPr="00375A40">
        <w:rPr>
          <w:rFonts w:ascii="SimSun" w:eastAsia="SimSun" w:hAnsi="SimSun" w:cs="SimSun"/>
          <w:b/>
          <w:highlight w:val="yellow"/>
        </w:rPr>
        <w:t xml:space="preserve">rofessor’s </w:t>
      </w:r>
      <w:r w:rsidR="004A1E07" w:rsidRPr="00375A40">
        <w:rPr>
          <w:rFonts w:ascii="SimSun" w:eastAsia="SimSun" w:hAnsi="SimSun" w:cs="SimSun" w:hint="eastAsia"/>
          <w:b/>
          <w:highlight w:val="yellow"/>
        </w:rPr>
        <w:t xml:space="preserve">lecture </w:t>
      </w:r>
      <w:r w:rsidR="00BA12B4" w:rsidRPr="00375A40">
        <w:rPr>
          <w:rFonts w:ascii="SimSun" w:eastAsia="SimSun" w:hAnsi="SimSun" w:cs="SimSun"/>
          <w:b/>
          <w:highlight w:val="yellow"/>
          <w:u w:val="single"/>
        </w:rPr>
        <w:t>教授的讲座</w:t>
      </w:r>
      <w:r w:rsidR="00BA12B4" w:rsidRPr="00375A40">
        <w:rPr>
          <w:rFonts w:ascii="SimSun" w:eastAsia="SimSun" w:hAnsi="SimSun" w:cs="SimSun" w:hint="eastAsia"/>
          <w:b/>
          <w:highlight w:val="yellow"/>
          <w:u w:val="single"/>
        </w:rPr>
        <w:t>，人多</w:t>
      </w:r>
      <w:r w:rsidR="004A1E07" w:rsidRPr="00375A40">
        <w:rPr>
          <w:rFonts w:ascii="SimSun" w:eastAsia="SimSun" w:hAnsi="SimSun" w:cs="SimSun" w:hint="eastAsia"/>
          <w:b/>
          <w:highlight w:val="yellow"/>
        </w:rPr>
        <w:t xml:space="preserve">V.S. </w:t>
      </w:r>
      <w:r w:rsidR="00F26FC2" w:rsidRPr="00375A40">
        <w:rPr>
          <w:rFonts w:ascii="SimSun" w:eastAsia="SimSun" w:hAnsi="SimSun" w:cs="SimSun"/>
          <w:b/>
          <w:highlight w:val="yellow"/>
        </w:rPr>
        <w:t xml:space="preserve">instructor’s </w:t>
      </w:r>
      <w:r w:rsidR="004A1E07" w:rsidRPr="00375A40">
        <w:rPr>
          <w:rFonts w:ascii="SimSun" w:eastAsia="SimSun" w:hAnsi="SimSun" w:cs="SimSun" w:hint="eastAsia"/>
          <w:b/>
          <w:highlight w:val="yellow"/>
        </w:rPr>
        <w:t xml:space="preserve">seminar </w:t>
      </w:r>
      <w:r w:rsidR="00BA12B4" w:rsidRPr="00375A40">
        <w:rPr>
          <w:rFonts w:ascii="SimSun" w:eastAsia="SimSun" w:hAnsi="SimSun" w:cs="SimSun"/>
          <w:highlight w:val="yellow"/>
        </w:rPr>
        <w:t>研讨会</w:t>
      </w:r>
      <w:r w:rsidR="00BA12B4" w:rsidRPr="00375A40">
        <w:rPr>
          <w:rFonts w:ascii="SimSun" w:eastAsia="SimSun" w:hAnsi="SimSun" w:cs="SimSun" w:hint="eastAsia"/>
          <w:highlight w:val="yellow"/>
        </w:rPr>
        <w:t>，人少</w:t>
      </w:r>
      <w:r w:rsidR="00A2211F" w:rsidRPr="00375A40">
        <w:rPr>
          <w:rFonts w:ascii="SimSun" w:eastAsia="SimSun" w:hAnsi="SimSun" w:cs="SimSun" w:hint="eastAsia"/>
        </w:rPr>
        <w:t xml:space="preserve"> </w:t>
      </w:r>
      <w:r w:rsidR="0021054C" w:rsidRPr="00375A40">
        <w:rPr>
          <w:rFonts w:ascii="SimSun" w:eastAsia="SimSun" w:hAnsi="SimSun" w:cs="SimSun" w:hint="eastAsia"/>
        </w:rPr>
        <w:t xml:space="preserve">e.g. </w:t>
      </w:r>
      <w:r w:rsidR="0021054C" w:rsidRPr="00375A40">
        <w:t xml:space="preserve">Professor Ford’s </w:t>
      </w:r>
      <w:r w:rsidR="0021054C" w:rsidRPr="00375A40">
        <w:rPr>
          <w:rStyle w:val="ets-act-tpd-item-sc"/>
          <w:b/>
        </w:rPr>
        <w:t>lectures</w:t>
      </w:r>
      <w:r w:rsidR="0021054C" w:rsidRPr="00375A40">
        <w:rPr>
          <w:rStyle w:val="ets-act-tpd-item-sc"/>
        </w:rPr>
        <w:t xml:space="preserve"> </w:t>
      </w:r>
      <w:r w:rsidR="0021054C" w:rsidRPr="00375A40">
        <w:t>can be hard to follow, so you really have to pay attention.</w:t>
      </w:r>
      <w:r w:rsidR="0021054C" w:rsidRPr="00375A40">
        <w:br/>
        <w:t xml:space="preserve">e.g. We had a hot debate regarding whether investment in MBA is </w:t>
      </w:r>
      <w:r w:rsidR="0021054C" w:rsidRPr="00375A40">
        <w:rPr>
          <w:b/>
        </w:rPr>
        <w:t>worthwhile</w:t>
      </w:r>
      <w:r w:rsidR="0021054C" w:rsidRPr="00375A40">
        <w:t xml:space="preserve"> in that </w:t>
      </w:r>
      <w:r w:rsidR="0021054C" w:rsidRPr="00375A40">
        <w:rPr>
          <w:b/>
        </w:rPr>
        <w:t>seminar</w:t>
      </w:r>
      <w:r w:rsidR="0021054C" w:rsidRPr="00375A40">
        <w:t>.</w:t>
      </w:r>
    </w:p>
    <w:p w:rsidR="00781495" w:rsidRPr="00375A40" w:rsidRDefault="006D68FA" w:rsidP="00CE77B0">
      <w:pPr>
        <w:pStyle w:val="ListParagraph"/>
        <w:numPr>
          <w:ilvl w:val="0"/>
          <w:numId w:val="6"/>
        </w:numPr>
      </w:pPr>
      <w:r w:rsidRPr="00375A40">
        <w:rPr>
          <w:rFonts w:ascii="SimSun" w:eastAsia="SimSun" w:hAnsi="SimSun" w:cs="SimSun"/>
        </w:rPr>
        <w:t>辅导课</w:t>
      </w:r>
      <w:r w:rsidR="00781495" w:rsidRPr="00375A40">
        <w:rPr>
          <w:b/>
          <w:iCs/>
        </w:rPr>
        <w:t>Tutorials</w:t>
      </w:r>
      <w:r w:rsidR="00781495" w:rsidRPr="00375A40">
        <w:rPr>
          <w:iCs/>
        </w:rPr>
        <w:t xml:space="preserve"> are available to help you prepare for examinations.</w:t>
      </w:r>
      <w:r w:rsidR="00781495" w:rsidRPr="00375A40">
        <w:rPr>
          <w:rFonts w:asciiTheme="minorEastAsia" w:hAnsiTheme="minorEastAsia" w:hint="eastAsia"/>
          <w:iCs/>
        </w:rPr>
        <w:t xml:space="preserve">　</w:t>
      </w:r>
      <w:r w:rsidR="00781495" w:rsidRPr="00375A40">
        <w:rPr>
          <w:rFonts w:ascii="SimSun" w:eastAsia="SimSun" w:hAnsi="SimSun" w:cs="SimSun"/>
        </w:rPr>
        <w:t>有帮你备考的辅导课</w:t>
      </w:r>
      <w:r w:rsidR="00B7053A" w:rsidRPr="00375A40">
        <w:rPr>
          <w:rFonts w:ascii="SimSun" w:eastAsia="SimSun" w:hAnsi="SimSun" w:cs="SimSun" w:hint="eastAsia"/>
        </w:rPr>
        <w:t xml:space="preserve"> ( tutor</w:t>
      </w:r>
      <w:r w:rsidR="002B7165" w:rsidRPr="00375A40">
        <w:rPr>
          <w:rFonts w:ascii="SimSun" w:eastAsia="SimSun" w:hAnsi="SimSun" w:cs="SimSun"/>
        </w:rPr>
        <w:t xml:space="preserve"> n)</w:t>
      </w:r>
      <w:r w:rsidR="002B7165" w:rsidRPr="00375A40">
        <w:rPr>
          <w:rFonts w:ascii="SimSun" w:eastAsia="SimSun" w:hAnsi="SimSun" w:cs="SimSun" w:hint="eastAsia"/>
        </w:rPr>
        <w:t>辅导老师</w:t>
      </w:r>
      <w:r w:rsidR="002B7165" w:rsidRPr="00375A40">
        <w:rPr>
          <w:rFonts w:ascii="SimSun" w:eastAsia="SimSun" w:hAnsi="SimSun" w:cs="SimSun"/>
        </w:rPr>
        <w:t xml:space="preserve"> v. tutor sb</w:t>
      </w:r>
      <w:r w:rsidR="002B7165" w:rsidRPr="00375A40">
        <w:rPr>
          <w:rFonts w:ascii="SimSun" w:eastAsia="SimSun" w:hAnsi="SimSun" w:cs="SimSun" w:hint="eastAsia"/>
        </w:rPr>
        <w:t xml:space="preserve">　辅导</w:t>
      </w:r>
      <w:r w:rsidR="002B7165" w:rsidRPr="00375A40">
        <w:rPr>
          <w:rFonts w:ascii="SimSun" w:eastAsia="SimSun" w:hAnsi="SimSun" w:cs="SimSun"/>
        </w:rPr>
        <w:t>sb.</w:t>
      </w:r>
      <w:r w:rsidR="00B7053A" w:rsidRPr="00375A40">
        <w:rPr>
          <w:rFonts w:ascii="SimSun" w:eastAsia="SimSun" w:hAnsi="SimSun" w:cs="SimSun" w:hint="eastAsia"/>
        </w:rPr>
        <w:t>, tutorial)</w:t>
      </w:r>
      <w:r w:rsidR="000C11B6" w:rsidRPr="00375A40">
        <w:rPr>
          <w:rFonts w:ascii="SimSun" w:eastAsia="SimSun" w:hAnsi="SimSun" w:cs="SimSun"/>
        </w:rPr>
        <w:t xml:space="preserve"> e.g. </w:t>
      </w:r>
      <w:r w:rsidR="000C11B6" w:rsidRPr="00375A40">
        <w:t xml:space="preserve">Ken is such a good math student that he </w:t>
      </w:r>
      <w:r w:rsidR="000C11B6" w:rsidRPr="00375A40">
        <w:rPr>
          <w:rStyle w:val="ets-act-tpd-item-sc"/>
        </w:rPr>
        <w:t xml:space="preserve">is </w:t>
      </w:r>
      <w:r w:rsidR="000C11B6" w:rsidRPr="00375A40">
        <w:rPr>
          <w:rStyle w:val="ets-act-tpd-item-sc"/>
          <w:b/>
          <w:u w:val="single"/>
        </w:rPr>
        <w:t xml:space="preserve">tutoring </w:t>
      </w:r>
      <w:r w:rsidR="000C11B6" w:rsidRPr="00375A40">
        <w:rPr>
          <w:b/>
          <w:u w:val="single"/>
        </w:rPr>
        <w:t>other students</w:t>
      </w:r>
      <w:r w:rsidR="000C11B6" w:rsidRPr="00375A40">
        <w:t xml:space="preserve"> </w:t>
      </w:r>
      <w:r w:rsidR="00310678" w:rsidRPr="00375A40">
        <w:rPr>
          <w:rFonts w:hint="eastAsia"/>
        </w:rPr>
        <w:t>辅导其他学生</w:t>
      </w:r>
      <w:r w:rsidR="000C11B6" w:rsidRPr="00375A40">
        <w:t>at the Academic Resource Center this semester.</w:t>
      </w:r>
    </w:p>
    <w:p w:rsidR="00781495" w:rsidRPr="00375A40" w:rsidRDefault="0093023B" w:rsidP="00CE77B0">
      <w:pPr>
        <w:pStyle w:val="ListParagraph"/>
        <w:numPr>
          <w:ilvl w:val="0"/>
          <w:numId w:val="6"/>
        </w:numPr>
      </w:pPr>
      <w:r w:rsidRPr="00375A40">
        <w:rPr>
          <w:rFonts w:ascii="SimSun" w:eastAsia="SimSun" w:hAnsi="SimSun" w:cs="SimSun"/>
        </w:rPr>
        <w:lastRenderedPageBreak/>
        <w:t>课外活动</w:t>
      </w:r>
      <w:r w:rsidRPr="00375A40">
        <w:rPr>
          <w:rFonts w:ascii="SimSun" w:eastAsia="SimSun" w:hAnsi="SimSun" w:cs="SimSun" w:hint="eastAsia"/>
        </w:rPr>
        <w:t>: extracurricula</w:t>
      </w:r>
      <w:r w:rsidR="00D77B0E" w:rsidRPr="00375A40">
        <w:rPr>
          <w:rFonts w:ascii="SimSun" w:eastAsia="SimSun" w:hAnsi="SimSun" w:cs="SimSun"/>
        </w:rPr>
        <w:t>r</w:t>
      </w:r>
      <w:r w:rsidRPr="00375A40">
        <w:rPr>
          <w:rFonts w:ascii="SimSun" w:eastAsia="SimSun" w:hAnsi="SimSun" w:cs="SimSun" w:hint="eastAsia"/>
        </w:rPr>
        <w:t xml:space="preserve"> activities</w:t>
      </w:r>
      <w:r w:rsidR="00D77B0E" w:rsidRPr="00375A40">
        <w:rPr>
          <w:rFonts w:ascii="SimSun" w:eastAsia="SimSun" w:hAnsi="SimSun" w:cs="SimSun"/>
        </w:rPr>
        <w:t xml:space="preserve">  e.g. </w:t>
      </w:r>
      <w:r w:rsidR="00781495" w:rsidRPr="00375A40">
        <w:rPr>
          <w:iCs/>
        </w:rPr>
        <w:t>One of the best things/</w:t>
      </w:r>
      <w:r w:rsidR="00781495" w:rsidRPr="00375A40">
        <w:rPr>
          <w:b/>
          <w:iCs/>
          <w:highlight w:val="yellow"/>
          <w:u w:val="single"/>
        </w:rPr>
        <w:t>merits</w:t>
      </w:r>
      <w:r w:rsidR="00781495" w:rsidRPr="00375A40">
        <w:rPr>
          <w:rFonts w:hint="eastAsia"/>
          <w:b/>
          <w:iCs/>
          <w:highlight w:val="yellow"/>
          <w:u w:val="single"/>
        </w:rPr>
        <w:t>好处</w:t>
      </w:r>
      <w:r w:rsidR="00781495" w:rsidRPr="00375A40">
        <w:rPr>
          <w:iCs/>
        </w:rPr>
        <w:t xml:space="preserve"> about university is the </w:t>
      </w:r>
      <w:r w:rsidR="00781495" w:rsidRPr="00375A40">
        <w:rPr>
          <w:b/>
          <w:iCs/>
        </w:rPr>
        <w:t>extracurricular activities.</w:t>
      </w:r>
      <w:r w:rsidR="00781495" w:rsidRPr="00375A40">
        <w:rPr>
          <w:rFonts w:ascii="SimSun" w:eastAsia="SimSun" w:hAnsi="SimSun" w:cs="SimSun"/>
        </w:rPr>
        <w:t xml:space="preserve"> 好处之一是课外活动</w:t>
      </w:r>
    </w:p>
    <w:p w:rsidR="00781495" w:rsidRPr="00375A40" w:rsidRDefault="00781495" w:rsidP="00CE77B0">
      <w:pPr>
        <w:pStyle w:val="ListParagraph"/>
        <w:numPr>
          <w:ilvl w:val="0"/>
          <w:numId w:val="6"/>
        </w:numPr>
        <w:rPr>
          <w:iCs/>
        </w:rPr>
      </w:pPr>
      <w:r w:rsidRPr="00375A40">
        <w:rPr>
          <w:iCs/>
        </w:rPr>
        <w:t>S</w:t>
      </w:r>
      <w:r w:rsidRPr="00375A40">
        <w:rPr>
          <w:rFonts w:hint="eastAsia"/>
          <w:iCs/>
        </w:rPr>
        <w:t>emester/</w:t>
      </w:r>
      <w:r w:rsidRPr="00375A40">
        <w:rPr>
          <w:iCs/>
        </w:rPr>
        <w:t>term: 1st semester</w:t>
      </w:r>
    </w:p>
    <w:p w:rsidR="004E7F27" w:rsidRPr="00375A40" w:rsidRDefault="004E7F27" w:rsidP="00CE77B0">
      <w:pPr>
        <w:pStyle w:val="ListParagraph"/>
        <w:numPr>
          <w:ilvl w:val="0"/>
          <w:numId w:val="6"/>
        </w:numPr>
        <w:rPr>
          <w:iCs/>
        </w:rPr>
      </w:pPr>
      <w:r w:rsidRPr="00375A40">
        <w:t xml:space="preserve">Money paid for courses that were canceled </w:t>
      </w:r>
      <w:r w:rsidRPr="00375A40">
        <w:rPr>
          <w:rStyle w:val="ets-act-tpd-item-sc"/>
        </w:rPr>
        <w:t xml:space="preserve">will be </w:t>
      </w:r>
      <w:r w:rsidRPr="00375A40">
        <w:rPr>
          <w:rStyle w:val="ets-act-tpd-item-sc"/>
          <w:b/>
          <w:u w:val="single"/>
        </w:rPr>
        <w:t>refunded</w:t>
      </w:r>
      <w:r w:rsidRPr="00375A40">
        <w:rPr>
          <w:rStyle w:val="ets-act-tpd-item-sc"/>
        </w:rPr>
        <w:t xml:space="preserve"> </w:t>
      </w:r>
      <w:r w:rsidRPr="00375A40">
        <w:t>next week.</w:t>
      </w:r>
    </w:p>
    <w:p w:rsidR="00781495" w:rsidRPr="00375A40" w:rsidRDefault="00781495" w:rsidP="00CE77B0">
      <w:pPr>
        <w:pStyle w:val="ListParagraph"/>
        <w:numPr>
          <w:ilvl w:val="0"/>
          <w:numId w:val="6"/>
        </w:numPr>
        <w:rPr>
          <w:iCs/>
        </w:rPr>
      </w:pPr>
      <w:r w:rsidRPr="00375A40">
        <w:rPr>
          <w:rFonts w:ascii="SimSun" w:eastAsia="SimSun" w:hAnsi="SimSun" w:cs="SimSun" w:hint="eastAsia"/>
          <w:iCs/>
        </w:rPr>
        <w:t xml:space="preserve">考试的成绩单　</w:t>
      </w:r>
      <w:r w:rsidRPr="00375A40">
        <w:rPr>
          <w:iCs/>
        </w:rPr>
        <w:t>transcript ['trænskript, 'trænz-, 'trɑ:n-]</w:t>
      </w:r>
    </w:p>
    <w:p w:rsidR="00781495" w:rsidRPr="00375A40" w:rsidRDefault="00781495" w:rsidP="00CE77B0">
      <w:pPr>
        <w:pStyle w:val="ListParagraph"/>
        <w:numPr>
          <w:ilvl w:val="1"/>
          <w:numId w:val="6"/>
        </w:numPr>
        <w:rPr>
          <w:iCs/>
        </w:rPr>
      </w:pPr>
      <w:r w:rsidRPr="00375A40">
        <w:rPr>
          <w:iCs/>
        </w:rPr>
        <w:t>(</w:t>
      </w:r>
      <w:r w:rsidRPr="00375A40">
        <w:rPr>
          <w:rFonts w:ascii="SimSun" w:eastAsia="SimSun" w:hAnsi="SimSun" w:cs="SimSun" w:hint="eastAsia"/>
          <w:iCs/>
        </w:rPr>
        <w:t>根据录音或笔记整理的</w:t>
      </w:r>
      <w:r w:rsidRPr="00375A40">
        <w:rPr>
          <w:iCs/>
        </w:rPr>
        <w:t xml:space="preserve">) </w:t>
      </w:r>
      <w:r w:rsidRPr="00375A40">
        <w:rPr>
          <w:rFonts w:ascii="SimSun" w:eastAsia="SimSun" w:hAnsi="SimSun" w:cs="SimSun" w:hint="eastAsia"/>
          <w:iCs/>
        </w:rPr>
        <w:t>文字本</w:t>
      </w:r>
      <w:r w:rsidRPr="00375A40">
        <w:rPr>
          <w:iCs/>
        </w:rPr>
        <w:t>something that has been transcribed; a written record (usually typewritten) of dictated or recorded speech</w:t>
      </w:r>
      <w:r w:rsidRPr="00375A40">
        <w:rPr>
          <w:rFonts w:hint="eastAsia"/>
          <w:iCs/>
        </w:rPr>
        <w:t xml:space="preserve">  e.g. </w:t>
      </w:r>
      <w:r w:rsidRPr="00375A40">
        <w:rPr>
          <w:iCs/>
        </w:rPr>
        <w:t>he read a transcript of the interrogation  e.g.  you can obtain a transcript of this radio program by sending a self-addressed envelope to the station</w:t>
      </w:r>
    </w:p>
    <w:p w:rsidR="00781495" w:rsidRPr="00375A40" w:rsidRDefault="00781495" w:rsidP="00CE77B0">
      <w:pPr>
        <w:pStyle w:val="ListParagraph"/>
        <w:numPr>
          <w:ilvl w:val="1"/>
          <w:numId w:val="6"/>
        </w:numPr>
        <w:rPr>
          <w:iCs/>
        </w:rPr>
      </w:pPr>
      <w:r w:rsidRPr="00375A40">
        <w:rPr>
          <w:rFonts w:ascii="SimSun" w:eastAsia="SimSun" w:hAnsi="SimSun" w:cs="SimSun" w:hint="eastAsia"/>
          <w:iCs/>
        </w:rPr>
        <w:t>考试的成绩单</w:t>
      </w:r>
      <w:r w:rsidRPr="00375A40">
        <w:rPr>
          <w:iCs/>
        </w:rPr>
        <w:t>a reproduction</w:t>
      </w:r>
      <w:r w:rsidRPr="00375A40">
        <w:rPr>
          <w:rFonts w:ascii="SimSun" w:eastAsia="SimSun" w:hAnsi="SimSun" w:cs="SimSun" w:hint="eastAsia"/>
          <w:iCs/>
        </w:rPr>
        <w:t>复制品</w:t>
      </w:r>
      <w:r w:rsidRPr="00375A40">
        <w:rPr>
          <w:iCs/>
        </w:rPr>
        <w:t xml:space="preserve"> of a written record (e.g. of a legal or school record)</w:t>
      </w:r>
    </w:p>
    <w:p w:rsidR="00306058" w:rsidRPr="00375A40" w:rsidRDefault="00107342" w:rsidP="00CE77B0">
      <w:pPr>
        <w:pStyle w:val="ListParagraph"/>
        <w:numPr>
          <w:ilvl w:val="0"/>
          <w:numId w:val="6"/>
        </w:numPr>
        <w:rPr>
          <w:iCs/>
        </w:rPr>
      </w:pPr>
      <w:r w:rsidRPr="00375A40">
        <w:rPr>
          <w:rFonts w:ascii="SimSun" w:eastAsia="SimSun" w:hAnsi="SimSun" w:cs="SimSun" w:hint="eastAsia"/>
          <w:iCs/>
        </w:rPr>
        <w:t>挂科; 未通过</w:t>
      </w:r>
      <w:r w:rsidRPr="00375A40">
        <w:rPr>
          <w:iCs/>
        </w:rPr>
        <w:t xml:space="preserve"> (</w:t>
      </w:r>
      <w:r w:rsidRPr="00375A40">
        <w:rPr>
          <w:rFonts w:ascii="SimSun" w:eastAsia="SimSun" w:hAnsi="SimSun" w:cs="SimSun" w:hint="eastAsia"/>
          <w:iCs/>
        </w:rPr>
        <w:t>考试或课程</w:t>
      </w:r>
      <w:r w:rsidRPr="00375A40">
        <w:rPr>
          <w:iCs/>
        </w:rPr>
        <w:t xml:space="preserve">)  </w:t>
      </w:r>
      <w:r w:rsidR="00306058" w:rsidRPr="00375A40">
        <w:rPr>
          <w:b/>
          <w:iCs/>
          <w:highlight w:val="yellow"/>
          <w:u w:val="single"/>
        </w:rPr>
        <w:t>Sb. flunk out of school;  [ flunk a subject; flunk my chemistry; flunk my geometry ]</w:t>
      </w:r>
      <w:r w:rsidR="00306058" w:rsidRPr="00375A40">
        <w:rPr>
          <w:iCs/>
        </w:rPr>
        <w:t xml:space="preserve">  If you flunk an exam or a course, you fail to reach the required standard.</w:t>
      </w:r>
      <w:r w:rsidRPr="00375A40">
        <w:rPr>
          <w:rFonts w:ascii="SimSun" w:eastAsia="SimSun" w:hAnsi="SimSun" w:cs="SimSun" w:hint="eastAsia"/>
          <w:iCs/>
        </w:rPr>
        <w:t xml:space="preserve"> </w:t>
      </w:r>
      <w:r w:rsidRPr="00375A40">
        <w:rPr>
          <w:rFonts w:ascii="SimSun" w:eastAsia="SimSun" w:hAnsi="SimSun" w:cs="SimSun"/>
          <w:iCs/>
        </w:rPr>
        <w:t>E.g. Y</w:t>
      </w:r>
      <w:r w:rsidR="00306058" w:rsidRPr="00375A40">
        <w:rPr>
          <w:iCs/>
        </w:rPr>
        <w:t xml:space="preserve">our son is upset because he </w:t>
      </w:r>
      <w:r w:rsidR="00306058" w:rsidRPr="00375A40">
        <w:rPr>
          <w:b/>
          <w:iCs/>
          <w:u w:val="single"/>
        </w:rPr>
        <w:t>flunked a history exam</w:t>
      </w:r>
      <w:r w:rsidR="00306058" w:rsidRPr="00375A40">
        <w:rPr>
          <w:iCs/>
        </w:rPr>
        <w:t>.</w:t>
      </w:r>
      <w:r w:rsidRPr="00375A40">
        <w:rPr>
          <w:iCs/>
        </w:rPr>
        <w:t xml:space="preserve"> </w:t>
      </w:r>
      <w:r w:rsidR="00306058" w:rsidRPr="00375A40">
        <w:rPr>
          <w:rFonts w:ascii="SimSun" w:eastAsia="SimSun" w:hAnsi="SimSun" w:cs="SimSun" w:hint="eastAsia"/>
          <w:iCs/>
        </w:rPr>
        <w:t>他没通过历史考试</w:t>
      </w:r>
    </w:p>
    <w:p w:rsidR="00781495" w:rsidRPr="00375A40" w:rsidRDefault="00B45839" w:rsidP="00CE77B0">
      <w:pPr>
        <w:pStyle w:val="ListParagraph"/>
        <w:numPr>
          <w:ilvl w:val="0"/>
          <w:numId w:val="6"/>
        </w:numPr>
        <w:rPr>
          <w:iCs/>
        </w:rPr>
      </w:pPr>
      <w:r w:rsidRPr="00375A40">
        <w:rPr>
          <w:rFonts w:ascii="SimSun" w:eastAsia="SimSun" w:hAnsi="SimSun" w:cs="SimSun" w:hint="eastAsia"/>
          <w:iCs/>
        </w:rPr>
        <w:t>学生的休息室</w:t>
      </w:r>
      <w:r w:rsidRPr="00375A40">
        <w:rPr>
          <w:iCs/>
        </w:rPr>
        <w:t xml:space="preserve">Student lounge: lounge: In a hotel, </w:t>
      </w:r>
      <w:r w:rsidR="005D661D" w:rsidRPr="00375A40">
        <w:rPr>
          <w:iCs/>
        </w:rPr>
        <w:t xml:space="preserve">university, museum, </w:t>
      </w:r>
      <w:r w:rsidRPr="00375A40">
        <w:rPr>
          <w:iCs/>
        </w:rPr>
        <w:t xml:space="preserve">club, or other public place, a lounge is a room where people can sit and relax. </w:t>
      </w:r>
      <w:r w:rsidRPr="00375A40">
        <w:rPr>
          <w:rFonts w:ascii="SimSun" w:eastAsia="SimSun" w:hAnsi="SimSun" w:cs="SimSun" w:hint="eastAsia"/>
          <w:iCs/>
        </w:rPr>
        <w:t>休息厅</w:t>
      </w:r>
      <w:r w:rsidR="005D661D" w:rsidRPr="00375A40">
        <w:rPr>
          <w:rFonts w:hint="eastAsia"/>
          <w:iCs/>
        </w:rPr>
        <w:t xml:space="preserve">. </w:t>
      </w:r>
      <w:r w:rsidR="005D661D" w:rsidRPr="00375A40">
        <w:rPr>
          <w:iCs/>
        </w:rPr>
        <w:t>E.g. In Korea’s National Museum, there’re tons of lounges for your relaxation.</w:t>
      </w:r>
    </w:p>
    <w:p w:rsidR="00B45839" w:rsidRPr="00375A40" w:rsidRDefault="000A1BE5" w:rsidP="00CE77B0">
      <w:pPr>
        <w:pStyle w:val="ListParagraph"/>
        <w:numPr>
          <w:ilvl w:val="0"/>
          <w:numId w:val="6"/>
        </w:numPr>
        <w:rPr>
          <w:iCs/>
        </w:rPr>
      </w:pPr>
      <w:r w:rsidRPr="00375A40">
        <w:rPr>
          <w:rFonts w:ascii="SimSun" w:eastAsia="SimSun" w:hAnsi="SimSun" w:cs="SimSun" w:hint="eastAsia"/>
          <w:iCs/>
        </w:rPr>
        <w:t>宿舍</w:t>
      </w:r>
      <w:r w:rsidR="008F5CA3" w:rsidRPr="00375A40">
        <w:rPr>
          <w:iCs/>
        </w:rPr>
        <w:t xml:space="preserve">dorm, dormitory: A dormitory is a large bedroom where several people sleep, for example, in a boarding school. </w:t>
      </w:r>
    </w:p>
    <w:p w:rsidR="00814EA6" w:rsidRPr="00375A40" w:rsidRDefault="00CC27A5" w:rsidP="00CE77B0">
      <w:pPr>
        <w:pStyle w:val="ListParagraph"/>
        <w:numPr>
          <w:ilvl w:val="0"/>
          <w:numId w:val="6"/>
        </w:numPr>
        <w:rPr>
          <w:iCs/>
        </w:rPr>
      </w:pPr>
      <w:r w:rsidRPr="00375A40">
        <w:rPr>
          <w:iCs/>
        </w:rPr>
        <w:t xml:space="preserve">Enrol, enrolment center: </w:t>
      </w:r>
      <w:r w:rsidRPr="00375A40">
        <w:rPr>
          <w:rFonts w:ascii="Tahoma" w:hAnsi="Tahoma" w:cs="Tahoma"/>
          <w:color w:val="434343"/>
          <w:sz w:val="18"/>
          <w:szCs w:val="18"/>
          <w:shd w:val="clear" w:color="auto" w:fill="F2F2F2"/>
        </w:rPr>
        <w:t>register formally as a participant or member</w:t>
      </w:r>
    </w:p>
    <w:p w:rsidR="00CC27A5" w:rsidRPr="00375A40" w:rsidRDefault="00744BDF" w:rsidP="00CE77B0">
      <w:pPr>
        <w:pStyle w:val="ListParagraph"/>
        <w:numPr>
          <w:ilvl w:val="0"/>
          <w:numId w:val="6"/>
        </w:numPr>
        <w:rPr>
          <w:iCs/>
        </w:rPr>
      </w:pPr>
      <w:r w:rsidRPr="00375A40">
        <w:rPr>
          <w:iCs/>
        </w:rPr>
        <w:t xml:space="preserve">An </w:t>
      </w:r>
      <w:r w:rsidR="00124738" w:rsidRPr="00375A40">
        <w:rPr>
          <w:iCs/>
        </w:rPr>
        <w:t>academic advisor: provide help for your questions and concerns regarding university subjects and course.</w:t>
      </w:r>
    </w:p>
    <w:p w:rsidR="00A0332B" w:rsidRPr="00375A40" w:rsidRDefault="002D320E" w:rsidP="00CE77B0">
      <w:pPr>
        <w:pStyle w:val="ListParagraph"/>
        <w:numPr>
          <w:ilvl w:val="0"/>
          <w:numId w:val="6"/>
        </w:numPr>
        <w:rPr>
          <w:iCs/>
        </w:rPr>
      </w:pPr>
      <w:r w:rsidRPr="00375A40">
        <w:rPr>
          <w:iCs/>
        </w:rPr>
        <w:t>The n</w:t>
      </w:r>
      <w:r w:rsidR="00CD6C72" w:rsidRPr="00375A40">
        <w:rPr>
          <w:iCs/>
        </w:rPr>
        <w:t>otice board on main hall</w:t>
      </w:r>
    </w:p>
    <w:p w:rsidR="00A25E70" w:rsidRPr="00375A40" w:rsidRDefault="00A25E70" w:rsidP="00CE77B0">
      <w:pPr>
        <w:pStyle w:val="ListParagraph"/>
        <w:numPr>
          <w:ilvl w:val="0"/>
          <w:numId w:val="6"/>
        </w:numPr>
        <w:rPr>
          <w:iCs/>
        </w:rPr>
      </w:pPr>
      <w:r w:rsidRPr="00375A40">
        <w:rPr>
          <w:iCs/>
        </w:rPr>
        <w:t xml:space="preserve">Basic </w:t>
      </w:r>
      <w:r w:rsidRPr="00375A40">
        <w:rPr>
          <w:b/>
          <w:iCs/>
        </w:rPr>
        <w:t>protocols/rules</w:t>
      </w:r>
      <w:r w:rsidR="005A3D52" w:rsidRPr="00375A40">
        <w:rPr>
          <w:iCs/>
        </w:rPr>
        <w:t xml:space="preserve"> when studying university</w:t>
      </w:r>
    </w:p>
    <w:p w:rsidR="005A3D52" w:rsidRPr="00375A40" w:rsidRDefault="005A3D52" w:rsidP="00CE77B0">
      <w:pPr>
        <w:pStyle w:val="ListParagraph"/>
        <w:numPr>
          <w:ilvl w:val="0"/>
          <w:numId w:val="6"/>
        </w:numPr>
        <w:rPr>
          <w:iCs/>
        </w:rPr>
      </w:pPr>
      <w:r w:rsidRPr="00375A40">
        <w:rPr>
          <w:b/>
          <w:iCs/>
          <w:highlight w:val="yellow"/>
          <w:u w:val="single"/>
        </w:rPr>
        <w:t>Sb. major in xxx:</w:t>
      </w:r>
      <w:r w:rsidRPr="00375A40">
        <w:rPr>
          <w:rFonts w:asciiTheme="minorEastAsia" w:hAnsiTheme="minorEastAsia" w:hint="eastAsia"/>
          <w:b/>
          <w:iCs/>
          <w:highlight w:val="yellow"/>
          <w:u w:val="single"/>
        </w:rPr>
        <w:t>学的</w:t>
      </w:r>
      <w:r w:rsidRPr="00375A40">
        <w:rPr>
          <w:b/>
          <w:iCs/>
          <w:highlight w:val="yellow"/>
          <w:u w:val="single"/>
        </w:rPr>
        <w:t>xxx</w:t>
      </w:r>
      <w:r w:rsidRPr="00375A40">
        <w:rPr>
          <w:rFonts w:hint="eastAsia"/>
          <w:b/>
          <w:iCs/>
          <w:highlight w:val="yellow"/>
          <w:u w:val="single"/>
        </w:rPr>
        <w:t>专业</w:t>
      </w:r>
      <w:r w:rsidRPr="00375A40">
        <w:rPr>
          <w:iCs/>
        </w:rPr>
        <w:t xml:space="preserve"> e.g. </w:t>
      </w:r>
      <w:r w:rsidRPr="00375A40">
        <w:t xml:space="preserve">When Sandy was an undergraduate, she </w:t>
      </w:r>
      <w:r w:rsidRPr="00375A40">
        <w:rPr>
          <w:rStyle w:val="ets-act-tpd-item-sc"/>
          <w:b/>
          <w:u w:val="single"/>
        </w:rPr>
        <w:t xml:space="preserve">majored </w:t>
      </w:r>
      <w:r w:rsidRPr="00375A40">
        <w:rPr>
          <w:b/>
          <w:u w:val="single"/>
        </w:rPr>
        <w:t>in history</w:t>
      </w:r>
      <w:r w:rsidRPr="00375A40">
        <w:t>.</w:t>
      </w:r>
    </w:p>
    <w:p w:rsidR="008207BC" w:rsidRPr="00375A40" w:rsidRDefault="00EF2877" w:rsidP="00CE77B0">
      <w:pPr>
        <w:pStyle w:val="ListParagraph"/>
        <w:numPr>
          <w:ilvl w:val="0"/>
          <w:numId w:val="6"/>
        </w:numPr>
      </w:pPr>
      <w:r w:rsidRPr="00375A40">
        <w:t>(学生写的) 短</w:t>
      </w:r>
      <w:r w:rsidRPr="00375A40">
        <w:rPr>
          <w:rFonts w:hint="eastAsia"/>
        </w:rPr>
        <w:t>文</w:t>
      </w:r>
      <w:r w:rsidR="008207BC" w:rsidRPr="00375A40">
        <w:t>academic essays</w:t>
      </w:r>
      <w:r w:rsidRPr="00375A40">
        <w:t xml:space="preserve">: An essay is a short piece of writing on a particular subject written by a student. </w:t>
      </w:r>
    </w:p>
    <w:p w:rsidR="008207BC" w:rsidRPr="00375A40" w:rsidRDefault="008207BC" w:rsidP="00CE77B0">
      <w:pPr>
        <w:pStyle w:val="ListParagraph"/>
        <w:numPr>
          <w:ilvl w:val="0"/>
          <w:numId w:val="6"/>
        </w:numPr>
      </w:pPr>
      <w:r w:rsidRPr="00375A40">
        <w:t xml:space="preserve">paper, dissertation /ˌdɪsəˈteɪʃən/   </w:t>
      </w:r>
      <w:r w:rsidRPr="00375A40">
        <w:rPr>
          <w:rFonts w:hint="eastAsia"/>
          <w:b/>
          <w:highlight w:val="yellow"/>
        </w:rPr>
        <w:t xml:space="preserve">[ </w:t>
      </w:r>
      <w:r w:rsidRPr="00375A40">
        <w:rPr>
          <w:b/>
          <w:highlight w:val="yellow"/>
        </w:rPr>
        <w:t>Dissert Defense </w:t>
      </w:r>
      <w:r w:rsidRPr="00375A40">
        <w:rPr>
          <w:rFonts w:hint="eastAsia"/>
          <w:b/>
          <w:highlight w:val="yellow"/>
        </w:rPr>
        <w:t>论文辩</w:t>
      </w:r>
      <w:r w:rsidRPr="00375A40">
        <w:rPr>
          <w:b/>
          <w:highlight w:val="yellow"/>
        </w:rPr>
        <w:t>论</w:t>
      </w:r>
      <w:r w:rsidRPr="00375A40">
        <w:rPr>
          <w:rFonts w:hint="eastAsia"/>
          <w:b/>
          <w:highlight w:val="yellow"/>
        </w:rPr>
        <w:t xml:space="preserve"> ]</w:t>
      </w:r>
      <w:r w:rsidRPr="00375A40">
        <w:rPr>
          <w:rFonts w:hint="eastAsia"/>
        </w:rPr>
        <w:t xml:space="preserve">   </w:t>
      </w:r>
    </w:p>
    <w:p w:rsidR="008207BC" w:rsidRPr="00375A40" w:rsidRDefault="008207BC" w:rsidP="00D67103">
      <w:pPr>
        <w:pStyle w:val="ListParagraph"/>
      </w:pPr>
      <w:r w:rsidRPr="00375A40">
        <w:t>A dissertation is a long formal piece of writing on a particular subject, especially for an advanced university degree. (</w:t>
      </w:r>
      <w:r w:rsidRPr="00375A40">
        <w:rPr>
          <w:rFonts w:hint="eastAsia"/>
        </w:rPr>
        <w:t>学位</w:t>
      </w:r>
      <w:r w:rsidRPr="00375A40">
        <w:t xml:space="preserve">) </w:t>
      </w:r>
      <w:r w:rsidRPr="00375A40">
        <w:rPr>
          <w:rFonts w:hint="eastAsia"/>
        </w:rPr>
        <w:t>论</w:t>
      </w:r>
      <w:r w:rsidRPr="00375A40">
        <w:t>文</w:t>
      </w:r>
      <w:r w:rsidRPr="00375A40">
        <w:rPr>
          <w:rFonts w:hint="eastAsia"/>
        </w:rPr>
        <w:t xml:space="preserve"> e.g. </w:t>
      </w:r>
      <w:r w:rsidRPr="00375A40">
        <w:t xml:space="preserve"> He is currently writing a </w:t>
      </w:r>
      <w:r w:rsidRPr="00375A40">
        <w:rPr>
          <w:b/>
        </w:rPr>
        <w:t>dissertation</w:t>
      </w:r>
      <w:r w:rsidRPr="00375A40">
        <w:t xml:space="preserve"> on the Somali civil war.</w:t>
      </w:r>
    </w:p>
    <w:p w:rsidR="008207BC" w:rsidRPr="00375A40" w:rsidRDefault="008207BC" w:rsidP="00CE77B0">
      <w:pPr>
        <w:pStyle w:val="ListParagraph"/>
        <w:numPr>
          <w:ilvl w:val="0"/>
          <w:numId w:val="6"/>
        </w:numPr>
        <w:rPr>
          <w:b/>
          <w:highlight w:val="yellow"/>
          <w:u w:val="single"/>
        </w:rPr>
      </w:pPr>
      <w:r w:rsidRPr="00375A40">
        <w:t>维恩图解（英国逻辑学家维恩制定的一种类逻辑图解</w:t>
      </w:r>
      <w:r w:rsidRPr="00375A40">
        <w:rPr>
          <w:rFonts w:hint="eastAsia"/>
        </w:rPr>
        <w:t>）</w:t>
      </w:r>
      <w:r w:rsidRPr="00375A40">
        <w:rPr>
          <w:rFonts w:hint="eastAsia"/>
          <w:b/>
          <w:u w:val="single"/>
        </w:rPr>
        <w:t xml:space="preserve">Venn diagram </w:t>
      </w:r>
      <w:r w:rsidR="00D8136B" w:rsidRPr="00375A40">
        <w:rPr>
          <w:b/>
          <w:u w:val="single"/>
        </w:rPr>
        <w:br/>
      </w:r>
      <w:r w:rsidR="00FE0CF3" w:rsidRPr="00375A40">
        <w:rPr>
          <w:noProof/>
        </w:rPr>
        <w:drawing>
          <wp:inline distT="0" distB="0" distL="0" distR="0" wp14:anchorId="61C3CE95" wp14:editId="2FD90C36">
            <wp:extent cx="2559050" cy="1773887"/>
            <wp:effectExtent l="0" t="0" r="0" b="0"/>
            <wp:docPr id="6" name="Picture 6" descr="https://cns2.ef-cdn.com/Juno/10/24/98/v/102498/14.6.4.4.3_circl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0/24/98/v/102498/14.6.4.4.3_circle_image.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68710" cy="1780583"/>
                    </a:xfrm>
                    <a:prstGeom prst="rect">
                      <a:avLst/>
                    </a:prstGeom>
                    <a:noFill/>
                    <a:ln>
                      <a:noFill/>
                    </a:ln>
                  </pic:spPr>
                </pic:pic>
              </a:graphicData>
            </a:graphic>
          </wp:inline>
        </w:drawing>
      </w:r>
      <w:r w:rsidR="00D8136B" w:rsidRPr="00375A40">
        <w:rPr>
          <w:rFonts w:hint="eastAsia"/>
        </w:rPr>
        <w:t xml:space="preserve"> </w:t>
      </w:r>
      <w:r w:rsidR="00D8136B" w:rsidRPr="00375A40">
        <w:t xml:space="preserve">“Venn Diagram” </w:t>
      </w:r>
      <w:r w:rsidRPr="00375A40">
        <w:rPr>
          <w:rFonts w:hint="eastAsia"/>
        </w:rPr>
        <w:t xml:space="preserve">is </w:t>
      </w:r>
      <w:r w:rsidRPr="00375A40">
        <w:t xml:space="preserve">a diagram that uses </w:t>
      </w:r>
      <w:r w:rsidRPr="00375A40">
        <w:rPr>
          <w:b/>
        </w:rPr>
        <w:t>circles</w:t>
      </w:r>
      <w:r w:rsidRPr="00375A40">
        <w:t xml:space="preserve"> to represent set theory</w:t>
      </w:r>
      <w:r w:rsidR="002D7721" w:rsidRPr="00375A40">
        <w:rPr>
          <w:rFonts w:hint="eastAsia"/>
        </w:rPr>
        <w:t>集合理论</w:t>
      </w:r>
      <w:r w:rsidRPr="00375A40">
        <w:t>; the position and overlap of the circles indicate the relations among the sets</w:t>
      </w:r>
      <w:r w:rsidR="00CC598C" w:rsidRPr="00375A40">
        <w:t xml:space="preserve">. </w:t>
      </w:r>
      <w:r w:rsidR="00CC598C" w:rsidRPr="00375A40">
        <w:rPr>
          <w:b/>
          <w:highlight w:val="yellow"/>
          <w:u w:val="single"/>
        </w:rPr>
        <w:t xml:space="preserve">We usually use “venn diagram” to compare and contrast </w:t>
      </w:r>
      <w:r w:rsidR="00CC598C" w:rsidRPr="00375A40">
        <w:rPr>
          <w:b/>
          <w:highlight w:val="yellow"/>
          <w:u w:val="single"/>
        </w:rPr>
        <w:lastRenderedPageBreak/>
        <w:t>different objects with the same or similar elements/properties. Comparison/Contrast structure: whole-to-whole; similarities-to-differences; and point-to-point.</w:t>
      </w:r>
    </w:p>
    <w:p w:rsidR="00781495" w:rsidRPr="00375A40" w:rsidRDefault="00781495" w:rsidP="00781495">
      <w:pPr>
        <w:tabs>
          <w:tab w:val="left" w:pos="1890"/>
        </w:tabs>
      </w:pPr>
      <w:r w:rsidRPr="00375A40">
        <w:tab/>
      </w:r>
    </w:p>
    <w:p w:rsidR="00D457F6" w:rsidRPr="00375A40" w:rsidRDefault="00E6150A" w:rsidP="00D457F6">
      <w:pPr>
        <w:pStyle w:val="Heading2"/>
      </w:pPr>
      <w:r w:rsidRPr="00375A40">
        <w:t xml:space="preserve">Row 1) </w:t>
      </w:r>
      <w:r w:rsidR="00D6710E" w:rsidRPr="00375A40">
        <w:t>lexical resources</w:t>
      </w:r>
    </w:p>
    <w:p w:rsidR="00D457F6" w:rsidRPr="00375A40" w:rsidRDefault="007A7086" w:rsidP="00CE77B0">
      <w:pPr>
        <w:pStyle w:val="ListParagraph"/>
        <w:numPr>
          <w:ilvl w:val="0"/>
          <w:numId w:val="7"/>
        </w:numPr>
        <w:tabs>
          <w:tab w:val="left" w:pos="1890"/>
        </w:tabs>
        <w:ind w:left="426"/>
      </w:pPr>
      <w:r w:rsidRPr="00375A40">
        <w:t>p</w:t>
      </w:r>
      <w:r w:rsidR="00D457F6" w:rsidRPr="00375A40">
        <w:t>ivotal moment; pivotal point</w:t>
      </w:r>
    </w:p>
    <w:p w:rsidR="008E0080" w:rsidRPr="00375A40" w:rsidRDefault="008E0080" w:rsidP="00CE77B0">
      <w:pPr>
        <w:pStyle w:val="ListParagraph"/>
        <w:numPr>
          <w:ilvl w:val="0"/>
          <w:numId w:val="7"/>
        </w:numPr>
        <w:tabs>
          <w:tab w:val="left" w:pos="1890"/>
        </w:tabs>
        <w:ind w:left="426"/>
      </w:pPr>
      <w:r w:rsidRPr="00375A40">
        <w:rPr>
          <w:b/>
          <w:u w:val="single"/>
        </w:rPr>
        <w:t>Oxford and Cambridge (Oxbridge )</w:t>
      </w:r>
    </w:p>
    <w:p w:rsidR="00130D02" w:rsidRPr="00375A40" w:rsidRDefault="00130D02" w:rsidP="00CE77B0">
      <w:pPr>
        <w:pStyle w:val="ListParagraph"/>
        <w:numPr>
          <w:ilvl w:val="0"/>
          <w:numId w:val="7"/>
        </w:numPr>
        <w:tabs>
          <w:tab w:val="left" w:pos="1890"/>
        </w:tabs>
        <w:ind w:left="426"/>
      </w:pPr>
      <w:r w:rsidRPr="00375A40">
        <w:rPr>
          <w:rStyle w:val="ets-act-tpd-item-sc"/>
        </w:rPr>
        <w:t xml:space="preserve">In contrast with </w:t>
      </w:r>
      <w:r w:rsidRPr="00375A40">
        <w:t xml:space="preserve">the old-fashioned image of universities like Oxford and Cambridge, American universities are seen by some as more forward-thinking, </w:t>
      </w:r>
      <w:r w:rsidRPr="00375A40">
        <w:rPr>
          <w:b/>
          <w:highlight w:val="yellow"/>
          <w:u w:val="single"/>
        </w:rPr>
        <w:t>cutting-edge</w:t>
      </w:r>
      <w:r w:rsidRPr="00375A40">
        <w:rPr>
          <w:rFonts w:hint="eastAsia"/>
          <w:b/>
          <w:highlight w:val="yellow"/>
          <w:u w:val="single"/>
        </w:rPr>
        <w:t xml:space="preserve"> (with the advanced tech and innovative spirits</w:t>
      </w:r>
      <w:r w:rsidRPr="00375A40">
        <w:rPr>
          <w:b/>
          <w:highlight w:val="yellow"/>
          <w:u w:val="single"/>
        </w:rPr>
        <w:t>, at the forefront of tech</w:t>
      </w:r>
      <w:r w:rsidRPr="00375A40">
        <w:rPr>
          <w:rFonts w:hint="eastAsia"/>
          <w:b/>
          <w:highlight w:val="yellow"/>
          <w:u w:val="single"/>
        </w:rPr>
        <w:t>),</w:t>
      </w:r>
      <w:r w:rsidRPr="00375A40">
        <w:rPr>
          <w:rFonts w:hint="eastAsia"/>
        </w:rPr>
        <w:t xml:space="preserve"> and </w:t>
      </w:r>
      <w:r w:rsidRPr="00375A40">
        <w:t>progressive</w:t>
      </w:r>
      <w:r w:rsidR="00DD0BFF" w:rsidRPr="00375A40">
        <w:t>.</w:t>
      </w:r>
    </w:p>
    <w:p w:rsidR="009B143F" w:rsidRPr="00375A40" w:rsidRDefault="009B143F" w:rsidP="00CE77B0">
      <w:pPr>
        <w:pStyle w:val="ListParagraph"/>
        <w:numPr>
          <w:ilvl w:val="0"/>
          <w:numId w:val="7"/>
        </w:numPr>
        <w:ind w:left="426"/>
      </w:pPr>
      <w:r w:rsidRPr="00375A40">
        <w:t>gather /ˈɡæðə/  </w:t>
      </w:r>
    </w:p>
    <w:p w:rsidR="009B143F" w:rsidRPr="00375A40" w:rsidRDefault="009B143F" w:rsidP="00062766">
      <w:pPr>
        <w:ind w:left="426"/>
      </w:pPr>
      <w:r w:rsidRPr="00375A40">
        <w:t xml:space="preserve">1.V-T/V-I If people gather somewhere, or if someone gathers people somewhere, they come together in a group. </w:t>
      </w:r>
      <w:r w:rsidRPr="00375A40">
        <w:rPr>
          <w:rFonts w:hint="eastAsia"/>
        </w:rPr>
        <w:t>聚集</w:t>
      </w:r>
      <w:r w:rsidR="00A10EF9" w:rsidRPr="00375A40">
        <w:rPr>
          <w:rFonts w:hint="eastAsia"/>
        </w:rPr>
        <w:t xml:space="preserve"> e.g. </w:t>
      </w:r>
      <w:r w:rsidR="00A10EF9" w:rsidRPr="00375A40">
        <w:t xml:space="preserve"> </w:t>
      </w:r>
      <w:r w:rsidRPr="00375A40">
        <w:t>In the evenings, we gathered around the fireplace and talked.</w:t>
      </w:r>
      <w:r w:rsidR="00A10EF9" w:rsidRPr="00375A40">
        <w:t xml:space="preserve"> </w:t>
      </w:r>
      <w:r w:rsidRPr="00375A40">
        <w:rPr>
          <w:rFonts w:hint="eastAsia"/>
        </w:rPr>
        <w:t>我们聚在壁炉旁聊天。</w:t>
      </w:r>
    </w:p>
    <w:p w:rsidR="009B143F" w:rsidRPr="00375A40" w:rsidRDefault="009B143F" w:rsidP="00062766">
      <w:pPr>
        <w:ind w:left="426"/>
      </w:pPr>
      <w:r w:rsidRPr="00375A40">
        <w:t xml:space="preserve">2.V-T If you gather things, you collect them together so that you can use them. </w:t>
      </w:r>
      <w:r w:rsidRPr="00375A40">
        <w:rPr>
          <w:rFonts w:hint="eastAsia"/>
        </w:rPr>
        <w:t>收集</w:t>
      </w:r>
      <w:r w:rsidR="00A10EF9" w:rsidRPr="00375A40">
        <w:rPr>
          <w:rFonts w:hint="eastAsia"/>
        </w:rPr>
        <w:t xml:space="preserve"> e.g. </w:t>
      </w:r>
      <w:r w:rsidRPr="00375A40">
        <w:t>I suggest we gather enough firewood to last the night.</w:t>
      </w:r>
      <w:r w:rsidR="00A10EF9" w:rsidRPr="00375A40">
        <w:t xml:space="preserve">  </w:t>
      </w:r>
      <w:r w:rsidRPr="00375A40">
        <w:rPr>
          <w:rFonts w:hint="eastAsia"/>
        </w:rPr>
        <w:t>捡拾足够的木柴来度过这个夜晚。</w:t>
      </w:r>
    </w:p>
    <w:p w:rsidR="009B143F" w:rsidRPr="00375A40" w:rsidRDefault="009B143F" w:rsidP="00062766">
      <w:pPr>
        <w:ind w:left="426"/>
      </w:pPr>
      <w:r w:rsidRPr="00375A40">
        <w:t>3. Gather up</w:t>
      </w:r>
      <w:r w:rsidR="00A10EF9" w:rsidRPr="00375A40">
        <w:t xml:space="preserve"> </w:t>
      </w:r>
      <w:r w:rsidRPr="00375A40">
        <w:rPr>
          <w:rFonts w:hint="eastAsia"/>
        </w:rPr>
        <w:t>收集</w:t>
      </w:r>
      <w:r w:rsidR="00A10EF9" w:rsidRPr="00375A40">
        <w:rPr>
          <w:rFonts w:hint="eastAsia"/>
        </w:rPr>
        <w:t xml:space="preserve"> e.g. </w:t>
      </w:r>
      <w:r w:rsidRPr="00375A40">
        <w:t>When Steinberg had gathered up his papers, he went out.</w:t>
      </w:r>
    </w:p>
    <w:p w:rsidR="009B143F" w:rsidRPr="00375A40" w:rsidRDefault="009B143F" w:rsidP="00062766">
      <w:pPr>
        <w:ind w:left="426"/>
      </w:pPr>
      <w:r w:rsidRPr="00375A40">
        <w:rPr>
          <w:rFonts w:hint="eastAsia"/>
        </w:rPr>
        <w:t>斯坦伯格收好文件后，走了出去</w:t>
      </w:r>
    </w:p>
    <w:p w:rsidR="00747D43" w:rsidRPr="00375A40" w:rsidRDefault="00C245E3" w:rsidP="00CE77B0">
      <w:pPr>
        <w:pStyle w:val="ListParagraph"/>
        <w:numPr>
          <w:ilvl w:val="0"/>
          <w:numId w:val="7"/>
        </w:numPr>
        <w:ind w:left="426"/>
      </w:pPr>
      <w:r w:rsidRPr="00375A40">
        <w:t>(</w:t>
      </w:r>
      <w:r w:rsidRPr="00375A40">
        <w:rPr>
          <w:rFonts w:hint="eastAsia"/>
        </w:rPr>
        <w:t>语言流利的)</w:t>
      </w:r>
      <w:r w:rsidRPr="00375A40">
        <w:t>水平</w:t>
      </w:r>
      <w:r w:rsidRPr="00375A40">
        <w:rPr>
          <w:rFonts w:hint="eastAsia"/>
        </w:rPr>
        <w:t xml:space="preserve">　</w:t>
      </w:r>
      <w:r w:rsidR="00747D43" w:rsidRPr="00375A40">
        <w:t>If you show </w:t>
      </w:r>
      <w:r w:rsidR="00747D43" w:rsidRPr="00375A40">
        <w:rPr>
          <w:b/>
        </w:rPr>
        <w:t>proficiency</w:t>
      </w:r>
      <w:r w:rsidR="00747D43" w:rsidRPr="00375A40">
        <w:t> in something, you show ability or skill at it.例：</w:t>
      </w:r>
    </w:p>
    <w:p w:rsidR="00781495" w:rsidRPr="00375A40" w:rsidRDefault="00C245E3" w:rsidP="00B7305B">
      <w:pPr>
        <w:pStyle w:val="ListParagraph"/>
        <w:ind w:left="426"/>
      </w:pPr>
      <w:r w:rsidRPr="00375A40">
        <w:t xml:space="preserve">e.g. What’s your English proficiency?  E.g </w:t>
      </w:r>
      <w:r w:rsidR="00747D43" w:rsidRPr="00375A40">
        <w:t>Evidence of basic proficiency in English is part of the admissions requirement.</w:t>
      </w:r>
      <w:r w:rsidRPr="00375A40">
        <w:t xml:space="preserve"> </w:t>
      </w:r>
      <w:r w:rsidR="00747D43" w:rsidRPr="00375A40">
        <w:t>基本英语水平的证明是录取条件的一部分</w:t>
      </w:r>
    </w:p>
    <w:p w:rsidR="00B7305B" w:rsidRPr="00375A40" w:rsidRDefault="00B7305B" w:rsidP="00CE77B0">
      <w:pPr>
        <w:pStyle w:val="ListParagraph"/>
        <w:numPr>
          <w:ilvl w:val="0"/>
          <w:numId w:val="7"/>
        </w:numPr>
        <w:ind w:left="426"/>
      </w:pPr>
      <w:r w:rsidRPr="00375A40">
        <w:t xml:space="preserve">heartfelt /ˈhɑːtˌfɛlt/   Heartfelt is used to describe a deep or sincere feeling or wish. </w:t>
      </w:r>
      <w:r w:rsidRPr="00375A40">
        <w:rPr>
          <w:rFonts w:hint="eastAsia"/>
        </w:rPr>
        <w:t>衷心</w:t>
      </w:r>
      <w:r w:rsidRPr="00375A40">
        <w:t>的</w:t>
      </w:r>
      <w:r w:rsidR="00B85851" w:rsidRPr="00375A40">
        <w:rPr>
          <w:rFonts w:hint="eastAsia"/>
        </w:rPr>
        <w:t xml:space="preserve"> </w:t>
      </w:r>
      <w:r w:rsidR="00B85851" w:rsidRPr="00375A40">
        <w:rPr>
          <w:rFonts w:hint="eastAsia"/>
          <w:b/>
          <w:highlight w:val="yellow"/>
          <w:u w:val="single"/>
        </w:rPr>
        <w:t>[ heartfelt gratitude 衷心的感谢； 衷心的慰</w:t>
      </w:r>
      <w:r w:rsidR="00B85851" w:rsidRPr="00375A40">
        <w:rPr>
          <w:b/>
          <w:highlight w:val="yellow"/>
          <w:u w:val="single"/>
        </w:rPr>
        <w:t>问</w:t>
      </w:r>
      <w:r w:rsidR="003078FD" w:rsidRPr="00375A40">
        <w:rPr>
          <w:rFonts w:hint="eastAsia"/>
          <w:b/>
          <w:highlight w:val="yellow"/>
          <w:u w:val="single"/>
        </w:rPr>
        <w:t xml:space="preserve"> </w:t>
      </w:r>
      <w:r w:rsidR="00B85851" w:rsidRPr="00375A40">
        <w:rPr>
          <w:rFonts w:hint="eastAsia"/>
          <w:b/>
          <w:highlight w:val="yellow"/>
          <w:u w:val="single"/>
        </w:rPr>
        <w:t>heartfelt sympathy ]</w:t>
      </w:r>
      <w:r w:rsidR="00B85851" w:rsidRPr="00375A40">
        <w:rPr>
          <w:rFonts w:hint="eastAsia"/>
          <w:b/>
          <w:u w:val="single"/>
        </w:rPr>
        <w:t xml:space="preserve"> </w:t>
      </w:r>
      <w:r w:rsidR="00B85851" w:rsidRPr="00375A40">
        <w:rPr>
          <w:b/>
          <w:u w:val="single"/>
        </w:rPr>
        <w:t xml:space="preserve"> </w:t>
      </w:r>
      <w:r w:rsidR="00B85851" w:rsidRPr="00375A40">
        <w:t xml:space="preserve"> e.g. </w:t>
      </w:r>
      <w:r w:rsidR="00B85851" w:rsidRPr="00375A40">
        <w:rPr>
          <w:sz w:val="20"/>
          <w:szCs w:val="20"/>
        </w:rPr>
        <w:t xml:space="preserve">Here I'd like to extend my most </w:t>
      </w:r>
      <w:r w:rsidR="00B85851" w:rsidRPr="00375A40">
        <w:rPr>
          <w:b/>
          <w:sz w:val="20"/>
          <w:szCs w:val="20"/>
          <w:u w:val="single"/>
        </w:rPr>
        <w:t>heartfelt gratitude</w:t>
      </w:r>
      <w:r w:rsidR="00B85851" w:rsidRPr="00375A40">
        <w:rPr>
          <w:sz w:val="20"/>
          <w:szCs w:val="20"/>
        </w:rPr>
        <w:t xml:space="preserve"> to you all for whatever help you offered]  </w:t>
      </w:r>
      <w:r w:rsidRPr="00375A40">
        <w:t xml:space="preserve">e.g. My </w:t>
      </w:r>
      <w:r w:rsidRPr="00375A40">
        <w:rPr>
          <w:b/>
          <w:u w:val="single"/>
        </w:rPr>
        <w:t>heartfelt sympathy</w:t>
      </w:r>
      <w:r w:rsidRPr="00375A40">
        <w:t xml:space="preserve"> goes out to all the relatives.</w:t>
      </w:r>
      <w:r w:rsidRPr="00375A40">
        <w:rPr>
          <w:rFonts w:hint="eastAsia"/>
        </w:rPr>
        <w:t xml:space="preserve"> 表示衷心的慰</w:t>
      </w:r>
      <w:r w:rsidRPr="00375A40">
        <w:t>问</w:t>
      </w:r>
    </w:p>
    <w:p w:rsidR="00B7305B" w:rsidRPr="00375A40" w:rsidRDefault="00B7305B" w:rsidP="00B7305B">
      <w:pPr>
        <w:pStyle w:val="ListParagraph"/>
        <w:ind w:left="426"/>
      </w:pPr>
    </w:p>
    <w:p w:rsidR="00F06463" w:rsidRPr="00375A40" w:rsidRDefault="00F06463" w:rsidP="00F06463">
      <w:pPr>
        <w:pStyle w:val="Heading2"/>
      </w:pPr>
      <w:r w:rsidRPr="00375A40">
        <w:t>Row2)</w:t>
      </w:r>
      <w:r w:rsidR="00032822" w:rsidRPr="00375A40">
        <w:t xml:space="preserve"> discourse markers</w:t>
      </w:r>
      <w:r w:rsidR="00C8164E" w:rsidRPr="00375A40">
        <w:t xml:space="preserve"> (discourse: </w:t>
      </w:r>
      <w:r w:rsidR="00C8164E" w:rsidRPr="00375A40">
        <w:rPr>
          <w:rFonts w:ascii="Tahoma" w:hAnsi="Tahoma" w:cs="Tahoma"/>
          <w:color w:val="434343"/>
          <w:sz w:val="18"/>
          <w:szCs w:val="18"/>
          <w:shd w:val="clear" w:color="auto" w:fill="F2F2F2"/>
        </w:rPr>
        <w:t>论述；谈话；演</w:t>
      </w:r>
      <w:r w:rsidR="00C8164E" w:rsidRPr="00375A40">
        <w:rPr>
          <w:rFonts w:ascii="Microsoft YaHei UI" w:eastAsia="Microsoft YaHei UI" w:hAnsi="Microsoft YaHei UI" w:cs="Microsoft YaHei UI" w:hint="eastAsia"/>
          <w:color w:val="434343"/>
          <w:sz w:val="18"/>
          <w:szCs w:val="18"/>
          <w:shd w:val="clear" w:color="auto" w:fill="F2F2F2"/>
        </w:rPr>
        <w:t>讲)</w:t>
      </w:r>
    </w:p>
    <w:p w:rsidR="00E276A1" w:rsidRPr="00375A40" w:rsidRDefault="00E276A1" w:rsidP="00E276A1">
      <w:pPr>
        <w:rPr>
          <w:rFonts w:ascii="SimSun" w:eastAsia="SimSun" w:hAnsi="SimSun" w:cs="SimSun"/>
        </w:rPr>
      </w:pPr>
      <w:r w:rsidRPr="00375A40">
        <w:rPr>
          <w:b/>
          <w:bCs/>
        </w:rPr>
        <w:t>Discourse markers</w:t>
      </w:r>
      <w:r w:rsidRPr="00375A40">
        <w:rPr>
          <w:rFonts w:ascii="SimSun" w:eastAsia="SimSun" w:hAnsi="SimSun" w:cs="SimSun" w:hint="eastAsia"/>
        </w:rPr>
        <w:t>它把一句话或一段文字中的不同观点进行逻辑连接。这些标记在口语当中没有书面语那么常见，除非是非常正式的讲话。学习这些表示对比的discourse markers</w:t>
      </w:r>
    </w:p>
    <w:p w:rsidR="002F587F" w:rsidRPr="00375A40" w:rsidRDefault="002F587F" w:rsidP="00E276A1">
      <w:pPr>
        <w:rPr>
          <w:rFonts w:ascii="SimSun" w:eastAsia="SimSun" w:hAnsi="SimSun" w:cs="SimSun"/>
        </w:rPr>
      </w:pPr>
      <w:r w:rsidRPr="00375A40">
        <w:rPr>
          <w:rFonts w:ascii="SimSun" w:eastAsia="SimSun" w:hAnsi="SimSun" w:cs="SimSun"/>
        </w:rPr>
        <w:t>??</w:t>
      </w:r>
      <w:r w:rsidRPr="00375A40">
        <w:rPr>
          <w:rFonts w:ascii="Tahoma" w:hAnsi="Tahoma" w:cs="Tahoma"/>
          <w:color w:val="434343"/>
          <w:sz w:val="18"/>
          <w:szCs w:val="18"/>
          <w:shd w:val="clear" w:color="auto" w:fill="F2F2F2"/>
        </w:rPr>
        <w:t>In linguistics, a discourse marker is a word or phrase that is relatively syntax-independent and does not change the meaning of the sentence, and has a somewhat empty meaning. Examples of discourse markers include the particles "oh", "well", "now", "then", "you know", and "I mean", and the connectives "so", "because", "and", "but", and "or".</w:t>
      </w:r>
    </w:p>
    <w:tbl>
      <w:tblPr>
        <w:tblW w:w="5445" w:type="pct"/>
        <w:tblCellSpacing w:w="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371"/>
        <w:gridCol w:w="2936"/>
      </w:tblGrid>
      <w:tr w:rsidR="00F144B2" w:rsidRPr="00375A40" w:rsidTr="006927ED">
        <w:trPr>
          <w:tblCellSpacing w:w="7" w:type="dxa"/>
        </w:trPr>
        <w:tc>
          <w:tcPr>
            <w:tcW w:w="3566" w:type="pct"/>
            <w:vAlign w:val="center"/>
            <w:hideMark/>
          </w:tcPr>
          <w:p w:rsidR="00F144B2" w:rsidRPr="00375A40" w:rsidRDefault="00F144B2" w:rsidP="000964D6">
            <w:pPr>
              <w:rPr>
                <w:iCs/>
              </w:rPr>
            </w:pPr>
            <w:r w:rsidRPr="00375A40">
              <w:rPr>
                <w:rFonts w:ascii="SimSun" w:eastAsia="SimSun" w:hAnsi="SimSun" w:cs="SimSun"/>
                <w:sz w:val="16"/>
                <w:szCs w:val="16"/>
              </w:rPr>
              <w:t>和xxx不同</w:t>
            </w:r>
            <w:r w:rsidRPr="00375A40">
              <w:rPr>
                <w:b/>
                <w:bCs/>
                <w:iCs/>
              </w:rPr>
              <w:t>Unlike</w:t>
            </w:r>
            <w:r w:rsidRPr="00375A40">
              <w:rPr>
                <w:bCs/>
                <w:iCs/>
              </w:rPr>
              <w:t xml:space="preserve"> </w:t>
            </w:r>
            <w:r w:rsidRPr="00375A40">
              <w:rPr>
                <w:iCs/>
              </w:rPr>
              <w:t>many private universities, some public universities in the US are quite affordable.</w:t>
            </w:r>
          </w:p>
          <w:p w:rsidR="00F144B2" w:rsidRPr="00375A40" w:rsidRDefault="00F144B2" w:rsidP="000964D6"/>
        </w:tc>
        <w:tc>
          <w:tcPr>
            <w:tcW w:w="1414" w:type="pct"/>
            <w:vAlign w:val="center"/>
            <w:hideMark/>
          </w:tcPr>
          <w:p w:rsidR="00F144B2" w:rsidRPr="00375A40" w:rsidRDefault="00F144B2" w:rsidP="006927ED">
            <w:pPr>
              <w:ind w:left="104"/>
              <w:rPr>
                <w:sz w:val="16"/>
                <w:szCs w:val="16"/>
              </w:rPr>
            </w:pPr>
            <w:r w:rsidRPr="00375A40">
              <w:rPr>
                <w:rFonts w:ascii="SimSun" w:eastAsia="SimSun" w:hAnsi="SimSun" w:cs="SimSun"/>
                <w:sz w:val="16"/>
                <w:szCs w:val="16"/>
              </w:rPr>
              <w:t>和许多私立大学不同，美国的一些公立大学非常便宜。</w:t>
            </w:r>
          </w:p>
        </w:tc>
      </w:tr>
      <w:tr w:rsidR="00FD759C" w:rsidRPr="00375A40" w:rsidTr="006927ED">
        <w:trPr>
          <w:tblCellSpacing w:w="7" w:type="dxa"/>
        </w:trPr>
        <w:tc>
          <w:tcPr>
            <w:tcW w:w="3566" w:type="pct"/>
            <w:vAlign w:val="center"/>
          </w:tcPr>
          <w:p w:rsidR="00FD759C" w:rsidRPr="00375A40" w:rsidRDefault="00FD759C" w:rsidP="00FD759C">
            <w:pPr>
              <w:rPr>
                <w:bCs/>
                <w:iCs/>
              </w:rPr>
            </w:pPr>
            <w:r w:rsidRPr="00375A40">
              <w:rPr>
                <w:bCs/>
                <w:iCs/>
              </w:rPr>
              <w:t xml:space="preserve">Accounting is a very popular course. </w:t>
            </w:r>
            <w:r w:rsidRPr="00375A40">
              <w:rPr>
                <w:b/>
                <w:bCs/>
                <w:iCs/>
                <w:u w:val="single"/>
              </w:rPr>
              <w:t>Similarly</w:t>
            </w:r>
            <w:r w:rsidRPr="00375A40">
              <w:rPr>
                <w:bCs/>
                <w:iCs/>
              </w:rPr>
              <w:t>, statistics is hard to get into as well.</w:t>
            </w:r>
          </w:p>
        </w:tc>
        <w:tc>
          <w:tcPr>
            <w:tcW w:w="1414" w:type="pct"/>
            <w:vAlign w:val="center"/>
          </w:tcPr>
          <w:p w:rsidR="00FD759C" w:rsidRPr="00375A40" w:rsidRDefault="00FD759C" w:rsidP="00FD759C">
            <w:pPr>
              <w:rPr>
                <w:rFonts w:ascii="SimSun" w:eastAsia="SimSun" w:hAnsi="SimSun" w:cs="SimSun"/>
                <w:sz w:val="16"/>
                <w:szCs w:val="16"/>
              </w:rPr>
            </w:pPr>
            <w:r w:rsidRPr="00375A40">
              <w:rPr>
                <w:rFonts w:ascii="SimSun" w:eastAsia="SimSun" w:hAnsi="SimSun" w:cs="SimSun"/>
                <w:sz w:val="16"/>
                <w:szCs w:val="16"/>
              </w:rPr>
              <w:t>会计是很热门的课程。同样，统计学也很难报上。</w:t>
            </w:r>
          </w:p>
        </w:tc>
      </w:tr>
      <w:tr w:rsidR="00FD759C" w:rsidRPr="00375A40" w:rsidTr="006927ED">
        <w:trPr>
          <w:tblCellSpacing w:w="7" w:type="dxa"/>
        </w:trPr>
        <w:tc>
          <w:tcPr>
            <w:tcW w:w="3566" w:type="pct"/>
            <w:vAlign w:val="center"/>
            <w:hideMark/>
          </w:tcPr>
          <w:p w:rsidR="00FD759C" w:rsidRPr="00375A40" w:rsidRDefault="00FD759C" w:rsidP="00FD759C">
            <w:pPr>
              <w:rPr>
                <w:bCs/>
                <w:iCs/>
              </w:rPr>
            </w:pPr>
            <w:r w:rsidRPr="00375A40">
              <w:rPr>
                <w:bCs/>
                <w:iCs/>
              </w:rPr>
              <w:t xml:space="preserve">The classes I took in high school were very easy </w:t>
            </w:r>
            <w:r w:rsidRPr="00375A40">
              <w:rPr>
                <w:b/>
                <w:bCs/>
                <w:iCs/>
                <w:u w:val="single"/>
              </w:rPr>
              <w:t>compared to</w:t>
            </w:r>
            <w:r w:rsidRPr="00375A40">
              <w:rPr>
                <w:bCs/>
                <w:iCs/>
              </w:rPr>
              <w:t xml:space="preserve"> university courses.</w:t>
            </w:r>
          </w:p>
        </w:tc>
        <w:tc>
          <w:tcPr>
            <w:tcW w:w="1414" w:type="pct"/>
            <w:vAlign w:val="center"/>
            <w:hideMark/>
          </w:tcPr>
          <w:p w:rsidR="00FD759C" w:rsidRPr="00375A40" w:rsidRDefault="00FD759C" w:rsidP="00FD759C">
            <w:pPr>
              <w:rPr>
                <w:rFonts w:ascii="SimSun" w:eastAsia="SimSun" w:hAnsi="SimSun" w:cs="SimSun"/>
                <w:sz w:val="16"/>
                <w:szCs w:val="16"/>
              </w:rPr>
            </w:pPr>
            <w:r w:rsidRPr="00375A40">
              <w:rPr>
                <w:rFonts w:ascii="SimSun" w:eastAsia="SimSun" w:hAnsi="SimSun" w:cs="SimSun"/>
                <w:sz w:val="16"/>
                <w:szCs w:val="16"/>
              </w:rPr>
              <w:t>和大学课程相比，我在中学上的课非常简单。</w:t>
            </w:r>
          </w:p>
        </w:tc>
      </w:tr>
      <w:tr w:rsidR="00FD759C" w:rsidRPr="00375A40" w:rsidTr="006927ED">
        <w:trPr>
          <w:tblCellSpacing w:w="7" w:type="dxa"/>
        </w:trPr>
        <w:tc>
          <w:tcPr>
            <w:tcW w:w="3566" w:type="pct"/>
            <w:vAlign w:val="center"/>
            <w:hideMark/>
          </w:tcPr>
          <w:p w:rsidR="00FD759C" w:rsidRPr="00375A40" w:rsidRDefault="00FD759C" w:rsidP="00FD759C">
            <w:pPr>
              <w:rPr>
                <w:bCs/>
                <w:iCs/>
              </w:rPr>
            </w:pPr>
            <w:r w:rsidRPr="00375A40">
              <w:rPr>
                <w:bCs/>
                <w:iCs/>
              </w:rPr>
              <w:t xml:space="preserve">My </w:t>
            </w:r>
            <w:r w:rsidRPr="00375A40">
              <w:rPr>
                <w:b/>
                <w:bCs/>
                <w:iCs/>
                <w:u w:val="single"/>
              </w:rPr>
              <w:t>academic advisor</w:t>
            </w:r>
            <w:r w:rsidRPr="00375A40">
              <w:rPr>
                <w:bCs/>
                <w:iCs/>
              </w:rPr>
              <w:t xml:space="preserve"> is very helpful. </w:t>
            </w:r>
            <w:r w:rsidRPr="00375A40">
              <w:rPr>
                <w:b/>
                <w:bCs/>
                <w:iCs/>
                <w:u w:val="single"/>
              </w:rPr>
              <w:t>In contrast/On the contrary/Conversely</w:t>
            </w:r>
            <w:r w:rsidRPr="00375A40">
              <w:rPr>
                <w:bCs/>
                <w:iCs/>
              </w:rPr>
              <w:t>, my physics professor is mean!</w:t>
            </w:r>
          </w:p>
          <w:p w:rsidR="00FD759C" w:rsidRPr="00375A40" w:rsidRDefault="00FD759C" w:rsidP="00FD759C">
            <w:pPr>
              <w:rPr>
                <w:bCs/>
                <w:iCs/>
              </w:rPr>
            </w:pPr>
          </w:p>
        </w:tc>
        <w:tc>
          <w:tcPr>
            <w:tcW w:w="1414" w:type="pct"/>
            <w:vAlign w:val="center"/>
            <w:hideMark/>
          </w:tcPr>
          <w:p w:rsidR="00FD759C" w:rsidRPr="00375A40" w:rsidRDefault="00FD759C" w:rsidP="00FD759C">
            <w:pPr>
              <w:rPr>
                <w:rFonts w:ascii="SimSun" w:eastAsia="SimSun" w:hAnsi="SimSun" w:cs="SimSun"/>
                <w:sz w:val="16"/>
                <w:szCs w:val="16"/>
              </w:rPr>
            </w:pPr>
            <w:r w:rsidRPr="00375A40">
              <w:rPr>
                <w:rFonts w:ascii="SimSun" w:eastAsia="SimSun" w:hAnsi="SimSun" w:cs="SimSun"/>
                <w:sz w:val="16"/>
                <w:szCs w:val="16"/>
              </w:rPr>
              <w:t>我的学习顾问太热心了。相比之下，我的物理教授可够小气的！</w:t>
            </w:r>
          </w:p>
        </w:tc>
      </w:tr>
      <w:tr w:rsidR="00FD759C" w:rsidRPr="00375A40" w:rsidTr="006927ED">
        <w:trPr>
          <w:tblCellSpacing w:w="7" w:type="dxa"/>
        </w:trPr>
        <w:tc>
          <w:tcPr>
            <w:tcW w:w="3566" w:type="pct"/>
            <w:vAlign w:val="center"/>
          </w:tcPr>
          <w:p w:rsidR="00FD759C" w:rsidRPr="00375A40" w:rsidRDefault="00FD759C" w:rsidP="00FD759C">
            <w:pPr>
              <w:rPr>
                <w:iCs/>
              </w:rPr>
            </w:pPr>
            <w:r w:rsidRPr="00375A40">
              <w:rPr>
                <w:iCs/>
              </w:rPr>
              <w:t xml:space="preserve">My parents don't think I study enough. </w:t>
            </w:r>
            <w:r w:rsidRPr="00375A40">
              <w:rPr>
                <w:b/>
                <w:bCs/>
                <w:iCs/>
                <w:u w:val="single"/>
              </w:rPr>
              <w:t>On the contrary/In contrast/Conversely,</w:t>
            </w:r>
            <w:r w:rsidRPr="00375A40">
              <w:rPr>
                <w:bCs/>
                <w:iCs/>
              </w:rPr>
              <w:t xml:space="preserve"> </w:t>
            </w:r>
            <w:r w:rsidRPr="00375A40">
              <w:rPr>
                <w:iCs/>
              </w:rPr>
              <w:t>I study constantly.</w:t>
            </w:r>
          </w:p>
          <w:p w:rsidR="00FD759C" w:rsidRPr="00375A40" w:rsidRDefault="00FD759C" w:rsidP="00FD759C"/>
        </w:tc>
        <w:tc>
          <w:tcPr>
            <w:tcW w:w="1414" w:type="pct"/>
            <w:vAlign w:val="center"/>
          </w:tcPr>
          <w:p w:rsidR="00FD759C" w:rsidRPr="00375A40" w:rsidRDefault="00FD759C" w:rsidP="00FD759C">
            <w:pPr>
              <w:rPr>
                <w:sz w:val="16"/>
                <w:szCs w:val="16"/>
              </w:rPr>
            </w:pPr>
            <w:r w:rsidRPr="00375A40">
              <w:rPr>
                <w:rFonts w:ascii="SimSun" w:eastAsia="SimSun" w:hAnsi="SimSun" w:cs="SimSun"/>
                <w:sz w:val="16"/>
                <w:szCs w:val="16"/>
              </w:rPr>
              <w:t>我父母觉得我学得还不够。与此相反，我的学习从未间断。</w:t>
            </w:r>
          </w:p>
        </w:tc>
      </w:tr>
      <w:tr w:rsidR="00FD759C" w:rsidRPr="00375A40" w:rsidTr="00FD759C">
        <w:trPr>
          <w:tblCellSpacing w:w="7" w:type="dxa"/>
        </w:trPr>
        <w:tc>
          <w:tcPr>
            <w:tcW w:w="3566" w:type="pct"/>
            <w:vAlign w:val="center"/>
          </w:tcPr>
          <w:p w:rsidR="00FD759C" w:rsidRPr="00375A40" w:rsidRDefault="00FD759C" w:rsidP="00FD759C">
            <w:pPr>
              <w:rPr>
                <w:bCs/>
                <w:iCs/>
              </w:rPr>
            </w:pPr>
          </w:p>
        </w:tc>
        <w:tc>
          <w:tcPr>
            <w:tcW w:w="1414" w:type="pct"/>
            <w:vAlign w:val="center"/>
          </w:tcPr>
          <w:p w:rsidR="00FD759C" w:rsidRPr="00375A40" w:rsidRDefault="00FD759C" w:rsidP="00FD759C">
            <w:pPr>
              <w:rPr>
                <w:rFonts w:ascii="SimSun" w:eastAsia="SimSun" w:hAnsi="SimSun" w:cs="SimSun"/>
                <w:sz w:val="16"/>
                <w:szCs w:val="16"/>
              </w:rPr>
            </w:pPr>
          </w:p>
        </w:tc>
      </w:tr>
      <w:tr w:rsidR="00FD759C" w:rsidRPr="00375A40" w:rsidTr="006927ED">
        <w:trPr>
          <w:tblCellSpacing w:w="7" w:type="dxa"/>
        </w:trPr>
        <w:tc>
          <w:tcPr>
            <w:tcW w:w="3566" w:type="pct"/>
            <w:vAlign w:val="center"/>
            <w:hideMark/>
          </w:tcPr>
          <w:p w:rsidR="00FD759C" w:rsidRPr="00375A40" w:rsidRDefault="00FD759C" w:rsidP="00FD759C">
            <w:pPr>
              <w:rPr>
                <w:bCs/>
                <w:iCs/>
              </w:rPr>
            </w:pPr>
            <w:r w:rsidRPr="00375A40">
              <w:rPr>
                <w:b/>
                <w:bCs/>
                <w:iCs/>
                <w:u w:val="single"/>
              </w:rPr>
              <w:lastRenderedPageBreak/>
              <w:t>Even though/If/although</w:t>
            </w:r>
            <w:r w:rsidRPr="00375A40">
              <w:rPr>
                <w:bCs/>
                <w:iCs/>
              </w:rPr>
              <w:t xml:space="preserve"> my university is very expensive, I think it's a good investment; it’s worth it.</w:t>
            </w:r>
          </w:p>
        </w:tc>
        <w:tc>
          <w:tcPr>
            <w:tcW w:w="1414" w:type="pct"/>
            <w:vAlign w:val="center"/>
            <w:hideMark/>
          </w:tcPr>
          <w:p w:rsidR="00FD759C" w:rsidRPr="00375A40" w:rsidRDefault="00FD759C" w:rsidP="00FD759C">
            <w:pPr>
              <w:rPr>
                <w:rFonts w:ascii="SimSun" w:eastAsia="SimSun" w:hAnsi="SimSun" w:cs="SimSun"/>
                <w:sz w:val="16"/>
                <w:szCs w:val="16"/>
              </w:rPr>
            </w:pPr>
            <w:r w:rsidRPr="00375A40">
              <w:rPr>
                <w:rFonts w:ascii="SimSun" w:eastAsia="SimSun" w:hAnsi="SimSun" w:cs="SimSun"/>
                <w:sz w:val="16"/>
                <w:szCs w:val="16"/>
              </w:rPr>
              <w:t>虽然我上的大学很贵，但我认为这是很好的投资。</w:t>
            </w:r>
          </w:p>
        </w:tc>
      </w:tr>
      <w:tr w:rsidR="00FD759C" w:rsidRPr="00375A40" w:rsidTr="006927ED">
        <w:trPr>
          <w:tblCellSpacing w:w="7" w:type="dxa"/>
        </w:trPr>
        <w:tc>
          <w:tcPr>
            <w:tcW w:w="3566" w:type="pct"/>
            <w:vAlign w:val="center"/>
          </w:tcPr>
          <w:p w:rsidR="00FD759C" w:rsidRPr="00375A40" w:rsidRDefault="00FD759C" w:rsidP="00FD759C">
            <w:pPr>
              <w:rPr>
                <w:bCs/>
                <w:iCs/>
              </w:rPr>
            </w:pPr>
            <w:r w:rsidRPr="00375A40">
              <w:rPr>
                <w:bCs/>
                <w:iCs/>
              </w:rPr>
              <w:t xml:space="preserve">He's very interested in medicine, </w:t>
            </w:r>
            <w:r w:rsidRPr="00375A40">
              <w:rPr>
                <w:b/>
                <w:bCs/>
                <w:iCs/>
                <w:u w:val="single"/>
              </w:rPr>
              <w:t>even though/even if/although</w:t>
            </w:r>
            <w:r w:rsidRPr="00375A40">
              <w:rPr>
                <w:bCs/>
                <w:iCs/>
              </w:rPr>
              <w:t xml:space="preserve"> he loves history too.</w:t>
            </w:r>
          </w:p>
        </w:tc>
        <w:tc>
          <w:tcPr>
            <w:tcW w:w="1414" w:type="pct"/>
            <w:vAlign w:val="center"/>
          </w:tcPr>
          <w:p w:rsidR="00FD759C" w:rsidRPr="00375A40" w:rsidRDefault="00FD759C" w:rsidP="00FD759C">
            <w:pPr>
              <w:rPr>
                <w:rFonts w:ascii="SimSun" w:eastAsia="SimSun" w:hAnsi="SimSun" w:cs="SimSun"/>
                <w:sz w:val="16"/>
                <w:szCs w:val="16"/>
              </w:rPr>
            </w:pPr>
            <w:r w:rsidRPr="00375A40">
              <w:rPr>
                <w:rFonts w:ascii="SimSun" w:eastAsia="SimSun" w:hAnsi="SimSun" w:cs="SimSun"/>
                <w:sz w:val="16"/>
                <w:szCs w:val="16"/>
              </w:rPr>
              <w:t>他对医学很感兴趣，虽然他也酷爱历史。</w:t>
            </w:r>
          </w:p>
        </w:tc>
      </w:tr>
      <w:tr w:rsidR="00FD759C" w:rsidRPr="00375A40" w:rsidTr="006927ED">
        <w:trPr>
          <w:tblCellSpacing w:w="7" w:type="dxa"/>
        </w:trPr>
        <w:tc>
          <w:tcPr>
            <w:tcW w:w="3566" w:type="pct"/>
            <w:vAlign w:val="center"/>
            <w:hideMark/>
          </w:tcPr>
          <w:p w:rsidR="00FD759C" w:rsidRPr="00375A40" w:rsidRDefault="00FD759C" w:rsidP="00FD759C">
            <w:pPr>
              <w:rPr>
                <w:bCs/>
                <w:iCs/>
              </w:rPr>
            </w:pPr>
            <w:r w:rsidRPr="00375A40">
              <w:rPr>
                <w:bCs/>
                <w:iCs/>
              </w:rPr>
              <w:t xml:space="preserve">I thought my roommate was bad. </w:t>
            </w:r>
            <w:r w:rsidRPr="00375A40">
              <w:rPr>
                <w:b/>
                <w:bCs/>
                <w:iCs/>
                <w:u w:val="single"/>
              </w:rPr>
              <w:t>By comparison</w:t>
            </w:r>
            <w:r w:rsidRPr="00375A40">
              <w:rPr>
                <w:bCs/>
                <w:iCs/>
              </w:rPr>
              <w:t>, your roommate is an even worse pig!</w:t>
            </w:r>
          </w:p>
        </w:tc>
        <w:tc>
          <w:tcPr>
            <w:tcW w:w="1414" w:type="pct"/>
            <w:vAlign w:val="center"/>
            <w:hideMark/>
          </w:tcPr>
          <w:p w:rsidR="00FD759C" w:rsidRPr="00375A40" w:rsidRDefault="00FD759C" w:rsidP="00FD759C">
            <w:pPr>
              <w:rPr>
                <w:rFonts w:ascii="SimSun" w:eastAsia="SimSun" w:hAnsi="SimSun" w:cs="SimSun"/>
                <w:sz w:val="16"/>
                <w:szCs w:val="16"/>
              </w:rPr>
            </w:pPr>
            <w:r w:rsidRPr="00375A40">
              <w:rPr>
                <w:rFonts w:ascii="SimSun" w:eastAsia="SimSun" w:hAnsi="SimSun" w:cs="SimSun"/>
                <w:sz w:val="16"/>
                <w:szCs w:val="16"/>
              </w:rPr>
              <w:br/>
            </w:r>
            <w:r w:rsidRPr="00375A40">
              <w:rPr>
                <w:rFonts w:ascii="SimSun" w:eastAsia="SimSun" w:hAnsi="SimSun" w:cs="SimSun"/>
                <w:sz w:val="16"/>
                <w:szCs w:val="16"/>
              </w:rPr>
              <w:br/>
              <w:t>我觉得我的室友已经够坏的了。可相比之下你的室友简直是只猪！</w:t>
            </w:r>
          </w:p>
        </w:tc>
      </w:tr>
      <w:tr w:rsidR="00FD759C" w:rsidRPr="00375A40" w:rsidTr="006927ED">
        <w:trPr>
          <w:tblCellSpacing w:w="7" w:type="dxa"/>
        </w:trPr>
        <w:tc>
          <w:tcPr>
            <w:tcW w:w="3566" w:type="pct"/>
            <w:vAlign w:val="center"/>
            <w:hideMark/>
          </w:tcPr>
          <w:p w:rsidR="00FD759C" w:rsidRPr="00375A40" w:rsidRDefault="00FD759C" w:rsidP="00FD759C">
            <w:pPr>
              <w:rPr>
                <w:bCs/>
                <w:iCs/>
              </w:rPr>
            </w:pPr>
            <w:r w:rsidRPr="00375A40">
              <w:rPr>
                <w:bCs/>
                <w:iCs/>
              </w:rPr>
              <w:t xml:space="preserve">Lectures can have hundreds of students, </w:t>
            </w:r>
            <w:r w:rsidRPr="00375A40">
              <w:rPr>
                <w:b/>
                <w:bCs/>
                <w:iCs/>
                <w:u w:val="single"/>
              </w:rPr>
              <w:t>whereas (by comparison, but/however</w:t>
            </w:r>
            <w:r w:rsidRPr="00375A40">
              <w:rPr>
                <w:bCs/>
                <w:iCs/>
              </w:rPr>
              <w:t>) seminars can have very few.</w:t>
            </w:r>
          </w:p>
        </w:tc>
        <w:tc>
          <w:tcPr>
            <w:tcW w:w="1414" w:type="pct"/>
            <w:vAlign w:val="center"/>
            <w:hideMark/>
          </w:tcPr>
          <w:p w:rsidR="00FD759C" w:rsidRPr="00375A40" w:rsidRDefault="00FD759C" w:rsidP="00FD759C">
            <w:pPr>
              <w:rPr>
                <w:rFonts w:ascii="SimSun" w:eastAsia="SimSun" w:hAnsi="SimSun" w:cs="SimSun"/>
                <w:sz w:val="16"/>
                <w:szCs w:val="16"/>
              </w:rPr>
            </w:pPr>
            <w:r w:rsidRPr="00375A40">
              <w:rPr>
                <w:rFonts w:ascii="SimSun" w:eastAsia="SimSun" w:hAnsi="SimSun" w:cs="SimSun"/>
                <w:sz w:val="16"/>
                <w:szCs w:val="16"/>
              </w:rPr>
              <w:t>听讲座的学生可以有几百人，然而</w:t>
            </w:r>
            <w:r w:rsidRPr="00375A40">
              <w:rPr>
                <w:rFonts w:ascii="SimSun" w:eastAsia="SimSun" w:hAnsi="SimSun" w:cs="SimSun" w:hint="eastAsia"/>
                <w:sz w:val="16"/>
                <w:szCs w:val="16"/>
              </w:rPr>
              <w:t xml:space="preserve">, </w:t>
            </w:r>
            <w:r w:rsidRPr="00375A40">
              <w:rPr>
                <w:rFonts w:ascii="SimSun" w:eastAsia="SimSun" w:hAnsi="SimSun" w:cs="SimSun"/>
                <w:sz w:val="16"/>
                <w:szCs w:val="16"/>
              </w:rPr>
              <w:t>研讨会可能只有寥寥数人。</w:t>
            </w:r>
          </w:p>
        </w:tc>
      </w:tr>
    </w:tbl>
    <w:p w:rsidR="00E276A1" w:rsidRPr="00375A40" w:rsidRDefault="00E276A1" w:rsidP="00E276A1">
      <w:pPr>
        <w:rPr>
          <w:rFonts w:ascii="SimSun" w:eastAsia="SimSun" w:hAnsi="SimSun" w:cs="SimSun"/>
        </w:rPr>
      </w:pPr>
    </w:p>
    <w:p w:rsidR="004D5E51" w:rsidRPr="00375A40" w:rsidRDefault="004D5E51" w:rsidP="004D5E51">
      <w:pPr>
        <w:pStyle w:val="Heading2"/>
      </w:pPr>
      <w:r w:rsidRPr="00375A40">
        <w:t>Comparison between British university V.S. U.S. university</w:t>
      </w:r>
    </w:p>
    <w:p w:rsidR="005B3F9F" w:rsidRPr="00375A40" w:rsidRDefault="00CC598C" w:rsidP="001F0A62">
      <w:pPr>
        <w:rPr>
          <w:highlight w:val="yellow"/>
        </w:rPr>
      </w:pPr>
      <w:r w:rsidRPr="00375A40">
        <w:rPr>
          <w:highlight w:val="yellow"/>
        </w:rPr>
        <w:t>We usually use “venn</w:t>
      </w:r>
      <w:r w:rsidR="001F0A62" w:rsidRPr="00375A40">
        <w:rPr>
          <w:highlight w:val="yellow"/>
        </w:rPr>
        <w:t xml:space="preserve"> [vɛn] </w:t>
      </w:r>
      <w:r w:rsidRPr="00375A40">
        <w:rPr>
          <w:highlight w:val="yellow"/>
        </w:rPr>
        <w:t xml:space="preserve"> diagram” to compare and contrast different objects with the same or similar elements/properties. Comparison/Contrast structure: whole-to-whole; similarities-to-differences; and point-to-point.</w:t>
      </w:r>
    </w:p>
    <w:p w:rsidR="005B3F9F" w:rsidRPr="00375A40" w:rsidRDefault="005B3F9F" w:rsidP="001F0A62">
      <w:pPr>
        <w:rPr>
          <w:highlight w:val="yellow"/>
        </w:rPr>
      </w:pPr>
    </w:p>
    <w:p w:rsidR="005B3F9F" w:rsidRPr="00375A40" w:rsidRDefault="005B3F9F" w:rsidP="005B3F9F"/>
    <w:p w:rsidR="005B3F9F" w:rsidRPr="00375A40" w:rsidRDefault="00CC598C" w:rsidP="005B3F9F">
      <w:r w:rsidRPr="00375A40">
        <w:rPr>
          <w:noProof/>
        </w:rPr>
        <mc:AlternateContent>
          <mc:Choice Requires="wpg">
            <w:drawing>
              <wp:anchor distT="0" distB="0" distL="114300" distR="114300" simplePos="0" relativeHeight="251667456" behindDoc="0" locked="0" layoutInCell="1" allowOverlap="1" wp14:anchorId="2DD44DEC" wp14:editId="44BE1932">
                <wp:simplePos x="0" y="0"/>
                <wp:positionH relativeFrom="column">
                  <wp:posOffset>-415688</wp:posOffset>
                </wp:positionH>
                <wp:positionV relativeFrom="paragraph">
                  <wp:posOffset>225472</wp:posOffset>
                </wp:positionV>
                <wp:extent cx="7023100" cy="2367218"/>
                <wp:effectExtent l="0" t="0" r="25400" b="14605"/>
                <wp:wrapNone/>
                <wp:docPr id="28" name="Group 28"/>
                <wp:cNvGraphicFramePr/>
                <a:graphic xmlns:a="http://schemas.openxmlformats.org/drawingml/2006/main">
                  <a:graphicData uri="http://schemas.microsoft.com/office/word/2010/wordprocessingGroup">
                    <wpg:wgp>
                      <wpg:cNvGrpSpPr/>
                      <wpg:grpSpPr>
                        <a:xfrm>
                          <a:off x="0" y="0"/>
                          <a:ext cx="7023100" cy="2367218"/>
                          <a:chOff x="0" y="0"/>
                          <a:chExt cx="7023100" cy="2367218"/>
                        </a:xfrm>
                      </wpg:grpSpPr>
                      <wps:wsp>
                        <wps:cNvPr id="29" name="Oval 29"/>
                        <wps:cNvSpPr/>
                        <wps:spPr>
                          <a:xfrm>
                            <a:off x="0" y="0"/>
                            <a:ext cx="3873500" cy="2367218"/>
                          </a:xfrm>
                          <a:prstGeom prst="ellipse">
                            <a:avLst/>
                          </a:prstGeom>
                          <a:solidFill>
                            <a:schemeClr val="accent1">
                              <a:alpha val="86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331D4C" w:rsidRDefault="00EB2D5B" w:rsidP="005B3F9F">
                              <w:pPr>
                                <w:rPr>
                                  <w:sz w:val="28"/>
                                  <w:szCs w:val="28"/>
                                </w:rPr>
                              </w:pPr>
                              <w:r w:rsidRPr="00331D4C">
                                <w:rPr>
                                  <w:sz w:val="28"/>
                                  <w:szCs w:val="28"/>
                                </w:rPr>
                                <w:t>Object A (Master’s)</w:t>
                              </w:r>
                            </w:p>
                            <w:p w:rsidR="00EB2D5B" w:rsidRPr="00331D4C" w:rsidRDefault="00EB2D5B" w:rsidP="00CE77B0">
                              <w:pPr>
                                <w:pStyle w:val="ListParagraph"/>
                                <w:numPr>
                                  <w:ilvl w:val="0"/>
                                  <w:numId w:val="11"/>
                                </w:numPr>
                                <w:rPr>
                                  <w:sz w:val="28"/>
                                  <w:szCs w:val="28"/>
                                  <w:highlight w:val="yellow"/>
                                </w:rPr>
                              </w:pPr>
                              <w:r w:rsidRPr="00331D4C">
                                <w:rPr>
                                  <w:sz w:val="28"/>
                                  <w:szCs w:val="28"/>
                                  <w:highlight w:val="yellow"/>
                                </w:rPr>
                                <w:t>Element1 (cost)</w:t>
                              </w:r>
                            </w:p>
                            <w:p w:rsidR="00EB2D5B" w:rsidRPr="00331D4C" w:rsidRDefault="00EB2D5B" w:rsidP="00CE77B0">
                              <w:pPr>
                                <w:pStyle w:val="ListParagraph"/>
                                <w:numPr>
                                  <w:ilvl w:val="0"/>
                                  <w:numId w:val="11"/>
                                </w:numPr>
                                <w:rPr>
                                  <w:sz w:val="28"/>
                                  <w:szCs w:val="28"/>
                                  <w:highlight w:val="green"/>
                                </w:rPr>
                              </w:pPr>
                              <w:r w:rsidRPr="00331D4C">
                                <w:rPr>
                                  <w:sz w:val="28"/>
                                  <w:szCs w:val="28"/>
                                  <w:highlight w:val="green"/>
                                </w:rPr>
                                <w:t>Element 2(length of program)</w:t>
                              </w:r>
                            </w:p>
                            <w:p w:rsidR="00EB2D5B" w:rsidRPr="00331D4C" w:rsidRDefault="00EB2D5B" w:rsidP="00CE77B0">
                              <w:pPr>
                                <w:pStyle w:val="ListParagraph"/>
                                <w:numPr>
                                  <w:ilvl w:val="0"/>
                                  <w:numId w:val="11"/>
                                </w:numPr>
                                <w:rPr>
                                  <w:sz w:val="28"/>
                                  <w:szCs w:val="28"/>
                                  <w:highlight w:val="red"/>
                                </w:rPr>
                              </w:pPr>
                              <w:r w:rsidRPr="00331D4C">
                                <w:rPr>
                                  <w:sz w:val="28"/>
                                  <w:szCs w:val="28"/>
                                  <w:highlight w:val="red"/>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3378200" y="0"/>
                            <a:ext cx="3644900" cy="2366645"/>
                          </a:xfrm>
                          <a:prstGeom prst="ellipse">
                            <a:avLst/>
                          </a:prstGeom>
                          <a:solidFill>
                            <a:schemeClr val="accent1">
                              <a:alpha val="83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331D4C" w:rsidRDefault="00EB2D5B" w:rsidP="005B3F9F">
                              <w:pPr>
                                <w:rPr>
                                  <w:sz w:val="28"/>
                                  <w:szCs w:val="28"/>
                                </w:rPr>
                              </w:pPr>
                              <w:r w:rsidRPr="00331D4C">
                                <w:rPr>
                                  <w:sz w:val="28"/>
                                  <w:szCs w:val="28"/>
                                </w:rPr>
                                <w:t>Object B ( bachelor’s )</w:t>
                              </w:r>
                            </w:p>
                            <w:p w:rsidR="00EB2D5B" w:rsidRPr="00331D4C" w:rsidRDefault="00EB2D5B" w:rsidP="005B3F9F">
                              <w:pPr>
                                <w:numPr>
                                  <w:ilvl w:val="0"/>
                                  <w:numId w:val="1"/>
                                </w:numPr>
                                <w:rPr>
                                  <w:sz w:val="28"/>
                                  <w:szCs w:val="28"/>
                                  <w:highlight w:val="yellow"/>
                                </w:rPr>
                              </w:pPr>
                              <w:r w:rsidRPr="00331D4C">
                                <w:rPr>
                                  <w:sz w:val="28"/>
                                  <w:szCs w:val="28"/>
                                  <w:highlight w:val="yellow"/>
                                </w:rPr>
                                <w:t>Element1 (cost)</w:t>
                              </w:r>
                            </w:p>
                            <w:p w:rsidR="00EB2D5B" w:rsidRPr="00331D4C" w:rsidRDefault="00EB2D5B" w:rsidP="005B3F9F">
                              <w:pPr>
                                <w:numPr>
                                  <w:ilvl w:val="0"/>
                                  <w:numId w:val="1"/>
                                </w:numPr>
                                <w:rPr>
                                  <w:sz w:val="28"/>
                                  <w:szCs w:val="28"/>
                                  <w:highlight w:val="green"/>
                                </w:rPr>
                              </w:pPr>
                              <w:r w:rsidRPr="00331D4C">
                                <w:rPr>
                                  <w:sz w:val="28"/>
                                  <w:szCs w:val="28"/>
                                  <w:highlight w:val="green"/>
                                </w:rPr>
                                <w:t>Element 2(length of program)</w:t>
                              </w:r>
                            </w:p>
                            <w:p w:rsidR="00EB2D5B" w:rsidRPr="00331D4C" w:rsidRDefault="00EB2D5B" w:rsidP="005B3F9F">
                              <w:pPr>
                                <w:numPr>
                                  <w:ilvl w:val="0"/>
                                  <w:numId w:val="1"/>
                                </w:numPr>
                                <w:rPr>
                                  <w:sz w:val="28"/>
                                  <w:szCs w:val="28"/>
                                  <w:highlight w:val="red"/>
                                </w:rPr>
                              </w:pPr>
                              <w:r w:rsidRPr="00331D4C">
                                <w:rPr>
                                  <w:sz w:val="28"/>
                                  <w:szCs w:val="28"/>
                                  <w:highlight w:val="red"/>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D44DEC" id="Group 28" o:spid="_x0000_s1026" style="position:absolute;margin-left:-32.75pt;margin-top:17.75pt;width:553pt;height:186.4pt;z-index:251667456;mso-width-relative:margin;mso-height-relative:margin" coordsize="70231,23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">
                <v:oval id="Oval 29" o:spid="_x0000_s1027" style="position:absolute;width:38735;height:236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" fillcolor="#4472c4 [3204]" strokecolor="#1f3763 [1604]" strokeweight="1pt">
                  <v:fill opacity="56283f"/>
                  <v:stroke joinstyle="miter"/>
                  <v:textbox>
                    <w:txbxContent>
                      <w:p w:rsidR="00EB2D5B" w:rsidRPr="00331D4C" w:rsidRDefault="00EB2D5B" w:rsidP="005B3F9F">
                        <w:pPr>
                          <w:rPr>
                            <w:sz w:val="28"/>
                            <w:szCs w:val="28"/>
                          </w:rPr>
                        </w:pPr>
                        <w:r w:rsidRPr="00331D4C">
                          <w:rPr>
                            <w:sz w:val="28"/>
                            <w:szCs w:val="28"/>
                          </w:rPr>
                          <w:t>Object A (Master’s)</w:t>
                        </w:r>
                      </w:p>
                      <w:p w:rsidR="00EB2D5B" w:rsidRPr="00331D4C" w:rsidRDefault="00EB2D5B" w:rsidP="00CE77B0">
                        <w:pPr>
                          <w:pStyle w:val="ListParagraph"/>
                          <w:numPr>
                            <w:ilvl w:val="0"/>
                            <w:numId w:val="11"/>
                          </w:numPr>
                          <w:rPr>
                            <w:sz w:val="28"/>
                            <w:szCs w:val="28"/>
                            <w:highlight w:val="yellow"/>
                          </w:rPr>
                        </w:pPr>
                        <w:r w:rsidRPr="00331D4C">
                          <w:rPr>
                            <w:sz w:val="28"/>
                            <w:szCs w:val="28"/>
                            <w:highlight w:val="yellow"/>
                          </w:rPr>
                          <w:t>Element1 (cost)</w:t>
                        </w:r>
                      </w:p>
                      <w:p w:rsidR="00EB2D5B" w:rsidRPr="00331D4C" w:rsidRDefault="00EB2D5B" w:rsidP="00CE77B0">
                        <w:pPr>
                          <w:pStyle w:val="ListParagraph"/>
                          <w:numPr>
                            <w:ilvl w:val="0"/>
                            <w:numId w:val="11"/>
                          </w:numPr>
                          <w:rPr>
                            <w:sz w:val="28"/>
                            <w:szCs w:val="28"/>
                            <w:highlight w:val="green"/>
                          </w:rPr>
                        </w:pPr>
                        <w:r w:rsidRPr="00331D4C">
                          <w:rPr>
                            <w:sz w:val="28"/>
                            <w:szCs w:val="28"/>
                            <w:highlight w:val="green"/>
                          </w:rPr>
                          <w:t>Element 2(length of program)</w:t>
                        </w:r>
                      </w:p>
                      <w:p w:rsidR="00EB2D5B" w:rsidRPr="00331D4C" w:rsidRDefault="00EB2D5B" w:rsidP="00CE77B0">
                        <w:pPr>
                          <w:pStyle w:val="ListParagraph"/>
                          <w:numPr>
                            <w:ilvl w:val="0"/>
                            <w:numId w:val="11"/>
                          </w:numPr>
                          <w:rPr>
                            <w:sz w:val="28"/>
                            <w:szCs w:val="28"/>
                            <w:highlight w:val="red"/>
                          </w:rPr>
                        </w:pPr>
                        <w:r w:rsidRPr="00331D4C">
                          <w:rPr>
                            <w:sz w:val="28"/>
                            <w:szCs w:val="28"/>
                            <w:highlight w:val="red"/>
                          </w:rPr>
                          <w:t>Element 3 (degree)</w:t>
                        </w:r>
                      </w:p>
                    </w:txbxContent>
                  </v:textbox>
                </v:oval>
                <v:oval id="Oval 30" o:spid="_x0000_s1028" style="position:absolute;left:33782;width:36449;height:23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" fillcolor="#4472c4 [3204]" strokecolor="#1f3763 [1604]" strokeweight="1pt">
                  <v:fill opacity="54484f"/>
                  <v:stroke joinstyle="miter"/>
                  <v:textbox>
                    <w:txbxContent>
                      <w:p w:rsidR="00EB2D5B" w:rsidRPr="00331D4C" w:rsidRDefault="00EB2D5B" w:rsidP="005B3F9F">
                        <w:pPr>
                          <w:rPr>
                            <w:sz w:val="28"/>
                            <w:szCs w:val="28"/>
                          </w:rPr>
                        </w:pPr>
                        <w:r w:rsidRPr="00331D4C">
                          <w:rPr>
                            <w:sz w:val="28"/>
                            <w:szCs w:val="28"/>
                          </w:rPr>
                          <w:t>Object B ( bachelor’s )</w:t>
                        </w:r>
                      </w:p>
                      <w:p w:rsidR="00EB2D5B" w:rsidRPr="00331D4C" w:rsidRDefault="00EB2D5B" w:rsidP="005B3F9F">
                        <w:pPr>
                          <w:numPr>
                            <w:ilvl w:val="0"/>
                            <w:numId w:val="1"/>
                          </w:numPr>
                          <w:rPr>
                            <w:sz w:val="28"/>
                            <w:szCs w:val="28"/>
                            <w:highlight w:val="yellow"/>
                          </w:rPr>
                        </w:pPr>
                        <w:r w:rsidRPr="00331D4C">
                          <w:rPr>
                            <w:sz w:val="28"/>
                            <w:szCs w:val="28"/>
                            <w:highlight w:val="yellow"/>
                          </w:rPr>
                          <w:t>Element1 (cost)</w:t>
                        </w:r>
                      </w:p>
                      <w:p w:rsidR="00EB2D5B" w:rsidRPr="00331D4C" w:rsidRDefault="00EB2D5B" w:rsidP="005B3F9F">
                        <w:pPr>
                          <w:numPr>
                            <w:ilvl w:val="0"/>
                            <w:numId w:val="1"/>
                          </w:numPr>
                          <w:rPr>
                            <w:sz w:val="28"/>
                            <w:szCs w:val="28"/>
                            <w:highlight w:val="green"/>
                          </w:rPr>
                        </w:pPr>
                        <w:r w:rsidRPr="00331D4C">
                          <w:rPr>
                            <w:sz w:val="28"/>
                            <w:szCs w:val="28"/>
                            <w:highlight w:val="green"/>
                          </w:rPr>
                          <w:t>Element 2(length of program)</w:t>
                        </w:r>
                      </w:p>
                      <w:p w:rsidR="00EB2D5B" w:rsidRPr="00331D4C" w:rsidRDefault="00EB2D5B" w:rsidP="005B3F9F">
                        <w:pPr>
                          <w:numPr>
                            <w:ilvl w:val="0"/>
                            <w:numId w:val="1"/>
                          </w:numPr>
                          <w:rPr>
                            <w:sz w:val="28"/>
                            <w:szCs w:val="28"/>
                            <w:highlight w:val="red"/>
                          </w:rPr>
                        </w:pPr>
                        <w:r w:rsidRPr="00331D4C">
                          <w:rPr>
                            <w:sz w:val="28"/>
                            <w:szCs w:val="28"/>
                            <w:highlight w:val="red"/>
                          </w:rPr>
                          <w:t>Element 3 (degree)</w:t>
                        </w:r>
                      </w:p>
                    </w:txbxContent>
                  </v:textbox>
                </v:oval>
              </v:group>
            </w:pict>
          </mc:Fallback>
        </mc:AlternateContent>
      </w:r>
    </w:p>
    <w:p w:rsidR="005B3F9F" w:rsidRPr="00375A40" w:rsidRDefault="005B3F9F" w:rsidP="005B3F9F"/>
    <w:p w:rsidR="005B3F9F" w:rsidRPr="00375A40" w:rsidRDefault="005B3F9F" w:rsidP="005B3F9F"/>
    <w:p w:rsidR="005B3F9F" w:rsidRPr="00375A40" w:rsidRDefault="005B3F9F" w:rsidP="005B3F9F"/>
    <w:p w:rsidR="005B3F9F" w:rsidRPr="00375A40" w:rsidRDefault="005B3F9F" w:rsidP="005B3F9F"/>
    <w:p w:rsidR="005B3F9F" w:rsidRPr="00375A40" w:rsidRDefault="005B3F9F" w:rsidP="005B3F9F"/>
    <w:p w:rsidR="005B3F9F" w:rsidRPr="00375A40" w:rsidRDefault="005B3F9F" w:rsidP="005B3F9F"/>
    <w:p w:rsidR="005B3F9F" w:rsidRPr="00375A40" w:rsidRDefault="005B3F9F" w:rsidP="005B3F9F"/>
    <w:p w:rsidR="005B3F9F" w:rsidRPr="00375A40" w:rsidRDefault="005B3F9F" w:rsidP="005B3F9F"/>
    <w:p w:rsidR="000651A7" w:rsidRPr="00375A40" w:rsidRDefault="000651A7" w:rsidP="00CE77B0">
      <w:pPr>
        <w:pStyle w:val="ListParagraph"/>
        <w:numPr>
          <w:ilvl w:val="0"/>
          <w:numId w:val="7"/>
        </w:numPr>
      </w:pPr>
      <w:r w:rsidRPr="00375A40">
        <w:t>In the past, British universities were considered more prestigious</w:t>
      </w:r>
      <w:r w:rsidRPr="00375A40">
        <w:rPr>
          <w:rFonts w:hint="eastAsia"/>
        </w:rPr>
        <w:t>声望的</w:t>
      </w:r>
      <w:r w:rsidRPr="00375A40">
        <w:t xml:space="preserve"> </w:t>
      </w:r>
      <w:r w:rsidRPr="00375A40">
        <w:rPr>
          <w:rStyle w:val="ets-act-tpd-item-sc"/>
        </w:rPr>
        <w:t xml:space="preserve">compared to </w:t>
      </w:r>
      <w:r w:rsidRPr="00375A40">
        <w:t>their American counterparts.</w:t>
      </w:r>
    </w:p>
    <w:p w:rsidR="005A25F8" w:rsidRPr="00375A40" w:rsidRDefault="000651A7" w:rsidP="00CE77B0">
      <w:pPr>
        <w:pStyle w:val="ListParagraph"/>
        <w:numPr>
          <w:ilvl w:val="0"/>
          <w:numId w:val="7"/>
        </w:numPr>
      </w:pPr>
      <w:r w:rsidRPr="00375A40">
        <w:rPr>
          <w:rStyle w:val="ets-act-tpd-item-sc"/>
        </w:rPr>
        <w:t xml:space="preserve">In contrast with </w:t>
      </w:r>
      <w:r w:rsidRPr="00375A40">
        <w:t>the old-fashioned image of universities like Oxford and Cambridge, American universities are seen by so</w:t>
      </w:r>
      <w:r w:rsidR="00F8604C" w:rsidRPr="00375A40">
        <w:t xml:space="preserve">me as more forward-thinking, </w:t>
      </w:r>
      <w:r w:rsidR="00F8604C" w:rsidRPr="00375A40">
        <w:rPr>
          <w:b/>
          <w:highlight w:val="yellow"/>
          <w:u w:val="single"/>
        </w:rPr>
        <w:t>cutting-edge</w:t>
      </w:r>
      <w:r w:rsidR="00F8604C" w:rsidRPr="00375A40">
        <w:rPr>
          <w:rFonts w:hint="eastAsia"/>
          <w:b/>
          <w:highlight w:val="yellow"/>
          <w:u w:val="single"/>
        </w:rPr>
        <w:t xml:space="preserve"> (with the advanced tech and innovative spirits</w:t>
      </w:r>
      <w:r w:rsidR="00130D02" w:rsidRPr="00375A40">
        <w:rPr>
          <w:b/>
          <w:highlight w:val="yellow"/>
          <w:u w:val="single"/>
        </w:rPr>
        <w:t>, at the forefront of tech</w:t>
      </w:r>
      <w:r w:rsidR="00F8604C" w:rsidRPr="00375A40">
        <w:rPr>
          <w:rFonts w:hint="eastAsia"/>
          <w:b/>
          <w:highlight w:val="yellow"/>
          <w:u w:val="single"/>
        </w:rPr>
        <w:t>),</w:t>
      </w:r>
      <w:r w:rsidR="00F8604C" w:rsidRPr="00375A40">
        <w:rPr>
          <w:rFonts w:hint="eastAsia"/>
        </w:rPr>
        <w:t xml:space="preserve"> and </w:t>
      </w:r>
      <w:r w:rsidRPr="00375A40">
        <w:t>progressive.</w:t>
      </w:r>
    </w:p>
    <w:p w:rsidR="005A25F8" w:rsidRPr="00375A40" w:rsidRDefault="000651A7" w:rsidP="00CE77B0">
      <w:pPr>
        <w:pStyle w:val="ListParagraph"/>
        <w:numPr>
          <w:ilvl w:val="0"/>
          <w:numId w:val="7"/>
        </w:numPr>
      </w:pPr>
      <w:r w:rsidRPr="00375A40">
        <w:rPr>
          <w:rStyle w:val="ets-act-tpd-item-sc"/>
        </w:rPr>
        <w:t xml:space="preserve">Although </w:t>
      </w:r>
      <w:r w:rsidRPr="00375A40">
        <w:t xml:space="preserve">British universities like </w:t>
      </w:r>
      <w:r w:rsidRPr="00375A40">
        <w:rPr>
          <w:b/>
          <w:u w:val="single"/>
        </w:rPr>
        <w:t xml:space="preserve">Oxford and Cambridge </w:t>
      </w:r>
      <w:r w:rsidR="008E0080" w:rsidRPr="00375A40">
        <w:rPr>
          <w:b/>
          <w:u w:val="single"/>
        </w:rPr>
        <w:t>(Oxbridge )</w:t>
      </w:r>
      <w:r w:rsidR="008E0080" w:rsidRPr="00375A40">
        <w:t xml:space="preserve"> </w:t>
      </w:r>
      <w:r w:rsidRPr="00375A40">
        <w:t xml:space="preserve">are seen as being steeped in tradition, individual departments and tutors may be working at the </w:t>
      </w:r>
      <w:r w:rsidRPr="00375A40">
        <w:rPr>
          <w:b/>
          <w:u w:val="single"/>
        </w:rPr>
        <w:t>cutting edge</w:t>
      </w:r>
      <w:r w:rsidRPr="00375A40">
        <w:t>.</w:t>
      </w:r>
    </w:p>
    <w:p w:rsidR="004D5E51" w:rsidRPr="00375A40" w:rsidRDefault="000651A7" w:rsidP="00CE77B0">
      <w:pPr>
        <w:pStyle w:val="ListParagraph"/>
        <w:numPr>
          <w:ilvl w:val="0"/>
          <w:numId w:val="7"/>
        </w:numPr>
      </w:pPr>
      <w:r w:rsidRPr="00375A40">
        <w:rPr>
          <w:rStyle w:val="ets-act-tpd-item-sc"/>
        </w:rPr>
        <w:t xml:space="preserve">Unlike </w:t>
      </w:r>
      <w:r w:rsidR="007947FE" w:rsidRPr="00375A40">
        <w:rPr>
          <w:b/>
          <w:u w:val="single"/>
        </w:rPr>
        <w:t>Oxford and Cambridge (Oxbridge )</w:t>
      </w:r>
      <w:r w:rsidR="007947FE" w:rsidRPr="00375A40">
        <w:t xml:space="preserve"> </w:t>
      </w:r>
      <w:r w:rsidRPr="00375A40">
        <w:t xml:space="preserve">universities, certain American universities, such as MIT or Stanford, may be seen by </w:t>
      </w:r>
      <w:r w:rsidRPr="00375A40">
        <w:rPr>
          <w:b/>
          <w:u w:val="single"/>
        </w:rPr>
        <w:t>prospective students</w:t>
      </w:r>
      <w:r w:rsidRPr="00375A40">
        <w:t xml:space="preserve"> as not established enough. </w:t>
      </w:r>
      <w:r w:rsidRPr="00375A40">
        <w:rPr>
          <w:rStyle w:val="ets-act-tpd-item-sc"/>
        </w:rPr>
        <w:t xml:space="preserve">On the contrary </w:t>
      </w:r>
      <w:r w:rsidRPr="00375A40">
        <w:t>, these institutions attract the highest funding and some of the brightest academic minds.</w:t>
      </w:r>
    </w:p>
    <w:p w:rsidR="00044E45" w:rsidRPr="00375A40" w:rsidRDefault="00AB46D3" w:rsidP="00044E45">
      <w:pPr>
        <w:pStyle w:val="Heading2"/>
      </w:pPr>
      <w:r w:rsidRPr="00375A40">
        <w:t>S</w:t>
      </w:r>
      <w:r w:rsidR="00044E45" w:rsidRPr="00375A40">
        <w:t>imilar-&gt;same; different-&gt;poles apart</w:t>
      </w:r>
    </w:p>
    <w:tbl>
      <w:tblPr>
        <w:tblStyle w:val="TableGrid"/>
        <w:tblW w:w="10065" w:type="dxa"/>
        <w:tblInd w:w="-431" w:type="dxa"/>
        <w:tblLook w:val="04A0" w:firstRow="1" w:lastRow="0" w:firstColumn="1" w:lastColumn="0" w:noHBand="0" w:noVBand="1"/>
      </w:tblPr>
      <w:tblGrid>
        <w:gridCol w:w="2694"/>
        <w:gridCol w:w="7371"/>
      </w:tblGrid>
      <w:tr w:rsidR="00044E45" w:rsidRPr="00375A40" w:rsidTr="006E6D2D">
        <w:trPr>
          <w:trHeight w:val="401"/>
        </w:trPr>
        <w:tc>
          <w:tcPr>
            <w:tcW w:w="2694" w:type="dxa"/>
          </w:tcPr>
          <w:p w:rsidR="00044E45" w:rsidRPr="00375A40" w:rsidRDefault="00044E45" w:rsidP="006E6D2D">
            <w:r w:rsidRPr="00375A40">
              <w:t>Same or similar (by comparison)</w:t>
            </w:r>
          </w:p>
        </w:tc>
        <w:tc>
          <w:tcPr>
            <w:tcW w:w="7371" w:type="dxa"/>
          </w:tcPr>
          <w:p w:rsidR="00044E45" w:rsidRPr="00375A40" w:rsidRDefault="00044E45" w:rsidP="006E6D2D">
            <w:r w:rsidRPr="00375A40">
              <w:t>Different (by comparison)</w:t>
            </w:r>
          </w:p>
        </w:tc>
      </w:tr>
      <w:tr w:rsidR="00044E45" w:rsidRPr="00375A40" w:rsidTr="006E6D2D">
        <w:trPr>
          <w:trHeight w:val="415"/>
        </w:trPr>
        <w:tc>
          <w:tcPr>
            <w:tcW w:w="2694" w:type="dxa"/>
          </w:tcPr>
          <w:p w:rsidR="00044E45" w:rsidRPr="00375A40" w:rsidRDefault="00044E45" w:rsidP="006E6D2D">
            <w:r w:rsidRPr="00375A40">
              <w:t xml:space="preserve">Very much the same as </w:t>
            </w:r>
          </w:p>
        </w:tc>
        <w:tc>
          <w:tcPr>
            <w:tcW w:w="7371" w:type="dxa"/>
          </w:tcPr>
          <w:p w:rsidR="00044E45" w:rsidRPr="00375A40" w:rsidRDefault="00044E45" w:rsidP="006E6D2D">
            <w:r w:rsidRPr="00375A40">
              <w:t>like night and day</w:t>
            </w:r>
          </w:p>
        </w:tc>
      </w:tr>
      <w:tr w:rsidR="00044E45" w:rsidRPr="00375A40" w:rsidTr="006E6D2D">
        <w:trPr>
          <w:trHeight w:val="401"/>
        </w:trPr>
        <w:tc>
          <w:tcPr>
            <w:tcW w:w="2694" w:type="dxa"/>
          </w:tcPr>
          <w:p w:rsidR="00044E45" w:rsidRPr="00375A40" w:rsidRDefault="00044E45" w:rsidP="006E6D2D">
            <w:r w:rsidRPr="00375A40">
              <w:t>Identical to sth</w:t>
            </w:r>
          </w:p>
        </w:tc>
        <w:tc>
          <w:tcPr>
            <w:tcW w:w="7371" w:type="dxa"/>
          </w:tcPr>
          <w:p w:rsidR="00044E45" w:rsidRPr="00375A40" w:rsidRDefault="00044E45" w:rsidP="006E6D2D">
            <w:r w:rsidRPr="00375A40">
              <w:t>bears no resemblance to sth</w:t>
            </w:r>
          </w:p>
        </w:tc>
      </w:tr>
      <w:tr w:rsidR="00044E45" w:rsidRPr="00375A40" w:rsidTr="006E6D2D">
        <w:trPr>
          <w:trHeight w:val="415"/>
        </w:trPr>
        <w:tc>
          <w:tcPr>
            <w:tcW w:w="2694" w:type="dxa"/>
          </w:tcPr>
          <w:p w:rsidR="00044E45" w:rsidRPr="00375A40" w:rsidRDefault="00044E45" w:rsidP="006E6D2D">
            <w:r w:rsidRPr="00375A40">
              <w:t>Have a lot in common</w:t>
            </w:r>
          </w:p>
        </w:tc>
        <w:tc>
          <w:tcPr>
            <w:tcW w:w="7371" w:type="dxa"/>
          </w:tcPr>
          <w:p w:rsidR="00044E45" w:rsidRPr="00375A40" w:rsidRDefault="00044E45" w:rsidP="006E6D2D">
            <w:r w:rsidRPr="00375A40">
              <w:t>be pole[s a]part; be poles apart from sth  /z/</w:t>
            </w:r>
          </w:p>
          <w:p w:rsidR="00044E45" w:rsidRPr="00375A40" w:rsidRDefault="00044E45" w:rsidP="006E6D2D">
            <w:r w:rsidRPr="00375A40">
              <w:t>* literal meaning:</w:t>
            </w:r>
            <w:r w:rsidRPr="00375A40">
              <w:rPr>
                <w:rFonts w:hint="eastAsia"/>
              </w:rPr>
              <w:t xml:space="preserve"> 完全分开的极点</w:t>
            </w:r>
            <w:r w:rsidRPr="00375A40">
              <w:t xml:space="preserve"> </w:t>
            </w:r>
          </w:p>
          <w:p w:rsidR="00044E45" w:rsidRPr="00375A40" w:rsidRDefault="00044E45" w:rsidP="006E6D2D">
            <w:r w:rsidRPr="00375A40">
              <w:t xml:space="preserve">* figurative meaning: </w:t>
            </w:r>
            <w:r w:rsidRPr="00375A40">
              <w:rPr>
                <w:rFonts w:hint="eastAsia"/>
              </w:rPr>
              <w:t>截然相反(的观点，意见</w:t>
            </w:r>
            <w:r w:rsidRPr="00375A40">
              <w:t>)</w:t>
            </w:r>
            <w:r w:rsidRPr="00375A40">
              <w:rPr>
                <w:rFonts w:hint="eastAsia"/>
              </w:rPr>
              <w:t xml:space="preserve">；天壤之别；大相径庭  </w:t>
            </w:r>
            <w:r w:rsidRPr="00375A40">
              <w:t xml:space="preserve">= </w:t>
            </w:r>
            <w:hyperlink r:id="rId102" w:history="1">
              <w:r w:rsidRPr="00375A40">
                <w:rPr>
                  <w:rStyle w:val="Hyperlink"/>
                </w:rPr>
                <w:t>world of difference</w:t>
              </w:r>
            </w:hyperlink>
            <w:r w:rsidRPr="00375A40">
              <w:t xml:space="preserve">   V.S.  </w:t>
            </w:r>
            <w:r w:rsidRPr="00375A40">
              <w:rPr>
                <w:highlight w:val="yellow"/>
              </w:rPr>
              <w:t>disparate 迥然不同</w:t>
            </w:r>
            <w:r w:rsidRPr="00375A40">
              <w:rPr>
                <w:rFonts w:hint="eastAsia"/>
                <w:highlight w:val="yellow"/>
              </w:rPr>
              <w:t>的</w:t>
            </w:r>
            <w:r w:rsidRPr="00375A40">
              <w:t> </w:t>
            </w:r>
          </w:p>
          <w:p w:rsidR="00044E45" w:rsidRPr="00375A40" w:rsidRDefault="00044E45" w:rsidP="006E6D2D">
            <w:pPr>
              <w:ind w:left="180"/>
            </w:pPr>
            <w:r w:rsidRPr="00375A40">
              <w:lastRenderedPageBreak/>
              <w:t>e.g.  My view </w:t>
            </w:r>
            <w:r w:rsidRPr="00375A40">
              <w:rPr>
                <w:b/>
                <w:highlight w:val="yellow"/>
                <w:u w:val="single"/>
              </w:rPr>
              <w:t>is poles apart from</w:t>
            </w:r>
            <w:r w:rsidRPr="00375A40">
              <w:t xml:space="preserve"> Jim’s, which means we have totally </w:t>
            </w:r>
            <w:r w:rsidRPr="00375A40">
              <w:rPr>
                <w:b/>
                <w:highlight w:val="yellow"/>
                <w:u w:val="single"/>
              </w:rPr>
              <w:t>disparate ideas.</w:t>
            </w:r>
            <w:r w:rsidRPr="00375A40">
              <w:t xml:space="preserve"> </w:t>
            </w:r>
            <w:r w:rsidRPr="00375A40">
              <w:rPr>
                <w:rFonts w:hint="eastAsia"/>
              </w:rPr>
              <w:t>我的观点与吉姆的观点</w:t>
            </w:r>
            <w:r w:rsidRPr="00375A40">
              <w:rPr>
                <w:rFonts w:hint="eastAsia"/>
                <w:b/>
                <w:highlight w:val="yellow"/>
                <w:u w:val="single"/>
              </w:rPr>
              <w:t>截然相反</w:t>
            </w:r>
            <w:r w:rsidRPr="00375A40">
              <w:t xml:space="preserve">, </w:t>
            </w:r>
            <w:r w:rsidRPr="00375A40">
              <w:rPr>
                <w:rFonts w:hint="eastAsia"/>
              </w:rPr>
              <w:t>我们有着</w:t>
            </w:r>
            <w:r w:rsidRPr="00375A40">
              <w:rPr>
                <w:rFonts w:hint="eastAsia"/>
                <w:b/>
                <w:highlight w:val="yellow"/>
                <w:u w:val="single"/>
              </w:rPr>
              <w:t>迥然不同的观点</w:t>
            </w:r>
          </w:p>
          <w:p w:rsidR="00044E45" w:rsidRPr="00375A40" w:rsidRDefault="00044E45" w:rsidP="006E6D2D">
            <w:pPr>
              <w:ind w:left="180"/>
            </w:pPr>
            <w:r w:rsidRPr="00375A40">
              <w:t>e.g. The challenges are huge, not least because planes and submarines </w:t>
            </w:r>
            <w:r w:rsidRPr="00375A40">
              <w:rPr>
                <w:b/>
                <w:highlight w:val="yellow"/>
                <w:u w:val="single"/>
              </w:rPr>
              <w:t>are normally poles apart. </w:t>
            </w:r>
            <w:r w:rsidRPr="00375A40">
              <w:t xml:space="preserve"> </w:t>
            </w:r>
            <w:r w:rsidRPr="00375A40">
              <w:rPr>
                <w:rFonts w:hint="eastAsia"/>
              </w:rPr>
              <w:t>飞机和潜艇走了</w:t>
            </w:r>
            <w:r w:rsidRPr="00375A40">
              <w:rPr>
                <w:rFonts w:hint="eastAsia"/>
                <w:b/>
                <w:highlight w:val="yellow"/>
                <w:u w:val="single"/>
              </w:rPr>
              <w:t>截然相反的</w:t>
            </w:r>
            <w:r w:rsidRPr="00375A40">
              <w:rPr>
                <w:rFonts w:hint="eastAsia"/>
              </w:rPr>
              <w:t>两条路</w:t>
            </w:r>
            <w:r w:rsidRPr="00375A40">
              <w:t>。</w:t>
            </w:r>
            <w:r w:rsidRPr="00375A40">
              <w:br/>
            </w:r>
            <w:r w:rsidRPr="00375A40">
              <w:rPr>
                <w:rFonts w:hint="eastAsia"/>
              </w:rPr>
              <w:t xml:space="preserve">e.g. There is no need to keep arguing; obviously, we have such </w:t>
            </w:r>
            <w:r w:rsidRPr="00375A40">
              <w:rPr>
                <w:rFonts w:hint="eastAsia"/>
                <w:b/>
                <w:highlight w:val="yellow"/>
                <w:u w:val="single"/>
              </w:rPr>
              <w:t xml:space="preserve">disparate </w:t>
            </w:r>
            <w:r w:rsidRPr="00375A40">
              <w:rPr>
                <w:b/>
                <w:highlight w:val="yellow"/>
                <w:u w:val="single"/>
              </w:rPr>
              <w:t xml:space="preserve">/ˈdɪspərɪt/  </w:t>
            </w:r>
            <w:r w:rsidRPr="00375A40">
              <w:rPr>
                <w:rFonts w:hint="eastAsia"/>
                <w:b/>
                <w:highlight w:val="yellow"/>
                <w:u w:val="single"/>
              </w:rPr>
              <w:t>opinions.</w:t>
            </w:r>
            <w:r w:rsidRPr="00375A40">
              <w:rPr>
                <w:b/>
                <w:u w:val="single"/>
              </w:rPr>
              <w:t xml:space="preserve"> </w:t>
            </w:r>
            <w:r w:rsidRPr="00375A40">
              <w:t>You know, we’re just</w:t>
            </w:r>
            <w:r w:rsidRPr="00375A40">
              <w:rPr>
                <w:b/>
                <w:u w:val="single"/>
              </w:rPr>
              <w:t xml:space="preserve"> </w:t>
            </w:r>
            <w:r w:rsidRPr="00375A40">
              <w:rPr>
                <w:b/>
                <w:highlight w:val="yellow"/>
                <w:u w:val="single"/>
              </w:rPr>
              <w:t>poles apart (</w:t>
            </w:r>
            <w:r w:rsidRPr="00375A40">
              <w:rPr>
                <w:rFonts w:hint="eastAsia"/>
                <w:b/>
                <w:highlight w:val="yellow"/>
                <w:u w:val="single"/>
              </w:rPr>
              <w:t>截然相反</w:t>
            </w:r>
            <w:r w:rsidRPr="00375A40">
              <w:rPr>
                <w:b/>
                <w:u w:val="single"/>
              </w:rPr>
              <w:t>).</w:t>
            </w:r>
          </w:p>
          <w:p w:rsidR="00044E45" w:rsidRPr="00375A40" w:rsidRDefault="00044E45" w:rsidP="006E6D2D"/>
        </w:tc>
      </w:tr>
      <w:tr w:rsidR="00044E45" w:rsidRPr="00375A40" w:rsidTr="006E6D2D">
        <w:trPr>
          <w:trHeight w:val="415"/>
        </w:trPr>
        <w:tc>
          <w:tcPr>
            <w:tcW w:w="2694" w:type="dxa"/>
          </w:tcPr>
          <w:p w:rsidR="00044E45" w:rsidRPr="00375A40" w:rsidRDefault="00044E45" w:rsidP="006E6D2D"/>
        </w:tc>
        <w:tc>
          <w:tcPr>
            <w:tcW w:w="7371" w:type="dxa"/>
          </w:tcPr>
          <w:p w:rsidR="00044E45" w:rsidRPr="00375A40" w:rsidRDefault="00044E45" w:rsidP="006E6D2D">
            <w:pPr>
              <w:rPr>
                <w:highlight w:val="yellow"/>
              </w:rPr>
            </w:pPr>
            <w:r w:rsidRPr="00375A40">
              <w:rPr>
                <w:highlight w:val="yellow"/>
              </w:rPr>
              <w:t>A</w:t>
            </w:r>
            <w:r w:rsidRPr="00375A40">
              <w:rPr>
                <w:rFonts w:hint="eastAsia"/>
                <w:highlight w:val="yellow"/>
              </w:rPr>
              <w:t>和</w:t>
            </w:r>
            <w:r w:rsidRPr="00375A40">
              <w:rPr>
                <w:highlight w:val="yellow"/>
              </w:rPr>
              <w:t>B</w:t>
            </w:r>
            <w:r w:rsidRPr="00375A40">
              <w:rPr>
                <w:rFonts w:hint="eastAsia"/>
                <w:highlight w:val="yellow"/>
              </w:rPr>
              <w:t xml:space="preserve">没有可比性(means </w:t>
            </w:r>
            <w:r w:rsidRPr="00375A40">
              <w:rPr>
                <w:highlight w:val="yellow"/>
              </w:rPr>
              <w:t>“天壤之别；大相径</w:t>
            </w:r>
            <w:r w:rsidRPr="00375A40">
              <w:rPr>
                <w:rFonts w:hint="eastAsia"/>
                <w:highlight w:val="yellow"/>
              </w:rPr>
              <w:t>庭</w:t>
            </w:r>
            <w:r w:rsidRPr="00375A40">
              <w:rPr>
                <w:highlight w:val="yellow"/>
              </w:rPr>
              <w:t>”)</w:t>
            </w:r>
            <w:r w:rsidRPr="00375A40">
              <w:rPr>
                <w:rFonts w:hint="eastAsia"/>
                <w:highlight w:val="yellow"/>
              </w:rPr>
              <w:t>：</w:t>
            </w:r>
          </w:p>
          <w:p w:rsidR="00044E45" w:rsidRPr="00375A40" w:rsidRDefault="00044E45" w:rsidP="006E6D2D">
            <w:pPr>
              <w:rPr>
                <w:vanish/>
                <w:highlight w:val="yellow"/>
              </w:rPr>
            </w:pPr>
          </w:p>
          <w:p w:rsidR="00044E45" w:rsidRPr="00375A40" w:rsidRDefault="00044E45" w:rsidP="006E6D2D">
            <w:pPr>
              <w:rPr>
                <w:vanish/>
                <w:highlight w:val="yellow"/>
              </w:rPr>
            </w:pPr>
          </w:p>
          <w:tbl>
            <w:tblPr>
              <w:tblW w:w="71" w:type="pct"/>
              <w:tblCellSpacing w:w="15" w:type="dxa"/>
              <w:tblInd w:w="1" w:type="dxa"/>
              <w:tblCellMar>
                <w:top w:w="15" w:type="dxa"/>
                <w:left w:w="15" w:type="dxa"/>
                <w:bottom w:w="15" w:type="dxa"/>
                <w:right w:w="15" w:type="dxa"/>
              </w:tblCellMar>
              <w:tblLook w:val="04A0" w:firstRow="1" w:lastRow="0" w:firstColumn="1" w:lastColumn="0" w:noHBand="0" w:noVBand="1"/>
            </w:tblPr>
            <w:tblGrid>
              <w:gridCol w:w="102"/>
            </w:tblGrid>
            <w:tr w:rsidR="00044E45" w:rsidRPr="00375A40" w:rsidTr="006E6D2D">
              <w:trPr>
                <w:trHeight w:val="7"/>
                <w:tblCellSpacing w:w="15" w:type="dxa"/>
              </w:trPr>
              <w:tc>
                <w:tcPr>
                  <w:tcW w:w="0" w:type="auto"/>
                  <w:vAlign w:val="center"/>
                  <w:hideMark/>
                </w:tcPr>
                <w:p w:rsidR="00044E45" w:rsidRPr="00375A40" w:rsidRDefault="00044E45" w:rsidP="006E6D2D">
                  <w:pPr>
                    <w:rPr>
                      <w:highlight w:val="yellow"/>
                    </w:rPr>
                  </w:pPr>
                </w:p>
              </w:tc>
            </w:tr>
          </w:tbl>
          <w:p w:rsidR="00044E45" w:rsidRPr="00375A40" w:rsidRDefault="00044E45" w:rsidP="00044E45">
            <w:pPr>
              <w:pStyle w:val="ListParagraph"/>
              <w:numPr>
                <w:ilvl w:val="0"/>
                <w:numId w:val="9"/>
              </w:numPr>
            </w:pPr>
            <w:r w:rsidRPr="00375A40">
              <w:t>Comparing A with B is just like comparing apples and oranges; comparing</w:t>
            </w:r>
            <w:r w:rsidRPr="00375A40">
              <w:rPr>
                <w:b/>
              </w:rPr>
              <w:t xml:space="preserve"> chalk粉</w:t>
            </w:r>
            <w:r w:rsidRPr="00375A40">
              <w:rPr>
                <w:rFonts w:hint="eastAsia"/>
                <w:b/>
              </w:rPr>
              <w:t>笔</w:t>
            </w:r>
            <w:r w:rsidRPr="00375A40">
              <w:t xml:space="preserve"> and cheese.</w:t>
            </w:r>
          </w:p>
          <w:p w:rsidR="00044E45" w:rsidRPr="00375A40" w:rsidRDefault="00044E45" w:rsidP="00044E45">
            <w:pPr>
              <w:pStyle w:val="ListParagraph"/>
              <w:numPr>
                <w:ilvl w:val="0"/>
                <w:numId w:val="9"/>
              </w:numPr>
            </w:pPr>
            <w:r w:rsidRPr="00375A40">
              <w:t xml:space="preserve">There is no comparison between A and B. They’re just totally </w:t>
            </w:r>
            <w:r w:rsidRPr="00375A40">
              <w:rPr>
                <w:b/>
                <w:u w:val="single"/>
              </w:rPr>
              <w:t>pole[s a]part (截然相反；天壤之别；大相径</w:t>
            </w:r>
            <w:r w:rsidRPr="00375A40">
              <w:rPr>
                <w:rFonts w:hint="eastAsia"/>
                <w:b/>
                <w:u w:val="single"/>
              </w:rPr>
              <w:t>庭</w:t>
            </w:r>
            <w:r w:rsidRPr="00375A40">
              <w:rPr>
                <w:b/>
                <w:u w:val="single"/>
              </w:rPr>
              <w:t>).</w:t>
            </w:r>
            <w:r w:rsidRPr="00375A40">
              <w:t xml:space="preserve"> OK?</w:t>
            </w:r>
          </w:p>
          <w:p w:rsidR="00044E45" w:rsidRPr="00375A40" w:rsidRDefault="00044E45" w:rsidP="00044E45">
            <w:pPr>
              <w:pStyle w:val="ListParagraph"/>
              <w:numPr>
                <w:ilvl w:val="0"/>
                <w:numId w:val="9"/>
              </w:numPr>
            </w:pPr>
            <w:r w:rsidRPr="00375A40">
              <w:rPr>
                <w:highlight w:val="yellow"/>
              </w:rPr>
              <w:t xml:space="preserve">A is really removed </w:t>
            </w:r>
            <w:r w:rsidRPr="00375A40">
              <w:rPr>
                <w:b/>
                <w:highlight w:val="yellow"/>
                <w:u w:val="single"/>
              </w:rPr>
              <w:t>far away from</w:t>
            </w:r>
            <w:r w:rsidRPr="00375A40">
              <w:rPr>
                <w:highlight w:val="yellow"/>
              </w:rPr>
              <w:t xml:space="preserve"> B.</w:t>
            </w:r>
            <w:r w:rsidRPr="00375A40">
              <w:t xml:space="preserve">  They’re just totally </w:t>
            </w:r>
            <w:r w:rsidRPr="00375A40">
              <w:rPr>
                <w:b/>
                <w:u w:val="single"/>
              </w:rPr>
              <w:t>pole[s a]part (截然相反；天壤之别；大相径</w:t>
            </w:r>
            <w:r w:rsidRPr="00375A40">
              <w:rPr>
                <w:rFonts w:hint="eastAsia"/>
                <w:b/>
                <w:u w:val="single"/>
              </w:rPr>
              <w:t>庭</w:t>
            </w:r>
            <w:r w:rsidRPr="00375A40">
              <w:rPr>
                <w:b/>
                <w:u w:val="single"/>
              </w:rPr>
              <w:t>).</w:t>
            </w:r>
            <w:r w:rsidRPr="00375A40">
              <w:t xml:space="preserve"> OK?</w:t>
            </w:r>
          </w:p>
          <w:p w:rsidR="00044E45" w:rsidRPr="00375A40" w:rsidRDefault="00044E45" w:rsidP="006E6D2D"/>
        </w:tc>
      </w:tr>
      <w:tr w:rsidR="00044E45" w:rsidRPr="00375A40" w:rsidTr="006E6D2D">
        <w:trPr>
          <w:trHeight w:val="415"/>
        </w:trPr>
        <w:tc>
          <w:tcPr>
            <w:tcW w:w="2694" w:type="dxa"/>
          </w:tcPr>
          <w:p w:rsidR="00044E45" w:rsidRPr="00375A40" w:rsidRDefault="00044E45" w:rsidP="006E6D2D"/>
        </w:tc>
        <w:tc>
          <w:tcPr>
            <w:tcW w:w="7371" w:type="dxa"/>
          </w:tcPr>
          <w:p w:rsidR="00044E45" w:rsidRPr="00375A40" w:rsidRDefault="00044E45" w:rsidP="006E6D2D">
            <w:r w:rsidRPr="00375A40">
              <w:t xml:space="preserve">disparate /ˈdɪspərɪt/  </w:t>
            </w:r>
          </w:p>
          <w:p w:rsidR="00044E45" w:rsidRPr="00375A40" w:rsidRDefault="00044E45" w:rsidP="006E6D2D">
            <w:r w:rsidRPr="00375A40">
              <w:rPr>
                <w:rFonts w:hint="eastAsia"/>
              </w:rPr>
              <w:t>1. Disparate things are clearly different from each other in quality or type 迥然不同的</w:t>
            </w:r>
            <w:r w:rsidRPr="00375A40">
              <w:t>(</w:t>
            </w:r>
            <w:r w:rsidRPr="00375A40">
              <w:rPr>
                <w:rFonts w:hint="eastAsia"/>
              </w:rPr>
              <w:t>观点, view,想法, perspectives)</w:t>
            </w:r>
            <w:r w:rsidRPr="00375A40">
              <w:t xml:space="preserve"> </w:t>
            </w:r>
            <w:r w:rsidRPr="00375A40">
              <w:rPr>
                <w:rFonts w:hint="eastAsia"/>
              </w:rPr>
              <w:t xml:space="preserve"> </w:t>
            </w:r>
            <w:r w:rsidRPr="00375A40">
              <w:rPr>
                <w:rFonts w:hint="eastAsia"/>
                <w:b/>
                <w:highlight w:val="yellow"/>
                <w:u w:val="single"/>
              </w:rPr>
              <w:t>[迥然不同的观点: disparate ideas;  迥然不同的价值观 disparate sense of value]</w:t>
            </w:r>
            <w:r w:rsidRPr="00375A40">
              <w:rPr>
                <w:rFonts w:hint="eastAsia"/>
              </w:rPr>
              <w:t xml:space="preserve">  </w:t>
            </w:r>
          </w:p>
          <w:p w:rsidR="00044E45" w:rsidRPr="00375A40" w:rsidRDefault="00044E45" w:rsidP="006E6D2D">
            <w:r w:rsidRPr="00375A40">
              <w:rPr>
                <w:rFonts w:hint="eastAsia"/>
              </w:rPr>
              <w:t xml:space="preserve">e.g. Scientists are trying to pull together </w:t>
            </w:r>
            <w:r w:rsidRPr="00375A40">
              <w:rPr>
                <w:rFonts w:hint="eastAsia"/>
                <w:b/>
                <w:highlight w:val="yellow"/>
                <w:u w:val="single"/>
              </w:rPr>
              <w:t>disparate ideas</w:t>
            </w:r>
            <w:r w:rsidRPr="00375A40">
              <w:rPr>
                <w:rFonts w:hint="eastAsia"/>
              </w:rPr>
              <w:t xml:space="preserve"> in astronomy. 把天文学界各种</w:t>
            </w:r>
            <w:r w:rsidRPr="00375A40">
              <w:rPr>
                <w:rFonts w:hint="eastAsia"/>
                <w:b/>
                <w:highlight w:val="yellow"/>
                <w:u w:val="single"/>
              </w:rPr>
              <w:t>迥然不同的观点</w:t>
            </w:r>
            <w:r w:rsidRPr="00375A40">
              <w:rPr>
                <w:rFonts w:hint="eastAsia"/>
              </w:rPr>
              <w:t>汇集起来。</w:t>
            </w:r>
            <w:r w:rsidRPr="00375A40">
              <w:br/>
              <w:t>e.g.  My view </w:t>
            </w:r>
            <w:r w:rsidRPr="00375A40">
              <w:rPr>
                <w:b/>
                <w:color w:val="FF0000"/>
                <w:highlight w:val="yellow"/>
                <w:u w:val="single"/>
              </w:rPr>
              <w:t>is poles apart from</w:t>
            </w:r>
            <w:r w:rsidRPr="00375A40">
              <w:rPr>
                <w:color w:val="FF0000"/>
              </w:rPr>
              <w:t xml:space="preserve"> </w:t>
            </w:r>
            <w:r w:rsidRPr="00375A40">
              <w:t xml:space="preserve">Jim’s, which means we have totally </w:t>
            </w:r>
            <w:r w:rsidRPr="00375A40">
              <w:rPr>
                <w:b/>
                <w:highlight w:val="yellow"/>
                <w:u w:val="single"/>
              </w:rPr>
              <w:t>disparate ideas.</w:t>
            </w:r>
            <w:r w:rsidRPr="00375A40">
              <w:t xml:space="preserve"> </w:t>
            </w:r>
            <w:r w:rsidRPr="00375A40">
              <w:rPr>
                <w:rFonts w:hint="eastAsia"/>
              </w:rPr>
              <w:t>我的观点与吉姆的观点</w:t>
            </w:r>
            <w:r w:rsidRPr="00375A40">
              <w:rPr>
                <w:rFonts w:hint="eastAsia"/>
                <w:b/>
                <w:highlight w:val="yellow"/>
                <w:u w:val="single"/>
              </w:rPr>
              <w:t>截然相反</w:t>
            </w:r>
            <w:r w:rsidRPr="00375A40">
              <w:t xml:space="preserve">, </w:t>
            </w:r>
            <w:r w:rsidRPr="00375A40">
              <w:rPr>
                <w:rFonts w:hint="eastAsia"/>
              </w:rPr>
              <w:t>我们有着</w:t>
            </w:r>
            <w:r w:rsidRPr="00375A40">
              <w:rPr>
                <w:rFonts w:hint="eastAsia"/>
                <w:b/>
                <w:highlight w:val="yellow"/>
                <w:u w:val="single"/>
              </w:rPr>
              <w:t>迥然不同的观点</w:t>
            </w:r>
          </w:p>
          <w:p w:rsidR="00044E45" w:rsidRPr="00375A40" w:rsidRDefault="00044E45" w:rsidP="006E6D2D">
            <w:r w:rsidRPr="00375A40">
              <w:rPr>
                <w:rFonts w:hint="eastAsia"/>
              </w:rPr>
              <w:t xml:space="preserve">eg. Obviously, we have </w:t>
            </w:r>
            <w:r w:rsidRPr="00375A40">
              <w:rPr>
                <w:rFonts w:hint="eastAsia"/>
                <w:b/>
                <w:highlight w:val="yellow"/>
                <w:u w:val="single"/>
              </w:rPr>
              <w:t>disparate sense of value and sense of marriage</w:t>
            </w:r>
            <w:r w:rsidRPr="00375A40">
              <w:rPr>
                <w:rFonts w:hint="eastAsia"/>
              </w:rPr>
              <w:t xml:space="preserve">, finally, we got divorced. </w:t>
            </w:r>
          </w:p>
          <w:p w:rsidR="00044E45" w:rsidRPr="00375A40" w:rsidRDefault="00044E45" w:rsidP="006E6D2D">
            <w:r w:rsidRPr="00375A40">
              <w:rPr>
                <w:rFonts w:hint="eastAsia"/>
              </w:rPr>
              <w:t xml:space="preserve">e.g. There is no need to keep arguing; obviously, we have such </w:t>
            </w:r>
            <w:r w:rsidRPr="00375A40">
              <w:rPr>
                <w:rFonts w:hint="eastAsia"/>
                <w:b/>
                <w:highlight w:val="yellow"/>
                <w:u w:val="single"/>
              </w:rPr>
              <w:t>disparate opinions.</w:t>
            </w:r>
            <w:r w:rsidRPr="00375A40">
              <w:rPr>
                <w:b/>
                <w:u w:val="single"/>
              </w:rPr>
              <w:t xml:space="preserve"> </w:t>
            </w:r>
            <w:r w:rsidRPr="00375A40">
              <w:t>You know, we’re just</w:t>
            </w:r>
            <w:r w:rsidRPr="00375A40">
              <w:rPr>
                <w:b/>
                <w:u w:val="single"/>
              </w:rPr>
              <w:t xml:space="preserve"> </w:t>
            </w:r>
            <w:r w:rsidRPr="00375A40">
              <w:rPr>
                <w:b/>
                <w:highlight w:val="yellow"/>
                <w:u w:val="single"/>
              </w:rPr>
              <w:t>poles apart (</w:t>
            </w:r>
            <w:r w:rsidRPr="00375A40">
              <w:rPr>
                <w:rFonts w:hint="eastAsia"/>
                <w:b/>
                <w:highlight w:val="yellow"/>
                <w:u w:val="single"/>
              </w:rPr>
              <w:t>截然相反</w:t>
            </w:r>
            <w:r w:rsidRPr="00375A40">
              <w:rPr>
                <w:b/>
                <w:u w:val="single"/>
              </w:rPr>
              <w:t>).</w:t>
            </w:r>
          </w:p>
          <w:p w:rsidR="00044E45" w:rsidRPr="00375A40" w:rsidRDefault="00044E45" w:rsidP="006E6D2D">
            <w:pPr>
              <w:ind w:left="709"/>
            </w:pPr>
          </w:p>
          <w:p w:rsidR="00044E45" w:rsidRPr="00375A40" w:rsidRDefault="00044E45" w:rsidP="006E6D2D">
            <w:pPr>
              <w:rPr>
                <w:highlight w:val="yellow"/>
              </w:rPr>
            </w:pPr>
            <w:r w:rsidRPr="00375A40">
              <w:t xml:space="preserve">2. ADJ  A disparate/ˈdɪspərɪt/  thing is made up of very different elements. </w:t>
            </w:r>
            <w:r w:rsidRPr="00375A40">
              <w:rPr>
                <w:rFonts w:hint="eastAsia"/>
              </w:rPr>
              <w:t>多元的</w:t>
            </w:r>
            <w:r w:rsidRPr="00375A40">
              <w:t xml:space="preserve"> </w:t>
            </w:r>
            <w:r w:rsidRPr="00375A40">
              <w:rPr>
                <w:b/>
                <w:highlight w:val="yellow"/>
                <w:u w:val="single"/>
              </w:rPr>
              <w:t xml:space="preserve">[ </w:t>
            </w:r>
            <w:r w:rsidRPr="00375A40">
              <w:rPr>
                <w:rFonts w:hint="eastAsia"/>
                <w:b/>
                <w:highlight w:val="yellow"/>
                <w:u w:val="single"/>
              </w:rPr>
              <w:t>多元化的国家</w:t>
            </w:r>
            <w:r w:rsidRPr="00375A40">
              <w:rPr>
                <w:b/>
                <w:highlight w:val="yellow"/>
                <w:u w:val="single"/>
              </w:rPr>
              <w:t xml:space="preserve"> a disparate nation ]    </w:t>
            </w:r>
            <w:r w:rsidRPr="00375A40">
              <w:rPr>
                <w:b/>
                <w:highlight w:val="yellow"/>
                <w:u w:val="single"/>
              </w:rPr>
              <w:br/>
            </w:r>
            <w:r w:rsidRPr="00375A40">
              <w:t xml:space="preserve">e.g. U.S. is a very </w:t>
            </w:r>
            <w:r w:rsidRPr="00375A40">
              <w:rPr>
                <w:b/>
                <w:highlight w:val="yellow"/>
                <w:u w:val="single"/>
              </w:rPr>
              <w:t>disparate /ˈdɪspərɪt/ nation</w:t>
            </w:r>
            <w:r w:rsidRPr="00375A40">
              <w:t>, with enormous regional and cultural differences. It’s full of diversity</w:t>
            </w:r>
            <w:r w:rsidRPr="00375A40">
              <w:rPr>
                <w:rFonts w:hint="eastAsia"/>
              </w:rPr>
              <w:t>一个多元化的国家</w:t>
            </w:r>
            <w:r w:rsidRPr="00375A40">
              <w:t xml:space="preserve">  </w:t>
            </w:r>
            <w:r w:rsidRPr="00375A40">
              <w:br/>
              <w:t xml:space="preserve">e.g. Hk is a very </w:t>
            </w:r>
            <w:r w:rsidRPr="00375A40">
              <w:rPr>
                <w:b/>
                <w:highlight w:val="yellow"/>
                <w:u w:val="single"/>
              </w:rPr>
              <w:t>disparate/ˈdɪspərɪt/ semi-autonomous city</w:t>
            </w:r>
            <w:r w:rsidRPr="00375A40">
              <w:t xml:space="preserve"> with enormous regional and cultural differences</w:t>
            </w:r>
          </w:p>
        </w:tc>
      </w:tr>
    </w:tbl>
    <w:p w:rsidR="00044E45" w:rsidRPr="00375A40" w:rsidRDefault="00044E45" w:rsidP="00044E45"/>
    <w:p w:rsidR="003A140A" w:rsidRPr="00375A40" w:rsidRDefault="003A140A" w:rsidP="003A140A"/>
    <w:p w:rsidR="00F26FC2" w:rsidRPr="00375A40" w:rsidRDefault="00D94286" w:rsidP="00F26FC2">
      <w:pPr>
        <w:pStyle w:val="Heading2"/>
      </w:pPr>
      <w:r w:rsidRPr="00375A40">
        <w:t>Row3) Comparing two</w:t>
      </w:r>
      <w:r w:rsidR="00EB02AB" w:rsidRPr="00375A40">
        <w:t xml:space="preserve"> different </w:t>
      </w:r>
      <w:r w:rsidR="00EB02AB" w:rsidRPr="00375A40">
        <w:rPr>
          <w:u w:val="single"/>
        </w:rPr>
        <w:t>modes of university instruction</w:t>
      </w:r>
      <w:r w:rsidR="00EB02AB" w:rsidRPr="00375A40">
        <w:t xml:space="preserve">:  </w:t>
      </w:r>
      <w:r w:rsidR="00F26FC2" w:rsidRPr="00375A40">
        <w:t>professor’s lecture V.S. instructor’s seminar</w:t>
      </w:r>
    </w:p>
    <w:p w:rsidR="0038771E" w:rsidRPr="00375A40" w:rsidRDefault="0038771E" w:rsidP="0038771E">
      <w:r w:rsidRPr="00375A40">
        <w:rPr>
          <w:b/>
          <w:highlight w:val="yellow"/>
        </w:rPr>
        <w:t xml:space="preserve">Whenever you want compare object A and object B, use the “Venn </w:t>
      </w:r>
      <w:r w:rsidR="001F0A62" w:rsidRPr="00375A40">
        <w:rPr>
          <w:highlight w:val="yellow"/>
        </w:rPr>
        <w:t xml:space="preserve">venn [vɛn]   </w:t>
      </w:r>
      <w:r w:rsidRPr="00375A40">
        <w:rPr>
          <w:b/>
          <w:highlight w:val="yellow"/>
        </w:rPr>
        <w:t>Diagram” mindset as follows for comparison and contrast</w:t>
      </w:r>
      <w:r w:rsidR="007D4C57" w:rsidRPr="00375A40">
        <w:rPr>
          <w:b/>
        </w:rPr>
        <w:t xml:space="preserve">. </w:t>
      </w:r>
      <w:r w:rsidR="007D4C57" w:rsidRPr="00375A40">
        <w:rPr>
          <w:b/>
          <w:highlight w:val="yellow"/>
          <w:u w:val="single"/>
        </w:rPr>
        <w:t>We usually use “venn diagram” to compare and contrast different objects with the same or similar elements/properties. Comparison/Contrast structure: whole-to-whole; similarities-to-differences; and point-to-point.</w:t>
      </w:r>
    </w:p>
    <w:p w:rsidR="00D944FD" w:rsidRPr="00375A40" w:rsidRDefault="00D944FD" w:rsidP="00D944FD">
      <w:r w:rsidRPr="00375A40">
        <w:lastRenderedPageBreak/>
        <w:t>Although</w:t>
      </w:r>
      <w:r w:rsidR="00D94286" w:rsidRPr="00375A40">
        <w:t xml:space="preserve"> these </w:t>
      </w:r>
      <w:r w:rsidR="00D94286" w:rsidRPr="00375A40">
        <w:rPr>
          <w:b/>
          <w:u w:val="single"/>
        </w:rPr>
        <w:t>modes</w:t>
      </w:r>
      <w:r w:rsidRPr="00375A40">
        <w:rPr>
          <w:b/>
          <w:u w:val="single"/>
        </w:rPr>
        <w:t xml:space="preserve"> of instruction</w:t>
      </w:r>
      <w:r w:rsidRPr="00375A40">
        <w:t xml:space="preserve"> have their differences, both are integral构成整体所必须</w:t>
      </w:r>
      <w:r w:rsidRPr="00375A40">
        <w:rPr>
          <w:rFonts w:hint="eastAsia"/>
        </w:rPr>
        <w:t>的 to universities.</w:t>
      </w:r>
    </w:p>
    <w:tbl>
      <w:tblPr>
        <w:tblStyle w:val="TableGrid"/>
        <w:tblW w:w="10060" w:type="dxa"/>
        <w:tblLayout w:type="fixed"/>
        <w:tblLook w:val="04A0" w:firstRow="1" w:lastRow="0" w:firstColumn="1" w:lastColumn="0" w:noHBand="0" w:noVBand="1"/>
      </w:tblPr>
      <w:tblGrid>
        <w:gridCol w:w="1271"/>
        <w:gridCol w:w="3827"/>
        <w:gridCol w:w="4962"/>
      </w:tblGrid>
      <w:tr w:rsidR="0038771E" w:rsidRPr="00375A40" w:rsidTr="0038771E">
        <w:tc>
          <w:tcPr>
            <w:tcW w:w="1271" w:type="dxa"/>
          </w:tcPr>
          <w:p w:rsidR="0038771E" w:rsidRPr="00375A40" w:rsidRDefault="0038771E" w:rsidP="006862D8">
            <w:r w:rsidRPr="00375A40">
              <w:rPr>
                <w:b/>
                <w:highlight w:val="yellow"/>
              </w:rPr>
              <w:t>“Venn Diagram” mindset</w:t>
            </w:r>
          </w:p>
        </w:tc>
        <w:tc>
          <w:tcPr>
            <w:tcW w:w="3827" w:type="dxa"/>
          </w:tcPr>
          <w:p w:rsidR="0038771E" w:rsidRPr="00375A40" w:rsidRDefault="0038771E" w:rsidP="006862D8">
            <w:pPr>
              <w:rPr>
                <w:rFonts w:ascii="SimSun" w:eastAsia="SimSun" w:hAnsi="SimSun" w:cs="SimSun"/>
                <w:b/>
                <w:u w:val="single"/>
              </w:rPr>
            </w:pPr>
            <w:r w:rsidRPr="00375A40">
              <w:t xml:space="preserve">Object A (Lecture  </w:t>
            </w:r>
            <w:r w:rsidRPr="00375A40">
              <w:rPr>
                <w:rFonts w:ascii="SimSun" w:eastAsia="SimSun" w:hAnsi="SimSun" w:cs="SimSun"/>
                <w:b/>
                <w:u w:val="single"/>
              </w:rPr>
              <w:t>教授的讲座</w:t>
            </w:r>
            <w:r w:rsidRPr="00375A40">
              <w:rPr>
                <w:rFonts w:ascii="SimSun" w:eastAsia="SimSun" w:hAnsi="SimSun" w:cs="SimSun" w:hint="eastAsia"/>
                <w:b/>
                <w:u w:val="single"/>
              </w:rPr>
              <w:t>)</w:t>
            </w:r>
          </w:p>
          <w:p w:rsidR="0038771E" w:rsidRPr="00375A40" w:rsidRDefault="0038771E" w:rsidP="006862D8"/>
        </w:tc>
        <w:tc>
          <w:tcPr>
            <w:tcW w:w="4962" w:type="dxa"/>
          </w:tcPr>
          <w:p w:rsidR="0038771E" w:rsidRPr="00375A40" w:rsidRDefault="0038771E" w:rsidP="006862D8">
            <w:r w:rsidRPr="00375A40">
              <w:t>Object B ( Seminar</w:t>
            </w:r>
            <w:r w:rsidRPr="00375A40">
              <w:rPr>
                <w:rFonts w:hint="eastAsia"/>
              </w:rPr>
              <w:t xml:space="preserve">　小组</w:t>
            </w:r>
            <w:r w:rsidRPr="00375A40">
              <w:rPr>
                <w:rFonts w:ascii="SimSun" w:eastAsia="SimSun" w:hAnsi="SimSun" w:cs="SimSun"/>
              </w:rPr>
              <w:t>研讨会</w:t>
            </w:r>
            <w:r w:rsidRPr="00375A40">
              <w:rPr>
                <w:rFonts w:ascii="SimSun" w:eastAsia="SimSun" w:hAnsi="SimSun" w:cs="SimSun" w:hint="eastAsia"/>
              </w:rPr>
              <w:t>)</w:t>
            </w:r>
          </w:p>
        </w:tc>
      </w:tr>
      <w:tr w:rsidR="0038771E" w:rsidRPr="00375A40" w:rsidTr="0038771E">
        <w:tc>
          <w:tcPr>
            <w:tcW w:w="1271" w:type="dxa"/>
            <w:vMerge w:val="restart"/>
          </w:tcPr>
          <w:p w:rsidR="0038771E" w:rsidRPr="00375A40" w:rsidRDefault="0038771E" w:rsidP="006862D8">
            <w:pPr>
              <w:rPr>
                <w:b/>
                <w:bCs/>
                <w:iCs/>
              </w:rPr>
            </w:pPr>
          </w:p>
          <w:p w:rsidR="0038771E" w:rsidRPr="00375A40" w:rsidRDefault="0038771E" w:rsidP="006862D8">
            <w:pPr>
              <w:rPr>
                <w:b/>
                <w:bCs/>
                <w:iCs/>
              </w:rPr>
            </w:pPr>
          </w:p>
          <w:p w:rsidR="0038771E" w:rsidRPr="00375A40" w:rsidRDefault="0038771E" w:rsidP="006862D8">
            <w:pPr>
              <w:rPr>
                <w:b/>
                <w:bCs/>
                <w:iCs/>
              </w:rPr>
            </w:pPr>
            <w:r w:rsidRPr="00375A40">
              <w:rPr>
                <w:b/>
                <w:bCs/>
                <w:iCs/>
              </w:rPr>
              <w:t>Elements of objects that are compared</w:t>
            </w:r>
          </w:p>
        </w:tc>
        <w:tc>
          <w:tcPr>
            <w:tcW w:w="3827" w:type="dxa"/>
          </w:tcPr>
          <w:p w:rsidR="0038771E" w:rsidRPr="00375A40" w:rsidRDefault="0038771E" w:rsidP="006862D8">
            <w:pPr>
              <w:rPr>
                <w:b/>
                <w:bCs/>
                <w:iCs/>
              </w:rPr>
            </w:pPr>
            <w:r w:rsidRPr="00375A40">
              <w:rPr>
                <w:b/>
                <w:bCs/>
                <w:iCs/>
              </w:rPr>
              <w:t>lectures</w:t>
            </w:r>
            <w:r w:rsidRPr="00375A40">
              <w:rPr>
                <w:iCs/>
              </w:rPr>
              <w:t xml:space="preserve"> given by a </w:t>
            </w:r>
            <w:r w:rsidRPr="00375A40">
              <w:rPr>
                <w:b/>
                <w:bCs/>
                <w:iCs/>
              </w:rPr>
              <w:t>professor</w:t>
            </w:r>
          </w:p>
          <w:p w:rsidR="0038771E" w:rsidRPr="00375A40" w:rsidRDefault="0038771E" w:rsidP="006862D8"/>
        </w:tc>
        <w:tc>
          <w:tcPr>
            <w:tcW w:w="4962" w:type="dxa"/>
          </w:tcPr>
          <w:p w:rsidR="0038771E" w:rsidRPr="00375A40" w:rsidRDefault="0038771E" w:rsidP="006862D8">
            <w:r w:rsidRPr="00375A40">
              <w:t xml:space="preserve">Seminar is guided by </w:t>
            </w:r>
            <w:r w:rsidRPr="00375A40">
              <w:rPr>
                <w:b/>
              </w:rPr>
              <w:t>an instructor</w:t>
            </w:r>
          </w:p>
        </w:tc>
      </w:tr>
      <w:tr w:rsidR="0038771E" w:rsidRPr="00375A40" w:rsidTr="0038771E">
        <w:tc>
          <w:tcPr>
            <w:tcW w:w="1271" w:type="dxa"/>
            <w:vMerge/>
          </w:tcPr>
          <w:p w:rsidR="0038771E" w:rsidRPr="00375A40" w:rsidRDefault="0038771E" w:rsidP="006862D8">
            <w:pPr>
              <w:rPr>
                <w:bCs/>
                <w:iCs/>
              </w:rPr>
            </w:pPr>
          </w:p>
        </w:tc>
        <w:tc>
          <w:tcPr>
            <w:tcW w:w="3827" w:type="dxa"/>
          </w:tcPr>
          <w:p w:rsidR="0038771E" w:rsidRPr="00375A40" w:rsidRDefault="0038771E" w:rsidP="006862D8">
            <w:pPr>
              <w:rPr>
                <w:bCs/>
                <w:iCs/>
              </w:rPr>
            </w:pPr>
            <w:r w:rsidRPr="00375A40">
              <w:rPr>
                <w:bCs/>
                <w:iCs/>
              </w:rPr>
              <w:t>Large scope: There might be hundreds of students attending a professor’s lecture</w:t>
            </w:r>
          </w:p>
          <w:p w:rsidR="0038771E" w:rsidRPr="00375A40" w:rsidRDefault="0038771E" w:rsidP="006862D8">
            <w:pPr>
              <w:rPr>
                <w:bCs/>
                <w:iCs/>
              </w:rPr>
            </w:pPr>
          </w:p>
        </w:tc>
        <w:tc>
          <w:tcPr>
            <w:tcW w:w="4962" w:type="dxa"/>
          </w:tcPr>
          <w:p w:rsidR="0038771E" w:rsidRPr="00375A40" w:rsidRDefault="0038771E" w:rsidP="006862D8">
            <w:r w:rsidRPr="00375A40">
              <w:rPr>
                <w:iCs/>
              </w:rPr>
              <w:t>Seminars you attend will usually have fewer students than lectures, normally less than 10 persons</w:t>
            </w:r>
          </w:p>
        </w:tc>
      </w:tr>
      <w:tr w:rsidR="0038771E" w:rsidRPr="00375A40" w:rsidTr="0038771E">
        <w:tc>
          <w:tcPr>
            <w:tcW w:w="1271" w:type="dxa"/>
            <w:vMerge/>
          </w:tcPr>
          <w:p w:rsidR="0038771E" w:rsidRPr="00375A40" w:rsidRDefault="0038771E" w:rsidP="006862D8">
            <w:pPr>
              <w:rPr>
                <w:bCs/>
                <w:iCs/>
              </w:rPr>
            </w:pPr>
          </w:p>
        </w:tc>
        <w:tc>
          <w:tcPr>
            <w:tcW w:w="3827" w:type="dxa"/>
          </w:tcPr>
          <w:p w:rsidR="0038771E" w:rsidRPr="00375A40" w:rsidRDefault="0038771E" w:rsidP="006862D8">
            <w:pPr>
              <w:rPr>
                <w:bCs/>
                <w:iCs/>
              </w:rPr>
            </w:pPr>
            <w:r w:rsidRPr="00375A40">
              <w:rPr>
                <w:bCs/>
                <w:iCs/>
              </w:rPr>
              <w:t>One-way affair, only professor is talking. Very few chance to discuss or debate</w:t>
            </w:r>
          </w:p>
          <w:p w:rsidR="0038771E" w:rsidRPr="00375A40" w:rsidRDefault="0038771E" w:rsidP="006862D8">
            <w:pPr>
              <w:rPr>
                <w:bCs/>
                <w:iCs/>
              </w:rPr>
            </w:pPr>
          </w:p>
        </w:tc>
        <w:tc>
          <w:tcPr>
            <w:tcW w:w="4962" w:type="dxa"/>
          </w:tcPr>
          <w:p w:rsidR="0038771E" w:rsidRPr="00375A40" w:rsidRDefault="0038771E" w:rsidP="006862D8">
            <w:pPr>
              <w:rPr>
                <w:iCs/>
              </w:rPr>
            </w:pPr>
            <w:r w:rsidRPr="00375A40">
              <w:rPr>
                <w:iCs/>
              </w:rPr>
              <w:t>Two-way interactive between instructor and student, or among students: debate is encouraged</w:t>
            </w:r>
          </w:p>
        </w:tc>
      </w:tr>
      <w:tr w:rsidR="0038771E" w:rsidRPr="00375A40" w:rsidTr="0038771E">
        <w:tc>
          <w:tcPr>
            <w:tcW w:w="1271" w:type="dxa"/>
            <w:vMerge/>
          </w:tcPr>
          <w:p w:rsidR="0038771E" w:rsidRPr="00375A40" w:rsidRDefault="0038771E" w:rsidP="00577C7A">
            <w:pPr>
              <w:rPr>
                <w:bCs/>
                <w:iCs/>
              </w:rPr>
            </w:pPr>
          </w:p>
        </w:tc>
        <w:tc>
          <w:tcPr>
            <w:tcW w:w="3827" w:type="dxa"/>
          </w:tcPr>
          <w:p w:rsidR="0038771E" w:rsidRPr="00375A40" w:rsidRDefault="0038771E" w:rsidP="00577C7A">
            <w:pPr>
              <w:rPr>
                <w:bCs/>
                <w:iCs/>
              </w:rPr>
            </w:pPr>
            <w:r w:rsidRPr="00375A40">
              <w:rPr>
                <w:bCs/>
                <w:iCs/>
              </w:rPr>
              <w:t>Students hold heavy burdens; burdens fall on students</w:t>
            </w:r>
          </w:p>
          <w:p w:rsidR="0038771E" w:rsidRPr="00375A40" w:rsidRDefault="0038771E" w:rsidP="00577C7A">
            <w:pPr>
              <w:rPr>
                <w:bCs/>
                <w:iCs/>
              </w:rPr>
            </w:pPr>
          </w:p>
        </w:tc>
        <w:tc>
          <w:tcPr>
            <w:tcW w:w="4962" w:type="dxa"/>
          </w:tcPr>
          <w:p w:rsidR="0038771E" w:rsidRPr="00375A40" w:rsidRDefault="0038771E" w:rsidP="006862D8">
            <w:pPr>
              <w:rPr>
                <w:iCs/>
              </w:rPr>
            </w:pPr>
            <w:r w:rsidRPr="00375A40">
              <w:rPr>
                <w:iCs/>
              </w:rPr>
              <w:t>Share responsibility</w:t>
            </w:r>
          </w:p>
          <w:p w:rsidR="0038771E" w:rsidRPr="00375A40" w:rsidRDefault="0038771E" w:rsidP="006862D8">
            <w:pPr>
              <w:rPr>
                <w:iCs/>
              </w:rPr>
            </w:pPr>
            <w:r w:rsidRPr="00375A40">
              <w:rPr>
                <w:noProof/>
              </w:rPr>
              <w:drawing>
                <wp:inline distT="0" distB="0" distL="0" distR="0" wp14:anchorId="764B1D7C" wp14:editId="3AB71D0D">
                  <wp:extent cx="2634018" cy="4012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681691" cy="408469"/>
                          </a:xfrm>
                          <a:prstGeom prst="rect">
                            <a:avLst/>
                          </a:prstGeom>
                        </pic:spPr>
                      </pic:pic>
                    </a:graphicData>
                  </a:graphic>
                </wp:inline>
              </w:drawing>
            </w:r>
          </w:p>
        </w:tc>
      </w:tr>
      <w:tr w:rsidR="0038771E" w:rsidRPr="00375A40" w:rsidTr="0038771E">
        <w:trPr>
          <w:trHeight w:val="50"/>
        </w:trPr>
        <w:tc>
          <w:tcPr>
            <w:tcW w:w="1271" w:type="dxa"/>
            <w:vMerge/>
          </w:tcPr>
          <w:p w:rsidR="0038771E" w:rsidRPr="00375A40" w:rsidRDefault="0038771E" w:rsidP="006862D8">
            <w:pPr>
              <w:rPr>
                <w:bCs/>
                <w:iCs/>
              </w:rPr>
            </w:pPr>
          </w:p>
        </w:tc>
        <w:tc>
          <w:tcPr>
            <w:tcW w:w="3827" w:type="dxa"/>
          </w:tcPr>
          <w:p w:rsidR="0038771E" w:rsidRPr="00375A40" w:rsidRDefault="0038771E" w:rsidP="006862D8">
            <w:pPr>
              <w:rPr>
                <w:bCs/>
                <w:iCs/>
              </w:rPr>
            </w:pPr>
            <w:r w:rsidRPr="00375A40">
              <w:rPr>
                <w:bCs/>
                <w:iCs/>
              </w:rPr>
              <w:t>Boring</w:t>
            </w:r>
          </w:p>
          <w:p w:rsidR="0038771E" w:rsidRPr="00375A40" w:rsidRDefault="0038771E" w:rsidP="006862D8">
            <w:pPr>
              <w:rPr>
                <w:bCs/>
                <w:iCs/>
              </w:rPr>
            </w:pPr>
          </w:p>
        </w:tc>
        <w:tc>
          <w:tcPr>
            <w:tcW w:w="4962" w:type="dxa"/>
          </w:tcPr>
          <w:p w:rsidR="0038771E" w:rsidRPr="00375A40" w:rsidRDefault="0038771E" w:rsidP="006862D8">
            <w:pPr>
              <w:rPr>
                <w:iCs/>
              </w:rPr>
            </w:pPr>
            <w:r w:rsidRPr="00375A40">
              <w:rPr>
                <w:iCs/>
              </w:rPr>
              <w:t>Lively, so more popular</w:t>
            </w:r>
          </w:p>
          <w:p w:rsidR="0038771E" w:rsidRPr="00375A40" w:rsidRDefault="0038771E" w:rsidP="006862D8">
            <w:pPr>
              <w:rPr>
                <w:iCs/>
              </w:rPr>
            </w:pPr>
            <w:r w:rsidRPr="00375A40">
              <w:rPr>
                <w:noProof/>
              </w:rPr>
              <w:drawing>
                <wp:inline distT="0" distB="0" distL="0" distR="0" wp14:anchorId="1DE25112" wp14:editId="0E4CCEBF">
                  <wp:extent cx="2790967" cy="41116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824417" cy="416097"/>
                          </a:xfrm>
                          <a:prstGeom prst="rect">
                            <a:avLst/>
                          </a:prstGeom>
                        </pic:spPr>
                      </pic:pic>
                    </a:graphicData>
                  </a:graphic>
                </wp:inline>
              </w:drawing>
            </w:r>
          </w:p>
        </w:tc>
      </w:tr>
    </w:tbl>
    <w:p w:rsidR="006862D8" w:rsidRPr="00375A40" w:rsidRDefault="00C757A9" w:rsidP="006862D8">
      <w:r w:rsidRPr="00375A40">
        <w:t xml:space="preserve"> </w:t>
      </w:r>
    </w:p>
    <w:p w:rsidR="009641D9" w:rsidRPr="00375A40" w:rsidRDefault="009641D9" w:rsidP="00F75473">
      <w:pPr>
        <w:pStyle w:val="Heading2"/>
      </w:pPr>
      <w:r w:rsidRPr="00375A40">
        <w:t>Listen: a</w:t>
      </w:r>
      <w:r w:rsidR="00F75473" w:rsidRPr="00375A40">
        <w:t>s</w:t>
      </w:r>
      <w:r w:rsidRPr="00375A40">
        <w:t xml:space="preserve"> students are shown around a university on their first da</w:t>
      </w:r>
      <w:r w:rsidR="0003535B" w:rsidRPr="00375A40">
        <w:t>y</w:t>
      </w:r>
    </w:p>
    <w:p w:rsidR="009641D9" w:rsidRPr="00375A40" w:rsidRDefault="00F247CF" w:rsidP="007A2418">
      <w:r w:rsidRPr="00375A40">
        <w:rPr>
          <w:noProof/>
        </w:rPr>
        <w:drawing>
          <wp:inline distT="0" distB="0" distL="0" distR="0" wp14:anchorId="481DC9FD" wp14:editId="646E17F5">
            <wp:extent cx="3877853" cy="204022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888878" cy="2046023"/>
                    </a:xfrm>
                    <a:prstGeom prst="rect">
                      <a:avLst/>
                    </a:prstGeom>
                  </pic:spPr>
                </pic:pic>
              </a:graphicData>
            </a:graphic>
          </wp:inline>
        </w:drawing>
      </w:r>
    </w:p>
    <w:p w:rsidR="007B1C04" w:rsidRPr="00375A40" w:rsidRDefault="007B1C04" w:rsidP="007A2418"/>
    <w:p w:rsidR="007B1C04" w:rsidRPr="00375A40" w:rsidRDefault="007B1C04" w:rsidP="007A2418">
      <w:pPr>
        <w:sectPr w:rsidR="007B1C04" w:rsidRPr="00375A40" w:rsidSect="00FD3552">
          <w:pgSz w:w="11906" w:h="16838"/>
          <w:pgMar w:top="1440" w:right="991" w:bottom="1440" w:left="1440" w:header="708" w:footer="708" w:gutter="0"/>
          <w:cols w:space="708"/>
          <w:docGrid w:linePitch="360"/>
        </w:sectPr>
      </w:pPr>
    </w:p>
    <w:p w:rsidR="007B1C04" w:rsidRPr="00375A40" w:rsidRDefault="007B1C04" w:rsidP="007A2418"/>
    <w:p w:rsidR="00325DFC" w:rsidRPr="00375A40" w:rsidRDefault="00A54F11" w:rsidP="00A54F11">
      <w:pPr>
        <w:pStyle w:val="Heading1"/>
      </w:pPr>
      <w:r w:rsidRPr="00375A40">
        <w:t>Part 2</w:t>
      </w:r>
      <w:r w:rsidR="00327348" w:rsidRPr="00375A40">
        <w:t xml:space="preserve">) </w:t>
      </w:r>
      <w:r w:rsidR="00540B5D" w:rsidRPr="00375A40">
        <w:t xml:space="preserve"> Talking about classes in universities</w:t>
      </w:r>
    </w:p>
    <w:p w:rsidR="002A417C" w:rsidRPr="00375A40" w:rsidRDefault="002A417C" w:rsidP="002A417C">
      <w:pPr>
        <w:rPr>
          <w:bCs/>
          <w:iCs/>
        </w:rPr>
      </w:pPr>
    </w:p>
    <w:p w:rsidR="002A417C" w:rsidRPr="00375A40" w:rsidRDefault="002A417C" w:rsidP="002A417C">
      <w:pPr>
        <w:pStyle w:val="Heading2"/>
      </w:pPr>
      <w:r w:rsidRPr="00375A40">
        <w:t>School subjects (</w:t>
      </w:r>
      <w:r w:rsidRPr="00375A40">
        <w:rPr>
          <w:rFonts w:hint="eastAsia"/>
        </w:rPr>
        <w:t>课程</w:t>
      </w:r>
      <w:r w:rsidRPr="00375A40">
        <w:rPr>
          <w:rFonts w:hint="eastAsia"/>
        </w:rPr>
        <w:t>)</w:t>
      </w:r>
    </w:p>
    <w:p w:rsidR="00D27495" w:rsidRPr="00375A40" w:rsidRDefault="00D27495" w:rsidP="00D27495">
      <w:r w:rsidRPr="00375A40">
        <w:rPr>
          <w:noProof/>
        </w:rPr>
        <w:drawing>
          <wp:inline distT="0" distB="0" distL="0" distR="0" wp14:anchorId="4B9A4558" wp14:editId="78632897">
            <wp:extent cx="6420631" cy="25316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427952" cy="2534547"/>
                    </a:xfrm>
                    <a:prstGeom prst="rect">
                      <a:avLst/>
                    </a:prstGeom>
                  </pic:spPr>
                </pic:pic>
              </a:graphicData>
            </a:graphic>
          </wp:inline>
        </w:drawing>
      </w:r>
    </w:p>
    <w:p w:rsidR="00D27495" w:rsidRPr="00375A40" w:rsidRDefault="00D27495" w:rsidP="00D27495"/>
    <w:tbl>
      <w:tblPr>
        <w:tblStyle w:val="TableGrid"/>
        <w:tblW w:w="11341" w:type="dxa"/>
        <w:tblInd w:w="-998" w:type="dxa"/>
        <w:tblLook w:val="04A0" w:firstRow="1" w:lastRow="0" w:firstColumn="1" w:lastColumn="0" w:noHBand="0" w:noVBand="1"/>
      </w:tblPr>
      <w:tblGrid>
        <w:gridCol w:w="1245"/>
        <w:gridCol w:w="10096"/>
      </w:tblGrid>
      <w:tr w:rsidR="002A417C" w:rsidRPr="00375A40" w:rsidTr="00677DF5">
        <w:trPr>
          <w:trHeight w:val="264"/>
        </w:trPr>
        <w:tc>
          <w:tcPr>
            <w:tcW w:w="1245" w:type="dxa"/>
            <w:vMerge w:val="restart"/>
          </w:tcPr>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r w:rsidRPr="00375A40">
              <w:rPr>
                <w:rFonts w:hint="eastAsia"/>
              </w:rPr>
              <w:t>Arts</w:t>
            </w:r>
          </w:p>
        </w:tc>
        <w:tc>
          <w:tcPr>
            <w:tcW w:w="10096" w:type="dxa"/>
          </w:tcPr>
          <w:p w:rsidR="002A417C" w:rsidRPr="00375A40" w:rsidRDefault="002A417C" w:rsidP="004E59AE">
            <w:r w:rsidRPr="00375A40">
              <w:t>Literature: Novels, plays, and poetry are referred to as literature, especially when they are considered to be good or important. 文</w:t>
            </w:r>
            <w:r w:rsidRPr="00375A40">
              <w:rPr>
                <w:rFonts w:hint="eastAsia"/>
              </w:rPr>
              <w:t>学</w:t>
            </w:r>
          </w:p>
          <w:p w:rsidR="002A417C" w:rsidRPr="00375A40" w:rsidRDefault="002A417C" w:rsidP="004E59AE"/>
        </w:tc>
      </w:tr>
      <w:tr w:rsidR="002A417C" w:rsidRPr="00375A40" w:rsidTr="00677DF5">
        <w:trPr>
          <w:trHeight w:val="274"/>
        </w:trPr>
        <w:tc>
          <w:tcPr>
            <w:tcW w:w="1245" w:type="dxa"/>
            <w:vMerge/>
          </w:tcPr>
          <w:p w:rsidR="002A417C" w:rsidRPr="00375A40" w:rsidRDefault="002A417C" w:rsidP="004E59AE"/>
        </w:tc>
        <w:tc>
          <w:tcPr>
            <w:tcW w:w="10096" w:type="dxa"/>
          </w:tcPr>
          <w:p w:rsidR="002A417C" w:rsidRPr="00375A40" w:rsidRDefault="002A417C" w:rsidP="004E59AE">
            <w:r w:rsidRPr="00375A40">
              <w:t>Linguistics: the scientific study of language 语言</w:t>
            </w:r>
            <w:r w:rsidRPr="00375A40">
              <w:rPr>
                <w:rFonts w:hint="eastAsia"/>
              </w:rPr>
              <w:t>学</w:t>
            </w:r>
          </w:p>
          <w:p w:rsidR="002A417C" w:rsidRPr="00375A40" w:rsidRDefault="002A417C" w:rsidP="004E59AE"/>
        </w:tc>
      </w:tr>
      <w:tr w:rsidR="002A417C" w:rsidRPr="00375A40" w:rsidTr="00677DF5">
        <w:trPr>
          <w:trHeight w:val="264"/>
        </w:trPr>
        <w:tc>
          <w:tcPr>
            <w:tcW w:w="1245" w:type="dxa"/>
            <w:vMerge/>
          </w:tcPr>
          <w:p w:rsidR="002A417C" w:rsidRPr="00375A40" w:rsidRDefault="002A417C" w:rsidP="004E59AE"/>
        </w:tc>
        <w:tc>
          <w:tcPr>
            <w:tcW w:w="10096" w:type="dxa"/>
          </w:tcPr>
          <w:p w:rsidR="002A417C" w:rsidRPr="00375A40" w:rsidRDefault="002A417C" w:rsidP="004E59AE">
            <w:r w:rsidRPr="00375A40">
              <w:rPr>
                <w:b/>
                <w:highlight w:val="yellow"/>
              </w:rPr>
              <w:t>Phonology: /fəˈnɒlədʒɪ/</w:t>
            </w:r>
            <w:r w:rsidRPr="00375A40">
              <w:t xml:space="preserve">  In linguistics, phonology is the study of speech sounds in a particular language. </w:t>
            </w:r>
            <w:r w:rsidRPr="00375A40">
              <w:rPr>
                <w:rFonts w:hint="eastAsia"/>
              </w:rPr>
              <w:t>音韵学</w:t>
            </w:r>
          </w:p>
          <w:p w:rsidR="002A417C" w:rsidRPr="00375A40" w:rsidRDefault="002A417C" w:rsidP="004E59AE"/>
        </w:tc>
      </w:tr>
      <w:tr w:rsidR="002A417C" w:rsidRPr="00375A40" w:rsidTr="00677DF5">
        <w:trPr>
          <w:trHeight w:val="274"/>
        </w:trPr>
        <w:tc>
          <w:tcPr>
            <w:tcW w:w="1245" w:type="dxa"/>
            <w:vMerge/>
          </w:tcPr>
          <w:p w:rsidR="002A417C" w:rsidRPr="00375A40" w:rsidRDefault="002A417C" w:rsidP="004E59AE"/>
        </w:tc>
        <w:tc>
          <w:tcPr>
            <w:tcW w:w="10096" w:type="dxa"/>
          </w:tcPr>
          <w:p w:rsidR="002A417C" w:rsidRPr="00375A40" w:rsidRDefault="002A417C" w:rsidP="004E59AE">
            <w:r w:rsidRPr="00375A40">
              <w:t>History:  You can refer to the events of the past as history. You can also refer to the past events which concern a particular topic or place as its history. 历</w:t>
            </w:r>
            <w:r w:rsidRPr="00375A40">
              <w:rPr>
                <w:rFonts w:hint="eastAsia"/>
              </w:rPr>
              <w:t>史</w:t>
            </w:r>
            <w:r w:rsidRPr="00375A40">
              <w:tab/>
              <w:t xml:space="preserve"> </w:t>
            </w:r>
          </w:p>
          <w:p w:rsidR="00267F50" w:rsidRPr="00375A40" w:rsidRDefault="00267F50" w:rsidP="004E59AE"/>
        </w:tc>
      </w:tr>
      <w:tr w:rsidR="002A417C" w:rsidRPr="00375A40" w:rsidTr="00677DF5">
        <w:trPr>
          <w:trHeight w:val="274"/>
        </w:trPr>
        <w:tc>
          <w:tcPr>
            <w:tcW w:w="1245" w:type="dxa"/>
            <w:vMerge/>
          </w:tcPr>
          <w:p w:rsidR="002A417C" w:rsidRPr="00375A40" w:rsidRDefault="002A417C" w:rsidP="004E59AE"/>
        </w:tc>
        <w:tc>
          <w:tcPr>
            <w:tcW w:w="10096" w:type="dxa"/>
          </w:tcPr>
          <w:p w:rsidR="002A417C" w:rsidRPr="00375A40" w:rsidRDefault="002A417C" w:rsidP="004E59AE">
            <w:r w:rsidRPr="00375A40">
              <w:t xml:space="preserve">Anthropology: Anthropology is the scientific study of people, society, and culture. </w:t>
            </w:r>
            <w:r w:rsidRPr="00375A40">
              <w:rPr>
                <w:rFonts w:hint="eastAsia"/>
              </w:rPr>
              <w:t>人类</w:t>
            </w:r>
            <w:r w:rsidRPr="00375A40">
              <w:t>学</w:t>
            </w:r>
            <w:r w:rsidRPr="00375A40">
              <w:rPr>
                <w:rFonts w:hint="eastAsia"/>
              </w:rPr>
              <w:t xml:space="preserve">  </w:t>
            </w:r>
            <w:r w:rsidRPr="00375A40">
              <w:t>2</w:t>
            </w:r>
            <w:r w:rsidRPr="00375A40">
              <w:rPr>
                <w:rFonts w:hint="eastAsia"/>
              </w:rPr>
              <w:t>人类学家</w:t>
            </w:r>
            <w:r w:rsidRPr="00375A40">
              <w:t xml:space="preserve"> anthropologist</w:t>
            </w:r>
          </w:p>
          <w:p w:rsidR="002A417C" w:rsidRPr="00375A40" w:rsidRDefault="002A417C" w:rsidP="004E59AE"/>
        </w:tc>
      </w:tr>
      <w:tr w:rsidR="002A417C" w:rsidRPr="00375A40" w:rsidTr="00677DF5">
        <w:trPr>
          <w:trHeight w:val="264"/>
        </w:trPr>
        <w:tc>
          <w:tcPr>
            <w:tcW w:w="1245" w:type="dxa"/>
            <w:vMerge/>
          </w:tcPr>
          <w:p w:rsidR="002A417C" w:rsidRPr="00375A40" w:rsidRDefault="002A417C" w:rsidP="004E59AE"/>
        </w:tc>
        <w:tc>
          <w:tcPr>
            <w:tcW w:w="10096" w:type="dxa"/>
          </w:tcPr>
          <w:p w:rsidR="0041429F" w:rsidRPr="00375A40" w:rsidRDefault="002A417C" w:rsidP="006718F0">
            <w:pPr>
              <w:numPr>
                <w:ilvl w:val="0"/>
                <w:numId w:val="23"/>
              </w:numPr>
              <w:shd w:val="clear" w:color="auto" w:fill="F9FBFC"/>
              <w:spacing w:after="210" w:line="240" w:lineRule="atLeast"/>
              <w:ind w:left="0" w:right="300"/>
              <w:textAlignment w:val="center"/>
              <w:rPr>
                <w:rFonts w:ascii="Arial" w:hAnsi="Arial" w:cs="Arial"/>
                <w:color w:val="646464"/>
                <w:sz w:val="20"/>
                <w:szCs w:val="20"/>
              </w:rPr>
            </w:pPr>
            <w:r w:rsidRPr="00375A40">
              <w:t>Archaeology: /ˌɑːkɪˈɒlədʒɪ/ </w:t>
            </w:r>
            <w:r w:rsidRPr="00375A40">
              <w:rPr>
                <w:rFonts w:hint="eastAsia"/>
              </w:rPr>
              <w:t>考古学的</w:t>
            </w:r>
            <w:r w:rsidRPr="00375A40">
              <w:t xml:space="preserve"> archaeological</w:t>
            </w:r>
            <w:r w:rsidR="0041429F" w:rsidRPr="00375A40">
              <w:t xml:space="preserve"> [,ɑrk</w:t>
            </w:r>
            <w:r w:rsidR="0041429F" w:rsidRPr="00375A40">
              <w:rPr>
                <w:b/>
                <w:color w:val="FF0000"/>
                <w:highlight w:val="yellow"/>
                <w:u w:val="single"/>
              </w:rPr>
              <w:t>ɪə</w:t>
            </w:r>
            <w:r w:rsidR="0041429F" w:rsidRPr="00375A40">
              <w:t>'lɑdʒɪkl]</w:t>
            </w:r>
            <w:r w:rsidR="00267F50" w:rsidRPr="00375A40">
              <w:t xml:space="preserve">; </w:t>
            </w:r>
            <w:r w:rsidR="00F777C0" w:rsidRPr="00375A40">
              <w:t xml:space="preserve">archaeologist </w:t>
            </w:r>
            <w:r w:rsidR="00F777C0" w:rsidRPr="00375A40">
              <w:rPr>
                <w:rFonts w:ascii="Arial" w:hAnsi="Arial" w:cs="Arial"/>
                <w:color w:val="646464"/>
                <w:sz w:val="20"/>
                <w:szCs w:val="20"/>
              </w:rPr>
              <w:t> [,ɑːkɪ'ɒlədʒɪst]</w:t>
            </w:r>
          </w:p>
          <w:p w:rsidR="00A931CB" w:rsidRPr="00375A40" w:rsidRDefault="002A417C" w:rsidP="004E59AE">
            <w:pPr>
              <w:rPr>
                <w:highlight w:val="yellow"/>
              </w:rPr>
            </w:pPr>
            <w:r w:rsidRPr="00375A40">
              <w:t xml:space="preserve">Archaeology is the study of the societies and peoples of the past by examining the remains of their buildings, tools, and other objects. </w:t>
            </w:r>
            <w:r w:rsidRPr="00375A40">
              <w:rPr>
                <w:rFonts w:hint="eastAsia"/>
              </w:rPr>
              <w:t xml:space="preserve">考古学 </w:t>
            </w:r>
            <w:r w:rsidRPr="00375A40">
              <w:rPr>
                <w:rFonts w:hint="eastAsia"/>
                <w:b/>
                <w:highlight w:val="yellow"/>
                <w:u w:val="single"/>
              </w:rPr>
              <w:t>[</w:t>
            </w:r>
            <w:r w:rsidRPr="00375A40">
              <w:rPr>
                <w:b/>
                <w:highlight w:val="yellow"/>
                <w:u w:val="single"/>
              </w:rPr>
              <w:t xml:space="preserve">archaeology and museology /ˌmjuːzɪˈɒlədʒɪ/ </w:t>
            </w:r>
            <w:r w:rsidRPr="00375A40">
              <w:rPr>
                <w:rFonts w:hint="eastAsia"/>
                <w:b/>
                <w:highlight w:val="yellow"/>
                <w:u w:val="single"/>
              </w:rPr>
              <w:t xml:space="preserve">考古学及博物馆学 </w:t>
            </w:r>
            <w:r w:rsidR="00721441" w:rsidRPr="00375A40">
              <w:rPr>
                <w:b/>
                <w:highlight w:val="yellow"/>
                <w:u w:val="single"/>
              </w:rPr>
              <w:t xml:space="preserve">; </w:t>
            </w:r>
            <w:r w:rsidR="00A931CB" w:rsidRPr="00375A40">
              <w:rPr>
                <w:highlight w:val="yellow"/>
              </w:rPr>
              <w:t>考古发现</w:t>
            </w:r>
            <w:r w:rsidR="00A931CB" w:rsidRPr="00375A40">
              <w:rPr>
                <w:rFonts w:hint="eastAsia"/>
                <w:highlight w:val="yellow"/>
              </w:rPr>
              <w:t>:</w:t>
            </w:r>
            <w:r w:rsidR="00A931CB" w:rsidRPr="00375A40">
              <w:rPr>
                <w:highlight w:val="yellow"/>
              </w:rPr>
              <w:t xml:space="preserve"> archaeological [,ɑrk</w:t>
            </w:r>
            <w:r w:rsidR="00A931CB" w:rsidRPr="00375A40">
              <w:rPr>
                <w:b/>
                <w:color w:val="FF0000"/>
                <w:highlight w:val="yellow"/>
                <w:u w:val="single"/>
              </w:rPr>
              <w:t>ɪə</w:t>
            </w:r>
            <w:r w:rsidR="00A931CB" w:rsidRPr="00375A40">
              <w:rPr>
                <w:highlight w:val="yellow"/>
              </w:rPr>
              <w:t>'lɑdʒɪkl] discoveries</w:t>
            </w:r>
            <w:r w:rsidR="00721441" w:rsidRPr="00375A40">
              <w:rPr>
                <w:highlight w:val="yellow"/>
              </w:rPr>
              <w:t>]</w:t>
            </w:r>
          </w:p>
          <w:p w:rsidR="00721441" w:rsidRPr="00375A40" w:rsidRDefault="00721441" w:rsidP="004E59AE">
            <w:pPr>
              <w:rPr>
                <w:b/>
                <w:u w:val="single"/>
              </w:rPr>
            </w:pPr>
          </w:p>
          <w:p w:rsidR="00721441" w:rsidRPr="00375A40" w:rsidRDefault="00721441" w:rsidP="00721441">
            <w:pPr>
              <w:rPr>
                <w:b/>
                <w:color w:val="FF0000"/>
              </w:rPr>
            </w:pPr>
            <w:r w:rsidRPr="00375A40">
              <w:rPr>
                <w:b/>
                <w:color w:val="FF0000"/>
                <w:highlight w:val="yellow"/>
                <w:u w:val="single"/>
              </w:rPr>
              <w:t xml:space="preserve">V.S. </w:t>
            </w:r>
            <w:r w:rsidRPr="00375A40">
              <w:rPr>
                <w:b/>
                <w:color w:val="FF0000"/>
                <w:highlight w:val="yellow"/>
              </w:rPr>
              <w:t xml:space="preserve">/ˌɑːkɪˈpɛlɪˌɡəʊ/ archipelago: An archipelago is a group of islands, especially small islands. </w:t>
            </w:r>
            <w:r w:rsidRPr="00375A40">
              <w:rPr>
                <w:rFonts w:hint="eastAsia"/>
                <w:b/>
                <w:color w:val="FF0000"/>
                <w:highlight w:val="yellow"/>
              </w:rPr>
              <w:t>群岛</w:t>
            </w:r>
            <w:r w:rsidRPr="00375A40">
              <w:rPr>
                <w:b/>
                <w:color w:val="FF0000"/>
                <w:highlight w:val="yellow"/>
              </w:rPr>
              <w:t xml:space="preserve">; </w:t>
            </w:r>
            <w:r w:rsidRPr="00375A40">
              <w:rPr>
                <w:rFonts w:hint="eastAsia"/>
                <w:b/>
                <w:color w:val="FF0000"/>
                <w:highlight w:val="yellow"/>
              </w:rPr>
              <w:t>列</w:t>
            </w:r>
            <w:r w:rsidRPr="00375A40">
              <w:rPr>
                <w:b/>
                <w:color w:val="FF0000"/>
                <w:highlight w:val="yellow"/>
              </w:rPr>
              <w:t>岛</w:t>
            </w:r>
          </w:p>
          <w:p w:rsidR="00721441" w:rsidRPr="00375A40" w:rsidRDefault="00721441" w:rsidP="004E59AE">
            <w:pPr>
              <w:rPr>
                <w:b/>
                <w:u w:val="single"/>
              </w:rPr>
            </w:pPr>
          </w:p>
          <w:p w:rsidR="002A417C" w:rsidRPr="00375A40" w:rsidRDefault="002A417C" w:rsidP="004E59AE"/>
          <w:p w:rsidR="00A931CB" w:rsidRPr="00375A40" w:rsidRDefault="00A931CB" w:rsidP="004E59AE">
            <w:r w:rsidRPr="00375A40">
              <w:t>e.g. #实用对话#</w:t>
            </w:r>
            <w:r w:rsidRPr="00375A40">
              <w:br/>
              <w:t>Wife: Sweetie, have you heard of the Terracotta Army[,tɛrə'kɑtə] from China? 亲爱的，你听说过秦陵兵马俑吗？</w:t>
            </w:r>
            <w:r w:rsidRPr="00375A40">
              <w:rPr>
                <w:rFonts w:hint="eastAsia"/>
              </w:rPr>
              <w:t xml:space="preserve"> </w:t>
            </w:r>
            <w:r w:rsidRPr="00375A40">
              <w:t xml:space="preserve">  // terracotta 赤土陶器</w:t>
            </w:r>
            <w:r w:rsidRPr="00375A40">
              <w:rPr>
                <w:rFonts w:hint="eastAsia"/>
              </w:rPr>
              <w:t>;</w:t>
            </w:r>
            <w:r w:rsidRPr="00375A40">
              <w:t xml:space="preserve">  Terracotta Army 秦陵兵马俑</w:t>
            </w:r>
            <w:r w:rsidRPr="00375A40">
              <w:br/>
            </w:r>
            <w:r w:rsidRPr="00375A40">
              <w:lastRenderedPageBreak/>
              <w:br/>
              <w:t>Husband: Sure. Terracotta Army is among the greatest archeological</w:t>
            </w:r>
            <w:r w:rsidRPr="00375A40">
              <w:rPr>
                <w:rFonts w:ascii="Arial" w:hAnsi="Arial" w:cs="Arial"/>
                <w:color w:val="646464"/>
                <w:sz w:val="20"/>
                <w:szCs w:val="20"/>
              </w:rPr>
              <w:t xml:space="preserve">[,ɑrkɪə'lɑdʒɪkl] </w:t>
            </w:r>
            <w:r w:rsidRPr="00375A40">
              <w:t>discoveries in the 20th century. 秦岭兵马俑是20世纪最伟大的考古发现之一。</w:t>
            </w:r>
            <w:r w:rsidRPr="00375A40">
              <w:br/>
            </w:r>
            <w:r w:rsidRPr="00375A40">
              <w:br/>
              <w:t>Wife: You know what? The British Museum will hold its special exhibition next month. 大英博物馆下月要推出兵马俑的特别展览。</w:t>
            </w:r>
            <w:r w:rsidRPr="00375A40">
              <w:br/>
            </w:r>
            <w:r w:rsidRPr="00375A40">
              <w:br/>
              <w:t>Husband: Oh My god. Let’s book the tickets ASAP. 天呐。让我们尽快订票</w:t>
            </w:r>
            <w:r w:rsidRPr="00375A40">
              <w:rPr>
                <w:rFonts w:ascii="SimSun" w:eastAsia="SimSun" w:hAnsi="SimSun" w:cs="SimSun" w:hint="eastAsia"/>
              </w:rPr>
              <w:t>。</w:t>
            </w:r>
          </w:p>
        </w:tc>
      </w:tr>
      <w:tr w:rsidR="002A417C" w:rsidRPr="00375A40" w:rsidTr="00677DF5">
        <w:trPr>
          <w:trHeight w:val="274"/>
        </w:trPr>
        <w:tc>
          <w:tcPr>
            <w:tcW w:w="1245" w:type="dxa"/>
            <w:vMerge/>
          </w:tcPr>
          <w:p w:rsidR="002A417C" w:rsidRPr="00375A40" w:rsidRDefault="002A417C" w:rsidP="004E59AE"/>
        </w:tc>
        <w:tc>
          <w:tcPr>
            <w:tcW w:w="10096" w:type="dxa"/>
          </w:tcPr>
          <w:p w:rsidR="002A417C" w:rsidRPr="00375A40" w:rsidRDefault="002A417C" w:rsidP="004E59AE">
            <w:r w:rsidRPr="00375A40">
              <w:rPr>
                <w:b/>
              </w:rPr>
              <w:t>mu</w:t>
            </w:r>
            <w:r w:rsidRPr="00375A40">
              <w:rPr>
                <w:b/>
                <w:u w:val="single"/>
              </w:rPr>
              <w:t>se</w:t>
            </w:r>
            <w:r w:rsidRPr="00375A40">
              <w:rPr>
                <w:b/>
              </w:rPr>
              <w:t>ology</w:t>
            </w:r>
            <w:r w:rsidRPr="00375A40">
              <w:t> /ˌmjuː</w:t>
            </w:r>
            <w:r w:rsidRPr="00375A40">
              <w:rPr>
                <w:b/>
                <w:highlight w:val="yellow"/>
                <w:u w:val="single"/>
              </w:rPr>
              <w:t>zɪ</w:t>
            </w:r>
            <w:r w:rsidRPr="00375A40">
              <w:t xml:space="preserve">ˈɒlədʒɪ/  </w:t>
            </w:r>
            <w:r w:rsidRPr="00375A40">
              <w:rPr>
                <w:b/>
              </w:rPr>
              <w:t>[ archaeology and museology</w:t>
            </w:r>
            <w:r w:rsidRPr="00375A40">
              <w:rPr>
                <w:rFonts w:hint="eastAsia"/>
                <w:b/>
              </w:rPr>
              <w:t>考古学及博物馆 ]</w:t>
            </w:r>
            <w:r w:rsidRPr="00375A40">
              <w:rPr>
                <w:rFonts w:hint="eastAsia"/>
              </w:rPr>
              <w:t xml:space="preserve"> </w:t>
            </w:r>
            <w:r w:rsidRPr="00375A40">
              <w:t xml:space="preserve">the science of museum organization </w:t>
            </w:r>
            <w:r w:rsidRPr="00375A40">
              <w:rPr>
                <w:rFonts w:hint="eastAsia"/>
              </w:rPr>
              <w:t>博物馆学</w:t>
            </w:r>
          </w:p>
          <w:p w:rsidR="002A417C" w:rsidRPr="00375A40" w:rsidRDefault="002A417C" w:rsidP="004E59AE"/>
        </w:tc>
      </w:tr>
      <w:tr w:rsidR="002A417C" w:rsidRPr="00375A40" w:rsidTr="00677DF5">
        <w:trPr>
          <w:trHeight w:val="274"/>
        </w:trPr>
        <w:tc>
          <w:tcPr>
            <w:tcW w:w="1245" w:type="dxa"/>
            <w:vMerge/>
          </w:tcPr>
          <w:p w:rsidR="002A417C" w:rsidRPr="00375A40" w:rsidRDefault="002A417C" w:rsidP="004E59AE"/>
        </w:tc>
        <w:tc>
          <w:tcPr>
            <w:tcW w:w="10096" w:type="dxa"/>
          </w:tcPr>
          <w:p w:rsidR="002A417C" w:rsidRPr="00375A40" w:rsidRDefault="002A417C" w:rsidP="004E59AE">
            <w:r w:rsidRPr="00375A40">
              <w:t xml:space="preserve">Politics: Politics are the actions or activities concerned with achieving and using power in a country or society. </w:t>
            </w:r>
          </w:p>
          <w:p w:rsidR="002A417C" w:rsidRPr="00375A40" w:rsidRDefault="002A417C" w:rsidP="004E59AE"/>
        </w:tc>
      </w:tr>
      <w:tr w:rsidR="002A417C" w:rsidRPr="00375A40" w:rsidTr="00677DF5">
        <w:trPr>
          <w:trHeight w:val="264"/>
        </w:trPr>
        <w:tc>
          <w:tcPr>
            <w:tcW w:w="1245" w:type="dxa"/>
            <w:vMerge w:val="restart"/>
          </w:tcPr>
          <w:p w:rsidR="002A417C" w:rsidRPr="00375A40" w:rsidRDefault="002A417C" w:rsidP="004E59AE"/>
          <w:p w:rsidR="002A417C" w:rsidRPr="00375A40" w:rsidRDefault="002A417C" w:rsidP="004E59AE"/>
          <w:p w:rsidR="002A417C" w:rsidRPr="00375A40" w:rsidRDefault="002A417C" w:rsidP="004E59AE">
            <w:r w:rsidRPr="00375A40">
              <w:t>Science</w:t>
            </w:r>
          </w:p>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r w:rsidRPr="00375A40">
              <w:t>Science</w:t>
            </w:r>
          </w:p>
        </w:tc>
        <w:tc>
          <w:tcPr>
            <w:tcW w:w="10096" w:type="dxa"/>
          </w:tcPr>
          <w:p w:rsidR="002A417C" w:rsidRPr="00375A40" w:rsidRDefault="002A417C" w:rsidP="004E59AE">
            <w:pPr>
              <w:rPr>
                <w:b/>
              </w:rPr>
            </w:pPr>
            <w:r w:rsidRPr="00375A40">
              <w:t>Astronomy: /əˈs</w:t>
            </w:r>
            <w:r w:rsidRPr="00375A40">
              <w:rPr>
                <w:b/>
                <w:highlight w:val="yellow"/>
                <w:u w:val="single"/>
              </w:rPr>
              <w:t>dr</w:t>
            </w:r>
            <w:r w:rsidRPr="00375A40">
              <w:rPr>
                <w:b/>
                <w:u w:val="single"/>
              </w:rPr>
              <w:t>ɒ</w:t>
            </w:r>
            <w:r w:rsidRPr="00375A40">
              <w:t>nəmɪ/; astronomical  [,æs</w:t>
            </w:r>
            <w:r w:rsidRPr="00375A40">
              <w:rPr>
                <w:b/>
                <w:highlight w:val="yellow"/>
                <w:u w:val="single"/>
              </w:rPr>
              <w:t>dr</w:t>
            </w:r>
            <w:r w:rsidRPr="00375A40">
              <w:t>ə'n</w:t>
            </w:r>
            <w:r w:rsidRPr="00375A40">
              <w:rPr>
                <w:b/>
                <w:highlight w:val="yellow"/>
                <w:u w:val="single"/>
              </w:rPr>
              <w:t>ɑ</w:t>
            </w:r>
            <w:r w:rsidRPr="00375A40">
              <w:t xml:space="preserve">mɪkl]; </w:t>
            </w:r>
            <w:r w:rsidRPr="00375A40">
              <w:rPr>
                <w:b/>
              </w:rPr>
              <w:t>astronomer /əˈstrɒnəmə/</w:t>
            </w:r>
            <w:r w:rsidRPr="00375A40">
              <w:rPr>
                <w:rFonts w:hint="eastAsia"/>
                <w:b/>
              </w:rPr>
              <w:t>天文学家</w:t>
            </w:r>
          </w:p>
          <w:p w:rsidR="002A417C" w:rsidRPr="00375A40" w:rsidRDefault="002A417C" w:rsidP="004E59AE">
            <w:r w:rsidRPr="00375A40">
              <w:rPr>
                <w:b/>
              </w:rPr>
              <w:t>Astronomy</w:t>
            </w:r>
            <w:r w:rsidRPr="00375A40">
              <w:t xml:space="preserve"> is the scientific study of the stars, planets, and other natural objects in space. </w:t>
            </w:r>
            <w:r w:rsidRPr="00375A40">
              <w:rPr>
                <w:rFonts w:hint="eastAsia"/>
              </w:rPr>
              <w:t xml:space="preserve">天文学; </w:t>
            </w:r>
            <w:r w:rsidRPr="00375A40">
              <w:rPr>
                <w:b/>
              </w:rPr>
              <w:t>astronomer</w:t>
            </w:r>
            <w:r w:rsidRPr="00375A40">
              <w:t> /əˈs</w:t>
            </w:r>
            <w:r w:rsidRPr="00375A40">
              <w:rPr>
                <w:b/>
              </w:rPr>
              <w:t>tr</w:t>
            </w:r>
            <w:r w:rsidRPr="00375A40">
              <w:t xml:space="preserve">ɒnəmə/  An astronomer is a scientist who studies the stars, planets, and other natural objects in space. </w:t>
            </w:r>
            <w:r w:rsidRPr="00375A40">
              <w:rPr>
                <w:rFonts w:hint="eastAsia"/>
              </w:rPr>
              <w:t>天文学家</w:t>
            </w:r>
            <w:r w:rsidRPr="00375A40">
              <w:t xml:space="preserve">   </w:t>
            </w:r>
            <w:r w:rsidRPr="00375A40">
              <w:rPr>
                <w:rFonts w:hint="eastAsia"/>
              </w:rPr>
              <w:t>//</w:t>
            </w:r>
            <w:r w:rsidRPr="00375A40">
              <w:t>stellar [ˈstelər] adj. 星的；星球的；主要的；一流</w:t>
            </w:r>
            <w:r w:rsidRPr="00375A40">
              <w:rPr>
                <w:rFonts w:hint="eastAsia"/>
              </w:rPr>
              <w:t>的 a stellar employee</w:t>
            </w:r>
          </w:p>
          <w:p w:rsidR="002A417C" w:rsidRPr="00375A40" w:rsidRDefault="002A417C" w:rsidP="004E59AE"/>
        </w:tc>
      </w:tr>
      <w:tr w:rsidR="002A417C" w:rsidRPr="00375A40" w:rsidTr="00677DF5">
        <w:trPr>
          <w:trHeight w:val="301"/>
        </w:trPr>
        <w:tc>
          <w:tcPr>
            <w:tcW w:w="1245" w:type="dxa"/>
            <w:vMerge/>
          </w:tcPr>
          <w:p w:rsidR="002A417C" w:rsidRPr="00375A40" w:rsidRDefault="002A417C" w:rsidP="004E59AE"/>
        </w:tc>
        <w:tc>
          <w:tcPr>
            <w:tcW w:w="10096" w:type="dxa"/>
          </w:tcPr>
          <w:p w:rsidR="002A417C" w:rsidRPr="00375A40" w:rsidRDefault="002A417C" w:rsidP="006718F0">
            <w:pPr>
              <w:numPr>
                <w:ilvl w:val="0"/>
                <w:numId w:val="22"/>
              </w:numPr>
              <w:shd w:val="clear" w:color="auto" w:fill="F9FBFC"/>
              <w:spacing w:after="210" w:line="240" w:lineRule="atLeast"/>
              <w:ind w:left="0" w:right="300"/>
              <w:textAlignment w:val="center"/>
              <w:rPr>
                <w:rFonts w:ascii="Arial" w:hAnsi="Arial" w:cs="Arial"/>
                <w:color w:val="646464"/>
                <w:sz w:val="20"/>
                <w:szCs w:val="20"/>
              </w:rPr>
            </w:pPr>
            <w:r w:rsidRPr="00375A40">
              <w:t>Astrology: /əˈs</w:t>
            </w:r>
            <w:r w:rsidRPr="00375A40">
              <w:rPr>
                <w:b/>
                <w:highlight w:val="yellow"/>
                <w:u w:val="single"/>
              </w:rPr>
              <w:t>dr</w:t>
            </w:r>
            <w:r w:rsidRPr="00375A40">
              <w:t>ɒlədʒɪ/; astrological  [,æs</w:t>
            </w:r>
            <w:r w:rsidRPr="00375A40">
              <w:rPr>
                <w:b/>
                <w:highlight w:val="yellow"/>
                <w:u w:val="single"/>
              </w:rPr>
              <w:t>drə</w:t>
            </w:r>
            <w:r w:rsidRPr="00375A40">
              <w:t>'lɔdʒikəl]; astrologist</w:t>
            </w:r>
            <w:r w:rsidR="00677DF5" w:rsidRPr="00375A40">
              <w:t>/astrologer</w:t>
            </w:r>
            <w:r w:rsidRPr="00375A40">
              <w:t xml:space="preserve"> [ə's</w:t>
            </w:r>
            <w:r w:rsidRPr="00375A40">
              <w:rPr>
                <w:b/>
                <w:highlight w:val="yellow"/>
                <w:u w:val="single"/>
              </w:rPr>
              <w:t>dr</w:t>
            </w:r>
            <w:r w:rsidRPr="00375A40">
              <w:t>ɑlədʒɪst]</w:t>
            </w:r>
            <w:r w:rsidR="00677DF5" w:rsidRPr="00375A40">
              <w:t xml:space="preserve"> </w:t>
            </w:r>
            <w:r w:rsidR="00677DF5" w:rsidRPr="00375A40">
              <w:rPr>
                <w:rFonts w:ascii="Arial" w:hAnsi="Arial" w:cs="Arial"/>
                <w:color w:val="646464"/>
                <w:sz w:val="20"/>
                <w:szCs w:val="20"/>
              </w:rPr>
              <w:t> [ə'strɒlədʒə]</w:t>
            </w:r>
            <w:r w:rsidRPr="00375A40">
              <w:t>占星</w:t>
            </w:r>
            <w:r w:rsidRPr="00375A40">
              <w:rPr>
                <w:rFonts w:hint="eastAsia"/>
              </w:rPr>
              <w:t>家</w:t>
            </w:r>
          </w:p>
          <w:p w:rsidR="002A417C" w:rsidRPr="00375A40" w:rsidRDefault="002A417C" w:rsidP="004E59AE">
            <w:r w:rsidRPr="00375A40">
              <w:t xml:space="preserve">Astrology is the study of the movements of the planets, sun, moon, and stars in the belief that these movements can have an influence on people's lives. </w:t>
            </w:r>
            <w:r w:rsidRPr="00375A40">
              <w:rPr>
                <w:rFonts w:hint="eastAsia"/>
              </w:rPr>
              <w:t>占星学</w:t>
            </w:r>
            <w:r w:rsidRPr="00375A40">
              <w:t xml:space="preserve"> </w:t>
            </w:r>
          </w:p>
          <w:p w:rsidR="002A417C" w:rsidRPr="00375A40" w:rsidRDefault="002A417C" w:rsidP="004E59AE"/>
        </w:tc>
      </w:tr>
      <w:tr w:rsidR="002A417C" w:rsidRPr="00375A40" w:rsidTr="00677DF5">
        <w:trPr>
          <w:trHeight w:val="726"/>
        </w:trPr>
        <w:tc>
          <w:tcPr>
            <w:tcW w:w="1245" w:type="dxa"/>
            <w:vMerge/>
          </w:tcPr>
          <w:p w:rsidR="002A417C" w:rsidRPr="00375A40" w:rsidRDefault="002A417C" w:rsidP="004E59AE"/>
        </w:tc>
        <w:tc>
          <w:tcPr>
            <w:tcW w:w="10096" w:type="dxa"/>
          </w:tcPr>
          <w:p w:rsidR="002A417C" w:rsidRPr="00375A40" w:rsidRDefault="002A417C" w:rsidP="004E59AE">
            <w:r w:rsidRPr="00375A40">
              <w:t>pathology /pəˈθɒlədʒɪ/; pathological /ˌ</w:t>
            </w:r>
            <w:r w:rsidRPr="00375A40">
              <w:rPr>
                <w:b/>
              </w:rPr>
              <w:t>pæθə</w:t>
            </w:r>
            <w:r w:rsidRPr="00375A40">
              <w:t>ˈlɒdʒɪkəl/; pathologist/pəˈθɒlədʒɪst/</w:t>
            </w:r>
            <w:r w:rsidRPr="00375A40">
              <w:rPr>
                <w:rFonts w:ascii="Tahoma" w:hAnsi="Tahoma" w:cs="Tahoma"/>
                <w:color w:val="434343"/>
                <w:sz w:val="18"/>
                <w:szCs w:val="18"/>
                <w:shd w:val="clear" w:color="auto" w:fill="DCE8EE"/>
              </w:rPr>
              <w:t>病理学</w:t>
            </w:r>
            <w:r w:rsidRPr="00375A40">
              <w:rPr>
                <w:rFonts w:ascii="Microsoft YaHei UI" w:eastAsia="Microsoft YaHei UI" w:hAnsi="Microsoft YaHei UI" w:cs="Microsoft YaHei UI" w:hint="eastAsia"/>
                <w:color w:val="434343"/>
                <w:sz w:val="18"/>
                <w:szCs w:val="18"/>
                <w:shd w:val="clear" w:color="auto" w:fill="DCE8EE"/>
              </w:rPr>
              <w:t>家</w:t>
            </w:r>
          </w:p>
          <w:p w:rsidR="002A417C" w:rsidRPr="00375A40" w:rsidRDefault="002A417C" w:rsidP="004E59AE">
            <w:r w:rsidRPr="00375A40">
              <w:rPr>
                <w:b/>
              </w:rPr>
              <w:t>Pathology</w:t>
            </w:r>
            <w:r w:rsidRPr="00375A40">
              <w:t xml:space="preserve"> is the study of the way diseases and illnesses develop. </w:t>
            </w:r>
            <w:r w:rsidRPr="00375A40">
              <w:rPr>
                <w:rFonts w:hint="eastAsia"/>
              </w:rPr>
              <w:t>病理学</w:t>
            </w:r>
          </w:p>
          <w:p w:rsidR="002A417C" w:rsidRPr="00375A40" w:rsidRDefault="002A417C" w:rsidP="004E59AE">
            <w:r w:rsidRPr="00375A40">
              <w:t>A </w:t>
            </w:r>
            <w:r w:rsidRPr="00375A40">
              <w:rPr>
                <w:b/>
              </w:rPr>
              <w:t>pathologist</w:t>
            </w:r>
            <w:r w:rsidRPr="00375A40">
              <w:t> is someone who studies or investigates diseases and illnesses, or who examines dead bodies in order to find out the cause of death. 病理学</w:t>
            </w:r>
            <w:r w:rsidRPr="00375A40">
              <w:rPr>
                <w:rFonts w:hint="eastAsia"/>
              </w:rPr>
              <w:t>家</w:t>
            </w:r>
          </w:p>
          <w:p w:rsidR="0094606D" w:rsidRPr="00375A40" w:rsidRDefault="0094606D" w:rsidP="004E59AE"/>
          <w:p w:rsidR="0094606D" w:rsidRPr="00375A40" w:rsidRDefault="0094606D" w:rsidP="004E59AE">
            <w:r w:rsidRPr="00375A40">
              <w:sym w:font="Wingdings" w:char="F0E8"/>
            </w:r>
          </w:p>
          <w:p w:rsidR="0094606D" w:rsidRPr="00375A40" w:rsidRDefault="0094606D" w:rsidP="0094606D">
            <w:pPr>
              <w:rPr>
                <w:highlight w:val="yellow"/>
              </w:rPr>
            </w:pPr>
            <w:r w:rsidRPr="00375A40">
              <w:rPr>
                <w:b/>
                <w:highlight w:val="yellow"/>
              </w:rPr>
              <w:t>Pathological</w:t>
            </w:r>
            <w:r w:rsidRPr="00375A40">
              <w:rPr>
                <w:highlight w:val="yellow"/>
              </w:rPr>
              <w:t xml:space="preserve"> /ˌpæθəˈlɒdʒɪkəl/  </w:t>
            </w:r>
          </w:p>
          <w:p w:rsidR="0094606D" w:rsidRPr="00375A40" w:rsidRDefault="0094606D" w:rsidP="0094606D">
            <w:pPr>
              <w:rPr>
                <w:highlight w:val="yellow"/>
              </w:rPr>
            </w:pPr>
            <w:r w:rsidRPr="00375A40">
              <w:rPr>
                <w:highlight w:val="yellow"/>
              </w:rPr>
              <w:t xml:space="preserve"> 1.ADJ You describe a person or their behaviour as pathological/ˌpæθəˈlɒdʒɪkəl/ when they behave in an extreme and unacceptable way, and have very powerful feelings that they cannot control. 病态的</w:t>
            </w:r>
            <w:r w:rsidRPr="00375A40">
              <w:rPr>
                <w:rFonts w:hint="eastAsia"/>
                <w:highlight w:val="yellow"/>
              </w:rPr>
              <w:t xml:space="preserve">  e.g.</w:t>
            </w:r>
            <w:r w:rsidRPr="00375A40">
              <w:rPr>
                <w:highlight w:val="yellow"/>
              </w:rPr>
              <w:t xml:space="preserve"> He experiences chronic, almost </w:t>
            </w:r>
            <w:r w:rsidRPr="00375A40">
              <w:rPr>
                <w:b/>
                <w:highlight w:val="yellow"/>
              </w:rPr>
              <w:t>pathological</w:t>
            </w:r>
            <w:r w:rsidRPr="00375A40">
              <w:rPr>
                <w:highlight w:val="yellow"/>
              </w:rPr>
              <w:t xml:space="preserve"> jealousy.</w:t>
            </w:r>
            <w:r w:rsidRPr="00375A40">
              <w:rPr>
                <w:rFonts w:hint="eastAsia"/>
                <w:highlight w:val="yellow"/>
              </w:rPr>
              <w:t xml:space="preserve">经受着长期的、近乎病态的嫉妒 </w:t>
            </w:r>
            <w:r w:rsidRPr="00375A40">
              <w:rPr>
                <w:highlight w:val="yellow"/>
              </w:rPr>
              <w:t xml:space="preserve">E.g. He's a </w:t>
            </w:r>
            <w:r w:rsidRPr="00375A40">
              <w:rPr>
                <w:b/>
                <w:highlight w:val="yellow"/>
              </w:rPr>
              <w:t>pathological</w:t>
            </w:r>
            <w:r w:rsidRPr="00375A40">
              <w:rPr>
                <w:highlight w:val="yellow"/>
              </w:rPr>
              <w:t xml:space="preserve"> liar. </w:t>
            </w:r>
            <w:r w:rsidRPr="00375A40">
              <w:rPr>
                <w:rFonts w:hint="eastAsia"/>
                <w:highlight w:val="yellow"/>
              </w:rPr>
              <w:t>他是个近乎病态的说谎</w:t>
            </w:r>
          </w:p>
          <w:p w:rsidR="0094606D" w:rsidRPr="00375A40" w:rsidRDefault="0094606D" w:rsidP="0094606D"/>
          <w:p w:rsidR="0094606D" w:rsidRPr="00375A40" w:rsidRDefault="0094606D" w:rsidP="0094606D">
            <w:r w:rsidRPr="00375A40">
              <w:t>2.ADJ Pathological means relating to pathology or illness. 病理学的; 病理的  e.g.  ...pathological conditions in animals. …</w:t>
            </w:r>
            <w:r w:rsidRPr="00375A40">
              <w:rPr>
                <w:rFonts w:hint="eastAsia"/>
              </w:rPr>
              <w:t>动物的病理状况</w:t>
            </w:r>
          </w:p>
          <w:p w:rsidR="0094606D" w:rsidRPr="00375A40" w:rsidRDefault="0094606D" w:rsidP="004E59AE"/>
        </w:tc>
      </w:tr>
      <w:tr w:rsidR="002A417C" w:rsidRPr="00375A40" w:rsidTr="00677DF5">
        <w:trPr>
          <w:trHeight w:val="410"/>
        </w:trPr>
        <w:tc>
          <w:tcPr>
            <w:tcW w:w="1245" w:type="dxa"/>
            <w:vMerge/>
          </w:tcPr>
          <w:p w:rsidR="002A417C" w:rsidRPr="00375A40" w:rsidRDefault="002A417C" w:rsidP="004E59AE"/>
        </w:tc>
        <w:tc>
          <w:tcPr>
            <w:tcW w:w="10096" w:type="dxa"/>
          </w:tcPr>
          <w:p w:rsidR="002A417C" w:rsidRPr="00375A40" w:rsidRDefault="002A417C" w:rsidP="0094606D"/>
        </w:tc>
      </w:tr>
      <w:tr w:rsidR="002A417C" w:rsidRPr="00375A40" w:rsidTr="00677DF5">
        <w:trPr>
          <w:trHeight w:val="410"/>
        </w:trPr>
        <w:tc>
          <w:tcPr>
            <w:tcW w:w="1245" w:type="dxa"/>
            <w:vMerge/>
          </w:tcPr>
          <w:p w:rsidR="002A417C" w:rsidRPr="00375A40" w:rsidRDefault="002A417C" w:rsidP="004E59AE"/>
        </w:tc>
        <w:tc>
          <w:tcPr>
            <w:tcW w:w="10096" w:type="dxa"/>
          </w:tcPr>
          <w:p w:rsidR="002A417C" w:rsidRPr="00375A40" w:rsidRDefault="002A417C" w:rsidP="004E59AE">
            <w:r w:rsidRPr="00375A40">
              <w:t>Algebra: Algebra is a type of mathematics in which letters are used to represent possible quantities. 代</w:t>
            </w:r>
            <w:r w:rsidRPr="00375A40">
              <w:rPr>
                <w:rFonts w:hint="eastAsia"/>
              </w:rPr>
              <w:t>数</w:t>
            </w:r>
          </w:p>
          <w:p w:rsidR="0094606D" w:rsidRPr="00375A40" w:rsidRDefault="0094606D" w:rsidP="004E59AE"/>
        </w:tc>
      </w:tr>
      <w:tr w:rsidR="002A417C" w:rsidRPr="00375A40" w:rsidTr="00677DF5">
        <w:trPr>
          <w:trHeight w:val="417"/>
        </w:trPr>
        <w:tc>
          <w:tcPr>
            <w:tcW w:w="1245" w:type="dxa"/>
            <w:vMerge/>
          </w:tcPr>
          <w:p w:rsidR="002A417C" w:rsidRPr="00375A40" w:rsidRDefault="002A417C" w:rsidP="004E59AE"/>
        </w:tc>
        <w:tc>
          <w:tcPr>
            <w:tcW w:w="10096" w:type="dxa"/>
          </w:tcPr>
          <w:p w:rsidR="002A417C" w:rsidRPr="00375A40" w:rsidRDefault="002A417C" w:rsidP="004E59AE">
            <w:r w:rsidRPr="00375A40">
              <w:t xml:space="preserve">Calculus: /ˈkælkjʊləs/  Calculus is a branch of advanced mathematics which deals with variable quantities. </w:t>
            </w:r>
            <w:r w:rsidRPr="00375A40">
              <w:rPr>
                <w:rFonts w:hint="eastAsia"/>
              </w:rPr>
              <w:t>微积分学</w:t>
            </w:r>
            <w:r w:rsidRPr="00375A40">
              <w:rPr>
                <w:noProof/>
              </w:rPr>
              <w:drawing>
                <wp:inline distT="0" distB="0" distL="0" distR="0" wp14:anchorId="54D0E2C1" wp14:editId="6C97E366">
                  <wp:extent cx="620244" cy="24313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51600" cy="255428"/>
                          </a:xfrm>
                          <a:prstGeom prst="rect">
                            <a:avLst/>
                          </a:prstGeom>
                        </pic:spPr>
                      </pic:pic>
                    </a:graphicData>
                  </a:graphic>
                </wp:inline>
              </w:drawing>
            </w:r>
          </w:p>
          <w:p w:rsidR="002A417C" w:rsidRPr="00375A40" w:rsidRDefault="002A417C" w:rsidP="004E59AE"/>
        </w:tc>
      </w:tr>
      <w:tr w:rsidR="002A417C" w:rsidRPr="00375A40" w:rsidTr="00677DF5">
        <w:trPr>
          <w:trHeight w:val="1353"/>
        </w:trPr>
        <w:tc>
          <w:tcPr>
            <w:tcW w:w="1245" w:type="dxa"/>
            <w:vMerge/>
          </w:tcPr>
          <w:p w:rsidR="002A417C" w:rsidRPr="00375A40" w:rsidRDefault="002A417C" w:rsidP="004E59AE"/>
        </w:tc>
        <w:tc>
          <w:tcPr>
            <w:tcW w:w="10096" w:type="dxa"/>
          </w:tcPr>
          <w:p w:rsidR="002A417C" w:rsidRPr="00375A40" w:rsidRDefault="002A417C" w:rsidP="004E59AE">
            <w:r w:rsidRPr="00375A40">
              <w:t xml:space="preserve">Geometry: Geometry is the branch of mathematics concerned with the properties and relationships of lines, angles, curves, and shapes. </w:t>
            </w:r>
            <w:r w:rsidRPr="00375A40">
              <w:rPr>
                <w:rFonts w:hint="eastAsia"/>
              </w:rPr>
              <w:t>几何</w:t>
            </w:r>
            <w:r w:rsidRPr="00375A40">
              <w:t>学</w:t>
            </w:r>
            <w:r w:rsidRPr="00375A40">
              <w:rPr>
                <w:rFonts w:hint="eastAsia"/>
              </w:rPr>
              <w:t xml:space="preserve">  e.g. </w:t>
            </w:r>
            <w:r w:rsidRPr="00375A40">
              <w:t>...the very ordered way in which mathematics and geometry describe nature.</w:t>
            </w:r>
          </w:p>
          <w:p w:rsidR="002A417C" w:rsidRPr="00375A40" w:rsidRDefault="002A417C" w:rsidP="004E59AE">
            <w:r w:rsidRPr="00375A40">
              <w:t>…</w:t>
            </w:r>
            <w:r w:rsidRPr="00375A40">
              <w:rPr>
                <w:rFonts w:hint="eastAsia"/>
              </w:rPr>
              <w:t>数学和几何学描述自然的条理性</w:t>
            </w:r>
            <w:r w:rsidRPr="00375A40">
              <w:t xml:space="preserve">。The geometry of an object is its shape or the relationship of its parts to each other. </w:t>
            </w:r>
            <w:r w:rsidRPr="00375A40">
              <w:rPr>
                <w:rFonts w:hint="eastAsia"/>
              </w:rPr>
              <w:t>几何图形</w:t>
            </w:r>
            <w:r w:rsidRPr="00375A40">
              <w:t xml:space="preserve">; </w:t>
            </w:r>
            <w:r w:rsidRPr="00375A40">
              <w:rPr>
                <w:rFonts w:hint="eastAsia"/>
              </w:rPr>
              <w:t>几何结</w:t>
            </w:r>
            <w:r w:rsidRPr="00375A40">
              <w:t>构</w:t>
            </w:r>
          </w:p>
          <w:p w:rsidR="002A417C" w:rsidRPr="00375A40" w:rsidRDefault="002A417C" w:rsidP="004E59AE">
            <w:r w:rsidRPr="00375A40">
              <w:rPr>
                <w:noProof/>
              </w:rPr>
              <w:drawing>
                <wp:inline distT="0" distB="0" distL="0" distR="0" wp14:anchorId="19FBB65E" wp14:editId="689006CB">
                  <wp:extent cx="2876750" cy="2024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l="8004" t="13186" r="5762" b="11536"/>
                          <a:stretch/>
                        </pic:blipFill>
                        <pic:spPr bwMode="auto">
                          <a:xfrm>
                            <a:off x="0" y="0"/>
                            <a:ext cx="2890891" cy="2034316"/>
                          </a:xfrm>
                          <a:prstGeom prst="rect">
                            <a:avLst/>
                          </a:prstGeom>
                          <a:ln>
                            <a:noFill/>
                          </a:ln>
                          <a:extLst>
                            <a:ext uri="{53640926-AAD7-44D8-BBD7-CCE9431645EC}">
                              <a14:shadowObscured xmlns:a14="http://schemas.microsoft.com/office/drawing/2010/main"/>
                            </a:ext>
                          </a:extLst>
                        </pic:spPr>
                      </pic:pic>
                    </a:graphicData>
                  </a:graphic>
                </wp:inline>
              </w:drawing>
            </w:r>
          </w:p>
          <w:p w:rsidR="002A417C" w:rsidRPr="00375A40" w:rsidRDefault="002A417C" w:rsidP="004E59AE">
            <w:r w:rsidRPr="00375A40">
              <w:t>How would you describe this shape to sb. What information would you give?</w:t>
            </w:r>
          </w:p>
          <w:p w:rsidR="002A417C" w:rsidRPr="00375A40" w:rsidRDefault="002A417C" w:rsidP="004E59AE"/>
          <w:p w:rsidR="002A417C" w:rsidRPr="00375A40" w:rsidRDefault="002A417C" w:rsidP="004E59AE">
            <w:pPr>
              <w:pStyle w:val="ListParagraph"/>
              <w:numPr>
                <w:ilvl w:val="0"/>
                <w:numId w:val="1"/>
              </w:numPr>
            </w:pPr>
            <w:r w:rsidRPr="00375A40">
              <w:rPr>
                <w:b/>
              </w:rPr>
              <w:t>Shape</w:t>
            </w:r>
            <w:r w:rsidRPr="00375A40">
              <w:t>: with how many points  (e.g. pol</w:t>
            </w:r>
            <w:r w:rsidRPr="00375A40">
              <w:rPr>
                <w:rFonts w:hint="eastAsia"/>
              </w:rPr>
              <w:t>y</w:t>
            </w:r>
            <w:r w:rsidRPr="00375A40">
              <w:t>gon</w:t>
            </w:r>
            <w:r w:rsidRPr="00375A40">
              <w:rPr>
                <w:rFonts w:hint="eastAsia"/>
              </w:rPr>
              <w:t>多边形)</w:t>
            </w:r>
          </w:p>
          <w:p w:rsidR="002A417C" w:rsidRPr="00375A40" w:rsidRDefault="002A417C" w:rsidP="004E59AE">
            <w:pPr>
              <w:pStyle w:val="ListParagraph"/>
              <w:numPr>
                <w:ilvl w:val="0"/>
                <w:numId w:val="1"/>
              </w:numPr>
            </w:pPr>
            <w:r w:rsidRPr="00375A40">
              <w:rPr>
                <w:b/>
              </w:rPr>
              <w:t>Location</w:t>
            </w:r>
            <w:r w:rsidRPr="00375A40">
              <w:t>: top-left corner of the page; top-right corner; bottom-left corner, bottom-right corner; top-middle; bottom-middle</w:t>
            </w:r>
          </w:p>
          <w:p w:rsidR="002A417C" w:rsidRPr="00375A40" w:rsidRDefault="002A417C" w:rsidP="004E59AE">
            <w:pPr>
              <w:pStyle w:val="ListParagraph"/>
              <w:numPr>
                <w:ilvl w:val="0"/>
                <w:numId w:val="1"/>
              </w:numPr>
            </w:pPr>
            <w:r w:rsidRPr="00375A40">
              <w:rPr>
                <w:b/>
              </w:rPr>
              <w:t>Direction</w:t>
            </w:r>
            <w:r w:rsidRPr="00375A40">
              <w:t>: e.g. with one point upwards; with one point downwards; with one point directing to the top-left corner</w:t>
            </w:r>
          </w:p>
          <w:p w:rsidR="002A417C" w:rsidRPr="00375A40" w:rsidRDefault="002A417C" w:rsidP="004E59AE">
            <w:pPr>
              <w:pStyle w:val="ListParagraph"/>
              <w:numPr>
                <w:ilvl w:val="0"/>
                <w:numId w:val="1"/>
              </w:numPr>
            </w:pPr>
            <w:r w:rsidRPr="00375A40">
              <w:rPr>
                <w:b/>
              </w:rPr>
              <w:t>Size</w:t>
            </w:r>
            <w:r w:rsidRPr="00375A40">
              <w:t>: e.g. one finger width;  with 4cm diameter/radius ['redɪəs]</w:t>
            </w:r>
          </w:p>
          <w:p w:rsidR="002A417C" w:rsidRPr="00375A40" w:rsidRDefault="002A417C" w:rsidP="004E59AE">
            <w:pPr>
              <w:pStyle w:val="ListParagraph"/>
              <w:numPr>
                <w:ilvl w:val="0"/>
                <w:numId w:val="1"/>
              </w:numPr>
              <w:rPr>
                <w:b/>
              </w:rPr>
            </w:pPr>
            <w:r w:rsidRPr="00375A40">
              <w:rPr>
                <w:b/>
              </w:rPr>
              <w:t xml:space="preserve">Filled-in or not filled-in: </w:t>
            </w:r>
            <w:r w:rsidRPr="00375A40">
              <w:rPr>
                <w:rFonts w:hint="eastAsia"/>
                <w:b/>
              </w:rPr>
              <w:t>实心/空心</w:t>
            </w:r>
          </w:p>
          <w:p w:rsidR="002A417C" w:rsidRPr="00375A40" w:rsidRDefault="002A417C" w:rsidP="004E59AE">
            <w:pPr>
              <w:pStyle w:val="ListParagraph"/>
              <w:numPr>
                <w:ilvl w:val="0"/>
                <w:numId w:val="1"/>
              </w:numPr>
              <w:rPr>
                <w:b/>
              </w:rPr>
            </w:pPr>
            <w:r w:rsidRPr="00375A40">
              <w:rPr>
                <w:b/>
              </w:rPr>
              <w:t>the relationship of its parts to each other</w:t>
            </w:r>
          </w:p>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Biology: biologist; Biology is the science which is concerned with the study of living things. 生物</w:t>
            </w:r>
            <w:r w:rsidRPr="00375A40">
              <w:rPr>
                <w:rFonts w:hint="eastAsia"/>
              </w:rPr>
              <w:t>学</w:t>
            </w:r>
          </w:p>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 xml:space="preserve">Chemistry; </w:t>
            </w:r>
            <w:r w:rsidRPr="00375A40">
              <w:rPr>
                <w:b/>
                <w:highlight w:val="yellow"/>
                <w:u w:val="single"/>
              </w:rPr>
              <w:t>chemist ['kɛmɪst]:</w:t>
            </w:r>
            <w:r w:rsidRPr="00375A40">
              <w:t xml:space="preserve"> Chemistry is the scientific study of the structure of substances and of the way that they react with other substances. 化</w:t>
            </w:r>
            <w:r w:rsidRPr="00375A40">
              <w:rPr>
                <w:rFonts w:hint="eastAsia"/>
              </w:rPr>
              <w:t>学</w:t>
            </w:r>
          </w:p>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Biochemistry;  </w:t>
            </w:r>
            <w:r w:rsidRPr="00375A40">
              <w:rPr>
                <w:b/>
                <w:highlight w:val="yellow"/>
              </w:rPr>
              <w:t>biochemist ['baɪo'kɛmɪst]</w:t>
            </w:r>
            <w:r w:rsidRPr="00375A40">
              <w:t xml:space="preserve"> n. 生物化学</w:t>
            </w:r>
            <w:r w:rsidRPr="00375A40">
              <w:rPr>
                <w:rFonts w:hint="eastAsia"/>
              </w:rPr>
              <w:t>家</w:t>
            </w:r>
          </w:p>
          <w:p w:rsidR="002A417C" w:rsidRPr="00375A40" w:rsidRDefault="002A417C" w:rsidP="004E59AE">
            <w:r w:rsidRPr="00375A40">
              <w:t xml:space="preserve"> Biochemistry is the study of the chemical processes that occur in living things. 生物化</w:t>
            </w:r>
            <w:r w:rsidRPr="00375A40">
              <w:rPr>
                <w:rFonts w:hint="eastAsia"/>
              </w:rPr>
              <w:t>学</w:t>
            </w:r>
          </w:p>
          <w:p w:rsidR="002A417C" w:rsidRPr="00375A40" w:rsidRDefault="002A417C" w:rsidP="004E59AE"/>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Physics ['fɪzɪks]; physi</w:t>
            </w:r>
            <w:r w:rsidRPr="00375A40">
              <w:rPr>
                <w:b/>
                <w:highlight w:val="yellow"/>
                <w:u w:val="single"/>
              </w:rPr>
              <w:t>cist</w:t>
            </w:r>
            <w:r w:rsidRPr="00375A40">
              <w:t xml:space="preserve"> /ˈfɪzɪsɪst/  Physics is the scientific study of forces such as heat, light, sound, pressure, gravity, and electricity, and the way that they affect objects. </w:t>
            </w:r>
            <w:r w:rsidRPr="00375A40">
              <w:rPr>
                <w:rFonts w:hint="eastAsia"/>
              </w:rPr>
              <w:t>物理</w:t>
            </w:r>
            <w:r w:rsidRPr="00375A40">
              <w:t>学</w:t>
            </w:r>
            <w:r w:rsidRPr="00375A40">
              <w:rPr>
                <w:rFonts w:hint="eastAsia"/>
              </w:rPr>
              <w:t xml:space="preserve"> </w:t>
            </w:r>
            <w:r w:rsidRPr="00375A40">
              <w:t>[...the laws of physics…</w:t>
            </w:r>
            <w:r w:rsidRPr="00375A40">
              <w:rPr>
                <w:rFonts w:hint="eastAsia"/>
              </w:rPr>
              <w:t>物理学定</w:t>
            </w:r>
            <w:r w:rsidRPr="00375A40">
              <w:t>律</w:t>
            </w:r>
            <w:r w:rsidRPr="00375A40">
              <w:rPr>
                <w:rFonts w:hint="eastAsia"/>
              </w:rPr>
              <w:t xml:space="preserve"> ]</w:t>
            </w:r>
            <w:r w:rsidRPr="00375A40">
              <w:t xml:space="preserve">  A physi</w:t>
            </w:r>
            <w:r w:rsidRPr="00375A40">
              <w:rPr>
                <w:b/>
                <w:highlight w:val="yellow"/>
                <w:u w:val="single"/>
              </w:rPr>
              <w:t>cist</w:t>
            </w:r>
            <w:r w:rsidRPr="00375A40">
              <w:t xml:space="preserve">/ˈfɪzɪsɪst/  is a person who does research connected with physics or who studies physics. </w:t>
            </w:r>
            <w:r w:rsidRPr="00375A40">
              <w:rPr>
                <w:rFonts w:hint="eastAsia"/>
              </w:rPr>
              <w:t>物理学家</w:t>
            </w:r>
          </w:p>
          <w:p w:rsidR="002A417C" w:rsidRPr="00375A40" w:rsidRDefault="002A417C" w:rsidP="004E59AE"/>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 xml:space="preserve">Geology: 1.N  Geology is the study of the Earth's structure, surface, and origins. </w:t>
            </w:r>
            <w:r w:rsidRPr="00375A40">
              <w:rPr>
                <w:rFonts w:hint="eastAsia"/>
              </w:rPr>
              <w:t>地质</w:t>
            </w:r>
            <w:r w:rsidRPr="00375A40">
              <w:t>学</w:t>
            </w:r>
            <w:r w:rsidRPr="00375A40">
              <w:rPr>
                <w:rFonts w:hint="eastAsia"/>
              </w:rPr>
              <w:t xml:space="preserve">, </w:t>
            </w:r>
            <w:r w:rsidRPr="00375A40">
              <w:t> </w:t>
            </w:r>
            <w:r w:rsidRPr="00375A40">
              <w:rPr>
                <w:rFonts w:hint="eastAsia"/>
              </w:rPr>
              <w:t>地质学家</w:t>
            </w:r>
            <w:r w:rsidRPr="00375A40">
              <w:t xml:space="preserve"> geologist e.g. Geologists have studied the way that heat flows from the earth. </w:t>
            </w:r>
            <w:r w:rsidRPr="00375A40">
              <w:rPr>
                <w:rFonts w:hint="eastAsia"/>
              </w:rPr>
              <w:t>地质学家们已经研究了热量从地表流出的方式</w:t>
            </w:r>
            <w:r w:rsidRPr="00375A40">
              <w:t>。</w:t>
            </w:r>
          </w:p>
          <w:p w:rsidR="002A417C" w:rsidRPr="00375A40" w:rsidRDefault="002A417C" w:rsidP="004E59AE">
            <w:r w:rsidRPr="00375A40">
              <w:t xml:space="preserve">3.N  The geology of an area is the structure of its land, together with the types of rocks and minerals that exist within it. </w:t>
            </w:r>
            <w:r w:rsidRPr="00375A40">
              <w:rPr>
                <w:rFonts w:hint="eastAsia"/>
              </w:rPr>
              <w:t>地质状</w:t>
            </w:r>
            <w:r w:rsidRPr="00375A40">
              <w:t>况</w:t>
            </w:r>
            <w:r w:rsidRPr="00375A40">
              <w:rPr>
                <w:rFonts w:hint="eastAsia"/>
              </w:rPr>
              <w:t xml:space="preserve"> e.g. </w:t>
            </w:r>
            <w:r w:rsidRPr="00375A40">
              <w:t>...the geology of Asia. …</w:t>
            </w:r>
            <w:r w:rsidRPr="00375A40">
              <w:rPr>
                <w:rFonts w:hint="eastAsia"/>
              </w:rPr>
              <w:t>亚洲的地质状</w:t>
            </w:r>
            <w:r w:rsidRPr="00375A40">
              <w:t>况</w:t>
            </w:r>
          </w:p>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Geography:  /dʒɪˈɒɡrəfɪ/</w:t>
            </w:r>
          </w:p>
          <w:p w:rsidR="002A417C" w:rsidRPr="00375A40" w:rsidRDefault="002A417C" w:rsidP="004E59AE">
            <w:r w:rsidRPr="00375A40">
              <w:lastRenderedPageBreak/>
              <w:t xml:space="preserve">1.N Geography is the study of the countries of the world and of such things as the land, seas, mountains, climate, towns, and population. </w:t>
            </w:r>
            <w:r w:rsidRPr="00375A40">
              <w:rPr>
                <w:rFonts w:hint="eastAsia"/>
              </w:rPr>
              <w:t>地理学</w:t>
            </w:r>
          </w:p>
          <w:p w:rsidR="002A417C" w:rsidRPr="00375A40" w:rsidRDefault="002A417C" w:rsidP="004E59AE">
            <w:r w:rsidRPr="00375A40">
              <w:t xml:space="preserve">2.N The geography of a place is the way that features such as rivers, mountains, towns, or streets are arranged within it. </w:t>
            </w:r>
            <w:r w:rsidRPr="00375A40">
              <w:rPr>
                <w:rFonts w:hint="eastAsia"/>
              </w:rPr>
              <w:t xml:space="preserve">地形 e.g. </w:t>
            </w:r>
            <w:r w:rsidRPr="00375A40">
              <w:t>...policemen who knew the local geography. …</w:t>
            </w:r>
            <w:r w:rsidRPr="00375A40">
              <w:rPr>
                <w:rFonts w:hint="eastAsia"/>
              </w:rPr>
              <w:t>了解当地地形的警察们</w:t>
            </w:r>
          </w:p>
          <w:p w:rsidR="002A417C" w:rsidRPr="00375A40" w:rsidRDefault="002A417C" w:rsidP="004E59AE"/>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Topography  /təˈpɒɡrəfɪ/ V.S. topology</w:t>
            </w:r>
          </w:p>
          <w:p w:rsidR="002A417C" w:rsidRPr="00375A40" w:rsidRDefault="002A417C" w:rsidP="004E59AE">
            <w:r w:rsidRPr="00375A40">
              <w:t> </w:t>
            </w:r>
          </w:p>
          <w:p w:rsidR="002A417C" w:rsidRPr="00375A40" w:rsidRDefault="002A417C" w:rsidP="004E59AE">
            <w:r w:rsidRPr="00375A40">
              <w:t xml:space="preserve">1.N Topography is the study and description of the physical features of an area, for example, its hills, valleys, or rivers, or the representation of these features on maps. </w:t>
            </w:r>
            <w:r w:rsidRPr="00375A40">
              <w:rPr>
                <w:rFonts w:hint="eastAsia"/>
              </w:rPr>
              <w:t>地形学</w:t>
            </w:r>
          </w:p>
          <w:p w:rsidR="002A417C" w:rsidRPr="00375A40" w:rsidRDefault="002A417C" w:rsidP="004E59AE">
            <w:r w:rsidRPr="00375A40">
              <w:t xml:space="preserve">2.N-COUNT The topography of a particular area is its physical shape, including its hills, valleys, and rivers. </w:t>
            </w:r>
            <w:r w:rsidRPr="00375A40">
              <w:rPr>
                <w:rFonts w:hint="eastAsia"/>
              </w:rPr>
              <w:t xml:space="preserve">地形 e.g. </w:t>
            </w:r>
            <w:r w:rsidRPr="00375A40">
              <w:t xml:space="preserve"> The topography of the river's basin has changed significantly since the floods. </w:t>
            </w:r>
            <w:r w:rsidRPr="00375A40">
              <w:rPr>
                <w:rFonts w:hint="eastAsia"/>
              </w:rPr>
              <w:t>洪水过后，这条河的流域地形已经明显改变了</w:t>
            </w:r>
          </w:p>
          <w:p w:rsidR="002A417C" w:rsidRPr="00375A40" w:rsidRDefault="002A417C" w:rsidP="004E59AE"/>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tc>
      </w:tr>
      <w:tr w:rsidR="0054503E" w:rsidRPr="00375A40" w:rsidTr="00677DF5">
        <w:trPr>
          <w:trHeight w:val="406"/>
        </w:trPr>
        <w:tc>
          <w:tcPr>
            <w:tcW w:w="1245" w:type="dxa"/>
          </w:tcPr>
          <w:p w:rsidR="0054503E" w:rsidRPr="00375A40" w:rsidRDefault="0054503E" w:rsidP="004E59AE"/>
        </w:tc>
        <w:tc>
          <w:tcPr>
            <w:tcW w:w="10096" w:type="dxa"/>
          </w:tcPr>
          <w:p w:rsidR="0054503E" w:rsidRPr="00375A40" w:rsidRDefault="00275090" w:rsidP="004E59AE">
            <w:r w:rsidRPr="00375A40">
              <w:t>p</w:t>
            </w:r>
            <w:r w:rsidR="0054503E" w:rsidRPr="00375A40">
              <w:t>hilosophy</w:t>
            </w:r>
            <w:r w:rsidRPr="00375A40">
              <w:t xml:space="preserve">  V.S. psychology</w:t>
            </w:r>
          </w:p>
          <w:p w:rsidR="009952C1" w:rsidRPr="00375A40" w:rsidRDefault="009952C1" w:rsidP="009952C1">
            <w:pPr>
              <w:pStyle w:val="ListParagraph"/>
              <w:numPr>
                <w:ilvl w:val="0"/>
                <w:numId w:val="1"/>
              </w:numPr>
            </w:pPr>
            <w:r w:rsidRPr="00375A40">
              <w:t xml:space="preserve">philosophy: </w:t>
            </w:r>
            <w:r w:rsidRPr="00375A40">
              <w:rPr>
                <w:rStyle w:val="apple-converted-space"/>
                <w:rFonts w:ascii="Tahoma" w:hAnsi="Tahoma" w:cs="Tahoma"/>
                <w:color w:val="434343"/>
                <w:sz w:val="18"/>
                <w:szCs w:val="18"/>
                <w:shd w:val="clear" w:color="auto" w:fill="DCE8EE"/>
              </w:rPr>
              <w:t> </w:t>
            </w:r>
            <w:r w:rsidRPr="00375A40">
              <w:rPr>
                <w:rFonts w:ascii="Tahoma" w:hAnsi="Tahoma" w:cs="Tahoma"/>
                <w:color w:val="434343"/>
                <w:sz w:val="18"/>
                <w:szCs w:val="18"/>
                <w:shd w:val="clear" w:color="auto" w:fill="DCE8EE"/>
              </w:rPr>
              <w:t>is the study or creation of theories about basic things such as the nature of existence, knowledge, and thought, or about how people should live. 哲</w:t>
            </w:r>
            <w:r w:rsidRPr="00375A40">
              <w:rPr>
                <w:rFonts w:ascii="Microsoft YaHei UI" w:eastAsia="Microsoft YaHei UI" w:hAnsi="Microsoft YaHei UI" w:cs="Microsoft YaHei UI" w:hint="eastAsia"/>
                <w:color w:val="434343"/>
                <w:sz w:val="18"/>
                <w:szCs w:val="18"/>
                <w:shd w:val="clear" w:color="auto" w:fill="DCE8EE"/>
              </w:rPr>
              <w:t>学</w:t>
            </w:r>
          </w:p>
        </w:tc>
      </w:tr>
      <w:tr w:rsidR="0054503E" w:rsidRPr="00375A40" w:rsidTr="00677DF5">
        <w:trPr>
          <w:trHeight w:val="406"/>
        </w:trPr>
        <w:tc>
          <w:tcPr>
            <w:tcW w:w="1245" w:type="dxa"/>
          </w:tcPr>
          <w:p w:rsidR="0054503E" w:rsidRPr="00375A40" w:rsidRDefault="0054503E" w:rsidP="004E59AE"/>
        </w:tc>
        <w:tc>
          <w:tcPr>
            <w:tcW w:w="10096" w:type="dxa"/>
          </w:tcPr>
          <w:p w:rsidR="0054503E" w:rsidRPr="00375A40" w:rsidRDefault="0054503E" w:rsidP="00275090">
            <w:pPr>
              <w:pStyle w:val="ets-translation"/>
              <w:rPr>
                <w:rFonts w:ascii="SimSun" w:eastAsia="SimSun" w:hAnsi="SimSun" w:cs="SimSun"/>
              </w:rPr>
            </w:pPr>
            <w:r w:rsidRPr="00375A40">
              <w:t>religious education</w:t>
            </w:r>
            <w:r w:rsidR="00275090" w:rsidRPr="00375A40">
              <w:rPr>
                <w:rFonts w:ascii="SimSun" w:eastAsia="SimSun" w:hAnsi="SimSun" w:cs="SimSun" w:hint="eastAsia"/>
              </w:rPr>
              <w:t>宗教教育</w:t>
            </w:r>
          </w:p>
          <w:p w:rsidR="00E414DF" w:rsidRPr="00375A40" w:rsidRDefault="00D44C8D" w:rsidP="00CE77B0">
            <w:pPr>
              <w:numPr>
                <w:ilvl w:val="0"/>
                <w:numId w:val="14"/>
              </w:numPr>
              <w:spacing w:before="100" w:beforeAutospacing="1" w:after="100" w:afterAutospacing="1"/>
            </w:pPr>
            <w:hyperlink r:id="rId109" w:tooltip="Home " w:history="1">
              <w:r w:rsidR="00E414DF" w:rsidRPr="00375A40">
                <w:rPr>
                  <w:rStyle w:val="Hyperlink"/>
                  <w:lang w:val="en"/>
                </w:rPr>
                <w:t>Accounting</w:t>
              </w:r>
            </w:hyperlink>
            <w:r w:rsidR="00E414DF" w:rsidRPr="00375A40">
              <w:rPr>
                <w:rStyle w:val="Hyperlink"/>
                <w:lang w:val="en"/>
              </w:rPr>
              <w:t xml:space="preserve"> ;    </w:t>
            </w:r>
            <w:hyperlink r:id="rId110" w:tooltip="Home " w:history="1">
              <w:r w:rsidR="00E414DF" w:rsidRPr="00375A40">
                <w:rPr>
                  <w:rStyle w:val="Hyperlink"/>
                  <w:lang w:val="en"/>
                </w:rPr>
                <w:t>Anthropology</w:t>
              </w:r>
            </w:hyperlink>
            <w:r w:rsidR="00E414DF" w:rsidRPr="00375A40">
              <w:rPr>
                <w:rStyle w:val="Hyperlink"/>
                <w:lang w:val="en"/>
              </w:rPr>
              <w:t>['ænθrə'pɑlədʒi] </w:t>
            </w:r>
            <w:r w:rsidR="00E414DF" w:rsidRPr="00375A40">
              <w:t>n. 人类</w:t>
            </w:r>
            <w:r w:rsidR="00E414DF" w:rsidRPr="00375A40">
              <w:rPr>
                <w:rFonts w:hint="eastAsia"/>
              </w:rPr>
              <w:t>学</w:t>
            </w:r>
          </w:p>
          <w:p w:rsidR="00E414DF" w:rsidRPr="00375A40" w:rsidRDefault="00D44C8D" w:rsidP="00CE77B0">
            <w:pPr>
              <w:numPr>
                <w:ilvl w:val="0"/>
                <w:numId w:val="14"/>
              </w:numPr>
              <w:spacing w:before="100" w:beforeAutospacing="1" w:after="100" w:afterAutospacing="1"/>
              <w:rPr>
                <w:lang w:val="en"/>
              </w:rPr>
            </w:pPr>
            <w:hyperlink r:id="rId111" w:tooltip="Home " w:history="1">
              <w:r w:rsidR="00E414DF" w:rsidRPr="00375A40">
                <w:rPr>
                  <w:rStyle w:val="Hyperlink"/>
                </w:rPr>
                <w:t>Astrophysics</w:t>
              </w:r>
            </w:hyperlink>
            <w:r w:rsidR="00E414DF" w:rsidRPr="00375A40">
              <w:t xml:space="preserve"> [,æstro'fɪzɪks]  </w:t>
            </w:r>
            <w:r w:rsidR="00E414DF" w:rsidRPr="00375A40">
              <w:rPr>
                <w:noProof/>
              </w:rPr>
              <w:drawing>
                <wp:inline distT="0" distB="0" distL="0" distR="0" wp14:anchorId="2D96F896" wp14:editId="13CB4F69">
                  <wp:extent cx="752904" cy="67945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767178" cy="692332"/>
                          </a:xfrm>
                          <a:prstGeom prst="rect">
                            <a:avLst/>
                          </a:prstGeom>
                        </pic:spPr>
                      </pic:pic>
                    </a:graphicData>
                  </a:graphic>
                </wp:inline>
              </w:drawing>
            </w:r>
            <w:r w:rsidR="00E414DF" w:rsidRPr="00375A40">
              <w:t>n. 天体物理</w:t>
            </w:r>
            <w:r w:rsidR="00E414DF" w:rsidRPr="00375A40">
              <w:rPr>
                <w:rFonts w:hint="eastAsia"/>
              </w:rPr>
              <w:t>学</w:t>
            </w:r>
          </w:p>
          <w:p w:rsidR="00E414DF" w:rsidRPr="00375A40" w:rsidRDefault="00D44C8D" w:rsidP="00CE77B0">
            <w:pPr>
              <w:numPr>
                <w:ilvl w:val="0"/>
                <w:numId w:val="14"/>
              </w:numPr>
              <w:spacing w:before="100" w:beforeAutospacing="1" w:after="100" w:afterAutospacing="1"/>
              <w:rPr>
                <w:rStyle w:val="Hyperlink"/>
                <w:lang w:val="en"/>
              </w:rPr>
            </w:pPr>
            <w:hyperlink r:id="rId113" w:tooltip="Home " w:history="1">
              <w:r w:rsidR="00E414DF" w:rsidRPr="00375A40">
                <w:rPr>
                  <w:rStyle w:val="Hyperlink"/>
                  <w:lang w:val="en"/>
                </w:rPr>
                <w:t>Criminology</w:t>
              </w:r>
            </w:hyperlink>
            <w:r w:rsidR="00E414DF" w:rsidRPr="00375A40">
              <w:rPr>
                <w:rStyle w:val="Hyperlink"/>
              </w:rPr>
              <w:t xml:space="preserve">: </w:t>
            </w:r>
            <w:r w:rsidR="00E414DF" w:rsidRPr="00375A40">
              <w:rPr>
                <w:rStyle w:val="Hyperlink"/>
                <w:lang w:val="en"/>
              </w:rPr>
              <w:t>,krɪmɪ'nɑlədʒi] . 犯罪学；刑事学</w:t>
            </w:r>
          </w:p>
          <w:p w:rsidR="00E414DF" w:rsidRPr="00375A40" w:rsidRDefault="00D44C8D" w:rsidP="00CE77B0">
            <w:pPr>
              <w:numPr>
                <w:ilvl w:val="0"/>
                <w:numId w:val="14"/>
              </w:numPr>
              <w:spacing w:before="100" w:beforeAutospacing="1" w:after="100" w:afterAutospacing="1"/>
              <w:rPr>
                <w:lang w:val="en"/>
              </w:rPr>
            </w:pPr>
            <w:hyperlink r:id="rId114" w:tooltip="Home " w:history="1">
              <w:r w:rsidR="00E414DF" w:rsidRPr="00375A40">
                <w:rPr>
                  <w:rStyle w:val="Hyperlink"/>
                  <w:lang w:val="en"/>
                </w:rPr>
                <w:t>Environmental Science</w:t>
              </w:r>
            </w:hyperlink>
            <w:r w:rsidR="00E414DF" w:rsidRPr="00375A40">
              <w:rPr>
                <w:lang w:val="en"/>
              </w:rPr>
              <w:t xml:space="preserve">;  </w:t>
            </w:r>
            <w:hyperlink r:id="rId115" w:tooltip="Home " w:history="1">
              <w:r w:rsidR="00E414DF" w:rsidRPr="00375A40">
                <w:rPr>
                  <w:rStyle w:val="Hyperlink"/>
                  <w:lang w:val="en"/>
                </w:rPr>
                <w:t>Environmental Studies</w:t>
              </w:r>
            </w:hyperlink>
          </w:p>
          <w:p w:rsidR="00E414DF" w:rsidRPr="00375A40" w:rsidRDefault="00D44C8D" w:rsidP="00CE77B0">
            <w:pPr>
              <w:numPr>
                <w:ilvl w:val="0"/>
                <w:numId w:val="14"/>
              </w:numPr>
              <w:spacing w:before="100" w:beforeAutospacing="1" w:after="100" w:afterAutospacing="1"/>
              <w:rPr>
                <w:lang w:val="en"/>
              </w:rPr>
            </w:pPr>
            <w:hyperlink r:id="rId116" w:tooltip="Home " w:history="1">
              <w:r w:rsidR="00E414DF" w:rsidRPr="00375A40">
                <w:rPr>
                  <w:rStyle w:val="Hyperlink"/>
                  <w:lang w:val="en"/>
                </w:rPr>
                <w:t>Film Studies</w:t>
              </w:r>
            </w:hyperlink>
            <w:r w:rsidR="00E414DF" w:rsidRPr="00375A40">
              <w:rPr>
                <w:lang w:val="en"/>
              </w:rPr>
              <w:t xml:space="preserve">;    </w:t>
            </w:r>
            <w:hyperlink r:id="rId117" w:tooltip="Home " w:history="1">
              <w:r w:rsidR="00E414DF" w:rsidRPr="00375A40">
                <w:rPr>
                  <w:rStyle w:val="Hyperlink"/>
                  <w:lang w:val="en"/>
                </w:rPr>
                <w:t>Finance</w:t>
              </w:r>
            </w:hyperlink>
          </w:p>
          <w:p w:rsidR="00E414DF" w:rsidRPr="00375A40" w:rsidRDefault="00D44C8D" w:rsidP="00CE77B0">
            <w:pPr>
              <w:numPr>
                <w:ilvl w:val="0"/>
                <w:numId w:val="14"/>
              </w:numPr>
              <w:spacing w:before="100" w:beforeAutospacing="1" w:after="100" w:afterAutospacing="1"/>
              <w:rPr>
                <w:rStyle w:val="Hyperlink"/>
                <w:highlight w:val="yellow"/>
                <w:lang w:val="en"/>
              </w:rPr>
            </w:pPr>
            <w:hyperlink r:id="rId118" w:tooltip="Home " w:history="1">
              <w:r w:rsidR="00E414DF" w:rsidRPr="00375A40">
                <w:rPr>
                  <w:rStyle w:val="Hyperlink"/>
                  <w:highlight w:val="yellow"/>
                  <w:lang w:val="en"/>
                </w:rPr>
                <w:t>Forensic Science</w:t>
              </w:r>
            </w:hyperlink>
            <w:r w:rsidR="00E414DF" w:rsidRPr="00375A40">
              <w:rPr>
                <w:rStyle w:val="Hyperlink"/>
                <w:highlight w:val="yellow"/>
                <w:lang w:val="en"/>
              </w:rPr>
              <w:t xml:space="preserve"> /fəˈrɛnsɪk/  </w:t>
            </w:r>
          </w:p>
          <w:p w:rsidR="00E414DF" w:rsidRPr="00375A40" w:rsidRDefault="00E414DF" w:rsidP="00275090">
            <w:pPr>
              <w:pStyle w:val="ets-translation"/>
            </w:pPr>
          </w:p>
        </w:tc>
      </w:tr>
      <w:tr w:rsidR="00896608" w:rsidRPr="00375A40" w:rsidTr="00677DF5">
        <w:trPr>
          <w:trHeight w:val="406"/>
        </w:trPr>
        <w:tc>
          <w:tcPr>
            <w:tcW w:w="1245" w:type="dxa"/>
          </w:tcPr>
          <w:p w:rsidR="00896608" w:rsidRPr="00375A40" w:rsidRDefault="00896608" w:rsidP="004E59AE"/>
        </w:tc>
        <w:tc>
          <w:tcPr>
            <w:tcW w:w="10096" w:type="dxa"/>
          </w:tcPr>
          <w:p w:rsidR="00896608" w:rsidRPr="00375A40" w:rsidRDefault="00896608" w:rsidP="00094336">
            <w:pPr>
              <w:pStyle w:val="ListParagraph"/>
              <w:numPr>
                <w:ilvl w:val="0"/>
                <w:numId w:val="21"/>
              </w:numPr>
            </w:pPr>
            <w:r w:rsidRPr="00375A40">
              <w:t>mythology: [mi'θɔlɔdʒi] n. 神话；神话</w:t>
            </w:r>
            <w:r w:rsidRPr="00375A40">
              <w:rPr>
                <w:rFonts w:hint="eastAsia"/>
              </w:rPr>
              <w:t>学</w:t>
            </w:r>
          </w:p>
        </w:tc>
      </w:tr>
    </w:tbl>
    <w:p w:rsidR="002A417C" w:rsidRPr="00375A40" w:rsidRDefault="002A417C" w:rsidP="002A417C"/>
    <w:p w:rsidR="002A417C" w:rsidRPr="00375A40" w:rsidRDefault="002A417C" w:rsidP="002A417C"/>
    <w:p w:rsidR="00195845" w:rsidRPr="00375A40" w:rsidRDefault="00C97EB5" w:rsidP="00195845">
      <w:pPr>
        <w:pStyle w:val="Heading2"/>
      </w:pPr>
      <w:r w:rsidRPr="00375A40">
        <w:t>1</w:t>
      </w:r>
      <w:r w:rsidRPr="00375A40">
        <w:rPr>
          <w:vertAlign w:val="superscript"/>
        </w:rPr>
        <w:t>st</w:t>
      </w:r>
      <w:r w:rsidRPr="00375A40">
        <w:t xml:space="preserve"> row</w:t>
      </w:r>
      <w:r w:rsidR="00195845" w:rsidRPr="00375A40">
        <w:t xml:space="preserve"> University course requirements</w:t>
      </w:r>
    </w:p>
    <w:p w:rsidR="00195845" w:rsidRPr="00375A40" w:rsidRDefault="00195845" w:rsidP="00195845"/>
    <w:p w:rsidR="00A72E35" w:rsidRPr="00375A40" w:rsidRDefault="00A72E35" w:rsidP="00A72E35">
      <w:pPr>
        <w:pStyle w:val="Heading2"/>
      </w:pPr>
      <w:r w:rsidRPr="00375A40">
        <w:t>Study in college</w:t>
      </w:r>
    </w:p>
    <w:p w:rsidR="009952C1" w:rsidRPr="00375A40" w:rsidRDefault="009952C1" w:rsidP="009952C1">
      <w:pPr>
        <w:pStyle w:val="NormalWeb"/>
      </w:pPr>
      <w:r w:rsidRPr="00375A40">
        <w:t>People often think that getting into college is the hard part but that once they are in, it’s party time. In the US, at least, this is a mistaken notion that educators and teachers must struggle hard to overcome.</w:t>
      </w:r>
    </w:p>
    <w:p w:rsidR="009952C1" w:rsidRPr="00375A40" w:rsidRDefault="009952C1" w:rsidP="009952C1">
      <w:pPr>
        <w:pStyle w:val="NormalWeb"/>
      </w:pPr>
      <w:r w:rsidRPr="00375A40">
        <w:t xml:space="preserve">All US colleges and universities have general </w:t>
      </w:r>
      <w:r w:rsidRPr="00375A40">
        <w:rPr>
          <w:b/>
          <w:u w:val="single"/>
        </w:rPr>
        <w:t>education requirements</w:t>
      </w:r>
      <w:r w:rsidRPr="00375A40">
        <w:t xml:space="preserve"> which must be fulfilled in order to graduate. This means, for example, that even if your </w:t>
      </w:r>
      <w:r w:rsidRPr="00375A40">
        <w:rPr>
          <w:b/>
        </w:rPr>
        <w:t>major</w:t>
      </w:r>
      <w:r w:rsidRPr="00375A40">
        <w:t xml:space="preserve"> is English you will still have to pass a calculus course in order to complete your degree. For generalists this doesn’t pose much of a problem. But for those who are focused only on one specialty subject, general education requirements can cause major problems.</w:t>
      </w:r>
    </w:p>
    <w:p w:rsidR="009952C1" w:rsidRPr="00375A40" w:rsidRDefault="009952C1" w:rsidP="009952C1">
      <w:pPr>
        <w:pStyle w:val="NormalWeb"/>
      </w:pPr>
      <w:r w:rsidRPr="00375A40">
        <w:lastRenderedPageBreak/>
        <w:t>Most schools require general English, math, basic science, chemistry, and history courses for all students—whether your major is Music or Mechanical Engineering.</w:t>
      </w:r>
      <w:r w:rsidRPr="00375A40">
        <w:br/>
        <w:t>Students often work hard in high school and then expect to spend their first year of university having fun and partying with their friends. For many students, this may be the first time in their lives when they are independent and living away from their parents. For some, it’s a rough adjustment. It’s not uncommon for students who did well in high school to flunk out of school their first year. Schools have a special category called “Academic Probation” for those students who must improve their grades or face getting kicked out.</w:t>
      </w:r>
    </w:p>
    <w:p w:rsidR="009952C1" w:rsidRPr="00375A40" w:rsidRDefault="009952C1" w:rsidP="009952C1">
      <w:pPr>
        <w:pStyle w:val="NormalWeb"/>
      </w:pPr>
      <w:r w:rsidRPr="00375A40">
        <w:t>Luckily, most schools have resources available to students adjusting to their first year of school: academic skills centers offer tutors in a wide range of subjects to help struggling students. In addition, many schools allow students to take their first year courses over again if they do poorly—for a fee, of course.</w:t>
      </w:r>
    </w:p>
    <w:p w:rsidR="009952C1" w:rsidRPr="00375A40" w:rsidRDefault="009952C1" w:rsidP="009952C1">
      <w:pPr>
        <w:pStyle w:val="NormalWeb"/>
      </w:pPr>
      <w:r w:rsidRPr="00375A40">
        <w:t>With some awareness that university life demands hard work, diligence and dedication, students can avoid first year headaches and continue to enjoy success.</w:t>
      </w:r>
    </w:p>
    <w:p w:rsidR="00C97EB5" w:rsidRPr="00375A40" w:rsidRDefault="00C97EB5" w:rsidP="00195845"/>
    <w:p w:rsidR="00C97EB5" w:rsidRPr="00375A40" w:rsidRDefault="00C97EB5" w:rsidP="00C97EB5">
      <w:pPr>
        <w:pStyle w:val="Heading2"/>
      </w:pPr>
      <w:r w:rsidRPr="00375A40">
        <w:t>2</w:t>
      </w:r>
      <w:r w:rsidRPr="00375A40">
        <w:rPr>
          <w:vertAlign w:val="superscript"/>
        </w:rPr>
        <w:t>nd</w:t>
      </w:r>
      <w:r w:rsidRPr="00375A40">
        <w:t xml:space="preserve"> row</w:t>
      </w:r>
      <w:r w:rsidR="0070338F" w:rsidRPr="00375A40">
        <w:t xml:space="preserve"> &amp;</w:t>
      </w:r>
      <w:r w:rsidRPr="00375A40">
        <w:t>3</w:t>
      </w:r>
      <w:r w:rsidRPr="00375A40">
        <w:rPr>
          <w:vertAlign w:val="superscript"/>
        </w:rPr>
        <w:t>rd</w:t>
      </w:r>
      <w:r w:rsidRPr="00375A40">
        <w:t xml:space="preserve"> row</w:t>
      </w:r>
      <w:r w:rsidR="0070338F" w:rsidRPr="00375A40">
        <w:t xml:space="preserve">&amp; </w:t>
      </w:r>
      <w:r w:rsidRPr="00375A40">
        <w:t>4</w:t>
      </w:r>
      <w:r w:rsidRPr="00375A40">
        <w:rPr>
          <w:vertAlign w:val="superscript"/>
        </w:rPr>
        <w:t>th</w:t>
      </w:r>
      <w:r w:rsidRPr="00375A40">
        <w:t xml:space="preserve"> row</w:t>
      </w:r>
      <w:r w:rsidR="0070338F" w:rsidRPr="00375A40">
        <w:t>: all dialogues</w:t>
      </w:r>
    </w:p>
    <w:p w:rsidR="008A0E44" w:rsidRPr="00375A40" w:rsidRDefault="008A0E44" w:rsidP="008A0E44"/>
    <w:p w:rsidR="007B1C04" w:rsidRPr="00375A40" w:rsidRDefault="007B1C04" w:rsidP="00EE05A0"/>
    <w:p w:rsidR="007B1C04" w:rsidRPr="00375A40" w:rsidRDefault="007B1C04" w:rsidP="00EE05A0"/>
    <w:p w:rsidR="007B1C04" w:rsidRPr="00375A40" w:rsidRDefault="007B1C04" w:rsidP="00EE05A0">
      <w:pPr>
        <w:sectPr w:rsidR="007B1C04" w:rsidRPr="00375A40" w:rsidSect="009176D0">
          <w:type w:val="oddPage"/>
          <w:pgSz w:w="11906" w:h="16838"/>
          <w:pgMar w:top="1440" w:right="991" w:bottom="1440" w:left="1440" w:header="708" w:footer="708" w:gutter="0"/>
          <w:cols w:space="708"/>
          <w:docGrid w:linePitch="360"/>
        </w:sectPr>
      </w:pPr>
    </w:p>
    <w:p w:rsidR="007B1C04" w:rsidRPr="00375A40" w:rsidRDefault="007B1C04" w:rsidP="00EE05A0"/>
    <w:p w:rsidR="00575669" w:rsidRPr="00375A40" w:rsidRDefault="0095631F" w:rsidP="00575669">
      <w:pPr>
        <w:pStyle w:val="Heading1"/>
        <w:rPr>
          <w:b/>
          <w:u w:val="single"/>
        </w:rPr>
      </w:pPr>
      <w:r w:rsidRPr="00375A40">
        <w:t>Part 3)</w:t>
      </w:r>
      <w:r w:rsidR="00575669" w:rsidRPr="00375A40">
        <w:t xml:space="preserve"> </w:t>
      </w:r>
      <w:r w:rsidR="00A7054F" w:rsidRPr="00375A40">
        <w:t xml:space="preserve">Debating </w:t>
      </w:r>
      <w:r w:rsidR="00A7054F" w:rsidRPr="00375A40">
        <w:rPr>
          <w:b/>
          <w:u w:val="single"/>
        </w:rPr>
        <w:t>the merits</w:t>
      </w:r>
      <w:r w:rsidR="00B50F4E" w:rsidRPr="00375A40">
        <w:rPr>
          <w:rFonts w:hint="eastAsia"/>
          <w:b/>
          <w:u w:val="single"/>
        </w:rPr>
        <w:t>优点</w:t>
      </w:r>
      <w:r w:rsidR="009345D0" w:rsidRPr="00375A40">
        <w:rPr>
          <w:rFonts w:hint="eastAsia"/>
          <w:b/>
          <w:u w:val="single"/>
        </w:rPr>
        <w:t>好</w:t>
      </w:r>
      <w:r w:rsidR="009345D0" w:rsidRPr="00375A40">
        <w:rPr>
          <w:b/>
          <w:u w:val="single"/>
        </w:rPr>
        <w:t>处</w:t>
      </w:r>
      <w:r w:rsidR="00B50F4E" w:rsidRPr="00375A40">
        <w:rPr>
          <w:b/>
          <w:u w:val="single"/>
        </w:rPr>
        <w:t xml:space="preserve">; </w:t>
      </w:r>
      <w:r w:rsidR="00B50F4E" w:rsidRPr="00375A40">
        <w:rPr>
          <w:rFonts w:hint="eastAsia"/>
          <w:b/>
          <w:u w:val="single"/>
        </w:rPr>
        <w:t>价</w:t>
      </w:r>
      <w:r w:rsidR="00B50F4E" w:rsidRPr="00375A40">
        <w:rPr>
          <w:b/>
          <w:u w:val="single"/>
        </w:rPr>
        <w:t>值</w:t>
      </w:r>
      <w:r w:rsidR="00B50F4E" w:rsidRPr="00375A40">
        <w:rPr>
          <w:rFonts w:hint="eastAsia"/>
          <w:b/>
          <w:u w:val="single"/>
        </w:rPr>
        <w:t xml:space="preserve">  </w:t>
      </w:r>
      <w:r w:rsidR="00A7054F" w:rsidRPr="00375A40">
        <w:rPr>
          <w:b/>
          <w:u w:val="single"/>
        </w:rPr>
        <w:t xml:space="preserve"> of further education</w:t>
      </w:r>
    </w:p>
    <w:p w:rsidR="00270D39" w:rsidRPr="00375A40" w:rsidRDefault="00A15473" w:rsidP="00A15473">
      <w:pPr>
        <w:pStyle w:val="Heading2"/>
      </w:pPr>
      <w:r w:rsidRPr="00375A40">
        <w:t xml:space="preserve">lexical resources </w:t>
      </w:r>
    </w:p>
    <w:p w:rsidR="006F6316" w:rsidRPr="00375A40" w:rsidRDefault="006F6316" w:rsidP="009E504B">
      <w:pPr>
        <w:pStyle w:val="ListParagraph"/>
        <w:numPr>
          <w:ilvl w:val="0"/>
          <w:numId w:val="1"/>
        </w:numPr>
      </w:pPr>
      <w:r w:rsidRPr="00375A40">
        <w:rPr>
          <w:b/>
          <w:highlight w:val="yellow"/>
          <w:u w:val="single"/>
        </w:rPr>
        <w:t>Discourse marker</w:t>
      </w:r>
      <w:r w:rsidRPr="00375A40">
        <w:rPr>
          <w:highlight w:val="yellow"/>
          <w:u w:val="single"/>
        </w:rPr>
        <w:t>:</w:t>
      </w:r>
      <w:r w:rsidRPr="00375A40">
        <w:t xml:space="preserve"> In linguistics, a discourse marker is a word or phrase that is relatively syntax-independent and </w:t>
      </w:r>
      <w:r w:rsidRPr="00375A40">
        <w:rPr>
          <w:b/>
          <w:u w:val="single"/>
        </w:rPr>
        <w:t>does NOT change the meaning of the sentence, and has a somewhat/to some degree empty meaning</w:t>
      </w:r>
      <w:r w:rsidRPr="00375A40">
        <w:t>. Examples of discourse markers include the particles "oh", "well", "now", "then", "you know", and "I mean", and the connectives "so", "because", "and", "but", and "or".</w:t>
      </w:r>
    </w:p>
    <w:p w:rsidR="00623AC3" w:rsidRPr="00375A40" w:rsidRDefault="00623AC3" w:rsidP="00623AC3">
      <w:pPr>
        <w:pStyle w:val="ListParagraph"/>
        <w:numPr>
          <w:ilvl w:val="0"/>
          <w:numId w:val="1"/>
        </w:numPr>
      </w:pPr>
      <w:r w:rsidRPr="00375A40">
        <w:t xml:space="preserve">heartfelt /ˈhɑːtˌfɛlt/   Heartfelt is used to describe a deep or sincere feeling or wish. </w:t>
      </w:r>
      <w:r w:rsidRPr="00375A40">
        <w:rPr>
          <w:rFonts w:hint="eastAsia"/>
        </w:rPr>
        <w:t>衷心</w:t>
      </w:r>
      <w:r w:rsidRPr="00375A40">
        <w:t>的</w:t>
      </w:r>
      <w:r w:rsidRPr="00375A40">
        <w:rPr>
          <w:rFonts w:hint="eastAsia"/>
        </w:rPr>
        <w:t xml:space="preserve"> </w:t>
      </w:r>
      <w:r w:rsidRPr="00375A40">
        <w:rPr>
          <w:rFonts w:hint="eastAsia"/>
          <w:b/>
          <w:highlight w:val="yellow"/>
          <w:u w:val="single"/>
        </w:rPr>
        <w:t>[ heartfelt gratitude 衷心的感谢； 衷心的慰</w:t>
      </w:r>
      <w:r w:rsidRPr="00375A40">
        <w:rPr>
          <w:b/>
          <w:highlight w:val="yellow"/>
          <w:u w:val="single"/>
        </w:rPr>
        <w:t>问</w:t>
      </w:r>
      <w:r w:rsidRPr="00375A40">
        <w:rPr>
          <w:rFonts w:hint="eastAsia"/>
          <w:b/>
          <w:highlight w:val="yellow"/>
          <w:u w:val="single"/>
        </w:rPr>
        <w:t xml:space="preserve"> heartfelt sympathy ]</w:t>
      </w:r>
      <w:r w:rsidRPr="00375A40">
        <w:rPr>
          <w:rFonts w:hint="eastAsia"/>
          <w:b/>
          <w:u w:val="single"/>
        </w:rPr>
        <w:t xml:space="preserve"> </w:t>
      </w:r>
      <w:r w:rsidRPr="00375A40">
        <w:rPr>
          <w:b/>
          <w:u w:val="single"/>
        </w:rPr>
        <w:t xml:space="preserve"> </w:t>
      </w:r>
      <w:r w:rsidRPr="00375A40">
        <w:t xml:space="preserve"> e.g. </w:t>
      </w:r>
      <w:r w:rsidRPr="00375A40">
        <w:rPr>
          <w:sz w:val="20"/>
          <w:szCs w:val="20"/>
        </w:rPr>
        <w:t xml:space="preserve">Here I'd like to extend my most </w:t>
      </w:r>
      <w:r w:rsidRPr="00375A40">
        <w:rPr>
          <w:b/>
          <w:sz w:val="20"/>
          <w:szCs w:val="20"/>
          <w:u w:val="single"/>
        </w:rPr>
        <w:t>heartfelt gratitude</w:t>
      </w:r>
      <w:r w:rsidRPr="00375A40">
        <w:rPr>
          <w:sz w:val="20"/>
          <w:szCs w:val="20"/>
        </w:rPr>
        <w:t xml:space="preserve"> to you all for whatever help you offered]  </w:t>
      </w:r>
      <w:r w:rsidRPr="00375A40">
        <w:t xml:space="preserve">e.g. My </w:t>
      </w:r>
      <w:r w:rsidRPr="00375A40">
        <w:rPr>
          <w:b/>
          <w:u w:val="single"/>
        </w:rPr>
        <w:t>heartfelt sympathy</w:t>
      </w:r>
      <w:r w:rsidRPr="00375A40">
        <w:t xml:space="preserve"> goes out to all the relatives.</w:t>
      </w:r>
      <w:r w:rsidRPr="00375A40">
        <w:rPr>
          <w:rFonts w:hint="eastAsia"/>
        </w:rPr>
        <w:t xml:space="preserve"> 表示衷心的慰</w:t>
      </w:r>
      <w:r w:rsidRPr="00375A40">
        <w:t>问</w:t>
      </w:r>
    </w:p>
    <w:p w:rsidR="00A7054F" w:rsidRPr="00375A40" w:rsidRDefault="00A7054F" w:rsidP="009E504B">
      <w:pPr>
        <w:pStyle w:val="ListParagraph"/>
        <w:numPr>
          <w:ilvl w:val="0"/>
          <w:numId w:val="1"/>
        </w:numPr>
      </w:pPr>
      <w:r w:rsidRPr="00375A40">
        <w:t>merit /ˈmɛrɪt/  </w:t>
      </w:r>
    </w:p>
    <w:p w:rsidR="00A7054F" w:rsidRPr="00375A40" w:rsidRDefault="00A7054F" w:rsidP="009345D0">
      <w:pPr>
        <w:ind w:left="709"/>
      </w:pPr>
      <w:r w:rsidRPr="00375A40">
        <w:t xml:space="preserve">1.If something has merit, it has good or </w:t>
      </w:r>
      <w:r w:rsidRPr="00375A40">
        <w:rPr>
          <w:b/>
          <w:u w:val="single"/>
        </w:rPr>
        <w:t>worthwhile</w:t>
      </w:r>
      <w:r w:rsidRPr="00375A40">
        <w:t xml:space="preserve"> qualities. </w:t>
      </w:r>
      <w:r w:rsidRPr="00375A40">
        <w:rPr>
          <w:rFonts w:hint="eastAsia"/>
        </w:rPr>
        <w:t>优点</w:t>
      </w:r>
      <w:r w:rsidRPr="00375A40">
        <w:t xml:space="preserve">; </w:t>
      </w:r>
      <w:r w:rsidRPr="00375A40">
        <w:rPr>
          <w:rFonts w:hint="eastAsia"/>
        </w:rPr>
        <w:t>价</w:t>
      </w:r>
      <w:r w:rsidRPr="00375A40">
        <w:t>值</w:t>
      </w:r>
      <w:r w:rsidR="003B5C1B" w:rsidRPr="00375A40">
        <w:rPr>
          <w:rFonts w:hint="eastAsia"/>
        </w:rPr>
        <w:t xml:space="preserve">  e.g. </w:t>
      </w:r>
    </w:p>
    <w:p w:rsidR="00A7054F" w:rsidRPr="00375A40" w:rsidRDefault="00A7054F" w:rsidP="009345D0">
      <w:pPr>
        <w:ind w:left="709"/>
      </w:pPr>
      <w:r w:rsidRPr="00375A40">
        <w:t>The argument seemed to have considerable merit.</w:t>
      </w:r>
      <w:r w:rsidR="00B50F4E" w:rsidRPr="00375A40">
        <w:t xml:space="preserve"> </w:t>
      </w:r>
      <w:r w:rsidRPr="00375A40">
        <w:rPr>
          <w:rFonts w:hint="eastAsia"/>
        </w:rPr>
        <w:t>这个论点似乎有相当大的价值</w:t>
      </w:r>
      <w:r w:rsidRPr="00375A40">
        <w:t>。</w:t>
      </w:r>
      <w:r w:rsidR="00B50F4E" w:rsidRPr="00375A40">
        <w:rPr>
          <w:rFonts w:hint="eastAsia"/>
        </w:rPr>
        <w:t xml:space="preserve"> Let</w:t>
      </w:r>
      <w:r w:rsidR="00B50F4E" w:rsidRPr="00375A40">
        <w:t xml:space="preserve">’s </w:t>
      </w:r>
      <w:r w:rsidR="00B50F4E" w:rsidRPr="00375A40">
        <w:rPr>
          <w:u w:val="single"/>
        </w:rPr>
        <w:t xml:space="preserve">debate the </w:t>
      </w:r>
      <w:r w:rsidR="00B50F4E" w:rsidRPr="00375A40">
        <w:rPr>
          <w:b/>
          <w:u w:val="single"/>
        </w:rPr>
        <w:t>merits</w:t>
      </w:r>
      <w:r w:rsidR="00B50F4E" w:rsidRPr="00375A40">
        <w:rPr>
          <w:u w:val="single"/>
        </w:rPr>
        <w:t xml:space="preserve"> of studying MBA</w:t>
      </w:r>
      <w:r w:rsidR="00B50F4E" w:rsidRPr="00375A40">
        <w:t>, do you think is it worth of it?</w:t>
      </w:r>
    </w:p>
    <w:p w:rsidR="00A7054F" w:rsidRPr="00375A40" w:rsidRDefault="00A7054F" w:rsidP="009345D0">
      <w:pPr>
        <w:ind w:left="709"/>
      </w:pPr>
      <w:r w:rsidRPr="00375A40">
        <w:t>2.</w:t>
      </w:r>
      <w:r w:rsidRPr="00375A40">
        <w:rPr>
          <w:b/>
          <w:highlight w:val="yellow"/>
          <w:u w:val="single"/>
        </w:rPr>
        <w:t>The merits of something</w:t>
      </w:r>
      <w:r w:rsidRPr="00375A40">
        <w:rPr>
          <w:b/>
          <w:highlight w:val="yellow"/>
        </w:rPr>
        <w:t xml:space="preserve"> are its advantages or other good points. </w:t>
      </w:r>
      <w:r w:rsidR="00634D09" w:rsidRPr="00375A40">
        <w:rPr>
          <w:b/>
          <w:highlight w:val="yellow"/>
        </w:rPr>
        <w:t>XXX</w:t>
      </w:r>
      <w:r w:rsidR="00634D09" w:rsidRPr="00375A40">
        <w:rPr>
          <w:rFonts w:hint="eastAsia"/>
          <w:b/>
          <w:highlight w:val="yellow"/>
        </w:rPr>
        <w:t>（学习，深造）的</w:t>
      </w:r>
      <w:r w:rsidRPr="00375A40">
        <w:rPr>
          <w:rFonts w:hint="eastAsia"/>
          <w:b/>
          <w:highlight w:val="yellow"/>
        </w:rPr>
        <w:t>好</w:t>
      </w:r>
      <w:r w:rsidRPr="00375A40">
        <w:rPr>
          <w:b/>
          <w:highlight w:val="yellow"/>
        </w:rPr>
        <w:t>处</w:t>
      </w:r>
      <w:r w:rsidR="00F03370" w:rsidRPr="00375A40">
        <w:rPr>
          <w:rFonts w:hint="eastAsia"/>
          <w:b/>
          <w:highlight w:val="yellow"/>
        </w:rPr>
        <w:t xml:space="preserve"> </w:t>
      </w:r>
      <w:r w:rsidR="00F03370" w:rsidRPr="00375A40">
        <w:rPr>
          <w:rFonts w:hint="eastAsia"/>
          <w:b/>
          <w:highlight w:val="yellow"/>
          <w:u w:val="single"/>
        </w:rPr>
        <w:t>[ the merits of further education; the merits of overseas studies ]</w:t>
      </w:r>
      <w:r w:rsidR="00F03370" w:rsidRPr="00375A40">
        <w:rPr>
          <w:rFonts w:hint="eastAsia"/>
        </w:rPr>
        <w:t xml:space="preserve"> </w:t>
      </w:r>
      <w:r w:rsidR="00B50F4E" w:rsidRPr="00375A40">
        <w:rPr>
          <w:rFonts w:hint="eastAsia"/>
        </w:rPr>
        <w:t xml:space="preserve"> e.g.</w:t>
      </w:r>
      <w:r w:rsidR="00B50F4E" w:rsidRPr="00375A40">
        <w:t xml:space="preserve"> </w:t>
      </w:r>
      <w:r w:rsidRPr="00375A40">
        <w:t>They have been p</w:t>
      </w:r>
      <w:r w:rsidR="00B50F4E" w:rsidRPr="00375A40">
        <w:t xml:space="preserve">ersuaded of </w:t>
      </w:r>
      <w:r w:rsidR="00B50F4E" w:rsidRPr="00375A40">
        <w:rPr>
          <w:b/>
          <w:highlight w:val="yellow"/>
          <w:u w:val="single"/>
        </w:rPr>
        <w:t>the merits of peace</w:t>
      </w:r>
      <w:r w:rsidR="0011648A" w:rsidRPr="00375A40">
        <w:t xml:space="preserve"> </w:t>
      </w:r>
      <w:r w:rsidRPr="00375A40">
        <w:rPr>
          <w:rFonts w:hint="eastAsia"/>
        </w:rPr>
        <w:t>认识到了</w:t>
      </w:r>
      <w:r w:rsidRPr="00375A40">
        <w:rPr>
          <w:rFonts w:hint="eastAsia"/>
          <w:b/>
          <w:highlight w:val="yellow"/>
          <w:u w:val="single"/>
        </w:rPr>
        <w:t>和平的好处</w:t>
      </w:r>
      <w:r w:rsidRPr="00375A40">
        <w:t>。</w:t>
      </w:r>
    </w:p>
    <w:p w:rsidR="00A7054F" w:rsidRPr="00375A40" w:rsidRDefault="00A7054F" w:rsidP="00DA2451">
      <w:pPr>
        <w:ind w:left="709"/>
      </w:pPr>
      <w:r w:rsidRPr="00375A40">
        <w:rPr>
          <w:highlight w:val="yellow"/>
        </w:rPr>
        <w:t>3</w:t>
      </w:r>
      <w:r w:rsidR="003947FB" w:rsidRPr="00375A40">
        <w:rPr>
          <w:highlight w:val="yellow"/>
        </w:rPr>
        <w:t xml:space="preserve"> </w:t>
      </w:r>
      <w:r w:rsidRPr="00375A40">
        <w:rPr>
          <w:highlight w:val="yellow"/>
        </w:rPr>
        <w:t xml:space="preserve">.V-T If </w:t>
      </w:r>
      <w:r w:rsidR="003947FB" w:rsidRPr="00375A40">
        <w:rPr>
          <w:b/>
          <w:highlight w:val="yellow"/>
          <w:u w:val="single"/>
        </w:rPr>
        <w:t>sb. or sth</w:t>
      </w:r>
      <w:r w:rsidRPr="00375A40">
        <w:rPr>
          <w:b/>
          <w:highlight w:val="yellow"/>
          <w:u w:val="single"/>
        </w:rPr>
        <w:t xml:space="preserve"> merits a particular action or </w:t>
      </w:r>
      <w:r w:rsidR="00DA2451" w:rsidRPr="00375A40">
        <w:rPr>
          <w:b/>
          <w:highlight w:val="yellow"/>
          <w:u w:val="single"/>
        </w:rPr>
        <w:t>treatment, they deserve it. “merit sth = deserve sth”</w:t>
      </w:r>
      <w:r w:rsidRPr="00375A40">
        <w:rPr>
          <w:highlight w:val="yellow"/>
        </w:rPr>
        <w:t xml:space="preserve"> </w:t>
      </w:r>
      <w:r w:rsidRPr="00375A40">
        <w:rPr>
          <w:rFonts w:hint="eastAsia"/>
          <w:highlight w:val="yellow"/>
        </w:rPr>
        <w:t>应受</w:t>
      </w:r>
      <w:r w:rsidRPr="00375A40">
        <w:rPr>
          <w:highlight w:val="yellow"/>
        </w:rPr>
        <w:t>到</w:t>
      </w:r>
      <w:r w:rsidR="00DA2451" w:rsidRPr="00375A40">
        <w:rPr>
          <w:rFonts w:hint="eastAsia"/>
        </w:rPr>
        <w:t>,</w:t>
      </w:r>
      <w:r w:rsidR="00DA2451" w:rsidRPr="00375A40">
        <w:rPr>
          <w:rFonts w:hint="eastAsia"/>
          <w:highlight w:val="yellow"/>
        </w:rPr>
        <w:t>值得</w:t>
      </w:r>
      <w:r w:rsidR="00B50F4E" w:rsidRPr="00375A40">
        <w:t xml:space="preserve"> </w:t>
      </w:r>
      <w:r w:rsidR="00DA2451" w:rsidRPr="00375A40">
        <w:t xml:space="preserve"> e.g. </w:t>
      </w:r>
      <w:r w:rsidRPr="00375A40">
        <w:t xml:space="preserve">He said he had done nothing wrong to </w:t>
      </w:r>
      <w:r w:rsidRPr="00375A40">
        <w:rPr>
          <w:b/>
          <w:u w:val="single"/>
        </w:rPr>
        <w:t>merit</w:t>
      </w:r>
      <w:r w:rsidR="00DA2451" w:rsidRPr="00375A40">
        <w:rPr>
          <w:b/>
          <w:u w:val="single"/>
        </w:rPr>
        <w:t>/deserve</w:t>
      </w:r>
      <w:r w:rsidRPr="00375A40">
        <w:rPr>
          <w:b/>
          <w:u w:val="single"/>
        </w:rPr>
        <w:t xml:space="preserve"> a criminal investigation.</w:t>
      </w:r>
      <w:r w:rsidR="00DA2451" w:rsidRPr="00375A40">
        <w:t xml:space="preserve"> </w:t>
      </w:r>
      <w:r w:rsidRPr="00375A40">
        <w:rPr>
          <w:rFonts w:hint="eastAsia"/>
        </w:rPr>
        <w:t>不应该受到刑事调</w:t>
      </w:r>
      <w:r w:rsidRPr="00375A40">
        <w:t>查</w:t>
      </w:r>
      <w:r w:rsidR="00DA2451" w:rsidRPr="00375A40">
        <w:rPr>
          <w:rFonts w:hint="eastAsia"/>
        </w:rPr>
        <w:t xml:space="preserve"> </w:t>
      </w:r>
      <w:r w:rsidR="00DA2451" w:rsidRPr="00375A40">
        <w:t xml:space="preserve"> e.g. Vivian, our </w:t>
      </w:r>
      <w:r w:rsidR="00DA2451" w:rsidRPr="00375A40">
        <w:rPr>
          <w:b/>
        </w:rPr>
        <w:t>stellar</w:t>
      </w:r>
      <w:r w:rsidR="00DA2451" w:rsidRPr="00375A40">
        <w:rPr>
          <w:rFonts w:ascii="Tahoma" w:hAnsi="Tahoma" w:cs="Tahoma"/>
          <w:color w:val="434343"/>
          <w:sz w:val="18"/>
          <w:szCs w:val="18"/>
          <w:shd w:val="clear" w:color="auto" w:fill="F2F2F2"/>
        </w:rPr>
        <w:t>星的;一流</w:t>
      </w:r>
      <w:r w:rsidR="00DA2451" w:rsidRPr="00375A40">
        <w:rPr>
          <w:rFonts w:ascii="Microsoft YaHei UI" w:eastAsia="Microsoft YaHei UI" w:hAnsi="Microsoft YaHei UI" w:cs="Microsoft YaHei UI" w:hint="eastAsia"/>
          <w:color w:val="434343"/>
          <w:sz w:val="18"/>
          <w:szCs w:val="18"/>
          <w:shd w:val="clear" w:color="auto" w:fill="F2F2F2"/>
        </w:rPr>
        <w:t>的</w:t>
      </w:r>
      <w:r w:rsidR="00DA2451" w:rsidRPr="00375A40">
        <w:t xml:space="preserve"> IBM employee, </w:t>
      </w:r>
      <w:r w:rsidR="00DA2451" w:rsidRPr="00375A40">
        <w:rPr>
          <w:b/>
          <w:u w:val="single"/>
        </w:rPr>
        <w:t>merits/deserves</w:t>
      </w:r>
      <w:r w:rsidR="00DA2451" w:rsidRPr="00375A40">
        <w:t xml:space="preserve"> manager’s applause and the “ID start” awards.</w:t>
      </w:r>
    </w:p>
    <w:p w:rsidR="004F26A4" w:rsidRPr="00375A40" w:rsidRDefault="0011648A" w:rsidP="009E504B">
      <w:pPr>
        <w:pStyle w:val="ListParagraph"/>
        <w:numPr>
          <w:ilvl w:val="0"/>
          <w:numId w:val="1"/>
        </w:numPr>
      </w:pPr>
      <w:r w:rsidRPr="00375A40">
        <w:t>e</w:t>
      </w:r>
      <w:r w:rsidR="004F26A4" w:rsidRPr="00375A40">
        <w:t>co</w:t>
      </w:r>
      <w:r w:rsidR="004F26A4" w:rsidRPr="00375A40">
        <w:rPr>
          <w:u w:val="single"/>
        </w:rPr>
        <w:t>logical</w:t>
      </w:r>
      <w:r w:rsidR="004F26A4" w:rsidRPr="00375A40">
        <w:t xml:space="preserve"> ekə-,-</w:t>
      </w:r>
      <w:r w:rsidR="004F26A4" w:rsidRPr="00375A40">
        <w:rPr>
          <w:b/>
          <w:highlight w:val="yellow"/>
          <w:u w:val="single"/>
        </w:rPr>
        <w:t>'lɔdʒik</w:t>
      </w:r>
      <w:r w:rsidR="004F26A4" w:rsidRPr="00375A40">
        <w:t>]</w:t>
      </w:r>
    </w:p>
    <w:p w:rsidR="0011648A" w:rsidRPr="00375A40" w:rsidRDefault="00D11407" w:rsidP="000008AF">
      <w:pPr>
        <w:pStyle w:val="ListParagraph"/>
        <w:numPr>
          <w:ilvl w:val="0"/>
          <w:numId w:val="1"/>
        </w:numPr>
        <w:rPr>
          <w:b/>
        </w:rPr>
      </w:pPr>
      <w:r w:rsidRPr="00375A40">
        <w:rPr>
          <w:rFonts w:hint="eastAsia"/>
          <w:b/>
        </w:rPr>
        <w:t xml:space="preserve">emerging affluents </w:t>
      </w:r>
      <w:r w:rsidR="000008AF" w:rsidRPr="00375A40">
        <w:rPr>
          <w:rFonts w:hint="eastAsia"/>
          <w:b/>
        </w:rPr>
        <w:t>暴发户;  the so-called emerging affluents:</w:t>
      </w:r>
      <w:r w:rsidR="000008AF" w:rsidRPr="00375A40">
        <w:rPr>
          <w:b/>
        </w:rPr>
        <w:t xml:space="preserve"> </w:t>
      </w:r>
      <w:r w:rsidR="000008AF" w:rsidRPr="00375A40">
        <w:rPr>
          <w:rFonts w:hint="eastAsia"/>
          <w:b/>
        </w:rPr>
        <w:t>所谓的暴发户  V.S. a self-made millionaire ...一位白手起家的百万富翁; a self-made businessman ]</w:t>
      </w:r>
    </w:p>
    <w:p w:rsidR="0011648A" w:rsidRPr="00375A40" w:rsidRDefault="004A7C57" w:rsidP="009E504B">
      <w:pPr>
        <w:pStyle w:val="ListParagraph"/>
        <w:numPr>
          <w:ilvl w:val="0"/>
          <w:numId w:val="1"/>
        </w:numPr>
        <w:rPr>
          <w:b/>
        </w:rPr>
      </w:pPr>
      <w:r w:rsidRPr="00375A40">
        <w:rPr>
          <w:b/>
        </w:rPr>
        <w:t>If something is </w:t>
      </w:r>
      <w:r w:rsidRPr="00375A40">
        <w:rPr>
          <w:b/>
          <w:highlight w:val="yellow"/>
        </w:rPr>
        <w:t>worthwhile</w:t>
      </w:r>
      <w:r w:rsidRPr="00375A40">
        <w:t>, it is enjoyable or useful, and</w:t>
      </w:r>
      <w:r w:rsidR="00646EFB" w:rsidRPr="00375A40">
        <w:t xml:space="preserve"> </w:t>
      </w:r>
      <w:r w:rsidR="00646EFB" w:rsidRPr="00375A40">
        <w:rPr>
          <w:b/>
          <w:highlight w:val="yellow"/>
          <w:u w:val="single"/>
        </w:rPr>
        <w:t>it’s</w:t>
      </w:r>
      <w:r w:rsidRPr="00375A40">
        <w:rPr>
          <w:b/>
          <w:highlight w:val="yellow"/>
          <w:u w:val="single"/>
        </w:rPr>
        <w:t xml:space="preserve"> worth</w:t>
      </w:r>
      <w:r w:rsidR="00522607" w:rsidRPr="00375A40">
        <w:rPr>
          <w:b/>
          <w:highlight w:val="yellow"/>
          <w:u w:val="single"/>
        </w:rPr>
        <w:t xml:space="preserve"> your</w:t>
      </w:r>
      <w:r w:rsidRPr="00375A40">
        <w:rPr>
          <w:b/>
          <w:highlight w:val="yellow"/>
          <w:u w:val="single"/>
        </w:rPr>
        <w:t xml:space="preserve"> time, money, or effort that is spent on it.</w:t>
      </w:r>
      <w:r w:rsidRPr="00375A40">
        <w:t xml:space="preserve"> 值得</w:t>
      </w:r>
      <w:r w:rsidR="00F74E1E" w:rsidRPr="00375A40">
        <w:rPr>
          <w:rFonts w:hint="eastAsia"/>
        </w:rPr>
        <w:t>花时间和精力去做的</w:t>
      </w:r>
      <w:r w:rsidRPr="00375A40">
        <w:rPr>
          <w:rFonts w:hint="eastAsia"/>
        </w:rPr>
        <w:t>的</w:t>
      </w:r>
    </w:p>
    <w:p w:rsidR="009563AA" w:rsidRPr="00375A40" w:rsidRDefault="009563AA" w:rsidP="00B65DD4">
      <w:pPr>
        <w:pStyle w:val="ListParagraph"/>
        <w:numPr>
          <w:ilvl w:val="0"/>
          <w:numId w:val="1"/>
        </w:numPr>
        <w:rPr>
          <w:b/>
        </w:rPr>
      </w:pPr>
      <w:r w:rsidRPr="00375A40">
        <w:rPr>
          <w:b/>
          <w:highlight w:val="yellow"/>
        </w:rPr>
        <w:t>Phonology: /fəˈnɒlədʒɪ/</w:t>
      </w:r>
      <w:r w:rsidRPr="00375A40">
        <w:t xml:space="preserve">  In linguistics, phonology is the study of speech sounds in a particular language. </w:t>
      </w:r>
      <w:r w:rsidRPr="00375A40">
        <w:rPr>
          <w:rFonts w:hint="eastAsia"/>
        </w:rPr>
        <w:t>音韵学</w:t>
      </w:r>
    </w:p>
    <w:p w:rsidR="00F74E1E" w:rsidRPr="00375A40" w:rsidRDefault="00F74E1E" w:rsidP="009E504B">
      <w:pPr>
        <w:pStyle w:val="ListParagraph"/>
        <w:numPr>
          <w:ilvl w:val="0"/>
          <w:numId w:val="1"/>
        </w:numPr>
      </w:pPr>
      <w:r w:rsidRPr="00375A40">
        <w:rPr>
          <w:b/>
          <w:highlight w:val="yellow"/>
        </w:rPr>
        <w:t>contention /kənˈtɛnʃən/</w:t>
      </w:r>
      <w:r w:rsidRPr="00375A40">
        <w:rPr>
          <w:b/>
        </w:rPr>
        <w:t>  </w:t>
      </w:r>
      <w:r w:rsidRPr="00375A40">
        <w:rPr>
          <w:b/>
        </w:rPr>
        <w:br/>
      </w:r>
      <w:r w:rsidRPr="00375A40">
        <w:t>1.N- Someone's </w:t>
      </w:r>
      <w:r w:rsidRPr="00375A40">
        <w:rPr>
          <w:b/>
        </w:rPr>
        <w:t>contention</w:t>
      </w:r>
      <w:r w:rsidRPr="00375A40">
        <w:t> is the idea or opinion that they are expressing in an argument or discussion. (辩论或讨论中表达的) 观点</w:t>
      </w:r>
      <w:r w:rsidRPr="00375A40">
        <w:rPr>
          <w:rFonts w:hint="eastAsia"/>
        </w:rPr>
        <w:t xml:space="preserve"> </w:t>
      </w:r>
      <w:r w:rsidRPr="00375A40">
        <w:rPr>
          <w:rFonts w:hint="eastAsia"/>
          <w:b/>
          <w:highlight w:val="yellow"/>
          <w:u w:val="single"/>
        </w:rPr>
        <w:t xml:space="preserve">[ </w:t>
      </w:r>
      <w:r w:rsidR="005244D1" w:rsidRPr="00375A40">
        <w:rPr>
          <w:b/>
          <w:highlight w:val="yellow"/>
          <w:u w:val="single"/>
        </w:rPr>
        <w:t>我的观点是I</w:t>
      </w:r>
      <w:r w:rsidRPr="00375A40">
        <w:rPr>
          <w:rFonts w:hint="eastAsia"/>
          <w:b/>
          <w:highlight w:val="yellow"/>
          <w:u w:val="single"/>
        </w:rPr>
        <w:t>t</w:t>
      </w:r>
      <w:r w:rsidRPr="00375A40">
        <w:rPr>
          <w:b/>
          <w:highlight w:val="yellow"/>
          <w:u w:val="single"/>
        </w:rPr>
        <w:t>’s my contention that xxxx ] e.g. It is my contention that</w:t>
      </w:r>
      <w:r w:rsidRPr="00375A40">
        <w:rPr>
          <w:rFonts w:ascii="SimSun" w:eastAsia="SimSun" w:hAnsi="SimSun" w:cs="SimSun"/>
          <w:b/>
          <w:highlight w:val="yellow"/>
          <w:u w:val="single"/>
        </w:rPr>
        <w:t xml:space="preserve"> </w:t>
      </w:r>
      <w:r w:rsidRPr="00375A40">
        <w:t xml:space="preserve">death and murder always lurk as potentials in violent relationships.  </w:t>
      </w:r>
      <w:r w:rsidRPr="00375A40">
        <w:rPr>
          <w:rFonts w:hint="eastAsia"/>
        </w:rPr>
        <w:t>我的观点是，在暴力关系中总是潜伏着死亡和谋杀的可能。</w:t>
      </w:r>
    </w:p>
    <w:p w:rsidR="00F74E1E" w:rsidRPr="00375A40" w:rsidRDefault="00F74E1E" w:rsidP="00F74E1E">
      <w:pPr>
        <w:pStyle w:val="ListParagraph"/>
      </w:pPr>
      <w:r w:rsidRPr="00375A40">
        <w:t xml:space="preserve">2.N- If something is </w:t>
      </w:r>
      <w:r w:rsidR="005244D1" w:rsidRPr="00375A40">
        <w:rPr>
          <w:b/>
          <w:highlight w:val="yellow"/>
          <w:u w:val="single"/>
        </w:rPr>
        <w:t xml:space="preserve">a cause of </w:t>
      </w:r>
      <w:r w:rsidRPr="00375A40">
        <w:rPr>
          <w:b/>
          <w:highlight w:val="yellow"/>
          <w:u w:val="single"/>
        </w:rPr>
        <w:t>contention</w:t>
      </w:r>
      <w:r w:rsidRPr="00375A40">
        <w:t xml:space="preserve">, it is a cause of disagreement or argument. </w:t>
      </w:r>
      <w:r w:rsidR="005244D1" w:rsidRPr="00375A40">
        <w:rPr>
          <w:rFonts w:ascii="SimSun" w:eastAsia="SimSun" w:hAnsi="SimSun" w:cs="SimSun" w:hint="eastAsia"/>
          <w:b/>
          <w:highlight w:val="yellow"/>
          <w:u w:val="single"/>
        </w:rPr>
        <w:t>争论缘由</w:t>
      </w:r>
      <w:r w:rsidRPr="00375A40">
        <w:rPr>
          <w:rFonts w:hint="eastAsia"/>
        </w:rPr>
        <w:t xml:space="preserve"> e.g. </w:t>
      </w:r>
      <w:r w:rsidRPr="00375A40">
        <w:t xml:space="preserve"> His case has become </w:t>
      </w:r>
      <w:r w:rsidRPr="00375A40">
        <w:rPr>
          <w:b/>
          <w:highlight w:val="yellow"/>
          <w:u w:val="single"/>
        </w:rPr>
        <w:t xml:space="preserve">a </w:t>
      </w:r>
      <w:r w:rsidR="005244D1" w:rsidRPr="00375A40">
        <w:rPr>
          <w:b/>
          <w:highlight w:val="yellow"/>
          <w:u w:val="single"/>
        </w:rPr>
        <w:t xml:space="preserve">cause </w:t>
      </w:r>
      <w:r w:rsidRPr="00375A40">
        <w:rPr>
          <w:b/>
          <w:highlight w:val="yellow"/>
          <w:u w:val="single"/>
        </w:rPr>
        <w:t>of contention</w:t>
      </w:r>
      <w:r w:rsidRPr="00375A40">
        <w:t xml:space="preserve"> between civil liberties activists and the government.  </w:t>
      </w:r>
      <w:r w:rsidRPr="00375A40">
        <w:rPr>
          <w:rFonts w:hint="eastAsia"/>
        </w:rPr>
        <w:t>他的案子已变成了公民自由活动家们和政府之间的</w:t>
      </w:r>
      <w:r w:rsidRPr="00375A40">
        <w:rPr>
          <w:rFonts w:ascii="SimSun" w:eastAsia="SimSun" w:hAnsi="SimSun" w:cs="SimSun" w:hint="eastAsia"/>
          <w:b/>
          <w:highlight w:val="yellow"/>
          <w:u w:val="single"/>
        </w:rPr>
        <w:t>争论缘由</w:t>
      </w:r>
      <w:r w:rsidRPr="00375A40">
        <w:rPr>
          <w:rFonts w:hint="eastAsia"/>
        </w:rPr>
        <w:t>。</w:t>
      </w:r>
    </w:p>
    <w:p w:rsidR="00F7619B" w:rsidRPr="00375A40" w:rsidRDefault="00F7619B" w:rsidP="00F7619B">
      <w:pPr>
        <w:pStyle w:val="ListParagraph"/>
        <w:numPr>
          <w:ilvl w:val="0"/>
          <w:numId w:val="1"/>
        </w:numPr>
      </w:pPr>
      <w:r w:rsidRPr="00375A40">
        <w:rPr>
          <w:rFonts w:ascii="SimSun" w:eastAsia="SimSun" w:hAnsi="SimSun" w:cs="SimSun" w:hint="eastAsia"/>
          <w:b/>
          <w:bCs/>
          <w:iCs/>
          <w:highlight w:val="yellow"/>
          <w:u w:val="single"/>
        </w:rPr>
        <w:t>我还是认为</w:t>
      </w:r>
      <w:r w:rsidRPr="00375A40">
        <w:rPr>
          <w:rFonts w:ascii="SimSun" w:eastAsia="SimSun" w:hAnsi="SimSun" w:cs="SimSun" w:hint="eastAsia"/>
          <w:b/>
          <w:bCs/>
          <w:iCs/>
          <w:u w:val="single"/>
        </w:rPr>
        <w:t>xxx</w:t>
      </w:r>
      <w:r w:rsidRPr="00375A40">
        <w:rPr>
          <w:rFonts w:ascii="SimSun" w:eastAsia="SimSun" w:hAnsi="SimSun" w:cs="SimSun"/>
          <w:b/>
          <w:bCs/>
          <w:iCs/>
          <w:u w:val="single"/>
        </w:rPr>
        <w:t>;</w:t>
      </w:r>
      <w:r w:rsidRPr="00375A40">
        <w:rPr>
          <w:rFonts w:ascii="SimSun" w:eastAsia="SimSun" w:hAnsi="SimSun" w:cs="SimSun" w:hint="eastAsia"/>
          <w:b/>
          <w:bCs/>
          <w:iCs/>
          <w:u w:val="single"/>
        </w:rPr>
        <w:t xml:space="preserve">我还是保留我的观点； </w:t>
      </w:r>
      <w:r w:rsidRPr="00375A40">
        <w:rPr>
          <w:rFonts w:ascii="SimSun" w:eastAsia="SimSun" w:hAnsi="SimSun" w:cs="SimSun"/>
          <w:b/>
          <w:bCs/>
          <w:iCs/>
          <w:u w:val="single"/>
        </w:rPr>
        <w:t xml:space="preserve"> </w:t>
      </w:r>
      <w:r w:rsidRPr="00375A40">
        <w:rPr>
          <w:b/>
          <w:bCs/>
          <w:iCs/>
          <w:highlight w:val="yellow"/>
          <w:u w:val="single"/>
        </w:rPr>
        <w:t xml:space="preserve">I maintain </w:t>
      </w:r>
      <w:r w:rsidR="00D11407" w:rsidRPr="00375A40">
        <w:rPr>
          <w:b/>
          <w:bCs/>
          <w:iCs/>
          <w:highlight w:val="yellow"/>
          <w:u w:val="single"/>
        </w:rPr>
        <w:t xml:space="preserve">(my contention) </w:t>
      </w:r>
      <w:r w:rsidRPr="00375A40">
        <w:rPr>
          <w:b/>
          <w:bCs/>
          <w:iCs/>
          <w:highlight w:val="yellow"/>
          <w:u w:val="single"/>
        </w:rPr>
        <w:t>that</w:t>
      </w:r>
      <w:r w:rsidRPr="00375A40">
        <w:rPr>
          <w:bCs/>
          <w:iCs/>
        </w:rPr>
        <w:t xml:space="preserve"> there are much better ways to spend your money than on an MBA.</w:t>
      </w:r>
    </w:p>
    <w:p w:rsidR="00F7619B" w:rsidRPr="00375A40" w:rsidRDefault="0031323E" w:rsidP="00F7619B">
      <w:pPr>
        <w:pStyle w:val="ListParagraph"/>
        <w:numPr>
          <w:ilvl w:val="0"/>
          <w:numId w:val="1"/>
        </w:numPr>
      </w:pPr>
      <w:r w:rsidRPr="00375A40">
        <w:rPr>
          <w:rFonts w:ascii="SimSun" w:eastAsia="SimSun" w:hAnsi="SimSun" w:cs="SimSun" w:hint="eastAsia"/>
          <w:b/>
          <w:bCs/>
          <w:iCs/>
          <w:highlight w:val="yellow"/>
          <w:u w:val="single"/>
        </w:rPr>
        <w:t>不是说</w:t>
      </w:r>
      <w:r w:rsidRPr="00375A40">
        <w:rPr>
          <w:rFonts w:ascii="SimSun" w:eastAsia="SimSun" w:hAnsi="SimSun" w:cs="SimSun" w:hint="eastAsia"/>
          <w:b/>
          <w:bCs/>
          <w:iCs/>
          <w:u w:val="single"/>
        </w:rPr>
        <w:t xml:space="preserve">XXX: </w:t>
      </w:r>
      <w:r w:rsidRPr="00375A40">
        <w:rPr>
          <w:b/>
          <w:bCs/>
          <w:iCs/>
          <w:highlight w:val="yellow"/>
          <w:u w:val="single"/>
        </w:rPr>
        <w:t>Isn't it the case that</w:t>
      </w:r>
      <w:r w:rsidRPr="00375A40">
        <w:rPr>
          <w:bCs/>
          <w:iCs/>
        </w:rPr>
        <w:t xml:space="preserve"> having an MBA will likely get you a higher starting salary?</w:t>
      </w:r>
    </w:p>
    <w:p w:rsidR="00D11407" w:rsidRPr="00375A40" w:rsidRDefault="0031323E" w:rsidP="00F7619B">
      <w:pPr>
        <w:pStyle w:val="ListParagraph"/>
        <w:numPr>
          <w:ilvl w:val="0"/>
          <w:numId w:val="1"/>
        </w:numPr>
      </w:pPr>
      <w:r w:rsidRPr="00375A40">
        <w:rPr>
          <w:rFonts w:ascii="SimSun" w:eastAsia="SimSun" w:hAnsi="SimSun" w:cs="SimSun" w:hint="eastAsia"/>
          <w:b/>
          <w:bCs/>
          <w:iCs/>
          <w:highlight w:val="yellow"/>
          <w:u w:val="single"/>
        </w:rPr>
        <w:t>这就说到我的重点了</w:t>
      </w:r>
      <w:r w:rsidRPr="00375A40">
        <w:rPr>
          <w:rFonts w:ascii="SimSun" w:eastAsia="SimSun" w:hAnsi="SimSun" w:cs="SimSun" w:hint="eastAsia"/>
          <w:b/>
          <w:bCs/>
          <w:iCs/>
          <w:u w:val="single"/>
        </w:rPr>
        <w:t xml:space="preserve">: </w:t>
      </w:r>
      <w:r w:rsidRPr="00375A40">
        <w:rPr>
          <w:b/>
          <w:bCs/>
          <w:iCs/>
          <w:highlight w:val="yellow"/>
          <w:u w:val="single"/>
        </w:rPr>
        <w:t>This leads to my main point:</w:t>
      </w:r>
      <w:r w:rsidRPr="00375A40">
        <w:rPr>
          <w:bCs/>
          <w:iCs/>
        </w:rPr>
        <w:t xml:space="preserve"> MBAs are nothing but a big </w:t>
      </w:r>
    </w:p>
    <w:p w:rsidR="0031323E" w:rsidRPr="00375A40" w:rsidRDefault="00D11407" w:rsidP="00F7619B">
      <w:pPr>
        <w:pStyle w:val="ListParagraph"/>
        <w:numPr>
          <w:ilvl w:val="0"/>
          <w:numId w:val="1"/>
        </w:numPr>
        <w:rPr>
          <w:bCs/>
          <w:iCs/>
        </w:rPr>
      </w:pPr>
      <w:r w:rsidRPr="00375A40">
        <w:rPr>
          <w:rFonts w:ascii="SimSun" w:eastAsia="SimSun" w:hAnsi="SimSun" w:cs="SimSun" w:hint="eastAsia"/>
          <w:bCs/>
          <w:iCs/>
        </w:rPr>
        <w:t>诈骗</w:t>
      </w:r>
      <w:r w:rsidRPr="00375A40">
        <w:rPr>
          <w:rFonts w:hint="eastAsia"/>
          <w:bCs/>
          <w:iCs/>
        </w:rPr>
        <w:t xml:space="preserve">: </w:t>
      </w:r>
      <w:r w:rsidR="0031323E" w:rsidRPr="00375A40">
        <w:rPr>
          <w:bCs/>
          <w:iCs/>
        </w:rPr>
        <w:t>scam</w:t>
      </w:r>
      <w:r w:rsidRPr="00375A40">
        <w:rPr>
          <w:bCs/>
          <w:iCs/>
        </w:rPr>
        <w:t>/shenanigan/fraud</w:t>
      </w:r>
    </w:p>
    <w:p w:rsidR="00D11407" w:rsidRPr="00375A40" w:rsidRDefault="00D11407" w:rsidP="00D11407">
      <w:pPr>
        <w:pStyle w:val="ListParagraph"/>
        <w:rPr>
          <w:bCs/>
          <w:iCs/>
        </w:rPr>
      </w:pPr>
      <w:r w:rsidRPr="00375A40">
        <w:rPr>
          <w:bCs/>
          <w:iCs/>
        </w:rPr>
        <w:t>shenanigan [ʃi'næniɡən]</w:t>
      </w:r>
    </w:p>
    <w:p w:rsidR="00D11407" w:rsidRPr="00375A40" w:rsidRDefault="00D11407" w:rsidP="00D11407">
      <w:pPr>
        <w:pStyle w:val="ListParagraph"/>
        <w:numPr>
          <w:ilvl w:val="1"/>
          <w:numId w:val="1"/>
        </w:numPr>
        <w:rPr>
          <w:bCs/>
          <w:iCs/>
          <w:highlight w:val="yellow"/>
        </w:rPr>
      </w:pPr>
      <w:r w:rsidRPr="00375A40">
        <w:rPr>
          <w:rFonts w:ascii="SimSun" w:eastAsia="SimSun" w:hAnsi="SimSun" w:cs="SimSun" w:hint="eastAsia"/>
          <w:b/>
          <w:bCs/>
          <w:iCs/>
          <w:highlight w:val="yellow"/>
        </w:rPr>
        <w:lastRenderedPageBreak/>
        <w:t>恶作剧</w:t>
      </w:r>
      <w:r w:rsidRPr="00375A40">
        <w:rPr>
          <w:rFonts w:hint="eastAsia"/>
          <w:bCs/>
          <w:iCs/>
          <w:highlight w:val="yellow"/>
        </w:rPr>
        <w:t xml:space="preserve"> </w:t>
      </w:r>
      <w:r w:rsidRPr="00375A40">
        <w:rPr>
          <w:bCs/>
          <w:iCs/>
          <w:highlight w:val="yellow"/>
        </w:rPr>
        <w:t xml:space="preserve">reckless or malicious behavior that causes discomfort or annoyance in others, </w:t>
      </w:r>
      <w:r w:rsidRPr="00375A40">
        <w:rPr>
          <w:b/>
          <w:bCs/>
          <w:iCs/>
          <w:highlight w:val="yellow"/>
        </w:rPr>
        <w:t>shenanigan = prank</w:t>
      </w:r>
      <w:r w:rsidR="003035A0" w:rsidRPr="00375A40">
        <w:rPr>
          <w:b/>
          <w:bCs/>
          <w:iCs/>
          <w:highlight w:val="yellow"/>
        </w:rPr>
        <w:t xml:space="preserve"> call</w:t>
      </w:r>
      <w:r w:rsidRPr="00375A40">
        <w:rPr>
          <w:b/>
          <w:bCs/>
          <w:iCs/>
          <w:highlight w:val="yellow"/>
        </w:rPr>
        <w:t>, mischief, hoax</w:t>
      </w:r>
    </w:p>
    <w:p w:rsidR="00D11407" w:rsidRPr="00375A40" w:rsidRDefault="00D11407" w:rsidP="00D11407">
      <w:pPr>
        <w:pStyle w:val="ListParagraph"/>
        <w:numPr>
          <w:ilvl w:val="1"/>
          <w:numId w:val="1"/>
        </w:numPr>
        <w:rPr>
          <w:bCs/>
          <w:iCs/>
        </w:rPr>
      </w:pPr>
      <w:r w:rsidRPr="00375A40">
        <w:rPr>
          <w:rFonts w:ascii="SimSun" w:eastAsia="SimSun" w:hAnsi="SimSun" w:cs="SimSun" w:hint="eastAsia"/>
          <w:b/>
          <w:bCs/>
          <w:iCs/>
        </w:rPr>
        <w:t>诈骗</w:t>
      </w:r>
      <w:r w:rsidRPr="00375A40">
        <w:rPr>
          <w:bCs/>
          <w:iCs/>
        </w:rPr>
        <w:t xml:space="preserve"> the use of tricks to deceive someone (usually to extract money from them) </w:t>
      </w:r>
      <w:r w:rsidRPr="00375A40">
        <w:rPr>
          <w:b/>
          <w:bCs/>
          <w:iCs/>
          <w:u w:val="single"/>
        </w:rPr>
        <w:t xml:space="preserve">[ business scam; business fraud, business shenanigan </w:t>
      </w:r>
      <w:r w:rsidRPr="00375A40">
        <w:rPr>
          <w:rFonts w:ascii="SimSun" w:eastAsia="SimSun" w:hAnsi="SimSun" w:cs="SimSun" w:hint="eastAsia"/>
          <w:b/>
          <w:bCs/>
          <w:iCs/>
          <w:u w:val="single"/>
        </w:rPr>
        <w:t>商业诈骗</w:t>
      </w:r>
      <w:r w:rsidRPr="00375A40">
        <w:rPr>
          <w:rFonts w:hint="eastAsia"/>
          <w:b/>
          <w:bCs/>
          <w:iCs/>
          <w:u w:val="single"/>
        </w:rPr>
        <w:t xml:space="preserve">  ]</w:t>
      </w:r>
      <w:r w:rsidRPr="00375A40">
        <w:rPr>
          <w:rFonts w:hint="eastAsia"/>
          <w:bCs/>
          <w:iCs/>
        </w:rPr>
        <w:t xml:space="preserve">  e.g. </w:t>
      </w:r>
      <w:r w:rsidRPr="00375A40">
        <w:rPr>
          <w:bCs/>
          <w:iCs/>
        </w:rPr>
        <w:t>Another </w:t>
      </w:r>
      <w:r w:rsidRPr="00375A40">
        <w:rPr>
          <w:b/>
          <w:bCs/>
          <w:iCs/>
          <w:u w:val="single"/>
        </w:rPr>
        <w:t>business shenanigan</w:t>
      </w:r>
      <w:r w:rsidRPr="00375A40">
        <w:rPr>
          <w:bCs/>
          <w:iCs/>
        </w:rPr>
        <w:t xml:space="preserve"> was exposed in the newspaper today.   </w:t>
      </w:r>
      <w:r w:rsidR="001A3ED3" w:rsidRPr="00375A40">
        <w:rPr>
          <w:bCs/>
          <w:iCs/>
        </w:rPr>
        <w:br/>
      </w:r>
    </w:p>
    <w:p w:rsidR="001A3ED3" w:rsidRPr="00375A40" w:rsidRDefault="001A3ED3" w:rsidP="001A3ED3">
      <w:pPr>
        <w:pStyle w:val="ListParagraph"/>
        <w:numPr>
          <w:ilvl w:val="0"/>
          <w:numId w:val="1"/>
        </w:numPr>
        <w:rPr>
          <w:rFonts w:ascii="SimSun" w:eastAsia="SimSun" w:hAnsi="SimSun" w:cs="SimSun"/>
          <w:bCs/>
          <w:iCs/>
        </w:rPr>
      </w:pPr>
      <w:r w:rsidRPr="00375A40">
        <w:rPr>
          <w:rFonts w:ascii="SimSun" w:eastAsia="SimSun" w:hAnsi="SimSun" w:cs="SimSun"/>
          <w:b/>
          <w:bCs/>
          <w:iCs/>
          <w:highlight w:val="yellow"/>
          <w:u w:val="single"/>
        </w:rPr>
        <w:t>反过来看</w:t>
      </w:r>
      <w:r w:rsidRPr="00375A40">
        <w:rPr>
          <w:rFonts w:ascii="SimSun" w:eastAsia="SimSun" w:hAnsi="SimSun" w:cs="SimSun" w:hint="eastAsia"/>
          <w:b/>
          <w:bCs/>
          <w:iCs/>
          <w:highlight w:val="yellow"/>
          <w:u w:val="single"/>
        </w:rPr>
        <w:t>: The flip side of sth is that xxx</w:t>
      </w:r>
      <w:r w:rsidRPr="00375A40">
        <w:rPr>
          <w:rFonts w:ascii="SimSun" w:eastAsia="SimSun" w:hAnsi="SimSun" w:cs="SimSun"/>
          <w:bCs/>
          <w:iCs/>
        </w:rPr>
        <w:t xml:space="preserve"> e.g. </w:t>
      </w:r>
      <w:r w:rsidRPr="00375A40">
        <w:rPr>
          <w:rFonts w:ascii="SimSun" w:eastAsia="SimSun" w:hAnsi="SimSun" w:cs="SimSun"/>
          <w:b/>
          <w:bCs/>
          <w:iCs/>
          <w:u w:val="single"/>
        </w:rPr>
        <w:t xml:space="preserve">The flip side of </w:t>
      </w:r>
      <w:r w:rsidRPr="00375A40">
        <w:rPr>
          <w:rFonts w:ascii="SimSun" w:eastAsia="SimSun" w:hAnsi="SimSun" w:cs="SimSun"/>
          <w:bCs/>
          <w:iCs/>
        </w:rPr>
        <w:t>that argument is that it's not an expense, but an investment反过来看，这不是花费，而是投资</w:t>
      </w:r>
    </w:p>
    <w:p w:rsidR="00F614C0" w:rsidRPr="00375A40" w:rsidRDefault="00F614C0" w:rsidP="00F614C0">
      <w:pPr>
        <w:pStyle w:val="ListParagraph"/>
        <w:numPr>
          <w:ilvl w:val="0"/>
          <w:numId w:val="1"/>
        </w:numPr>
        <w:rPr>
          <w:rFonts w:ascii="SimSun" w:eastAsia="SimSun" w:hAnsi="SimSun" w:cs="SimSun"/>
          <w:b/>
          <w:bCs/>
          <w:iCs/>
          <w:highlight w:val="yellow"/>
          <w:u w:val="single"/>
        </w:rPr>
      </w:pPr>
      <w:r w:rsidRPr="00375A40">
        <w:rPr>
          <w:rFonts w:ascii="SimSun" w:eastAsia="SimSun" w:hAnsi="SimSun" w:cs="SimSun"/>
          <w:b/>
          <w:bCs/>
          <w:iCs/>
          <w:highlight w:val="yellow"/>
          <w:u w:val="single"/>
        </w:rPr>
        <w:t>Tantalize sb./</w:t>
      </w:r>
      <w:r w:rsidRPr="00375A40">
        <w:rPr>
          <w:rFonts w:ascii="MS Mincho" w:eastAsia="MS Mincho" w:hAnsi="MS Mincho" w:cs="MS Mincho" w:hint="eastAsia"/>
          <w:b/>
          <w:bCs/>
          <w:iCs/>
          <w:highlight w:val="yellow"/>
          <w:u w:val="single"/>
        </w:rPr>
        <w:t>ˈ</w:t>
      </w:r>
      <w:r w:rsidRPr="00375A40">
        <w:rPr>
          <w:rFonts w:ascii="SimSun" w:eastAsia="SimSun" w:hAnsi="SimSun" w:cs="SimSun"/>
          <w:b/>
          <w:bCs/>
          <w:iCs/>
          <w:highlight w:val="yellow"/>
          <w:u w:val="single"/>
        </w:rPr>
        <w:t>t</w:t>
      </w:r>
      <w:r w:rsidRPr="00375A40">
        <w:rPr>
          <w:rFonts w:ascii="SimSun" w:eastAsia="SimSun" w:hAnsi="SimSun" w:cs="SimSun" w:hint="eastAsia"/>
          <w:b/>
          <w:bCs/>
          <w:iCs/>
          <w:highlight w:val="yellow"/>
          <w:u w:val="single"/>
        </w:rPr>
        <w:t>æ</w:t>
      </w:r>
      <w:r w:rsidRPr="00375A40">
        <w:rPr>
          <w:rFonts w:ascii="SimSun" w:eastAsia="SimSun" w:hAnsi="SimSun" w:cs="SimSun"/>
          <w:b/>
          <w:bCs/>
          <w:iCs/>
          <w:highlight w:val="yellow"/>
          <w:u w:val="single"/>
        </w:rPr>
        <w:t>nt</w:t>
      </w:r>
      <w:r w:rsidRPr="00375A40">
        <w:rPr>
          <w:rFonts w:ascii="MS Mincho" w:eastAsia="MS Mincho" w:hAnsi="MS Mincho" w:cs="MS Mincho" w:hint="eastAsia"/>
          <w:b/>
          <w:bCs/>
          <w:iCs/>
          <w:highlight w:val="yellow"/>
          <w:u w:val="single"/>
        </w:rPr>
        <w:t>əˌ</w:t>
      </w:r>
      <w:r w:rsidRPr="00375A40">
        <w:rPr>
          <w:rFonts w:ascii="SimSun" w:eastAsia="SimSun" w:hAnsi="SimSun" w:cs="SimSun"/>
          <w:b/>
          <w:bCs/>
          <w:iCs/>
          <w:highlight w:val="yellow"/>
          <w:u w:val="single"/>
        </w:rPr>
        <w:t>la</w:t>
      </w:r>
      <w:r w:rsidRPr="00375A40">
        <w:rPr>
          <w:rFonts w:ascii="MS Mincho" w:eastAsia="MS Mincho" w:hAnsi="MS Mincho" w:cs="MS Mincho" w:hint="eastAsia"/>
          <w:b/>
          <w:bCs/>
          <w:iCs/>
          <w:highlight w:val="yellow"/>
          <w:u w:val="single"/>
        </w:rPr>
        <w:t>ɪ</w:t>
      </w:r>
      <w:r w:rsidRPr="00375A40">
        <w:rPr>
          <w:rFonts w:ascii="SimSun" w:eastAsia="SimSun" w:hAnsi="SimSun" w:cs="SimSun"/>
          <w:b/>
          <w:bCs/>
          <w:iCs/>
          <w:highlight w:val="yellow"/>
          <w:u w:val="single"/>
        </w:rPr>
        <w:t>z/; 2.</w:t>
      </w:r>
      <w:r w:rsidRPr="00375A40">
        <w:rPr>
          <w:rFonts w:ascii="SimSun" w:eastAsia="SimSun" w:hAnsi="SimSun" w:cs="SimSun" w:hint="eastAsia"/>
          <w:b/>
          <w:bCs/>
          <w:iCs/>
          <w:highlight w:val="yellow"/>
          <w:u w:val="single"/>
        </w:rPr>
        <w:t xml:space="preserve">逗引性的, </w:t>
      </w:r>
      <w:r w:rsidRPr="00375A40">
        <w:rPr>
          <w:rFonts w:ascii="SimSun" w:eastAsia="SimSun" w:hAnsi="SimSun" w:cs="SimSun"/>
          <w:b/>
          <w:bCs/>
          <w:iCs/>
          <w:highlight w:val="yellow"/>
          <w:u w:val="single"/>
        </w:rPr>
        <w:t>撩人</w:t>
      </w:r>
      <w:r w:rsidRPr="00375A40">
        <w:rPr>
          <w:rFonts w:ascii="SimSun" w:eastAsia="SimSun" w:hAnsi="SimSun" w:cs="SimSun" w:hint="eastAsia"/>
          <w:b/>
          <w:bCs/>
          <w:iCs/>
          <w:highlight w:val="yellow"/>
          <w:u w:val="single"/>
        </w:rPr>
        <w:t>的</w:t>
      </w:r>
      <w:r w:rsidRPr="00375A40">
        <w:rPr>
          <w:rFonts w:ascii="SimSun" w:eastAsia="SimSun" w:hAnsi="SimSun" w:cs="SimSun"/>
          <w:b/>
          <w:bCs/>
          <w:iCs/>
          <w:highlight w:val="yellow"/>
          <w:u w:val="single"/>
        </w:rPr>
        <w:t xml:space="preserve"> tantalizing  </w:t>
      </w:r>
    </w:p>
    <w:p w:rsidR="00F614C0" w:rsidRPr="00375A40" w:rsidRDefault="00F614C0" w:rsidP="00F614C0">
      <w:pPr>
        <w:pStyle w:val="ListParagraph"/>
        <w:rPr>
          <w:rFonts w:ascii="SimSun" w:eastAsia="SimSun" w:hAnsi="SimSun" w:cs="SimSun"/>
          <w:bCs/>
          <w:iCs/>
        </w:rPr>
      </w:pPr>
      <w:r w:rsidRPr="00375A40">
        <w:rPr>
          <w:rFonts w:ascii="SimSun" w:eastAsia="SimSun" w:hAnsi="SimSun" w:cs="SimSun"/>
          <w:bCs/>
          <w:iCs/>
        </w:rPr>
        <w:t>1.If someone or something </w:t>
      </w:r>
      <w:r w:rsidRPr="00375A40">
        <w:rPr>
          <w:rFonts w:ascii="SimSun" w:eastAsia="SimSun" w:hAnsi="SimSun" w:cs="SimSun"/>
          <w:b/>
          <w:bCs/>
          <w:iCs/>
          <w:u w:val="single"/>
        </w:rPr>
        <w:t>tantalizes you</w:t>
      </w:r>
      <w:r w:rsidRPr="00375A40">
        <w:rPr>
          <w:rFonts w:ascii="SimSun" w:eastAsia="SimSun" w:hAnsi="SimSun" w:cs="SimSun"/>
          <w:bCs/>
          <w:iCs/>
        </w:rPr>
        <w:t>, they make you feel hopeful and excited about getting what you want, usually before disappointing you by not letting you have what they appeared to offer. (</w:t>
      </w:r>
      <w:r w:rsidRPr="00375A40">
        <w:rPr>
          <w:rFonts w:ascii="SimSun" w:eastAsia="SimSun" w:hAnsi="SimSun" w:cs="SimSun" w:hint="eastAsia"/>
          <w:bCs/>
          <w:iCs/>
        </w:rPr>
        <w:t>以可望而不可及之物</w:t>
      </w:r>
      <w:r w:rsidRPr="00375A40">
        <w:rPr>
          <w:rFonts w:ascii="SimSun" w:eastAsia="SimSun" w:hAnsi="SimSun" w:cs="SimSun"/>
          <w:bCs/>
          <w:iCs/>
        </w:rPr>
        <w:t xml:space="preserve">) </w:t>
      </w:r>
      <w:r w:rsidRPr="00375A40">
        <w:rPr>
          <w:rFonts w:ascii="SimSun" w:eastAsia="SimSun" w:hAnsi="SimSun" w:cs="SimSun" w:hint="eastAsia"/>
          <w:bCs/>
          <w:iCs/>
        </w:rPr>
        <w:t>逗</w:t>
      </w:r>
      <w:r w:rsidRPr="00375A40">
        <w:rPr>
          <w:rFonts w:ascii="SimSun" w:eastAsia="SimSun" w:hAnsi="SimSun" w:cs="SimSun"/>
          <w:bCs/>
          <w:iCs/>
        </w:rPr>
        <w:t>引</w:t>
      </w:r>
      <w:r w:rsidRPr="00375A40">
        <w:rPr>
          <w:rFonts w:ascii="SimSun" w:eastAsia="SimSun" w:hAnsi="SimSun" w:cs="SimSun" w:hint="eastAsia"/>
          <w:bCs/>
          <w:iCs/>
        </w:rPr>
        <w:t xml:space="preserve"> e.g. </w:t>
      </w:r>
      <w:r w:rsidRPr="00375A40">
        <w:rPr>
          <w:rFonts w:ascii="SimSun" w:eastAsia="SimSun" w:hAnsi="SimSun" w:cs="SimSun"/>
          <w:bCs/>
          <w:iCs/>
        </w:rPr>
        <w:t xml:space="preserve">...the dreams of democracy that have so </w:t>
      </w:r>
      <w:r w:rsidRPr="00375A40">
        <w:rPr>
          <w:rFonts w:ascii="SimSun" w:eastAsia="SimSun" w:hAnsi="SimSun" w:cs="SimSun"/>
          <w:b/>
          <w:bCs/>
          <w:iCs/>
          <w:u w:val="single"/>
        </w:rPr>
        <w:t>tantalized them</w:t>
      </w:r>
      <w:r w:rsidRPr="00375A40">
        <w:rPr>
          <w:rFonts w:ascii="SimSun" w:eastAsia="SimSun" w:hAnsi="SimSun" w:cs="SimSun"/>
          <w:bCs/>
          <w:iCs/>
        </w:rPr>
        <w:t>. …</w:t>
      </w:r>
      <w:r w:rsidRPr="00375A40">
        <w:rPr>
          <w:rFonts w:ascii="SimSun" w:eastAsia="SimSun" w:hAnsi="SimSun" w:cs="SimSun" w:hint="eastAsia"/>
          <w:bCs/>
          <w:iCs/>
        </w:rPr>
        <w:t>让他们可望而不可及的民主梦想</w:t>
      </w:r>
      <w:r w:rsidRPr="00375A40">
        <w:rPr>
          <w:rFonts w:ascii="SimSun" w:eastAsia="SimSun" w:hAnsi="SimSun" w:cs="SimSun"/>
          <w:bCs/>
          <w:iCs/>
        </w:rPr>
        <w:t>。</w:t>
      </w:r>
      <w:r w:rsidRPr="00375A40">
        <w:rPr>
          <w:rFonts w:ascii="SimSun" w:eastAsia="SimSun" w:hAnsi="SimSun" w:cs="SimSun" w:hint="eastAsia"/>
          <w:bCs/>
          <w:iCs/>
        </w:rPr>
        <w:t xml:space="preserve"> </w:t>
      </w:r>
      <w:r w:rsidRPr="00375A40">
        <w:rPr>
          <w:rFonts w:ascii="SimSun" w:eastAsia="SimSun" w:hAnsi="SimSun" w:cs="SimSun"/>
          <w:bCs/>
          <w:iCs/>
        </w:rPr>
        <w:t>E</w:t>
      </w:r>
      <w:r w:rsidRPr="00375A40">
        <w:rPr>
          <w:rFonts w:ascii="SimSun" w:eastAsia="SimSun" w:hAnsi="SimSun" w:cs="SimSun" w:hint="eastAsia"/>
          <w:bCs/>
          <w:iCs/>
        </w:rPr>
        <w:t>.</w:t>
      </w:r>
      <w:r w:rsidRPr="00375A40">
        <w:rPr>
          <w:rFonts w:ascii="SimSun" w:eastAsia="SimSun" w:hAnsi="SimSun" w:cs="SimSun"/>
          <w:bCs/>
          <w:iCs/>
        </w:rPr>
        <w:t xml:space="preserve">g. A tantalizing aroma of roast beef fills the air. </w:t>
      </w:r>
      <w:r w:rsidRPr="00375A40">
        <w:rPr>
          <w:rFonts w:ascii="SimSun" w:eastAsia="SimSun" w:hAnsi="SimSun" w:cs="SimSun" w:hint="eastAsia"/>
          <w:bCs/>
          <w:iCs/>
        </w:rPr>
        <w:t xml:space="preserve">烤牛肉 </w:t>
      </w:r>
      <w:r w:rsidRPr="00375A40">
        <w:rPr>
          <w:rFonts w:ascii="SimSun" w:eastAsia="SimSun" w:hAnsi="SimSun" w:cs="SimSun" w:hint="eastAsia"/>
          <w:b/>
          <w:bCs/>
          <w:iCs/>
          <w:highlight w:val="yellow"/>
          <w:u w:val="single"/>
        </w:rPr>
        <w:t>诱人(</w:t>
      </w:r>
      <w:r w:rsidRPr="00375A40">
        <w:rPr>
          <w:rFonts w:ascii="SimSun" w:eastAsia="SimSun" w:hAnsi="SimSun" w:cs="SimSun"/>
          <w:b/>
          <w:bCs/>
          <w:iCs/>
          <w:highlight w:val="yellow"/>
          <w:u w:val="single"/>
        </w:rPr>
        <w:t>撩人</w:t>
      </w:r>
      <w:r w:rsidRPr="00375A40">
        <w:rPr>
          <w:rFonts w:ascii="SimSun" w:eastAsia="SimSun" w:hAnsi="SimSun" w:cs="SimSun" w:hint="eastAsia"/>
          <w:b/>
          <w:bCs/>
          <w:iCs/>
          <w:highlight w:val="yellow"/>
          <w:u w:val="single"/>
        </w:rPr>
        <w:t>的)的</w:t>
      </w:r>
      <w:r w:rsidRPr="00375A40">
        <w:rPr>
          <w:rFonts w:ascii="SimSun" w:eastAsia="SimSun" w:hAnsi="SimSun" w:cs="SimSun" w:hint="eastAsia"/>
          <w:bCs/>
          <w:iCs/>
        </w:rPr>
        <w:t xml:space="preserve"> 香味弥漫在空气</w:t>
      </w:r>
      <w:r w:rsidRPr="00375A40">
        <w:rPr>
          <w:rFonts w:ascii="SimSun" w:eastAsia="SimSun" w:hAnsi="SimSun" w:cs="SimSun"/>
          <w:bCs/>
          <w:iCs/>
        </w:rPr>
        <w:t>中</w:t>
      </w:r>
    </w:p>
    <w:tbl>
      <w:tblPr>
        <w:tblW w:w="5161" w:type="pct"/>
        <w:tblCellSpacing w:w="7" w:type="dxa"/>
        <w:tblCellMar>
          <w:top w:w="15" w:type="dxa"/>
          <w:left w:w="15" w:type="dxa"/>
          <w:bottom w:w="15" w:type="dxa"/>
          <w:right w:w="15" w:type="dxa"/>
        </w:tblCellMar>
        <w:tblLook w:val="04A0" w:firstRow="1" w:lastRow="0" w:firstColumn="1" w:lastColumn="0" w:noHBand="0" w:noVBand="1"/>
      </w:tblPr>
      <w:tblGrid>
        <w:gridCol w:w="6096"/>
        <w:gridCol w:w="3684"/>
      </w:tblGrid>
      <w:tr w:rsidR="001A3ED3" w:rsidRPr="00375A40" w:rsidTr="001A3ED3">
        <w:trPr>
          <w:tblCellSpacing w:w="7" w:type="dxa"/>
        </w:trPr>
        <w:tc>
          <w:tcPr>
            <w:tcW w:w="3106" w:type="pct"/>
            <w:vAlign w:val="center"/>
          </w:tcPr>
          <w:p w:rsidR="001A3ED3" w:rsidRPr="00375A40" w:rsidRDefault="001A3ED3" w:rsidP="00B65DD4">
            <w:pPr>
              <w:rPr>
                <w:bCs/>
                <w:iCs/>
              </w:rPr>
            </w:pPr>
          </w:p>
        </w:tc>
        <w:tc>
          <w:tcPr>
            <w:tcW w:w="1873" w:type="pct"/>
            <w:vAlign w:val="center"/>
            <w:hideMark/>
          </w:tcPr>
          <w:p w:rsidR="001A3ED3" w:rsidRPr="00375A40" w:rsidRDefault="001A3ED3" w:rsidP="00B65DD4">
            <w:pPr>
              <w:rPr>
                <w:rFonts w:ascii="SimSun" w:eastAsia="SimSun" w:hAnsi="SimSun" w:cs="SimSun"/>
                <w:sz w:val="20"/>
                <w:szCs w:val="20"/>
              </w:rPr>
            </w:pPr>
            <w:r w:rsidRPr="00375A40">
              <w:rPr>
                <w:rFonts w:ascii="SimSun" w:eastAsia="SimSun" w:hAnsi="SimSun" w:cs="SimSun"/>
                <w:sz w:val="20"/>
                <w:szCs w:val="20"/>
              </w:rPr>
              <w:t>。</w:t>
            </w:r>
          </w:p>
        </w:tc>
      </w:tr>
    </w:tbl>
    <w:p w:rsidR="00550EC1" w:rsidRPr="00375A40" w:rsidRDefault="00C930AB" w:rsidP="00550EC1">
      <w:pPr>
        <w:pStyle w:val="Heading2"/>
        <w:rPr>
          <w:rFonts w:ascii="Tahoma" w:eastAsia="Times New Roman" w:hAnsi="Tahoma" w:cs="Tahoma"/>
          <w:color w:val="434343"/>
          <w:sz w:val="18"/>
          <w:szCs w:val="18"/>
        </w:rPr>
      </w:pPr>
      <w:r w:rsidRPr="00375A40">
        <w:t>I</w:t>
      </w:r>
      <w:r w:rsidR="00550EC1" w:rsidRPr="00375A40">
        <w:t>ndefinite pronouns</w:t>
      </w:r>
      <w:r w:rsidR="00550EC1" w:rsidRPr="00375A40">
        <w:rPr>
          <w:rFonts w:ascii="Microsoft YaHei UI" w:eastAsia="Microsoft YaHei UI" w:hAnsi="Microsoft YaHei UI" w:cs="Microsoft YaHei UI" w:hint="eastAsia"/>
          <w:color w:val="434343"/>
          <w:sz w:val="18"/>
          <w:szCs w:val="18"/>
        </w:rPr>
        <w:t>不定代</w:t>
      </w:r>
      <w:r w:rsidR="00550EC1" w:rsidRPr="00375A40">
        <w:rPr>
          <w:rFonts w:ascii="Microsoft YaHei UI" w:eastAsia="Microsoft YaHei UI" w:hAnsi="Microsoft YaHei UI" w:cs="Microsoft YaHei UI"/>
          <w:color w:val="434343"/>
          <w:sz w:val="18"/>
          <w:szCs w:val="18"/>
        </w:rPr>
        <w:t>词</w:t>
      </w:r>
    </w:p>
    <w:p w:rsidR="00550EC1" w:rsidRPr="00375A40" w:rsidRDefault="002633A6" w:rsidP="002633A6">
      <w:r w:rsidRPr="00375A40">
        <w:t>An </w:t>
      </w:r>
      <w:r w:rsidRPr="00375A40">
        <w:rPr>
          <w:b/>
          <w:u w:val="single"/>
        </w:rPr>
        <w:t>indefinite pronoun</w:t>
      </w:r>
      <w:r w:rsidRPr="00375A40">
        <w:t> is a pronoun such as "someone," "anything," or "nobody," that you use to refer in a general way to a person or thing. 不定代</w:t>
      </w:r>
      <w:r w:rsidRPr="00375A40">
        <w:rPr>
          <w:rFonts w:hint="eastAsia"/>
        </w:rPr>
        <w:t>词</w:t>
      </w:r>
    </w:p>
    <w:p w:rsidR="00EF1125" w:rsidRPr="00375A40" w:rsidRDefault="00CF3748" w:rsidP="00CF3748">
      <w:pPr>
        <w:pStyle w:val="Heading2"/>
      </w:pPr>
      <w:r w:rsidRPr="00375A40">
        <w:t>Discussing and debating</w:t>
      </w:r>
      <w:r w:rsidR="00FB6159" w:rsidRPr="00375A40">
        <w:t xml:space="preserve"> your </w:t>
      </w:r>
      <w:r w:rsidR="00FB6159" w:rsidRPr="00375A40">
        <w:rPr>
          <w:b/>
        </w:rPr>
        <w:t>contention</w:t>
      </w:r>
      <w:r w:rsidR="00FB6159" w:rsidRPr="00375A40">
        <w:rPr>
          <w:rFonts w:hint="eastAsia"/>
        </w:rPr>
        <w:t>观点</w:t>
      </w:r>
    </w:p>
    <w:tbl>
      <w:tblPr>
        <w:tblW w:w="5236" w:type="pct"/>
        <w:tblCellSpacing w:w="7" w:type="dxa"/>
        <w:tblCellMar>
          <w:top w:w="15" w:type="dxa"/>
          <w:left w:w="15" w:type="dxa"/>
          <w:bottom w:w="15" w:type="dxa"/>
          <w:right w:w="15" w:type="dxa"/>
        </w:tblCellMar>
        <w:tblLook w:val="04A0" w:firstRow="1" w:lastRow="0" w:firstColumn="1" w:lastColumn="0" w:noHBand="0" w:noVBand="1"/>
      </w:tblPr>
      <w:tblGrid>
        <w:gridCol w:w="6888"/>
        <w:gridCol w:w="3034"/>
      </w:tblGrid>
      <w:tr w:rsidR="00FB6159" w:rsidRPr="00375A40" w:rsidTr="0077443D">
        <w:trPr>
          <w:tblCellSpacing w:w="7" w:type="dxa"/>
        </w:trPr>
        <w:tc>
          <w:tcPr>
            <w:tcW w:w="3475" w:type="pct"/>
            <w:vAlign w:val="center"/>
            <w:hideMark/>
          </w:tcPr>
          <w:p w:rsidR="00FB6159" w:rsidRPr="00375A40" w:rsidRDefault="00FB6159" w:rsidP="00B65DD4">
            <w:pPr>
              <w:rPr>
                <w:iCs/>
              </w:rPr>
            </w:pPr>
            <w:r w:rsidRPr="00375A40">
              <w:rPr>
                <w:b/>
                <w:bCs/>
                <w:iCs/>
                <w:highlight w:val="yellow"/>
                <w:u w:val="single"/>
              </w:rPr>
              <w:t>It's my contention</w:t>
            </w:r>
            <w:r w:rsidR="005C036D" w:rsidRPr="00375A40">
              <w:rPr>
                <w:rFonts w:ascii="SimSun" w:eastAsia="SimSun" w:hAnsi="SimSun" w:cs="SimSun"/>
                <w:b/>
                <w:sz w:val="16"/>
                <w:szCs w:val="16"/>
                <w:highlight w:val="yellow"/>
                <w:u w:val="single"/>
              </w:rPr>
              <w:t>观点</w:t>
            </w:r>
            <w:r w:rsidRPr="00375A40">
              <w:rPr>
                <w:b/>
                <w:bCs/>
                <w:iCs/>
                <w:highlight w:val="yellow"/>
                <w:u w:val="single"/>
              </w:rPr>
              <w:t xml:space="preserve"> that</w:t>
            </w:r>
            <w:r w:rsidR="0071281B" w:rsidRPr="00375A40">
              <w:rPr>
                <w:iCs/>
              </w:rPr>
              <w:t xml:space="preserve"> an MBA is </w:t>
            </w:r>
            <w:r w:rsidR="0071281B" w:rsidRPr="00375A40">
              <w:rPr>
                <w:b/>
                <w:iCs/>
              </w:rPr>
              <w:t>worthwhile</w:t>
            </w:r>
            <w:r w:rsidR="0071281B" w:rsidRPr="00375A40">
              <w:rPr>
                <w:iCs/>
              </w:rPr>
              <w:t xml:space="preserve">, you know, </w:t>
            </w:r>
            <w:r w:rsidRPr="00375A40">
              <w:rPr>
                <w:iCs/>
              </w:rPr>
              <w:t xml:space="preserve">well worth the expense.  </w:t>
            </w:r>
          </w:p>
          <w:p w:rsidR="00FB6159" w:rsidRPr="00375A40" w:rsidRDefault="00FB6159" w:rsidP="00B65DD4">
            <w:r w:rsidRPr="00375A40">
              <w:rPr>
                <w:iCs/>
              </w:rPr>
              <w:t>//</w:t>
            </w:r>
            <w:r w:rsidRPr="00375A40">
              <w:rPr>
                <w:rFonts w:ascii="Tahoma" w:hAnsi="Tahoma" w:cs="Tahoma"/>
                <w:color w:val="434343"/>
                <w:sz w:val="18"/>
                <w:szCs w:val="18"/>
                <w:shd w:val="clear" w:color="auto" w:fill="DCE8EE"/>
              </w:rPr>
              <w:t xml:space="preserve"> If something is</w:t>
            </w:r>
            <w:r w:rsidRPr="00375A40">
              <w:rPr>
                <w:rStyle w:val="apple-converted-space"/>
                <w:rFonts w:ascii="Tahoma" w:hAnsi="Tahoma" w:cs="Tahoma"/>
                <w:color w:val="434343"/>
                <w:sz w:val="18"/>
                <w:szCs w:val="18"/>
                <w:shd w:val="clear" w:color="auto" w:fill="DCE8EE"/>
              </w:rPr>
              <w:t> </w:t>
            </w:r>
            <w:r w:rsidRPr="00375A40">
              <w:rPr>
                <w:rFonts w:ascii="Tahoma" w:hAnsi="Tahoma" w:cs="Tahoma"/>
                <w:bCs/>
                <w:color w:val="638C0B"/>
                <w:sz w:val="18"/>
                <w:szCs w:val="18"/>
                <w:shd w:val="clear" w:color="auto" w:fill="DCE8EE"/>
              </w:rPr>
              <w:t>worthwhile</w:t>
            </w:r>
            <w:r w:rsidRPr="00375A40">
              <w:rPr>
                <w:rFonts w:ascii="Tahoma" w:hAnsi="Tahoma" w:cs="Tahoma"/>
                <w:color w:val="434343"/>
                <w:sz w:val="18"/>
                <w:szCs w:val="18"/>
                <w:shd w:val="clear" w:color="auto" w:fill="DCE8EE"/>
              </w:rPr>
              <w:t>, it is enjoyable or useful, and worth the time, money, or effort that is spent on it. 值得</w:t>
            </w:r>
            <w:r w:rsidR="006532B2" w:rsidRPr="00375A40">
              <w:rPr>
                <w:rFonts w:ascii="Tahoma" w:hAnsi="Tahoma" w:cs="Tahoma" w:hint="eastAsia"/>
                <w:color w:val="434343"/>
                <w:sz w:val="18"/>
                <w:szCs w:val="18"/>
                <w:shd w:val="clear" w:color="auto" w:fill="DCE8EE"/>
              </w:rPr>
              <w:t>花时间去做的</w:t>
            </w:r>
            <w:r w:rsidRPr="00375A40">
              <w:rPr>
                <w:rFonts w:ascii="Microsoft YaHei UI" w:eastAsia="Microsoft YaHei UI" w:hAnsi="Microsoft YaHei UI" w:cs="Microsoft YaHei UI" w:hint="eastAsia"/>
                <w:color w:val="434343"/>
                <w:sz w:val="18"/>
                <w:szCs w:val="18"/>
                <w:shd w:val="clear" w:color="auto" w:fill="DCE8EE"/>
              </w:rPr>
              <w:t>的</w:t>
            </w:r>
          </w:p>
        </w:tc>
        <w:tc>
          <w:tcPr>
            <w:tcW w:w="0" w:type="auto"/>
            <w:vAlign w:val="center"/>
            <w:hideMark/>
          </w:tcPr>
          <w:p w:rsidR="00FB6159" w:rsidRPr="00375A40" w:rsidRDefault="00FB6159" w:rsidP="00B65DD4">
            <w:pPr>
              <w:rPr>
                <w:sz w:val="16"/>
                <w:szCs w:val="16"/>
              </w:rPr>
            </w:pPr>
            <w:r w:rsidRPr="00375A40">
              <w:rPr>
                <w:rFonts w:ascii="SimSun" w:eastAsia="SimSun" w:hAnsi="SimSun" w:cs="SimSun"/>
                <w:b/>
                <w:sz w:val="16"/>
                <w:szCs w:val="16"/>
                <w:highlight w:val="yellow"/>
                <w:u w:val="single"/>
              </w:rPr>
              <w:t>我的观点是</w:t>
            </w:r>
            <w:r w:rsidRPr="00375A40">
              <w:rPr>
                <w:rFonts w:ascii="SimSun" w:eastAsia="SimSun" w:hAnsi="SimSun" w:cs="SimSun"/>
                <w:sz w:val="16"/>
                <w:szCs w:val="16"/>
              </w:rPr>
              <w:t>，</w:t>
            </w:r>
            <w:r w:rsidRPr="00375A40">
              <w:rPr>
                <w:sz w:val="16"/>
                <w:szCs w:val="16"/>
              </w:rPr>
              <w:t>MBA</w:t>
            </w:r>
            <w:r w:rsidRPr="00375A40">
              <w:rPr>
                <w:rFonts w:ascii="SimSun" w:eastAsia="SimSun" w:hAnsi="SimSun" w:cs="SimSun"/>
                <w:sz w:val="16"/>
                <w:szCs w:val="16"/>
              </w:rPr>
              <w:t>的学费物有所值。</w:t>
            </w:r>
          </w:p>
        </w:tc>
      </w:tr>
      <w:tr w:rsidR="00FB6159" w:rsidRPr="00375A40" w:rsidTr="0077443D">
        <w:trPr>
          <w:tblCellSpacing w:w="7" w:type="dxa"/>
        </w:trPr>
        <w:tc>
          <w:tcPr>
            <w:tcW w:w="3475" w:type="pct"/>
            <w:vAlign w:val="center"/>
            <w:hideMark/>
          </w:tcPr>
          <w:p w:rsidR="00FB6159" w:rsidRPr="00375A40" w:rsidRDefault="00FB6159" w:rsidP="00B65DD4">
            <w:pPr>
              <w:rPr>
                <w:bCs/>
                <w:iCs/>
              </w:rPr>
            </w:pPr>
            <w:r w:rsidRPr="00375A40">
              <w:rPr>
                <w:b/>
                <w:bCs/>
                <w:iCs/>
                <w:highlight w:val="yellow"/>
                <w:u w:val="single"/>
              </w:rPr>
              <w:t xml:space="preserve">I maintain </w:t>
            </w:r>
            <w:r w:rsidR="0077443D" w:rsidRPr="00375A40">
              <w:rPr>
                <w:b/>
                <w:bCs/>
                <w:iCs/>
                <w:highlight w:val="yellow"/>
                <w:u w:val="single"/>
              </w:rPr>
              <w:t>my contention</w:t>
            </w:r>
            <w:r w:rsidR="005C036D" w:rsidRPr="00375A40">
              <w:rPr>
                <w:rFonts w:ascii="SimSun" w:eastAsia="SimSun" w:hAnsi="SimSun" w:cs="SimSun"/>
                <w:b/>
                <w:sz w:val="16"/>
                <w:szCs w:val="16"/>
                <w:highlight w:val="yellow"/>
                <w:u w:val="single"/>
              </w:rPr>
              <w:t>观点</w:t>
            </w:r>
            <w:r w:rsidR="0077443D" w:rsidRPr="00375A40">
              <w:rPr>
                <w:b/>
                <w:bCs/>
                <w:iCs/>
                <w:highlight w:val="yellow"/>
                <w:u w:val="single"/>
              </w:rPr>
              <w:t xml:space="preserve"> </w:t>
            </w:r>
            <w:r w:rsidRPr="00375A40">
              <w:rPr>
                <w:b/>
                <w:bCs/>
                <w:iCs/>
                <w:highlight w:val="yellow"/>
                <w:u w:val="single"/>
              </w:rPr>
              <w:t>that</w:t>
            </w:r>
            <w:r w:rsidRPr="00375A40">
              <w:rPr>
                <w:bCs/>
                <w:iCs/>
              </w:rPr>
              <w:t xml:space="preserve"> there are much better ways to spend your money than on an MBA.</w:t>
            </w:r>
          </w:p>
        </w:tc>
        <w:tc>
          <w:tcPr>
            <w:tcW w:w="0" w:type="auto"/>
            <w:vAlign w:val="center"/>
            <w:hideMark/>
          </w:tcPr>
          <w:p w:rsidR="00FB6159" w:rsidRPr="00375A40" w:rsidRDefault="00FB6159" w:rsidP="00B65DD4">
            <w:pPr>
              <w:rPr>
                <w:rFonts w:ascii="SimSun" w:eastAsia="SimSun" w:hAnsi="SimSun" w:cs="SimSun"/>
                <w:sz w:val="16"/>
                <w:szCs w:val="16"/>
              </w:rPr>
            </w:pPr>
            <w:r w:rsidRPr="00375A40">
              <w:rPr>
                <w:rFonts w:ascii="SimSun" w:eastAsia="SimSun" w:hAnsi="SimSun" w:cs="SimSun" w:hint="eastAsia"/>
                <w:b/>
                <w:bCs/>
                <w:iCs/>
                <w:highlight w:val="yellow"/>
                <w:u w:val="single"/>
              </w:rPr>
              <w:t>我还是认为</w:t>
            </w:r>
            <w:r w:rsidR="00F7619B" w:rsidRPr="00375A40">
              <w:rPr>
                <w:rFonts w:ascii="SimSun" w:eastAsia="SimSun" w:hAnsi="SimSun" w:cs="SimSun" w:hint="eastAsia"/>
                <w:b/>
                <w:bCs/>
                <w:iCs/>
                <w:highlight w:val="yellow"/>
                <w:u w:val="single"/>
              </w:rPr>
              <w:t>(我还是保留我的观点)</w:t>
            </w:r>
            <w:r w:rsidRPr="00375A40">
              <w:rPr>
                <w:rFonts w:ascii="SimSun" w:eastAsia="SimSun" w:hAnsi="SimSun" w:cs="SimSun"/>
                <w:sz w:val="16"/>
                <w:szCs w:val="16"/>
              </w:rPr>
              <w:t>你的钱可以花在比MBA更值的地方。</w:t>
            </w:r>
          </w:p>
        </w:tc>
      </w:tr>
      <w:tr w:rsidR="00FB6159" w:rsidRPr="00375A40" w:rsidTr="0077443D">
        <w:trPr>
          <w:tblCellSpacing w:w="7" w:type="dxa"/>
        </w:trPr>
        <w:tc>
          <w:tcPr>
            <w:tcW w:w="3475" w:type="pct"/>
            <w:vAlign w:val="center"/>
            <w:hideMark/>
          </w:tcPr>
          <w:p w:rsidR="00FB6159" w:rsidRPr="00375A40" w:rsidRDefault="00FB6159" w:rsidP="00B65DD4">
            <w:pPr>
              <w:rPr>
                <w:bCs/>
                <w:iCs/>
              </w:rPr>
            </w:pPr>
            <w:r w:rsidRPr="00375A40">
              <w:rPr>
                <w:b/>
                <w:bCs/>
                <w:iCs/>
                <w:highlight w:val="yellow"/>
                <w:u w:val="single"/>
              </w:rPr>
              <w:t>Isn't it the case that</w:t>
            </w:r>
            <w:r w:rsidRPr="00375A40">
              <w:rPr>
                <w:bCs/>
                <w:iCs/>
              </w:rPr>
              <w:t xml:space="preserve"> having an MBA will </w:t>
            </w:r>
            <w:r w:rsidR="005C036D" w:rsidRPr="00375A40">
              <w:rPr>
                <w:rFonts w:ascii="SimSun" w:eastAsia="SimSun" w:hAnsi="SimSun" w:cs="SimSun"/>
                <w:b/>
                <w:sz w:val="16"/>
                <w:szCs w:val="16"/>
                <w:highlight w:val="yellow"/>
                <w:u w:val="single"/>
              </w:rPr>
              <w:t>观点</w:t>
            </w:r>
            <w:r w:rsidRPr="00375A40">
              <w:rPr>
                <w:bCs/>
                <w:iCs/>
              </w:rPr>
              <w:t>get you a higher starting salary</w:t>
            </w:r>
            <w:r w:rsidR="005C036D" w:rsidRPr="00375A40">
              <w:rPr>
                <w:bCs/>
                <w:iCs/>
              </w:rPr>
              <w:t xml:space="preserve"> and easy-to-go U.S. visa</w:t>
            </w:r>
            <w:r w:rsidRPr="00375A40">
              <w:rPr>
                <w:bCs/>
                <w:iCs/>
              </w:rPr>
              <w:t>?</w:t>
            </w:r>
          </w:p>
        </w:tc>
        <w:tc>
          <w:tcPr>
            <w:tcW w:w="0" w:type="auto"/>
            <w:vAlign w:val="center"/>
            <w:hideMark/>
          </w:tcPr>
          <w:p w:rsidR="00FB6159" w:rsidRPr="00375A40" w:rsidRDefault="00FB6159" w:rsidP="00B65DD4">
            <w:pPr>
              <w:rPr>
                <w:rFonts w:ascii="SimSun" w:eastAsia="SimSun" w:hAnsi="SimSun" w:cs="SimSun"/>
                <w:sz w:val="16"/>
                <w:szCs w:val="16"/>
              </w:rPr>
            </w:pPr>
            <w:r w:rsidRPr="00375A40">
              <w:rPr>
                <w:rFonts w:ascii="SimSun" w:eastAsia="SimSun" w:hAnsi="SimSun" w:cs="SimSun" w:hint="eastAsia"/>
                <w:b/>
                <w:bCs/>
                <w:iCs/>
                <w:highlight w:val="yellow"/>
                <w:u w:val="single"/>
              </w:rPr>
              <w:t>不是说</w:t>
            </w:r>
            <w:r w:rsidRPr="00375A40">
              <w:rPr>
                <w:rFonts w:ascii="SimSun" w:eastAsia="SimSun" w:hAnsi="SimSun" w:cs="SimSun"/>
                <w:sz w:val="16"/>
                <w:szCs w:val="16"/>
              </w:rPr>
              <w:t>有MBA学历会让你的起薪更高吗？</w:t>
            </w:r>
          </w:p>
        </w:tc>
      </w:tr>
      <w:tr w:rsidR="00FB6159" w:rsidRPr="00375A40" w:rsidTr="0077443D">
        <w:trPr>
          <w:tblCellSpacing w:w="7" w:type="dxa"/>
        </w:trPr>
        <w:tc>
          <w:tcPr>
            <w:tcW w:w="3475" w:type="pct"/>
            <w:vAlign w:val="center"/>
            <w:hideMark/>
          </w:tcPr>
          <w:p w:rsidR="00FB6159" w:rsidRPr="00375A40" w:rsidRDefault="00FB6159" w:rsidP="00B65DD4">
            <w:pPr>
              <w:rPr>
                <w:bCs/>
                <w:iCs/>
              </w:rPr>
            </w:pPr>
            <w:r w:rsidRPr="00375A40">
              <w:rPr>
                <w:b/>
                <w:bCs/>
                <w:iCs/>
                <w:highlight w:val="yellow"/>
                <w:u w:val="single"/>
              </w:rPr>
              <w:t>This leads me to my main point:</w:t>
            </w:r>
            <w:r w:rsidRPr="00375A40">
              <w:rPr>
                <w:bCs/>
                <w:iCs/>
              </w:rPr>
              <w:t xml:space="preserve"> MBAs are nothing but a big scam/shenanigan/fraud</w:t>
            </w:r>
            <w:r w:rsidR="00B15C3D" w:rsidRPr="00375A40">
              <w:rPr>
                <w:rFonts w:ascii="SimSun" w:eastAsia="SimSun" w:hAnsi="SimSun" w:cs="SimSun"/>
                <w:b/>
                <w:sz w:val="16"/>
                <w:szCs w:val="16"/>
              </w:rPr>
              <w:t>骗局</w:t>
            </w:r>
            <w:r w:rsidRPr="00375A40">
              <w:rPr>
                <w:bCs/>
                <w:iCs/>
              </w:rPr>
              <w:t>.</w:t>
            </w:r>
          </w:p>
        </w:tc>
        <w:tc>
          <w:tcPr>
            <w:tcW w:w="0" w:type="auto"/>
            <w:vAlign w:val="center"/>
            <w:hideMark/>
          </w:tcPr>
          <w:p w:rsidR="00FB6159" w:rsidRPr="00375A40" w:rsidRDefault="00FB6159" w:rsidP="00B65DD4">
            <w:pPr>
              <w:rPr>
                <w:rFonts w:ascii="SimSun" w:eastAsia="SimSun" w:hAnsi="SimSun" w:cs="SimSun"/>
                <w:sz w:val="16"/>
                <w:szCs w:val="16"/>
              </w:rPr>
            </w:pPr>
            <w:r w:rsidRPr="00375A40">
              <w:rPr>
                <w:rFonts w:ascii="SimSun" w:eastAsia="SimSun" w:hAnsi="SimSun" w:cs="SimSun" w:hint="eastAsia"/>
                <w:b/>
                <w:bCs/>
                <w:iCs/>
                <w:highlight w:val="yellow"/>
                <w:u w:val="single"/>
              </w:rPr>
              <w:t>这就说到我的重点了</w:t>
            </w:r>
            <w:r w:rsidRPr="00375A40">
              <w:rPr>
                <w:rFonts w:ascii="SimSun" w:eastAsia="SimSun" w:hAnsi="SimSun" w:cs="SimSun"/>
                <w:sz w:val="16"/>
                <w:szCs w:val="16"/>
              </w:rPr>
              <w:t>：MBA就是一个彻底的</w:t>
            </w:r>
            <w:r w:rsidRPr="00375A40">
              <w:rPr>
                <w:rFonts w:ascii="SimSun" w:eastAsia="SimSun" w:hAnsi="SimSun" w:cs="SimSun"/>
                <w:b/>
                <w:sz w:val="16"/>
                <w:szCs w:val="16"/>
              </w:rPr>
              <w:t>骗局</w:t>
            </w:r>
            <w:r w:rsidRPr="00375A40">
              <w:rPr>
                <w:rFonts w:ascii="SimSun" w:eastAsia="SimSun" w:hAnsi="SimSun" w:cs="SimSun"/>
                <w:sz w:val="16"/>
                <w:szCs w:val="16"/>
              </w:rPr>
              <w:t>。</w:t>
            </w:r>
          </w:p>
        </w:tc>
      </w:tr>
    </w:tbl>
    <w:p w:rsidR="00FB6159" w:rsidRPr="00375A40" w:rsidRDefault="00FB6159" w:rsidP="00FB6159"/>
    <w:p w:rsidR="00FB6159" w:rsidRPr="00375A40" w:rsidRDefault="00FB6159" w:rsidP="00FB6159">
      <w:pPr>
        <w:rPr>
          <w:rFonts w:ascii="SimSun" w:eastAsia="SimSun" w:hAnsi="SimSun" w:cs="SimSun"/>
        </w:rPr>
      </w:pPr>
      <w:r w:rsidRPr="00375A40">
        <w:rPr>
          <w:rFonts w:ascii="SimSun" w:eastAsia="SimSun" w:hAnsi="SimSun" w:cs="SimSun" w:hint="eastAsia"/>
        </w:rPr>
        <w:t>质疑观点</w:t>
      </w:r>
      <w:r w:rsidR="004C3FAD" w:rsidRPr="00375A40">
        <w:rPr>
          <w:rFonts w:ascii="SimSun" w:eastAsia="SimSun" w:hAnsi="SimSun" w:cs="SimSun" w:hint="eastAsia"/>
        </w:rPr>
        <w:t>(doubt on sb</w:t>
      </w:r>
      <w:r w:rsidR="004C3FAD" w:rsidRPr="00375A40">
        <w:rPr>
          <w:rFonts w:ascii="SimSun" w:eastAsia="SimSun" w:hAnsi="SimSun" w:cs="SimSun"/>
        </w:rPr>
        <w:t>’s contention)</w:t>
      </w:r>
      <w:r w:rsidRPr="00375A40">
        <w:rPr>
          <w:rFonts w:ascii="SimSun" w:eastAsia="SimSun" w:hAnsi="SimSun" w:cs="SimSun" w:hint="eastAsia"/>
        </w:rPr>
        <w:t>也有很多方式</w:t>
      </w:r>
    </w:p>
    <w:tbl>
      <w:tblPr>
        <w:tblW w:w="5161" w:type="pct"/>
        <w:tblCellSpacing w:w="7" w:type="dxa"/>
        <w:tblCellMar>
          <w:top w:w="15" w:type="dxa"/>
          <w:left w:w="15" w:type="dxa"/>
          <w:bottom w:w="15" w:type="dxa"/>
          <w:right w:w="15" w:type="dxa"/>
        </w:tblCellMar>
        <w:tblLook w:val="04A0" w:firstRow="1" w:lastRow="0" w:firstColumn="1" w:lastColumn="0" w:noHBand="0" w:noVBand="1"/>
      </w:tblPr>
      <w:tblGrid>
        <w:gridCol w:w="6096"/>
        <w:gridCol w:w="3684"/>
      </w:tblGrid>
      <w:tr w:rsidR="00FB6159" w:rsidRPr="00375A40" w:rsidTr="00CE32A5">
        <w:trPr>
          <w:tblCellSpacing w:w="7" w:type="dxa"/>
        </w:trPr>
        <w:tc>
          <w:tcPr>
            <w:tcW w:w="3106" w:type="pct"/>
            <w:vAlign w:val="center"/>
            <w:hideMark/>
          </w:tcPr>
          <w:p w:rsidR="00FB6159" w:rsidRPr="00375A40" w:rsidRDefault="00FB6159" w:rsidP="00B65DD4">
            <w:r w:rsidRPr="00375A40">
              <w:rPr>
                <w:b/>
                <w:bCs/>
                <w:iCs/>
                <w:highlight w:val="yellow"/>
                <w:u w:val="single"/>
              </w:rPr>
              <w:t>I've yet to see</w:t>
            </w:r>
            <w:r w:rsidRPr="00375A40">
              <w:rPr>
                <w:b/>
                <w:bCs/>
                <w:iCs/>
              </w:rPr>
              <w:t xml:space="preserve"> any evidence that</w:t>
            </w:r>
            <w:r w:rsidRPr="00375A40">
              <w:rPr>
                <w:iCs/>
              </w:rPr>
              <w:t xml:space="preserve"> MBAs get you a better job and</w:t>
            </w:r>
            <w:r w:rsidR="004C3FAD" w:rsidRPr="00375A40">
              <w:rPr>
                <w:iCs/>
              </w:rPr>
              <w:t xml:space="preserve"> </w:t>
            </w:r>
            <w:r w:rsidRPr="00375A40">
              <w:rPr>
                <w:iCs/>
              </w:rPr>
              <w:t>salary.</w:t>
            </w:r>
          </w:p>
        </w:tc>
        <w:tc>
          <w:tcPr>
            <w:tcW w:w="1873" w:type="pct"/>
            <w:vAlign w:val="center"/>
            <w:hideMark/>
          </w:tcPr>
          <w:p w:rsidR="00FB6159" w:rsidRPr="00375A40" w:rsidRDefault="00FB6159" w:rsidP="00D11407">
            <w:pPr>
              <w:ind w:left="140"/>
              <w:rPr>
                <w:sz w:val="20"/>
                <w:szCs w:val="20"/>
              </w:rPr>
            </w:pPr>
            <w:r w:rsidRPr="00375A40">
              <w:rPr>
                <w:rFonts w:ascii="SimSun" w:eastAsia="SimSun" w:hAnsi="SimSun" w:cs="SimSun"/>
                <w:sz w:val="20"/>
                <w:szCs w:val="20"/>
              </w:rPr>
              <w:t>我</w:t>
            </w:r>
            <w:r w:rsidRPr="00375A40">
              <w:rPr>
                <w:rFonts w:ascii="SimSun" w:eastAsia="SimSun" w:hAnsi="SimSun" w:cs="SimSun" w:hint="eastAsia"/>
                <w:sz w:val="20"/>
                <w:szCs w:val="20"/>
              </w:rPr>
              <w:t xml:space="preserve"> </w:t>
            </w:r>
            <w:r w:rsidRPr="00375A40">
              <w:rPr>
                <w:rFonts w:ascii="SimSun" w:eastAsia="SimSun" w:hAnsi="SimSun" w:cs="SimSun"/>
                <w:b/>
                <w:sz w:val="20"/>
                <w:szCs w:val="20"/>
                <w:u w:val="single"/>
              </w:rPr>
              <w:t>还没有看到</w:t>
            </w:r>
            <w:r w:rsidRPr="00375A40">
              <w:rPr>
                <w:rFonts w:ascii="SimSun" w:eastAsia="SimSun" w:hAnsi="SimSun" w:cs="SimSun" w:hint="eastAsia"/>
                <w:sz w:val="20"/>
                <w:szCs w:val="20"/>
              </w:rPr>
              <w:t xml:space="preserve"> </w:t>
            </w:r>
            <w:r w:rsidRPr="00375A40">
              <w:rPr>
                <w:rFonts w:ascii="SimSun" w:eastAsia="SimSun" w:hAnsi="SimSun" w:cs="SimSun"/>
                <w:sz w:val="20"/>
                <w:szCs w:val="20"/>
              </w:rPr>
              <w:t>任何证据表明</w:t>
            </w:r>
            <w:r w:rsidRPr="00375A40">
              <w:rPr>
                <w:sz w:val="20"/>
                <w:szCs w:val="20"/>
              </w:rPr>
              <w:t>MBA</w:t>
            </w:r>
            <w:r w:rsidRPr="00375A40">
              <w:rPr>
                <w:rFonts w:ascii="SimSun" w:eastAsia="SimSun" w:hAnsi="SimSun" w:cs="SimSun"/>
                <w:sz w:val="20"/>
                <w:szCs w:val="20"/>
              </w:rPr>
              <w:t>学历可以让你得到更好的工作和更高的薪水。</w:t>
            </w:r>
          </w:p>
        </w:tc>
      </w:tr>
      <w:tr w:rsidR="00FB6159" w:rsidRPr="00375A40" w:rsidTr="00CE32A5">
        <w:trPr>
          <w:tblCellSpacing w:w="7" w:type="dxa"/>
        </w:trPr>
        <w:tc>
          <w:tcPr>
            <w:tcW w:w="3106" w:type="pct"/>
            <w:vAlign w:val="center"/>
            <w:hideMark/>
          </w:tcPr>
          <w:p w:rsidR="00FB6159" w:rsidRPr="00375A40" w:rsidRDefault="00FB6159" w:rsidP="00B65DD4">
            <w:pPr>
              <w:rPr>
                <w:bCs/>
                <w:iCs/>
              </w:rPr>
            </w:pPr>
            <w:r w:rsidRPr="00375A40">
              <w:rPr>
                <w:b/>
                <w:bCs/>
                <w:iCs/>
                <w:u w:val="single"/>
              </w:rPr>
              <w:t>The flip side of that</w:t>
            </w:r>
            <w:r w:rsidRPr="00375A40">
              <w:rPr>
                <w:bCs/>
                <w:iCs/>
              </w:rPr>
              <w:t xml:space="preserve"> argument is that it's not an expense, but an investment.</w:t>
            </w:r>
          </w:p>
        </w:tc>
        <w:tc>
          <w:tcPr>
            <w:tcW w:w="1873" w:type="pct"/>
            <w:vAlign w:val="center"/>
            <w:hideMark/>
          </w:tcPr>
          <w:p w:rsidR="00FB6159" w:rsidRPr="00375A40" w:rsidRDefault="00FB6159" w:rsidP="00B65DD4">
            <w:pPr>
              <w:rPr>
                <w:rFonts w:ascii="SimSun" w:eastAsia="SimSun" w:hAnsi="SimSun" w:cs="SimSun"/>
                <w:sz w:val="20"/>
                <w:szCs w:val="20"/>
              </w:rPr>
            </w:pPr>
            <w:r w:rsidRPr="00375A40">
              <w:rPr>
                <w:rFonts w:ascii="SimSun" w:eastAsia="SimSun" w:hAnsi="SimSun" w:cs="SimSun"/>
                <w:b/>
                <w:bCs/>
                <w:iCs/>
                <w:sz w:val="20"/>
                <w:szCs w:val="20"/>
                <w:highlight w:val="yellow"/>
                <w:u w:val="single"/>
              </w:rPr>
              <w:t>反过来看</w:t>
            </w:r>
            <w:r w:rsidRPr="00375A40">
              <w:rPr>
                <w:rFonts w:ascii="SimSun" w:eastAsia="SimSun" w:hAnsi="SimSun" w:cs="SimSun"/>
                <w:sz w:val="20"/>
                <w:szCs w:val="20"/>
              </w:rPr>
              <w:t>，这不是花费，而是投资。</w:t>
            </w:r>
          </w:p>
        </w:tc>
      </w:tr>
      <w:tr w:rsidR="00167603" w:rsidRPr="00375A40" w:rsidTr="00CE32A5">
        <w:trPr>
          <w:tblCellSpacing w:w="7" w:type="dxa"/>
        </w:trPr>
        <w:tc>
          <w:tcPr>
            <w:tcW w:w="3106" w:type="pct"/>
            <w:vAlign w:val="center"/>
            <w:hideMark/>
          </w:tcPr>
          <w:p w:rsidR="00167603" w:rsidRPr="00375A40" w:rsidRDefault="00167603" w:rsidP="00B65DD4">
            <w:pPr>
              <w:rPr>
                <w:bCs/>
                <w:iCs/>
              </w:rPr>
            </w:pPr>
            <w:r w:rsidRPr="00375A40">
              <w:rPr>
                <w:b/>
                <w:bCs/>
                <w:iCs/>
                <w:u w:val="single"/>
              </w:rPr>
              <w:t xml:space="preserve">I would still say that </w:t>
            </w:r>
            <w:r w:rsidRPr="00375A40">
              <w:rPr>
                <w:bCs/>
                <w:iCs/>
              </w:rPr>
              <w:t>there are better ways to spend your money.</w:t>
            </w:r>
          </w:p>
        </w:tc>
        <w:tc>
          <w:tcPr>
            <w:tcW w:w="1873" w:type="pct"/>
            <w:vAlign w:val="center"/>
            <w:hideMark/>
          </w:tcPr>
          <w:p w:rsidR="00167603" w:rsidRPr="00375A40" w:rsidRDefault="00167603" w:rsidP="00B65DD4">
            <w:pPr>
              <w:rPr>
                <w:rFonts w:ascii="SimSun" w:eastAsia="SimSun" w:hAnsi="SimSun" w:cs="SimSun"/>
                <w:sz w:val="20"/>
                <w:szCs w:val="20"/>
              </w:rPr>
            </w:pPr>
            <w:r w:rsidRPr="00375A40">
              <w:rPr>
                <w:rFonts w:ascii="SimSun" w:eastAsia="SimSun" w:hAnsi="SimSun" w:cs="SimSun"/>
                <w:b/>
                <w:sz w:val="20"/>
                <w:szCs w:val="20"/>
                <w:u w:val="single"/>
              </w:rPr>
              <w:t>我还是认为</w:t>
            </w:r>
            <w:r w:rsidRPr="00375A40">
              <w:rPr>
                <w:rFonts w:ascii="SimSun" w:eastAsia="SimSun" w:hAnsi="SimSun" w:cs="SimSun"/>
                <w:sz w:val="20"/>
                <w:szCs w:val="20"/>
              </w:rPr>
              <w:t>你的钱可以花在更值的地方。</w:t>
            </w:r>
          </w:p>
        </w:tc>
      </w:tr>
      <w:tr w:rsidR="00BD1D21" w:rsidRPr="00375A40" w:rsidTr="00CE32A5">
        <w:trPr>
          <w:tblCellSpacing w:w="7" w:type="dxa"/>
        </w:trPr>
        <w:tc>
          <w:tcPr>
            <w:tcW w:w="3106" w:type="pct"/>
            <w:vAlign w:val="center"/>
            <w:hideMark/>
          </w:tcPr>
          <w:p w:rsidR="00BD1D21" w:rsidRPr="00375A40" w:rsidRDefault="00BD1D21" w:rsidP="00B65DD4">
            <w:pPr>
              <w:rPr>
                <w:b/>
                <w:bCs/>
                <w:iCs/>
                <w:highlight w:val="yellow"/>
              </w:rPr>
            </w:pPr>
            <w:r w:rsidRPr="00375A40">
              <w:rPr>
                <w:b/>
                <w:bCs/>
                <w:iCs/>
                <w:highlight w:val="yellow"/>
              </w:rPr>
              <w:t>We'll have to agree to disagree on this topic.</w:t>
            </w:r>
          </w:p>
        </w:tc>
        <w:tc>
          <w:tcPr>
            <w:tcW w:w="1873" w:type="pct"/>
            <w:vAlign w:val="center"/>
            <w:hideMark/>
          </w:tcPr>
          <w:p w:rsidR="00BD1D21" w:rsidRPr="00375A40" w:rsidRDefault="00BD1D21" w:rsidP="00B65DD4">
            <w:pPr>
              <w:rPr>
                <w:rFonts w:ascii="SimSun" w:eastAsia="SimSun" w:hAnsi="SimSun" w:cs="SimSun"/>
                <w:b/>
                <w:sz w:val="20"/>
                <w:szCs w:val="20"/>
                <w:highlight w:val="yellow"/>
              </w:rPr>
            </w:pPr>
            <w:r w:rsidRPr="00375A40">
              <w:rPr>
                <w:rFonts w:ascii="SimSun" w:eastAsia="SimSun" w:hAnsi="SimSun" w:cs="SimSun"/>
                <w:b/>
                <w:sz w:val="20"/>
                <w:szCs w:val="20"/>
                <w:highlight w:val="yellow"/>
              </w:rPr>
              <w:t>我们要允许对这个话题有不同看法。</w:t>
            </w:r>
          </w:p>
        </w:tc>
      </w:tr>
    </w:tbl>
    <w:p w:rsidR="00FB6159" w:rsidRPr="00375A40" w:rsidRDefault="00FB6159" w:rsidP="00FB6159">
      <w:pPr>
        <w:rPr>
          <w:b/>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475"/>
      </w:tblGrid>
      <w:tr w:rsidR="00CF3748" w:rsidRPr="00375A40" w:rsidTr="00CF3748">
        <w:trPr>
          <w:tblCellSpacing w:w="7" w:type="dxa"/>
        </w:trPr>
        <w:tc>
          <w:tcPr>
            <w:tcW w:w="0" w:type="auto"/>
            <w:vAlign w:val="center"/>
            <w:hideMark/>
          </w:tcPr>
          <w:p w:rsidR="00CF3748" w:rsidRPr="00375A40" w:rsidRDefault="00CF3748" w:rsidP="00CF3748"/>
        </w:tc>
      </w:tr>
    </w:tbl>
    <w:p w:rsidR="00CF414F" w:rsidRPr="00375A40" w:rsidRDefault="00CF414F" w:rsidP="00CF414F">
      <w:pPr>
        <w:rPr>
          <w:vanish/>
        </w:rPr>
      </w:pPr>
    </w:p>
    <w:p w:rsidR="00CF3748" w:rsidRPr="00375A40" w:rsidRDefault="00CF3748" w:rsidP="00CF3748"/>
    <w:p w:rsidR="00EB240B" w:rsidRPr="00375A40" w:rsidRDefault="003E4E49" w:rsidP="00EB240B">
      <w:pPr>
        <w:pStyle w:val="Heading2"/>
        <w:rPr>
          <w:rFonts w:asciiTheme="minorEastAsia" w:hAnsiTheme="minorEastAsia" w:cs="Times New Roman"/>
          <w:sz w:val="24"/>
          <w:szCs w:val="24"/>
        </w:rPr>
      </w:pPr>
      <w:r w:rsidRPr="00375A40">
        <w:lastRenderedPageBreak/>
        <w:t>4</w:t>
      </w:r>
      <w:r w:rsidRPr="00375A40">
        <w:rPr>
          <w:vertAlign w:val="superscript"/>
        </w:rPr>
        <w:t>th</w:t>
      </w:r>
      <w:r w:rsidRPr="00375A40">
        <w:t xml:space="preserve"> row</w:t>
      </w:r>
      <w:r w:rsidR="00EB240B" w:rsidRPr="00375A40">
        <w:t xml:space="preserve"> </w:t>
      </w:r>
      <w:r w:rsidRPr="00375A40">
        <w:rPr>
          <w:rFonts w:ascii="Times New Roman" w:eastAsia="Times New Roman" w:hAnsi="Times New Roman" w:cs="Times New Roman"/>
          <w:sz w:val="24"/>
          <w:szCs w:val="24"/>
        </w:rPr>
        <w:t xml:space="preserve">Debating </w:t>
      </w:r>
      <w:r w:rsidRPr="00375A40">
        <w:rPr>
          <w:rFonts w:ascii="Times New Roman" w:eastAsia="Times New Roman" w:hAnsi="Times New Roman" w:cs="Times New Roman"/>
          <w:b/>
          <w:sz w:val="24"/>
          <w:szCs w:val="24"/>
          <w:highlight w:val="yellow"/>
          <w:u w:val="single"/>
        </w:rPr>
        <w:t>the merits of</w:t>
      </w:r>
      <w:r w:rsidRPr="00375A40">
        <w:rPr>
          <w:rFonts w:ascii="Times New Roman" w:eastAsia="Times New Roman" w:hAnsi="Times New Roman" w:cs="Times New Roman"/>
          <w:b/>
          <w:sz w:val="24"/>
          <w:szCs w:val="24"/>
          <w:u w:val="single"/>
        </w:rPr>
        <w:t xml:space="preserve"> </w:t>
      </w:r>
      <w:r w:rsidRPr="00375A40">
        <w:rPr>
          <w:rFonts w:ascii="Times New Roman" w:eastAsia="Times New Roman" w:hAnsi="Times New Roman" w:cs="Times New Roman"/>
          <w:sz w:val="24"/>
          <w:szCs w:val="24"/>
        </w:rPr>
        <w:t>further education</w:t>
      </w:r>
      <w:r w:rsidR="003E7106" w:rsidRPr="00375A40">
        <w:rPr>
          <w:rFonts w:asciiTheme="minorEastAsia" w:eastAsiaTheme="minorEastAsia" w:hAnsiTheme="minorEastAsia" w:cs="Times New Roman" w:hint="eastAsia"/>
          <w:sz w:val="24"/>
          <w:szCs w:val="24"/>
        </w:rPr>
        <w:t xml:space="preserve"> </w:t>
      </w:r>
      <w:r w:rsidR="00EA3462" w:rsidRPr="00375A40">
        <w:rPr>
          <w:rFonts w:asciiTheme="minorEastAsia" w:eastAsiaTheme="minorEastAsia" w:hAnsiTheme="minorEastAsia" w:cs="Times New Roman"/>
          <w:sz w:val="24"/>
          <w:szCs w:val="24"/>
        </w:rPr>
        <w:t>(</w:t>
      </w:r>
      <w:r w:rsidR="003E7106" w:rsidRPr="00375A40">
        <w:rPr>
          <w:rFonts w:asciiTheme="minorEastAsia" w:eastAsiaTheme="minorEastAsia" w:hAnsiTheme="minorEastAsia" w:cs="Times New Roman" w:hint="eastAsia"/>
          <w:sz w:val="24"/>
          <w:szCs w:val="24"/>
        </w:rPr>
        <w:t>好处</w:t>
      </w:r>
      <w:r w:rsidR="003E7106" w:rsidRPr="00375A40">
        <w:rPr>
          <w:rFonts w:asciiTheme="minorEastAsia" w:hAnsiTheme="minorEastAsia" w:cs="Times New Roman" w:hint="eastAsia"/>
          <w:sz w:val="24"/>
          <w:szCs w:val="24"/>
        </w:rPr>
        <w:t>，优点</w:t>
      </w:r>
      <w:r w:rsidR="001547A7" w:rsidRPr="00375A40">
        <w:rPr>
          <w:rFonts w:asciiTheme="minorEastAsia" w:hAnsiTheme="minorEastAsia" w:cs="Times New Roman" w:hint="eastAsia"/>
          <w:sz w:val="24"/>
          <w:szCs w:val="24"/>
        </w:rPr>
        <w:t>)</w:t>
      </w:r>
      <w:r w:rsidR="00572B5F" w:rsidRPr="00375A40">
        <w:rPr>
          <w:rFonts w:asciiTheme="minorEastAsia" w:hAnsiTheme="minorEastAsia" w:cs="Times New Roman"/>
          <w:sz w:val="24"/>
          <w:szCs w:val="24"/>
        </w:rPr>
        <w:t xml:space="preserve"> (a dialogue)</w:t>
      </w:r>
    </w:p>
    <w:p w:rsidR="003E4E49" w:rsidRPr="00375A40" w:rsidRDefault="003E4E49" w:rsidP="00EB240B">
      <w:r w:rsidRPr="00375A40">
        <w:t>Your colleague is a self-made businessman</w:t>
      </w:r>
      <w:r w:rsidR="00EB240B" w:rsidRPr="00375A40">
        <w:rPr>
          <w:rFonts w:hint="eastAsia"/>
        </w:rPr>
        <w:t xml:space="preserve"> 白手起家</w:t>
      </w:r>
      <w:r w:rsidRPr="00375A40">
        <w:t>. He does not believe that advanced education is valuable. Argue in favor of education</w:t>
      </w:r>
    </w:p>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7B1C04" w:rsidRPr="00375A40" w:rsidRDefault="007B1C04" w:rsidP="00EB240B">
      <w:pPr>
        <w:sectPr w:rsidR="007B1C04" w:rsidRPr="00375A40" w:rsidSect="009176D0">
          <w:type w:val="oddPage"/>
          <w:pgSz w:w="11906" w:h="16838"/>
          <w:pgMar w:top="1440" w:right="991" w:bottom="1440" w:left="1440" w:header="708" w:footer="708" w:gutter="0"/>
          <w:cols w:space="708"/>
          <w:docGrid w:linePitch="360"/>
        </w:sectPr>
      </w:pPr>
    </w:p>
    <w:p w:rsidR="0093531B" w:rsidRPr="00375A40" w:rsidRDefault="0093531B" w:rsidP="00EB240B"/>
    <w:p w:rsidR="003E4E49" w:rsidRPr="00375A40" w:rsidRDefault="003E4E49" w:rsidP="003E4E49"/>
    <w:p w:rsidR="00AE3572" w:rsidRPr="00375A40" w:rsidRDefault="00AE3572" w:rsidP="0090590F">
      <w:pPr>
        <w:pStyle w:val="Heading1"/>
      </w:pPr>
      <w:r w:rsidRPr="00375A40">
        <w:t>Part 4</w:t>
      </w:r>
      <w:r w:rsidR="001264A4" w:rsidRPr="00375A40">
        <w:t xml:space="preserve"> </w:t>
      </w:r>
      <w:r w:rsidR="00920E06" w:rsidRPr="00375A40">
        <w:t>)</w:t>
      </w:r>
      <w:r w:rsidR="002E05BF" w:rsidRPr="00375A40">
        <w:t xml:space="preserve"> Comparing schools</w:t>
      </w:r>
    </w:p>
    <w:p w:rsidR="0050688B" w:rsidRPr="00375A40" w:rsidRDefault="0050688B" w:rsidP="0050688B">
      <w:r w:rsidRPr="00375A40">
        <w:rPr>
          <w:b/>
          <w:highlight w:val="yellow"/>
        </w:rPr>
        <w:t xml:space="preserve">Whenever you want compare object A and object B, use the “Venn </w:t>
      </w:r>
      <w:r w:rsidR="001F0A62" w:rsidRPr="00375A40">
        <w:rPr>
          <w:highlight w:val="yellow"/>
        </w:rPr>
        <w:t xml:space="preserve">[vɛn]  </w:t>
      </w:r>
      <w:r w:rsidRPr="00375A40">
        <w:rPr>
          <w:b/>
          <w:highlight w:val="yellow"/>
        </w:rPr>
        <w:t>Diagram” mindset as follows for comparison and contrast</w:t>
      </w:r>
      <w:r w:rsidR="00481220" w:rsidRPr="00375A40">
        <w:rPr>
          <w:b/>
        </w:rPr>
        <w:t xml:space="preserve">. </w:t>
      </w:r>
      <w:r w:rsidR="0055425F" w:rsidRPr="00375A40">
        <w:rPr>
          <w:b/>
          <w:highlight w:val="yellow"/>
          <w:u w:val="single"/>
        </w:rPr>
        <w:t>We usually use “venn diagram” to compare and contrast different objects with the same or similar elements/properties. Comparison/Contrast structure: whole-to-whole; similarities-to-differences; and point-to-point.</w:t>
      </w:r>
    </w:p>
    <w:p w:rsidR="00A95BF2" w:rsidRPr="00375A40" w:rsidRDefault="00A95BF2" w:rsidP="00A95BF2">
      <w:pPr>
        <w:pStyle w:val="Heading2"/>
      </w:pPr>
      <w:r w:rsidRPr="00375A40">
        <w:t>similar-&gt;same; different-&gt;poles apart</w:t>
      </w:r>
    </w:p>
    <w:tbl>
      <w:tblPr>
        <w:tblStyle w:val="TableGrid"/>
        <w:tblW w:w="10065" w:type="dxa"/>
        <w:tblInd w:w="-431" w:type="dxa"/>
        <w:tblLook w:val="04A0" w:firstRow="1" w:lastRow="0" w:firstColumn="1" w:lastColumn="0" w:noHBand="0" w:noVBand="1"/>
      </w:tblPr>
      <w:tblGrid>
        <w:gridCol w:w="2694"/>
        <w:gridCol w:w="7371"/>
      </w:tblGrid>
      <w:tr w:rsidR="00A95BF2" w:rsidRPr="00375A40" w:rsidTr="006E6D2D">
        <w:trPr>
          <w:trHeight w:val="401"/>
        </w:trPr>
        <w:tc>
          <w:tcPr>
            <w:tcW w:w="2694" w:type="dxa"/>
          </w:tcPr>
          <w:p w:rsidR="00A95BF2" w:rsidRPr="00375A40" w:rsidRDefault="00A95BF2" w:rsidP="006E6D2D">
            <w:r w:rsidRPr="00375A40">
              <w:t>Same or similar (by comparison)</w:t>
            </w:r>
          </w:p>
        </w:tc>
        <w:tc>
          <w:tcPr>
            <w:tcW w:w="7371" w:type="dxa"/>
          </w:tcPr>
          <w:p w:rsidR="00A95BF2" w:rsidRPr="00375A40" w:rsidRDefault="00A95BF2" w:rsidP="006E6D2D">
            <w:r w:rsidRPr="00375A40">
              <w:t>Different (by comparison)</w:t>
            </w:r>
          </w:p>
        </w:tc>
      </w:tr>
      <w:tr w:rsidR="00A95BF2" w:rsidRPr="00375A40" w:rsidTr="006E6D2D">
        <w:trPr>
          <w:trHeight w:val="415"/>
        </w:trPr>
        <w:tc>
          <w:tcPr>
            <w:tcW w:w="2694" w:type="dxa"/>
          </w:tcPr>
          <w:p w:rsidR="00A95BF2" w:rsidRPr="00375A40" w:rsidRDefault="00A95BF2" w:rsidP="006E6D2D">
            <w:r w:rsidRPr="00375A40">
              <w:t xml:space="preserve">Very much the same as </w:t>
            </w:r>
          </w:p>
        </w:tc>
        <w:tc>
          <w:tcPr>
            <w:tcW w:w="7371" w:type="dxa"/>
          </w:tcPr>
          <w:p w:rsidR="00A95BF2" w:rsidRPr="00375A40" w:rsidRDefault="00A95BF2" w:rsidP="006E6D2D">
            <w:r w:rsidRPr="00375A40">
              <w:t>like night and day</w:t>
            </w:r>
          </w:p>
        </w:tc>
      </w:tr>
      <w:tr w:rsidR="00A95BF2" w:rsidRPr="00375A40" w:rsidTr="006E6D2D">
        <w:trPr>
          <w:trHeight w:val="401"/>
        </w:trPr>
        <w:tc>
          <w:tcPr>
            <w:tcW w:w="2694" w:type="dxa"/>
          </w:tcPr>
          <w:p w:rsidR="00A95BF2" w:rsidRPr="00375A40" w:rsidRDefault="00A95BF2" w:rsidP="006E6D2D">
            <w:r w:rsidRPr="00375A40">
              <w:t>Identical to sth</w:t>
            </w:r>
          </w:p>
        </w:tc>
        <w:tc>
          <w:tcPr>
            <w:tcW w:w="7371" w:type="dxa"/>
          </w:tcPr>
          <w:p w:rsidR="00A95BF2" w:rsidRPr="00375A40" w:rsidRDefault="00A95BF2" w:rsidP="006E6D2D">
            <w:r w:rsidRPr="00375A40">
              <w:t>bears no resemblance to sth</w:t>
            </w:r>
          </w:p>
        </w:tc>
      </w:tr>
      <w:tr w:rsidR="00A95BF2" w:rsidRPr="00375A40" w:rsidTr="006E6D2D">
        <w:trPr>
          <w:trHeight w:val="415"/>
        </w:trPr>
        <w:tc>
          <w:tcPr>
            <w:tcW w:w="2694" w:type="dxa"/>
          </w:tcPr>
          <w:p w:rsidR="00A95BF2" w:rsidRPr="00375A40" w:rsidRDefault="00A95BF2" w:rsidP="006E6D2D">
            <w:r w:rsidRPr="00375A40">
              <w:t>Have a lot in common</w:t>
            </w:r>
          </w:p>
        </w:tc>
        <w:tc>
          <w:tcPr>
            <w:tcW w:w="7371" w:type="dxa"/>
          </w:tcPr>
          <w:p w:rsidR="00A95BF2" w:rsidRPr="00375A40" w:rsidRDefault="00A95BF2" w:rsidP="006E6D2D">
            <w:r w:rsidRPr="00375A40">
              <w:t>be pole[s a]part; be poles apart from sth  /z/</w:t>
            </w:r>
          </w:p>
          <w:p w:rsidR="00A95BF2" w:rsidRPr="00375A40" w:rsidRDefault="00A95BF2" w:rsidP="006E6D2D">
            <w:r w:rsidRPr="00375A40">
              <w:t>* literal meaning:</w:t>
            </w:r>
            <w:r w:rsidRPr="00375A40">
              <w:rPr>
                <w:rFonts w:hint="eastAsia"/>
              </w:rPr>
              <w:t xml:space="preserve"> 完全分开的极点</w:t>
            </w:r>
            <w:r w:rsidRPr="00375A40">
              <w:t xml:space="preserve"> </w:t>
            </w:r>
          </w:p>
          <w:p w:rsidR="00A95BF2" w:rsidRPr="00375A40" w:rsidRDefault="00A95BF2" w:rsidP="006E6D2D">
            <w:r w:rsidRPr="00375A40">
              <w:t xml:space="preserve">* figurative meaning: </w:t>
            </w:r>
            <w:r w:rsidRPr="00375A40">
              <w:rPr>
                <w:rFonts w:hint="eastAsia"/>
              </w:rPr>
              <w:t>截然相反(的观点，意见</w:t>
            </w:r>
            <w:r w:rsidRPr="00375A40">
              <w:t>)</w:t>
            </w:r>
            <w:r w:rsidRPr="00375A40">
              <w:rPr>
                <w:rFonts w:hint="eastAsia"/>
              </w:rPr>
              <w:t xml:space="preserve">；天壤之别；大相径庭  </w:t>
            </w:r>
            <w:r w:rsidRPr="00375A40">
              <w:t xml:space="preserve">= </w:t>
            </w:r>
            <w:hyperlink r:id="rId119" w:history="1">
              <w:r w:rsidRPr="00375A40">
                <w:rPr>
                  <w:rStyle w:val="Hyperlink"/>
                </w:rPr>
                <w:t>world of difference</w:t>
              </w:r>
            </w:hyperlink>
            <w:r w:rsidRPr="00375A40">
              <w:t xml:space="preserve">   V.S.  </w:t>
            </w:r>
            <w:r w:rsidRPr="00375A40">
              <w:rPr>
                <w:highlight w:val="yellow"/>
              </w:rPr>
              <w:t>disparate 迥然不同</w:t>
            </w:r>
            <w:r w:rsidRPr="00375A40">
              <w:rPr>
                <w:rFonts w:hint="eastAsia"/>
                <w:highlight w:val="yellow"/>
              </w:rPr>
              <w:t>的</w:t>
            </w:r>
            <w:r w:rsidRPr="00375A40">
              <w:t> </w:t>
            </w:r>
          </w:p>
          <w:p w:rsidR="00A95BF2" w:rsidRPr="00375A40" w:rsidRDefault="00A95BF2" w:rsidP="006E6D2D">
            <w:pPr>
              <w:ind w:left="180"/>
            </w:pPr>
            <w:r w:rsidRPr="00375A40">
              <w:t>e.g.  My view </w:t>
            </w:r>
            <w:r w:rsidRPr="00375A40">
              <w:rPr>
                <w:b/>
                <w:highlight w:val="yellow"/>
                <w:u w:val="single"/>
              </w:rPr>
              <w:t>is poles apart from</w:t>
            </w:r>
            <w:r w:rsidRPr="00375A40">
              <w:t xml:space="preserve"> Jim’s, which means we have totally </w:t>
            </w:r>
            <w:r w:rsidRPr="00375A40">
              <w:rPr>
                <w:b/>
                <w:highlight w:val="yellow"/>
                <w:u w:val="single"/>
              </w:rPr>
              <w:t>disparate ideas.</w:t>
            </w:r>
            <w:r w:rsidRPr="00375A40">
              <w:t xml:space="preserve"> </w:t>
            </w:r>
            <w:r w:rsidRPr="00375A40">
              <w:rPr>
                <w:rFonts w:hint="eastAsia"/>
              </w:rPr>
              <w:t>我的观点与吉姆的观点</w:t>
            </w:r>
            <w:r w:rsidRPr="00375A40">
              <w:rPr>
                <w:rFonts w:hint="eastAsia"/>
                <w:b/>
                <w:highlight w:val="yellow"/>
                <w:u w:val="single"/>
              </w:rPr>
              <w:t>截然相反</w:t>
            </w:r>
            <w:r w:rsidRPr="00375A40">
              <w:t xml:space="preserve">, </w:t>
            </w:r>
            <w:r w:rsidRPr="00375A40">
              <w:rPr>
                <w:rFonts w:hint="eastAsia"/>
              </w:rPr>
              <w:t>我们有着</w:t>
            </w:r>
            <w:r w:rsidRPr="00375A40">
              <w:rPr>
                <w:rFonts w:hint="eastAsia"/>
                <w:b/>
                <w:highlight w:val="yellow"/>
                <w:u w:val="single"/>
              </w:rPr>
              <w:t>迥然不同的观点</w:t>
            </w:r>
          </w:p>
          <w:p w:rsidR="00A95BF2" w:rsidRPr="00375A40" w:rsidRDefault="00A95BF2" w:rsidP="006E6D2D">
            <w:pPr>
              <w:ind w:left="180"/>
            </w:pPr>
            <w:r w:rsidRPr="00375A40">
              <w:t>e.g. The challenges are huge, not least because planes and submarines </w:t>
            </w:r>
            <w:r w:rsidRPr="00375A40">
              <w:rPr>
                <w:b/>
                <w:highlight w:val="yellow"/>
                <w:u w:val="single"/>
              </w:rPr>
              <w:t>are normally poles apart. </w:t>
            </w:r>
            <w:r w:rsidRPr="00375A40">
              <w:t xml:space="preserve"> </w:t>
            </w:r>
            <w:r w:rsidRPr="00375A40">
              <w:rPr>
                <w:rFonts w:hint="eastAsia"/>
              </w:rPr>
              <w:t>飞机和潜艇走了</w:t>
            </w:r>
            <w:r w:rsidRPr="00375A40">
              <w:rPr>
                <w:rFonts w:hint="eastAsia"/>
                <w:b/>
                <w:highlight w:val="yellow"/>
                <w:u w:val="single"/>
              </w:rPr>
              <w:t>截然相反的</w:t>
            </w:r>
            <w:r w:rsidRPr="00375A40">
              <w:rPr>
                <w:rFonts w:hint="eastAsia"/>
              </w:rPr>
              <w:t>两条路</w:t>
            </w:r>
            <w:r w:rsidRPr="00375A40">
              <w:t>。</w:t>
            </w:r>
            <w:r w:rsidRPr="00375A40">
              <w:br/>
            </w:r>
            <w:r w:rsidRPr="00375A40">
              <w:rPr>
                <w:rFonts w:hint="eastAsia"/>
              </w:rPr>
              <w:t xml:space="preserve">e.g. There is no need to keep arguing; obviously, we have such </w:t>
            </w:r>
            <w:r w:rsidRPr="00375A40">
              <w:rPr>
                <w:rFonts w:hint="eastAsia"/>
                <w:b/>
                <w:highlight w:val="yellow"/>
                <w:u w:val="single"/>
              </w:rPr>
              <w:t xml:space="preserve">disparate </w:t>
            </w:r>
            <w:r w:rsidRPr="00375A40">
              <w:rPr>
                <w:b/>
                <w:highlight w:val="yellow"/>
                <w:u w:val="single"/>
              </w:rPr>
              <w:t xml:space="preserve">/ˈdɪspərɪt/  </w:t>
            </w:r>
            <w:r w:rsidRPr="00375A40">
              <w:rPr>
                <w:rFonts w:hint="eastAsia"/>
                <w:b/>
                <w:highlight w:val="yellow"/>
                <w:u w:val="single"/>
              </w:rPr>
              <w:t>opinions.</w:t>
            </w:r>
            <w:r w:rsidRPr="00375A40">
              <w:rPr>
                <w:b/>
                <w:u w:val="single"/>
              </w:rPr>
              <w:t xml:space="preserve"> </w:t>
            </w:r>
            <w:r w:rsidRPr="00375A40">
              <w:t>You know, we’re just</w:t>
            </w:r>
            <w:r w:rsidRPr="00375A40">
              <w:rPr>
                <w:b/>
                <w:u w:val="single"/>
              </w:rPr>
              <w:t xml:space="preserve"> </w:t>
            </w:r>
            <w:r w:rsidRPr="00375A40">
              <w:rPr>
                <w:b/>
                <w:highlight w:val="yellow"/>
                <w:u w:val="single"/>
              </w:rPr>
              <w:t>poles apart (</w:t>
            </w:r>
            <w:r w:rsidRPr="00375A40">
              <w:rPr>
                <w:rFonts w:hint="eastAsia"/>
                <w:b/>
                <w:highlight w:val="yellow"/>
                <w:u w:val="single"/>
              </w:rPr>
              <w:t>截然相反</w:t>
            </w:r>
            <w:r w:rsidRPr="00375A40">
              <w:rPr>
                <w:b/>
                <w:u w:val="single"/>
              </w:rPr>
              <w:t>).</w:t>
            </w:r>
          </w:p>
          <w:p w:rsidR="00A95BF2" w:rsidRPr="00375A40" w:rsidRDefault="00A95BF2" w:rsidP="006E6D2D"/>
        </w:tc>
      </w:tr>
      <w:tr w:rsidR="00A95BF2" w:rsidRPr="00375A40" w:rsidTr="006E6D2D">
        <w:trPr>
          <w:trHeight w:val="415"/>
        </w:trPr>
        <w:tc>
          <w:tcPr>
            <w:tcW w:w="2694" w:type="dxa"/>
          </w:tcPr>
          <w:p w:rsidR="00A95BF2" w:rsidRPr="00375A40" w:rsidRDefault="00A95BF2" w:rsidP="006E6D2D"/>
        </w:tc>
        <w:tc>
          <w:tcPr>
            <w:tcW w:w="7371" w:type="dxa"/>
          </w:tcPr>
          <w:p w:rsidR="00A95BF2" w:rsidRPr="00375A40" w:rsidRDefault="00A95BF2" w:rsidP="006E6D2D">
            <w:pPr>
              <w:rPr>
                <w:highlight w:val="yellow"/>
              </w:rPr>
            </w:pPr>
            <w:r w:rsidRPr="00375A40">
              <w:rPr>
                <w:highlight w:val="yellow"/>
              </w:rPr>
              <w:t>A</w:t>
            </w:r>
            <w:r w:rsidRPr="00375A40">
              <w:rPr>
                <w:rFonts w:hint="eastAsia"/>
                <w:highlight w:val="yellow"/>
              </w:rPr>
              <w:t>和</w:t>
            </w:r>
            <w:r w:rsidRPr="00375A40">
              <w:rPr>
                <w:highlight w:val="yellow"/>
              </w:rPr>
              <w:t>B</w:t>
            </w:r>
            <w:r w:rsidRPr="00375A40">
              <w:rPr>
                <w:rFonts w:hint="eastAsia"/>
                <w:highlight w:val="yellow"/>
              </w:rPr>
              <w:t xml:space="preserve">没有可比性(means </w:t>
            </w:r>
            <w:r w:rsidRPr="00375A40">
              <w:rPr>
                <w:highlight w:val="yellow"/>
              </w:rPr>
              <w:t>“天壤之别；大相径</w:t>
            </w:r>
            <w:r w:rsidRPr="00375A40">
              <w:rPr>
                <w:rFonts w:hint="eastAsia"/>
                <w:highlight w:val="yellow"/>
              </w:rPr>
              <w:t>庭</w:t>
            </w:r>
            <w:r w:rsidRPr="00375A40">
              <w:rPr>
                <w:highlight w:val="yellow"/>
              </w:rPr>
              <w:t>”)</w:t>
            </w:r>
            <w:r w:rsidRPr="00375A40">
              <w:rPr>
                <w:rFonts w:hint="eastAsia"/>
                <w:highlight w:val="yellow"/>
              </w:rPr>
              <w:t>：</w:t>
            </w:r>
          </w:p>
          <w:p w:rsidR="00A95BF2" w:rsidRPr="00375A40" w:rsidRDefault="00A95BF2" w:rsidP="006E6D2D">
            <w:pPr>
              <w:rPr>
                <w:vanish/>
                <w:highlight w:val="yellow"/>
              </w:rPr>
            </w:pPr>
          </w:p>
          <w:p w:rsidR="00A95BF2" w:rsidRPr="00375A40" w:rsidRDefault="00A95BF2" w:rsidP="006E6D2D">
            <w:pPr>
              <w:rPr>
                <w:vanish/>
                <w:highlight w:val="yellow"/>
              </w:rPr>
            </w:pPr>
          </w:p>
          <w:tbl>
            <w:tblPr>
              <w:tblW w:w="71" w:type="pct"/>
              <w:tblCellSpacing w:w="15" w:type="dxa"/>
              <w:tblInd w:w="1" w:type="dxa"/>
              <w:tblCellMar>
                <w:top w:w="15" w:type="dxa"/>
                <w:left w:w="15" w:type="dxa"/>
                <w:bottom w:w="15" w:type="dxa"/>
                <w:right w:w="15" w:type="dxa"/>
              </w:tblCellMar>
              <w:tblLook w:val="04A0" w:firstRow="1" w:lastRow="0" w:firstColumn="1" w:lastColumn="0" w:noHBand="0" w:noVBand="1"/>
            </w:tblPr>
            <w:tblGrid>
              <w:gridCol w:w="102"/>
            </w:tblGrid>
            <w:tr w:rsidR="00A95BF2" w:rsidRPr="00375A40" w:rsidTr="006E6D2D">
              <w:trPr>
                <w:trHeight w:val="7"/>
                <w:tblCellSpacing w:w="15" w:type="dxa"/>
              </w:trPr>
              <w:tc>
                <w:tcPr>
                  <w:tcW w:w="0" w:type="auto"/>
                  <w:vAlign w:val="center"/>
                  <w:hideMark/>
                </w:tcPr>
                <w:p w:rsidR="00A95BF2" w:rsidRPr="00375A40" w:rsidRDefault="00A95BF2" w:rsidP="006E6D2D">
                  <w:pPr>
                    <w:rPr>
                      <w:highlight w:val="yellow"/>
                    </w:rPr>
                  </w:pPr>
                </w:p>
              </w:tc>
            </w:tr>
          </w:tbl>
          <w:p w:rsidR="00A95BF2" w:rsidRPr="00375A40" w:rsidRDefault="00A95BF2" w:rsidP="00A95BF2">
            <w:pPr>
              <w:pStyle w:val="ListParagraph"/>
              <w:numPr>
                <w:ilvl w:val="0"/>
                <w:numId w:val="9"/>
              </w:numPr>
            </w:pPr>
            <w:r w:rsidRPr="00375A40">
              <w:t>Comparing A with B is just like comparing apples and oranges; comparing</w:t>
            </w:r>
            <w:r w:rsidRPr="00375A40">
              <w:rPr>
                <w:b/>
              </w:rPr>
              <w:t xml:space="preserve"> chalk粉</w:t>
            </w:r>
            <w:r w:rsidRPr="00375A40">
              <w:rPr>
                <w:rFonts w:hint="eastAsia"/>
                <w:b/>
              </w:rPr>
              <w:t>笔</w:t>
            </w:r>
            <w:r w:rsidRPr="00375A40">
              <w:t xml:space="preserve"> and cheese.</w:t>
            </w:r>
          </w:p>
          <w:p w:rsidR="00A95BF2" w:rsidRPr="00375A40" w:rsidRDefault="00A95BF2" w:rsidP="00A95BF2">
            <w:pPr>
              <w:pStyle w:val="ListParagraph"/>
              <w:numPr>
                <w:ilvl w:val="0"/>
                <w:numId w:val="9"/>
              </w:numPr>
            </w:pPr>
            <w:r w:rsidRPr="00375A40">
              <w:t xml:space="preserve">There is no comparison between A and B. They’re just totally </w:t>
            </w:r>
            <w:r w:rsidRPr="00375A40">
              <w:rPr>
                <w:b/>
                <w:u w:val="single"/>
              </w:rPr>
              <w:t>pole[s a]part (截然相反；天壤之别；大相径</w:t>
            </w:r>
            <w:r w:rsidRPr="00375A40">
              <w:rPr>
                <w:rFonts w:hint="eastAsia"/>
                <w:b/>
                <w:u w:val="single"/>
              </w:rPr>
              <w:t>庭</w:t>
            </w:r>
            <w:r w:rsidRPr="00375A40">
              <w:rPr>
                <w:b/>
                <w:u w:val="single"/>
              </w:rPr>
              <w:t>).</w:t>
            </w:r>
            <w:r w:rsidRPr="00375A40">
              <w:t xml:space="preserve"> OK?</w:t>
            </w:r>
          </w:p>
          <w:p w:rsidR="00A95BF2" w:rsidRPr="00375A40" w:rsidRDefault="00A95BF2" w:rsidP="00A95BF2">
            <w:pPr>
              <w:pStyle w:val="ListParagraph"/>
              <w:numPr>
                <w:ilvl w:val="0"/>
                <w:numId w:val="9"/>
              </w:numPr>
            </w:pPr>
            <w:r w:rsidRPr="00375A40">
              <w:rPr>
                <w:highlight w:val="yellow"/>
              </w:rPr>
              <w:t xml:space="preserve">A is really removed </w:t>
            </w:r>
            <w:r w:rsidRPr="00375A40">
              <w:rPr>
                <w:b/>
                <w:highlight w:val="yellow"/>
                <w:u w:val="single"/>
              </w:rPr>
              <w:t>far away from</w:t>
            </w:r>
            <w:r w:rsidRPr="00375A40">
              <w:rPr>
                <w:highlight w:val="yellow"/>
              </w:rPr>
              <w:t xml:space="preserve"> B.</w:t>
            </w:r>
            <w:r w:rsidRPr="00375A40">
              <w:t xml:space="preserve">  They’re just totally </w:t>
            </w:r>
            <w:r w:rsidRPr="00375A40">
              <w:rPr>
                <w:b/>
                <w:u w:val="single"/>
              </w:rPr>
              <w:t>pole[s a]part (截然相反；天壤之别；大相径</w:t>
            </w:r>
            <w:r w:rsidRPr="00375A40">
              <w:rPr>
                <w:rFonts w:hint="eastAsia"/>
                <w:b/>
                <w:u w:val="single"/>
              </w:rPr>
              <w:t>庭</w:t>
            </w:r>
            <w:r w:rsidRPr="00375A40">
              <w:rPr>
                <w:b/>
                <w:u w:val="single"/>
              </w:rPr>
              <w:t>).</w:t>
            </w:r>
            <w:r w:rsidRPr="00375A40">
              <w:t xml:space="preserve"> OK?</w:t>
            </w:r>
          </w:p>
          <w:p w:rsidR="00A95BF2" w:rsidRPr="00375A40" w:rsidRDefault="00A95BF2" w:rsidP="006E6D2D"/>
        </w:tc>
      </w:tr>
      <w:tr w:rsidR="00A95BF2" w:rsidRPr="00375A40" w:rsidTr="006E6D2D">
        <w:trPr>
          <w:trHeight w:val="415"/>
        </w:trPr>
        <w:tc>
          <w:tcPr>
            <w:tcW w:w="2694" w:type="dxa"/>
          </w:tcPr>
          <w:p w:rsidR="00A95BF2" w:rsidRPr="00375A40" w:rsidRDefault="00A95BF2" w:rsidP="006E6D2D"/>
        </w:tc>
        <w:tc>
          <w:tcPr>
            <w:tcW w:w="7371" w:type="dxa"/>
          </w:tcPr>
          <w:p w:rsidR="00A95BF2" w:rsidRPr="00375A40" w:rsidRDefault="00A95BF2" w:rsidP="006E6D2D">
            <w:r w:rsidRPr="00375A40">
              <w:t xml:space="preserve">disparate /ˈdɪspərɪt/  </w:t>
            </w:r>
          </w:p>
          <w:p w:rsidR="00A95BF2" w:rsidRPr="00375A40" w:rsidRDefault="00A95BF2" w:rsidP="006E6D2D">
            <w:r w:rsidRPr="00375A40">
              <w:rPr>
                <w:rFonts w:hint="eastAsia"/>
              </w:rPr>
              <w:t>1. Disparate things are clearly different from each other in quality or type 迥然不同的</w:t>
            </w:r>
            <w:r w:rsidRPr="00375A40">
              <w:t>(</w:t>
            </w:r>
            <w:r w:rsidRPr="00375A40">
              <w:rPr>
                <w:rFonts w:hint="eastAsia"/>
              </w:rPr>
              <w:t>观点, view,想法, perspectives)</w:t>
            </w:r>
            <w:r w:rsidRPr="00375A40">
              <w:t xml:space="preserve"> </w:t>
            </w:r>
            <w:r w:rsidRPr="00375A40">
              <w:rPr>
                <w:rFonts w:hint="eastAsia"/>
              </w:rPr>
              <w:t xml:space="preserve"> </w:t>
            </w:r>
            <w:r w:rsidRPr="00375A40">
              <w:rPr>
                <w:rFonts w:hint="eastAsia"/>
                <w:b/>
                <w:highlight w:val="yellow"/>
                <w:u w:val="single"/>
              </w:rPr>
              <w:t>[迥然不同的观点: disparate ideas;  迥然不同的价值观 disparate sense of value]</w:t>
            </w:r>
            <w:r w:rsidRPr="00375A40">
              <w:rPr>
                <w:rFonts w:hint="eastAsia"/>
              </w:rPr>
              <w:t xml:space="preserve">  </w:t>
            </w:r>
          </w:p>
          <w:p w:rsidR="00A95BF2" w:rsidRPr="00375A40" w:rsidRDefault="00A95BF2" w:rsidP="006E6D2D">
            <w:r w:rsidRPr="00375A40">
              <w:rPr>
                <w:rFonts w:hint="eastAsia"/>
              </w:rPr>
              <w:t xml:space="preserve">e.g. Scientists are trying to pull together </w:t>
            </w:r>
            <w:r w:rsidRPr="00375A40">
              <w:rPr>
                <w:rFonts w:hint="eastAsia"/>
                <w:b/>
                <w:highlight w:val="yellow"/>
                <w:u w:val="single"/>
              </w:rPr>
              <w:t>disparate ideas</w:t>
            </w:r>
            <w:r w:rsidRPr="00375A40">
              <w:rPr>
                <w:rFonts w:hint="eastAsia"/>
              </w:rPr>
              <w:t xml:space="preserve"> in astronomy. 把天文学界各种</w:t>
            </w:r>
            <w:r w:rsidRPr="00375A40">
              <w:rPr>
                <w:rFonts w:hint="eastAsia"/>
                <w:b/>
                <w:highlight w:val="yellow"/>
                <w:u w:val="single"/>
              </w:rPr>
              <w:t>迥然不同的观点</w:t>
            </w:r>
            <w:r w:rsidRPr="00375A40">
              <w:rPr>
                <w:rFonts w:hint="eastAsia"/>
              </w:rPr>
              <w:t>汇集起来。</w:t>
            </w:r>
            <w:r w:rsidRPr="00375A40">
              <w:br/>
              <w:t>e.g.  My view </w:t>
            </w:r>
            <w:r w:rsidRPr="00375A40">
              <w:rPr>
                <w:b/>
                <w:color w:val="FF0000"/>
                <w:highlight w:val="yellow"/>
                <w:u w:val="single"/>
              </w:rPr>
              <w:t>is poles apart from</w:t>
            </w:r>
            <w:r w:rsidRPr="00375A40">
              <w:rPr>
                <w:color w:val="FF0000"/>
              </w:rPr>
              <w:t xml:space="preserve"> </w:t>
            </w:r>
            <w:r w:rsidRPr="00375A40">
              <w:t xml:space="preserve">Jim’s, which means we have totally </w:t>
            </w:r>
            <w:r w:rsidRPr="00375A40">
              <w:rPr>
                <w:b/>
                <w:highlight w:val="yellow"/>
                <w:u w:val="single"/>
              </w:rPr>
              <w:t>disparate ideas.</w:t>
            </w:r>
            <w:r w:rsidRPr="00375A40">
              <w:t xml:space="preserve"> </w:t>
            </w:r>
            <w:r w:rsidRPr="00375A40">
              <w:rPr>
                <w:rFonts w:hint="eastAsia"/>
              </w:rPr>
              <w:t>我的观点与吉姆的观点</w:t>
            </w:r>
            <w:r w:rsidRPr="00375A40">
              <w:rPr>
                <w:rFonts w:hint="eastAsia"/>
                <w:b/>
                <w:highlight w:val="yellow"/>
                <w:u w:val="single"/>
              </w:rPr>
              <w:t>截然相反</w:t>
            </w:r>
            <w:r w:rsidRPr="00375A40">
              <w:t xml:space="preserve">, </w:t>
            </w:r>
            <w:r w:rsidRPr="00375A40">
              <w:rPr>
                <w:rFonts w:hint="eastAsia"/>
              </w:rPr>
              <w:t>我们有着</w:t>
            </w:r>
            <w:r w:rsidRPr="00375A40">
              <w:rPr>
                <w:rFonts w:hint="eastAsia"/>
                <w:b/>
                <w:highlight w:val="yellow"/>
                <w:u w:val="single"/>
              </w:rPr>
              <w:t>迥然不同的观点</w:t>
            </w:r>
          </w:p>
          <w:p w:rsidR="00A95BF2" w:rsidRPr="00375A40" w:rsidRDefault="00A95BF2" w:rsidP="006E6D2D">
            <w:r w:rsidRPr="00375A40">
              <w:rPr>
                <w:rFonts w:hint="eastAsia"/>
              </w:rPr>
              <w:lastRenderedPageBreak/>
              <w:t xml:space="preserve">eg. Obviously, we have </w:t>
            </w:r>
            <w:r w:rsidRPr="00375A40">
              <w:rPr>
                <w:rFonts w:hint="eastAsia"/>
                <w:b/>
                <w:highlight w:val="yellow"/>
                <w:u w:val="single"/>
              </w:rPr>
              <w:t>disparate sense of value and sense of marriage</w:t>
            </w:r>
            <w:r w:rsidRPr="00375A40">
              <w:rPr>
                <w:rFonts w:hint="eastAsia"/>
              </w:rPr>
              <w:t xml:space="preserve">, finally, we got divorced. </w:t>
            </w:r>
          </w:p>
          <w:p w:rsidR="00A95BF2" w:rsidRPr="00375A40" w:rsidRDefault="00A95BF2" w:rsidP="006E6D2D">
            <w:r w:rsidRPr="00375A40">
              <w:rPr>
                <w:rFonts w:hint="eastAsia"/>
              </w:rPr>
              <w:t xml:space="preserve">e.g. There is no need to keep arguing; obviously, we have such </w:t>
            </w:r>
            <w:r w:rsidRPr="00375A40">
              <w:rPr>
                <w:rFonts w:hint="eastAsia"/>
                <w:b/>
                <w:highlight w:val="yellow"/>
                <w:u w:val="single"/>
              </w:rPr>
              <w:t>disparate opinions.</w:t>
            </w:r>
            <w:r w:rsidRPr="00375A40">
              <w:rPr>
                <w:b/>
                <w:u w:val="single"/>
              </w:rPr>
              <w:t xml:space="preserve"> </w:t>
            </w:r>
            <w:r w:rsidRPr="00375A40">
              <w:t>You know, we’re just</w:t>
            </w:r>
            <w:r w:rsidRPr="00375A40">
              <w:rPr>
                <w:b/>
                <w:u w:val="single"/>
              </w:rPr>
              <w:t xml:space="preserve"> </w:t>
            </w:r>
            <w:r w:rsidRPr="00375A40">
              <w:rPr>
                <w:b/>
                <w:highlight w:val="yellow"/>
                <w:u w:val="single"/>
              </w:rPr>
              <w:t>poles apart (</w:t>
            </w:r>
            <w:r w:rsidRPr="00375A40">
              <w:rPr>
                <w:rFonts w:hint="eastAsia"/>
                <w:b/>
                <w:highlight w:val="yellow"/>
                <w:u w:val="single"/>
              </w:rPr>
              <w:t>截然相反</w:t>
            </w:r>
            <w:r w:rsidRPr="00375A40">
              <w:rPr>
                <w:b/>
                <w:u w:val="single"/>
              </w:rPr>
              <w:t>).</w:t>
            </w:r>
          </w:p>
          <w:p w:rsidR="00A95BF2" w:rsidRPr="00375A40" w:rsidRDefault="00A95BF2" w:rsidP="006E6D2D">
            <w:pPr>
              <w:ind w:left="709"/>
            </w:pPr>
          </w:p>
          <w:p w:rsidR="00A95BF2" w:rsidRPr="00375A40" w:rsidRDefault="00A95BF2" w:rsidP="006E6D2D">
            <w:pPr>
              <w:rPr>
                <w:highlight w:val="yellow"/>
              </w:rPr>
            </w:pPr>
            <w:r w:rsidRPr="00375A40">
              <w:t xml:space="preserve">2. ADJ  A disparate/ˈdɪspərɪt/  thing is made up of very different elements. </w:t>
            </w:r>
            <w:r w:rsidRPr="00375A40">
              <w:rPr>
                <w:rFonts w:hint="eastAsia"/>
              </w:rPr>
              <w:t>多元的</w:t>
            </w:r>
            <w:r w:rsidRPr="00375A40">
              <w:t xml:space="preserve"> </w:t>
            </w:r>
            <w:r w:rsidRPr="00375A40">
              <w:rPr>
                <w:b/>
                <w:highlight w:val="yellow"/>
                <w:u w:val="single"/>
              </w:rPr>
              <w:t xml:space="preserve">[ </w:t>
            </w:r>
            <w:r w:rsidRPr="00375A40">
              <w:rPr>
                <w:rFonts w:hint="eastAsia"/>
                <w:b/>
                <w:highlight w:val="yellow"/>
                <w:u w:val="single"/>
              </w:rPr>
              <w:t>多元化的国家</w:t>
            </w:r>
            <w:r w:rsidRPr="00375A40">
              <w:rPr>
                <w:b/>
                <w:highlight w:val="yellow"/>
                <w:u w:val="single"/>
              </w:rPr>
              <w:t xml:space="preserve"> a disparate nation ]    </w:t>
            </w:r>
            <w:r w:rsidRPr="00375A40">
              <w:rPr>
                <w:b/>
                <w:highlight w:val="yellow"/>
                <w:u w:val="single"/>
              </w:rPr>
              <w:br/>
            </w:r>
            <w:r w:rsidRPr="00375A40">
              <w:t xml:space="preserve">e.g. U.S. is a very </w:t>
            </w:r>
            <w:r w:rsidRPr="00375A40">
              <w:rPr>
                <w:b/>
                <w:highlight w:val="yellow"/>
                <w:u w:val="single"/>
              </w:rPr>
              <w:t>disparate /ˈdɪspərɪt/ nation</w:t>
            </w:r>
            <w:r w:rsidRPr="00375A40">
              <w:t>, with enormous regional and cultural differences. It’s full of diversity</w:t>
            </w:r>
            <w:r w:rsidRPr="00375A40">
              <w:rPr>
                <w:rFonts w:hint="eastAsia"/>
              </w:rPr>
              <w:t>一个多元化的国家</w:t>
            </w:r>
            <w:r w:rsidRPr="00375A40">
              <w:t xml:space="preserve">  </w:t>
            </w:r>
            <w:r w:rsidRPr="00375A40">
              <w:br/>
              <w:t xml:space="preserve">e.g. Hk is a very </w:t>
            </w:r>
            <w:r w:rsidRPr="00375A40">
              <w:rPr>
                <w:b/>
                <w:highlight w:val="yellow"/>
                <w:u w:val="single"/>
              </w:rPr>
              <w:t>disparate/ˈdɪspərɪt/ semi-autonomous city</w:t>
            </w:r>
            <w:r w:rsidRPr="00375A40">
              <w:t xml:space="preserve"> with enormous regional and cultural differences</w:t>
            </w:r>
          </w:p>
        </w:tc>
      </w:tr>
    </w:tbl>
    <w:p w:rsidR="00A95BF2" w:rsidRPr="00375A40" w:rsidRDefault="00A95BF2" w:rsidP="00A95BF2"/>
    <w:p w:rsidR="0050688B" w:rsidRPr="00375A40" w:rsidRDefault="0050688B" w:rsidP="0050688B"/>
    <w:p w:rsidR="003F7A2F" w:rsidRPr="00375A40" w:rsidRDefault="00A15473" w:rsidP="003F7A2F">
      <w:pPr>
        <w:pStyle w:val="Heading2"/>
      </w:pPr>
      <w:r w:rsidRPr="00375A40">
        <w:t xml:space="preserve">lexical resources </w:t>
      </w:r>
    </w:p>
    <w:p w:rsidR="000078ED" w:rsidRPr="00375A40" w:rsidRDefault="00C22A13" w:rsidP="00CE77B0">
      <w:pPr>
        <w:pStyle w:val="ListParagraph"/>
        <w:numPr>
          <w:ilvl w:val="0"/>
          <w:numId w:val="3"/>
        </w:numPr>
      </w:pPr>
      <w:r w:rsidRPr="00375A40">
        <w:t>in no time [</w:t>
      </w:r>
      <w:r w:rsidRPr="00375A40">
        <w:rPr>
          <w:rFonts w:hint="eastAsia"/>
        </w:rPr>
        <w:t>戏谑语</w:t>
      </w:r>
      <w:r w:rsidRPr="00375A40">
        <w:t>]</w:t>
      </w:r>
      <w:r w:rsidRPr="00375A40">
        <w:rPr>
          <w:rFonts w:hint="eastAsia"/>
        </w:rPr>
        <w:t>立刻，马上，一眨眼工夫，很快地</w:t>
      </w:r>
      <w:r w:rsidRPr="00375A40">
        <w:t>[</w:t>
      </w:r>
      <w:r w:rsidRPr="00375A40">
        <w:rPr>
          <w:rFonts w:hint="eastAsia"/>
        </w:rPr>
        <w:t>亦作</w:t>
      </w:r>
      <w:r w:rsidRPr="00375A40">
        <w:t xml:space="preserve"> in no time at all]  e.g. </w:t>
      </w:r>
      <w:r w:rsidRPr="00375A40">
        <w:rPr>
          <w:rFonts w:ascii="Helvetica Neue" w:hAnsi="Helvetica Neue"/>
          <w:color w:val="292929"/>
          <w:shd w:val="clear" w:color="auto" w:fill="F4F7F7"/>
        </w:rPr>
        <w:t>At Saint Mary’s, it’s easy to find your place. With our small class sizes and friendly campus culture, you’ll have plenty of opportunity to make new friends, quickly. Join a </w:t>
      </w:r>
      <w:hyperlink r:id="rId120" w:history="1">
        <w:r w:rsidRPr="00375A40">
          <w:rPr>
            <w:rStyle w:val="Hyperlink"/>
            <w:rFonts w:ascii="Helvetica Neue" w:hAnsi="Helvetica Neue"/>
            <w:color w:val="884488"/>
            <w:bdr w:val="none" w:sz="0" w:space="0" w:color="auto" w:frame="1"/>
            <w:shd w:val="clear" w:color="auto" w:fill="F4F7F7"/>
          </w:rPr>
          <w:t>society</w:t>
        </w:r>
      </w:hyperlink>
      <w:r w:rsidRPr="00375A40">
        <w:rPr>
          <w:rFonts w:ascii="Helvetica Neue" w:hAnsi="Helvetica Neue"/>
          <w:color w:val="292929"/>
          <w:shd w:val="clear" w:color="auto" w:fill="F4F7F7"/>
        </w:rPr>
        <w:t> or take part in one of our </w:t>
      </w:r>
      <w:hyperlink r:id="rId121" w:history="1">
        <w:r w:rsidRPr="00375A40">
          <w:rPr>
            <w:rStyle w:val="Hyperlink"/>
            <w:rFonts w:ascii="Helvetica Neue" w:hAnsi="Helvetica Neue"/>
            <w:color w:val="884488"/>
            <w:bdr w:val="none" w:sz="0" w:space="0" w:color="auto" w:frame="1"/>
            <w:shd w:val="clear" w:color="auto" w:fill="F4F7F7"/>
          </w:rPr>
          <w:t>international student events</w:t>
        </w:r>
      </w:hyperlink>
      <w:r w:rsidRPr="00375A40">
        <w:rPr>
          <w:rFonts w:ascii="Helvetica Neue" w:hAnsi="Helvetica Neue"/>
          <w:color w:val="292929"/>
          <w:shd w:val="clear" w:color="auto" w:fill="F4F7F7"/>
        </w:rPr>
        <w:t>, organized by </w:t>
      </w:r>
      <w:hyperlink r:id="rId122" w:history="1">
        <w:r w:rsidRPr="00375A40">
          <w:rPr>
            <w:rStyle w:val="Hyperlink"/>
            <w:rFonts w:ascii="Helvetica Neue" w:hAnsi="Helvetica Neue"/>
            <w:color w:val="884488"/>
            <w:bdr w:val="none" w:sz="0" w:space="0" w:color="auto" w:frame="1"/>
            <w:shd w:val="clear" w:color="auto" w:fill="F4F7F7"/>
          </w:rPr>
          <w:t>Students Acting for Global Awareness Group (SAGA)</w:t>
        </w:r>
      </w:hyperlink>
      <w:r w:rsidRPr="00375A40">
        <w:rPr>
          <w:rFonts w:ascii="Helvetica Neue" w:hAnsi="Helvetica Neue"/>
          <w:color w:val="292929"/>
          <w:shd w:val="clear" w:color="auto" w:fill="F4F7F7"/>
        </w:rPr>
        <w:t> volunteers, and you’ll feel comfortable in no time.</w:t>
      </w:r>
    </w:p>
    <w:p w:rsidR="003F7A2F" w:rsidRPr="00375A40" w:rsidRDefault="003F7A2F" w:rsidP="00CE77B0">
      <w:pPr>
        <w:pStyle w:val="ListParagraph"/>
        <w:numPr>
          <w:ilvl w:val="0"/>
          <w:numId w:val="3"/>
        </w:numPr>
      </w:pPr>
      <w:r w:rsidRPr="00375A40">
        <w:rPr>
          <w:rFonts w:hint="eastAsia"/>
        </w:rPr>
        <w:t xml:space="preserve">省略号 </w:t>
      </w:r>
      <w:r w:rsidRPr="00375A40">
        <w:t>ellip</w:t>
      </w:r>
      <w:r w:rsidRPr="00375A40">
        <w:rPr>
          <w:highlight w:val="yellow"/>
        </w:rPr>
        <w:t>ses</w:t>
      </w:r>
      <w:r w:rsidRPr="00375A40">
        <w:t xml:space="preserve">  [ɪ'lɪpsi</w:t>
      </w:r>
      <w:r w:rsidRPr="00375A40">
        <w:rPr>
          <w:highlight w:val="yellow"/>
        </w:rPr>
        <w:t>z</w:t>
      </w:r>
      <w:r w:rsidRPr="00375A40">
        <w:t>] (…) V.S. ellipse/oval 椭圆</w:t>
      </w:r>
      <w:r w:rsidRPr="00375A40">
        <w:rPr>
          <w:rFonts w:hint="eastAsia"/>
        </w:rPr>
        <w:t>形</w:t>
      </w:r>
      <w:r w:rsidRPr="00375A40">
        <w:t xml:space="preserve">. </w:t>
      </w:r>
    </w:p>
    <w:p w:rsidR="003F7A2F" w:rsidRPr="00375A40" w:rsidRDefault="003F7A2F" w:rsidP="00CE77B0">
      <w:pPr>
        <w:pStyle w:val="ListParagraph"/>
        <w:numPr>
          <w:ilvl w:val="0"/>
          <w:numId w:val="3"/>
        </w:numPr>
      </w:pPr>
      <w:r w:rsidRPr="00375A40">
        <w:t xml:space="preserve">eclipse: vt. </w:t>
      </w:r>
      <w:r w:rsidRPr="00375A40">
        <w:rPr>
          <w:rFonts w:hint="eastAsia"/>
        </w:rPr>
        <w:t>使黯然失色；形成</w:t>
      </w:r>
      <w:r w:rsidRPr="00375A40">
        <w:t>蚀</w:t>
      </w:r>
      <w:r w:rsidRPr="00375A40">
        <w:rPr>
          <w:rFonts w:hint="eastAsia"/>
        </w:rPr>
        <w:t xml:space="preserve"> </w:t>
      </w:r>
      <w:r w:rsidRPr="00375A40">
        <w:t xml:space="preserve">n. </w:t>
      </w:r>
      <w:r w:rsidRPr="00375A40">
        <w:rPr>
          <w:rFonts w:hint="eastAsia"/>
        </w:rPr>
        <w:t>日蚀，月蚀；黯然失</w:t>
      </w:r>
      <w:r w:rsidRPr="00375A40">
        <w:t>色</w:t>
      </w:r>
      <w:r w:rsidRPr="00375A40">
        <w:rPr>
          <w:rFonts w:hint="eastAsia"/>
        </w:rPr>
        <w:t>;</w:t>
      </w:r>
    </w:p>
    <w:p w:rsidR="003F7A2F" w:rsidRPr="00375A40" w:rsidRDefault="003F7A2F" w:rsidP="00CE77B0">
      <w:pPr>
        <w:pStyle w:val="ListParagraph"/>
        <w:numPr>
          <w:ilvl w:val="0"/>
          <w:numId w:val="3"/>
        </w:numPr>
      </w:pPr>
      <w:r w:rsidRPr="00375A40">
        <w:t xml:space="preserve">elapse /ɪˈlæps/  (elapsing,elapsed,elapses)  1.V-I When </w:t>
      </w:r>
      <w:r w:rsidRPr="00375A40">
        <w:rPr>
          <w:b/>
          <w:highlight w:val="yellow"/>
          <w:u w:val="single"/>
        </w:rPr>
        <w:t>time elapses,</w:t>
      </w:r>
      <w:r w:rsidRPr="00375A40">
        <w:t xml:space="preserve"> it passes. (</w:t>
      </w:r>
      <w:r w:rsidRPr="00375A40">
        <w:rPr>
          <w:rFonts w:hint="eastAsia"/>
        </w:rPr>
        <w:t>时间</w:t>
      </w:r>
      <w:r w:rsidRPr="00375A40">
        <w:t xml:space="preserve">) </w:t>
      </w:r>
      <w:r w:rsidRPr="00375A40">
        <w:rPr>
          <w:rFonts w:hint="eastAsia"/>
        </w:rPr>
        <w:t xml:space="preserve">流逝 e.g. </w:t>
      </w:r>
      <w:r w:rsidRPr="00375A40">
        <w:t xml:space="preserve">Forty-eight hours have </w:t>
      </w:r>
      <w:r w:rsidRPr="00375A40">
        <w:rPr>
          <w:b/>
        </w:rPr>
        <w:t>elapsed</w:t>
      </w:r>
      <w:r w:rsidRPr="00375A40">
        <w:t xml:space="preserve"> since his arrest. </w:t>
      </w:r>
      <w:r w:rsidRPr="00375A40">
        <w:rPr>
          <w:rFonts w:hint="eastAsia"/>
        </w:rPr>
        <w:t>他被捕后</w:t>
      </w:r>
      <w:r w:rsidRPr="00375A40">
        <w:t>48</w:t>
      </w:r>
      <w:r w:rsidRPr="00375A40">
        <w:rPr>
          <w:rFonts w:hint="eastAsia"/>
        </w:rPr>
        <w:t>小时已经过去了。</w:t>
      </w:r>
    </w:p>
    <w:p w:rsidR="003F7A2F" w:rsidRPr="00375A40" w:rsidRDefault="006F7ED6" w:rsidP="00CE77B0">
      <w:pPr>
        <w:pStyle w:val="ListParagraph"/>
        <w:numPr>
          <w:ilvl w:val="0"/>
          <w:numId w:val="3"/>
        </w:numPr>
      </w:pPr>
      <w:r w:rsidRPr="00375A40">
        <w:t>i</w:t>
      </w:r>
      <w:r w:rsidR="00497995" w:rsidRPr="00375A40">
        <w:t>ntestine</w:t>
      </w:r>
      <w:r w:rsidR="00F020B9" w:rsidRPr="00375A40">
        <w:t xml:space="preserve"> </w:t>
      </w:r>
      <w:r w:rsidR="00F020B9" w:rsidRPr="00375A40">
        <w:rPr>
          <w:rFonts w:ascii="Lucida Sans Unicode" w:hAnsi="Lucida Sans Unicode" w:cs="Lucida Sans Unicode"/>
          <w:color w:val="666666"/>
          <w:sz w:val="17"/>
          <w:szCs w:val="17"/>
          <w:shd w:val="clear" w:color="auto" w:fill="F2F2F2"/>
        </w:rPr>
        <w:t xml:space="preserve">[ɪn'tɛstɪn] </w:t>
      </w:r>
      <w:r w:rsidR="003F7A2F" w:rsidRPr="00375A40">
        <w:t> </w:t>
      </w:r>
      <w:r w:rsidR="00F020B9" w:rsidRPr="00375A40">
        <w:t xml:space="preserve"> [ anatomy ] </w:t>
      </w:r>
      <w:r w:rsidR="00F020B9" w:rsidRPr="00375A40">
        <w:rPr>
          <w:b/>
          <w:highlight w:val="yellow"/>
        </w:rPr>
        <w:t>解剖</w:t>
      </w:r>
      <w:r w:rsidR="00F020B9" w:rsidRPr="00375A40">
        <w:rPr>
          <w:rFonts w:hint="eastAsia"/>
          <w:b/>
        </w:rPr>
        <w:t>(</w:t>
      </w:r>
      <w:r w:rsidR="00F020B9" w:rsidRPr="00375A40">
        <w:t xml:space="preserve">. </w:t>
      </w:r>
      <w:r w:rsidR="00F020B9" w:rsidRPr="00375A40">
        <w:rPr>
          <w:rFonts w:hint="eastAsia"/>
        </w:rPr>
        <w:t>肠</w:t>
      </w:r>
      <w:r w:rsidR="00F020B9" w:rsidRPr="00375A40">
        <w:rPr>
          <w:rFonts w:hint="eastAsia"/>
          <w:b/>
        </w:rPr>
        <w:t>)</w:t>
      </w:r>
      <w:r w:rsidR="00F020B9" w:rsidRPr="00375A40">
        <w:t xml:space="preserve"> </w:t>
      </w:r>
      <w:r w:rsidR="00F020B9" w:rsidRPr="00375A40">
        <w:br/>
      </w:r>
      <w:r w:rsidR="003F7A2F" w:rsidRPr="00375A40">
        <w:t>Your </w:t>
      </w:r>
      <w:r w:rsidR="003F7A2F" w:rsidRPr="00375A40">
        <w:rPr>
          <w:b/>
        </w:rPr>
        <w:t>intestines</w:t>
      </w:r>
      <w:r w:rsidR="003F7A2F" w:rsidRPr="00375A40">
        <w:t> are the tubes in your body through which food pass</w:t>
      </w:r>
      <w:r w:rsidR="00F020B9" w:rsidRPr="00375A40">
        <w:t xml:space="preserve">es when it has left your stomach. E.g . </w:t>
      </w:r>
      <w:r w:rsidR="003F7A2F" w:rsidRPr="00375A40">
        <w:t xml:space="preserve">This area is always tender to the touch if the </w:t>
      </w:r>
      <w:r w:rsidR="003F7A2F" w:rsidRPr="00375A40">
        <w:rPr>
          <w:b/>
        </w:rPr>
        <w:t>intestines</w:t>
      </w:r>
      <w:r w:rsidR="003F7A2F" w:rsidRPr="00375A40">
        <w:t xml:space="preserve"> are not functioning properly.</w:t>
      </w:r>
      <w:r w:rsidR="00F020B9" w:rsidRPr="00375A40">
        <w:t xml:space="preserve"> </w:t>
      </w:r>
      <w:r w:rsidR="003F7A2F" w:rsidRPr="00375A40">
        <w:rPr>
          <w:rFonts w:hint="eastAsia"/>
        </w:rPr>
        <w:t>如果肠功能不正常的话</w:t>
      </w:r>
    </w:p>
    <w:p w:rsidR="00B65DD4" w:rsidRPr="00375A40" w:rsidRDefault="002D08F9" w:rsidP="00CE77B0">
      <w:pPr>
        <w:pStyle w:val="ListParagraph"/>
        <w:numPr>
          <w:ilvl w:val="0"/>
          <w:numId w:val="3"/>
        </w:numPr>
      </w:pPr>
      <w:r w:rsidRPr="00375A40">
        <w:rPr>
          <w:b/>
          <w:highlight w:val="yellow"/>
        </w:rPr>
        <w:t>Colon: [</w:t>
      </w:r>
      <w:r w:rsidR="00126BD8" w:rsidRPr="00375A40">
        <w:rPr>
          <w:highlight w:val="yellow"/>
        </w:rPr>
        <w:t>anatomy</w:t>
      </w:r>
      <w:r w:rsidRPr="00375A40">
        <w:rPr>
          <w:b/>
          <w:highlight w:val="yellow"/>
        </w:rPr>
        <w:t xml:space="preserve">] </w:t>
      </w:r>
      <w:r w:rsidR="00F020B9" w:rsidRPr="00375A40">
        <w:rPr>
          <w:b/>
          <w:highlight w:val="yellow"/>
        </w:rPr>
        <w:t xml:space="preserve">结肠; </w:t>
      </w:r>
      <w:r w:rsidR="00126BD8" w:rsidRPr="00375A40">
        <w:rPr>
          <w:rFonts w:hint="eastAsia"/>
          <w:b/>
          <w:highlight w:val="yellow"/>
          <w:u w:val="single"/>
        </w:rPr>
        <w:t xml:space="preserve"> </w:t>
      </w:r>
      <w:r w:rsidR="00F020B9" w:rsidRPr="00375A40">
        <w:rPr>
          <w:rFonts w:hint="eastAsia"/>
          <w:b/>
          <w:highlight w:val="yellow"/>
        </w:rPr>
        <w:t xml:space="preserve"> </w:t>
      </w:r>
      <w:r w:rsidR="00F020B9" w:rsidRPr="00375A40">
        <w:rPr>
          <w:b/>
          <w:highlight w:val="yellow"/>
        </w:rPr>
        <w:t>colonic [kə'lɔnik]</w:t>
      </w:r>
      <w:r w:rsidR="00F020B9" w:rsidRPr="00375A40">
        <w:rPr>
          <w:highlight w:val="yellow"/>
        </w:rPr>
        <w:t xml:space="preserve">  </w:t>
      </w:r>
      <w:r w:rsidRPr="00375A40">
        <w:rPr>
          <w:highlight w:val="yellow"/>
        </w:rPr>
        <w:t>冒</w:t>
      </w:r>
      <w:r w:rsidRPr="00375A40">
        <w:rPr>
          <w:rFonts w:hint="eastAsia"/>
          <w:highlight w:val="yellow"/>
        </w:rPr>
        <w:t>号</w:t>
      </w:r>
      <w:r w:rsidR="00F020B9" w:rsidRPr="00375A40">
        <w:br/>
      </w:r>
      <w:r w:rsidRPr="00375A40">
        <w:t xml:space="preserve">Your colon is the part of your </w:t>
      </w:r>
      <w:r w:rsidRPr="00375A40">
        <w:rPr>
          <w:b/>
        </w:rPr>
        <w:t>intestine</w:t>
      </w:r>
      <w:r w:rsidRPr="00375A40">
        <w:t xml:space="preserve"> [ɪn'tɛstɪn] </w:t>
      </w:r>
      <w:r w:rsidRPr="00375A40">
        <w:rPr>
          <w:rFonts w:hint="eastAsia"/>
        </w:rPr>
        <w:t>肠</w:t>
      </w:r>
      <w:r w:rsidRPr="00375A40">
        <w:t xml:space="preserve"> above your rectum. </w:t>
      </w:r>
      <w:r w:rsidRPr="00375A40">
        <w:rPr>
          <w:rFonts w:hint="eastAsia"/>
          <w:highlight w:val="yellow"/>
        </w:rPr>
        <w:t>结</w:t>
      </w:r>
      <w:r w:rsidRPr="00375A40">
        <w:rPr>
          <w:highlight w:val="yellow"/>
        </w:rPr>
        <w:t>肠</w:t>
      </w:r>
      <w:r w:rsidR="00F020B9" w:rsidRPr="00375A40">
        <w:rPr>
          <w:rFonts w:hint="eastAsia"/>
          <w:highlight w:val="yellow"/>
        </w:rPr>
        <w:t xml:space="preserve"> </w:t>
      </w:r>
      <w:r w:rsidRPr="00375A40">
        <w:rPr>
          <w:rFonts w:hint="eastAsia"/>
          <w:b/>
          <w:highlight w:val="yellow"/>
          <w:u w:val="single"/>
        </w:rPr>
        <w:t>[ 结肠</w:t>
      </w:r>
      <w:r w:rsidRPr="00375A40">
        <w:rPr>
          <w:b/>
          <w:highlight w:val="yellow"/>
          <w:u w:val="single"/>
        </w:rPr>
        <w:t>癌</w:t>
      </w:r>
      <w:r w:rsidRPr="00375A40">
        <w:rPr>
          <w:rFonts w:hint="eastAsia"/>
          <w:b/>
          <w:highlight w:val="yellow"/>
          <w:u w:val="single"/>
        </w:rPr>
        <w:t xml:space="preserve"> colon cancer</w:t>
      </w:r>
      <w:r w:rsidR="00277C91" w:rsidRPr="00375A40">
        <w:rPr>
          <w:b/>
          <w:u w:val="single"/>
        </w:rPr>
        <w:t xml:space="preserve"> ]</w:t>
      </w:r>
      <w:r w:rsidRPr="00375A40">
        <w:rPr>
          <w:rFonts w:hint="eastAsia"/>
          <w:b/>
          <w:u w:val="single"/>
        </w:rPr>
        <w:t xml:space="preserve"> </w:t>
      </w:r>
      <w:r w:rsidRPr="00375A40">
        <w:t xml:space="preserve">e.g. In the U.S., there are 60,000 deaths a year from </w:t>
      </w:r>
      <w:r w:rsidRPr="00375A40">
        <w:rPr>
          <w:b/>
          <w:highlight w:val="yellow"/>
          <w:u w:val="single"/>
        </w:rPr>
        <w:t>colon cancer</w:t>
      </w:r>
      <w:r w:rsidRPr="00375A40">
        <w:t>.</w:t>
      </w:r>
    </w:p>
    <w:p w:rsidR="00B65DD4" w:rsidRPr="00375A40" w:rsidRDefault="0075229D" w:rsidP="00CE77B0">
      <w:pPr>
        <w:pStyle w:val="ListParagraph"/>
        <w:numPr>
          <w:ilvl w:val="0"/>
          <w:numId w:val="3"/>
        </w:numPr>
      </w:pPr>
      <w:r w:rsidRPr="00375A40">
        <w:rPr>
          <w:b/>
          <w:highlight w:val="yellow"/>
          <w:u w:val="single"/>
        </w:rPr>
        <w:t xml:space="preserve">[ </w:t>
      </w:r>
      <w:r w:rsidR="00B65DD4" w:rsidRPr="00375A40">
        <w:rPr>
          <w:b/>
          <w:highlight w:val="yellow"/>
          <w:u w:val="single"/>
        </w:rPr>
        <w:t>A prestigi</w:t>
      </w:r>
      <w:r w:rsidR="002D494E" w:rsidRPr="00375A40">
        <w:rPr>
          <w:b/>
          <w:highlight w:val="yellow"/>
          <w:u w:val="single"/>
        </w:rPr>
        <w:t>ous institution/university/job/event/</w:t>
      </w:r>
      <w:r w:rsidR="006F7ED6" w:rsidRPr="00375A40">
        <w:rPr>
          <w:b/>
          <w:highlight w:val="yellow"/>
          <w:u w:val="single"/>
        </w:rPr>
        <w:t>professor</w:t>
      </w:r>
      <w:r w:rsidR="00B65DD4" w:rsidRPr="00375A40">
        <w:rPr>
          <w:highlight w:val="yellow"/>
        </w:rPr>
        <w:t xml:space="preserve"> </w:t>
      </w:r>
      <w:r w:rsidRPr="00375A40">
        <w:rPr>
          <w:highlight w:val="yellow"/>
        </w:rPr>
        <w:t xml:space="preserve">] </w:t>
      </w:r>
      <w:r w:rsidR="00B65DD4" w:rsidRPr="00375A40">
        <w:rPr>
          <w:highlight w:val="yellow"/>
        </w:rPr>
        <w:t>is respected and admired by people. 有声望的</w:t>
      </w:r>
      <w:r w:rsidR="002D494E" w:rsidRPr="00375A40">
        <w:rPr>
          <w:rFonts w:hint="eastAsia"/>
          <w:highlight w:val="yellow"/>
        </w:rPr>
        <w:t>(学校，大学，工作，活动)</w:t>
      </w:r>
      <w:r w:rsidR="002D494E" w:rsidRPr="00375A40">
        <w:rPr>
          <w:rFonts w:hint="eastAsia"/>
        </w:rPr>
        <w:t xml:space="preserve">　e.</w:t>
      </w:r>
      <w:r w:rsidR="002D494E" w:rsidRPr="00375A40">
        <w:t xml:space="preserve">g.  </w:t>
      </w:r>
      <w:r w:rsidR="00B65DD4" w:rsidRPr="00375A40">
        <w:t xml:space="preserve">It's one of the best equipped and most </w:t>
      </w:r>
      <w:r w:rsidR="00B65DD4" w:rsidRPr="00375A40">
        <w:rPr>
          <w:b/>
          <w:highlight w:val="yellow"/>
        </w:rPr>
        <w:t>prestigious</w:t>
      </w:r>
      <w:r w:rsidR="00B65DD4" w:rsidRPr="00375A40">
        <w:t xml:space="preserve"> schools in the country.</w:t>
      </w:r>
      <w:r w:rsidR="002D494E" w:rsidRPr="00375A40">
        <w:t xml:space="preserve">  </w:t>
      </w:r>
      <w:r w:rsidR="00B65DD4" w:rsidRPr="00375A40">
        <w:t>最有声望的学校之一</w:t>
      </w:r>
    </w:p>
    <w:p w:rsidR="006F7ED6" w:rsidRPr="00375A40" w:rsidRDefault="006F7ED6" w:rsidP="00CE77B0">
      <w:pPr>
        <w:pStyle w:val="ListParagraph"/>
        <w:numPr>
          <w:ilvl w:val="0"/>
          <w:numId w:val="3"/>
        </w:numPr>
      </w:pPr>
      <w:r w:rsidRPr="00375A40">
        <w:rPr>
          <w:rFonts w:ascii="inherit" w:hAnsi="inherit"/>
          <w:color w:val="292929"/>
        </w:rPr>
        <w:t xml:space="preserve">If you’d like to </w:t>
      </w:r>
      <w:r w:rsidRPr="00375A40">
        <w:rPr>
          <w:rFonts w:ascii="inherit" w:hAnsi="inherit"/>
          <w:b/>
          <w:color w:val="292929"/>
          <w:highlight w:val="yellow"/>
          <w:u w:val="single"/>
        </w:rPr>
        <w:t>take advantage of</w:t>
      </w:r>
      <w:r w:rsidRPr="00375A40">
        <w:rPr>
          <w:rFonts w:ascii="inherit" w:hAnsi="inherit" w:hint="eastAsia"/>
          <w:b/>
          <w:color w:val="292929"/>
          <w:highlight w:val="yellow"/>
          <w:u w:val="single"/>
        </w:rPr>
        <w:t>/</w:t>
      </w:r>
      <w:r w:rsidRPr="00375A40">
        <w:rPr>
          <w:rFonts w:ascii="inherit" w:hAnsi="inherit"/>
          <w:b/>
          <w:color w:val="292929"/>
          <w:highlight w:val="yellow"/>
          <w:u w:val="single"/>
        </w:rPr>
        <w:t>use</w:t>
      </w:r>
      <w:r w:rsidRPr="00375A40">
        <w:rPr>
          <w:rFonts w:ascii="inherit" w:hAnsi="inherit" w:hint="eastAsia"/>
          <w:b/>
          <w:color w:val="292929"/>
          <w:highlight w:val="yellow"/>
          <w:u w:val="single"/>
        </w:rPr>
        <w:t>利</w:t>
      </w:r>
      <w:r w:rsidRPr="00375A40">
        <w:rPr>
          <w:rFonts w:ascii="inherit" w:hAnsi="inherit"/>
          <w:b/>
          <w:color w:val="292929"/>
          <w:highlight w:val="yellow"/>
          <w:u w:val="single"/>
        </w:rPr>
        <w:t>用</w:t>
      </w:r>
      <w:r w:rsidRPr="00375A40">
        <w:rPr>
          <w:rFonts w:ascii="inherit" w:hAnsi="inherit"/>
          <w:color w:val="292929"/>
        </w:rPr>
        <w:t xml:space="preserve"> our free airport pick-up for international students, give the international Centre your complete arrival information at least 72 hours in advance</w:t>
      </w:r>
    </w:p>
    <w:p w:rsidR="000E20BD" w:rsidRPr="00375A40" w:rsidRDefault="000E20BD" w:rsidP="00CE77B0">
      <w:pPr>
        <w:pStyle w:val="ListParagraph"/>
        <w:numPr>
          <w:ilvl w:val="0"/>
          <w:numId w:val="3"/>
        </w:numPr>
      </w:pPr>
      <w:r w:rsidRPr="00375A40">
        <w:rPr>
          <w:b/>
          <w:highlight w:val="yellow"/>
          <w:u w:val="single"/>
        </w:rPr>
        <w:t>Discourse marker</w:t>
      </w:r>
      <w:r w:rsidRPr="00375A40">
        <w:rPr>
          <w:highlight w:val="yellow"/>
          <w:u w:val="single"/>
        </w:rPr>
        <w:t>:</w:t>
      </w:r>
      <w:r w:rsidRPr="00375A40">
        <w:t xml:space="preserve"> In linguistics, a discourse marker is a word or phrase that is relatively syntax-independent and </w:t>
      </w:r>
      <w:r w:rsidRPr="00375A40">
        <w:rPr>
          <w:b/>
          <w:u w:val="single"/>
        </w:rPr>
        <w:t>does NOT change the meaning of the sentence, and has a somewhat/to some degree empty meaning</w:t>
      </w:r>
      <w:r w:rsidRPr="00375A40">
        <w:t>. Examples of discourse markers include the particles "oh", "well", "now", "then", "you know", and "I mean", and the connectives "so", "because", "and", "but", and "or".</w:t>
      </w:r>
    </w:p>
    <w:p w:rsidR="0075229D" w:rsidRPr="00375A40" w:rsidRDefault="0075229D" w:rsidP="00CE77B0">
      <w:pPr>
        <w:pStyle w:val="ListParagraph"/>
        <w:numPr>
          <w:ilvl w:val="0"/>
          <w:numId w:val="3"/>
        </w:numPr>
        <w:rPr>
          <w:highlight w:val="yellow"/>
        </w:rPr>
      </w:pPr>
      <w:r w:rsidRPr="00375A40">
        <w:rPr>
          <w:b/>
        </w:rPr>
        <w:t>vocation</w:t>
      </w:r>
      <w:r w:rsidRPr="00375A40">
        <w:t xml:space="preserve"> /vəʊˈkeɪʃən/, </w:t>
      </w:r>
      <w:r w:rsidRPr="00375A40">
        <w:rPr>
          <w:b/>
        </w:rPr>
        <w:t>vocational</w:t>
      </w:r>
      <w:r w:rsidRPr="00375A40">
        <w:t xml:space="preserve"> </w:t>
      </w:r>
      <w:r w:rsidR="00E95BF9" w:rsidRPr="00375A40">
        <w:t xml:space="preserve"> </w:t>
      </w:r>
      <w:r w:rsidR="00E95BF9" w:rsidRPr="00375A40">
        <w:rPr>
          <w:b/>
          <w:highlight w:val="yellow"/>
          <w:u w:val="single"/>
        </w:rPr>
        <w:t xml:space="preserve">[ </w:t>
      </w:r>
      <w:r w:rsidR="00E95BF9" w:rsidRPr="00375A40">
        <w:rPr>
          <w:rFonts w:hint="eastAsia"/>
          <w:b/>
          <w:highlight w:val="yellow"/>
          <w:u w:val="single"/>
        </w:rPr>
        <w:t>职业培训 vocational training ]</w:t>
      </w:r>
    </w:p>
    <w:p w:rsidR="0075229D" w:rsidRPr="00375A40" w:rsidRDefault="0075229D" w:rsidP="00CE77B0">
      <w:pPr>
        <w:pStyle w:val="ListParagraph"/>
        <w:numPr>
          <w:ilvl w:val="1"/>
          <w:numId w:val="3"/>
        </w:numPr>
        <w:ind w:left="1276"/>
      </w:pPr>
      <w:r w:rsidRPr="00375A40">
        <w:t>1.</w:t>
      </w:r>
      <w:r w:rsidR="00DE239F" w:rsidRPr="00375A40">
        <w:t xml:space="preserve"> </w:t>
      </w:r>
      <w:r w:rsidRPr="00375A40">
        <w:t xml:space="preserve">If you </w:t>
      </w:r>
      <w:r w:rsidRPr="00375A40">
        <w:rPr>
          <w:b/>
          <w:highlight w:val="yellow"/>
          <w:u w:val="single"/>
        </w:rPr>
        <w:t>have a vocation</w:t>
      </w:r>
      <w:r w:rsidR="00DE239F" w:rsidRPr="00375A40">
        <w:rPr>
          <w:rFonts w:hint="eastAsia"/>
        </w:rPr>
        <w:t>使命感</w:t>
      </w:r>
      <w:r w:rsidRPr="00375A40">
        <w:t xml:space="preserve">, you have a strong feeling that you are especially suited to do a particular job or to fulfill a particular role in life, especially one that involves helping other people.  e.g. It could well be that he </w:t>
      </w:r>
      <w:r w:rsidRPr="00375A40">
        <w:rPr>
          <w:b/>
          <w:highlight w:val="yellow"/>
          <w:u w:val="single"/>
        </w:rPr>
        <w:t>has a real vocation</w:t>
      </w:r>
      <w:r w:rsidRPr="00375A40">
        <w:rPr>
          <w:b/>
          <w:highlight w:val="yellow"/>
        </w:rPr>
        <w:t xml:space="preserve">.  </w:t>
      </w:r>
      <w:r w:rsidRPr="00375A40">
        <w:rPr>
          <w:rFonts w:hint="eastAsia"/>
          <w:b/>
          <w:highlight w:val="yellow"/>
        </w:rPr>
        <w:t>有种真正的使命感</w:t>
      </w:r>
      <w:r w:rsidRPr="00375A40">
        <w:rPr>
          <w:rFonts w:hint="eastAsia"/>
        </w:rPr>
        <w:t>。</w:t>
      </w:r>
    </w:p>
    <w:p w:rsidR="0075229D" w:rsidRPr="00375A40" w:rsidRDefault="0075229D" w:rsidP="00CE77B0">
      <w:pPr>
        <w:pStyle w:val="ListParagraph"/>
        <w:numPr>
          <w:ilvl w:val="1"/>
          <w:numId w:val="3"/>
        </w:numPr>
        <w:ind w:left="1276"/>
      </w:pPr>
      <w:r w:rsidRPr="00375A40">
        <w:lastRenderedPageBreak/>
        <w:t xml:space="preserve">2. If you refer to your job or profession as your vocation, you feel that you are particularly suited to it. </w:t>
      </w:r>
      <w:r w:rsidRPr="00375A40">
        <w:rPr>
          <w:rFonts w:hint="eastAsia"/>
        </w:rPr>
        <w:t>适合的职业</w:t>
      </w:r>
      <w:r w:rsidR="000F4B7B" w:rsidRPr="00375A40">
        <w:rPr>
          <w:rFonts w:hint="eastAsia"/>
        </w:rPr>
        <w:t xml:space="preserve"> e.</w:t>
      </w:r>
      <w:r w:rsidR="000F4B7B" w:rsidRPr="00375A40">
        <w:t>g.</w:t>
      </w:r>
      <w:r w:rsidRPr="00375A40">
        <w:rPr>
          <w:rFonts w:hint="eastAsia"/>
        </w:rPr>
        <w:t xml:space="preserve"> </w:t>
      </w:r>
      <w:r w:rsidRPr="00375A40">
        <w:t xml:space="preserve"> Her vocation is her work as an actress. </w:t>
      </w:r>
      <w:r w:rsidRPr="00375A40">
        <w:rPr>
          <w:rFonts w:hint="eastAsia"/>
        </w:rPr>
        <w:t>她适合的职业就是当演员</w:t>
      </w:r>
      <w:r w:rsidR="000F4B7B" w:rsidRPr="00375A40">
        <w:rPr>
          <w:rFonts w:hint="eastAsia"/>
        </w:rPr>
        <w:t xml:space="preserve"> =&gt; </w:t>
      </w:r>
      <w:r w:rsidR="000F4B7B" w:rsidRPr="00375A40">
        <w:t xml:space="preserve"> </w:t>
      </w:r>
      <w:r w:rsidRPr="00375A40">
        <w:t xml:space="preserve">Vocational training and skills are the training and skills needed for a particular job or profession. </w:t>
      </w:r>
      <w:r w:rsidRPr="00375A40">
        <w:rPr>
          <w:rFonts w:hint="eastAsia"/>
        </w:rPr>
        <w:t>职业</w:t>
      </w:r>
      <w:r w:rsidRPr="00375A40">
        <w:t>的</w:t>
      </w:r>
      <w:r w:rsidRPr="00375A40">
        <w:rPr>
          <w:rFonts w:hint="eastAsia"/>
        </w:rPr>
        <w:t xml:space="preserve"> </w:t>
      </w:r>
      <w:r w:rsidRPr="00375A40">
        <w:rPr>
          <w:b/>
          <w:highlight w:val="yellow"/>
          <w:u w:val="single"/>
        </w:rPr>
        <w:t xml:space="preserve">[ </w:t>
      </w:r>
      <w:r w:rsidRPr="00375A40">
        <w:rPr>
          <w:rFonts w:hint="eastAsia"/>
          <w:b/>
          <w:highlight w:val="yellow"/>
          <w:u w:val="single"/>
        </w:rPr>
        <w:t>职业培训 vocational training ]</w:t>
      </w:r>
      <w:r w:rsidRPr="00375A40">
        <w:rPr>
          <w:rFonts w:hint="eastAsia"/>
        </w:rPr>
        <w:t xml:space="preserve"> e.g. </w:t>
      </w:r>
      <w:r w:rsidRPr="00375A40">
        <w:t xml:space="preserve"> ...a course designed to provide </w:t>
      </w:r>
      <w:r w:rsidRPr="00375A40">
        <w:rPr>
          <w:b/>
          <w:u w:val="single"/>
        </w:rPr>
        <w:t>vocational training</w:t>
      </w:r>
      <w:r w:rsidRPr="00375A40">
        <w:t xml:space="preserve"> in engineering. …</w:t>
      </w:r>
      <w:r w:rsidRPr="00375A40">
        <w:rPr>
          <w:rFonts w:hint="eastAsia"/>
        </w:rPr>
        <w:t>为提供工程学职业培训而设计的一门课</w:t>
      </w:r>
      <w:r w:rsidRPr="00375A40">
        <w:t>程</w:t>
      </w:r>
    </w:p>
    <w:p w:rsidR="00B65DD4" w:rsidRPr="00375A40" w:rsidRDefault="00B65DD4" w:rsidP="0075229D"/>
    <w:p w:rsidR="00C061F4" w:rsidRPr="00375A40" w:rsidRDefault="005F215A" w:rsidP="00C061F4">
      <w:pPr>
        <w:pStyle w:val="Heading2"/>
      </w:pPr>
      <w:r w:rsidRPr="00375A40">
        <w:t>1</w:t>
      </w:r>
      <w:r w:rsidRPr="00375A40">
        <w:rPr>
          <w:vertAlign w:val="superscript"/>
        </w:rPr>
        <w:t>st</w:t>
      </w:r>
      <w:r w:rsidRPr="00375A40">
        <w:t xml:space="preserve"> row: Punctuation</w:t>
      </w:r>
      <w:r w:rsidR="00C061F4" w:rsidRPr="00375A40">
        <w:t xml:space="preserve"> marks</w:t>
      </w:r>
    </w:p>
    <w:p w:rsidR="005F215A" w:rsidRPr="00375A40" w:rsidRDefault="005F215A" w:rsidP="005F215A">
      <w:r w:rsidRPr="00375A40">
        <w:t>A punctuation mark is a symbol such as a period, comma, or question mark that you use to divide written words into sentences and clauses. 标点符</w:t>
      </w:r>
      <w:r w:rsidRPr="00375A40">
        <w:rPr>
          <w:rFonts w:hint="eastAsia"/>
        </w:rPr>
        <w:t>号</w:t>
      </w:r>
    </w:p>
    <w:p w:rsidR="00C061F4" w:rsidRPr="00375A40" w:rsidRDefault="005F215A" w:rsidP="00CE77B0">
      <w:pPr>
        <w:pStyle w:val="ListParagraph"/>
        <w:numPr>
          <w:ilvl w:val="0"/>
          <w:numId w:val="2"/>
        </w:numPr>
      </w:pPr>
      <w:r w:rsidRPr="00375A40">
        <w:rPr>
          <w:rFonts w:hint="eastAsia"/>
        </w:rPr>
        <w:t>省略号 e</w:t>
      </w:r>
      <w:r w:rsidRPr="00375A40">
        <w:t>llipses</w:t>
      </w:r>
      <w:r w:rsidR="003F7A2F" w:rsidRPr="00375A40">
        <w:t xml:space="preserve"> [ɪ'lɪpsi</w:t>
      </w:r>
      <w:r w:rsidR="003F7A2F" w:rsidRPr="00375A40">
        <w:rPr>
          <w:highlight w:val="yellow"/>
        </w:rPr>
        <w:t>z</w:t>
      </w:r>
      <w:r w:rsidR="003F7A2F" w:rsidRPr="00375A40">
        <w:t>]</w:t>
      </w:r>
      <w:r w:rsidRPr="00375A40">
        <w:t>:  In linguistics, ellipsis means leaving out words rather than repeating them unnecessarily; for example, saying "I want to go but I can't" instead of "I want to go but I can't go." (</w:t>
      </w:r>
      <w:r w:rsidRPr="00375A40">
        <w:rPr>
          <w:rFonts w:hint="eastAsia"/>
        </w:rPr>
        <w:t>语言学中的</w:t>
      </w:r>
      <w:r w:rsidRPr="00375A40">
        <w:t>)</w:t>
      </w:r>
      <w:r w:rsidRPr="00375A40">
        <w:rPr>
          <w:rFonts w:hint="eastAsia"/>
        </w:rPr>
        <w:t>省</w:t>
      </w:r>
      <w:r w:rsidRPr="00375A40">
        <w:t>略</w:t>
      </w:r>
      <w:r w:rsidR="003F7A2F" w:rsidRPr="00375A40">
        <w:rPr>
          <w:rFonts w:hint="eastAsia"/>
        </w:rPr>
        <w:t xml:space="preserve">; </w:t>
      </w:r>
      <w:r w:rsidR="003F7A2F" w:rsidRPr="00375A40">
        <w:t xml:space="preserve">  </w:t>
      </w:r>
      <w:r w:rsidRPr="00375A40">
        <w:t>2.</w:t>
      </w:r>
      <w:r w:rsidR="003F7A2F" w:rsidRPr="00375A40">
        <w:t xml:space="preserve"> </w:t>
      </w:r>
      <w:r w:rsidRPr="00375A40">
        <w:t xml:space="preserve">a sequence of three dots (…) indicating an omission in text </w:t>
      </w:r>
      <w:r w:rsidRPr="00375A40">
        <w:rPr>
          <w:rFonts w:hint="eastAsia"/>
        </w:rPr>
        <w:t>省略号</w:t>
      </w:r>
      <w:r w:rsidRPr="00375A40">
        <w:t xml:space="preserve"> e.g. </w:t>
      </w:r>
      <w:r w:rsidRPr="00375A40">
        <w:rPr>
          <w:rFonts w:hint="eastAsia"/>
        </w:rPr>
        <w:t>C</w:t>
      </w:r>
      <w:r w:rsidRPr="00375A40">
        <w:t xml:space="preserve">lick the browse or ellipses (…) icon next to Small icon.  </w:t>
      </w:r>
      <w:r w:rsidRPr="00375A40">
        <w:rPr>
          <w:rFonts w:hint="eastAsia"/>
        </w:rPr>
        <w:t>点击小图标旁边的浏览器或者省略号（</w:t>
      </w:r>
      <w:r w:rsidRPr="00375A40">
        <w:t>…</w:t>
      </w:r>
      <w:r w:rsidRPr="00375A40">
        <w:rPr>
          <w:rFonts w:hint="eastAsia"/>
        </w:rPr>
        <w:t>）图标</w:t>
      </w:r>
    </w:p>
    <w:p w:rsidR="003F7A2F" w:rsidRPr="00375A40" w:rsidRDefault="005F215A" w:rsidP="00CE77B0">
      <w:pPr>
        <w:pStyle w:val="ListParagraph"/>
        <w:numPr>
          <w:ilvl w:val="0"/>
          <w:numId w:val="2"/>
        </w:numPr>
      </w:pPr>
      <w:r w:rsidRPr="00375A40">
        <w:rPr>
          <w:b/>
          <w:highlight w:val="yellow"/>
        </w:rPr>
        <w:t>[解剖] 结肠；</w:t>
      </w:r>
      <w:r w:rsidRPr="00375A40">
        <w:t>冒</w:t>
      </w:r>
      <w:r w:rsidRPr="00375A40">
        <w:rPr>
          <w:rFonts w:hint="eastAsia"/>
        </w:rPr>
        <w:t xml:space="preserve">号 </w:t>
      </w:r>
      <w:r w:rsidR="00D0153F" w:rsidRPr="00375A40">
        <w:t>: colon</w:t>
      </w:r>
      <w:r w:rsidRPr="00375A40">
        <w:t xml:space="preserve"> </w:t>
      </w:r>
    </w:p>
    <w:p w:rsidR="003F7A2F" w:rsidRPr="00375A40" w:rsidRDefault="005F215A" w:rsidP="00CE77B0">
      <w:pPr>
        <w:pStyle w:val="ListParagraph"/>
        <w:numPr>
          <w:ilvl w:val="1"/>
          <w:numId w:val="2"/>
        </w:numPr>
      </w:pPr>
      <w:r w:rsidRPr="00375A40">
        <w:t xml:space="preserve">1. A colon is the punctuation mark : which you can use in several ways. For example, you can put it before a list of things or before reported speech. </w:t>
      </w:r>
      <w:r w:rsidRPr="00375A40">
        <w:rPr>
          <w:rFonts w:hint="eastAsia"/>
        </w:rPr>
        <w:t>冒</w:t>
      </w:r>
      <w:r w:rsidRPr="00375A40">
        <w:t>号</w:t>
      </w:r>
    </w:p>
    <w:p w:rsidR="005F215A" w:rsidRPr="00375A40" w:rsidRDefault="005F215A" w:rsidP="00CE77B0">
      <w:pPr>
        <w:pStyle w:val="ListParagraph"/>
        <w:numPr>
          <w:ilvl w:val="1"/>
          <w:numId w:val="2"/>
        </w:numPr>
      </w:pPr>
      <w:r w:rsidRPr="00375A40">
        <w:t>2.</w:t>
      </w:r>
      <w:r w:rsidR="002D08F9" w:rsidRPr="00375A40">
        <w:t xml:space="preserve"> </w:t>
      </w:r>
      <w:r w:rsidRPr="00375A40">
        <w:t xml:space="preserve">Your colon is the part of your </w:t>
      </w:r>
      <w:r w:rsidRPr="00375A40">
        <w:rPr>
          <w:b/>
          <w:highlight w:val="yellow"/>
        </w:rPr>
        <w:t>intestine</w:t>
      </w:r>
      <w:r w:rsidR="003F7A2F" w:rsidRPr="00375A40">
        <w:rPr>
          <w:rFonts w:ascii="Lucida Sans Unicode" w:hAnsi="Lucida Sans Unicode" w:cs="Lucida Sans Unicode"/>
          <w:b/>
          <w:color w:val="666666"/>
          <w:sz w:val="17"/>
          <w:szCs w:val="17"/>
          <w:highlight w:val="yellow"/>
          <w:shd w:val="clear" w:color="auto" w:fill="F2F2F2"/>
        </w:rPr>
        <w:t xml:space="preserve"> [ɪn'tɛstɪn]</w:t>
      </w:r>
      <w:r w:rsidR="003F7A2F" w:rsidRPr="00375A40">
        <w:rPr>
          <w:rStyle w:val="apple-converted-space"/>
          <w:rFonts w:ascii="Tahoma" w:hAnsi="Tahoma" w:cs="Tahoma"/>
          <w:b/>
          <w:color w:val="434343"/>
          <w:sz w:val="18"/>
          <w:szCs w:val="18"/>
          <w:highlight w:val="yellow"/>
          <w:shd w:val="clear" w:color="auto" w:fill="F2F2F2"/>
        </w:rPr>
        <w:t> </w:t>
      </w:r>
      <w:r w:rsidR="003F7A2F" w:rsidRPr="00375A40">
        <w:rPr>
          <w:rFonts w:ascii="Microsoft YaHei UI" w:eastAsia="Microsoft YaHei UI" w:hAnsi="Microsoft YaHei UI" w:cs="Microsoft YaHei UI" w:hint="eastAsia"/>
          <w:b/>
          <w:color w:val="434343"/>
          <w:sz w:val="18"/>
          <w:szCs w:val="18"/>
          <w:highlight w:val="yellow"/>
          <w:shd w:val="clear" w:color="auto" w:fill="F2F2F2"/>
        </w:rPr>
        <w:t>肠</w:t>
      </w:r>
      <w:r w:rsidRPr="00375A40">
        <w:rPr>
          <w:b/>
          <w:highlight w:val="yellow"/>
        </w:rPr>
        <w:t xml:space="preserve"> above your rectum. </w:t>
      </w:r>
      <w:r w:rsidRPr="00375A40">
        <w:rPr>
          <w:rFonts w:hint="eastAsia"/>
          <w:b/>
          <w:highlight w:val="yellow"/>
        </w:rPr>
        <w:t>结</w:t>
      </w:r>
      <w:r w:rsidRPr="00375A40">
        <w:rPr>
          <w:b/>
          <w:highlight w:val="yellow"/>
        </w:rPr>
        <w:t>肠</w:t>
      </w:r>
      <w:r w:rsidR="002D08F9" w:rsidRPr="00375A40">
        <w:rPr>
          <w:rFonts w:hint="eastAsia"/>
          <w:b/>
          <w:highlight w:val="yellow"/>
        </w:rPr>
        <w:t xml:space="preserve"> [ 结肠</w:t>
      </w:r>
      <w:r w:rsidR="002D08F9" w:rsidRPr="00375A40">
        <w:rPr>
          <w:b/>
          <w:highlight w:val="yellow"/>
        </w:rPr>
        <w:t>癌</w:t>
      </w:r>
      <w:r w:rsidR="002D08F9" w:rsidRPr="00375A40">
        <w:rPr>
          <w:rFonts w:hint="eastAsia"/>
          <w:b/>
          <w:highlight w:val="yellow"/>
        </w:rPr>
        <w:t xml:space="preserve"> colon cancer ],   </w:t>
      </w:r>
      <w:r w:rsidRPr="00375A40">
        <w:rPr>
          <w:b/>
          <w:highlight w:val="yellow"/>
        </w:rPr>
        <w:t>colonic [kə'lɔnik]</w:t>
      </w:r>
      <w:r w:rsidR="002D08F9" w:rsidRPr="00375A40">
        <w:t xml:space="preserve"> e.g. </w:t>
      </w:r>
      <w:r w:rsidRPr="00375A40">
        <w:t>In the U.S., there are 60,000 deaths a year from colon cancer.</w:t>
      </w:r>
      <w:r w:rsidR="00112DE5" w:rsidRPr="00375A40">
        <w:t xml:space="preserve">  </w:t>
      </w:r>
      <w:r w:rsidRPr="00375A40">
        <w:rPr>
          <w:rFonts w:hint="eastAsia"/>
        </w:rPr>
        <w:t>在美国，每年有６万人死于结肠</w:t>
      </w:r>
      <w:r w:rsidRPr="00375A40">
        <w:t>癌</w:t>
      </w:r>
    </w:p>
    <w:p w:rsidR="00D0153F" w:rsidRPr="00375A40" w:rsidRDefault="00CA5B19" w:rsidP="00CE77B0">
      <w:pPr>
        <w:pStyle w:val="ListParagraph"/>
        <w:numPr>
          <w:ilvl w:val="0"/>
          <w:numId w:val="2"/>
        </w:numPr>
      </w:pPr>
      <w:r w:rsidRPr="00375A40">
        <w:rPr>
          <w:b/>
        </w:rPr>
        <w:t>分号</w:t>
      </w:r>
      <w:r w:rsidR="00D0153F" w:rsidRPr="00375A40">
        <w:rPr>
          <w:b/>
        </w:rPr>
        <w:t>; semicolon</w:t>
      </w:r>
      <w:r w:rsidR="007364DA" w:rsidRPr="00375A40">
        <w:rPr>
          <w:b/>
        </w:rPr>
        <w:t xml:space="preserve">: </w:t>
      </w:r>
      <w:r w:rsidR="00112DE5" w:rsidRPr="00375A40">
        <w:rPr>
          <w:b/>
        </w:rPr>
        <w:br/>
      </w:r>
      <w:r w:rsidRPr="00375A40">
        <w:t>A semicolon is the punctuation mark ; which is used in writing to separate different parts of a sentence or list or to indicate a pause. (；); The semicolon is used to combine two very closely related sentences or to separate a series of phrases or clauses that are long.</w:t>
      </w:r>
    </w:p>
    <w:p w:rsidR="00D0153F" w:rsidRPr="00375A40" w:rsidRDefault="00CA5B19" w:rsidP="00CE77B0">
      <w:pPr>
        <w:pStyle w:val="ListParagraph"/>
        <w:numPr>
          <w:ilvl w:val="0"/>
          <w:numId w:val="2"/>
        </w:numPr>
      </w:pPr>
      <w:r w:rsidRPr="00375A40">
        <w:rPr>
          <w:rFonts w:hint="eastAsia"/>
          <w:b/>
        </w:rPr>
        <w:t xml:space="preserve">感叹 </w:t>
      </w:r>
      <w:r w:rsidR="00D0153F" w:rsidRPr="00375A40">
        <w:rPr>
          <w:b/>
        </w:rPr>
        <w:t>! exclamation mark</w:t>
      </w:r>
      <w:r w:rsidR="00B66038" w:rsidRPr="00375A40">
        <w:rPr>
          <w:b/>
        </w:rPr>
        <w:t>: ˌɛkskləˈmeɪʃən/ </w:t>
      </w:r>
      <w:r w:rsidR="00112DE5" w:rsidRPr="00375A40">
        <w:rPr>
          <w:b/>
        </w:rPr>
        <w:br/>
      </w:r>
      <w:r w:rsidR="00B66038" w:rsidRPr="00375A40">
        <w:t xml:space="preserve">An exclamation is a sound, word, or sentence that is spoken suddenly, loudly, or emphatically and that expresses excitement, admiration, shock, or anger. </w:t>
      </w:r>
      <w:r w:rsidR="00B66038" w:rsidRPr="00375A40">
        <w:rPr>
          <w:rFonts w:hint="eastAsia"/>
        </w:rPr>
        <w:t>惊叫</w:t>
      </w:r>
      <w:r w:rsidR="00B66038" w:rsidRPr="00375A40">
        <w:t xml:space="preserve">; </w:t>
      </w:r>
      <w:r w:rsidR="007364DA" w:rsidRPr="00375A40">
        <w:t>The exclamation mark is usually used after an interjection or exclamation to indicate strong feelings or high volume.</w:t>
      </w:r>
    </w:p>
    <w:p w:rsidR="00112DE5" w:rsidRPr="00375A40" w:rsidRDefault="00CA5B19" w:rsidP="00CE77B0">
      <w:pPr>
        <w:pStyle w:val="ListParagraph"/>
        <w:numPr>
          <w:ilvl w:val="0"/>
          <w:numId w:val="2"/>
        </w:numPr>
      </w:pPr>
      <w:r w:rsidRPr="00375A40">
        <w:rPr>
          <w:rFonts w:hint="eastAsia"/>
          <w:b/>
        </w:rPr>
        <w:t xml:space="preserve">撇号 </w:t>
      </w:r>
      <w:r w:rsidR="00D0153F" w:rsidRPr="00375A40">
        <w:rPr>
          <w:b/>
        </w:rPr>
        <w:t>` apostrophe</w:t>
      </w:r>
      <w:r w:rsidR="00112DE5" w:rsidRPr="00375A40">
        <w:rPr>
          <w:b/>
        </w:rPr>
        <w:t xml:space="preserve"> </w:t>
      </w:r>
      <w:r w:rsidR="00B66038" w:rsidRPr="00375A40">
        <w:rPr>
          <w:b/>
        </w:rPr>
        <w:t>/əˈpɒstrəfɪ</w:t>
      </w:r>
      <w:r w:rsidRPr="00375A40">
        <w:rPr>
          <w:b/>
        </w:rPr>
        <w:t>/ </w:t>
      </w:r>
    </w:p>
    <w:p w:rsidR="00B66038" w:rsidRPr="00375A40" w:rsidRDefault="00B66038" w:rsidP="00CE77B0">
      <w:pPr>
        <w:pStyle w:val="ListParagraph"/>
        <w:numPr>
          <w:ilvl w:val="1"/>
          <w:numId w:val="2"/>
        </w:numPr>
      </w:pPr>
      <w:r w:rsidRPr="00375A40">
        <w:t>An apostrophe is the mark ' when it is written to indicate that one or more letters have been left out of a word</w:t>
      </w:r>
      <w:r w:rsidR="00CA5B19" w:rsidRPr="00375A40">
        <w:t xml:space="preserve"> for </w:t>
      </w:r>
      <w:r w:rsidR="00CA5B19" w:rsidRPr="00375A40">
        <w:rPr>
          <w:b/>
        </w:rPr>
        <w:t>contraction</w:t>
      </w:r>
      <w:r w:rsidR="00CA5B19" w:rsidRPr="00375A40">
        <w:rPr>
          <w:rFonts w:hint="eastAsia"/>
        </w:rPr>
        <w:t>缩写</w:t>
      </w:r>
      <w:r w:rsidRPr="00375A40">
        <w:t xml:space="preserve">, as in "isn't" and "we'll." It is also added to nouns to form </w:t>
      </w:r>
      <w:r w:rsidRPr="00375A40">
        <w:rPr>
          <w:b/>
        </w:rPr>
        <w:t>possessives</w:t>
      </w:r>
      <w:r w:rsidRPr="00375A40">
        <w:t xml:space="preserve">, as in "Mike's car." </w:t>
      </w:r>
    </w:p>
    <w:p w:rsidR="00B66038" w:rsidRPr="00375A40" w:rsidRDefault="00B66038" w:rsidP="00CE77B0">
      <w:pPr>
        <w:pStyle w:val="ListParagraph"/>
        <w:numPr>
          <w:ilvl w:val="1"/>
          <w:numId w:val="2"/>
        </w:numPr>
      </w:pPr>
      <w:r w:rsidRPr="00375A40">
        <w:t>2.</w:t>
      </w:r>
      <w:r w:rsidR="00CA5B19" w:rsidRPr="00375A40">
        <w:t xml:space="preserve"> </w:t>
      </w:r>
      <w:r w:rsidRPr="00375A40">
        <w:t xml:space="preserve">a digression from a discourse, esp an address to an imaginary or absent person or a personification </w:t>
      </w:r>
      <w:r w:rsidRPr="00375A40">
        <w:rPr>
          <w:rFonts w:hint="eastAsia"/>
        </w:rPr>
        <w:t>呼语</w:t>
      </w:r>
      <w:r w:rsidRPr="00375A40">
        <w:t xml:space="preserve">; </w:t>
      </w:r>
      <w:r w:rsidRPr="00375A40">
        <w:rPr>
          <w:rFonts w:hint="eastAsia"/>
        </w:rPr>
        <w:t>尤指对不在场者或拟人事物所说话语</w:t>
      </w:r>
    </w:p>
    <w:p w:rsidR="00CA5B19" w:rsidRPr="00375A40" w:rsidRDefault="00D0153F" w:rsidP="00CE77B0">
      <w:pPr>
        <w:pStyle w:val="ListParagraph"/>
        <w:numPr>
          <w:ilvl w:val="0"/>
          <w:numId w:val="2"/>
        </w:numPr>
      </w:pPr>
      <w:r w:rsidRPr="00375A40">
        <w:t>, comma</w:t>
      </w:r>
      <w:r w:rsidR="00CA5B19" w:rsidRPr="00375A40">
        <w:t xml:space="preserve"> ['kɔmə] </w:t>
      </w:r>
      <w:r w:rsidR="00112DE5" w:rsidRPr="00375A40">
        <w:t xml:space="preserve">  </w:t>
      </w:r>
      <w:r w:rsidR="00CA5B19" w:rsidRPr="00375A40">
        <w:t>a punctuation mark (,) used to indicate the separation of elements within the grammatical structure of a sentence</w:t>
      </w:r>
    </w:p>
    <w:p w:rsidR="00CA5B19" w:rsidRPr="00375A40" w:rsidRDefault="00D0153F" w:rsidP="00CE77B0">
      <w:pPr>
        <w:pStyle w:val="ListParagraph"/>
        <w:numPr>
          <w:ilvl w:val="0"/>
          <w:numId w:val="2"/>
        </w:numPr>
      </w:pPr>
      <w:r w:rsidRPr="00375A40">
        <w:t># hash sign, hash tag</w:t>
      </w:r>
      <w:r w:rsidR="00CA5B19" w:rsidRPr="00375A40">
        <w:t xml:space="preserve">  </w:t>
      </w:r>
    </w:p>
    <w:p w:rsidR="00CA5B19" w:rsidRPr="00375A40" w:rsidRDefault="00CA5B19" w:rsidP="00CE77B0">
      <w:pPr>
        <w:pStyle w:val="ListParagraph"/>
        <w:numPr>
          <w:ilvl w:val="1"/>
          <w:numId w:val="2"/>
        </w:numPr>
      </w:pPr>
      <w:r w:rsidRPr="00375A40">
        <w:t xml:space="preserve">A hash is the sign #, found on telephone keypads and computer keyboards. </w:t>
      </w:r>
      <w:r w:rsidRPr="00375A40">
        <w:rPr>
          <w:rFonts w:hint="eastAsia"/>
        </w:rPr>
        <w:t>井号</w:t>
      </w:r>
      <w:r w:rsidRPr="00375A40">
        <w:t>键</w:t>
      </w:r>
    </w:p>
    <w:p w:rsidR="00CA5B19" w:rsidRPr="00375A40" w:rsidRDefault="00CA5B19" w:rsidP="00CE77B0">
      <w:pPr>
        <w:pStyle w:val="ListParagraph"/>
        <w:numPr>
          <w:ilvl w:val="1"/>
          <w:numId w:val="2"/>
        </w:numPr>
      </w:pPr>
      <w:r w:rsidRPr="00375A40">
        <w:t>If you </w:t>
      </w:r>
      <w:r w:rsidRPr="00375A40">
        <w:rPr>
          <w:b/>
          <w:highlight w:val="yellow"/>
          <w:u w:val="single"/>
        </w:rPr>
        <w:t>make a hash of</w:t>
      </w:r>
      <w:r w:rsidRPr="00375A40">
        <w:rPr>
          <w:b/>
          <w:highlight w:val="yellow"/>
        </w:rPr>
        <w:t xml:space="preserve"> a job or task, you do it very badly, </w:t>
      </w:r>
      <w:r w:rsidRPr="00375A40">
        <w:rPr>
          <w:b/>
          <w:highlight w:val="yellow"/>
          <w:u w:val="single"/>
        </w:rPr>
        <w:t>messy it up or screw it up</w:t>
      </w:r>
      <w:r w:rsidRPr="00375A40">
        <w:rPr>
          <w:rFonts w:hint="eastAsia"/>
          <w:b/>
          <w:highlight w:val="yellow"/>
        </w:rPr>
        <w:t>把</w:t>
      </w:r>
      <w:r w:rsidRPr="00375A40">
        <w:rPr>
          <w:b/>
          <w:highlight w:val="yellow"/>
        </w:rPr>
        <w:t>…</w:t>
      </w:r>
      <w:r w:rsidRPr="00375A40">
        <w:rPr>
          <w:rFonts w:hint="eastAsia"/>
          <w:b/>
          <w:highlight w:val="yellow"/>
        </w:rPr>
        <w:t>弄</w:t>
      </w:r>
      <w:r w:rsidRPr="00375A40">
        <w:rPr>
          <w:b/>
          <w:highlight w:val="yellow"/>
        </w:rPr>
        <w:t>糟</w:t>
      </w:r>
      <w:r w:rsidRPr="00375A40">
        <w:rPr>
          <w:b/>
        </w:rPr>
        <w:t xml:space="preserve">  </w:t>
      </w:r>
      <w:r w:rsidRPr="00375A40">
        <w:t xml:space="preserve">e.g. The government </w:t>
      </w:r>
      <w:r w:rsidRPr="00375A40">
        <w:rPr>
          <w:b/>
          <w:highlight w:val="yellow"/>
        </w:rPr>
        <w:t>made a total hash of</w:t>
      </w:r>
      <w:r w:rsidRPr="00375A40">
        <w:t xml:space="preserve"> things and squandered a small fortune.</w:t>
      </w:r>
      <w:r w:rsidR="004D3C22" w:rsidRPr="00375A40">
        <w:t xml:space="preserve">  </w:t>
      </w:r>
      <w:r w:rsidR="004D3C22" w:rsidRPr="00375A40">
        <w:rPr>
          <w:rFonts w:hint="eastAsia"/>
        </w:rPr>
        <w:t>政府把事情弄得一团糟</w:t>
      </w:r>
    </w:p>
    <w:p w:rsidR="004D3C22" w:rsidRPr="00375A40" w:rsidRDefault="004D3C22" w:rsidP="00CE77B0">
      <w:pPr>
        <w:pStyle w:val="ListParagraph"/>
        <w:numPr>
          <w:ilvl w:val="0"/>
          <w:numId w:val="2"/>
        </w:numPr>
      </w:pPr>
      <w:r w:rsidRPr="00375A40">
        <w:rPr>
          <w:rFonts w:hint="eastAsia"/>
          <w:b/>
        </w:rPr>
        <w:t>破折</w:t>
      </w:r>
      <w:r w:rsidRPr="00375A40">
        <w:rPr>
          <w:b/>
        </w:rPr>
        <w:t>号d</w:t>
      </w:r>
      <w:r w:rsidRPr="00375A40">
        <w:rPr>
          <w:rFonts w:hint="eastAsia"/>
          <w:b/>
        </w:rPr>
        <w:t>ash:</w:t>
      </w:r>
      <w:r w:rsidRPr="00375A40">
        <w:rPr>
          <w:b/>
        </w:rPr>
        <w:t xml:space="preserve"> </w:t>
      </w:r>
      <w:r w:rsidR="00376343" w:rsidRPr="00375A40">
        <w:rPr>
          <w:b/>
        </w:rPr>
        <w:br/>
      </w:r>
      <w:r w:rsidRPr="00375A40">
        <w:t xml:space="preserve">A dash is a straight, horizontal line used in writing, for example, to separate two main </w:t>
      </w:r>
      <w:r w:rsidRPr="00375A40">
        <w:lastRenderedPageBreak/>
        <w:t xml:space="preserve">clauses whose meanings are closely connected. </w:t>
      </w:r>
      <w:r w:rsidRPr="00375A40">
        <w:rPr>
          <w:rFonts w:hint="eastAsia"/>
        </w:rPr>
        <w:t>破折</w:t>
      </w:r>
      <w:r w:rsidRPr="00375A40">
        <w:t>号</w:t>
      </w:r>
      <w:r w:rsidRPr="00375A40">
        <w:rPr>
          <w:rFonts w:hint="eastAsia"/>
        </w:rPr>
        <w:t xml:space="preserve"> e..g </w:t>
      </w:r>
      <w:r w:rsidRPr="00375A40">
        <w:t xml:space="preserve"> ...the dash between the birth date and death date.   2009-20-12 …</w:t>
      </w:r>
      <w:r w:rsidRPr="00375A40">
        <w:rPr>
          <w:rFonts w:hint="eastAsia"/>
        </w:rPr>
        <w:t>生卒日期之间的破折</w:t>
      </w:r>
      <w:r w:rsidRPr="00375A40">
        <w:t>号</w:t>
      </w:r>
    </w:p>
    <w:p w:rsidR="004D3C22" w:rsidRPr="00375A40" w:rsidRDefault="004D3C22" w:rsidP="00CE77B0">
      <w:pPr>
        <w:pStyle w:val="ListParagraph"/>
        <w:numPr>
          <w:ilvl w:val="0"/>
          <w:numId w:val="2"/>
        </w:numPr>
      </w:pPr>
      <w:r w:rsidRPr="00375A40">
        <w:rPr>
          <w:b/>
        </w:rPr>
        <w:t>连字</w:t>
      </w:r>
      <w:r w:rsidRPr="00375A40">
        <w:rPr>
          <w:rFonts w:hint="eastAsia"/>
          <w:b/>
        </w:rPr>
        <w:t>符h</w:t>
      </w:r>
      <w:r w:rsidRPr="00375A40">
        <w:rPr>
          <w:b/>
        </w:rPr>
        <w:t xml:space="preserve">yphen:  </w:t>
      </w:r>
      <w:r w:rsidR="00376343" w:rsidRPr="00375A40">
        <w:rPr>
          <w:b/>
        </w:rPr>
        <w:br/>
      </w:r>
      <w:r w:rsidRPr="00375A40">
        <w:t xml:space="preserve">A hyphen is the punctuation sign used to join words together to make a compound, as in "left-handed." People also use a hyphen to show that the rest of a word is on the next line.   E.g. non - renewable resources    </w:t>
      </w:r>
    </w:p>
    <w:p w:rsidR="004D3C22" w:rsidRPr="00375A40" w:rsidRDefault="00B20A97" w:rsidP="00CE77B0">
      <w:pPr>
        <w:pStyle w:val="ListParagraph"/>
        <w:numPr>
          <w:ilvl w:val="0"/>
          <w:numId w:val="2"/>
        </w:numPr>
      </w:pPr>
      <w:r w:rsidRPr="00375A40">
        <w:rPr>
          <w:b/>
        </w:rPr>
        <w:t>脱字符</w:t>
      </w:r>
      <w:r w:rsidRPr="00375A40">
        <w:rPr>
          <w:rFonts w:hint="eastAsia"/>
          <w:b/>
        </w:rPr>
        <w:t xml:space="preserve">号 </w:t>
      </w:r>
      <w:r w:rsidR="00D0153F" w:rsidRPr="00375A40">
        <w:rPr>
          <w:b/>
        </w:rPr>
        <w:t>^ caret:</w:t>
      </w:r>
      <w:r w:rsidR="004D3C22" w:rsidRPr="00375A40">
        <w:t xml:space="preserve"> </w:t>
      </w:r>
      <w:r w:rsidRPr="00375A40">
        <w:br/>
      </w:r>
      <w:r w:rsidR="004D3C22" w:rsidRPr="00375A40">
        <w:t>a symbol (</w:t>
      </w:r>
      <w:r w:rsidR="004D3C22" w:rsidRPr="00375A40">
        <w:rPr>
          <w:rFonts w:ascii="Calibri" w:hAnsi="Calibri" w:cs="Calibri"/>
        </w:rPr>
        <w:t>‸</w:t>
      </w:r>
      <w:r w:rsidR="004D3C22" w:rsidRPr="00375A40">
        <w:t>) used to indicate the place in written or printed matter at which something is to be inserted</w:t>
      </w:r>
      <w:r w:rsidR="006B6F6C" w:rsidRPr="00375A40">
        <w:rPr>
          <w:rFonts w:hint="eastAsia"/>
        </w:rPr>
        <w:t>.</w:t>
      </w:r>
      <w:r w:rsidR="006B6F6C" w:rsidRPr="00375A40">
        <w:t xml:space="preserve"> E.g. When you’re reviewing a PDF file, use the </w:t>
      </w:r>
      <w:r w:rsidR="006B6F6C" w:rsidRPr="00375A40">
        <w:rPr>
          <w:b/>
        </w:rPr>
        <w:t>caret</w:t>
      </w:r>
      <w:r w:rsidR="006B6F6C" w:rsidRPr="00375A40">
        <w:t xml:space="preserve"> to insert your comments.</w:t>
      </w:r>
      <w:r w:rsidR="004D3C22" w:rsidRPr="00375A40">
        <w:rPr>
          <w:rFonts w:hint="eastAsia"/>
        </w:rPr>
        <w:t xml:space="preserve"> </w:t>
      </w:r>
      <w:r w:rsidR="006B6F6C" w:rsidRPr="00375A40">
        <w:t xml:space="preserve">  </w:t>
      </w:r>
      <w:r w:rsidR="004D3C22" w:rsidRPr="00375A40">
        <w:rPr>
          <w:rFonts w:hint="eastAsia"/>
        </w:rPr>
        <w:t xml:space="preserve">e.g. </w:t>
      </w:r>
      <w:r w:rsidR="004D3C22" w:rsidRPr="00375A40">
        <w:t>A set that begins with a caret (^) matches any character </w:t>
      </w:r>
      <w:r w:rsidR="006B6F6C" w:rsidRPr="00375A40">
        <w:t>NOT</w:t>
      </w:r>
      <w:r w:rsidR="004D3C22" w:rsidRPr="00375A40">
        <w:t xml:space="preserve"> included in the set.  </w:t>
      </w:r>
      <w:r w:rsidR="006B6F6C" w:rsidRPr="00375A40">
        <w:t xml:space="preserve"> </w:t>
      </w:r>
      <w:r w:rsidR="004D3C22" w:rsidRPr="00375A40">
        <w:rPr>
          <w:rFonts w:hint="eastAsia"/>
        </w:rPr>
        <w:t>以脱字符号</w:t>
      </w:r>
      <w:r w:rsidR="004D3C22" w:rsidRPr="00375A40">
        <w:t xml:space="preserve"> (^) </w:t>
      </w:r>
      <w:r w:rsidR="004D3C22" w:rsidRPr="00375A40">
        <w:rPr>
          <w:rFonts w:hint="eastAsia"/>
        </w:rPr>
        <w:t>为开头的集合将匹配集合中不包括的所有字符</w:t>
      </w:r>
    </w:p>
    <w:p w:rsidR="004D3C22" w:rsidRPr="00375A40" w:rsidRDefault="00D0153F" w:rsidP="00CE77B0">
      <w:pPr>
        <w:pStyle w:val="ListParagraph"/>
        <w:numPr>
          <w:ilvl w:val="0"/>
          <w:numId w:val="2"/>
        </w:numPr>
      </w:pPr>
      <w:r w:rsidRPr="00375A40">
        <w:rPr>
          <w:b/>
        </w:rPr>
        <w:t>&amp; ampersand = and</w:t>
      </w:r>
      <w:r w:rsidRPr="00375A40">
        <w:t>, a punctuation mark (&amp;) used to represent conjunction (and)</w:t>
      </w:r>
      <w:r w:rsidR="006B6F6C" w:rsidRPr="00375A40">
        <w:t xml:space="preserve">  e.g. A&amp;&amp;B = A and B</w:t>
      </w:r>
    </w:p>
    <w:p w:rsidR="00B76C29" w:rsidRPr="00375A40" w:rsidRDefault="00B76C29" w:rsidP="00CE77B0">
      <w:pPr>
        <w:pStyle w:val="ListParagraph"/>
        <w:numPr>
          <w:ilvl w:val="0"/>
          <w:numId w:val="2"/>
        </w:numPr>
      </w:pPr>
      <w:r w:rsidRPr="00375A40">
        <w:t>asterisk</w:t>
      </w:r>
    </w:p>
    <w:p w:rsidR="008829D3" w:rsidRPr="00375A40" w:rsidRDefault="004D3C22" w:rsidP="00CE77B0">
      <w:pPr>
        <w:pStyle w:val="ListParagraph"/>
        <w:numPr>
          <w:ilvl w:val="0"/>
          <w:numId w:val="2"/>
        </w:numPr>
      </w:pPr>
      <w:r w:rsidRPr="00375A40">
        <w:t>() parenthesis =&gt;</w:t>
      </w:r>
      <w:r w:rsidR="008F218A" w:rsidRPr="00375A40">
        <w:rPr>
          <w:rFonts w:hint="eastAsia"/>
        </w:rPr>
        <w:t>plural form:</w:t>
      </w:r>
      <w:r w:rsidR="008829D3" w:rsidRPr="00375A40">
        <w:rPr>
          <w:rFonts w:hint="eastAsia"/>
        </w:rPr>
        <w:t xml:space="preserve"> </w:t>
      </w:r>
      <w:r w:rsidR="008829D3" w:rsidRPr="00375A40">
        <w:t xml:space="preserve"> parenthe</w:t>
      </w:r>
      <w:r w:rsidR="008829D3" w:rsidRPr="00375A40">
        <w:rPr>
          <w:b/>
          <w:highlight w:val="yellow"/>
          <w:u w:val="single"/>
        </w:rPr>
        <w:t>ses</w:t>
      </w:r>
      <w:r w:rsidRPr="00375A40">
        <w:t xml:space="preserve">; </w:t>
      </w:r>
      <w:r w:rsidR="00FF6B87" w:rsidRPr="00375A40">
        <w:t>Use parentheses to enclose words or figures that clarify or are used as extra information.</w:t>
      </w:r>
    </w:p>
    <w:p w:rsidR="008F218A" w:rsidRPr="00375A40" w:rsidRDefault="00EA01CA" w:rsidP="00CE77B0">
      <w:pPr>
        <w:pStyle w:val="ListParagraph"/>
        <w:numPr>
          <w:ilvl w:val="0"/>
          <w:numId w:val="2"/>
        </w:numPr>
      </w:pPr>
      <w:r w:rsidRPr="00375A40">
        <w:t>[] square bracket</w:t>
      </w:r>
    </w:p>
    <w:p w:rsidR="00EA01CA" w:rsidRPr="00375A40" w:rsidRDefault="004D3C22" w:rsidP="00CE77B0">
      <w:pPr>
        <w:pStyle w:val="ListParagraph"/>
        <w:numPr>
          <w:ilvl w:val="0"/>
          <w:numId w:val="2"/>
        </w:numPr>
      </w:pPr>
      <w:r w:rsidRPr="00375A40">
        <w:t>angle bracket:</w:t>
      </w:r>
    </w:p>
    <w:p w:rsidR="00EA01CA" w:rsidRPr="00375A40" w:rsidRDefault="00EA01CA" w:rsidP="00CE77B0">
      <w:pPr>
        <w:pStyle w:val="ListParagraph"/>
        <w:numPr>
          <w:ilvl w:val="0"/>
          <w:numId w:val="2"/>
        </w:numPr>
      </w:pPr>
      <w:r w:rsidRPr="00375A40">
        <w:t>{} curly bracket</w:t>
      </w:r>
    </w:p>
    <w:p w:rsidR="00EA01CA" w:rsidRPr="00375A40" w:rsidRDefault="00EA01CA" w:rsidP="00CE77B0">
      <w:pPr>
        <w:pStyle w:val="ListParagraph"/>
        <w:numPr>
          <w:ilvl w:val="0"/>
          <w:numId w:val="2"/>
        </w:numPr>
      </w:pPr>
      <w:r w:rsidRPr="00375A40">
        <w:t>| pipe</w:t>
      </w:r>
    </w:p>
    <w:p w:rsidR="00EA01CA" w:rsidRPr="00375A40" w:rsidRDefault="004D3C22" w:rsidP="00CE77B0">
      <w:pPr>
        <w:pStyle w:val="ListParagraph"/>
        <w:numPr>
          <w:ilvl w:val="0"/>
          <w:numId w:val="2"/>
        </w:numPr>
      </w:pPr>
      <w:r w:rsidRPr="00375A40">
        <w:t xml:space="preserve">\ backslash  V.S. </w:t>
      </w:r>
      <w:r w:rsidR="00EA01CA" w:rsidRPr="00375A40">
        <w:t>/ slash or forward slash</w:t>
      </w:r>
    </w:p>
    <w:p w:rsidR="00EA01CA" w:rsidRPr="00375A40" w:rsidRDefault="00EA01CA" w:rsidP="00CE77B0">
      <w:pPr>
        <w:pStyle w:val="ListParagraph"/>
        <w:numPr>
          <w:ilvl w:val="0"/>
          <w:numId w:val="2"/>
        </w:numPr>
      </w:pPr>
      <w:r w:rsidRPr="00375A40">
        <w:t>?</w:t>
      </w:r>
      <w:r w:rsidR="00751D41" w:rsidRPr="00375A40">
        <w:t xml:space="preserve"> question mark</w:t>
      </w:r>
      <w:r w:rsidR="004D3C22" w:rsidRPr="00375A40">
        <w:t>: A question mark is the punctuation mark ? which is used in writing at the end of a question. 问</w:t>
      </w:r>
      <w:r w:rsidR="004D3C22" w:rsidRPr="00375A40">
        <w:rPr>
          <w:rFonts w:hint="eastAsia"/>
        </w:rPr>
        <w:t>号</w:t>
      </w:r>
    </w:p>
    <w:p w:rsidR="00751D41" w:rsidRPr="00375A40" w:rsidRDefault="00751D41" w:rsidP="00CE77B0">
      <w:pPr>
        <w:pStyle w:val="ListParagraph"/>
        <w:numPr>
          <w:ilvl w:val="0"/>
          <w:numId w:val="2"/>
        </w:numPr>
      </w:pPr>
      <w:r w:rsidRPr="00375A40">
        <w:t>“ “ double quotation mark</w:t>
      </w:r>
      <w:r w:rsidR="004D3C22" w:rsidRPr="00375A40">
        <w:t>: Quotation marks are punctuation marks that are used in writing to show where speech or a quotation begins and ends. They are usually written or printed as “...”. 引</w:t>
      </w:r>
      <w:r w:rsidR="004D3C22" w:rsidRPr="00375A40">
        <w:rPr>
          <w:rFonts w:hint="eastAsia"/>
        </w:rPr>
        <w:t>号</w:t>
      </w:r>
    </w:p>
    <w:p w:rsidR="00751D41" w:rsidRPr="00375A40" w:rsidRDefault="00751D41" w:rsidP="00CE77B0">
      <w:pPr>
        <w:pStyle w:val="ListParagraph"/>
        <w:numPr>
          <w:ilvl w:val="0"/>
          <w:numId w:val="2"/>
        </w:numPr>
      </w:pPr>
      <w:r w:rsidRPr="00375A40">
        <w:t>‘ ‘ single quotation mark</w:t>
      </w:r>
    </w:p>
    <w:p w:rsidR="00517CC5" w:rsidRPr="00375A40" w:rsidRDefault="00517CC5" w:rsidP="00DB7D1C"/>
    <w:p w:rsidR="003B248E" w:rsidRPr="00375A40" w:rsidRDefault="006922E5" w:rsidP="004D3C22">
      <w:pPr>
        <w:pStyle w:val="Heading2"/>
      </w:pPr>
      <w:r w:rsidRPr="00375A40">
        <w:t>Why is punctuation is so important</w:t>
      </w:r>
      <w:r w:rsidR="003B248E" w:rsidRPr="00375A40">
        <w:t xml:space="preserve"> </w:t>
      </w:r>
    </w:p>
    <w:p w:rsidR="0058753F" w:rsidRPr="00375A40" w:rsidRDefault="003B248E" w:rsidP="003B248E">
      <w:pPr>
        <w:spacing w:before="100" w:beforeAutospacing="1" w:after="100" w:afterAutospacing="1"/>
      </w:pPr>
      <w:r w:rsidRPr="00375A40">
        <w:t xml:space="preserve">When we speak, we are able to use body language to help emphasize what we mean. We raise our voices or speak quietly, we gesture with our hands, we use facial expressions to enhance our words. These movements and reactions are natural to use and we accompany our words as we speak without even thinking about what gestures we make. These gestures, intonation and tone serve as punctuation to our speech and help our listeners understand our thoughts, mood and meaning. Think about it, if you spoke to someone always in the same tone, without any kind of expression on your face, without moving your hands and your body an inch, they would probably think that there is something wrong with you. </w:t>
      </w:r>
    </w:p>
    <w:p w:rsidR="003B248E" w:rsidRPr="00375A40" w:rsidRDefault="003B248E" w:rsidP="003B248E">
      <w:pPr>
        <w:spacing w:before="100" w:beforeAutospacing="1" w:after="100" w:afterAutospacing="1"/>
      </w:pPr>
      <w:r w:rsidRPr="00375A40">
        <w:br/>
        <w:t>However, in writing, none of these tools are available and expressing meaning and tone becomes more complicated. This is when punctuation comes into play. Paying attention to where we place our commas and exclamation marks allows us to do a pretty good job when putting into words exactly what we want to say</w:t>
      </w:r>
    </w:p>
    <w:p w:rsidR="003B248E" w:rsidRPr="00375A40" w:rsidRDefault="003B248E" w:rsidP="003B248E">
      <w:pPr>
        <w:pStyle w:val="NormalWeb"/>
      </w:pPr>
      <w:r w:rsidRPr="00375A40">
        <w:t xml:space="preserve">The most commonly used punctuation mark is the period (.) which should appear at the end of every sentence. This rule is applicable unless there is an exclamation mark or a punctuation mark </w:t>
      </w:r>
      <w:r w:rsidRPr="00375A40">
        <w:lastRenderedPageBreak/>
        <w:t>at the end of the sentence – in this case there is no need to add a period. The period is used to show the end of a sentence and that another new sentence with another idea or thought will begin. It is important to place periods where necessary or you will end up with a very long sentence that is difficult to understand for the reader and could be easily misunderstood.</w:t>
      </w:r>
    </w:p>
    <w:p w:rsidR="003B248E" w:rsidRPr="00375A40" w:rsidRDefault="003B248E" w:rsidP="003B248E">
      <w:pPr>
        <w:pStyle w:val="NormalWeb"/>
      </w:pPr>
      <w:r w:rsidRPr="00375A40">
        <w:t>The second-most familiar punctuation mark is the comma (,). It is used to indicate a minor but necessary pause, and its proper use is a must for good writing. It’s very easy to forget about placing commas in the right place but if you don’t, your text could be easily misunderstood. Usually we place commas where you would naturally pause when speaking, after subordinate clauses, when we list things, and in other instances.  </w:t>
      </w:r>
      <w:r w:rsidRPr="00375A40">
        <w:br/>
      </w:r>
      <w:r w:rsidRPr="00375A40">
        <w:br/>
      </w:r>
      <w:r w:rsidRPr="00375A40">
        <w:rPr>
          <w:rStyle w:val="Strong"/>
          <w:rFonts w:eastAsiaTheme="majorEastAsia"/>
        </w:rPr>
        <w:t>The semicolon (;)</w:t>
      </w:r>
      <w:r w:rsidRPr="00375A40">
        <w:t xml:space="preserve"> is used to combine two very closely related sentences or to separate a series of phrases or clauses that are long or have punctuation like commas within them.</w:t>
      </w:r>
      <w:r w:rsidRPr="00375A40">
        <w:br/>
      </w:r>
      <w:r w:rsidRPr="00375A40">
        <w:br/>
      </w:r>
      <w:r w:rsidRPr="00375A40">
        <w:rPr>
          <w:rStyle w:val="Strong"/>
          <w:rFonts w:eastAsiaTheme="majorEastAsia"/>
        </w:rPr>
        <w:t xml:space="preserve">The exclamation mark (!) </w:t>
      </w:r>
      <w:r w:rsidRPr="00375A40">
        <w:t>is usually used after an interjection or exclamation to indicate strong feelings or emotion, and often marks the end of a sentence.</w:t>
      </w:r>
    </w:p>
    <w:p w:rsidR="00E57878" w:rsidRPr="00375A40" w:rsidRDefault="003B248E" w:rsidP="00E57878">
      <w:r w:rsidRPr="00375A40">
        <w:rPr>
          <w:rStyle w:val="Strong"/>
        </w:rPr>
        <w:t xml:space="preserve">The question mark (?) </w:t>
      </w:r>
      <w:r w:rsidRPr="00375A40">
        <w:t>is used at the end of a sentence with no extra period. It turns a sentence into a query and can also be used to indicate uncertainty or incredulity.</w:t>
      </w:r>
      <w:r w:rsidRPr="00375A40">
        <w:br/>
      </w:r>
      <w:r w:rsidRPr="00375A40">
        <w:br/>
      </w:r>
      <w:r w:rsidRPr="00375A40">
        <w:rPr>
          <w:rStyle w:val="Strong"/>
        </w:rPr>
        <w:t xml:space="preserve">Single or double quotation marks (“, ‘) </w:t>
      </w:r>
      <w:r w:rsidRPr="00375A40">
        <w:t>mean either speech or a quotation. Neither style is an absolute rule, though double quotation marks are preferred in the United States, and both single and double quotation marks are used in the United Kingdom.</w:t>
      </w:r>
      <w:r w:rsidRPr="00375A40">
        <w:br/>
      </w:r>
      <w:r w:rsidRPr="00375A40">
        <w:br/>
      </w:r>
      <w:r w:rsidRPr="00375A40">
        <w:rPr>
          <w:rStyle w:val="Strong"/>
        </w:rPr>
        <w:t>Use parentheses [ (xxx)   ]</w:t>
      </w:r>
      <w:r w:rsidRPr="00375A40">
        <w:t xml:space="preserve"> to enclose words or figures that clarify or are used </w:t>
      </w:r>
      <w:r w:rsidRPr="00375A40">
        <w:br/>
        <w:t>as extra information. Use full parentheses to enclose numbers or letters used for listed items. Three periods go inside the parentheses if you want to show that an entire sentence is missing inside the parentheses. Note that the singular form of parentheses (which usually come in twos) is parenthesis.</w:t>
      </w:r>
      <w:r w:rsidRPr="00375A40">
        <w:br/>
      </w:r>
      <w:r w:rsidRPr="00375A40">
        <w:br/>
      </w:r>
      <w:r w:rsidRPr="00375A40">
        <w:rPr>
          <w:rStyle w:val="Strong"/>
        </w:rPr>
        <w:t>Use ellipsis (…)</w:t>
      </w:r>
      <w:r w:rsidRPr="00375A40">
        <w:t xml:space="preserve"> marks when omitting a word, phrase, line, paragraph, or more from a quoted passage.</w:t>
      </w:r>
    </w:p>
    <w:p w:rsidR="003B248E" w:rsidRPr="00375A40" w:rsidRDefault="003B248E" w:rsidP="00E57878">
      <w:r w:rsidRPr="00375A40">
        <w:rPr>
          <w:rStyle w:val="Strong"/>
        </w:rPr>
        <w:t>The apostrophe ( ‘)</w:t>
      </w:r>
      <w:r w:rsidRPr="00375A40">
        <w:t xml:space="preserve"> is used with contractions and is always placed at the spot where the letter(s) has been removed. It can also be used to show possession, and it is usually placed before the s to show singular possession.</w:t>
      </w:r>
    </w:p>
    <w:p w:rsidR="00B1543D" w:rsidRPr="00375A40" w:rsidRDefault="00FF1123" w:rsidP="00FF1123">
      <w:pPr>
        <w:pStyle w:val="Heading2"/>
      </w:pPr>
      <w:r w:rsidRPr="00375A40">
        <w:lastRenderedPageBreak/>
        <w:t>2</w:t>
      </w:r>
      <w:r w:rsidRPr="00375A40">
        <w:rPr>
          <w:vertAlign w:val="superscript"/>
        </w:rPr>
        <w:t>nd</w:t>
      </w:r>
      <w:r w:rsidRPr="00375A40">
        <w:t xml:space="preserve"> row</w:t>
      </w:r>
      <w:r w:rsidR="00B1543D" w:rsidRPr="00375A40">
        <w:t xml:space="preserve">: Compare </w:t>
      </w:r>
      <w:r w:rsidR="00A4350C" w:rsidRPr="00375A40">
        <w:t>&amp;(ampersand)</w:t>
      </w:r>
      <w:r w:rsidR="00B1543D" w:rsidRPr="00375A40">
        <w:t xml:space="preserve"> contrast</w:t>
      </w:r>
    </w:p>
    <w:p w:rsidR="00B1543D" w:rsidRPr="00375A40" w:rsidRDefault="00A4350C" w:rsidP="00B1543D">
      <w:r w:rsidRPr="00375A40">
        <w:rPr>
          <w:noProof/>
        </w:rPr>
        <w:drawing>
          <wp:inline distT="0" distB="0" distL="0" distR="0" wp14:anchorId="03118D24" wp14:editId="536056F3">
            <wp:extent cx="6016625" cy="29908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016625" cy="2990850"/>
                    </a:xfrm>
                    <a:prstGeom prst="rect">
                      <a:avLst/>
                    </a:prstGeom>
                  </pic:spPr>
                </pic:pic>
              </a:graphicData>
            </a:graphic>
          </wp:inline>
        </w:drawing>
      </w:r>
    </w:p>
    <w:p w:rsidR="00FF1123" w:rsidRPr="00375A40" w:rsidRDefault="00B1543D" w:rsidP="00FF1123">
      <w:pPr>
        <w:pStyle w:val="Heading2"/>
      </w:pPr>
      <w:r w:rsidRPr="00375A40">
        <w:t xml:space="preserve">STOP </w:t>
      </w:r>
      <w:r w:rsidR="005F215A" w:rsidRPr="00375A40">
        <w:t>&gt;1</w:t>
      </w:r>
      <w:r w:rsidR="005F215A" w:rsidRPr="00375A40">
        <w:rPr>
          <w:vertAlign w:val="superscript"/>
        </w:rPr>
        <w:t>st</w:t>
      </w:r>
      <w:r w:rsidR="005F215A" w:rsidRPr="00375A40">
        <w:t xml:space="preserve"> tab dialogue</w:t>
      </w:r>
    </w:p>
    <w:p w:rsidR="004A1B2C" w:rsidRPr="00375A40" w:rsidRDefault="00095FB0" w:rsidP="0035492E">
      <w:pPr>
        <w:pStyle w:val="Heading2"/>
      </w:pPr>
      <w:r w:rsidRPr="00375A40">
        <w:t xml:space="preserve">STOP: </w:t>
      </w:r>
      <w:r w:rsidR="005F215A" w:rsidRPr="00375A40">
        <w:t>2</w:t>
      </w:r>
      <w:r w:rsidR="005F215A" w:rsidRPr="00375A40">
        <w:rPr>
          <w:vertAlign w:val="superscript"/>
        </w:rPr>
        <w:t>nd</w:t>
      </w:r>
      <w:r w:rsidR="005F215A" w:rsidRPr="00375A40">
        <w:t xml:space="preserve"> row</w:t>
      </w:r>
      <w:r w:rsidR="004A1B2C" w:rsidRPr="00375A40">
        <w:t xml:space="preserve"> </w:t>
      </w:r>
      <w:r w:rsidR="005F215A" w:rsidRPr="00375A40">
        <w:t>&gt;2</w:t>
      </w:r>
      <w:r w:rsidR="005F215A" w:rsidRPr="00375A40">
        <w:rPr>
          <w:vertAlign w:val="superscript"/>
        </w:rPr>
        <w:t>nd</w:t>
      </w:r>
      <w:r w:rsidR="005F215A" w:rsidRPr="00375A40">
        <w:t xml:space="preserve"> tab </w:t>
      </w:r>
      <w:r w:rsidR="004A1B2C" w:rsidRPr="00375A40">
        <w:t xml:space="preserve">&gt; </w:t>
      </w:r>
      <w:r w:rsidR="005F215A" w:rsidRPr="00375A40">
        <w:t>dialogue</w:t>
      </w:r>
      <w:r w:rsidR="004A1B2C" w:rsidRPr="00375A40">
        <w:t xml:space="preserve"> </w:t>
      </w:r>
    </w:p>
    <w:p w:rsidR="0035492E" w:rsidRPr="00375A40" w:rsidRDefault="0035492E" w:rsidP="0035492E">
      <w:pPr>
        <w:pStyle w:val="Heading2"/>
      </w:pPr>
      <w:r w:rsidRPr="00375A40">
        <w:t>Debating and comparing universities and colleges</w:t>
      </w:r>
    </w:p>
    <w:p w:rsidR="009E6E22" w:rsidRPr="00375A40" w:rsidRDefault="009E6E22" w:rsidP="00BF7B53">
      <w:r w:rsidRPr="00375A40">
        <w:t xml:space="preserve">Not: </w:t>
      </w:r>
      <w:r w:rsidRPr="00375A40">
        <w:rPr>
          <w:highlight w:val="yellow"/>
        </w:rPr>
        <w:t xml:space="preserve">use Venn </w:t>
      </w:r>
      <w:r w:rsidR="001F0A62" w:rsidRPr="00375A40">
        <w:rPr>
          <w:highlight w:val="yellow"/>
        </w:rPr>
        <w:t xml:space="preserve">[vɛn]   </w:t>
      </w:r>
      <w:r w:rsidRPr="00375A40">
        <w:rPr>
          <w:highlight w:val="yellow"/>
        </w:rPr>
        <w:t>diagram mindset for comparison and contrast</w:t>
      </w:r>
      <w:r w:rsidR="008D64C9" w:rsidRPr="00375A40">
        <w:rPr>
          <w:highlight w:val="yellow"/>
        </w:rPr>
        <w:t xml:space="preserve"> notice the consistent order. We usually use “venn diagram” to compare and contrast different objects with the same or similar elements/properties. Comparison/Contrast structure: whole-to-whole; similarities-to-differences; and point-to-point.</w:t>
      </w:r>
    </w:p>
    <w:p w:rsidR="009E6E22" w:rsidRPr="00375A40" w:rsidRDefault="009E6E22" w:rsidP="009E6E22">
      <w:r w:rsidRPr="00375A40">
        <w:rPr>
          <w:noProof/>
        </w:rPr>
        <mc:AlternateContent>
          <mc:Choice Requires="wpg">
            <w:drawing>
              <wp:anchor distT="0" distB="0" distL="114300" distR="114300" simplePos="0" relativeHeight="251669504" behindDoc="0" locked="0" layoutInCell="1" allowOverlap="1" wp14:anchorId="46A08EB3" wp14:editId="188F36F5">
                <wp:simplePos x="0" y="0"/>
                <wp:positionH relativeFrom="column">
                  <wp:posOffset>-647700</wp:posOffset>
                </wp:positionH>
                <wp:positionV relativeFrom="paragraph">
                  <wp:posOffset>170180</wp:posOffset>
                </wp:positionV>
                <wp:extent cx="7023100" cy="2367218"/>
                <wp:effectExtent l="0" t="0" r="25400" b="14605"/>
                <wp:wrapNone/>
                <wp:docPr id="31" name="Group 31"/>
                <wp:cNvGraphicFramePr/>
                <a:graphic xmlns:a="http://schemas.openxmlformats.org/drawingml/2006/main">
                  <a:graphicData uri="http://schemas.microsoft.com/office/word/2010/wordprocessingGroup">
                    <wpg:wgp>
                      <wpg:cNvGrpSpPr/>
                      <wpg:grpSpPr>
                        <a:xfrm>
                          <a:off x="0" y="0"/>
                          <a:ext cx="7023100" cy="2367218"/>
                          <a:chOff x="0" y="0"/>
                          <a:chExt cx="7023100" cy="2367218"/>
                        </a:xfrm>
                      </wpg:grpSpPr>
                      <wps:wsp>
                        <wps:cNvPr id="32" name="Oval 32"/>
                        <wps:cNvSpPr/>
                        <wps:spPr>
                          <a:xfrm>
                            <a:off x="0" y="0"/>
                            <a:ext cx="3873500" cy="2367218"/>
                          </a:xfrm>
                          <a:prstGeom prst="ellipse">
                            <a:avLst/>
                          </a:prstGeom>
                          <a:solidFill>
                            <a:schemeClr val="accent1">
                              <a:alpha val="86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331D4C" w:rsidRDefault="00EB2D5B" w:rsidP="009E6E22">
                              <w:pPr>
                                <w:rPr>
                                  <w:sz w:val="28"/>
                                  <w:szCs w:val="28"/>
                                </w:rPr>
                              </w:pPr>
                              <w:r w:rsidRPr="00331D4C">
                                <w:rPr>
                                  <w:sz w:val="28"/>
                                  <w:szCs w:val="28"/>
                                </w:rPr>
                                <w:t>Object A</w:t>
                              </w:r>
                              <w:r>
                                <w:rPr>
                                  <w:sz w:val="28"/>
                                  <w:szCs w:val="28"/>
                                </w:rPr>
                                <w:t xml:space="preserve"> (University</w:t>
                              </w:r>
                              <w:r w:rsidRPr="00331D4C">
                                <w:rPr>
                                  <w:sz w:val="28"/>
                                  <w:szCs w:val="28"/>
                                </w:rPr>
                                <w:t>)</w:t>
                              </w:r>
                            </w:p>
                            <w:p w:rsidR="00EB2D5B" w:rsidRPr="00331D4C" w:rsidRDefault="00EB2D5B" w:rsidP="00CE77B0">
                              <w:pPr>
                                <w:pStyle w:val="ListParagraph"/>
                                <w:numPr>
                                  <w:ilvl w:val="0"/>
                                  <w:numId w:val="11"/>
                                </w:numPr>
                                <w:rPr>
                                  <w:sz w:val="28"/>
                                  <w:szCs w:val="28"/>
                                  <w:highlight w:val="yellow"/>
                                </w:rPr>
                              </w:pPr>
                              <w:r w:rsidRPr="00331D4C">
                                <w:rPr>
                                  <w:sz w:val="28"/>
                                  <w:szCs w:val="28"/>
                                  <w:highlight w:val="yellow"/>
                                </w:rPr>
                                <w:t>Element1 (</w:t>
                              </w:r>
                              <w:r>
                                <w:rPr>
                                  <w:sz w:val="28"/>
                                  <w:szCs w:val="28"/>
                                  <w:highlight w:val="yellow"/>
                                </w:rPr>
                                <w:t>main purpose</w:t>
                              </w:r>
                              <w:r w:rsidRPr="00331D4C">
                                <w:rPr>
                                  <w:sz w:val="28"/>
                                  <w:szCs w:val="28"/>
                                  <w:highlight w:val="yellow"/>
                                </w:rPr>
                                <w:t>)</w:t>
                              </w:r>
                            </w:p>
                            <w:p w:rsidR="00EB2D5B" w:rsidRPr="00331D4C" w:rsidRDefault="00EB2D5B" w:rsidP="00CE77B0">
                              <w:pPr>
                                <w:pStyle w:val="ListParagraph"/>
                                <w:numPr>
                                  <w:ilvl w:val="0"/>
                                  <w:numId w:val="11"/>
                                </w:numPr>
                                <w:rPr>
                                  <w:sz w:val="28"/>
                                  <w:szCs w:val="28"/>
                                  <w:highlight w:val="green"/>
                                </w:rPr>
                              </w:pPr>
                              <w:r w:rsidRPr="00331D4C">
                                <w:rPr>
                                  <w:sz w:val="28"/>
                                  <w:szCs w:val="28"/>
                                  <w:highlight w:val="green"/>
                                </w:rPr>
                                <w:t>Element 2(</w:t>
                              </w:r>
                              <w:r>
                                <w:rPr>
                                  <w:sz w:val="28"/>
                                  <w:szCs w:val="28"/>
                                  <w:highlight w:val="green"/>
                                </w:rPr>
                                <w:t>degree</w:t>
                              </w:r>
                              <w:r w:rsidRPr="00331D4C">
                                <w:rPr>
                                  <w:sz w:val="28"/>
                                  <w:szCs w:val="28"/>
                                  <w:highlight w:val="green"/>
                                </w:rPr>
                                <w:t>)</w:t>
                              </w:r>
                            </w:p>
                            <w:p w:rsidR="00EB2D5B" w:rsidRDefault="00EB2D5B" w:rsidP="00CE77B0">
                              <w:pPr>
                                <w:pStyle w:val="ListParagraph"/>
                                <w:numPr>
                                  <w:ilvl w:val="0"/>
                                  <w:numId w:val="11"/>
                                </w:numPr>
                                <w:rPr>
                                  <w:sz w:val="28"/>
                                  <w:szCs w:val="28"/>
                                  <w:highlight w:val="red"/>
                                </w:rPr>
                              </w:pPr>
                              <w:r w:rsidRPr="00331D4C">
                                <w:rPr>
                                  <w:sz w:val="28"/>
                                  <w:szCs w:val="28"/>
                                  <w:highlight w:val="red"/>
                                </w:rPr>
                                <w:t>Element 3 (</w:t>
                              </w:r>
                              <w:r>
                                <w:rPr>
                                  <w:sz w:val="28"/>
                                  <w:szCs w:val="28"/>
                                  <w:highlight w:val="red"/>
                                </w:rPr>
                                <w:t>fame</w:t>
                              </w:r>
                              <w:r w:rsidRPr="00331D4C">
                                <w:rPr>
                                  <w:sz w:val="28"/>
                                  <w:szCs w:val="28"/>
                                  <w:highlight w:val="red"/>
                                </w:rPr>
                                <w:t>)</w:t>
                              </w:r>
                            </w:p>
                            <w:p w:rsidR="00EB2D5B" w:rsidRPr="00331D4C" w:rsidRDefault="00EB2D5B" w:rsidP="00CE77B0">
                              <w:pPr>
                                <w:pStyle w:val="ListParagraph"/>
                                <w:numPr>
                                  <w:ilvl w:val="0"/>
                                  <w:numId w:val="11"/>
                                </w:numPr>
                                <w:rPr>
                                  <w:sz w:val="28"/>
                                  <w:szCs w:val="28"/>
                                  <w:highlight w:val="red"/>
                                </w:rPr>
                              </w:pPr>
                              <w:r>
                                <w:rPr>
                                  <w:sz w:val="28"/>
                                  <w:szCs w:val="28"/>
                                  <w:highlight w:val="red"/>
                                </w:rPr>
                                <w:t>…ellipses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3378200" y="0"/>
                            <a:ext cx="3644900" cy="2366645"/>
                          </a:xfrm>
                          <a:prstGeom prst="ellipse">
                            <a:avLst/>
                          </a:prstGeom>
                          <a:solidFill>
                            <a:schemeClr val="accent1">
                              <a:alpha val="83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331D4C" w:rsidRDefault="00EB2D5B" w:rsidP="009E6E22">
                              <w:pPr>
                                <w:rPr>
                                  <w:sz w:val="28"/>
                                  <w:szCs w:val="28"/>
                                </w:rPr>
                              </w:pPr>
                              <w:r w:rsidRPr="00331D4C">
                                <w:rPr>
                                  <w:sz w:val="28"/>
                                  <w:szCs w:val="28"/>
                                </w:rPr>
                                <w:t xml:space="preserve">Object B ( </w:t>
                              </w:r>
                              <w:r>
                                <w:rPr>
                                  <w:sz w:val="28"/>
                                  <w:szCs w:val="28"/>
                                </w:rPr>
                                <w:t>College</w:t>
                              </w:r>
                              <w:r w:rsidRPr="00331D4C">
                                <w:rPr>
                                  <w:sz w:val="28"/>
                                  <w:szCs w:val="28"/>
                                </w:rPr>
                                <w:t xml:space="preserve"> )</w:t>
                              </w:r>
                            </w:p>
                            <w:p w:rsidR="00EB2D5B" w:rsidRPr="00331D4C" w:rsidRDefault="00EB2D5B" w:rsidP="009E6E22">
                              <w:pPr>
                                <w:numPr>
                                  <w:ilvl w:val="0"/>
                                  <w:numId w:val="1"/>
                                </w:numPr>
                                <w:rPr>
                                  <w:sz w:val="28"/>
                                  <w:szCs w:val="28"/>
                                  <w:highlight w:val="yellow"/>
                                </w:rPr>
                              </w:pPr>
                              <w:r w:rsidRPr="00331D4C">
                                <w:rPr>
                                  <w:sz w:val="28"/>
                                  <w:szCs w:val="28"/>
                                  <w:highlight w:val="yellow"/>
                                </w:rPr>
                                <w:t>Element1 (</w:t>
                              </w:r>
                              <w:r>
                                <w:rPr>
                                  <w:sz w:val="28"/>
                                  <w:szCs w:val="28"/>
                                  <w:highlight w:val="yellow"/>
                                </w:rPr>
                                <w:t>main purpose</w:t>
                              </w:r>
                              <w:r w:rsidRPr="00331D4C">
                                <w:rPr>
                                  <w:sz w:val="28"/>
                                  <w:szCs w:val="28"/>
                                  <w:highlight w:val="yellow"/>
                                </w:rPr>
                                <w:t>)</w:t>
                              </w:r>
                            </w:p>
                            <w:p w:rsidR="00EB2D5B" w:rsidRPr="00331D4C" w:rsidRDefault="00EB2D5B" w:rsidP="009E6E22">
                              <w:pPr>
                                <w:numPr>
                                  <w:ilvl w:val="0"/>
                                  <w:numId w:val="1"/>
                                </w:numPr>
                                <w:rPr>
                                  <w:sz w:val="28"/>
                                  <w:szCs w:val="28"/>
                                  <w:highlight w:val="green"/>
                                </w:rPr>
                              </w:pPr>
                              <w:r w:rsidRPr="00331D4C">
                                <w:rPr>
                                  <w:sz w:val="28"/>
                                  <w:szCs w:val="28"/>
                                  <w:highlight w:val="green"/>
                                </w:rPr>
                                <w:t>Element 2(</w:t>
                              </w:r>
                              <w:r>
                                <w:rPr>
                                  <w:sz w:val="28"/>
                                  <w:szCs w:val="28"/>
                                  <w:highlight w:val="green"/>
                                </w:rPr>
                                <w:t>degree</w:t>
                              </w:r>
                              <w:r w:rsidRPr="00331D4C">
                                <w:rPr>
                                  <w:sz w:val="28"/>
                                  <w:szCs w:val="28"/>
                                  <w:highlight w:val="green"/>
                                </w:rPr>
                                <w:t>)</w:t>
                              </w:r>
                            </w:p>
                            <w:p w:rsidR="00EB2D5B" w:rsidRDefault="00EB2D5B" w:rsidP="009E6E22">
                              <w:pPr>
                                <w:numPr>
                                  <w:ilvl w:val="0"/>
                                  <w:numId w:val="1"/>
                                </w:numPr>
                                <w:rPr>
                                  <w:sz w:val="28"/>
                                  <w:szCs w:val="28"/>
                                  <w:highlight w:val="red"/>
                                </w:rPr>
                              </w:pPr>
                              <w:r w:rsidRPr="00331D4C">
                                <w:rPr>
                                  <w:sz w:val="28"/>
                                  <w:szCs w:val="28"/>
                                  <w:highlight w:val="red"/>
                                </w:rPr>
                                <w:t>Element 3 (</w:t>
                              </w:r>
                              <w:r>
                                <w:rPr>
                                  <w:sz w:val="28"/>
                                  <w:szCs w:val="28"/>
                                  <w:highlight w:val="red"/>
                                </w:rPr>
                                <w:t>fame</w:t>
                              </w:r>
                              <w:r w:rsidRPr="00331D4C">
                                <w:rPr>
                                  <w:sz w:val="28"/>
                                  <w:szCs w:val="28"/>
                                  <w:highlight w:val="red"/>
                                </w:rPr>
                                <w:t>)</w:t>
                              </w:r>
                            </w:p>
                            <w:p w:rsidR="00EB2D5B" w:rsidRPr="00331D4C" w:rsidRDefault="00EB2D5B" w:rsidP="009E6E22">
                              <w:pPr>
                                <w:numPr>
                                  <w:ilvl w:val="0"/>
                                  <w:numId w:val="1"/>
                                </w:numPr>
                                <w:rPr>
                                  <w:sz w:val="28"/>
                                  <w:szCs w:val="28"/>
                                  <w:highlight w:val="red"/>
                                </w:rPr>
                              </w:pPr>
                              <w:r>
                                <w:rPr>
                                  <w:sz w:val="28"/>
                                  <w:szCs w:val="28"/>
                                  <w:highlight w:val="red"/>
                                </w:rPr>
                                <w:t>…ellipses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A08EB3" id="Group 31" o:spid="_x0000_s1029" style="position:absolute;margin-left:-51pt;margin-top:13.4pt;width:553pt;height:186.4pt;z-index:251669504;mso-width-relative:margin;mso-height-relative:margin" coordsize="70231,23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">
                <v:oval id="Oval 32" o:spid="_x0000_s1030" style="position:absolute;width:38735;height:236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" fillcolor="#4472c4 [3204]" strokecolor="#1f3763 [1604]" strokeweight="1pt">
                  <v:fill opacity="56283f"/>
                  <v:stroke joinstyle="miter"/>
                  <v:textbox>
                    <w:txbxContent>
                      <w:p w:rsidR="00EB2D5B" w:rsidRPr="00331D4C" w:rsidRDefault="00EB2D5B" w:rsidP="009E6E22">
                        <w:pPr>
                          <w:rPr>
                            <w:sz w:val="28"/>
                            <w:szCs w:val="28"/>
                          </w:rPr>
                        </w:pPr>
                        <w:r w:rsidRPr="00331D4C">
                          <w:rPr>
                            <w:sz w:val="28"/>
                            <w:szCs w:val="28"/>
                          </w:rPr>
                          <w:t>Object A</w:t>
                        </w:r>
                        <w:r>
                          <w:rPr>
                            <w:sz w:val="28"/>
                            <w:szCs w:val="28"/>
                          </w:rPr>
                          <w:t xml:space="preserve"> (University</w:t>
                        </w:r>
                        <w:r w:rsidRPr="00331D4C">
                          <w:rPr>
                            <w:sz w:val="28"/>
                            <w:szCs w:val="28"/>
                          </w:rPr>
                          <w:t>)</w:t>
                        </w:r>
                      </w:p>
                      <w:p w:rsidR="00EB2D5B" w:rsidRPr="00331D4C" w:rsidRDefault="00EB2D5B" w:rsidP="00CE77B0">
                        <w:pPr>
                          <w:pStyle w:val="ListParagraph"/>
                          <w:numPr>
                            <w:ilvl w:val="0"/>
                            <w:numId w:val="11"/>
                          </w:numPr>
                          <w:rPr>
                            <w:sz w:val="28"/>
                            <w:szCs w:val="28"/>
                            <w:highlight w:val="yellow"/>
                          </w:rPr>
                        </w:pPr>
                        <w:r w:rsidRPr="00331D4C">
                          <w:rPr>
                            <w:sz w:val="28"/>
                            <w:szCs w:val="28"/>
                            <w:highlight w:val="yellow"/>
                          </w:rPr>
                          <w:t>Element1 (</w:t>
                        </w:r>
                        <w:r>
                          <w:rPr>
                            <w:sz w:val="28"/>
                            <w:szCs w:val="28"/>
                            <w:highlight w:val="yellow"/>
                          </w:rPr>
                          <w:t>main purpose</w:t>
                        </w:r>
                        <w:r w:rsidRPr="00331D4C">
                          <w:rPr>
                            <w:sz w:val="28"/>
                            <w:szCs w:val="28"/>
                            <w:highlight w:val="yellow"/>
                          </w:rPr>
                          <w:t>)</w:t>
                        </w:r>
                      </w:p>
                      <w:p w:rsidR="00EB2D5B" w:rsidRPr="00331D4C" w:rsidRDefault="00EB2D5B" w:rsidP="00CE77B0">
                        <w:pPr>
                          <w:pStyle w:val="ListParagraph"/>
                          <w:numPr>
                            <w:ilvl w:val="0"/>
                            <w:numId w:val="11"/>
                          </w:numPr>
                          <w:rPr>
                            <w:sz w:val="28"/>
                            <w:szCs w:val="28"/>
                            <w:highlight w:val="green"/>
                          </w:rPr>
                        </w:pPr>
                        <w:r w:rsidRPr="00331D4C">
                          <w:rPr>
                            <w:sz w:val="28"/>
                            <w:szCs w:val="28"/>
                            <w:highlight w:val="green"/>
                          </w:rPr>
                          <w:t>Element 2(</w:t>
                        </w:r>
                        <w:r>
                          <w:rPr>
                            <w:sz w:val="28"/>
                            <w:szCs w:val="28"/>
                            <w:highlight w:val="green"/>
                          </w:rPr>
                          <w:t>degree</w:t>
                        </w:r>
                        <w:r w:rsidRPr="00331D4C">
                          <w:rPr>
                            <w:sz w:val="28"/>
                            <w:szCs w:val="28"/>
                            <w:highlight w:val="green"/>
                          </w:rPr>
                          <w:t>)</w:t>
                        </w:r>
                      </w:p>
                      <w:p w:rsidR="00EB2D5B" w:rsidRDefault="00EB2D5B" w:rsidP="00CE77B0">
                        <w:pPr>
                          <w:pStyle w:val="ListParagraph"/>
                          <w:numPr>
                            <w:ilvl w:val="0"/>
                            <w:numId w:val="11"/>
                          </w:numPr>
                          <w:rPr>
                            <w:sz w:val="28"/>
                            <w:szCs w:val="28"/>
                            <w:highlight w:val="red"/>
                          </w:rPr>
                        </w:pPr>
                        <w:r w:rsidRPr="00331D4C">
                          <w:rPr>
                            <w:sz w:val="28"/>
                            <w:szCs w:val="28"/>
                            <w:highlight w:val="red"/>
                          </w:rPr>
                          <w:t>Element 3 (</w:t>
                        </w:r>
                        <w:r>
                          <w:rPr>
                            <w:sz w:val="28"/>
                            <w:szCs w:val="28"/>
                            <w:highlight w:val="red"/>
                          </w:rPr>
                          <w:t>fame</w:t>
                        </w:r>
                        <w:r w:rsidRPr="00331D4C">
                          <w:rPr>
                            <w:sz w:val="28"/>
                            <w:szCs w:val="28"/>
                            <w:highlight w:val="red"/>
                          </w:rPr>
                          <w:t>)</w:t>
                        </w:r>
                      </w:p>
                      <w:p w:rsidR="00EB2D5B" w:rsidRPr="00331D4C" w:rsidRDefault="00EB2D5B" w:rsidP="00CE77B0">
                        <w:pPr>
                          <w:pStyle w:val="ListParagraph"/>
                          <w:numPr>
                            <w:ilvl w:val="0"/>
                            <w:numId w:val="11"/>
                          </w:numPr>
                          <w:rPr>
                            <w:sz w:val="28"/>
                            <w:szCs w:val="28"/>
                            <w:highlight w:val="red"/>
                          </w:rPr>
                        </w:pPr>
                        <w:r>
                          <w:rPr>
                            <w:sz w:val="28"/>
                            <w:szCs w:val="28"/>
                            <w:highlight w:val="red"/>
                          </w:rPr>
                          <w:t>…ellipses</w:t>
                        </w:r>
                      </w:p>
                    </w:txbxContent>
                  </v:textbox>
                </v:oval>
                <v:oval id="Oval 33" o:spid="_x0000_s1031" style="position:absolute;left:33782;width:36449;height:23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" fillcolor="#4472c4 [3204]" strokecolor="#1f3763 [1604]" strokeweight="1pt">
                  <v:fill opacity="54484f"/>
                  <v:stroke joinstyle="miter"/>
                  <v:textbox>
                    <w:txbxContent>
                      <w:p w:rsidR="00EB2D5B" w:rsidRPr="00331D4C" w:rsidRDefault="00EB2D5B" w:rsidP="009E6E22">
                        <w:pPr>
                          <w:rPr>
                            <w:sz w:val="28"/>
                            <w:szCs w:val="28"/>
                          </w:rPr>
                        </w:pPr>
                        <w:r w:rsidRPr="00331D4C">
                          <w:rPr>
                            <w:sz w:val="28"/>
                            <w:szCs w:val="28"/>
                          </w:rPr>
                          <w:t xml:space="preserve">Object B ( </w:t>
                        </w:r>
                        <w:r>
                          <w:rPr>
                            <w:sz w:val="28"/>
                            <w:szCs w:val="28"/>
                          </w:rPr>
                          <w:t>College</w:t>
                        </w:r>
                        <w:r w:rsidRPr="00331D4C">
                          <w:rPr>
                            <w:sz w:val="28"/>
                            <w:szCs w:val="28"/>
                          </w:rPr>
                          <w:t xml:space="preserve"> )</w:t>
                        </w:r>
                      </w:p>
                      <w:p w:rsidR="00EB2D5B" w:rsidRPr="00331D4C" w:rsidRDefault="00EB2D5B" w:rsidP="009E6E22">
                        <w:pPr>
                          <w:numPr>
                            <w:ilvl w:val="0"/>
                            <w:numId w:val="1"/>
                          </w:numPr>
                          <w:rPr>
                            <w:sz w:val="28"/>
                            <w:szCs w:val="28"/>
                            <w:highlight w:val="yellow"/>
                          </w:rPr>
                        </w:pPr>
                        <w:r w:rsidRPr="00331D4C">
                          <w:rPr>
                            <w:sz w:val="28"/>
                            <w:szCs w:val="28"/>
                            <w:highlight w:val="yellow"/>
                          </w:rPr>
                          <w:t>Element1 (</w:t>
                        </w:r>
                        <w:r>
                          <w:rPr>
                            <w:sz w:val="28"/>
                            <w:szCs w:val="28"/>
                            <w:highlight w:val="yellow"/>
                          </w:rPr>
                          <w:t>main purpose</w:t>
                        </w:r>
                        <w:r w:rsidRPr="00331D4C">
                          <w:rPr>
                            <w:sz w:val="28"/>
                            <w:szCs w:val="28"/>
                            <w:highlight w:val="yellow"/>
                          </w:rPr>
                          <w:t>)</w:t>
                        </w:r>
                      </w:p>
                      <w:p w:rsidR="00EB2D5B" w:rsidRPr="00331D4C" w:rsidRDefault="00EB2D5B" w:rsidP="009E6E22">
                        <w:pPr>
                          <w:numPr>
                            <w:ilvl w:val="0"/>
                            <w:numId w:val="1"/>
                          </w:numPr>
                          <w:rPr>
                            <w:sz w:val="28"/>
                            <w:szCs w:val="28"/>
                            <w:highlight w:val="green"/>
                          </w:rPr>
                        </w:pPr>
                        <w:r w:rsidRPr="00331D4C">
                          <w:rPr>
                            <w:sz w:val="28"/>
                            <w:szCs w:val="28"/>
                            <w:highlight w:val="green"/>
                          </w:rPr>
                          <w:t>Element 2(</w:t>
                        </w:r>
                        <w:r>
                          <w:rPr>
                            <w:sz w:val="28"/>
                            <w:szCs w:val="28"/>
                            <w:highlight w:val="green"/>
                          </w:rPr>
                          <w:t>degree</w:t>
                        </w:r>
                        <w:r w:rsidRPr="00331D4C">
                          <w:rPr>
                            <w:sz w:val="28"/>
                            <w:szCs w:val="28"/>
                            <w:highlight w:val="green"/>
                          </w:rPr>
                          <w:t>)</w:t>
                        </w:r>
                      </w:p>
                      <w:p w:rsidR="00EB2D5B" w:rsidRDefault="00EB2D5B" w:rsidP="009E6E22">
                        <w:pPr>
                          <w:numPr>
                            <w:ilvl w:val="0"/>
                            <w:numId w:val="1"/>
                          </w:numPr>
                          <w:rPr>
                            <w:sz w:val="28"/>
                            <w:szCs w:val="28"/>
                            <w:highlight w:val="red"/>
                          </w:rPr>
                        </w:pPr>
                        <w:r w:rsidRPr="00331D4C">
                          <w:rPr>
                            <w:sz w:val="28"/>
                            <w:szCs w:val="28"/>
                            <w:highlight w:val="red"/>
                          </w:rPr>
                          <w:t>Element 3 (</w:t>
                        </w:r>
                        <w:r>
                          <w:rPr>
                            <w:sz w:val="28"/>
                            <w:szCs w:val="28"/>
                            <w:highlight w:val="red"/>
                          </w:rPr>
                          <w:t>fame</w:t>
                        </w:r>
                        <w:r w:rsidRPr="00331D4C">
                          <w:rPr>
                            <w:sz w:val="28"/>
                            <w:szCs w:val="28"/>
                            <w:highlight w:val="red"/>
                          </w:rPr>
                          <w:t>)</w:t>
                        </w:r>
                      </w:p>
                      <w:p w:rsidR="00EB2D5B" w:rsidRPr="00331D4C" w:rsidRDefault="00EB2D5B" w:rsidP="009E6E22">
                        <w:pPr>
                          <w:numPr>
                            <w:ilvl w:val="0"/>
                            <w:numId w:val="1"/>
                          </w:numPr>
                          <w:rPr>
                            <w:sz w:val="28"/>
                            <w:szCs w:val="28"/>
                            <w:highlight w:val="red"/>
                          </w:rPr>
                        </w:pPr>
                        <w:r>
                          <w:rPr>
                            <w:sz w:val="28"/>
                            <w:szCs w:val="28"/>
                            <w:highlight w:val="red"/>
                          </w:rPr>
                          <w:t>…ellipses</w:t>
                        </w:r>
                      </w:p>
                    </w:txbxContent>
                  </v:textbox>
                </v:oval>
              </v:group>
            </w:pict>
          </mc:Fallback>
        </mc:AlternateContent>
      </w:r>
    </w:p>
    <w:p w:rsidR="009E6E22" w:rsidRPr="00375A40" w:rsidRDefault="009E6E22" w:rsidP="009E6E22"/>
    <w:p w:rsidR="009E6E22" w:rsidRPr="00375A40" w:rsidRDefault="009E6E22" w:rsidP="009E6E22"/>
    <w:p w:rsidR="009E6E22" w:rsidRPr="00375A40" w:rsidRDefault="009E6E22" w:rsidP="009E6E22"/>
    <w:p w:rsidR="009E6E22" w:rsidRPr="00375A40" w:rsidRDefault="009E6E22" w:rsidP="009E6E22"/>
    <w:p w:rsidR="009E6E22" w:rsidRPr="00375A40" w:rsidRDefault="009E6E22" w:rsidP="009E6E22"/>
    <w:p w:rsidR="009E6E22" w:rsidRPr="00375A40" w:rsidRDefault="009E6E22" w:rsidP="009E6E22"/>
    <w:p w:rsidR="009E6E22" w:rsidRPr="00375A40" w:rsidRDefault="009E6E22" w:rsidP="009E6E22"/>
    <w:p w:rsidR="00657042" w:rsidRPr="00375A40" w:rsidRDefault="00657042" w:rsidP="00657042"/>
    <w:p w:rsidR="00E85DBB" w:rsidRPr="00375A40" w:rsidRDefault="00E85DBB" w:rsidP="00E85DBB"/>
    <w:p w:rsidR="00E85DBB" w:rsidRPr="00375A40" w:rsidRDefault="00550920" w:rsidP="00E85DBB">
      <w:r w:rsidRPr="00375A40">
        <w:rPr>
          <w:noProof/>
        </w:rPr>
        <w:lastRenderedPageBreak/>
        <w:drawing>
          <wp:inline distT="0" distB="0" distL="0" distR="0" wp14:anchorId="5F55FAA4" wp14:editId="1EACE527">
            <wp:extent cx="6016625" cy="257238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016625" cy="2572385"/>
                    </a:xfrm>
                    <a:prstGeom prst="rect">
                      <a:avLst/>
                    </a:prstGeom>
                  </pic:spPr>
                </pic:pic>
              </a:graphicData>
            </a:graphic>
          </wp:inline>
        </w:drawing>
      </w:r>
    </w:p>
    <w:p w:rsidR="00E85DBB" w:rsidRPr="00375A40" w:rsidRDefault="00E85DBB" w:rsidP="00E85DBB"/>
    <w:p w:rsidR="00F56773" w:rsidRPr="00375A40" w:rsidRDefault="00281EF2" w:rsidP="00F56773">
      <w:pPr>
        <w:pStyle w:val="Heading2"/>
      </w:pPr>
      <w:r w:rsidRPr="00375A40">
        <w:t xml:space="preserve">STOP: </w:t>
      </w:r>
      <w:r w:rsidR="00F56773" w:rsidRPr="00375A40">
        <w:t>2</w:t>
      </w:r>
      <w:r w:rsidR="00F56773" w:rsidRPr="00375A40">
        <w:rPr>
          <w:vertAlign w:val="superscript"/>
        </w:rPr>
        <w:t>nd</w:t>
      </w:r>
      <w:r w:rsidR="00F56773" w:rsidRPr="00375A40">
        <w:t xml:space="preserve"> row&gt;3</w:t>
      </w:r>
      <w:r w:rsidR="00F56773" w:rsidRPr="00375A40">
        <w:rPr>
          <w:vertAlign w:val="superscript"/>
        </w:rPr>
        <w:t>rd</w:t>
      </w:r>
      <w:r w:rsidR="00F56773" w:rsidRPr="00375A40">
        <w:t xml:space="preserve"> tab &gt; dialogue</w:t>
      </w:r>
    </w:p>
    <w:p w:rsidR="00F56773" w:rsidRPr="00375A40" w:rsidRDefault="00F56773" w:rsidP="00143E79"/>
    <w:p w:rsidR="00F56773" w:rsidRPr="00375A40" w:rsidRDefault="00281EF2" w:rsidP="00F56773">
      <w:pPr>
        <w:pStyle w:val="Heading2"/>
      </w:pPr>
      <w:r w:rsidRPr="00375A40">
        <w:t xml:space="preserve">STOP: </w:t>
      </w:r>
      <w:r w:rsidR="00F56773" w:rsidRPr="00375A40">
        <w:t>2</w:t>
      </w:r>
      <w:r w:rsidR="00F56773" w:rsidRPr="00375A40">
        <w:rPr>
          <w:vertAlign w:val="superscript"/>
        </w:rPr>
        <w:t>nd</w:t>
      </w:r>
      <w:r w:rsidR="00F56773" w:rsidRPr="00375A40">
        <w:t xml:space="preserve"> row&gt; 4</w:t>
      </w:r>
      <w:r w:rsidR="00F56773" w:rsidRPr="00375A40">
        <w:rPr>
          <w:vertAlign w:val="superscript"/>
        </w:rPr>
        <w:t>th</w:t>
      </w:r>
      <w:r w:rsidR="00F56773" w:rsidRPr="00375A40">
        <w:t xml:space="preserve"> tab &gt; dialogue</w:t>
      </w:r>
      <w:r w:rsidR="00845DF3" w:rsidRPr="00375A40">
        <w:t xml:space="preserve"> “</w:t>
      </w:r>
      <w:r w:rsidR="005F3B09" w:rsidRPr="00375A40">
        <w:t>D</w:t>
      </w:r>
      <w:r w:rsidR="00845DF3" w:rsidRPr="00375A40">
        <w:t>ifferences between universities and colleges”</w:t>
      </w:r>
    </w:p>
    <w:p w:rsidR="00F56773" w:rsidRPr="00375A40" w:rsidRDefault="00F56773" w:rsidP="00F56773">
      <w:r w:rsidRPr="00375A40">
        <w:t xml:space="preserve">Listen to the professor talking about the differences between universities and colleges. Which </w:t>
      </w:r>
      <w:r w:rsidRPr="00375A40">
        <w:rPr>
          <w:b/>
          <w:u w:val="single"/>
        </w:rPr>
        <w:t>discourse markers</w:t>
      </w:r>
      <w:r w:rsidRPr="00375A40">
        <w:t xml:space="preserve"> does he use to describe their differences and similarities</w:t>
      </w:r>
      <w:r w:rsidR="00CC5D74" w:rsidRPr="00375A40">
        <w:t>.</w:t>
      </w:r>
    </w:p>
    <w:p w:rsidR="00CC5D74" w:rsidRPr="00375A40" w:rsidRDefault="00CC5D74" w:rsidP="00CC5D74">
      <w:r w:rsidRPr="00375A40">
        <w:rPr>
          <w:b/>
          <w:highlight w:val="yellow"/>
          <w:u w:val="single"/>
        </w:rPr>
        <w:t>Discourse marker</w:t>
      </w:r>
      <w:r w:rsidRPr="00375A40">
        <w:rPr>
          <w:highlight w:val="yellow"/>
          <w:u w:val="single"/>
        </w:rPr>
        <w:t>:</w:t>
      </w:r>
      <w:r w:rsidRPr="00375A40">
        <w:t xml:space="preserve"> In linguistics, a discourse marker is a word or phrase that is relatively syntax-independent and does </w:t>
      </w:r>
      <w:r w:rsidR="003F7595" w:rsidRPr="00375A40">
        <w:t>NOT</w:t>
      </w:r>
      <w:r w:rsidRPr="00375A40">
        <w:t xml:space="preserve"> change the meaning of the sentence, and has a somewhat</w:t>
      </w:r>
      <w:r w:rsidR="00143E79" w:rsidRPr="00375A40">
        <w:t>/to some degree</w:t>
      </w:r>
      <w:r w:rsidRPr="00375A40">
        <w:t xml:space="preserve"> empty meaning. Examples of discourse markers include the particles "oh", "well", "now", "then", "you know", and "I mean", and the connectives "so", "because", "and", "but", and "or".</w:t>
      </w:r>
    </w:p>
    <w:p w:rsidR="0093701D" w:rsidRPr="00375A40" w:rsidRDefault="006F6316" w:rsidP="00CE77B0">
      <w:pPr>
        <w:pStyle w:val="ListParagraph"/>
        <w:numPr>
          <w:ilvl w:val="0"/>
          <w:numId w:val="5"/>
        </w:numPr>
      </w:pPr>
      <w:r w:rsidRPr="00375A40">
        <w:t>S</w:t>
      </w:r>
      <w:r w:rsidR="00F56773" w:rsidRPr="00375A40">
        <w:t>imilarly</w:t>
      </w:r>
    </w:p>
    <w:p w:rsidR="006F6316" w:rsidRPr="00375A40" w:rsidRDefault="00F56773" w:rsidP="00CE77B0">
      <w:pPr>
        <w:pStyle w:val="ListParagraph"/>
        <w:numPr>
          <w:ilvl w:val="0"/>
          <w:numId w:val="5"/>
        </w:numPr>
      </w:pPr>
      <w:r w:rsidRPr="00375A40">
        <w:t xml:space="preserve">at the same </w:t>
      </w:r>
      <w:r w:rsidR="0093701D" w:rsidRPr="00375A40">
        <w:t>time/meanwhile</w:t>
      </w:r>
    </w:p>
    <w:p w:rsidR="006F6316" w:rsidRPr="00375A40" w:rsidRDefault="006F6316" w:rsidP="00CE77B0">
      <w:pPr>
        <w:pStyle w:val="ListParagraph"/>
        <w:numPr>
          <w:ilvl w:val="0"/>
          <w:numId w:val="5"/>
        </w:numPr>
        <w:rPr>
          <w:b/>
          <w:highlight w:val="yellow"/>
        </w:rPr>
      </w:pPr>
      <w:r w:rsidRPr="00375A40">
        <w:rPr>
          <w:b/>
          <w:highlight w:val="yellow"/>
        </w:rPr>
        <w:t>N</w:t>
      </w:r>
      <w:r w:rsidR="00F56773" w:rsidRPr="00375A40">
        <w:rPr>
          <w:b/>
          <w:highlight w:val="yellow"/>
        </w:rPr>
        <w:t>evertheless</w:t>
      </w:r>
      <w:r w:rsidR="001E1975" w:rsidRPr="00375A40">
        <w:rPr>
          <w:rFonts w:ascii="Lucida Sans Unicode" w:hAnsi="Lucida Sans Unicode" w:cs="Lucida Sans Unicode"/>
          <w:b/>
          <w:color w:val="666666"/>
          <w:sz w:val="17"/>
          <w:szCs w:val="17"/>
          <w:highlight w:val="yellow"/>
          <w:shd w:val="clear" w:color="auto" w:fill="F2F2F2"/>
        </w:rPr>
        <w:t xml:space="preserve"> [,nɛvɚðə'lɛs]</w:t>
      </w:r>
      <w:r w:rsidRPr="00375A40">
        <w:rPr>
          <w:b/>
          <w:highlight w:val="yellow"/>
        </w:rPr>
        <w:t xml:space="preserve">  V.S. nonetheless </w:t>
      </w:r>
      <w:r w:rsidR="001E1975" w:rsidRPr="00375A40">
        <w:rPr>
          <w:b/>
          <w:highlight w:val="yellow"/>
        </w:rPr>
        <w:t>/ˌnʌnðəˈlɛs/  </w:t>
      </w:r>
    </w:p>
    <w:p w:rsidR="006F6316" w:rsidRPr="00375A40" w:rsidRDefault="001E1975" w:rsidP="00CE77B0">
      <w:pPr>
        <w:pStyle w:val="ListParagraph"/>
        <w:numPr>
          <w:ilvl w:val="1"/>
          <w:numId w:val="4"/>
        </w:numPr>
        <w:ind w:left="1134"/>
      </w:pPr>
      <w:r w:rsidRPr="00375A40">
        <w:rPr>
          <w:b/>
          <w:highlight w:val="yellow"/>
        </w:rPr>
        <w:t>nevertheless [,nɛvɚðə'lɛs]</w:t>
      </w:r>
      <w:r w:rsidRPr="00375A40">
        <w:t xml:space="preserve">  </w:t>
      </w:r>
      <w:r w:rsidR="006F6316" w:rsidRPr="00375A40">
        <w:t xml:space="preserve">You use nevertheless when saying something that </w:t>
      </w:r>
      <w:r w:rsidR="006F6316" w:rsidRPr="00375A40">
        <w:rPr>
          <w:b/>
          <w:highlight w:val="yellow"/>
          <w:u w:val="single"/>
        </w:rPr>
        <w:t>contrasts with</w:t>
      </w:r>
      <w:r w:rsidR="006F6316" w:rsidRPr="00375A40">
        <w:rPr>
          <w:b/>
          <w:u w:val="single"/>
        </w:rPr>
        <w:t xml:space="preserve"> </w:t>
      </w:r>
      <w:r w:rsidR="006F6316" w:rsidRPr="00375A40">
        <w:t xml:space="preserve">what has just been said. </w:t>
      </w:r>
      <w:r w:rsidR="006F6316" w:rsidRPr="00375A40">
        <w:rPr>
          <w:rFonts w:hint="eastAsia"/>
        </w:rPr>
        <w:t>然</w:t>
      </w:r>
      <w:r w:rsidR="006F6316" w:rsidRPr="00375A40">
        <w:t>而</w:t>
      </w:r>
      <w:r w:rsidR="006F6316" w:rsidRPr="00375A40">
        <w:rPr>
          <w:rFonts w:hint="eastAsia"/>
        </w:rPr>
        <w:t xml:space="preserve">  e.g. </w:t>
      </w:r>
      <w:r w:rsidR="006F6316" w:rsidRPr="00375A40">
        <w:rPr>
          <w:b/>
        </w:rPr>
        <w:t>Nevertheless</w:t>
      </w:r>
      <w:r w:rsidR="006F6316" w:rsidRPr="00375A40">
        <w:t>, the difference should not be ignored. </w:t>
      </w:r>
      <w:r w:rsidR="006F6316" w:rsidRPr="00375A40">
        <w:rPr>
          <w:rFonts w:hint="eastAsia"/>
        </w:rPr>
        <w:t xml:space="preserve">然而，这样的差距不应被忽略e.g. </w:t>
      </w:r>
      <w:r w:rsidR="006F6316" w:rsidRPr="00375A40">
        <w:t>The news may be unexpected; </w:t>
      </w:r>
      <w:r w:rsidR="006F6316" w:rsidRPr="00375A40">
        <w:rPr>
          <w:b/>
        </w:rPr>
        <w:t>nevertheless</w:t>
      </w:r>
      <w:r w:rsidR="006F6316" w:rsidRPr="00375A40">
        <w:t>, it is true. </w:t>
      </w:r>
      <w:r w:rsidR="006F6316" w:rsidRPr="00375A40">
        <w:rPr>
          <w:rFonts w:hint="eastAsia"/>
        </w:rPr>
        <w:t xml:space="preserve">这消息可能是出乎意料的，然而是真实的   e.g. </w:t>
      </w:r>
      <w:r w:rsidR="006F6316" w:rsidRPr="00375A40">
        <w:rPr>
          <w:b/>
        </w:rPr>
        <w:t>Although</w:t>
      </w:r>
      <w:r w:rsidR="006F6316" w:rsidRPr="00375A40">
        <w:t xml:space="preserve"> the market has been flat, residential property costs remain high. </w:t>
      </w:r>
      <w:r w:rsidR="006F6316" w:rsidRPr="00375A40">
        <w:rPr>
          <w:b/>
        </w:rPr>
        <w:t>Nevertheless</w:t>
      </w:r>
      <w:r w:rsidR="006F6316" w:rsidRPr="00375A40">
        <w:t xml:space="preserve">, the fall-off in demand has had an impact on resale values. </w:t>
      </w:r>
      <w:r w:rsidR="006F6316" w:rsidRPr="00375A40">
        <w:rPr>
          <w:rFonts w:hint="eastAsia"/>
        </w:rPr>
        <w:t>然而需求的减少还是对二手房价格产生了影</w:t>
      </w:r>
      <w:r w:rsidR="006F6316" w:rsidRPr="00375A40">
        <w:t>响</w:t>
      </w:r>
    </w:p>
    <w:p w:rsidR="006F6316" w:rsidRPr="00375A40" w:rsidRDefault="006F6316" w:rsidP="00CE77B0">
      <w:pPr>
        <w:pStyle w:val="ListParagraph"/>
        <w:numPr>
          <w:ilvl w:val="1"/>
          <w:numId w:val="4"/>
        </w:numPr>
        <w:ind w:left="1134"/>
      </w:pPr>
      <w:r w:rsidRPr="00375A40">
        <w:rPr>
          <w:b/>
          <w:highlight w:val="yellow"/>
        </w:rPr>
        <w:t>nonetheless</w:t>
      </w:r>
      <w:r w:rsidRPr="00375A40">
        <w:rPr>
          <w:highlight w:val="yellow"/>
        </w:rPr>
        <w:t> /</w:t>
      </w:r>
      <w:r w:rsidRPr="00375A40">
        <w:t>ˌnʌnðəˈlɛs/</w:t>
      </w:r>
      <w:r w:rsidR="005B450E" w:rsidRPr="00375A40">
        <w:t> </w:t>
      </w:r>
      <w:r w:rsidR="001E1975" w:rsidRPr="00375A40">
        <w:rPr>
          <w:rFonts w:hint="eastAsia"/>
        </w:rPr>
        <w:t>仍然,</w:t>
      </w:r>
      <w:r w:rsidRPr="00375A40">
        <w:rPr>
          <w:rFonts w:hint="eastAsia"/>
        </w:rPr>
        <w:t>然而</w:t>
      </w:r>
      <w:r w:rsidR="001E1975" w:rsidRPr="00375A40">
        <w:rPr>
          <w:rFonts w:hint="eastAsia"/>
        </w:rPr>
        <w:t xml:space="preserve"> e.g. </w:t>
      </w:r>
      <w:r w:rsidRPr="00375A40">
        <w:t>There was still a long way to go. Nonetheless, some progress had been made.</w:t>
      </w:r>
      <w:r w:rsidR="001E1975" w:rsidRPr="00375A40">
        <w:t xml:space="preserve"> </w:t>
      </w:r>
      <w:r w:rsidRPr="00375A40">
        <w:rPr>
          <w:rFonts w:hint="eastAsia"/>
        </w:rPr>
        <w:t>仍然有很长的路要走。不过还是取得了一些进步</w:t>
      </w:r>
    </w:p>
    <w:p w:rsidR="001E1975" w:rsidRPr="00375A40" w:rsidRDefault="00F56773" w:rsidP="00CE77B0">
      <w:pPr>
        <w:pStyle w:val="ListParagraph"/>
        <w:numPr>
          <w:ilvl w:val="0"/>
          <w:numId w:val="5"/>
        </w:numPr>
      </w:pPr>
      <w:r w:rsidRPr="00375A40">
        <w:t>even though</w:t>
      </w:r>
      <w:r w:rsidR="006F6316" w:rsidRPr="00375A40">
        <w:t>/if/although</w:t>
      </w:r>
      <w:r w:rsidR="008133C6" w:rsidRPr="00375A40">
        <w:br/>
      </w:r>
    </w:p>
    <w:p w:rsidR="001E1975" w:rsidRPr="00375A40" w:rsidRDefault="001E1975" w:rsidP="00CE77B0">
      <w:pPr>
        <w:pStyle w:val="ListParagraph"/>
        <w:numPr>
          <w:ilvl w:val="0"/>
          <w:numId w:val="5"/>
        </w:numPr>
      </w:pPr>
      <w:r w:rsidRPr="00375A40">
        <w:rPr>
          <w:rFonts w:hint="eastAsia"/>
        </w:rPr>
        <w:t>相反的</w:t>
      </w:r>
      <w:r w:rsidR="008133C6" w:rsidRPr="00375A40">
        <w:t xml:space="preserve"> to express your opposite point or </w:t>
      </w:r>
      <w:r w:rsidR="008133C6" w:rsidRPr="00375A40">
        <w:rPr>
          <w:b/>
          <w:u w:val="single"/>
        </w:rPr>
        <w:t>contention</w:t>
      </w:r>
      <w:r w:rsidR="008133C6" w:rsidRPr="00375A40">
        <w:rPr>
          <w:rFonts w:hint="eastAsia"/>
          <w:b/>
          <w:u w:val="single"/>
        </w:rPr>
        <w:t>观点</w:t>
      </w:r>
    </w:p>
    <w:p w:rsidR="001E1975" w:rsidRPr="00375A40" w:rsidRDefault="001E1975" w:rsidP="00CE77B0">
      <w:pPr>
        <w:pStyle w:val="ListParagraph"/>
        <w:numPr>
          <w:ilvl w:val="1"/>
          <w:numId w:val="4"/>
        </w:numPr>
        <w:ind w:left="1134"/>
      </w:pPr>
      <w:r w:rsidRPr="00375A40">
        <w:rPr>
          <w:b/>
          <w:highlight w:val="yellow"/>
        </w:rPr>
        <w:t>conversely</w:t>
      </w:r>
      <w:r w:rsidRPr="00375A40">
        <w:rPr>
          <w:rFonts w:hint="eastAsia"/>
          <w:b/>
          <w:highlight w:val="yellow"/>
        </w:rPr>
        <w:t>与之相反的是</w:t>
      </w:r>
      <w:r w:rsidRPr="00375A40">
        <w:t xml:space="preserve">: You say conversely to indicate that the situation you are about to describe is </w:t>
      </w:r>
      <w:r w:rsidRPr="00375A40">
        <w:rPr>
          <w:b/>
          <w:highlight w:val="yellow"/>
          <w:u w:val="single"/>
        </w:rPr>
        <w:t>the opposite or reverse of</w:t>
      </w:r>
      <w:r w:rsidRPr="00375A40">
        <w:t xml:space="preserve"> the one you have just described. </w:t>
      </w:r>
      <w:r w:rsidRPr="00375A40">
        <w:rPr>
          <w:rFonts w:hint="eastAsia"/>
        </w:rPr>
        <w:t>相反</w:t>
      </w:r>
      <w:r w:rsidRPr="00375A40">
        <w:t>地</w:t>
      </w:r>
      <w:r w:rsidRPr="00375A40">
        <w:rPr>
          <w:rFonts w:hint="eastAsia"/>
        </w:rPr>
        <w:t xml:space="preserve"> e.g. </w:t>
      </w:r>
      <w:r w:rsidRPr="00375A40">
        <w:t xml:space="preserve">Malaysia and Indonesia rely on open markets for forest and fishery products. </w:t>
      </w:r>
      <w:r w:rsidRPr="00375A40">
        <w:rPr>
          <w:b/>
          <w:highlight w:val="yellow"/>
        </w:rPr>
        <w:t>Conversely</w:t>
      </w:r>
      <w:r w:rsidR="00503FA9" w:rsidRPr="00375A40">
        <w:rPr>
          <w:b/>
          <w:highlight w:val="yellow"/>
        </w:rPr>
        <w:t>/In contrast/</w:t>
      </w:r>
      <w:r w:rsidR="008133C6" w:rsidRPr="00375A40">
        <w:rPr>
          <w:rFonts w:hint="eastAsia"/>
          <w:b/>
          <w:highlight w:val="yellow"/>
        </w:rPr>
        <w:t>On the contrary,</w:t>
      </w:r>
      <w:r w:rsidRPr="00375A40">
        <w:rPr>
          <w:b/>
        </w:rPr>
        <w:t xml:space="preserve"> </w:t>
      </w:r>
      <w:r w:rsidRPr="00375A40">
        <w:t>some Asian countries are highly protectionist.</w:t>
      </w:r>
      <w:r w:rsidR="008133C6" w:rsidRPr="00375A40">
        <w:t xml:space="preserve"> </w:t>
      </w:r>
      <w:r w:rsidRPr="00375A40">
        <w:rPr>
          <w:rFonts w:hint="eastAsia"/>
        </w:rPr>
        <w:t>依靠开放的市场获取林业和渔业产品。</w:t>
      </w:r>
      <w:r w:rsidRPr="00375A40">
        <w:rPr>
          <w:rFonts w:hint="eastAsia"/>
          <w:b/>
        </w:rPr>
        <w:t>与之相反的是，</w:t>
      </w:r>
      <w:r w:rsidRPr="00375A40">
        <w:rPr>
          <w:rFonts w:hint="eastAsia"/>
        </w:rPr>
        <w:t>一些亚洲国家是高度的保护贸易论</w:t>
      </w:r>
      <w:r w:rsidRPr="00375A40">
        <w:t>者</w:t>
      </w:r>
    </w:p>
    <w:p w:rsidR="00DF38DE" w:rsidRPr="00375A40" w:rsidRDefault="00503FA9" w:rsidP="00CE77B0">
      <w:pPr>
        <w:pStyle w:val="ListParagraph"/>
        <w:numPr>
          <w:ilvl w:val="1"/>
          <w:numId w:val="4"/>
        </w:numPr>
        <w:ind w:left="1134"/>
        <w:rPr>
          <w:highlight w:val="yellow"/>
        </w:rPr>
      </w:pPr>
      <w:r w:rsidRPr="00375A40">
        <w:rPr>
          <w:highlight w:val="yellow"/>
        </w:rPr>
        <w:lastRenderedPageBreak/>
        <w:t>恰恰相</w:t>
      </w:r>
      <w:r w:rsidRPr="00375A40">
        <w:rPr>
          <w:rFonts w:hint="eastAsia"/>
          <w:highlight w:val="yellow"/>
        </w:rPr>
        <w:t>反</w:t>
      </w:r>
      <w:r w:rsidR="006F6316" w:rsidRPr="00375A40">
        <w:rPr>
          <w:b/>
          <w:highlight w:val="yellow"/>
        </w:rPr>
        <w:t>I</w:t>
      </w:r>
      <w:r w:rsidRPr="00375A40">
        <w:rPr>
          <w:b/>
          <w:highlight w:val="yellow"/>
        </w:rPr>
        <w:t>n</w:t>
      </w:r>
      <w:r w:rsidRPr="00375A40">
        <w:rPr>
          <w:highlight w:val="yellow"/>
        </w:rPr>
        <w:t xml:space="preserve"> contrast/</w:t>
      </w:r>
      <w:r w:rsidRPr="00375A40">
        <w:rPr>
          <w:b/>
          <w:highlight w:val="yellow"/>
        </w:rPr>
        <w:t>On</w:t>
      </w:r>
      <w:r w:rsidR="006F6316" w:rsidRPr="00375A40">
        <w:rPr>
          <w:highlight w:val="yellow"/>
        </w:rPr>
        <w:t xml:space="preserve"> the contrary/</w:t>
      </w:r>
      <w:r w:rsidR="006F6316" w:rsidRPr="00375A40">
        <w:rPr>
          <w:b/>
          <w:highlight w:val="yellow"/>
        </w:rPr>
        <w:t>In stark contrast to sth</w:t>
      </w:r>
      <w:r w:rsidRPr="00375A40">
        <w:rPr>
          <w:highlight w:val="yellow"/>
        </w:rPr>
        <w:t xml:space="preserve"> </w:t>
      </w:r>
      <w:r w:rsidR="006F6316" w:rsidRPr="00375A40">
        <w:rPr>
          <w:rFonts w:hint="eastAsia"/>
          <w:highlight w:val="yellow"/>
        </w:rPr>
        <w:t>鲜明的对比</w:t>
      </w:r>
    </w:p>
    <w:p w:rsidR="008133C6" w:rsidRPr="00375A40" w:rsidRDefault="00DF38DE" w:rsidP="00CE77B0">
      <w:pPr>
        <w:pStyle w:val="ListParagraph"/>
        <w:numPr>
          <w:ilvl w:val="1"/>
          <w:numId w:val="4"/>
        </w:numPr>
        <w:ind w:left="1134"/>
        <w:rPr>
          <w:highlight w:val="yellow"/>
        </w:rPr>
      </w:pPr>
      <w:r w:rsidRPr="00375A40">
        <w:rPr>
          <w:highlight w:val="yellow"/>
        </w:rPr>
        <w:t>O</w:t>
      </w:r>
      <w:r w:rsidRPr="00375A40">
        <w:rPr>
          <w:rFonts w:hint="eastAsia"/>
          <w:highlight w:val="yellow"/>
        </w:rPr>
        <w:t xml:space="preserve">n </w:t>
      </w:r>
      <w:r w:rsidRPr="00375A40">
        <w:rPr>
          <w:highlight w:val="yellow"/>
        </w:rPr>
        <w:t>the other hand</w:t>
      </w:r>
      <w:r w:rsidR="008133C6" w:rsidRPr="00375A40">
        <w:rPr>
          <w:highlight w:val="yellow"/>
        </w:rPr>
        <w:t xml:space="preserve"> (</w:t>
      </w:r>
      <w:r w:rsidR="008133C6" w:rsidRPr="00375A40">
        <w:rPr>
          <w:rFonts w:hint="eastAsia"/>
          <w:highlight w:val="yellow"/>
        </w:rPr>
        <w:t>相反的，另一方面)</w:t>
      </w:r>
    </w:p>
    <w:p w:rsidR="00F56773" w:rsidRPr="00375A40" w:rsidRDefault="008133C6" w:rsidP="00CE77B0">
      <w:pPr>
        <w:pStyle w:val="ListParagraph"/>
        <w:numPr>
          <w:ilvl w:val="1"/>
          <w:numId w:val="4"/>
        </w:numPr>
        <w:ind w:left="1134"/>
        <w:rPr>
          <w:highlight w:val="yellow"/>
        </w:rPr>
      </w:pPr>
      <w:r w:rsidRPr="00375A40">
        <w:rPr>
          <w:b/>
        </w:rPr>
        <w:t>whereas</w:t>
      </w:r>
      <w:r w:rsidRPr="00375A40">
        <w:t xml:space="preserve">/but/however/while </w:t>
      </w:r>
    </w:p>
    <w:p w:rsidR="00FC5E0B" w:rsidRPr="00375A40" w:rsidRDefault="00FC5E0B" w:rsidP="00FC5E0B">
      <w:pPr>
        <w:rPr>
          <w:highlight w:val="yellow"/>
        </w:rPr>
      </w:pPr>
    </w:p>
    <w:p w:rsidR="00FC5E0B" w:rsidRPr="00375A40" w:rsidRDefault="00FC5E0B" w:rsidP="00FC5E0B">
      <w:pPr>
        <w:pStyle w:val="Heading2"/>
      </w:pPr>
      <w:r w:rsidRPr="00375A40">
        <w:t>3</w:t>
      </w:r>
      <w:r w:rsidRPr="00375A40">
        <w:rPr>
          <w:vertAlign w:val="superscript"/>
        </w:rPr>
        <w:t>rd</w:t>
      </w:r>
      <w:r w:rsidRPr="00375A40">
        <w:t xml:space="preserve"> row: </w:t>
      </w:r>
      <w:r w:rsidR="00E131F9" w:rsidRPr="00375A40">
        <w:t>Reading-</w:t>
      </w:r>
      <w:r w:rsidRPr="00375A40">
        <w:t>Compare and contrast essays</w:t>
      </w:r>
    </w:p>
    <w:p w:rsidR="001570DC" w:rsidRPr="00375A40" w:rsidRDefault="00AE0B69" w:rsidP="00AE0B69">
      <w:pPr>
        <w:pStyle w:val="Heading3"/>
      </w:pPr>
      <w:r w:rsidRPr="00375A40">
        <w:t>How to structure an academic essay</w:t>
      </w:r>
      <w:r w:rsidR="00944991" w:rsidRPr="00375A40">
        <w:t xml:space="preserve"> in a clear and logical way</w:t>
      </w:r>
      <w:r w:rsidR="00B96E87" w:rsidRPr="00375A40">
        <w:t xml:space="preserve"> or</w:t>
      </w:r>
    </w:p>
    <w:p w:rsidR="007A59BF" w:rsidRPr="00375A40" w:rsidRDefault="00B96E87" w:rsidP="007A59BF">
      <w:pPr>
        <w:pStyle w:val="Heading3"/>
        <w:rPr>
          <w:b/>
          <w:u w:val="single"/>
        </w:rPr>
      </w:pPr>
      <w:r w:rsidRPr="00375A40">
        <w:t>How to write an ELTS topic for comparing A and B</w:t>
      </w:r>
      <w:r w:rsidR="005E22E1" w:rsidRPr="00375A40">
        <w:t xml:space="preserve"> </w:t>
      </w:r>
    </w:p>
    <w:p w:rsidR="006F0025" w:rsidRPr="00375A40" w:rsidRDefault="006F0025" w:rsidP="006F0025">
      <w:r w:rsidRPr="00375A40">
        <w:rPr>
          <w:b/>
          <w:highlight w:val="yellow"/>
          <w:u w:val="single"/>
        </w:rPr>
        <w:t xml:space="preserve">We usually use “venn </w:t>
      </w:r>
      <w:r w:rsidR="001F0A62" w:rsidRPr="00375A40">
        <w:rPr>
          <w:highlight w:val="yellow"/>
        </w:rPr>
        <w:t xml:space="preserve">[vɛn]  </w:t>
      </w:r>
      <w:r w:rsidRPr="00375A40">
        <w:rPr>
          <w:b/>
          <w:highlight w:val="yellow"/>
          <w:u w:val="single"/>
        </w:rPr>
        <w:t>diagram” to compare and contrast different objects with the same or similar elements/properties. Comparison/Contrast structure: whole-to-whole; similarities-to-differences; and point-to-point.</w:t>
      </w:r>
    </w:p>
    <w:p w:rsidR="005E22E1" w:rsidRPr="00375A40" w:rsidRDefault="00F52374" w:rsidP="00E47574">
      <w:r w:rsidRPr="00375A40">
        <w:rPr>
          <w:noProof/>
        </w:rPr>
        <mc:AlternateContent>
          <mc:Choice Requires="wpg">
            <w:drawing>
              <wp:anchor distT="0" distB="0" distL="114300" distR="114300" simplePos="0" relativeHeight="251661312" behindDoc="0" locked="0" layoutInCell="1" allowOverlap="1">
                <wp:simplePos x="0" y="0"/>
                <wp:positionH relativeFrom="column">
                  <wp:posOffset>-647700</wp:posOffset>
                </wp:positionH>
                <wp:positionV relativeFrom="paragraph">
                  <wp:posOffset>170180</wp:posOffset>
                </wp:positionV>
                <wp:extent cx="7023100" cy="2367218"/>
                <wp:effectExtent l="0" t="0" r="25400" b="14605"/>
                <wp:wrapNone/>
                <wp:docPr id="15" name="Group 15"/>
                <wp:cNvGraphicFramePr/>
                <a:graphic xmlns:a="http://schemas.openxmlformats.org/drawingml/2006/main">
                  <a:graphicData uri="http://schemas.microsoft.com/office/word/2010/wordprocessingGroup">
                    <wpg:wgp>
                      <wpg:cNvGrpSpPr/>
                      <wpg:grpSpPr>
                        <a:xfrm>
                          <a:off x="0" y="0"/>
                          <a:ext cx="7023100" cy="2367218"/>
                          <a:chOff x="0" y="0"/>
                          <a:chExt cx="7023100" cy="2367218"/>
                        </a:xfrm>
                      </wpg:grpSpPr>
                      <wps:wsp>
                        <wps:cNvPr id="11" name="Oval 11"/>
                        <wps:cNvSpPr/>
                        <wps:spPr>
                          <a:xfrm>
                            <a:off x="0" y="0"/>
                            <a:ext cx="3873500" cy="2367218"/>
                          </a:xfrm>
                          <a:prstGeom prst="ellipse">
                            <a:avLst/>
                          </a:prstGeom>
                          <a:solidFill>
                            <a:schemeClr val="accent1">
                              <a:alpha val="86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331D4C" w:rsidRDefault="00EB2D5B" w:rsidP="005E22E1">
                              <w:pPr>
                                <w:rPr>
                                  <w:sz w:val="28"/>
                                  <w:szCs w:val="28"/>
                                </w:rPr>
                              </w:pPr>
                              <w:r w:rsidRPr="00331D4C">
                                <w:rPr>
                                  <w:sz w:val="28"/>
                                  <w:szCs w:val="28"/>
                                </w:rPr>
                                <w:t>Object A (Master’s)</w:t>
                              </w:r>
                            </w:p>
                            <w:p w:rsidR="00EB2D5B" w:rsidRPr="00331D4C" w:rsidRDefault="00EB2D5B" w:rsidP="00CE77B0">
                              <w:pPr>
                                <w:pStyle w:val="ListParagraph"/>
                                <w:numPr>
                                  <w:ilvl w:val="0"/>
                                  <w:numId w:val="11"/>
                                </w:numPr>
                                <w:rPr>
                                  <w:sz w:val="28"/>
                                  <w:szCs w:val="28"/>
                                  <w:highlight w:val="yellow"/>
                                </w:rPr>
                              </w:pPr>
                              <w:r w:rsidRPr="00331D4C">
                                <w:rPr>
                                  <w:sz w:val="28"/>
                                  <w:szCs w:val="28"/>
                                  <w:highlight w:val="yellow"/>
                                </w:rPr>
                                <w:t>Element1 (cost)</w:t>
                              </w:r>
                            </w:p>
                            <w:p w:rsidR="00EB2D5B" w:rsidRPr="00331D4C" w:rsidRDefault="00EB2D5B" w:rsidP="00CE77B0">
                              <w:pPr>
                                <w:pStyle w:val="ListParagraph"/>
                                <w:numPr>
                                  <w:ilvl w:val="0"/>
                                  <w:numId w:val="11"/>
                                </w:numPr>
                                <w:rPr>
                                  <w:sz w:val="28"/>
                                  <w:szCs w:val="28"/>
                                  <w:highlight w:val="green"/>
                                </w:rPr>
                              </w:pPr>
                              <w:r w:rsidRPr="00331D4C">
                                <w:rPr>
                                  <w:sz w:val="28"/>
                                  <w:szCs w:val="28"/>
                                  <w:highlight w:val="green"/>
                                </w:rPr>
                                <w:t>Element 2(length of program)</w:t>
                              </w:r>
                            </w:p>
                            <w:p w:rsidR="00EB2D5B" w:rsidRPr="00331D4C" w:rsidRDefault="00EB2D5B" w:rsidP="00CE77B0">
                              <w:pPr>
                                <w:pStyle w:val="ListParagraph"/>
                                <w:numPr>
                                  <w:ilvl w:val="0"/>
                                  <w:numId w:val="11"/>
                                </w:numPr>
                                <w:rPr>
                                  <w:sz w:val="28"/>
                                  <w:szCs w:val="28"/>
                                  <w:highlight w:val="red"/>
                                </w:rPr>
                              </w:pPr>
                              <w:r w:rsidRPr="00331D4C">
                                <w:rPr>
                                  <w:sz w:val="28"/>
                                  <w:szCs w:val="28"/>
                                  <w:highlight w:val="red"/>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3378200" y="0"/>
                            <a:ext cx="3644900" cy="2366645"/>
                          </a:xfrm>
                          <a:prstGeom prst="ellipse">
                            <a:avLst/>
                          </a:prstGeom>
                          <a:solidFill>
                            <a:schemeClr val="accent1">
                              <a:alpha val="83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331D4C" w:rsidRDefault="00EB2D5B" w:rsidP="005E22E1">
                              <w:pPr>
                                <w:rPr>
                                  <w:sz w:val="28"/>
                                  <w:szCs w:val="28"/>
                                </w:rPr>
                              </w:pPr>
                              <w:r w:rsidRPr="00331D4C">
                                <w:rPr>
                                  <w:sz w:val="28"/>
                                  <w:szCs w:val="28"/>
                                </w:rPr>
                                <w:t>Object B ( bachelor’s )</w:t>
                              </w:r>
                            </w:p>
                            <w:p w:rsidR="00EB2D5B" w:rsidRPr="00331D4C" w:rsidRDefault="00EB2D5B" w:rsidP="004E59AE">
                              <w:pPr>
                                <w:numPr>
                                  <w:ilvl w:val="0"/>
                                  <w:numId w:val="1"/>
                                </w:numPr>
                                <w:rPr>
                                  <w:sz w:val="28"/>
                                  <w:szCs w:val="28"/>
                                  <w:highlight w:val="yellow"/>
                                </w:rPr>
                              </w:pPr>
                              <w:r w:rsidRPr="00331D4C">
                                <w:rPr>
                                  <w:sz w:val="28"/>
                                  <w:szCs w:val="28"/>
                                  <w:highlight w:val="yellow"/>
                                </w:rPr>
                                <w:t>Element1 (cost)</w:t>
                              </w:r>
                            </w:p>
                            <w:p w:rsidR="00EB2D5B" w:rsidRPr="00331D4C" w:rsidRDefault="00EB2D5B" w:rsidP="004E59AE">
                              <w:pPr>
                                <w:numPr>
                                  <w:ilvl w:val="0"/>
                                  <w:numId w:val="1"/>
                                </w:numPr>
                                <w:rPr>
                                  <w:sz w:val="28"/>
                                  <w:szCs w:val="28"/>
                                  <w:highlight w:val="green"/>
                                </w:rPr>
                              </w:pPr>
                              <w:r w:rsidRPr="00331D4C">
                                <w:rPr>
                                  <w:sz w:val="28"/>
                                  <w:szCs w:val="28"/>
                                  <w:highlight w:val="green"/>
                                </w:rPr>
                                <w:t>Element 2(length of program)</w:t>
                              </w:r>
                            </w:p>
                            <w:p w:rsidR="00EB2D5B" w:rsidRPr="00331D4C" w:rsidRDefault="00EB2D5B" w:rsidP="004E59AE">
                              <w:pPr>
                                <w:numPr>
                                  <w:ilvl w:val="0"/>
                                  <w:numId w:val="1"/>
                                </w:numPr>
                                <w:rPr>
                                  <w:sz w:val="28"/>
                                  <w:szCs w:val="28"/>
                                  <w:highlight w:val="red"/>
                                </w:rPr>
                              </w:pPr>
                              <w:r w:rsidRPr="00331D4C">
                                <w:rPr>
                                  <w:sz w:val="28"/>
                                  <w:szCs w:val="28"/>
                                  <w:highlight w:val="red"/>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2" style="position:absolute;margin-left:-51pt;margin-top:13.4pt;width:553pt;height:186.4pt;z-index:251661312;mso-width-relative:margin;mso-height-relative:margin" coordsize="70231,23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">
                <v:oval id="Oval 11" o:spid="_x0000_s1033" style="position:absolute;width:38735;height:236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" fillcolor="#4472c4 [3204]" strokecolor="#1f3763 [1604]" strokeweight="1pt">
                  <v:fill opacity="56283f"/>
                  <v:stroke joinstyle="miter"/>
                  <v:textbox>
                    <w:txbxContent>
                      <w:p w:rsidR="00EB2D5B" w:rsidRPr="00331D4C" w:rsidRDefault="00EB2D5B" w:rsidP="005E22E1">
                        <w:pPr>
                          <w:rPr>
                            <w:sz w:val="28"/>
                            <w:szCs w:val="28"/>
                          </w:rPr>
                        </w:pPr>
                        <w:r w:rsidRPr="00331D4C">
                          <w:rPr>
                            <w:sz w:val="28"/>
                            <w:szCs w:val="28"/>
                          </w:rPr>
                          <w:t>Object A (Master’s)</w:t>
                        </w:r>
                      </w:p>
                      <w:p w:rsidR="00EB2D5B" w:rsidRPr="00331D4C" w:rsidRDefault="00EB2D5B" w:rsidP="00CE77B0">
                        <w:pPr>
                          <w:pStyle w:val="ListParagraph"/>
                          <w:numPr>
                            <w:ilvl w:val="0"/>
                            <w:numId w:val="11"/>
                          </w:numPr>
                          <w:rPr>
                            <w:sz w:val="28"/>
                            <w:szCs w:val="28"/>
                            <w:highlight w:val="yellow"/>
                          </w:rPr>
                        </w:pPr>
                        <w:r w:rsidRPr="00331D4C">
                          <w:rPr>
                            <w:sz w:val="28"/>
                            <w:szCs w:val="28"/>
                            <w:highlight w:val="yellow"/>
                          </w:rPr>
                          <w:t>Element1 (cost)</w:t>
                        </w:r>
                      </w:p>
                      <w:p w:rsidR="00EB2D5B" w:rsidRPr="00331D4C" w:rsidRDefault="00EB2D5B" w:rsidP="00CE77B0">
                        <w:pPr>
                          <w:pStyle w:val="ListParagraph"/>
                          <w:numPr>
                            <w:ilvl w:val="0"/>
                            <w:numId w:val="11"/>
                          </w:numPr>
                          <w:rPr>
                            <w:sz w:val="28"/>
                            <w:szCs w:val="28"/>
                            <w:highlight w:val="green"/>
                          </w:rPr>
                        </w:pPr>
                        <w:r w:rsidRPr="00331D4C">
                          <w:rPr>
                            <w:sz w:val="28"/>
                            <w:szCs w:val="28"/>
                            <w:highlight w:val="green"/>
                          </w:rPr>
                          <w:t>Element 2(length of program)</w:t>
                        </w:r>
                      </w:p>
                      <w:p w:rsidR="00EB2D5B" w:rsidRPr="00331D4C" w:rsidRDefault="00EB2D5B" w:rsidP="00CE77B0">
                        <w:pPr>
                          <w:pStyle w:val="ListParagraph"/>
                          <w:numPr>
                            <w:ilvl w:val="0"/>
                            <w:numId w:val="11"/>
                          </w:numPr>
                          <w:rPr>
                            <w:sz w:val="28"/>
                            <w:szCs w:val="28"/>
                            <w:highlight w:val="red"/>
                          </w:rPr>
                        </w:pPr>
                        <w:r w:rsidRPr="00331D4C">
                          <w:rPr>
                            <w:sz w:val="28"/>
                            <w:szCs w:val="28"/>
                            <w:highlight w:val="red"/>
                          </w:rPr>
                          <w:t>Element 3 (degree)</w:t>
                        </w:r>
                      </w:p>
                    </w:txbxContent>
                  </v:textbox>
                </v:oval>
                <v:oval id="Oval 13" o:spid="_x0000_s1034" style="position:absolute;left:33782;width:36449;height:23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" fillcolor="#4472c4 [3204]" strokecolor="#1f3763 [1604]" strokeweight="1pt">
                  <v:fill opacity="54484f"/>
                  <v:stroke joinstyle="miter"/>
                  <v:textbox>
                    <w:txbxContent>
                      <w:p w:rsidR="00EB2D5B" w:rsidRPr="00331D4C" w:rsidRDefault="00EB2D5B" w:rsidP="005E22E1">
                        <w:pPr>
                          <w:rPr>
                            <w:sz w:val="28"/>
                            <w:szCs w:val="28"/>
                          </w:rPr>
                        </w:pPr>
                        <w:r w:rsidRPr="00331D4C">
                          <w:rPr>
                            <w:sz w:val="28"/>
                            <w:szCs w:val="28"/>
                          </w:rPr>
                          <w:t>Object B ( bachelor’s )</w:t>
                        </w:r>
                      </w:p>
                      <w:p w:rsidR="00EB2D5B" w:rsidRPr="00331D4C" w:rsidRDefault="00EB2D5B" w:rsidP="004E59AE">
                        <w:pPr>
                          <w:numPr>
                            <w:ilvl w:val="0"/>
                            <w:numId w:val="1"/>
                          </w:numPr>
                          <w:rPr>
                            <w:sz w:val="28"/>
                            <w:szCs w:val="28"/>
                            <w:highlight w:val="yellow"/>
                          </w:rPr>
                        </w:pPr>
                        <w:r w:rsidRPr="00331D4C">
                          <w:rPr>
                            <w:sz w:val="28"/>
                            <w:szCs w:val="28"/>
                            <w:highlight w:val="yellow"/>
                          </w:rPr>
                          <w:t>Element1 (cost)</w:t>
                        </w:r>
                      </w:p>
                      <w:p w:rsidR="00EB2D5B" w:rsidRPr="00331D4C" w:rsidRDefault="00EB2D5B" w:rsidP="004E59AE">
                        <w:pPr>
                          <w:numPr>
                            <w:ilvl w:val="0"/>
                            <w:numId w:val="1"/>
                          </w:numPr>
                          <w:rPr>
                            <w:sz w:val="28"/>
                            <w:szCs w:val="28"/>
                            <w:highlight w:val="green"/>
                          </w:rPr>
                        </w:pPr>
                        <w:r w:rsidRPr="00331D4C">
                          <w:rPr>
                            <w:sz w:val="28"/>
                            <w:szCs w:val="28"/>
                            <w:highlight w:val="green"/>
                          </w:rPr>
                          <w:t>Element 2(length of program)</w:t>
                        </w:r>
                      </w:p>
                      <w:p w:rsidR="00EB2D5B" w:rsidRPr="00331D4C" w:rsidRDefault="00EB2D5B" w:rsidP="004E59AE">
                        <w:pPr>
                          <w:numPr>
                            <w:ilvl w:val="0"/>
                            <w:numId w:val="1"/>
                          </w:numPr>
                          <w:rPr>
                            <w:sz w:val="28"/>
                            <w:szCs w:val="28"/>
                            <w:highlight w:val="red"/>
                          </w:rPr>
                        </w:pPr>
                        <w:r w:rsidRPr="00331D4C">
                          <w:rPr>
                            <w:sz w:val="28"/>
                            <w:szCs w:val="28"/>
                            <w:highlight w:val="red"/>
                          </w:rPr>
                          <w:t>Element 3 (degree)</w:t>
                        </w:r>
                      </w:p>
                    </w:txbxContent>
                  </v:textbox>
                </v:oval>
              </v:group>
            </w:pict>
          </mc:Fallback>
        </mc:AlternateContent>
      </w:r>
    </w:p>
    <w:p w:rsidR="005E22E1" w:rsidRPr="00375A40" w:rsidRDefault="005E22E1" w:rsidP="005E22E1"/>
    <w:p w:rsidR="005E22E1" w:rsidRPr="00375A40" w:rsidRDefault="005E22E1" w:rsidP="005E22E1"/>
    <w:p w:rsidR="005E22E1" w:rsidRPr="00375A40" w:rsidRDefault="005E22E1" w:rsidP="005E22E1"/>
    <w:p w:rsidR="005E22E1" w:rsidRPr="00375A40" w:rsidRDefault="005E22E1" w:rsidP="005E22E1"/>
    <w:p w:rsidR="005E22E1" w:rsidRPr="00375A40" w:rsidRDefault="005E22E1" w:rsidP="005E22E1"/>
    <w:p w:rsidR="005E22E1" w:rsidRPr="00375A40" w:rsidRDefault="005E22E1" w:rsidP="005E22E1"/>
    <w:p w:rsidR="005E22E1" w:rsidRPr="00375A40" w:rsidRDefault="005E22E1" w:rsidP="005E22E1"/>
    <w:p w:rsidR="005E22E1" w:rsidRPr="00375A40" w:rsidRDefault="005E22E1" w:rsidP="008457D1">
      <w:pPr>
        <w:pStyle w:val="NormalWeb"/>
      </w:pPr>
    </w:p>
    <w:p w:rsidR="003007AB" w:rsidRPr="00375A40" w:rsidRDefault="008457D1" w:rsidP="008457D1">
      <w:pPr>
        <w:pStyle w:val="NormalWeb"/>
      </w:pPr>
      <w:r w:rsidRPr="00375A40">
        <w:t xml:space="preserve">There are many different types of </w:t>
      </w:r>
      <w:r w:rsidRPr="00375A40">
        <w:rPr>
          <w:b/>
          <w:u w:val="single"/>
        </w:rPr>
        <w:t>academic essays</w:t>
      </w:r>
      <w:r w:rsidRPr="00375A40">
        <w:t xml:space="preserve">, and </w:t>
      </w:r>
      <w:r w:rsidRPr="00375A40">
        <w:rPr>
          <w:b/>
          <w:u w:val="single"/>
        </w:rPr>
        <w:t>they all should follow a clear and logical structure</w:t>
      </w:r>
      <w:r w:rsidRPr="00375A40">
        <w:t xml:space="preserve"> in order for the reader to be able to </w:t>
      </w:r>
      <w:r w:rsidRPr="00375A40">
        <w:rPr>
          <w:b/>
        </w:rPr>
        <w:t>grasp</w:t>
      </w:r>
      <w:r w:rsidRPr="00375A40">
        <w:t xml:space="preserve"> the idea easily. This week, we will be discussing compare and contrast essays, which are a very common type of essay that you will often be asked to write during your university studies.</w:t>
      </w:r>
      <w:r w:rsidRPr="00375A40">
        <w:br/>
      </w:r>
      <w:r w:rsidRPr="00375A40">
        <w:br/>
        <w:t>Structuring your essay</w:t>
      </w:r>
      <w:r w:rsidRPr="00375A40">
        <w:br/>
        <w:t xml:space="preserve">There are several ways to write these essays, but we’ll discuss the three main options here. Simply follow the rules on how to write a general essay, and then structure your essay in one of the following formats. </w:t>
      </w:r>
      <w:r w:rsidRPr="00375A40">
        <w:rPr>
          <w:b/>
          <w:u w:val="single"/>
        </w:rPr>
        <w:t>Remember: the most important thing for a successful essay is structure</w:t>
      </w:r>
      <w:r w:rsidRPr="00375A40">
        <w:t xml:space="preserve">. </w:t>
      </w:r>
      <w:r w:rsidRPr="00375A40">
        <w:br/>
        <w:t>Let’s take the example of comparing and contrasting a Bachelor’</w:t>
      </w:r>
      <w:r w:rsidR="004D5832" w:rsidRPr="00375A40">
        <w:t xml:space="preserve">s degree with a Master’s degree to see </w:t>
      </w:r>
      <w:r w:rsidR="004D5832" w:rsidRPr="00375A40">
        <w:rPr>
          <w:b/>
          <w:u w:val="single"/>
        </w:rPr>
        <w:t>how to structure an essay</w:t>
      </w:r>
      <w:r w:rsidR="004D5832" w:rsidRPr="00375A40">
        <w:t>:</w:t>
      </w:r>
      <w:r w:rsidRPr="00375A40">
        <w:br/>
      </w:r>
      <w:r w:rsidRPr="00375A40">
        <w:br/>
        <w:t>1. Whole-to-Whole</w:t>
      </w:r>
      <w:r w:rsidRPr="00375A40">
        <w:br/>
        <w:t xml:space="preserve">In this structure, you say everything about one item then everything about the other. </w:t>
      </w:r>
      <w:r w:rsidRPr="00375A40">
        <w:br/>
        <w:t>For instance, describe costs, entry requirements and length of program for the Bachelor’s, and then describe the same elements for the Master’s.</w:t>
      </w:r>
    </w:p>
    <w:p w:rsidR="003007AB" w:rsidRPr="00375A40" w:rsidRDefault="003007AB" w:rsidP="00CE77B0">
      <w:pPr>
        <w:pStyle w:val="NormalWeb"/>
        <w:numPr>
          <w:ilvl w:val="0"/>
          <w:numId w:val="8"/>
        </w:numPr>
        <w:rPr>
          <w:highlight w:val="yellow"/>
        </w:rPr>
      </w:pPr>
      <w:r w:rsidRPr="00375A40">
        <w:rPr>
          <w:highlight w:val="yellow"/>
        </w:rPr>
        <w:t xml:space="preserve">Parag1: the </w:t>
      </w:r>
      <w:r w:rsidRPr="00375A40">
        <w:rPr>
          <w:b/>
          <w:highlight w:val="yellow"/>
        </w:rPr>
        <w:t>whole</w:t>
      </w:r>
      <w:r w:rsidR="00BF7B53" w:rsidRPr="00375A40">
        <w:rPr>
          <w:highlight w:val="yellow"/>
        </w:rPr>
        <w:t xml:space="preserve"> information (</w:t>
      </w:r>
      <w:r w:rsidRPr="00375A40">
        <w:rPr>
          <w:highlight w:val="yellow"/>
        </w:rPr>
        <w:t>including costs, entry requirements and length of program ) for the Bachelor’s,</w:t>
      </w:r>
    </w:p>
    <w:p w:rsidR="003007AB" w:rsidRPr="00375A40" w:rsidRDefault="003007AB" w:rsidP="00CE77B0">
      <w:pPr>
        <w:pStyle w:val="NormalWeb"/>
        <w:numPr>
          <w:ilvl w:val="0"/>
          <w:numId w:val="8"/>
        </w:numPr>
        <w:rPr>
          <w:highlight w:val="yellow"/>
        </w:rPr>
      </w:pPr>
      <w:r w:rsidRPr="00375A40">
        <w:rPr>
          <w:highlight w:val="yellow"/>
        </w:rPr>
        <w:t xml:space="preserve">Parag2: the </w:t>
      </w:r>
      <w:r w:rsidRPr="00375A40">
        <w:rPr>
          <w:b/>
          <w:highlight w:val="yellow"/>
        </w:rPr>
        <w:t>whole</w:t>
      </w:r>
      <w:r w:rsidRPr="00375A40">
        <w:rPr>
          <w:highlight w:val="yellow"/>
        </w:rPr>
        <w:t xml:space="preserve"> information ( including costs, entry requirements and length of program ) for the Master’s</w:t>
      </w:r>
    </w:p>
    <w:p w:rsidR="003007AB" w:rsidRPr="00375A40" w:rsidRDefault="008457D1" w:rsidP="003007AB">
      <w:r w:rsidRPr="00375A40">
        <w:br/>
        <w:t>2. Similarities-to-Differences</w:t>
      </w:r>
      <w:r w:rsidRPr="00375A40">
        <w:br/>
      </w:r>
      <w:r w:rsidRPr="00375A40">
        <w:br/>
        <w:t xml:space="preserve">In this model, you </w:t>
      </w:r>
      <w:r w:rsidR="00811EBA" w:rsidRPr="00375A40">
        <w:rPr>
          <w:b/>
          <w:u w:val="single"/>
        </w:rPr>
        <w:t xml:space="preserve">firstly </w:t>
      </w:r>
      <w:r w:rsidRPr="00375A40">
        <w:rPr>
          <w:b/>
          <w:u w:val="single"/>
        </w:rPr>
        <w:t xml:space="preserve">explain all the similarities about </w:t>
      </w:r>
      <w:r w:rsidR="00287140" w:rsidRPr="00375A40">
        <w:rPr>
          <w:b/>
          <w:u w:val="single"/>
        </w:rPr>
        <w:t>ALL</w:t>
      </w:r>
      <w:r w:rsidRPr="00375A40">
        <w:rPr>
          <w:b/>
          <w:u w:val="single"/>
        </w:rPr>
        <w:t xml:space="preserve"> items</w:t>
      </w:r>
      <w:r w:rsidRPr="00375A40">
        <w:t xml:space="preserve"> being compared and </w:t>
      </w:r>
      <w:r w:rsidR="00811EBA" w:rsidRPr="00375A40">
        <w:rPr>
          <w:b/>
          <w:u w:val="single"/>
        </w:rPr>
        <w:t>secondly</w:t>
      </w:r>
      <w:r w:rsidRPr="00375A40">
        <w:rPr>
          <w:b/>
          <w:u w:val="single"/>
        </w:rPr>
        <w:t xml:space="preserve"> you explain all the differences </w:t>
      </w:r>
      <w:r w:rsidR="00F72A43" w:rsidRPr="00375A40">
        <w:rPr>
          <w:b/>
          <w:u w:val="single"/>
        </w:rPr>
        <w:t>among all of</w:t>
      </w:r>
      <w:r w:rsidRPr="00375A40">
        <w:rPr>
          <w:b/>
          <w:u w:val="single"/>
        </w:rPr>
        <w:t xml:space="preserve"> them</w:t>
      </w:r>
      <w:r w:rsidRPr="00375A40">
        <w:t xml:space="preserve">. </w:t>
      </w:r>
      <w:r w:rsidRPr="00375A40">
        <w:br/>
        <w:t xml:space="preserve">For instance, you might explain that the cost is similar for Bachelor’s and Master’s degrees, and </w:t>
      </w:r>
      <w:r w:rsidRPr="00375A40">
        <w:lastRenderedPageBreak/>
        <w:t>that they are both awarded by universities, not colleges.</w:t>
      </w:r>
      <w:r w:rsidRPr="00375A40">
        <w:br/>
        <w:t>In the next section you could explain that the entry requirements and length of program are different.  A Bachelor’s takes three or four years to complete, while a Master’s generally takes one or two years.</w:t>
      </w:r>
    </w:p>
    <w:p w:rsidR="00287140" w:rsidRPr="00375A40" w:rsidRDefault="00287140" w:rsidP="00CE77B0">
      <w:pPr>
        <w:pStyle w:val="NormalWeb"/>
        <w:numPr>
          <w:ilvl w:val="0"/>
          <w:numId w:val="8"/>
        </w:numPr>
        <w:rPr>
          <w:highlight w:val="yellow"/>
          <w:u w:val="single"/>
        </w:rPr>
      </w:pPr>
      <w:r w:rsidRPr="00375A40">
        <w:rPr>
          <w:highlight w:val="yellow"/>
          <w:u w:val="single"/>
        </w:rPr>
        <w:t xml:space="preserve">Parag1: firstly explain all the </w:t>
      </w:r>
      <w:r w:rsidRPr="00375A40">
        <w:rPr>
          <w:b/>
          <w:highlight w:val="yellow"/>
          <w:u w:val="single"/>
        </w:rPr>
        <w:t>similarities</w:t>
      </w:r>
      <w:r w:rsidRPr="00375A40">
        <w:rPr>
          <w:highlight w:val="yellow"/>
          <w:u w:val="single"/>
        </w:rPr>
        <w:t xml:space="preserve"> about </w:t>
      </w:r>
      <w:r w:rsidRPr="00375A40">
        <w:rPr>
          <w:b/>
          <w:highlight w:val="yellow"/>
          <w:u w:val="single"/>
        </w:rPr>
        <w:t>ALL items</w:t>
      </w:r>
      <w:r w:rsidRPr="00375A40">
        <w:rPr>
          <w:highlight w:val="yellow"/>
          <w:u w:val="single"/>
        </w:rPr>
        <w:t xml:space="preserve"> being compared</w:t>
      </w:r>
    </w:p>
    <w:p w:rsidR="00287140" w:rsidRPr="00375A40" w:rsidRDefault="00287140" w:rsidP="00CE77B0">
      <w:pPr>
        <w:pStyle w:val="NormalWeb"/>
        <w:numPr>
          <w:ilvl w:val="0"/>
          <w:numId w:val="8"/>
        </w:numPr>
        <w:rPr>
          <w:highlight w:val="yellow"/>
          <w:u w:val="single"/>
        </w:rPr>
      </w:pPr>
      <w:r w:rsidRPr="00375A40">
        <w:rPr>
          <w:highlight w:val="yellow"/>
          <w:u w:val="single"/>
        </w:rPr>
        <w:t xml:space="preserve">Parag2: </w:t>
      </w:r>
      <w:r w:rsidR="00F72A43" w:rsidRPr="00375A40">
        <w:rPr>
          <w:highlight w:val="yellow"/>
          <w:u w:val="single"/>
        </w:rPr>
        <w:t xml:space="preserve">secondly you explain all the </w:t>
      </w:r>
      <w:r w:rsidR="00F72A43" w:rsidRPr="00375A40">
        <w:rPr>
          <w:b/>
          <w:highlight w:val="yellow"/>
          <w:u w:val="single"/>
        </w:rPr>
        <w:t>differences</w:t>
      </w:r>
      <w:r w:rsidR="00F72A43" w:rsidRPr="00375A40">
        <w:rPr>
          <w:highlight w:val="yellow"/>
          <w:u w:val="single"/>
        </w:rPr>
        <w:t xml:space="preserve"> among </w:t>
      </w:r>
      <w:r w:rsidR="00F72A43" w:rsidRPr="00375A40">
        <w:rPr>
          <w:b/>
          <w:highlight w:val="yellow"/>
          <w:u w:val="single"/>
        </w:rPr>
        <w:t>ALL items</w:t>
      </w:r>
      <w:r w:rsidR="00F72A43" w:rsidRPr="00375A40">
        <w:rPr>
          <w:highlight w:val="yellow"/>
          <w:u w:val="single"/>
        </w:rPr>
        <w:t>.</w:t>
      </w:r>
    </w:p>
    <w:p w:rsidR="00796CAB" w:rsidRPr="00375A40" w:rsidRDefault="008457D1" w:rsidP="003007AB">
      <w:r w:rsidRPr="00375A40">
        <w:br/>
        <w:t>3. Point-by-Point</w:t>
      </w:r>
      <w:r w:rsidRPr="00375A40">
        <w:br/>
      </w:r>
      <w:r w:rsidRPr="00375A40">
        <w:br/>
        <w:t xml:space="preserve">In the third type, you explain one point of comparison before moving to the next point. </w:t>
      </w:r>
      <w:r w:rsidRPr="00375A40">
        <w:br/>
        <w:t>For instance, you would write about the costs of the Bachelor’s and the Master’s in one paragraph, and then write about the entry requirements for both programs in the next paragraph.</w:t>
      </w:r>
    </w:p>
    <w:p w:rsidR="00796CAB" w:rsidRPr="00375A40" w:rsidRDefault="00796CAB" w:rsidP="00CE77B0">
      <w:pPr>
        <w:pStyle w:val="NormalWeb"/>
        <w:numPr>
          <w:ilvl w:val="0"/>
          <w:numId w:val="8"/>
        </w:numPr>
        <w:ind w:left="142" w:hanging="284"/>
        <w:rPr>
          <w:highlight w:val="yellow"/>
        </w:rPr>
      </w:pPr>
      <w:r w:rsidRPr="00375A40">
        <w:rPr>
          <w:highlight w:val="yellow"/>
        </w:rPr>
        <w:t>Parag1: C</w:t>
      </w:r>
      <w:r w:rsidR="00250795" w:rsidRPr="00375A40">
        <w:rPr>
          <w:highlight w:val="yellow"/>
        </w:rPr>
        <w:t>ompare similarities &amp; differences</w:t>
      </w:r>
      <w:r w:rsidRPr="00375A40">
        <w:rPr>
          <w:highlight w:val="yellow"/>
        </w:rPr>
        <w:t xml:space="preserve"> about “</w:t>
      </w:r>
      <w:r w:rsidRPr="00375A40">
        <w:rPr>
          <w:b/>
          <w:highlight w:val="yellow"/>
        </w:rPr>
        <w:t>cost” point</w:t>
      </w:r>
      <w:r w:rsidRPr="00375A40">
        <w:rPr>
          <w:highlight w:val="yellow"/>
        </w:rPr>
        <w:t xml:space="preserve"> between Bachelor V.S. Master</w:t>
      </w:r>
    </w:p>
    <w:p w:rsidR="00796CAB" w:rsidRPr="00375A40" w:rsidRDefault="00796CAB" w:rsidP="00CE77B0">
      <w:pPr>
        <w:pStyle w:val="NormalWeb"/>
        <w:numPr>
          <w:ilvl w:val="0"/>
          <w:numId w:val="8"/>
        </w:numPr>
        <w:ind w:left="142" w:hanging="284"/>
        <w:rPr>
          <w:highlight w:val="yellow"/>
        </w:rPr>
      </w:pPr>
      <w:r w:rsidRPr="00375A40">
        <w:rPr>
          <w:highlight w:val="yellow"/>
        </w:rPr>
        <w:t xml:space="preserve">Parag2: Compare similarities &amp; </w:t>
      </w:r>
      <w:r w:rsidR="00250795" w:rsidRPr="00375A40">
        <w:rPr>
          <w:highlight w:val="yellow"/>
        </w:rPr>
        <w:t xml:space="preserve">differences </w:t>
      </w:r>
      <w:r w:rsidRPr="00375A40">
        <w:rPr>
          <w:highlight w:val="yellow"/>
        </w:rPr>
        <w:t>about “</w:t>
      </w:r>
      <w:r w:rsidRPr="00375A40">
        <w:rPr>
          <w:b/>
          <w:highlight w:val="yellow"/>
        </w:rPr>
        <w:t>entry requirement” point</w:t>
      </w:r>
      <w:r w:rsidRPr="00375A40">
        <w:rPr>
          <w:highlight w:val="yellow"/>
        </w:rPr>
        <w:t xml:space="preserve"> between Bachelor V.S. Master</w:t>
      </w:r>
    </w:p>
    <w:p w:rsidR="00796CAB" w:rsidRPr="00375A40" w:rsidRDefault="00796CAB" w:rsidP="00CE77B0">
      <w:pPr>
        <w:pStyle w:val="NormalWeb"/>
        <w:numPr>
          <w:ilvl w:val="0"/>
          <w:numId w:val="8"/>
        </w:numPr>
        <w:ind w:left="142" w:hanging="284"/>
        <w:rPr>
          <w:highlight w:val="yellow"/>
        </w:rPr>
      </w:pPr>
      <w:r w:rsidRPr="00375A40">
        <w:rPr>
          <w:highlight w:val="yellow"/>
        </w:rPr>
        <w:t xml:space="preserve">Parag2: Compare similarities &amp; </w:t>
      </w:r>
      <w:r w:rsidR="00250795" w:rsidRPr="00375A40">
        <w:rPr>
          <w:highlight w:val="yellow"/>
        </w:rPr>
        <w:t xml:space="preserve">differences </w:t>
      </w:r>
      <w:r w:rsidRPr="00375A40">
        <w:rPr>
          <w:highlight w:val="yellow"/>
        </w:rPr>
        <w:t>about “</w:t>
      </w:r>
      <w:r w:rsidRPr="00375A40">
        <w:rPr>
          <w:b/>
          <w:highlight w:val="yellow"/>
        </w:rPr>
        <w:t xml:space="preserve">length of program” point </w:t>
      </w:r>
      <w:r w:rsidRPr="00375A40">
        <w:rPr>
          <w:highlight w:val="yellow"/>
        </w:rPr>
        <w:t>between Bachelor V.S. Master</w:t>
      </w:r>
    </w:p>
    <w:p w:rsidR="008457D1" w:rsidRPr="00375A40" w:rsidRDefault="008457D1" w:rsidP="003007AB">
      <w:r w:rsidRPr="00375A40">
        <w:t>Graphic Organizers</w:t>
      </w:r>
      <w:r w:rsidRPr="00375A40">
        <w:br/>
      </w:r>
      <w:r w:rsidRPr="00375A40">
        <w:br/>
        <w:t xml:space="preserve">Graphic organizers are useful tools for gathering details about the items that </w:t>
      </w:r>
      <w:r w:rsidRPr="00375A40">
        <w:rPr>
          <w:b/>
          <w:u w:val="single"/>
        </w:rPr>
        <w:t>you are comparing and contrasting</w:t>
      </w:r>
      <w:r w:rsidRPr="00375A40">
        <w:t xml:space="preserve">. For example, a </w:t>
      </w:r>
      <w:r w:rsidRPr="00375A40">
        <w:rPr>
          <w:b/>
          <w:highlight w:val="yellow"/>
          <w:u w:val="single"/>
        </w:rPr>
        <w:t xml:space="preserve">Venn </w:t>
      </w:r>
      <w:r w:rsidR="001F0A62" w:rsidRPr="00375A40">
        <w:rPr>
          <w:b/>
          <w:highlight w:val="yellow"/>
          <w:u w:val="single"/>
        </w:rPr>
        <w:t xml:space="preserve"> </w:t>
      </w:r>
      <w:r w:rsidR="001F0A62" w:rsidRPr="00375A40">
        <w:rPr>
          <w:highlight w:val="yellow"/>
        </w:rPr>
        <w:t xml:space="preserve">[vɛn]  </w:t>
      </w:r>
      <w:r w:rsidRPr="00375A40">
        <w:rPr>
          <w:b/>
          <w:highlight w:val="yellow"/>
          <w:u w:val="single"/>
        </w:rPr>
        <w:t>diagram</w:t>
      </w:r>
      <w:r w:rsidRPr="00375A40">
        <w:t xml:space="preserve"> helps you list the characteristics of each topic, and show what they have in common.</w:t>
      </w:r>
      <w:r w:rsidR="00553BE2" w:rsidRPr="00375A40">
        <w:t xml:space="preserve">   </w:t>
      </w:r>
      <w:r w:rsidR="00553BE2" w:rsidRPr="00375A40">
        <w:rPr>
          <w:highlight w:val="yellow"/>
        </w:rPr>
        <w:t>//</w:t>
      </w:r>
      <w:r w:rsidR="00553BE2" w:rsidRPr="00375A40">
        <w:rPr>
          <w:rFonts w:ascii="Tahoma" w:hAnsi="Tahoma" w:cs="Tahoma"/>
          <w:color w:val="434343"/>
          <w:sz w:val="18"/>
          <w:szCs w:val="18"/>
          <w:highlight w:val="yellow"/>
          <w:shd w:val="clear" w:color="auto" w:fill="F2F2F2"/>
        </w:rPr>
        <w:t>维恩图解（英国逻辑学家维恩制定的一种类逻辑图解</w:t>
      </w:r>
      <w:r w:rsidR="00553BE2" w:rsidRPr="00375A40">
        <w:rPr>
          <w:rFonts w:ascii="Microsoft YaHei UI" w:eastAsia="Microsoft YaHei UI" w:hAnsi="Microsoft YaHei UI" w:cs="Microsoft YaHei UI" w:hint="eastAsia"/>
          <w:color w:val="434343"/>
          <w:sz w:val="18"/>
          <w:szCs w:val="18"/>
          <w:highlight w:val="yellow"/>
          <w:shd w:val="clear" w:color="auto" w:fill="F2F2F2"/>
        </w:rPr>
        <w:t>）</w:t>
      </w:r>
      <w:r w:rsidR="00553BE2" w:rsidRPr="00375A40">
        <w:rPr>
          <w:rFonts w:ascii="Tahoma" w:hAnsi="Tahoma" w:cs="Tahoma"/>
          <w:color w:val="434343"/>
          <w:sz w:val="18"/>
          <w:szCs w:val="18"/>
          <w:highlight w:val="yellow"/>
          <w:shd w:val="clear" w:color="auto" w:fill="F2F2F2"/>
        </w:rPr>
        <w:t>a diagram that uses circles to represent set theory; the position and overlap of the circles indicate the relations among the sets</w:t>
      </w:r>
      <w:r w:rsidRPr="00375A40">
        <w:br/>
        <w:t xml:space="preserve">You can also use </w:t>
      </w:r>
      <w:r w:rsidRPr="00375A40">
        <w:rPr>
          <w:b/>
        </w:rPr>
        <w:t xml:space="preserve">a compare and contrast chart </w:t>
      </w:r>
      <w:r w:rsidRPr="00375A40">
        <w:t>to brainstorm a list of ways that the items are alike and different.</w:t>
      </w:r>
      <w:r w:rsidRPr="00375A40">
        <w:br/>
      </w:r>
      <w:r w:rsidRPr="00375A40">
        <w:br/>
      </w:r>
      <w:r w:rsidRPr="00375A40">
        <w:br/>
      </w:r>
      <w:r w:rsidRPr="00375A40">
        <w:rPr>
          <w:noProof/>
        </w:rPr>
        <w:drawing>
          <wp:inline distT="0" distB="0" distL="0" distR="0">
            <wp:extent cx="2527300" cy="1751878"/>
            <wp:effectExtent l="0" t="0" r="6350" b="1270"/>
            <wp:docPr id="8" name="Picture 8" descr="https://cns2.ef-cdn.com/Juno/10/24/98/v/102498/14.6.4.4.3_circl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0/24/98/v/102498/14.6.4.4.3_circle_image.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31860" cy="1755039"/>
                    </a:xfrm>
                    <a:prstGeom prst="rect">
                      <a:avLst/>
                    </a:prstGeom>
                    <a:noFill/>
                    <a:ln>
                      <a:noFill/>
                    </a:ln>
                  </pic:spPr>
                </pic:pic>
              </a:graphicData>
            </a:graphic>
          </wp:inline>
        </w:drawing>
      </w:r>
    </w:p>
    <w:p w:rsidR="008457D1" w:rsidRPr="00375A40" w:rsidRDefault="008457D1" w:rsidP="008457D1">
      <w:pPr>
        <w:pStyle w:val="NormalWeb"/>
      </w:pPr>
      <w:r w:rsidRPr="00375A40">
        <w:br/>
        <w:t>General Tips</w:t>
      </w:r>
      <w:r w:rsidRPr="00375A40">
        <w:br/>
      </w:r>
      <w:r w:rsidRPr="00375A40">
        <w:br/>
        <w:t xml:space="preserve">Make sure that you balance the information about the items that you're </w:t>
      </w:r>
      <w:r w:rsidRPr="00375A40">
        <w:rPr>
          <w:b/>
        </w:rPr>
        <w:t>comparing and contrasting</w:t>
      </w:r>
      <w:r w:rsidRPr="00375A40">
        <w:t xml:space="preserve">, and give them equal time in your essay.  For example, if you discuss costs, entry requirements and length of program for the Bachelor’s, </w:t>
      </w:r>
      <w:r w:rsidRPr="00375A40">
        <w:rPr>
          <w:b/>
          <w:highlight w:val="yellow"/>
          <w:u w:val="single"/>
        </w:rPr>
        <w:t>you need to cover the same elements</w:t>
      </w:r>
      <w:r w:rsidRPr="00375A40">
        <w:t xml:space="preserve"> for the Master’s.</w:t>
      </w:r>
      <w:r w:rsidRPr="00375A40">
        <w:br/>
      </w:r>
      <w:r w:rsidRPr="00375A40">
        <w:lastRenderedPageBreak/>
        <w:br/>
        <w:t>Be consistent</w:t>
      </w:r>
      <w:r w:rsidR="006A1683" w:rsidRPr="00375A40">
        <w:t xml:space="preserve"> </w:t>
      </w:r>
      <w:r w:rsidR="00F974C9" w:rsidRPr="00375A40">
        <w:t>in your approach. The points in</w:t>
      </w:r>
      <w:r w:rsidRPr="00375A40">
        <w:t xml:space="preserve"> each of the sections should be the same and they should be explained </w:t>
      </w:r>
      <w:r w:rsidRPr="00375A40">
        <w:rPr>
          <w:b/>
          <w:highlight w:val="yellow"/>
          <w:u w:val="single"/>
        </w:rPr>
        <w:t>in the same order</w:t>
      </w:r>
      <w:r w:rsidRPr="00375A40">
        <w:t xml:space="preserve">.  If you describe first costs, then entry requirements and finally length of program for the Bachelor’s, then discuss them </w:t>
      </w:r>
      <w:r w:rsidRPr="00375A40">
        <w:rPr>
          <w:b/>
          <w:highlight w:val="yellow"/>
          <w:u w:val="single"/>
        </w:rPr>
        <w:t>in the same order</w:t>
      </w:r>
      <w:r w:rsidRPr="00375A40">
        <w:t xml:space="preserve"> for the Master’s.  </w:t>
      </w:r>
      <w:r w:rsidRPr="00375A40">
        <w:br/>
      </w:r>
      <w:r w:rsidRPr="00375A40">
        <w:br/>
        <w:t xml:space="preserve">If you are using the </w:t>
      </w:r>
      <w:r w:rsidRPr="00375A40">
        <w:rPr>
          <w:b/>
          <w:highlight w:val="yellow"/>
          <w:u w:val="single"/>
        </w:rPr>
        <w:t>point-by-point approach, then always begin with the same item</w:t>
      </w:r>
      <w:r w:rsidRPr="00375A40">
        <w:t xml:space="preserve">.  If you have mentioned </w:t>
      </w:r>
      <w:r w:rsidR="00D35988" w:rsidRPr="00375A40">
        <w:t xml:space="preserve">the Bachelor’s </w:t>
      </w:r>
      <w:r w:rsidR="001400DE" w:rsidRPr="00375A40">
        <w:t xml:space="preserve">“cost” point </w:t>
      </w:r>
      <w:r w:rsidR="00EC64D0" w:rsidRPr="00375A40">
        <w:t xml:space="preserve">first, then keep putting Bachelor’s before Master </w:t>
      </w:r>
      <w:r w:rsidR="00D35988" w:rsidRPr="00375A40">
        <w:t>for other points (e.g. length of program )</w:t>
      </w:r>
      <w:r w:rsidRPr="00375A40">
        <w:t xml:space="preserve"> throughout your essay.</w:t>
      </w:r>
      <w:r w:rsidRPr="00375A40">
        <w:br/>
      </w:r>
      <w:r w:rsidRPr="00375A40">
        <w:br/>
        <w:t>If you follow these basic rules, then a compare-contrast essay is very easy to write.</w:t>
      </w:r>
    </w:p>
    <w:p w:rsidR="00FC0229" w:rsidRPr="00375A40" w:rsidRDefault="00FC0229" w:rsidP="00FC0229"/>
    <w:p w:rsidR="001570DC" w:rsidRPr="00375A40" w:rsidRDefault="000E7BC5" w:rsidP="001570DC">
      <w:pPr>
        <w:pStyle w:val="Heading3"/>
        <w:rPr>
          <w:b/>
          <w:u w:val="single"/>
        </w:rPr>
      </w:pPr>
      <w:r w:rsidRPr="00375A40">
        <w:t>Compare Japanese and American high schools</w:t>
      </w:r>
      <w:r w:rsidR="007A59BF" w:rsidRPr="00375A40">
        <w:t xml:space="preserve">  </w:t>
      </w:r>
    </w:p>
    <w:p w:rsidR="005774BC" w:rsidRPr="00375A40" w:rsidRDefault="005774BC" w:rsidP="005774BC">
      <w:r w:rsidRPr="00375A40">
        <w:rPr>
          <w:b/>
          <w:highlight w:val="yellow"/>
          <w:u w:val="single"/>
        </w:rPr>
        <w:t>We usually use “venn</w:t>
      </w:r>
      <w:r w:rsidR="001F0A62" w:rsidRPr="00375A40">
        <w:rPr>
          <w:b/>
          <w:highlight w:val="yellow"/>
          <w:u w:val="single"/>
        </w:rPr>
        <w:t xml:space="preserve"> </w:t>
      </w:r>
      <w:r w:rsidR="001F0A62" w:rsidRPr="00375A40">
        <w:rPr>
          <w:highlight w:val="yellow"/>
        </w:rPr>
        <w:t xml:space="preserve">[vɛn]  </w:t>
      </w:r>
      <w:r w:rsidRPr="00375A40">
        <w:rPr>
          <w:b/>
          <w:highlight w:val="yellow"/>
          <w:u w:val="single"/>
        </w:rPr>
        <w:t xml:space="preserve"> diagram” to compare and contrast different objects with the same or similar elements/properties. Comparison/Contrast structure: whole-to-whole; similarities-to-differences; and point-to-point.</w:t>
      </w:r>
    </w:p>
    <w:p w:rsidR="007D5B76" w:rsidRPr="00375A40" w:rsidRDefault="007D5B76" w:rsidP="007D5B76"/>
    <w:p w:rsidR="007D5B76" w:rsidRPr="00375A40" w:rsidRDefault="007D5B76" w:rsidP="007D5B76">
      <w:r w:rsidRPr="00375A40">
        <w:rPr>
          <w:noProof/>
        </w:rPr>
        <mc:AlternateContent>
          <mc:Choice Requires="wpg">
            <w:drawing>
              <wp:anchor distT="0" distB="0" distL="114300" distR="114300" simplePos="0" relativeHeight="251665408" behindDoc="0" locked="0" layoutInCell="1" allowOverlap="1" wp14:anchorId="43A12384" wp14:editId="17DC64A2">
                <wp:simplePos x="0" y="0"/>
                <wp:positionH relativeFrom="column">
                  <wp:posOffset>-412750</wp:posOffset>
                </wp:positionH>
                <wp:positionV relativeFrom="paragraph">
                  <wp:posOffset>86995</wp:posOffset>
                </wp:positionV>
                <wp:extent cx="6565900" cy="2423795"/>
                <wp:effectExtent l="0" t="0" r="25400" b="14605"/>
                <wp:wrapNone/>
                <wp:docPr id="22" name="Group 22"/>
                <wp:cNvGraphicFramePr/>
                <a:graphic xmlns:a="http://schemas.openxmlformats.org/drawingml/2006/main">
                  <a:graphicData uri="http://schemas.microsoft.com/office/word/2010/wordprocessingGroup">
                    <wpg:wgp>
                      <wpg:cNvGrpSpPr/>
                      <wpg:grpSpPr>
                        <a:xfrm>
                          <a:off x="0" y="0"/>
                          <a:ext cx="6565900" cy="2423795"/>
                          <a:chOff x="0" y="0"/>
                          <a:chExt cx="6565900" cy="2423795"/>
                        </a:xfrm>
                      </wpg:grpSpPr>
                      <wps:wsp>
                        <wps:cNvPr id="23" name="Oval 23"/>
                        <wps:cNvSpPr/>
                        <wps:spPr>
                          <a:xfrm>
                            <a:off x="0" y="0"/>
                            <a:ext cx="3581400" cy="2367218"/>
                          </a:xfrm>
                          <a:prstGeom prst="ellipse">
                            <a:avLst/>
                          </a:prstGeom>
                          <a:solidFill>
                            <a:schemeClr val="accent1">
                              <a:alpha val="86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2721B1" w:rsidRDefault="00EB2D5B" w:rsidP="007D5B76">
                              <w:pPr>
                                <w:rPr>
                                  <w:sz w:val="28"/>
                                  <w:szCs w:val="28"/>
                                </w:rPr>
                              </w:pPr>
                              <w:r w:rsidRPr="002721B1">
                                <w:rPr>
                                  <w:sz w:val="28"/>
                                  <w:szCs w:val="28"/>
                                </w:rPr>
                                <w:t>Object A (Jap’s high school)</w:t>
                              </w:r>
                            </w:p>
                            <w:p w:rsidR="00EB2D5B" w:rsidRPr="002721B1" w:rsidRDefault="00EB2D5B" w:rsidP="00CE77B0">
                              <w:pPr>
                                <w:pStyle w:val="ListParagraph"/>
                                <w:numPr>
                                  <w:ilvl w:val="0"/>
                                  <w:numId w:val="11"/>
                                </w:numPr>
                                <w:rPr>
                                  <w:sz w:val="28"/>
                                  <w:szCs w:val="28"/>
                                  <w:highlight w:val="yellow"/>
                                </w:rPr>
                              </w:pPr>
                              <w:r w:rsidRPr="002721B1">
                                <w:rPr>
                                  <w:sz w:val="28"/>
                                  <w:szCs w:val="28"/>
                                  <w:highlight w:val="yellow"/>
                                </w:rPr>
                                <w:t>Element1 (</w:t>
                              </w:r>
                              <w:r w:rsidRPr="002721B1">
                                <w:rPr>
                                  <w:b/>
                                  <w:sz w:val="28"/>
                                  <w:szCs w:val="28"/>
                                  <w:highlight w:val="yellow"/>
                                </w:rPr>
                                <w:t>curriculums</w:t>
                              </w:r>
                              <w:r w:rsidRPr="002721B1">
                                <w:rPr>
                                  <w:sz w:val="28"/>
                                  <w:szCs w:val="28"/>
                                  <w:highlight w:val="yellow"/>
                                </w:rPr>
                                <w:t>)</w:t>
                              </w:r>
                            </w:p>
                            <w:p w:rsidR="00EB2D5B" w:rsidRPr="002721B1" w:rsidRDefault="00EB2D5B" w:rsidP="00CE77B0">
                              <w:pPr>
                                <w:pStyle w:val="ListParagraph"/>
                                <w:numPr>
                                  <w:ilvl w:val="0"/>
                                  <w:numId w:val="11"/>
                                </w:numPr>
                                <w:rPr>
                                  <w:sz w:val="28"/>
                                  <w:szCs w:val="28"/>
                                  <w:highlight w:val="green"/>
                                </w:rPr>
                              </w:pPr>
                              <w:r w:rsidRPr="002721B1">
                                <w:rPr>
                                  <w:sz w:val="28"/>
                                  <w:szCs w:val="28"/>
                                  <w:highlight w:val="green"/>
                                </w:rPr>
                                <w:t>Element 2(time in school)</w:t>
                              </w:r>
                            </w:p>
                            <w:p w:rsidR="00EB2D5B" w:rsidRPr="002721B1" w:rsidRDefault="00EB2D5B" w:rsidP="00CE77B0">
                              <w:pPr>
                                <w:pStyle w:val="ListParagraph"/>
                                <w:numPr>
                                  <w:ilvl w:val="0"/>
                                  <w:numId w:val="11"/>
                                </w:numPr>
                                <w:rPr>
                                  <w:sz w:val="28"/>
                                  <w:szCs w:val="28"/>
                                  <w:highlight w:val="red"/>
                                </w:rPr>
                              </w:pPr>
                              <w:r w:rsidRPr="002721B1">
                                <w:rPr>
                                  <w:sz w:val="28"/>
                                  <w:szCs w:val="28"/>
                                  <w:highlight w:val="red"/>
                                </w:rPr>
                                <w:t>Element 3 (</w:t>
                              </w:r>
                              <w:r>
                                <w:rPr>
                                  <w:sz w:val="28"/>
                                  <w:szCs w:val="28"/>
                                  <w:highlight w:val="red"/>
                                </w:rPr>
                                <w:t>money</w:t>
                              </w:r>
                              <w:r w:rsidRPr="002721B1">
                                <w:rPr>
                                  <w:sz w:val="28"/>
                                  <w:szCs w:val="28"/>
                                  <w:highlight w:val="re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2921000" y="57150"/>
                            <a:ext cx="3644900" cy="2366645"/>
                          </a:xfrm>
                          <a:prstGeom prst="ellipse">
                            <a:avLst/>
                          </a:prstGeom>
                          <a:solidFill>
                            <a:schemeClr val="accent1">
                              <a:alpha val="83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2721B1" w:rsidRDefault="00EB2D5B" w:rsidP="007D5B76">
                              <w:pPr>
                                <w:rPr>
                                  <w:sz w:val="28"/>
                                  <w:szCs w:val="28"/>
                                </w:rPr>
                              </w:pPr>
                              <w:r w:rsidRPr="002721B1">
                                <w:rPr>
                                  <w:sz w:val="28"/>
                                  <w:szCs w:val="28"/>
                                </w:rPr>
                                <w:t>Object B ( U.S ’s high school)</w:t>
                              </w:r>
                            </w:p>
                            <w:p w:rsidR="00EB2D5B" w:rsidRPr="002721B1" w:rsidRDefault="00EB2D5B" w:rsidP="007D5B76">
                              <w:pPr>
                                <w:numPr>
                                  <w:ilvl w:val="0"/>
                                  <w:numId w:val="1"/>
                                </w:numPr>
                                <w:rPr>
                                  <w:sz w:val="28"/>
                                  <w:szCs w:val="28"/>
                                  <w:highlight w:val="yellow"/>
                                </w:rPr>
                              </w:pPr>
                              <w:r w:rsidRPr="002721B1">
                                <w:rPr>
                                  <w:sz w:val="28"/>
                                  <w:szCs w:val="28"/>
                                  <w:highlight w:val="yellow"/>
                                </w:rPr>
                                <w:t>Element1 (</w:t>
                              </w:r>
                              <w:r w:rsidRPr="002721B1">
                                <w:rPr>
                                  <w:b/>
                                  <w:sz w:val="28"/>
                                  <w:szCs w:val="28"/>
                                  <w:highlight w:val="yellow"/>
                                </w:rPr>
                                <w:t>curriculums</w:t>
                              </w:r>
                              <w:r w:rsidRPr="002721B1">
                                <w:rPr>
                                  <w:sz w:val="28"/>
                                  <w:szCs w:val="28"/>
                                  <w:highlight w:val="yellow"/>
                                </w:rPr>
                                <w:t>)</w:t>
                              </w:r>
                            </w:p>
                            <w:p w:rsidR="00EB2D5B" w:rsidRPr="002721B1" w:rsidRDefault="00EB2D5B" w:rsidP="007D5B76">
                              <w:pPr>
                                <w:numPr>
                                  <w:ilvl w:val="0"/>
                                  <w:numId w:val="1"/>
                                </w:numPr>
                                <w:rPr>
                                  <w:sz w:val="28"/>
                                  <w:szCs w:val="28"/>
                                  <w:highlight w:val="green"/>
                                </w:rPr>
                              </w:pPr>
                              <w:r w:rsidRPr="002721B1">
                                <w:rPr>
                                  <w:sz w:val="28"/>
                                  <w:szCs w:val="28"/>
                                  <w:highlight w:val="green"/>
                                </w:rPr>
                                <w:t>Element 2(time in school)</w:t>
                              </w:r>
                            </w:p>
                            <w:p w:rsidR="00EB2D5B" w:rsidRPr="002721B1" w:rsidRDefault="00EB2D5B" w:rsidP="007D5B76">
                              <w:pPr>
                                <w:numPr>
                                  <w:ilvl w:val="0"/>
                                  <w:numId w:val="1"/>
                                </w:numPr>
                                <w:rPr>
                                  <w:sz w:val="28"/>
                                  <w:szCs w:val="28"/>
                                  <w:highlight w:val="red"/>
                                </w:rPr>
                              </w:pPr>
                              <w:r w:rsidRPr="002721B1">
                                <w:rPr>
                                  <w:sz w:val="28"/>
                                  <w:szCs w:val="28"/>
                                  <w:highlight w:val="red"/>
                                </w:rPr>
                                <w:t>Element 3 (</w:t>
                              </w:r>
                              <w:r>
                                <w:rPr>
                                  <w:sz w:val="28"/>
                                  <w:szCs w:val="28"/>
                                  <w:highlight w:val="red"/>
                                </w:rPr>
                                <w:t>money</w:t>
                              </w:r>
                              <w:r w:rsidRPr="002721B1">
                                <w:rPr>
                                  <w:sz w:val="28"/>
                                  <w:szCs w:val="28"/>
                                  <w:highlight w:val="re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A12384" id="Group 22" o:spid="_x0000_s1035" style="position:absolute;margin-left:-32.5pt;margin-top:6.85pt;width:517pt;height:190.85pt;z-index:251665408" coordsize="65659,242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">
                <v:oval id="Oval 23" o:spid="_x0000_s1036" style="position:absolute;width:35814;height:236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" fillcolor="#4472c4 [3204]" strokecolor="#1f3763 [1604]" strokeweight="1pt">
                  <v:fill opacity="56283f"/>
                  <v:stroke joinstyle="miter"/>
                  <v:textbox>
                    <w:txbxContent>
                      <w:p w:rsidR="00EB2D5B" w:rsidRPr="002721B1" w:rsidRDefault="00EB2D5B" w:rsidP="007D5B76">
                        <w:pPr>
                          <w:rPr>
                            <w:sz w:val="28"/>
                            <w:szCs w:val="28"/>
                          </w:rPr>
                        </w:pPr>
                        <w:r w:rsidRPr="002721B1">
                          <w:rPr>
                            <w:sz w:val="28"/>
                            <w:szCs w:val="28"/>
                          </w:rPr>
                          <w:t>Object A (Jap’s high school)</w:t>
                        </w:r>
                      </w:p>
                      <w:p w:rsidR="00EB2D5B" w:rsidRPr="002721B1" w:rsidRDefault="00EB2D5B" w:rsidP="00CE77B0">
                        <w:pPr>
                          <w:pStyle w:val="ListParagraph"/>
                          <w:numPr>
                            <w:ilvl w:val="0"/>
                            <w:numId w:val="11"/>
                          </w:numPr>
                          <w:rPr>
                            <w:sz w:val="28"/>
                            <w:szCs w:val="28"/>
                            <w:highlight w:val="yellow"/>
                          </w:rPr>
                        </w:pPr>
                        <w:r w:rsidRPr="002721B1">
                          <w:rPr>
                            <w:sz w:val="28"/>
                            <w:szCs w:val="28"/>
                            <w:highlight w:val="yellow"/>
                          </w:rPr>
                          <w:t>Element1 (</w:t>
                        </w:r>
                        <w:r w:rsidRPr="002721B1">
                          <w:rPr>
                            <w:b/>
                            <w:sz w:val="28"/>
                            <w:szCs w:val="28"/>
                            <w:highlight w:val="yellow"/>
                          </w:rPr>
                          <w:t>curriculums</w:t>
                        </w:r>
                        <w:r w:rsidRPr="002721B1">
                          <w:rPr>
                            <w:sz w:val="28"/>
                            <w:szCs w:val="28"/>
                            <w:highlight w:val="yellow"/>
                          </w:rPr>
                          <w:t>)</w:t>
                        </w:r>
                      </w:p>
                      <w:p w:rsidR="00EB2D5B" w:rsidRPr="002721B1" w:rsidRDefault="00EB2D5B" w:rsidP="00CE77B0">
                        <w:pPr>
                          <w:pStyle w:val="ListParagraph"/>
                          <w:numPr>
                            <w:ilvl w:val="0"/>
                            <w:numId w:val="11"/>
                          </w:numPr>
                          <w:rPr>
                            <w:sz w:val="28"/>
                            <w:szCs w:val="28"/>
                            <w:highlight w:val="green"/>
                          </w:rPr>
                        </w:pPr>
                        <w:r w:rsidRPr="002721B1">
                          <w:rPr>
                            <w:sz w:val="28"/>
                            <w:szCs w:val="28"/>
                            <w:highlight w:val="green"/>
                          </w:rPr>
                          <w:t>Element 2(time in school)</w:t>
                        </w:r>
                      </w:p>
                      <w:p w:rsidR="00EB2D5B" w:rsidRPr="002721B1" w:rsidRDefault="00EB2D5B" w:rsidP="00CE77B0">
                        <w:pPr>
                          <w:pStyle w:val="ListParagraph"/>
                          <w:numPr>
                            <w:ilvl w:val="0"/>
                            <w:numId w:val="11"/>
                          </w:numPr>
                          <w:rPr>
                            <w:sz w:val="28"/>
                            <w:szCs w:val="28"/>
                            <w:highlight w:val="red"/>
                          </w:rPr>
                        </w:pPr>
                        <w:r w:rsidRPr="002721B1">
                          <w:rPr>
                            <w:sz w:val="28"/>
                            <w:szCs w:val="28"/>
                            <w:highlight w:val="red"/>
                          </w:rPr>
                          <w:t>Element 3 (</w:t>
                        </w:r>
                        <w:r>
                          <w:rPr>
                            <w:sz w:val="28"/>
                            <w:szCs w:val="28"/>
                            <w:highlight w:val="red"/>
                          </w:rPr>
                          <w:t>money</w:t>
                        </w:r>
                        <w:r w:rsidRPr="002721B1">
                          <w:rPr>
                            <w:sz w:val="28"/>
                            <w:szCs w:val="28"/>
                            <w:highlight w:val="red"/>
                          </w:rPr>
                          <w:t>)</w:t>
                        </w:r>
                      </w:p>
                    </w:txbxContent>
                  </v:textbox>
                </v:oval>
                <v:oval id="Oval 24" o:spid="_x0000_s1037" style="position:absolute;left:29210;top:571;width:36449;height:23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" fillcolor="#4472c4 [3204]" strokecolor="#1f3763 [1604]" strokeweight="1pt">
                  <v:fill opacity="54484f"/>
                  <v:stroke joinstyle="miter"/>
                  <v:textbox>
                    <w:txbxContent>
                      <w:p w:rsidR="00EB2D5B" w:rsidRPr="002721B1" w:rsidRDefault="00EB2D5B" w:rsidP="007D5B76">
                        <w:pPr>
                          <w:rPr>
                            <w:sz w:val="28"/>
                            <w:szCs w:val="28"/>
                          </w:rPr>
                        </w:pPr>
                        <w:r w:rsidRPr="002721B1">
                          <w:rPr>
                            <w:sz w:val="28"/>
                            <w:szCs w:val="28"/>
                          </w:rPr>
                          <w:t>Object B ( U.S ’s high school)</w:t>
                        </w:r>
                      </w:p>
                      <w:p w:rsidR="00EB2D5B" w:rsidRPr="002721B1" w:rsidRDefault="00EB2D5B" w:rsidP="007D5B76">
                        <w:pPr>
                          <w:numPr>
                            <w:ilvl w:val="0"/>
                            <w:numId w:val="1"/>
                          </w:numPr>
                          <w:rPr>
                            <w:sz w:val="28"/>
                            <w:szCs w:val="28"/>
                            <w:highlight w:val="yellow"/>
                          </w:rPr>
                        </w:pPr>
                        <w:r w:rsidRPr="002721B1">
                          <w:rPr>
                            <w:sz w:val="28"/>
                            <w:szCs w:val="28"/>
                            <w:highlight w:val="yellow"/>
                          </w:rPr>
                          <w:t>Element1 (</w:t>
                        </w:r>
                        <w:r w:rsidRPr="002721B1">
                          <w:rPr>
                            <w:b/>
                            <w:sz w:val="28"/>
                            <w:szCs w:val="28"/>
                            <w:highlight w:val="yellow"/>
                          </w:rPr>
                          <w:t>curriculums</w:t>
                        </w:r>
                        <w:r w:rsidRPr="002721B1">
                          <w:rPr>
                            <w:sz w:val="28"/>
                            <w:szCs w:val="28"/>
                            <w:highlight w:val="yellow"/>
                          </w:rPr>
                          <w:t>)</w:t>
                        </w:r>
                      </w:p>
                      <w:p w:rsidR="00EB2D5B" w:rsidRPr="002721B1" w:rsidRDefault="00EB2D5B" w:rsidP="007D5B76">
                        <w:pPr>
                          <w:numPr>
                            <w:ilvl w:val="0"/>
                            <w:numId w:val="1"/>
                          </w:numPr>
                          <w:rPr>
                            <w:sz w:val="28"/>
                            <w:szCs w:val="28"/>
                            <w:highlight w:val="green"/>
                          </w:rPr>
                        </w:pPr>
                        <w:r w:rsidRPr="002721B1">
                          <w:rPr>
                            <w:sz w:val="28"/>
                            <w:szCs w:val="28"/>
                            <w:highlight w:val="green"/>
                          </w:rPr>
                          <w:t>Element 2(time in school)</w:t>
                        </w:r>
                      </w:p>
                      <w:p w:rsidR="00EB2D5B" w:rsidRPr="002721B1" w:rsidRDefault="00EB2D5B" w:rsidP="007D5B76">
                        <w:pPr>
                          <w:numPr>
                            <w:ilvl w:val="0"/>
                            <w:numId w:val="1"/>
                          </w:numPr>
                          <w:rPr>
                            <w:sz w:val="28"/>
                            <w:szCs w:val="28"/>
                            <w:highlight w:val="red"/>
                          </w:rPr>
                        </w:pPr>
                        <w:r w:rsidRPr="002721B1">
                          <w:rPr>
                            <w:sz w:val="28"/>
                            <w:szCs w:val="28"/>
                            <w:highlight w:val="red"/>
                          </w:rPr>
                          <w:t>Element 3 (</w:t>
                        </w:r>
                        <w:r>
                          <w:rPr>
                            <w:sz w:val="28"/>
                            <w:szCs w:val="28"/>
                            <w:highlight w:val="red"/>
                          </w:rPr>
                          <w:t>money</w:t>
                        </w:r>
                        <w:r w:rsidRPr="002721B1">
                          <w:rPr>
                            <w:sz w:val="28"/>
                            <w:szCs w:val="28"/>
                            <w:highlight w:val="red"/>
                          </w:rPr>
                          <w:t>)</w:t>
                        </w:r>
                      </w:p>
                    </w:txbxContent>
                  </v:textbox>
                </v:oval>
              </v:group>
            </w:pict>
          </mc:Fallback>
        </mc:AlternateContent>
      </w:r>
    </w:p>
    <w:p w:rsidR="007D5B76" w:rsidRPr="00375A40" w:rsidRDefault="007D5B76" w:rsidP="007D5B76"/>
    <w:p w:rsidR="007D5B76" w:rsidRPr="00375A40" w:rsidRDefault="007D5B76" w:rsidP="007D5B76"/>
    <w:p w:rsidR="007D5B76" w:rsidRPr="00375A40" w:rsidRDefault="007D5B76" w:rsidP="007D5B76"/>
    <w:p w:rsidR="007D5B76" w:rsidRPr="00375A40" w:rsidRDefault="007D5B76" w:rsidP="007D5B76"/>
    <w:p w:rsidR="007D5B76" w:rsidRPr="00375A40" w:rsidRDefault="007D5B76" w:rsidP="007D5B76"/>
    <w:p w:rsidR="007D5B76" w:rsidRPr="00375A40" w:rsidRDefault="007D5B76" w:rsidP="001570DC">
      <w:pPr>
        <w:pStyle w:val="NormalWeb"/>
      </w:pPr>
    </w:p>
    <w:p w:rsidR="007D5B76" w:rsidRPr="00375A40" w:rsidRDefault="007D5B76" w:rsidP="001570DC">
      <w:pPr>
        <w:pStyle w:val="NormalWeb"/>
      </w:pPr>
    </w:p>
    <w:p w:rsidR="007D5B76" w:rsidRPr="00375A40" w:rsidRDefault="007D5B76" w:rsidP="001570DC">
      <w:pPr>
        <w:pStyle w:val="NormalWeb"/>
      </w:pPr>
    </w:p>
    <w:p w:rsidR="007D5B76" w:rsidRPr="00375A40" w:rsidRDefault="007D5B76" w:rsidP="001570DC">
      <w:pPr>
        <w:pStyle w:val="NormalWeb"/>
      </w:pPr>
    </w:p>
    <w:p w:rsidR="009F40C0" w:rsidRPr="00375A40" w:rsidRDefault="001570DC" w:rsidP="001570DC">
      <w:pPr>
        <w:pStyle w:val="NormalWeb"/>
      </w:pPr>
      <w:r w:rsidRPr="00375A40">
        <w:t xml:space="preserve">Japanese and American high schools differ in a number of ways. </w:t>
      </w:r>
    </w:p>
    <w:p w:rsidR="007D5B76" w:rsidRPr="00375A40" w:rsidRDefault="001570DC" w:rsidP="00CE77B0">
      <w:pPr>
        <w:pStyle w:val="NormalWeb"/>
        <w:numPr>
          <w:ilvl w:val="0"/>
          <w:numId w:val="10"/>
        </w:numPr>
      </w:pPr>
      <w:r w:rsidRPr="00375A40">
        <w:t xml:space="preserve">The most significant difference is probably in the </w:t>
      </w:r>
      <w:r w:rsidRPr="00375A40">
        <w:rPr>
          <w:b/>
        </w:rPr>
        <w:t>curriculums</w:t>
      </w:r>
      <w:r w:rsidRPr="00375A40">
        <w:t xml:space="preserve"> that are used. A curriculum is the subjects comprising a course of study in a school.</w:t>
      </w:r>
    </w:p>
    <w:p w:rsidR="007D5B76" w:rsidRPr="00375A40" w:rsidRDefault="001570DC" w:rsidP="00CE77B0">
      <w:pPr>
        <w:pStyle w:val="NormalWeb"/>
        <w:numPr>
          <w:ilvl w:val="1"/>
          <w:numId w:val="10"/>
        </w:numPr>
        <w:rPr>
          <w:b/>
        </w:rPr>
      </w:pPr>
      <w:r w:rsidRPr="00375A40">
        <w:rPr>
          <w:highlight w:val="yellow"/>
        </w:rPr>
        <w:t>In Japan t</w:t>
      </w:r>
      <w:r w:rsidRPr="00375A40">
        <w:t xml:space="preserve">here is a national curriculum put together by the Japanese Ministry of Education, so students in every high school in Japan are basically studying the same things and using the same books, </w:t>
      </w:r>
      <w:r w:rsidRPr="00375A40">
        <w:rPr>
          <w:b/>
        </w:rPr>
        <w:t>whereas</w:t>
      </w:r>
      <w:r w:rsidR="007D5B76" w:rsidRPr="00375A40">
        <w:rPr>
          <w:b/>
        </w:rPr>
        <w:t>/but</w:t>
      </w:r>
      <w:r w:rsidRPr="00375A40">
        <w:rPr>
          <w:b/>
        </w:rPr>
        <w:t xml:space="preserve"> </w:t>
      </w:r>
    </w:p>
    <w:p w:rsidR="001570DC" w:rsidRPr="00375A40" w:rsidRDefault="001570DC" w:rsidP="00CE77B0">
      <w:pPr>
        <w:pStyle w:val="NormalWeb"/>
        <w:numPr>
          <w:ilvl w:val="1"/>
          <w:numId w:val="10"/>
        </w:numPr>
      </w:pPr>
      <w:r w:rsidRPr="00375A40">
        <w:rPr>
          <w:highlight w:val="magenta"/>
        </w:rPr>
        <w:t>in the US</w:t>
      </w:r>
      <w:r w:rsidRPr="00375A40">
        <w:t xml:space="preserve"> each one of the fifty states that comprise the country can determine its own curriculum. Each state decides what schools must teach, and what books to teach with. This </w:t>
      </w:r>
      <w:r w:rsidRPr="00375A40">
        <w:rPr>
          <w:b/>
        </w:rPr>
        <w:t>disparity</w:t>
      </w:r>
      <w:r w:rsidR="00D57D6C" w:rsidRPr="00375A40">
        <w:rPr>
          <w:rFonts w:ascii="Microsoft YaHei UI" w:eastAsia="Microsoft YaHei UI" w:hAnsi="Microsoft YaHei UI" w:cs="Microsoft YaHei UI" w:hint="eastAsia"/>
          <w:color w:val="434343"/>
          <w:sz w:val="18"/>
          <w:szCs w:val="18"/>
          <w:shd w:val="clear" w:color="auto" w:fill="DCE8EE"/>
        </w:rPr>
        <w:t>明显差异</w:t>
      </w:r>
      <w:r w:rsidRPr="00375A40">
        <w:t xml:space="preserve"> in structure has big implications for students, especially when it comes to money. American students living in poorer states are not likely to get the same quality of education as students in a richer state. This is not the case in Japan.</w:t>
      </w:r>
    </w:p>
    <w:p w:rsidR="000E492D" w:rsidRPr="00375A40" w:rsidRDefault="001570DC" w:rsidP="00CE77B0">
      <w:pPr>
        <w:pStyle w:val="NormalWeb"/>
        <w:numPr>
          <w:ilvl w:val="0"/>
          <w:numId w:val="10"/>
        </w:numPr>
      </w:pPr>
      <w:r w:rsidRPr="00375A40">
        <w:t xml:space="preserve">Another big structural difference between Japanese and American high schools is the </w:t>
      </w:r>
      <w:r w:rsidRPr="00375A40">
        <w:rPr>
          <w:b/>
          <w:u w:val="single"/>
        </w:rPr>
        <w:t>amount of time that students actually spend in school</w:t>
      </w:r>
      <w:r w:rsidRPr="00375A40">
        <w:t xml:space="preserve">. </w:t>
      </w:r>
      <w:r w:rsidRPr="00375A40">
        <w:rPr>
          <w:highlight w:val="yellow"/>
        </w:rPr>
        <w:t>Japanese students</w:t>
      </w:r>
      <w:r w:rsidRPr="00375A40">
        <w:t xml:space="preserve"> spend approximately 240 days a year in school. </w:t>
      </w:r>
      <w:r w:rsidRPr="00375A40">
        <w:rPr>
          <w:b/>
        </w:rPr>
        <w:t>By comparison</w:t>
      </w:r>
      <w:r w:rsidRPr="00375A40">
        <w:t xml:space="preserve">, </w:t>
      </w:r>
      <w:r w:rsidRPr="00375A40">
        <w:rPr>
          <w:highlight w:val="magenta"/>
        </w:rPr>
        <w:t>their American counterparts</w:t>
      </w:r>
      <w:r w:rsidRPr="00375A40">
        <w:t xml:space="preserve"> spend about 180 days annually. The implications of this are obvious. </w:t>
      </w:r>
    </w:p>
    <w:p w:rsidR="000E492D" w:rsidRPr="00375A40" w:rsidRDefault="001570DC" w:rsidP="00CE77B0">
      <w:pPr>
        <w:pStyle w:val="NormalWeb"/>
        <w:numPr>
          <w:ilvl w:val="0"/>
          <w:numId w:val="10"/>
        </w:numPr>
        <w:ind w:left="1440"/>
      </w:pPr>
      <w:r w:rsidRPr="00375A40">
        <w:rPr>
          <w:highlight w:val="yellow"/>
        </w:rPr>
        <w:lastRenderedPageBreak/>
        <w:t>Japanese students s</w:t>
      </w:r>
      <w:r w:rsidRPr="00375A40">
        <w:t xml:space="preserve">pend a lot more time in academic study and this could give them an educational advantage. The Japanese also do not have long, extended breaks from school. </w:t>
      </w:r>
      <w:r w:rsidRPr="00375A40">
        <w:rPr>
          <w:b/>
        </w:rPr>
        <w:t>In contrast</w:t>
      </w:r>
      <w:r w:rsidR="00DB59DA" w:rsidRPr="00375A40">
        <w:rPr>
          <w:b/>
        </w:rPr>
        <w:t>/On the contratry/Conversely</w:t>
      </w:r>
      <w:r w:rsidRPr="00375A40">
        <w:t xml:space="preserve">, </w:t>
      </w:r>
    </w:p>
    <w:p w:rsidR="001570DC" w:rsidRPr="00375A40" w:rsidRDefault="001570DC" w:rsidP="00CE77B0">
      <w:pPr>
        <w:pStyle w:val="NormalWeb"/>
        <w:numPr>
          <w:ilvl w:val="0"/>
          <w:numId w:val="10"/>
        </w:numPr>
        <w:ind w:left="1440"/>
      </w:pPr>
      <w:r w:rsidRPr="00375A40">
        <w:rPr>
          <w:highlight w:val="magenta"/>
        </w:rPr>
        <w:t>American students</w:t>
      </w:r>
      <w:r w:rsidRPr="00375A40">
        <w:t xml:space="preserve"> typically have no school at all during the summer. Some researchers believe that the long breaks in the American school year have negative effects on a student's ability to learn and remember what they learned.</w:t>
      </w:r>
    </w:p>
    <w:p w:rsidR="001570DC" w:rsidRPr="00375A40" w:rsidRDefault="001570DC" w:rsidP="00CE77B0">
      <w:pPr>
        <w:pStyle w:val="NormalWeb"/>
        <w:numPr>
          <w:ilvl w:val="0"/>
          <w:numId w:val="10"/>
        </w:numPr>
      </w:pPr>
      <w:r w:rsidRPr="00375A40">
        <w:t xml:space="preserve">Finally, another difference between the Japanese and American systems of education is </w:t>
      </w:r>
      <w:r w:rsidRPr="00375A40">
        <w:rPr>
          <w:b/>
        </w:rPr>
        <w:t>money</w:t>
      </w:r>
      <w:r w:rsidRPr="00375A40">
        <w:t xml:space="preserve">. </w:t>
      </w:r>
      <w:r w:rsidRPr="00375A40">
        <w:rPr>
          <w:b/>
          <w:u w:val="single"/>
        </w:rPr>
        <w:t>Comparatively speaking</w:t>
      </w:r>
      <w:r w:rsidRPr="00375A40">
        <w:t>, the United States spends considerably more money per student than Japan. Even though the US spends more money, why do Japanese students continue to do so well in comparison to their American counterparts? The answer is in what a lot of the money is spent on in the US. Some estimates show around 40% of educational spending in the US goes to non-academic expenses. Things like transportation, food and athletics would fall into this category. In Japan it's more likely that a student would ride their bike or walk to school than get on a big, yellow school bus. It's not just the amount of money, but what it's spent on as well.</w:t>
      </w:r>
    </w:p>
    <w:p w:rsidR="001570DC" w:rsidRPr="00375A40" w:rsidRDefault="001570DC" w:rsidP="00FC0229">
      <w:pPr>
        <w:sectPr w:rsidR="001570DC" w:rsidRPr="00375A40" w:rsidSect="009176D0">
          <w:type w:val="oddPage"/>
          <w:pgSz w:w="11906" w:h="16838"/>
          <w:pgMar w:top="1440" w:right="991" w:bottom="1440" w:left="1440" w:header="708" w:footer="708" w:gutter="0"/>
          <w:cols w:space="708"/>
          <w:docGrid w:linePitch="360"/>
        </w:sectPr>
      </w:pPr>
    </w:p>
    <w:p w:rsidR="00E85DBB" w:rsidRPr="00375A40" w:rsidRDefault="00E85DBB" w:rsidP="00E85DBB"/>
    <w:p w:rsidR="000962EA" w:rsidRPr="00375A40" w:rsidRDefault="000962EA" w:rsidP="00C910E8">
      <w:pPr>
        <w:pStyle w:val="Heading2"/>
      </w:pPr>
      <w:r w:rsidRPr="00375A40">
        <w:t>Compare U.S. and China university ( culture shock)</w:t>
      </w:r>
    </w:p>
    <w:tbl>
      <w:tblPr>
        <w:tblStyle w:val="TableGrid"/>
        <w:tblW w:w="10916" w:type="dxa"/>
        <w:tblInd w:w="-998" w:type="dxa"/>
        <w:tblLook w:val="04A0" w:firstRow="1" w:lastRow="0" w:firstColumn="1" w:lastColumn="0" w:noHBand="0" w:noVBand="1"/>
      </w:tblPr>
      <w:tblGrid>
        <w:gridCol w:w="1986"/>
        <w:gridCol w:w="4110"/>
        <w:gridCol w:w="4820"/>
      </w:tblGrid>
      <w:tr w:rsidR="000962EA" w:rsidRPr="00375A40" w:rsidTr="00535F88">
        <w:trPr>
          <w:trHeight w:val="716"/>
        </w:trPr>
        <w:tc>
          <w:tcPr>
            <w:tcW w:w="1986" w:type="dxa"/>
          </w:tcPr>
          <w:p w:rsidR="000962EA" w:rsidRPr="00375A40" w:rsidRDefault="000962EA" w:rsidP="00535F88">
            <w:r w:rsidRPr="00375A40">
              <w:t>Elements/points</w:t>
            </w:r>
          </w:p>
        </w:tc>
        <w:tc>
          <w:tcPr>
            <w:tcW w:w="4110" w:type="dxa"/>
          </w:tcPr>
          <w:p w:rsidR="000962EA" w:rsidRPr="00375A40" w:rsidRDefault="000962EA" w:rsidP="00535F88">
            <w:r w:rsidRPr="00375A40">
              <w:t>Object A ( U.S. university)</w:t>
            </w:r>
          </w:p>
        </w:tc>
        <w:tc>
          <w:tcPr>
            <w:tcW w:w="4820" w:type="dxa"/>
          </w:tcPr>
          <w:p w:rsidR="000962EA" w:rsidRPr="00375A40" w:rsidRDefault="000962EA" w:rsidP="00535F88">
            <w:r w:rsidRPr="00375A40">
              <w:t>Object B (China university )</w:t>
            </w:r>
          </w:p>
        </w:tc>
      </w:tr>
      <w:tr w:rsidR="000962EA" w:rsidRPr="00375A40" w:rsidTr="00535F88">
        <w:trPr>
          <w:trHeight w:val="486"/>
        </w:trPr>
        <w:tc>
          <w:tcPr>
            <w:tcW w:w="1986" w:type="dxa"/>
          </w:tcPr>
          <w:p w:rsidR="000962EA" w:rsidRPr="00375A40" w:rsidRDefault="000962EA" w:rsidP="00535F88">
            <w:pPr>
              <w:rPr>
                <w:b/>
              </w:rPr>
            </w:pPr>
            <w:r w:rsidRPr="00375A40">
              <w:rPr>
                <w:b/>
              </w:rPr>
              <w:t>(H) modes of university instruction</w:t>
            </w:r>
          </w:p>
          <w:p w:rsidR="000962EA" w:rsidRPr="00375A40" w:rsidRDefault="000962EA" w:rsidP="00535F88"/>
        </w:tc>
        <w:tc>
          <w:tcPr>
            <w:tcW w:w="4110" w:type="dxa"/>
          </w:tcPr>
          <w:p w:rsidR="000962EA" w:rsidRPr="00375A40" w:rsidRDefault="000962EA" w:rsidP="00CE77B0">
            <w:pPr>
              <w:pStyle w:val="ListParagraph"/>
              <w:numPr>
                <w:ilvl w:val="0"/>
                <w:numId w:val="12"/>
              </w:numPr>
            </w:pPr>
            <w:r w:rsidRPr="00375A40">
              <w:t xml:space="preserve">Professor’s </w:t>
            </w:r>
            <w:r w:rsidRPr="00375A40">
              <w:rPr>
                <w:b/>
              </w:rPr>
              <w:t>lecture</w:t>
            </w:r>
            <w:r w:rsidRPr="00375A40">
              <w:t xml:space="preserve"> (hundreds of students, boring)</w:t>
            </w:r>
          </w:p>
          <w:p w:rsidR="000962EA" w:rsidRPr="00375A40" w:rsidRDefault="000962EA" w:rsidP="00CE77B0">
            <w:pPr>
              <w:pStyle w:val="ListParagraph"/>
              <w:numPr>
                <w:ilvl w:val="0"/>
                <w:numId w:val="12"/>
              </w:numPr>
            </w:pPr>
            <w:r w:rsidRPr="00375A40">
              <w:t xml:space="preserve">Instructor’s </w:t>
            </w:r>
            <w:r w:rsidRPr="00375A40">
              <w:rPr>
                <w:b/>
              </w:rPr>
              <w:t>session</w:t>
            </w:r>
            <w:r w:rsidRPr="00375A40">
              <w:t xml:space="preserve"> (debate, hot discussion, graduate student maybe the instructor</w:t>
            </w:r>
          </w:p>
          <w:p w:rsidR="000962EA" w:rsidRPr="00375A40" w:rsidRDefault="000962EA" w:rsidP="00CE77B0">
            <w:pPr>
              <w:pStyle w:val="ListParagraph"/>
              <w:numPr>
                <w:ilvl w:val="0"/>
                <w:numId w:val="12"/>
              </w:numPr>
              <w:rPr>
                <w:b/>
              </w:rPr>
            </w:pPr>
            <w:r w:rsidRPr="00375A40">
              <w:rPr>
                <w:b/>
              </w:rPr>
              <w:t>Tutorial</w:t>
            </w:r>
          </w:p>
          <w:p w:rsidR="000962EA" w:rsidRPr="00375A40" w:rsidRDefault="000962EA" w:rsidP="00535F88"/>
        </w:tc>
        <w:tc>
          <w:tcPr>
            <w:tcW w:w="4820" w:type="dxa"/>
          </w:tcPr>
          <w:p w:rsidR="000962EA" w:rsidRPr="00375A40" w:rsidRDefault="000962EA" w:rsidP="00CE77B0">
            <w:pPr>
              <w:pStyle w:val="ListParagraph"/>
              <w:numPr>
                <w:ilvl w:val="0"/>
                <w:numId w:val="12"/>
              </w:numPr>
            </w:pPr>
            <w:r w:rsidRPr="00375A40">
              <w:t>We have only 1 mode, just classes similar with a lectures that is kind of teacher-centric scenario, where only the teacher is speaking during the whole class. Compared with the lecture in U.S. that can hold around hundreds of people, we have smaller accommodation</w:t>
            </w:r>
          </w:p>
          <w:p w:rsidR="000962EA" w:rsidRPr="00375A40" w:rsidRDefault="000962EA" w:rsidP="00CE77B0">
            <w:pPr>
              <w:pStyle w:val="ListParagraph"/>
              <w:numPr>
                <w:ilvl w:val="0"/>
                <w:numId w:val="12"/>
              </w:numPr>
            </w:pPr>
            <w:r w:rsidRPr="00375A40">
              <w:t>Hardly have time to discuss with teacher. Unlike the session, we don’t have this two-way interactive instruction mode in CHINA. I can imagine that if we have session, the situation would be awkward because all students are just too shy to debate. We know that U.S. students are famous for their open-minded thinking, straight-forward attitude, and talkative style. On the contrary, students in CHINA is relatively introverted and low-key.</w:t>
            </w:r>
          </w:p>
          <w:p w:rsidR="000962EA" w:rsidRPr="00375A40" w:rsidRDefault="000962EA" w:rsidP="00535F88"/>
        </w:tc>
      </w:tr>
      <w:tr w:rsidR="000962EA" w:rsidRPr="00375A40" w:rsidTr="00535F88">
        <w:trPr>
          <w:trHeight w:val="467"/>
        </w:trPr>
        <w:tc>
          <w:tcPr>
            <w:tcW w:w="1986" w:type="dxa"/>
          </w:tcPr>
          <w:p w:rsidR="000962EA" w:rsidRPr="00375A40" w:rsidRDefault="000962EA" w:rsidP="00535F88">
            <w:pPr>
              <w:rPr>
                <w:b/>
              </w:rPr>
            </w:pPr>
            <w:r w:rsidRPr="00375A40">
              <w:rPr>
                <w:b/>
              </w:rPr>
              <w:t>(M)</w:t>
            </w:r>
          </w:p>
          <w:p w:rsidR="000962EA" w:rsidRPr="00375A40" w:rsidRDefault="000962EA" w:rsidP="00535F88">
            <w:pPr>
              <w:rPr>
                <w:b/>
                <w:noProof/>
              </w:rPr>
            </w:pPr>
            <w:r w:rsidRPr="00375A40">
              <w:rPr>
                <w:b/>
                <w:noProof/>
              </w:rPr>
              <w:t>Flexibility ( change you major)</w:t>
            </w:r>
          </w:p>
          <w:p w:rsidR="000962EA" w:rsidRPr="00375A40" w:rsidRDefault="000962EA" w:rsidP="00535F88">
            <w:pPr>
              <w:rPr>
                <w:b/>
              </w:rPr>
            </w:pPr>
          </w:p>
        </w:tc>
        <w:tc>
          <w:tcPr>
            <w:tcW w:w="4110" w:type="dxa"/>
          </w:tcPr>
          <w:p w:rsidR="000962EA" w:rsidRPr="00375A40" w:rsidRDefault="000962EA" w:rsidP="00535F88">
            <w:r w:rsidRPr="00375A40">
              <w:rPr>
                <w:noProof/>
              </w:rPr>
              <w:t>it’s fairly common to change oyur major in the U.S.</w:t>
            </w:r>
          </w:p>
        </w:tc>
        <w:tc>
          <w:tcPr>
            <w:tcW w:w="4820" w:type="dxa"/>
          </w:tcPr>
          <w:p w:rsidR="000962EA" w:rsidRPr="00375A40" w:rsidRDefault="000962EA" w:rsidP="00535F88">
            <w:r w:rsidRPr="00375A40">
              <w:rPr>
                <w:noProof/>
              </w:rPr>
              <w:t xml:space="preserve">This is the hardly happening case in my country. </w:t>
            </w:r>
            <w:r w:rsidRPr="00375A40">
              <w:rPr>
                <w:b/>
                <w:noProof/>
              </w:rPr>
              <w:t>Unlike</w:t>
            </w:r>
            <w:r w:rsidRPr="00375A40">
              <w:rPr>
                <w:noProof/>
              </w:rPr>
              <w:t xml:space="preserve"> the U.S. education system, it’s very difficult to change your major, even your subjects/courses. Being able to easily majors makes sense to me, as a person’s interetes might change with time going as well.</w:t>
            </w:r>
          </w:p>
        </w:tc>
      </w:tr>
      <w:tr w:rsidR="000962EA" w:rsidRPr="00375A40" w:rsidTr="00535F88">
        <w:trPr>
          <w:trHeight w:val="467"/>
        </w:trPr>
        <w:tc>
          <w:tcPr>
            <w:tcW w:w="1986" w:type="dxa"/>
          </w:tcPr>
          <w:p w:rsidR="000962EA" w:rsidRPr="00375A40" w:rsidRDefault="000962EA" w:rsidP="00535F88">
            <w:pPr>
              <w:rPr>
                <w:b/>
              </w:rPr>
            </w:pPr>
            <w:r w:rsidRPr="00375A40">
              <w:rPr>
                <w:b/>
              </w:rPr>
              <w:t>(L)</w:t>
            </w:r>
            <w:r w:rsidRPr="00375A40">
              <w:t xml:space="preserve"> </w:t>
            </w:r>
            <w:r w:rsidRPr="00375A40">
              <w:rPr>
                <w:b/>
              </w:rPr>
              <w:t>extra curriculum activities</w:t>
            </w:r>
          </w:p>
        </w:tc>
        <w:tc>
          <w:tcPr>
            <w:tcW w:w="4110" w:type="dxa"/>
          </w:tcPr>
          <w:p w:rsidR="000962EA" w:rsidRPr="00375A40" w:rsidRDefault="000962EA" w:rsidP="00535F88">
            <w:r w:rsidRPr="00375A40">
              <w:t xml:space="preserve">Lots of extra curriculum activities. Even though specific activity needs your qualification, at least you have chances to attend, esp to enhance your </w:t>
            </w:r>
            <w:r w:rsidRPr="00375A40">
              <w:rPr>
                <w:b/>
                <w:u w:val="single"/>
              </w:rPr>
              <w:t>professional qualifications</w:t>
            </w:r>
            <w:r w:rsidRPr="00375A40">
              <w:t xml:space="preserve"> from various aspects of life and study Especially they sports are very important as well aside from the academic studies</w:t>
            </w:r>
          </w:p>
          <w:p w:rsidR="000962EA" w:rsidRPr="00375A40" w:rsidRDefault="000962EA" w:rsidP="00535F88"/>
        </w:tc>
        <w:tc>
          <w:tcPr>
            <w:tcW w:w="4820" w:type="dxa"/>
          </w:tcPr>
          <w:p w:rsidR="000962EA" w:rsidRPr="00375A40" w:rsidRDefault="000962EA" w:rsidP="00535F88">
            <w:r w:rsidRPr="00375A40">
              <w:t xml:space="preserve">Compared with the various xxx. China fewer… Most of students focus on only the academic qualifications. Even though they have spare time, they hardly join any interesting or meaningful extra curriculum activities. That’s why Chinese students are well-known for </w:t>
            </w:r>
            <w:r w:rsidRPr="00375A40">
              <w:rPr>
                <w:b/>
              </w:rPr>
              <w:t>stiff nerd</w:t>
            </w:r>
            <w:r w:rsidRPr="00375A40">
              <w:rPr>
                <w:rFonts w:hint="eastAsia"/>
                <w:b/>
              </w:rPr>
              <w:t>s</w:t>
            </w:r>
            <w:r w:rsidRPr="00375A40">
              <w:rPr>
                <w:b/>
              </w:rPr>
              <w:t xml:space="preserve"> or bookworms (</w:t>
            </w:r>
            <w:r w:rsidRPr="00375A40">
              <w:rPr>
                <w:rFonts w:ascii="Tahoma" w:hAnsi="Tahoma" w:cs="Tahoma"/>
                <w:b/>
                <w:color w:val="434343"/>
                <w:sz w:val="18"/>
                <w:szCs w:val="18"/>
                <w:shd w:val="clear" w:color="auto" w:fill="F2F2F2"/>
              </w:rPr>
              <w:t>呆板</w:t>
            </w:r>
            <w:r w:rsidRPr="00375A40">
              <w:rPr>
                <w:rFonts w:ascii="Microsoft YaHei UI" w:eastAsia="Microsoft YaHei UI" w:hAnsi="Microsoft YaHei UI" w:cs="Microsoft YaHei UI" w:hint="eastAsia"/>
                <w:b/>
                <w:color w:val="434343"/>
                <w:sz w:val="18"/>
                <w:szCs w:val="18"/>
                <w:shd w:val="clear" w:color="auto" w:fill="F2F2F2"/>
              </w:rPr>
              <w:t>的书呆子)</w:t>
            </w:r>
          </w:p>
        </w:tc>
      </w:tr>
      <w:tr w:rsidR="000962EA" w:rsidRPr="00375A40" w:rsidTr="00535F88">
        <w:trPr>
          <w:trHeight w:val="467"/>
        </w:trPr>
        <w:tc>
          <w:tcPr>
            <w:tcW w:w="1986" w:type="dxa"/>
          </w:tcPr>
          <w:p w:rsidR="000962EA" w:rsidRPr="00375A40" w:rsidRDefault="000962EA" w:rsidP="00535F88">
            <w:pPr>
              <w:rPr>
                <w:b/>
              </w:rPr>
            </w:pPr>
            <w:r w:rsidRPr="00375A40">
              <w:rPr>
                <w:b/>
                <w:noProof/>
              </w:rPr>
              <w:t>the level of formality (the relationship between students and professor)</w:t>
            </w:r>
          </w:p>
        </w:tc>
        <w:tc>
          <w:tcPr>
            <w:tcW w:w="4110" w:type="dxa"/>
          </w:tcPr>
          <w:p w:rsidR="000962EA" w:rsidRPr="00375A40" w:rsidRDefault="000962EA" w:rsidP="00535F88">
            <w:r w:rsidRPr="00375A40">
              <w:rPr>
                <w:noProof/>
              </w:rPr>
              <w:t>In  U.S., even though professors are respected, they can also be your friends. Students in some classes actually socialize with their professors or instructors.</w:t>
            </w:r>
          </w:p>
        </w:tc>
        <w:tc>
          <w:tcPr>
            <w:tcW w:w="4820" w:type="dxa"/>
          </w:tcPr>
          <w:p w:rsidR="000962EA" w:rsidRPr="00375A40" w:rsidRDefault="000962EA" w:rsidP="00535F88">
            <w:pPr>
              <w:rPr>
                <w:noProof/>
              </w:rPr>
            </w:pPr>
            <w:r w:rsidRPr="00375A40">
              <w:rPr>
                <w:b/>
                <w:noProof/>
                <w:u w:val="single"/>
              </w:rPr>
              <w:t xml:space="preserve">In stark contrast to </w:t>
            </w:r>
            <w:r w:rsidRPr="00375A40">
              <w:rPr>
                <w:noProof/>
              </w:rPr>
              <w:t>the causal and unformal style in U.S. campus, I cannot imagine that I would ever make a joke with my teachers in FB or Tittwer or go to a party with them. By comparision, the astomosphere in our univeristy is quiet conservative.</w:t>
            </w:r>
          </w:p>
          <w:p w:rsidR="000962EA" w:rsidRPr="00375A40" w:rsidRDefault="000962EA" w:rsidP="00535F88"/>
        </w:tc>
      </w:tr>
      <w:tr w:rsidR="000962EA" w:rsidRPr="00375A40" w:rsidTr="00535F88">
        <w:trPr>
          <w:trHeight w:val="467"/>
        </w:trPr>
        <w:tc>
          <w:tcPr>
            <w:tcW w:w="1986" w:type="dxa"/>
          </w:tcPr>
          <w:p w:rsidR="000962EA" w:rsidRPr="00375A40" w:rsidRDefault="000962EA" w:rsidP="00535F88">
            <w:pPr>
              <w:rPr>
                <w:b/>
                <w:noProof/>
              </w:rPr>
            </w:pPr>
            <w:r w:rsidRPr="00375A40">
              <w:rPr>
                <w:b/>
                <w:noProof/>
              </w:rPr>
              <w:lastRenderedPageBreak/>
              <w:t>Some similarities</w:t>
            </w:r>
          </w:p>
        </w:tc>
        <w:tc>
          <w:tcPr>
            <w:tcW w:w="8930" w:type="dxa"/>
            <w:gridSpan w:val="2"/>
          </w:tcPr>
          <w:p w:rsidR="000962EA" w:rsidRPr="00375A40" w:rsidRDefault="000962EA" w:rsidP="00535F88">
            <w:pPr>
              <w:rPr>
                <w:noProof/>
              </w:rPr>
            </w:pPr>
            <w:r w:rsidRPr="00375A40">
              <w:rPr>
                <w:noProof/>
              </w:rPr>
              <w:t>are pertty much like students in our country. They want to get a good educationn (e.g. struggling to attend the ivy school) so that they can get an excellent job and have a happy life, but they also want to have fun. That’s something I think we can all agree on.</w:t>
            </w:r>
          </w:p>
          <w:p w:rsidR="000962EA" w:rsidRPr="00375A40" w:rsidRDefault="000962EA" w:rsidP="00535F88">
            <w:pPr>
              <w:rPr>
                <w:b/>
                <w:noProof/>
                <w:u w:val="single"/>
              </w:rPr>
            </w:pPr>
          </w:p>
        </w:tc>
      </w:tr>
    </w:tbl>
    <w:p w:rsidR="000962EA" w:rsidRPr="00375A40" w:rsidRDefault="000962EA" w:rsidP="000962EA"/>
    <w:p w:rsidR="00C910E8" w:rsidRPr="00375A40" w:rsidRDefault="009C23BA" w:rsidP="00C910E8">
      <w:pPr>
        <w:pStyle w:val="Heading2"/>
      </w:pPr>
      <w:r w:rsidRPr="00375A40">
        <w:t>4th row –</w:t>
      </w:r>
      <w:r w:rsidR="00C910E8" w:rsidRPr="00375A40">
        <w:t xml:space="preserve"> Writing: Comparing schools</w:t>
      </w:r>
    </w:p>
    <w:p w:rsidR="00C910E8" w:rsidRPr="00375A40" w:rsidRDefault="00C910E8" w:rsidP="00C910E8">
      <w:pPr>
        <w:spacing w:before="100" w:beforeAutospacing="1" w:after="100" w:afterAutospacing="1"/>
      </w:pPr>
      <w:r w:rsidRPr="00375A40">
        <w:t>Write about any two schools and how they are similar or different. It could be two schools in your country or two schools in different countries. You could also compare a school with one of the schools described in this lesson. Use some of the contrast words you learned in this unit.</w:t>
      </w:r>
    </w:p>
    <w:p w:rsidR="00F52374" w:rsidRPr="00375A40" w:rsidRDefault="00F52374" w:rsidP="00F52374">
      <w:pPr>
        <w:pStyle w:val="Heading3"/>
      </w:pPr>
      <w:r w:rsidRPr="00375A40">
        <w:t>How to write an ELTS topic for comparing A and B</w:t>
      </w:r>
    </w:p>
    <w:p w:rsidR="0062757D" w:rsidRPr="00375A40" w:rsidRDefault="0062757D" w:rsidP="0062757D">
      <w:r w:rsidRPr="00375A40">
        <w:rPr>
          <w:b/>
          <w:highlight w:val="yellow"/>
          <w:u w:val="single"/>
        </w:rPr>
        <w:t xml:space="preserve">We usually use “venn </w:t>
      </w:r>
      <w:r w:rsidR="001F0A62" w:rsidRPr="00375A40">
        <w:rPr>
          <w:b/>
          <w:highlight w:val="yellow"/>
          <w:u w:val="single"/>
        </w:rPr>
        <w:t xml:space="preserve"> </w:t>
      </w:r>
      <w:r w:rsidR="001F0A62" w:rsidRPr="00375A40">
        <w:rPr>
          <w:highlight w:val="yellow"/>
        </w:rPr>
        <w:t xml:space="preserve">[vɛn]  </w:t>
      </w:r>
      <w:r w:rsidRPr="00375A40">
        <w:rPr>
          <w:b/>
          <w:highlight w:val="yellow"/>
          <w:u w:val="single"/>
        </w:rPr>
        <w:t>diagram” to compare and contrast different objects with the same or similar elements/properties. Comparison/Contrast structure: whole-to-whole; similarities-to-differences; and point-to-point.</w:t>
      </w:r>
    </w:p>
    <w:p w:rsidR="00F52374" w:rsidRPr="00375A40" w:rsidRDefault="00F52374" w:rsidP="00C910E8">
      <w:r w:rsidRPr="00375A40">
        <w:rPr>
          <w:noProof/>
        </w:rPr>
        <mc:AlternateContent>
          <mc:Choice Requires="wpg">
            <w:drawing>
              <wp:anchor distT="0" distB="0" distL="114300" distR="114300" simplePos="0" relativeHeight="251663360" behindDoc="0" locked="0" layoutInCell="1" allowOverlap="1" wp14:anchorId="43A12384" wp14:editId="17DC64A2">
                <wp:simplePos x="0" y="0"/>
                <wp:positionH relativeFrom="column">
                  <wp:posOffset>-627798</wp:posOffset>
                </wp:positionH>
                <wp:positionV relativeFrom="paragraph">
                  <wp:posOffset>85374</wp:posOffset>
                </wp:positionV>
                <wp:extent cx="7042245" cy="2403324"/>
                <wp:effectExtent l="0" t="0" r="25400" b="16510"/>
                <wp:wrapNone/>
                <wp:docPr id="19" name="Group 19"/>
                <wp:cNvGraphicFramePr/>
                <a:graphic xmlns:a="http://schemas.openxmlformats.org/drawingml/2006/main">
                  <a:graphicData uri="http://schemas.microsoft.com/office/word/2010/wordprocessingGroup">
                    <wpg:wgp>
                      <wpg:cNvGrpSpPr/>
                      <wpg:grpSpPr>
                        <a:xfrm>
                          <a:off x="0" y="0"/>
                          <a:ext cx="7042245" cy="2403324"/>
                          <a:chOff x="-34121" y="-81887"/>
                          <a:chExt cx="7042245" cy="2403324"/>
                        </a:xfrm>
                      </wpg:grpSpPr>
                      <wps:wsp>
                        <wps:cNvPr id="20" name="Oval 20"/>
                        <wps:cNvSpPr/>
                        <wps:spPr>
                          <a:xfrm>
                            <a:off x="-34121" y="-81887"/>
                            <a:ext cx="3978323" cy="2367218"/>
                          </a:xfrm>
                          <a:prstGeom prst="ellipse">
                            <a:avLst/>
                          </a:prstGeom>
                          <a:solidFill>
                            <a:schemeClr val="accent1">
                              <a:alpha val="86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CD553F" w:rsidRDefault="00EB2D5B" w:rsidP="00F52374">
                              <w:pPr>
                                <w:rPr>
                                  <w:sz w:val="28"/>
                                  <w:szCs w:val="28"/>
                                </w:rPr>
                              </w:pPr>
                              <w:r w:rsidRPr="00CD553F">
                                <w:rPr>
                                  <w:sz w:val="28"/>
                                  <w:szCs w:val="28"/>
                                </w:rPr>
                                <w:t>Object A (Master’s)</w:t>
                              </w:r>
                            </w:p>
                            <w:p w:rsidR="00EB2D5B" w:rsidRPr="00CD553F" w:rsidRDefault="00EB2D5B" w:rsidP="00CE77B0">
                              <w:pPr>
                                <w:pStyle w:val="ListParagraph"/>
                                <w:numPr>
                                  <w:ilvl w:val="0"/>
                                  <w:numId w:val="11"/>
                                </w:numPr>
                                <w:rPr>
                                  <w:sz w:val="28"/>
                                  <w:szCs w:val="28"/>
                                  <w:highlight w:val="yellow"/>
                                </w:rPr>
                              </w:pPr>
                              <w:r w:rsidRPr="00CD553F">
                                <w:rPr>
                                  <w:sz w:val="28"/>
                                  <w:szCs w:val="28"/>
                                  <w:highlight w:val="yellow"/>
                                </w:rPr>
                                <w:t>Element1 (cost)</w:t>
                              </w:r>
                            </w:p>
                            <w:p w:rsidR="00EB2D5B" w:rsidRPr="00CD553F" w:rsidRDefault="00EB2D5B" w:rsidP="00CE77B0">
                              <w:pPr>
                                <w:pStyle w:val="ListParagraph"/>
                                <w:numPr>
                                  <w:ilvl w:val="0"/>
                                  <w:numId w:val="11"/>
                                </w:numPr>
                                <w:rPr>
                                  <w:sz w:val="28"/>
                                  <w:szCs w:val="28"/>
                                  <w:highlight w:val="green"/>
                                </w:rPr>
                              </w:pPr>
                              <w:r w:rsidRPr="00CD553F">
                                <w:rPr>
                                  <w:sz w:val="28"/>
                                  <w:szCs w:val="28"/>
                                  <w:highlight w:val="green"/>
                                </w:rPr>
                                <w:t>Element 2(length of program)</w:t>
                              </w:r>
                            </w:p>
                            <w:p w:rsidR="00EB2D5B" w:rsidRPr="00CD553F" w:rsidRDefault="00EB2D5B" w:rsidP="00CE77B0">
                              <w:pPr>
                                <w:pStyle w:val="ListParagraph"/>
                                <w:numPr>
                                  <w:ilvl w:val="0"/>
                                  <w:numId w:val="11"/>
                                </w:numPr>
                                <w:rPr>
                                  <w:sz w:val="28"/>
                                  <w:szCs w:val="28"/>
                                  <w:highlight w:val="red"/>
                                </w:rPr>
                              </w:pPr>
                              <w:r w:rsidRPr="00CD553F">
                                <w:rPr>
                                  <w:sz w:val="28"/>
                                  <w:szCs w:val="28"/>
                                  <w:highlight w:val="red"/>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3296299" y="-45208"/>
                            <a:ext cx="3711825" cy="2366645"/>
                          </a:xfrm>
                          <a:prstGeom prst="ellipse">
                            <a:avLst/>
                          </a:prstGeom>
                          <a:solidFill>
                            <a:schemeClr val="accent1">
                              <a:alpha val="83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2D5B" w:rsidRPr="00CD553F" w:rsidRDefault="00EB2D5B" w:rsidP="00F52374">
                              <w:pPr>
                                <w:rPr>
                                  <w:sz w:val="28"/>
                                  <w:szCs w:val="28"/>
                                </w:rPr>
                              </w:pPr>
                              <w:r w:rsidRPr="00CD553F">
                                <w:rPr>
                                  <w:sz w:val="28"/>
                                  <w:szCs w:val="28"/>
                                </w:rPr>
                                <w:t>Object B ( bachelor’s )</w:t>
                              </w:r>
                            </w:p>
                            <w:p w:rsidR="00EB2D5B" w:rsidRPr="00CD553F" w:rsidRDefault="00EB2D5B" w:rsidP="00F52374">
                              <w:pPr>
                                <w:numPr>
                                  <w:ilvl w:val="0"/>
                                  <w:numId w:val="1"/>
                                </w:numPr>
                                <w:rPr>
                                  <w:sz w:val="28"/>
                                  <w:szCs w:val="28"/>
                                  <w:highlight w:val="yellow"/>
                                </w:rPr>
                              </w:pPr>
                              <w:r w:rsidRPr="00CD553F">
                                <w:rPr>
                                  <w:sz w:val="28"/>
                                  <w:szCs w:val="28"/>
                                  <w:highlight w:val="yellow"/>
                                </w:rPr>
                                <w:t>Element1 (cost)</w:t>
                              </w:r>
                            </w:p>
                            <w:p w:rsidR="00EB2D5B" w:rsidRPr="00CD553F" w:rsidRDefault="00EB2D5B" w:rsidP="00F52374">
                              <w:pPr>
                                <w:numPr>
                                  <w:ilvl w:val="0"/>
                                  <w:numId w:val="1"/>
                                </w:numPr>
                                <w:rPr>
                                  <w:sz w:val="28"/>
                                  <w:szCs w:val="28"/>
                                  <w:highlight w:val="green"/>
                                </w:rPr>
                              </w:pPr>
                              <w:r w:rsidRPr="00CD553F">
                                <w:rPr>
                                  <w:sz w:val="28"/>
                                  <w:szCs w:val="28"/>
                                  <w:highlight w:val="green"/>
                                </w:rPr>
                                <w:t>Element 2(length of program)</w:t>
                              </w:r>
                            </w:p>
                            <w:p w:rsidR="00EB2D5B" w:rsidRPr="00CD553F" w:rsidRDefault="00EB2D5B" w:rsidP="00F52374">
                              <w:pPr>
                                <w:numPr>
                                  <w:ilvl w:val="0"/>
                                  <w:numId w:val="1"/>
                                </w:numPr>
                                <w:rPr>
                                  <w:sz w:val="28"/>
                                  <w:szCs w:val="28"/>
                                  <w:highlight w:val="red"/>
                                </w:rPr>
                              </w:pPr>
                              <w:r w:rsidRPr="00CD553F">
                                <w:rPr>
                                  <w:sz w:val="28"/>
                                  <w:szCs w:val="28"/>
                                  <w:highlight w:val="red"/>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A12384" id="Group 19" o:spid="_x0000_s1038" style="position:absolute;margin-left:-49.45pt;margin-top:6.7pt;width:554.5pt;height:189.25pt;z-index:251663360;mso-width-relative:margin;mso-height-relative:margin" coordorigin="-341,-818" coordsize="70422,240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">
                <v:oval id="Oval 20" o:spid="_x0000_s1039" style="position:absolute;left:-341;top:-818;width:39783;height:2367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" fillcolor="#4472c4 [3204]" strokecolor="#1f3763 [1604]" strokeweight="1pt">
                  <v:fill opacity="56283f"/>
                  <v:stroke joinstyle="miter"/>
                  <v:textbox>
                    <w:txbxContent>
                      <w:p w:rsidR="00EB2D5B" w:rsidRPr="00CD553F" w:rsidRDefault="00EB2D5B" w:rsidP="00F52374">
                        <w:pPr>
                          <w:rPr>
                            <w:sz w:val="28"/>
                            <w:szCs w:val="28"/>
                          </w:rPr>
                        </w:pPr>
                        <w:r w:rsidRPr="00CD553F">
                          <w:rPr>
                            <w:sz w:val="28"/>
                            <w:szCs w:val="28"/>
                          </w:rPr>
                          <w:t>Object A (Master’s)</w:t>
                        </w:r>
                      </w:p>
                      <w:p w:rsidR="00EB2D5B" w:rsidRPr="00CD553F" w:rsidRDefault="00EB2D5B" w:rsidP="00CE77B0">
                        <w:pPr>
                          <w:pStyle w:val="ListParagraph"/>
                          <w:numPr>
                            <w:ilvl w:val="0"/>
                            <w:numId w:val="11"/>
                          </w:numPr>
                          <w:rPr>
                            <w:sz w:val="28"/>
                            <w:szCs w:val="28"/>
                            <w:highlight w:val="yellow"/>
                          </w:rPr>
                        </w:pPr>
                        <w:r w:rsidRPr="00CD553F">
                          <w:rPr>
                            <w:sz w:val="28"/>
                            <w:szCs w:val="28"/>
                            <w:highlight w:val="yellow"/>
                          </w:rPr>
                          <w:t>Element1 (cost)</w:t>
                        </w:r>
                      </w:p>
                      <w:p w:rsidR="00EB2D5B" w:rsidRPr="00CD553F" w:rsidRDefault="00EB2D5B" w:rsidP="00CE77B0">
                        <w:pPr>
                          <w:pStyle w:val="ListParagraph"/>
                          <w:numPr>
                            <w:ilvl w:val="0"/>
                            <w:numId w:val="11"/>
                          </w:numPr>
                          <w:rPr>
                            <w:sz w:val="28"/>
                            <w:szCs w:val="28"/>
                            <w:highlight w:val="green"/>
                          </w:rPr>
                        </w:pPr>
                        <w:r w:rsidRPr="00CD553F">
                          <w:rPr>
                            <w:sz w:val="28"/>
                            <w:szCs w:val="28"/>
                            <w:highlight w:val="green"/>
                          </w:rPr>
                          <w:t>Element 2(length of program)</w:t>
                        </w:r>
                      </w:p>
                      <w:p w:rsidR="00EB2D5B" w:rsidRPr="00CD553F" w:rsidRDefault="00EB2D5B" w:rsidP="00CE77B0">
                        <w:pPr>
                          <w:pStyle w:val="ListParagraph"/>
                          <w:numPr>
                            <w:ilvl w:val="0"/>
                            <w:numId w:val="11"/>
                          </w:numPr>
                          <w:rPr>
                            <w:sz w:val="28"/>
                            <w:szCs w:val="28"/>
                            <w:highlight w:val="red"/>
                          </w:rPr>
                        </w:pPr>
                        <w:r w:rsidRPr="00CD553F">
                          <w:rPr>
                            <w:sz w:val="28"/>
                            <w:szCs w:val="28"/>
                            <w:highlight w:val="red"/>
                          </w:rPr>
                          <w:t>Element 3 (degree)</w:t>
                        </w:r>
                      </w:p>
                    </w:txbxContent>
                  </v:textbox>
                </v:oval>
                <v:oval id="Oval 21" o:spid="_x0000_s1040" style="position:absolute;left:32962;top:-452;width:37119;height:23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" fillcolor="#4472c4 [3204]" strokecolor="#1f3763 [1604]" strokeweight="1pt">
                  <v:fill opacity="54484f"/>
                  <v:stroke joinstyle="miter"/>
                  <v:textbox>
                    <w:txbxContent>
                      <w:p w:rsidR="00EB2D5B" w:rsidRPr="00CD553F" w:rsidRDefault="00EB2D5B" w:rsidP="00F52374">
                        <w:pPr>
                          <w:rPr>
                            <w:sz w:val="28"/>
                            <w:szCs w:val="28"/>
                          </w:rPr>
                        </w:pPr>
                        <w:r w:rsidRPr="00CD553F">
                          <w:rPr>
                            <w:sz w:val="28"/>
                            <w:szCs w:val="28"/>
                          </w:rPr>
                          <w:t>Object B ( bachelor’s )</w:t>
                        </w:r>
                      </w:p>
                      <w:p w:rsidR="00EB2D5B" w:rsidRPr="00CD553F" w:rsidRDefault="00EB2D5B" w:rsidP="00F52374">
                        <w:pPr>
                          <w:numPr>
                            <w:ilvl w:val="0"/>
                            <w:numId w:val="1"/>
                          </w:numPr>
                          <w:rPr>
                            <w:sz w:val="28"/>
                            <w:szCs w:val="28"/>
                            <w:highlight w:val="yellow"/>
                          </w:rPr>
                        </w:pPr>
                        <w:r w:rsidRPr="00CD553F">
                          <w:rPr>
                            <w:sz w:val="28"/>
                            <w:szCs w:val="28"/>
                            <w:highlight w:val="yellow"/>
                          </w:rPr>
                          <w:t>Element1 (cost)</w:t>
                        </w:r>
                      </w:p>
                      <w:p w:rsidR="00EB2D5B" w:rsidRPr="00CD553F" w:rsidRDefault="00EB2D5B" w:rsidP="00F52374">
                        <w:pPr>
                          <w:numPr>
                            <w:ilvl w:val="0"/>
                            <w:numId w:val="1"/>
                          </w:numPr>
                          <w:rPr>
                            <w:sz w:val="28"/>
                            <w:szCs w:val="28"/>
                            <w:highlight w:val="green"/>
                          </w:rPr>
                        </w:pPr>
                        <w:r w:rsidRPr="00CD553F">
                          <w:rPr>
                            <w:sz w:val="28"/>
                            <w:szCs w:val="28"/>
                            <w:highlight w:val="green"/>
                          </w:rPr>
                          <w:t>Element 2(length of program)</w:t>
                        </w:r>
                      </w:p>
                      <w:p w:rsidR="00EB2D5B" w:rsidRPr="00CD553F" w:rsidRDefault="00EB2D5B" w:rsidP="00F52374">
                        <w:pPr>
                          <w:numPr>
                            <w:ilvl w:val="0"/>
                            <w:numId w:val="1"/>
                          </w:numPr>
                          <w:rPr>
                            <w:sz w:val="28"/>
                            <w:szCs w:val="28"/>
                            <w:highlight w:val="red"/>
                          </w:rPr>
                        </w:pPr>
                        <w:r w:rsidRPr="00CD553F">
                          <w:rPr>
                            <w:sz w:val="28"/>
                            <w:szCs w:val="28"/>
                            <w:highlight w:val="red"/>
                          </w:rPr>
                          <w:t>Element 3 (degree)</w:t>
                        </w:r>
                      </w:p>
                    </w:txbxContent>
                  </v:textbox>
                </v:oval>
              </v:group>
            </w:pict>
          </mc:Fallback>
        </mc:AlternateContent>
      </w:r>
    </w:p>
    <w:p w:rsidR="00F52374" w:rsidRPr="00375A40" w:rsidRDefault="00F52374" w:rsidP="00C910E8"/>
    <w:p w:rsidR="00F52374" w:rsidRPr="00375A40" w:rsidRDefault="00F52374" w:rsidP="00C910E8"/>
    <w:p w:rsidR="00F52374" w:rsidRPr="00375A40" w:rsidRDefault="00F52374" w:rsidP="00C910E8"/>
    <w:p w:rsidR="00F52374" w:rsidRPr="00375A40" w:rsidRDefault="00F52374" w:rsidP="00C910E8"/>
    <w:p w:rsidR="00F52374" w:rsidRPr="00375A40" w:rsidRDefault="00F52374" w:rsidP="00C910E8"/>
    <w:p w:rsidR="00F52374" w:rsidRPr="00375A40" w:rsidRDefault="00F52374" w:rsidP="00C910E8"/>
    <w:p w:rsidR="00F52374" w:rsidRPr="00375A40" w:rsidRDefault="00F52374" w:rsidP="00C910E8"/>
    <w:p w:rsidR="00F52374" w:rsidRPr="00375A40" w:rsidRDefault="00F52374" w:rsidP="00C910E8"/>
    <w:p w:rsidR="00104931" w:rsidRPr="00375A40" w:rsidRDefault="00104931" w:rsidP="00104931"/>
    <w:p w:rsidR="00BF7B53" w:rsidRPr="00375A40" w:rsidRDefault="00104931" w:rsidP="00D16C21">
      <w:pPr>
        <w:pStyle w:val="Heading3"/>
      </w:pPr>
      <w:r w:rsidRPr="00375A40">
        <w:t>Sample</w:t>
      </w:r>
      <w:r w:rsidR="00D16C21" w:rsidRPr="00375A40">
        <w:t xml:space="preserve">: analyse by using the </w:t>
      </w:r>
      <w:r w:rsidR="00B745B1" w:rsidRPr="00375A40">
        <w:t>“</w:t>
      </w:r>
      <w:r w:rsidR="00BF7B53" w:rsidRPr="00375A40">
        <w:t>Venn Diagram</w:t>
      </w:r>
      <w:r w:rsidR="00B745B1" w:rsidRPr="00375A40">
        <w:t>”</w:t>
      </w:r>
    </w:p>
    <w:tbl>
      <w:tblPr>
        <w:tblStyle w:val="TableGrid"/>
        <w:tblW w:w="10916" w:type="dxa"/>
        <w:tblInd w:w="-998" w:type="dxa"/>
        <w:tblLook w:val="04A0" w:firstRow="1" w:lastRow="0" w:firstColumn="1" w:lastColumn="0" w:noHBand="0" w:noVBand="1"/>
      </w:tblPr>
      <w:tblGrid>
        <w:gridCol w:w="1986"/>
        <w:gridCol w:w="4110"/>
        <w:gridCol w:w="4820"/>
      </w:tblGrid>
      <w:tr w:rsidR="00BF7B53" w:rsidRPr="00375A40" w:rsidTr="00F47B37">
        <w:trPr>
          <w:trHeight w:val="716"/>
        </w:trPr>
        <w:tc>
          <w:tcPr>
            <w:tcW w:w="1986" w:type="dxa"/>
          </w:tcPr>
          <w:p w:rsidR="00BF7B53" w:rsidRPr="00375A40" w:rsidRDefault="00BF7B53" w:rsidP="00BF7B53">
            <w:r w:rsidRPr="00375A40">
              <w:t>Elements/points</w:t>
            </w:r>
          </w:p>
        </w:tc>
        <w:tc>
          <w:tcPr>
            <w:tcW w:w="4110" w:type="dxa"/>
          </w:tcPr>
          <w:p w:rsidR="00BF7B53" w:rsidRPr="00375A40" w:rsidRDefault="00BF7B53" w:rsidP="00BF7B53">
            <w:r w:rsidRPr="00375A40">
              <w:t>Object A ( U.S. university</w:t>
            </w:r>
            <w:r w:rsidR="00D16C21" w:rsidRPr="00375A40">
              <w:t>)</w:t>
            </w:r>
          </w:p>
        </w:tc>
        <w:tc>
          <w:tcPr>
            <w:tcW w:w="4820" w:type="dxa"/>
          </w:tcPr>
          <w:p w:rsidR="00BF7B53" w:rsidRPr="00375A40" w:rsidRDefault="00D95C6D" w:rsidP="00BF7B53">
            <w:r w:rsidRPr="00375A40">
              <w:t>Object B (</w:t>
            </w:r>
            <w:r w:rsidR="00BF7B53" w:rsidRPr="00375A40">
              <w:t>China university</w:t>
            </w:r>
            <w:r w:rsidR="00D16C21" w:rsidRPr="00375A40">
              <w:t xml:space="preserve"> )</w:t>
            </w:r>
          </w:p>
        </w:tc>
      </w:tr>
      <w:tr w:rsidR="00BF7B53" w:rsidRPr="00375A40" w:rsidTr="00F47B37">
        <w:trPr>
          <w:trHeight w:val="486"/>
        </w:trPr>
        <w:tc>
          <w:tcPr>
            <w:tcW w:w="1986" w:type="dxa"/>
          </w:tcPr>
          <w:p w:rsidR="00BF7B53" w:rsidRPr="00375A40" w:rsidRDefault="00BF7B53" w:rsidP="00BF7B53">
            <w:pPr>
              <w:rPr>
                <w:b/>
              </w:rPr>
            </w:pPr>
            <w:r w:rsidRPr="00375A40">
              <w:rPr>
                <w:b/>
              </w:rPr>
              <w:t>(H)</w:t>
            </w:r>
            <w:r w:rsidR="00767044" w:rsidRPr="00375A40">
              <w:rPr>
                <w:b/>
              </w:rPr>
              <w:t xml:space="preserve"> </w:t>
            </w:r>
            <w:r w:rsidR="00D16C21" w:rsidRPr="00375A40">
              <w:rPr>
                <w:b/>
              </w:rPr>
              <w:t>modes of university instruction</w:t>
            </w:r>
          </w:p>
          <w:p w:rsidR="00D95C6D" w:rsidRPr="00375A40" w:rsidRDefault="00D95C6D" w:rsidP="00BF7B53"/>
        </w:tc>
        <w:tc>
          <w:tcPr>
            <w:tcW w:w="4110" w:type="dxa"/>
          </w:tcPr>
          <w:p w:rsidR="00BF7B53" w:rsidRPr="00375A40" w:rsidRDefault="00D95C6D" w:rsidP="00CE77B0">
            <w:pPr>
              <w:pStyle w:val="ListParagraph"/>
              <w:numPr>
                <w:ilvl w:val="0"/>
                <w:numId w:val="12"/>
              </w:numPr>
            </w:pPr>
            <w:r w:rsidRPr="00375A40">
              <w:t xml:space="preserve">Professor’s </w:t>
            </w:r>
            <w:r w:rsidRPr="00375A40">
              <w:rPr>
                <w:b/>
              </w:rPr>
              <w:t>lecture</w:t>
            </w:r>
            <w:r w:rsidRPr="00375A40">
              <w:t xml:space="preserve"> (hundreds of students, boring)</w:t>
            </w:r>
          </w:p>
          <w:p w:rsidR="00D95C6D" w:rsidRPr="00375A40" w:rsidRDefault="00D95C6D" w:rsidP="00CE77B0">
            <w:pPr>
              <w:pStyle w:val="ListParagraph"/>
              <w:numPr>
                <w:ilvl w:val="0"/>
                <w:numId w:val="12"/>
              </w:numPr>
            </w:pPr>
            <w:r w:rsidRPr="00375A40">
              <w:t xml:space="preserve">Instructor’s </w:t>
            </w:r>
            <w:r w:rsidRPr="00375A40">
              <w:rPr>
                <w:b/>
              </w:rPr>
              <w:t>session</w:t>
            </w:r>
            <w:r w:rsidRPr="00375A40">
              <w:t xml:space="preserve"> (debate, hot discussion, graduate student maybe the instructor</w:t>
            </w:r>
          </w:p>
          <w:p w:rsidR="00D95C6D" w:rsidRPr="00375A40" w:rsidRDefault="00D95C6D" w:rsidP="00CE77B0">
            <w:pPr>
              <w:pStyle w:val="ListParagraph"/>
              <w:numPr>
                <w:ilvl w:val="0"/>
                <w:numId w:val="12"/>
              </w:numPr>
              <w:rPr>
                <w:b/>
              </w:rPr>
            </w:pPr>
            <w:r w:rsidRPr="00375A40">
              <w:rPr>
                <w:b/>
              </w:rPr>
              <w:t>Tutorial</w:t>
            </w:r>
          </w:p>
          <w:p w:rsidR="00D95C6D" w:rsidRPr="00375A40" w:rsidRDefault="00D95C6D" w:rsidP="00BF7B53"/>
        </w:tc>
        <w:tc>
          <w:tcPr>
            <w:tcW w:w="4820" w:type="dxa"/>
          </w:tcPr>
          <w:p w:rsidR="00E700B7" w:rsidRPr="00375A40" w:rsidRDefault="007860C5" w:rsidP="00CE77B0">
            <w:pPr>
              <w:pStyle w:val="ListParagraph"/>
              <w:numPr>
                <w:ilvl w:val="0"/>
                <w:numId w:val="12"/>
              </w:numPr>
            </w:pPr>
            <w:r w:rsidRPr="00375A40">
              <w:t>We have only 1 mode, j</w:t>
            </w:r>
            <w:r w:rsidR="00D95C6D" w:rsidRPr="00375A40">
              <w:t xml:space="preserve">ust classes similar with </w:t>
            </w:r>
            <w:r w:rsidRPr="00375A40">
              <w:t xml:space="preserve">a </w:t>
            </w:r>
            <w:r w:rsidR="00D95C6D" w:rsidRPr="00375A40">
              <w:t xml:space="preserve">lectures that is kind of teacher-centric </w:t>
            </w:r>
            <w:r w:rsidR="00E700B7" w:rsidRPr="00375A40">
              <w:t>scenario, where only the teacher is speaking during the whole class. Compared with the lecture in U.S. that can hold around hundreds of people, we have smaller accommodation</w:t>
            </w:r>
          </w:p>
          <w:p w:rsidR="007860C5" w:rsidRPr="00375A40" w:rsidRDefault="00E700B7" w:rsidP="00CE77B0">
            <w:pPr>
              <w:pStyle w:val="ListParagraph"/>
              <w:numPr>
                <w:ilvl w:val="0"/>
                <w:numId w:val="12"/>
              </w:numPr>
            </w:pPr>
            <w:r w:rsidRPr="00375A40">
              <w:t xml:space="preserve">Hardly have time to discuss with teacher. Unlike the session, we don’t have this two-way interactive instruction mode in CHINA. I can imagine that if we have session, the situation would be awkward because all students are just too shy to debate. We know that U.S. students are famous for their open-minded thinking, straight-forward </w:t>
            </w:r>
            <w:r w:rsidR="00201134" w:rsidRPr="00375A40">
              <w:t>attitude, and talkative style. On the contrary, students in CHINA is relatively introverted</w:t>
            </w:r>
            <w:r w:rsidR="007860C5" w:rsidRPr="00375A40">
              <w:t xml:space="preserve"> and low-key.</w:t>
            </w:r>
          </w:p>
          <w:p w:rsidR="00E700B7" w:rsidRPr="00375A40" w:rsidRDefault="00E700B7" w:rsidP="007860C5"/>
        </w:tc>
      </w:tr>
      <w:tr w:rsidR="00BF7B53" w:rsidRPr="00375A40" w:rsidTr="00F47B37">
        <w:trPr>
          <w:trHeight w:val="467"/>
        </w:trPr>
        <w:tc>
          <w:tcPr>
            <w:tcW w:w="1986" w:type="dxa"/>
          </w:tcPr>
          <w:p w:rsidR="00BF7B53" w:rsidRPr="00375A40" w:rsidRDefault="00BF7B53" w:rsidP="00BF7B53">
            <w:pPr>
              <w:rPr>
                <w:b/>
              </w:rPr>
            </w:pPr>
            <w:r w:rsidRPr="00375A40">
              <w:rPr>
                <w:b/>
              </w:rPr>
              <w:lastRenderedPageBreak/>
              <w:t>(M)</w:t>
            </w:r>
          </w:p>
          <w:p w:rsidR="00B25A8B" w:rsidRPr="00375A40" w:rsidRDefault="00B25A8B" w:rsidP="00BF7B53">
            <w:pPr>
              <w:rPr>
                <w:b/>
                <w:noProof/>
              </w:rPr>
            </w:pPr>
            <w:r w:rsidRPr="00375A40">
              <w:rPr>
                <w:b/>
                <w:noProof/>
              </w:rPr>
              <w:t>Flexibility ( change you major)</w:t>
            </w:r>
          </w:p>
          <w:p w:rsidR="00624E70" w:rsidRPr="00375A40" w:rsidRDefault="00624E70" w:rsidP="00BF7B53">
            <w:pPr>
              <w:rPr>
                <w:b/>
              </w:rPr>
            </w:pPr>
          </w:p>
        </w:tc>
        <w:tc>
          <w:tcPr>
            <w:tcW w:w="4110" w:type="dxa"/>
          </w:tcPr>
          <w:p w:rsidR="00BF7B53" w:rsidRPr="00375A40" w:rsidRDefault="001438B7" w:rsidP="00BF7B53">
            <w:r w:rsidRPr="00375A40">
              <w:rPr>
                <w:noProof/>
              </w:rPr>
              <w:t>it’s fairly common to change oyur major in the U.S.</w:t>
            </w:r>
          </w:p>
        </w:tc>
        <w:tc>
          <w:tcPr>
            <w:tcW w:w="4820" w:type="dxa"/>
          </w:tcPr>
          <w:p w:rsidR="00BF7B53" w:rsidRPr="00375A40" w:rsidRDefault="001438B7" w:rsidP="00BF7B53">
            <w:r w:rsidRPr="00375A40">
              <w:rPr>
                <w:noProof/>
              </w:rPr>
              <w:t xml:space="preserve">This is the hardly happening case in my country. </w:t>
            </w:r>
            <w:r w:rsidRPr="00375A40">
              <w:rPr>
                <w:b/>
                <w:noProof/>
              </w:rPr>
              <w:t>Unlike</w:t>
            </w:r>
            <w:r w:rsidRPr="00375A40">
              <w:rPr>
                <w:noProof/>
              </w:rPr>
              <w:t xml:space="preserve"> the U.S. education system, it’s very difficult to change your major, even your subjects/courses. Being able to easily majors makes sense to me, as a person’s interetes might change with time going as well.</w:t>
            </w:r>
          </w:p>
        </w:tc>
      </w:tr>
      <w:tr w:rsidR="00BF7B53" w:rsidRPr="00375A40" w:rsidTr="00F47B37">
        <w:trPr>
          <w:trHeight w:val="467"/>
        </w:trPr>
        <w:tc>
          <w:tcPr>
            <w:tcW w:w="1986" w:type="dxa"/>
          </w:tcPr>
          <w:p w:rsidR="00BF7B53" w:rsidRPr="00375A40" w:rsidRDefault="00BF7B53" w:rsidP="00BF7B53">
            <w:pPr>
              <w:rPr>
                <w:b/>
              </w:rPr>
            </w:pPr>
            <w:r w:rsidRPr="00375A40">
              <w:rPr>
                <w:b/>
              </w:rPr>
              <w:t>(L)</w:t>
            </w:r>
            <w:r w:rsidR="004250EB" w:rsidRPr="00375A40">
              <w:t xml:space="preserve"> </w:t>
            </w:r>
            <w:r w:rsidR="004250EB" w:rsidRPr="00375A40">
              <w:rPr>
                <w:b/>
              </w:rPr>
              <w:t>extra curriculum activities</w:t>
            </w:r>
          </w:p>
        </w:tc>
        <w:tc>
          <w:tcPr>
            <w:tcW w:w="4110" w:type="dxa"/>
          </w:tcPr>
          <w:p w:rsidR="00BF7B53" w:rsidRPr="00375A40" w:rsidRDefault="00E700B7" w:rsidP="00BF7B53">
            <w:r w:rsidRPr="00375A40">
              <w:t>Lots of extra curriculum activities. Even though specific activity needs your qualification, at l</w:t>
            </w:r>
            <w:r w:rsidR="00FE18B4" w:rsidRPr="00375A40">
              <w:t xml:space="preserve">east you have chances to attend, esp to enhance your </w:t>
            </w:r>
            <w:r w:rsidR="00FE18B4" w:rsidRPr="00375A40">
              <w:rPr>
                <w:b/>
                <w:u w:val="single"/>
              </w:rPr>
              <w:t>professional qualifications</w:t>
            </w:r>
            <w:r w:rsidR="00FE18B4" w:rsidRPr="00375A40">
              <w:t xml:space="preserve"> from various aspects of life and study</w:t>
            </w:r>
            <w:r w:rsidR="00384BB2" w:rsidRPr="00375A40">
              <w:t xml:space="preserve"> Especially they sports are very important as well aside from the academic studies</w:t>
            </w:r>
          </w:p>
          <w:p w:rsidR="00E159C7" w:rsidRPr="00375A40" w:rsidRDefault="00E159C7" w:rsidP="00BF7B53"/>
        </w:tc>
        <w:tc>
          <w:tcPr>
            <w:tcW w:w="4820" w:type="dxa"/>
          </w:tcPr>
          <w:p w:rsidR="00BF7B53" w:rsidRPr="00375A40" w:rsidRDefault="0093660B" w:rsidP="00BF7B53">
            <w:r w:rsidRPr="00375A40">
              <w:t>Compared with the various xxx. China fewer…</w:t>
            </w:r>
            <w:r w:rsidR="00FE18B4" w:rsidRPr="00375A40">
              <w:t xml:space="preserve"> Most of students focus on only the academic qualifications. Even though they have spare time, they hardly join any interesting or meaningful extra curriculum activities</w:t>
            </w:r>
            <w:r w:rsidR="009F74DD" w:rsidRPr="00375A40">
              <w:t xml:space="preserve">. That’s why Chinese students are well-known for </w:t>
            </w:r>
            <w:r w:rsidR="009F74DD" w:rsidRPr="00375A40">
              <w:rPr>
                <w:b/>
              </w:rPr>
              <w:t>stiff nerd</w:t>
            </w:r>
            <w:r w:rsidR="00E11C35" w:rsidRPr="00375A40">
              <w:rPr>
                <w:rFonts w:hint="eastAsia"/>
                <w:b/>
              </w:rPr>
              <w:t>s</w:t>
            </w:r>
            <w:r w:rsidR="009F74DD" w:rsidRPr="00375A40">
              <w:rPr>
                <w:b/>
              </w:rPr>
              <w:t xml:space="preserve"> or bookworms</w:t>
            </w:r>
            <w:r w:rsidR="00D60135" w:rsidRPr="00375A40">
              <w:rPr>
                <w:b/>
              </w:rPr>
              <w:t xml:space="preserve"> (</w:t>
            </w:r>
            <w:r w:rsidR="00D60135" w:rsidRPr="00375A40">
              <w:rPr>
                <w:rFonts w:ascii="Tahoma" w:hAnsi="Tahoma" w:cs="Tahoma"/>
                <w:b/>
                <w:color w:val="434343"/>
                <w:sz w:val="18"/>
                <w:szCs w:val="18"/>
                <w:shd w:val="clear" w:color="auto" w:fill="F2F2F2"/>
              </w:rPr>
              <w:t>呆板</w:t>
            </w:r>
            <w:r w:rsidR="00D60135" w:rsidRPr="00375A40">
              <w:rPr>
                <w:rFonts w:ascii="Microsoft YaHei UI" w:eastAsia="Microsoft YaHei UI" w:hAnsi="Microsoft YaHei UI" w:cs="Microsoft YaHei UI" w:hint="eastAsia"/>
                <w:b/>
                <w:color w:val="434343"/>
                <w:sz w:val="18"/>
                <w:szCs w:val="18"/>
                <w:shd w:val="clear" w:color="auto" w:fill="F2F2F2"/>
              </w:rPr>
              <w:t>的书呆子)</w:t>
            </w:r>
          </w:p>
        </w:tc>
      </w:tr>
      <w:tr w:rsidR="00B51E6C" w:rsidRPr="00375A40" w:rsidTr="00F47B37">
        <w:trPr>
          <w:trHeight w:val="467"/>
        </w:trPr>
        <w:tc>
          <w:tcPr>
            <w:tcW w:w="1986" w:type="dxa"/>
          </w:tcPr>
          <w:p w:rsidR="00B51E6C" w:rsidRPr="00375A40" w:rsidRDefault="00B51E6C" w:rsidP="00BF7B53">
            <w:pPr>
              <w:rPr>
                <w:b/>
              </w:rPr>
            </w:pPr>
            <w:r w:rsidRPr="00375A40">
              <w:rPr>
                <w:b/>
                <w:noProof/>
              </w:rPr>
              <w:t>the level of formality (the relationship between students and professor)</w:t>
            </w:r>
          </w:p>
        </w:tc>
        <w:tc>
          <w:tcPr>
            <w:tcW w:w="4110" w:type="dxa"/>
          </w:tcPr>
          <w:p w:rsidR="00B51E6C" w:rsidRPr="00375A40" w:rsidRDefault="00394663" w:rsidP="00BF7B53">
            <w:r w:rsidRPr="00375A40">
              <w:rPr>
                <w:noProof/>
              </w:rPr>
              <w:t>In  U.S., even though professors are respected, they can also be your friends. Students in some classes actually socialize with their professors or instructors.</w:t>
            </w:r>
          </w:p>
        </w:tc>
        <w:tc>
          <w:tcPr>
            <w:tcW w:w="4820" w:type="dxa"/>
          </w:tcPr>
          <w:p w:rsidR="00394663" w:rsidRPr="00375A40" w:rsidRDefault="00394663" w:rsidP="00C55FFE">
            <w:pPr>
              <w:rPr>
                <w:noProof/>
              </w:rPr>
            </w:pPr>
            <w:r w:rsidRPr="00375A40">
              <w:rPr>
                <w:b/>
                <w:noProof/>
                <w:u w:val="single"/>
              </w:rPr>
              <w:t xml:space="preserve">In stark contrast to </w:t>
            </w:r>
            <w:r w:rsidRPr="00375A40">
              <w:rPr>
                <w:noProof/>
              </w:rPr>
              <w:t>the causal and unformal style in U.S. campus, I cannot imagine that I would ever make a joke with my teachers in FB or Tittwer or go to a party with them. By comparision, the astomosphere in our univeristy is quiet conservative.</w:t>
            </w:r>
          </w:p>
          <w:p w:rsidR="00B51E6C" w:rsidRPr="00375A40" w:rsidRDefault="00B51E6C" w:rsidP="00BF7B53"/>
        </w:tc>
      </w:tr>
      <w:tr w:rsidR="002620A9" w:rsidRPr="00375A40" w:rsidTr="00535F88">
        <w:trPr>
          <w:trHeight w:val="467"/>
        </w:trPr>
        <w:tc>
          <w:tcPr>
            <w:tcW w:w="1986" w:type="dxa"/>
          </w:tcPr>
          <w:p w:rsidR="002620A9" w:rsidRPr="00375A40" w:rsidRDefault="002620A9" w:rsidP="00BF7B53">
            <w:pPr>
              <w:rPr>
                <w:b/>
                <w:noProof/>
              </w:rPr>
            </w:pPr>
            <w:r w:rsidRPr="00375A40">
              <w:rPr>
                <w:b/>
                <w:noProof/>
              </w:rPr>
              <w:t>Some similarities</w:t>
            </w:r>
          </w:p>
        </w:tc>
        <w:tc>
          <w:tcPr>
            <w:tcW w:w="8930" w:type="dxa"/>
            <w:gridSpan w:val="2"/>
          </w:tcPr>
          <w:p w:rsidR="002620A9" w:rsidRPr="00375A40" w:rsidRDefault="002620A9" w:rsidP="002620A9">
            <w:pPr>
              <w:rPr>
                <w:noProof/>
              </w:rPr>
            </w:pPr>
            <w:r w:rsidRPr="00375A40">
              <w:rPr>
                <w:noProof/>
              </w:rPr>
              <w:t>are pertty much like students in our country. They want to get a good educationn (e.g. struggling to attend the ivy school) so that they can get an excellent job and have a happy life, but they also want to have fun. That’s something I think we can all agree on.</w:t>
            </w:r>
          </w:p>
          <w:p w:rsidR="002620A9" w:rsidRPr="00375A40" w:rsidRDefault="002620A9" w:rsidP="002620A9">
            <w:pPr>
              <w:rPr>
                <w:b/>
                <w:noProof/>
                <w:u w:val="single"/>
              </w:rPr>
            </w:pPr>
          </w:p>
        </w:tc>
      </w:tr>
    </w:tbl>
    <w:p w:rsidR="00BF7B53" w:rsidRPr="00375A40" w:rsidRDefault="00BF7B53" w:rsidP="00BF7B53"/>
    <w:p w:rsidR="00BF7B53" w:rsidRPr="00375A40" w:rsidRDefault="00BF7B53" w:rsidP="00BF7B53"/>
    <w:p w:rsidR="004E59AE" w:rsidRPr="00375A40" w:rsidRDefault="00BF7B53" w:rsidP="00104931">
      <w:pPr>
        <w:rPr>
          <w:noProof/>
        </w:rPr>
      </w:pPr>
      <w:r w:rsidRPr="00375A40">
        <w:rPr>
          <w:noProof/>
        </w:rPr>
        <w:t xml:space="preserve">(leading sentence) </w:t>
      </w:r>
      <w:r w:rsidR="004E59AE" w:rsidRPr="00375A40">
        <w:rPr>
          <w:noProof/>
        </w:rPr>
        <w:t xml:space="preserve">I have a friend who’s attending a university in the U.S.. We often discuss the similarities and differences between university life in the U.S. and in our own country. </w:t>
      </w:r>
    </w:p>
    <w:p w:rsidR="00B25A8B" w:rsidRPr="00375A40" w:rsidRDefault="004E59AE" w:rsidP="00CE77B0">
      <w:pPr>
        <w:pStyle w:val="ListParagraph"/>
        <w:numPr>
          <w:ilvl w:val="0"/>
          <w:numId w:val="13"/>
        </w:numPr>
        <w:rPr>
          <w:noProof/>
        </w:rPr>
      </w:pPr>
      <w:r w:rsidRPr="00375A40">
        <w:rPr>
          <w:b/>
          <w:noProof/>
          <w:u w:val="single"/>
        </w:rPr>
        <w:t>One of the big differences</w:t>
      </w:r>
      <w:r w:rsidRPr="00375A40">
        <w:rPr>
          <w:noProof/>
        </w:rPr>
        <w:t xml:space="preserve"> is </w:t>
      </w:r>
      <w:r w:rsidRPr="00375A40">
        <w:rPr>
          <w:b/>
          <w:noProof/>
        </w:rPr>
        <w:t>flexibility</w:t>
      </w:r>
      <w:r w:rsidRPr="00375A40">
        <w:rPr>
          <w:noProof/>
        </w:rPr>
        <w:t xml:space="preserve">. My friend tells me that it’s fairly common to change oyur major in the U.S. This is the hardly happening case in my country. Unlike the U.S. education system, it’s very difficult to change your major, even your subjects/courses. Being able to easily </w:t>
      </w:r>
      <w:r w:rsidR="00BF7B53" w:rsidRPr="00375A40">
        <w:rPr>
          <w:noProof/>
        </w:rPr>
        <w:t>majors makes sense to me, as a person’s interetes might change with time going as well.</w:t>
      </w:r>
    </w:p>
    <w:p w:rsidR="007E5279" w:rsidRPr="00375A40" w:rsidRDefault="00BF7B53" w:rsidP="00CE77B0">
      <w:pPr>
        <w:pStyle w:val="ListParagraph"/>
        <w:numPr>
          <w:ilvl w:val="0"/>
          <w:numId w:val="13"/>
        </w:numPr>
        <w:rPr>
          <w:noProof/>
        </w:rPr>
      </w:pPr>
      <w:r w:rsidRPr="00375A40">
        <w:rPr>
          <w:b/>
          <w:noProof/>
          <w:u w:val="single"/>
        </w:rPr>
        <w:t>Another impressive thing</w:t>
      </w:r>
      <w:r w:rsidRPr="00375A40">
        <w:rPr>
          <w:noProof/>
        </w:rPr>
        <w:t xml:space="preserve"> that my friend tells me is </w:t>
      </w:r>
      <w:r w:rsidRPr="00375A40">
        <w:rPr>
          <w:b/>
          <w:noProof/>
        </w:rPr>
        <w:t xml:space="preserve">the level of formality </w:t>
      </w:r>
      <w:r w:rsidRPr="00375A40">
        <w:rPr>
          <w:rFonts w:hint="eastAsia"/>
          <w:b/>
          <w:noProof/>
        </w:rPr>
        <w:t>正式</w:t>
      </w:r>
      <w:r w:rsidRPr="00375A40">
        <w:rPr>
          <w:noProof/>
        </w:rPr>
        <w:t xml:space="preserve">in campus. In  U.S., even though professors are respected, they can also be your friends. Students in some classes actually socialize with their professors or instructors. </w:t>
      </w:r>
      <w:r w:rsidRPr="00375A40">
        <w:rPr>
          <w:b/>
          <w:noProof/>
          <w:u w:val="single"/>
        </w:rPr>
        <w:t xml:space="preserve">In stark contrast to </w:t>
      </w:r>
      <w:r w:rsidRPr="00375A40">
        <w:rPr>
          <w:noProof/>
        </w:rPr>
        <w:t>the causal and unformal style in U.S. campus, I cannot imagine that I would ever make a joke with my teachers in FB or Tittwer or go to a party with them. By comparision, the astomosphere in our univeristy is quiet conservative.</w:t>
      </w:r>
    </w:p>
    <w:p w:rsidR="00D95F43" w:rsidRPr="00375A40" w:rsidRDefault="00D95F43" w:rsidP="00CE77B0">
      <w:pPr>
        <w:pStyle w:val="ListParagraph"/>
        <w:numPr>
          <w:ilvl w:val="0"/>
          <w:numId w:val="13"/>
        </w:numPr>
        <w:rPr>
          <w:noProof/>
        </w:rPr>
      </w:pPr>
      <w:r w:rsidRPr="00375A40">
        <w:rPr>
          <w:noProof/>
        </w:rPr>
        <w:t>Just so you don’t think everything is different, my friend tells me that student in U.S. are pertty much like students in our country. They want to get a good educationn (e.g. struggling to attend the ivy school) so that they can get an excellent job and have a happy life, but they also want to have fun. That’s something I think we can all agree on.</w:t>
      </w:r>
    </w:p>
    <w:p w:rsidR="00104931" w:rsidRPr="00375A40" w:rsidRDefault="00F421C2" w:rsidP="00104931">
      <w:r w:rsidRPr="00375A40">
        <w:rPr>
          <w:noProof/>
        </w:rPr>
        <w:t xml:space="preserve"> </w:t>
      </w:r>
    </w:p>
    <w:p w:rsidR="00104931" w:rsidRPr="00375A40" w:rsidRDefault="00962318" w:rsidP="00962318">
      <w:pPr>
        <w:pStyle w:val="Heading3"/>
      </w:pPr>
      <w:r w:rsidRPr="00375A40">
        <w:lastRenderedPageBreak/>
        <w:t>My topic</w:t>
      </w:r>
    </w:p>
    <w:p w:rsidR="0080426E" w:rsidRPr="00375A40" w:rsidRDefault="00E51ED1" w:rsidP="00962318">
      <w:pPr>
        <w:rPr>
          <w:b/>
          <w:u w:val="single"/>
        </w:rPr>
      </w:pPr>
      <w:r w:rsidRPr="00375A40">
        <w:t xml:space="preserve">“Venn Diagram”; </w:t>
      </w:r>
      <w:r w:rsidR="0080426E" w:rsidRPr="00375A40">
        <w:t xml:space="preserve">Comparison/contrast arch: whole-to-whole; similarities-to-differences; </w:t>
      </w:r>
      <w:r w:rsidR="0080426E" w:rsidRPr="00375A40">
        <w:rPr>
          <w:b/>
          <w:highlight w:val="yellow"/>
          <w:u w:val="single"/>
        </w:rPr>
        <w:t>point-to-point</w:t>
      </w:r>
    </w:p>
    <w:p w:rsidR="00E51ED1" w:rsidRPr="00375A40" w:rsidRDefault="0085780A" w:rsidP="00962318">
      <w:r w:rsidRPr="00375A40">
        <w:t xml:space="preserve">(leading sentence) Few years ago, I had a visit in some universities in Canada, which impressed </w:t>
      </w:r>
      <w:r w:rsidR="00065462" w:rsidRPr="00375A40">
        <w:t xml:space="preserve">me a lot because there are quite a few noticeable </w:t>
      </w:r>
      <w:r w:rsidRPr="00375A40">
        <w:t xml:space="preserve">differences between western </w:t>
      </w:r>
      <w:r w:rsidR="00065462" w:rsidRPr="00375A40">
        <w:t>universities and those in CHINA. Relatively, just few similarities exist there.</w:t>
      </w:r>
    </w:p>
    <w:p w:rsidR="00065462" w:rsidRPr="00375A40" w:rsidRDefault="00065462" w:rsidP="00AA6859">
      <w:r w:rsidRPr="00375A40">
        <w:rPr>
          <w:b/>
          <w:u w:val="single"/>
        </w:rPr>
        <w:t xml:space="preserve">The </w:t>
      </w:r>
      <w:r w:rsidR="00C278E8" w:rsidRPr="00375A40">
        <w:rPr>
          <w:b/>
          <w:u w:val="single"/>
        </w:rPr>
        <w:t xml:space="preserve">most </w:t>
      </w:r>
      <w:r w:rsidRPr="00375A40">
        <w:rPr>
          <w:b/>
          <w:u w:val="single"/>
        </w:rPr>
        <w:t>obvious difference</w:t>
      </w:r>
      <w:r w:rsidRPr="00375A40">
        <w:t xml:space="preserve"> comes is the </w:t>
      </w:r>
      <w:r w:rsidRPr="00375A40">
        <w:rPr>
          <w:b/>
        </w:rPr>
        <w:t>study modes of university instruction</w:t>
      </w:r>
      <w:r w:rsidRPr="00375A40">
        <w:t xml:space="preserve">. Generally, in Canadian universities, they mainly have two distinctive modes of instruction, professor’s lectures that can hold around hundreds of people in the classroom or instructors’ session that accommodates normally less than 10 people. </w:t>
      </w:r>
      <w:r w:rsidR="00586C2C" w:rsidRPr="00375A40">
        <w:t xml:space="preserve"> </w:t>
      </w:r>
      <w:r w:rsidR="00586C2C" w:rsidRPr="00375A40">
        <w:rPr>
          <w:b/>
        </w:rPr>
        <w:t>In comparison,</w:t>
      </w:r>
      <w:r w:rsidR="00586C2C" w:rsidRPr="00375A40">
        <w:t xml:space="preserve"> </w:t>
      </w:r>
      <w:r w:rsidR="00C2235D" w:rsidRPr="00375A40">
        <w:t xml:space="preserve">in CHINA, we have only one instruction mode, that </w:t>
      </w:r>
      <w:r w:rsidR="00C2235D" w:rsidRPr="00375A40">
        <w:rPr>
          <w:b/>
        </w:rPr>
        <w:t>is similar with</w:t>
      </w:r>
      <w:r w:rsidR="00C2235D" w:rsidRPr="00375A40">
        <w:t xml:space="preserve"> the lecture in Canada, which is usually 99% dominated by the professor. In other words, this mode of instruction is teacher-centric and rather few time and space are left for students to discuss with the teacher. </w:t>
      </w:r>
      <w:r w:rsidR="00C2235D" w:rsidRPr="00375A40">
        <w:rPr>
          <w:b/>
        </w:rPr>
        <w:t>Unlike</w:t>
      </w:r>
      <w:r w:rsidR="00C2235D" w:rsidRPr="00375A40">
        <w:t xml:space="preserve"> the session in Canada that strongly encourages debate and interactive among teachers and students, the universities in CHINA hardly support this mode. </w:t>
      </w:r>
      <w:r w:rsidR="00AA6859" w:rsidRPr="00375A40">
        <w:t xml:space="preserve"> Imagine that even though we open the session in CHINA, I’m afraid that the situation would be awkward because all students may be too shy to debate or voice out. We know that U.S. students are famous for their open-minded thinking, straight-forward attitude, and talkative style. On the contrary, students in CHINA is relatively introverted and low-key. </w:t>
      </w:r>
    </w:p>
    <w:p w:rsidR="00962318" w:rsidRPr="00375A40" w:rsidRDefault="005134FA" w:rsidP="00962318">
      <w:pPr>
        <w:rPr>
          <w:rFonts w:ascii="Microsoft YaHei UI" w:eastAsia="Microsoft YaHei UI" w:hAnsi="Microsoft YaHei UI" w:cs="Microsoft YaHei UI"/>
          <w:b/>
          <w:color w:val="434343"/>
          <w:sz w:val="18"/>
          <w:szCs w:val="18"/>
          <w:shd w:val="clear" w:color="auto" w:fill="F2F2F2"/>
        </w:rPr>
      </w:pPr>
      <w:r w:rsidRPr="00375A40">
        <w:t xml:space="preserve">Another impressive thing is the number and variety of extra curriculum activities. To my surprise, universities in Canada organize enormous interesting activities for students to earn practical experience. Even though specific activity needs your qualification, at least you have chances to attend. From my perspective, they’re studying in a vibrant and colourful atmosphere.  In contrast, our universities lack of the sense to provide extra curriculum activities. Upon our education system, students are encouraged to focus on only the academic qualifications, not </w:t>
      </w:r>
      <w:r w:rsidR="005E1F73" w:rsidRPr="00375A40">
        <w:t xml:space="preserve">nurturing the </w:t>
      </w:r>
      <w:r w:rsidRPr="00375A40">
        <w:t xml:space="preserve">comprehensive ability or professional qualification. </w:t>
      </w:r>
      <w:r w:rsidR="005E1F73" w:rsidRPr="00375A40">
        <w:t>Even though students in our universities</w:t>
      </w:r>
      <w:r w:rsidRPr="00375A40">
        <w:t xml:space="preserve"> have spare time, they hardly join </w:t>
      </w:r>
      <w:r w:rsidR="005E1F73" w:rsidRPr="00375A40">
        <w:t xml:space="preserve">any </w:t>
      </w:r>
      <w:r w:rsidRPr="00375A40">
        <w:t xml:space="preserve">meaningful extra curriculum activities. That’s why Chinese students are well-known for </w:t>
      </w:r>
      <w:r w:rsidRPr="00375A40">
        <w:rPr>
          <w:b/>
        </w:rPr>
        <w:t>stiff nerd</w:t>
      </w:r>
      <w:r w:rsidRPr="00375A40">
        <w:rPr>
          <w:rFonts w:hint="eastAsia"/>
          <w:b/>
        </w:rPr>
        <w:t>s</w:t>
      </w:r>
      <w:r w:rsidRPr="00375A40">
        <w:rPr>
          <w:b/>
        </w:rPr>
        <w:t xml:space="preserve"> or bookworms</w:t>
      </w:r>
      <w:r w:rsidR="005E1F73" w:rsidRPr="00375A40">
        <w:rPr>
          <w:b/>
        </w:rPr>
        <w:t>.</w:t>
      </w:r>
      <w:r w:rsidRPr="00375A40">
        <w:rPr>
          <w:b/>
        </w:rPr>
        <w:t xml:space="preserve"> (</w:t>
      </w:r>
      <w:r w:rsidRPr="00375A40">
        <w:rPr>
          <w:rFonts w:ascii="Tahoma" w:hAnsi="Tahoma" w:cs="Tahoma"/>
          <w:b/>
          <w:color w:val="434343"/>
          <w:sz w:val="18"/>
          <w:szCs w:val="18"/>
          <w:shd w:val="clear" w:color="auto" w:fill="F2F2F2"/>
        </w:rPr>
        <w:t>呆板</w:t>
      </w:r>
      <w:r w:rsidRPr="00375A40">
        <w:rPr>
          <w:rFonts w:ascii="Microsoft YaHei UI" w:eastAsia="Microsoft YaHei UI" w:hAnsi="Microsoft YaHei UI" w:cs="Microsoft YaHei UI" w:hint="eastAsia"/>
          <w:b/>
          <w:color w:val="434343"/>
          <w:sz w:val="18"/>
          <w:szCs w:val="18"/>
          <w:shd w:val="clear" w:color="auto" w:fill="F2F2F2"/>
        </w:rPr>
        <w:t>的书呆子)</w:t>
      </w:r>
    </w:p>
    <w:p w:rsidR="006A72FD" w:rsidRPr="00375A40" w:rsidRDefault="006A72FD" w:rsidP="00962318">
      <w:r w:rsidRPr="00375A40">
        <w:t xml:space="preserve">Of course, </w:t>
      </w:r>
      <w:r w:rsidR="00E40568" w:rsidRPr="00375A40">
        <w:t>students in Canada still have something common with us. We all study hard for a bright future in our life.</w:t>
      </w:r>
    </w:p>
    <w:tbl>
      <w:tblPr>
        <w:tblStyle w:val="TableGrid"/>
        <w:tblW w:w="10916" w:type="dxa"/>
        <w:tblInd w:w="-998" w:type="dxa"/>
        <w:tblLook w:val="04A0" w:firstRow="1" w:lastRow="0" w:firstColumn="1" w:lastColumn="0" w:noHBand="0" w:noVBand="1"/>
      </w:tblPr>
      <w:tblGrid>
        <w:gridCol w:w="1986"/>
        <w:gridCol w:w="4110"/>
        <w:gridCol w:w="4820"/>
      </w:tblGrid>
      <w:tr w:rsidR="0086641C" w:rsidRPr="00375A40" w:rsidTr="00535F88">
        <w:trPr>
          <w:trHeight w:val="467"/>
        </w:trPr>
        <w:tc>
          <w:tcPr>
            <w:tcW w:w="1986" w:type="dxa"/>
          </w:tcPr>
          <w:p w:rsidR="0086641C" w:rsidRPr="00375A40" w:rsidRDefault="0086641C" w:rsidP="00535F88">
            <w:pPr>
              <w:rPr>
                <w:b/>
              </w:rPr>
            </w:pPr>
            <w:r w:rsidRPr="00375A40">
              <w:rPr>
                <w:b/>
              </w:rPr>
              <w:t>(L)</w:t>
            </w:r>
            <w:r w:rsidRPr="00375A40">
              <w:t xml:space="preserve"> </w:t>
            </w:r>
            <w:r w:rsidRPr="00375A40">
              <w:rPr>
                <w:b/>
              </w:rPr>
              <w:t>extra curriculum activities</w:t>
            </w:r>
          </w:p>
        </w:tc>
        <w:tc>
          <w:tcPr>
            <w:tcW w:w="4110" w:type="dxa"/>
          </w:tcPr>
          <w:p w:rsidR="0086641C" w:rsidRPr="00375A40" w:rsidRDefault="0086641C" w:rsidP="00535F88">
            <w:r w:rsidRPr="00375A40">
              <w:t xml:space="preserve">Lots of extra curriculum activities. Even though specific activity needs your qualification, at least you have chances to attend, esp to enhance your </w:t>
            </w:r>
            <w:r w:rsidRPr="00375A40">
              <w:rPr>
                <w:b/>
                <w:u w:val="single"/>
              </w:rPr>
              <w:t>professional qualifications</w:t>
            </w:r>
            <w:r w:rsidRPr="00375A40">
              <w:t xml:space="preserve"> from various aspects of life and study Especially they sports are very important as well aside from the academic studies</w:t>
            </w:r>
          </w:p>
          <w:p w:rsidR="0086641C" w:rsidRPr="00375A40" w:rsidRDefault="0086641C" w:rsidP="00535F88"/>
        </w:tc>
        <w:tc>
          <w:tcPr>
            <w:tcW w:w="4820" w:type="dxa"/>
          </w:tcPr>
          <w:p w:rsidR="0086641C" w:rsidRPr="00375A40" w:rsidRDefault="0086641C" w:rsidP="00535F88">
            <w:r w:rsidRPr="00375A40">
              <w:t xml:space="preserve">Compared with the various xxx. China fewer… Most of students focus on only the academic qualifications. Even though they have spare time, they hardly join any interesting or meaningful extra curriculum activities. That’s why Chinese students are well-known for </w:t>
            </w:r>
            <w:r w:rsidRPr="00375A40">
              <w:rPr>
                <w:b/>
              </w:rPr>
              <w:t>stiff nerd</w:t>
            </w:r>
            <w:r w:rsidRPr="00375A40">
              <w:rPr>
                <w:rFonts w:hint="eastAsia"/>
                <w:b/>
              </w:rPr>
              <w:t>s</w:t>
            </w:r>
            <w:r w:rsidRPr="00375A40">
              <w:rPr>
                <w:b/>
              </w:rPr>
              <w:t xml:space="preserve"> or bookworms (</w:t>
            </w:r>
            <w:r w:rsidRPr="00375A40">
              <w:rPr>
                <w:rFonts w:ascii="Tahoma" w:hAnsi="Tahoma" w:cs="Tahoma"/>
                <w:b/>
                <w:color w:val="434343"/>
                <w:sz w:val="18"/>
                <w:szCs w:val="18"/>
                <w:shd w:val="clear" w:color="auto" w:fill="F2F2F2"/>
              </w:rPr>
              <w:t>呆板</w:t>
            </w:r>
            <w:r w:rsidRPr="00375A40">
              <w:rPr>
                <w:rFonts w:ascii="Microsoft YaHei UI" w:eastAsia="Microsoft YaHei UI" w:hAnsi="Microsoft YaHei UI" w:cs="Microsoft YaHei UI" w:hint="eastAsia"/>
                <w:b/>
                <w:color w:val="434343"/>
                <w:sz w:val="18"/>
                <w:szCs w:val="18"/>
                <w:shd w:val="clear" w:color="auto" w:fill="F2F2F2"/>
              </w:rPr>
              <w:t>的书呆子)</w:t>
            </w:r>
          </w:p>
        </w:tc>
      </w:tr>
    </w:tbl>
    <w:p w:rsidR="00962318" w:rsidRPr="00375A40" w:rsidRDefault="00962318" w:rsidP="00962318"/>
    <w:p w:rsidR="00104931" w:rsidRPr="00375A40" w:rsidRDefault="00104931" w:rsidP="00104931"/>
    <w:p w:rsidR="00070D98" w:rsidRPr="00375A40" w:rsidRDefault="00070D98" w:rsidP="00104931"/>
    <w:p w:rsidR="00070D98" w:rsidRPr="00375A40" w:rsidRDefault="00070D98" w:rsidP="00104931"/>
    <w:p w:rsidR="00070D98" w:rsidRPr="00375A40" w:rsidRDefault="00070D98" w:rsidP="00104931"/>
    <w:p w:rsidR="00070D98" w:rsidRPr="00375A40" w:rsidRDefault="00070D98" w:rsidP="00104931"/>
    <w:p w:rsidR="00E87893" w:rsidRPr="00375A40" w:rsidRDefault="00E87893" w:rsidP="00E87893">
      <w:pPr>
        <w:pStyle w:val="Heading1"/>
      </w:pPr>
      <w:r w:rsidRPr="00375A40">
        <w:lastRenderedPageBreak/>
        <w:t>Todo: to record all of the following “transcripts”</w:t>
      </w:r>
    </w:p>
    <w:p w:rsidR="00202940" w:rsidRPr="00375A40" w:rsidRDefault="00202940" w:rsidP="00202940">
      <w:pPr>
        <w:pStyle w:val="Heading1"/>
      </w:pPr>
      <w:r w:rsidRPr="00375A40">
        <w:t>Unit: L7-Intemediate\U5_Education</w:t>
      </w:r>
    </w:p>
    <w:p w:rsidR="00202940" w:rsidRPr="00375A40" w:rsidRDefault="00202940" w:rsidP="00202940">
      <w:r w:rsidRPr="00375A40">
        <w:t>C:\Tracy\TW related\English\EF\2 EF oral topics - Script based on Level\EF L7-Intemediate\U5_Education</w:t>
      </w:r>
    </w:p>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202940" w:rsidRPr="00375A40" w:rsidRDefault="00202940" w:rsidP="00202940"/>
    <w:p w:rsidR="00A73666" w:rsidRPr="00375A40" w:rsidRDefault="00164121" w:rsidP="00A73666">
      <w:pPr>
        <w:pStyle w:val="Heading1"/>
      </w:pPr>
      <w:r w:rsidRPr="00375A40">
        <w:t xml:space="preserve">** </w:t>
      </w:r>
      <w:r w:rsidR="00A73666" w:rsidRPr="00375A40">
        <w:t xml:space="preserve">CNN related news about </w:t>
      </w:r>
      <w:r w:rsidR="000410F8" w:rsidRPr="00375A40">
        <w:t>training, education</w:t>
      </w:r>
    </w:p>
    <w:p w:rsidR="003139E5" w:rsidRDefault="003139E5" w:rsidP="00B755D1">
      <w:pPr>
        <w:pStyle w:val="Heading1"/>
      </w:pPr>
      <w:hyperlink r:id="rId125" w:history="1">
        <w:r w:rsidRPr="00623A98">
          <w:rPr>
            <w:rStyle w:val="Hyperlink"/>
          </w:rPr>
          <w:t>https://edition.cnn.com/2019/07/16/asia/china-education-reform-intl-hnk/index.html</w:t>
        </w:r>
      </w:hyperlink>
    </w:p>
    <w:p w:rsidR="003139E5" w:rsidRPr="003139E5" w:rsidRDefault="003139E5" w:rsidP="003139E5">
      <w:bookmarkStart w:id="5" w:name="_GoBack"/>
      <w:bookmarkEnd w:id="5"/>
    </w:p>
    <w:p w:rsidR="00B755D1" w:rsidRPr="00375A40" w:rsidRDefault="00D44C8D" w:rsidP="00B755D1">
      <w:pPr>
        <w:pStyle w:val="Heading1"/>
        <w:rPr>
          <w:rStyle w:val="Hyperlink"/>
        </w:rPr>
      </w:pPr>
      <w:hyperlink r:id="rId126" w:history="1">
        <w:r w:rsidR="001407E8" w:rsidRPr="00375A40">
          <w:rPr>
            <w:rStyle w:val="Hyperlink"/>
          </w:rPr>
          <w:t>http://www.smu.ca/</w:t>
        </w:r>
      </w:hyperlink>
    </w:p>
    <w:p w:rsidR="004F5B59" w:rsidRPr="00375A40" w:rsidRDefault="004F5B59" w:rsidP="004F5B59">
      <w:pPr>
        <w:pStyle w:val="Heading2"/>
        <w:rPr>
          <w:lang w:val="en"/>
        </w:rPr>
      </w:pPr>
      <w:r w:rsidRPr="00375A40">
        <w:rPr>
          <w:lang w:val="en"/>
        </w:rPr>
        <w:t>Undergraduate Programs</w:t>
      </w:r>
    </w:p>
    <w:p w:rsidR="0054203C" w:rsidRPr="00375A40" w:rsidRDefault="00D44C8D" w:rsidP="00CE77B0">
      <w:pPr>
        <w:numPr>
          <w:ilvl w:val="0"/>
          <w:numId w:val="14"/>
        </w:numPr>
        <w:spacing w:before="100" w:beforeAutospacing="1" w:after="100" w:afterAutospacing="1"/>
      </w:pPr>
      <w:hyperlink r:id="rId127" w:tooltip="Home " w:history="1">
        <w:r w:rsidR="004F5B59" w:rsidRPr="00375A40">
          <w:rPr>
            <w:rStyle w:val="Hyperlink"/>
            <w:lang w:val="en"/>
          </w:rPr>
          <w:t>Accounting</w:t>
        </w:r>
      </w:hyperlink>
      <w:r w:rsidR="004F5B59" w:rsidRPr="00375A40">
        <w:rPr>
          <w:rStyle w:val="Hyperlink"/>
          <w:lang w:val="en"/>
        </w:rPr>
        <w:t xml:space="preserve"> </w:t>
      </w:r>
      <w:r w:rsidR="0054203C" w:rsidRPr="00375A40">
        <w:rPr>
          <w:rStyle w:val="Hyperlink"/>
          <w:lang w:val="en"/>
        </w:rPr>
        <w:t xml:space="preserve">; </w:t>
      </w:r>
      <w:r w:rsidR="004F5B59" w:rsidRPr="00375A40">
        <w:rPr>
          <w:rStyle w:val="Hyperlink"/>
          <w:lang w:val="en"/>
        </w:rPr>
        <w:t xml:space="preserve">   </w:t>
      </w:r>
      <w:hyperlink r:id="rId128" w:tooltip="Home " w:history="1">
        <w:r w:rsidR="004F5B59" w:rsidRPr="00375A40">
          <w:rPr>
            <w:rStyle w:val="Hyperlink"/>
            <w:lang w:val="en"/>
          </w:rPr>
          <w:t>Anthropology</w:t>
        </w:r>
      </w:hyperlink>
      <w:r w:rsidR="004F5B59" w:rsidRPr="00375A40">
        <w:rPr>
          <w:rStyle w:val="Hyperlink"/>
          <w:lang w:val="en"/>
        </w:rPr>
        <w:t>['ænθrə'pɑlədʒi] </w:t>
      </w:r>
      <w:r w:rsidR="004F5B59" w:rsidRPr="00375A40">
        <w:t>n. 人类</w:t>
      </w:r>
      <w:r w:rsidR="004F5B59" w:rsidRPr="00375A40">
        <w:rPr>
          <w:rFonts w:hint="eastAsia"/>
        </w:rPr>
        <w:t>学</w:t>
      </w:r>
    </w:p>
    <w:p w:rsidR="0054203C" w:rsidRPr="00375A40" w:rsidRDefault="00D44C8D" w:rsidP="00CE77B0">
      <w:pPr>
        <w:numPr>
          <w:ilvl w:val="0"/>
          <w:numId w:val="14"/>
        </w:numPr>
        <w:spacing w:before="100" w:beforeAutospacing="1" w:after="100" w:afterAutospacing="1"/>
        <w:rPr>
          <w:lang w:val="en"/>
        </w:rPr>
      </w:pPr>
      <w:hyperlink r:id="rId129" w:tooltip="Home " w:history="1">
        <w:r w:rsidR="004F5B59" w:rsidRPr="00375A40">
          <w:rPr>
            <w:rStyle w:val="Hyperlink"/>
          </w:rPr>
          <w:t>Astrophysics</w:t>
        </w:r>
      </w:hyperlink>
      <w:r w:rsidR="004F5B59" w:rsidRPr="00375A40">
        <w:t xml:space="preserve"> [,æstro'fɪzɪks]  </w:t>
      </w:r>
      <w:r w:rsidR="00F070E4" w:rsidRPr="00375A40">
        <w:rPr>
          <w:noProof/>
        </w:rPr>
        <w:drawing>
          <wp:inline distT="0" distB="0" distL="0" distR="0" wp14:anchorId="454B18B4" wp14:editId="6CFF969E">
            <wp:extent cx="752904" cy="67945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767178" cy="692332"/>
                    </a:xfrm>
                    <a:prstGeom prst="rect">
                      <a:avLst/>
                    </a:prstGeom>
                  </pic:spPr>
                </pic:pic>
              </a:graphicData>
            </a:graphic>
          </wp:inline>
        </w:drawing>
      </w:r>
      <w:r w:rsidR="004F5B59" w:rsidRPr="00375A40">
        <w:t>n. 天体物理</w:t>
      </w:r>
      <w:r w:rsidR="004F5B59" w:rsidRPr="00375A40">
        <w:rPr>
          <w:rFonts w:hint="eastAsia"/>
        </w:rPr>
        <w:t>学</w:t>
      </w:r>
    </w:p>
    <w:p w:rsidR="004F5B59" w:rsidRPr="00375A40" w:rsidRDefault="00D44C8D" w:rsidP="00CE77B0">
      <w:pPr>
        <w:numPr>
          <w:ilvl w:val="0"/>
          <w:numId w:val="14"/>
        </w:numPr>
        <w:spacing w:before="100" w:beforeAutospacing="1" w:after="100" w:afterAutospacing="1"/>
        <w:rPr>
          <w:lang w:val="en"/>
        </w:rPr>
      </w:pPr>
      <w:hyperlink r:id="rId130" w:tooltip="Home " w:history="1">
        <w:r w:rsidR="004F5B59" w:rsidRPr="00375A40">
          <w:rPr>
            <w:rStyle w:val="Hyperlink"/>
          </w:rPr>
          <w:t>Biology</w:t>
        </w:r>
      </w:hyperlink>
      <w:r w:rsidR="00F074D8" w:rsidRPr="00375A40">
        <w:t xml:space="preserve">        </w:t>
      </w:r>
      <w:hyperlink r:id="rId131" w:tooltip="Home " w:history="1">
        <w:r w:rsidR="004F5B59" w:rsidRPr="00375A40">
          <w:rPr>
            <w:rStyle w:val="Hyperlink"/>
            <w:lang w:val="en"/>
          </w:rPr>
          <w:t>Chemistry</w:t>
        </w:r>
      </w:hyperlink>
      <w:r w:rsidR="00F074D8" w:rsidRPr="00375A40">
        <w:rPr>
          <w:lang w:val="en"/>
        </w:rPr>
        <w:t xml:space="preserve">       </w:t>
      </w:r>
      <w:hyperlink r:id="rId132" w:tooltip="Home " w:history="1">
        <w:r w:rsidR="004F5B59" w:rsidRPr="00375A40">
          <w:rPr>
            <w:rStyle w:val="Hyperlink"/>
            <w:lang w:val="en"/>
          </w:rPr>
          <w:t>Classics</w:t>
        </w:r>
      </w:hyperlink>
      <w:r w:rsidR="0054203C" w:rsidRPr="00375A40">
        <w:rPr>
          <w:lang w:val="en"/>
        </w:rPr>
        <w:t xml:space="preserve">;  </w:t>
      </w:r>
      <w:hyperlink r:id="rId133" w:tooltip="Home " w:history="1">
        <w:r w:rsidR="004F5B59" w:rsidRPr="00375A40">
          <w:rPr>
            <w:rStyle w:val="Hyperlink"/>
            <w:lang w:val="en"/>
          </w:rPr>
          <w:t>Computing and Information Systems</w:t>
        </w:r>
      </w:hyperlink>
    </w:p>
    <w:p w:rsidR="004F5B59" w:rsidRPr="00375A40" w:rsidRDefault="00D44C8D" w:rsidP="00CE77B0">
      <w:pPr>
        <w:numPr>
          <w:ilvl w:val="0"/>
          <w:numId w:val="14"/>
        </w:numPr>
        <w:spacing w:before="100" w:beforeAutospacing="1" w:after="100" w:afterAutospacing="1"/>
        <w:rPr>
          <w:lang w:val="en"/>
        </w:rPr>
      </w:pPr>
      <w:hyperlink r:id="rId134" w:tooltip="Home " w:history="1">
        <w:r w:rsidR="004F5B59" w:rsidRPr="00375A40">
          <w:rPr>
            <w:rStyle w:val="Hyperlink"/>
            <w:lang w:val="en"/>
          </w:rPr>
          <w:t>Computing Science</w:t>
        </w:r>
      </w:hyperlink>
      <w:r w:rsidR="0054203C" w:rsidRPr="00375A40">
        <w:rPr>
          <w:lang w:val="en"/>
        </w:rPr>
        <w:t xml:space="preserve">;   </w:t>
      </w:r>
      <w:hyperlink r:id="rId135" w:tooltip="Home " w:history="1">
        <w:r w:rsidR="004F5B59" w:rsidRPr="00375A40">
          <w:rPr>
            <w:rStyle w:val="Hyperlink"/>
            <w:lang w:val="en"/>
          </w:rPr>
          <w:t>Computing Science and Business Administration</w:t>
        </w:r>
      </w:hyperlink>
    </w:p>
    <w:p w:rsidR="00F074D8" w:rsidRPr="00375A40" w:rsidRDefault="00D44C8D" w:rsidP="00CE77B0">
      <w:pPr>
        <w:numPr>
          <w:ilvl w:val="0"/>
          <w:numId w:val="14"/>
        </w:numPr>
        <w:spacing w:before="100" w:beforeAutospacing="1" w:after="100" w:afterAutospacing="1"/>
        <w:rPr>
          <w:rStyle w:val="Hyperlink"/>
          <w:lang w:val="en"/>
        </w:rPr>
      </w:pPr>
      <w:hyperlink r:id="rId136" w:tooltip="Home " w:history="1">
        <w:r w:rsidR="004F5B59" w:rsidRPr="00375A40">
          <w:rPr>
            <w:rStyle w:val="Hyperlink"/>
            <w:lang w:val="en"/>
          </w:rPr>
          <w:t>Criminology</w:t>
        </w:r>
      </w:hyperlink>
      <w:r w:rsidR="00F074D8" w:rsidRPr="00375A40">
        <w:rPr>
          <w:rStyle w:val="Hyperlink"/>
        </w:rPr>
        <w:t xml:space="preserve">: </w:t>
      </w:r>
      <w:r w:rsidR="00F074D8" w:rsidRPr="00375A40">
        <w:rPr>
          <w:rStyle w:val="Hyperlink"/>
          <w:lang w:val="en"/>
        </w:rPr>
        <w:t>,krɪmɪ'nɑlədʒi] . 犯罪学；刑事学</w:t>
      </w:r>
    </w:p>
    <w:p w:rsidR="004F5B59" w:rsidRPr="00375A40" w:rsidRDefault="00D44C8D" w:rsidP="00CE77B0">
      <w:pPr>
        <w:numPr>
          <w:ilvl w:val="0"/>
          <w:numId w:val="14"/>
        </w:numPr>
        <w:spacing w:before="100" w:beforeAutospacing="1" w:after="100" w:afterAutospacing="1"/>
        <w:rPr>
          <w:lang w:val="en"/>
        </w:rPr>
      </w:pPr>
      <w:hyperlink r:id="rId137" w:tooltip="Home " w:history="1">
        <w:r w:rsidR="004F5B59" w:rsidRPr="00375A40">
          <w:rPr>
            <w:rStyle w:val="Hyperlink"/>
            <w:lang w:val="en"/>
          </w:rPr>
          <w:t>Economics</w:t>
        </w:r>
      </w:hyperlink>
      <w:r w:rsidR="00F074D8" w:rsidRPr="00375A40">
        <w:rPr>
          <w:lang w:val="en"/>
        </w:rPr>
        <w:t xml:space="preserve">;  </w:t>
      </w:r>
      <w:hyperlink r:id="rId138" w:tooltip="Home " w:history="1">
        <w:r w:rsidR="004F5B59" w:rsidRPr="00375A40">
          <w:rPr>
            <w:rStyle w:val="Hyperlink"/>
            <w:lang w:val="en"/>
          </w:rPr>
          <w:t>English</w:t>
        </w:r>
      </w:hyperlink>
    </w:p>
    <w:p w:rsidR="004F5B59" w:rsidRPr="00375A40" w:rsidRDefault="00D44C8D" w:rsidP="00CE77B0">
      <w:pPr>
        <w:numPr>
          <w:ilvl w:val="0"/>
          <w:numId w:val="14"/>
        </w:numPr>
        <w:spacing w:before="100" w:beforeAutospacing="1" w:after="100" w:afterAutospacing="1"/>
        <w:rPr>
          <w:lang w:val="en"/>
        </w:rPr>
      </w:pPr>
      <w:hyperlink r:id="rId139" w:tooltip="Home " w:history="1">
        <w:r w:rsidR="004F5B59" w:rsidRPr="00375A40">
          <w:rPr>
            <w:rStyle w:val="Hyperlink"/>
            <w:lang w:val="en"/>
          </w:rPr>
          <w:t>Engineering</w:t>
        </w:r>
      </w:hyperlink>
      <w:r w:rsidR="00F074D8" w:rsidRPr="00375A40">
        <w:rPr>
          <w:lang w:val="en"/>
        </w:rPr>
        <w:t xml:space="preserve">;  </w:t>
      </w:r>
      <w:hyperlink r:id="rId140" w:tooltip="Home " w:history="1">
        <w:r w:rsidR="004F5B59" w:rsidRPr="00375A40">
          <w:rPr>
            <w:rStyle w:val="Hyperlink"/>
            <w:lang w:val="en"/>
          </w:rPr>
          <w:t>Entrepreneurship</w:t>
        </w:r>
      </w:hyperlink>
    </w:p>
    <w:p w:rsidR="004F5B59" w:rsidRPr="00375A40" w:rsidRDefault="00D44C8D" w:rsidP="00CE77B0">
      <w:pPr>
        <w:numPr>
          <w:ilvl w:val="0"/>
          <w:numId w:val="14"/>
        </w:numPr>
        <w:spacing w:before="100" w:beforeAutospacing="1" w:after="100" w:afterAutospacing="1"/>
        <w:rPr>
          <w:lang w:val="en"/>
        </w:rPr>
      </w:pPr>
      <w:hyperlink r:id="rId141" w:tooltip="Home " w:history="1">
        <w:r w:rsidR="004F5B59" w:rsidRPr="00375A40">
          <w:rPr>
            <w:rStyle w:val="Hyperlink"/>
            <w:lang w:val="en"/>
          </w:rPr>
          <w:t>Environmental Science</w:t>
        </w:r>
      </w:hyperlink>
      <w:r w:rsidR="00F074D8" w:rsidRPr="00375A40">
        <w:rPr>
          <w:lang w:val="en"/>
        </w:rPr>
        <w:t xml:space="preserve">;  </w:t>
      </w:r>
      <w:hyperlink r:id="rId142" w:tooltip="Home " w:history="1">
        <w:r w:rsidR="004F5B59" w:rsidRPr="00375A40">
          <w:rPr>
            <w:rStyle w:val="Hyperlink"/>
            <w:lang w:val="en"/>
          </w:rPr>
          <w:t>Environmental Studies</w:t>
        </w:r>
      </w:hyperlink>
    </w:p>
    <w:p w:rsidR="004F5B59" w:rsidRPr="00375A40" w:rsidRDefault="00D44C8D" w:rsidP="00CE77B0">
      <w:pPr>
        <w:numPr>
          <w:ilvl w:val="0"/>
          <w:numId w:val="14"/>
        </w:numPr>
        <w:spacing w:before="100" w:beforeAutospacing="1" w:after="100" w:afterAutospacing="1"/>
        <w:rPr>
          <w:lang w:val="en"/>
        </w:rPr>
      </w:pPr>
      <w:hyperlink r:id="rId143" w:tooltip="Home " w:history="1">
        <w:r w:rsidR="004F5B59" w:rsidRPr="00375A40">
          <w:rPr>
            <w:rStyle w:val="Hyperlink"/>
            <w:lang w:val="en"/>
          </w:rPr>
          <w:t>Film Studies</w:t>
        </w:r>
      </w:hyperlink>
      <w:r w:rsidR="00F074D8" w:rsidRPr="00375A40">
        <w:rPr>
          <w:lang w:val="en"/>
        </w:rPr>
        <w:t xml:space="preserve">;    </w:t>
      </w:r>
      <w:hyperlink r:id="rId144" w:tooltip="Home " w:history="1">
        <w:r w:rsidR="004F5B59" w:rsidRPr="00375A40">
          <w:rPr>
            <w:rStyle w:val="Hyperlink"/>
            <w:lang w:val="en"/>
          </w:rPr>
          <w:t>Finance</w:t>
        </w:r>
      </w:hyperlink>
    </w:p>
    <w:p w:rsidR="00F074D8" w:rsidRPr="00375A40" w:rsidRDefault="00D44C8D" w:rsidP="00CE77B0">
      <w:pPr>
        <w:numPr>
          <w:ilvl w:val="0"/>
          <w:numId w:val="14"/>
        </w:numPr>
        <w:spacing w:before="100" w:beforeAutospacing="1" w:after="100" w:afterAutospacing="1"/>
        <w:rPr>
          <w:rStyle w:val="Hyperlink"/>
          <w:lang w:val="en"/>
        </w:rPr>
      </w:pPr>
      <w:hyperlink r:id="rId145" w:tooltip="Home " w:history="1">
        <w:r w:rsidR="004F5B59" w:rsidRPr="00375A40">
          <w:rPr>
            <w:rStyle w:val="Hyperlink"/>
            <w:lang w:val="en"/>
          </w:rPr>
          <w:t>Forensic Science</w:t>
        </w:r>
      </w:hyperlink>
      <w:r w:rsidR="00F074D8" w:rsidRPr="00375A40">
        <w:rPr>
          <w:rStyle w:val="Hyperlink"/>
          <w:lang w:val="en"/>
        </w:rPr>
        <w:t xml:space="preserve"> /fəˈrɛnsɪk/  </w:t>
      </w:r>
    </w:p>
    <w:p w:rsidR="00F074D8" w:rsidRPr="00375A40" w:rsidRDefault="00F074D8" w:rsidP="007B57BE">
      <w:r w:rsidRPr="00375A40">
        <w:t xml:space="preserve">1.ADJ Forensic is used to describe the work of scientists who examine evidence in order to help the police solve crimes. </w:t>
      </w:r>
      <w:r w:rsidRPr="00375A40">
        <w:rPr>
          <w:rFonts w:hint="eastAsia"/>
        </w:rPr>
        <w:t>法庭科学取证</w:t>
      </w:r>
      <w:r w:rsidRPr="00375A40">
        <w:t>的</w:t>
      </w:r>
      <w:r w:rsidR="007B57BE" w:rsidRPr="00375A40">
        <w:rPr>
          <w:rFonts w:hint="eastAsia"/>
        </w:rPr>
        <w:t xml:space="preserve"> e.g. </w:t>
      </w:r>
      <w:r w:rsidRPr="00375A40">
        <w:rPr>
          <w:b/>
          <w:u w:val="single"/>
        </w:rPr>
        <w:t>They were convicted</w:t>
      </w:r>
      <w:r w:rsidRPr="00375A40">
        <w:t xml:space="preserve"> on </w:t>
      </w:r>
      <w:r w:rsidRPr="00375A40">
        <w:rPr>
          <w:b/>
          <w:u w:val="single"/>
        </w:rPr>
        <w:t>forensic evidence</w:t>
      </w:r>
      <w:r w:rsidRPr="00375A40">
        <w:t xml:space="preserve"> alone.</w:t>
      </w:r>
      <w:r w:rsidR="007B57BE" w:rsidRPr="00375A40">
        <w:t xml:space="preserve">  </w:t>
      </w:r>
      <w:r w:rsidRPr="00375A40">
        <w:rPr>
          <w:rFonts w:hint="eastAsia"/>
        </w:rPr>
        <w:t>他们被仅凭</w:t>
      </w:r>
      <w:r w:rsidRPr="00375A40">
        <w:rPr>
          <w:rFonts w:hint="eastAsia"/>
          <w:b/>
          <w:u w:val="single"/>
        </w:rPr>
        <w:t>法庭科学证据定了罪</w:t>
      </w:r>
      <w:r w:rsidRPr="00375A40">
        <w:t>。</w:t>
      </w:r>
      <w:r w:rsidR="007B57BE" w:rsidRPr="00375A40">
        <w:t>E</w:t>
      </w:r>
      <w:r w:rsidR="007B57BE" w:rsidRPr="00375A40">
        <w:rPr>
          <w:rFonts w:hint="eastAsia"/>
        </w:rPr>
        <w:t>.</w:t>
      </w:r>
      <w:r w:rsidR="007B57BE" w:rsidRPr="00375A40">
        <w:t xml:space="preserve">g. </w:t>
      </w:r>
      <w:r w:rsidR="007B57BE" w:rsidRPr="00375A40">
        <w:rPr>
          <w:rFonts w:hint="eastAsia"/>
        </w:rPr>
        <w:t xml:space="preserve"> </w:t>
      </w:r>
      <w:r w:rsidRPr="00375A40">
        <w:rPr>
          <w:b/>
          <w:u w:val="single"/>
        </w:rPr>
        <w:t>Forensic experts</w:t>
      </w:r>
      <w:r w:rsidRPr="00375A40">
        <w:t xml:space="preserve"> searched the area for clues.</w:t>
      </w:r>
      <w:r w:rsidR="007B57BE" w:rsidRPr="00375A40">
        <w:t xml:space="preserve"> </w:t>
      </w:r>
      <w:r w:rsidRPr="00375A40">
        <w:rPr>
          <w:rFonts w:hint="eastAsia"/>
          <w:b/>
          <w:u w:val="single"/>
        </w:rPr>
        <w:t>法庭科学取证专家</w:t>
      </w:r>
      <w:r w:rsidRPr="00375A40">
        <w:rPr>
          <w:rFonts w:hint="eastAsia"/>
        </w:rPr>
        <w:t>们为寻找线索而搜查了这个地区</w:t>
      </w:r>
      <w:r w:rsidRPr="00375A40">
        <w:t>。</w:t>
      </w:r>
    </w:p>
    <w:p w:rsidR="007B57BE" w:rsidRPr="00375A40" w:rsidRDefault="00F074D8" w:rsidP="007B57BE">
      <w:r w:rsidRPr="00375A40">
        <w:t xml:space="preserve">2.N-UNCOUNT Forensics is the use of scientific techniques to solve crimes. </w:t>
      </w:r>
      <w:r w:rsidRPr="00375A40">
        <w:rPr>
          <w:rFonts w:hint="eastAsia"/>
        </w:rPr>
        <w:t>法庭科学取</w:t>
      </w:r>
      <w:r w:rsidRPr="00375A40">
        <w:t>证</w:t>
      </w:r>
      <w:r w:rsidR="007B57BE" w:rsidRPr="00375A40">
        <w:rPr>
          <w:rFonts w:hint="eastAsia"/>
        </w:rPr>
        <w:t xml:space="preserve"> </w:t>
      </w:r>
      <w:r w:rsidR="007B57BE" w:rsidRPr="00375A40">
        <w:t xml:space="preserve"> </w:t>
      </w:r>
      <w:r w:rsidRPr="00375A40">
        <w:t>...the newest advances in forensics.</w:t>
      </w:r>
      <w:r w:rsidR="007B57BE" w:rsidRPr="00375A40">
        <w:t xml:space="preserve"> </w:t>
      </w:r>
      <w:r w:rsidRPr="00375A40">
        <w:t>…</w:t>
      </w:r>
      <w:r w:rsidRPr="00375A40">
        <w:rPr>
          <w:rFonts w:hint="eastAsia"/>
        </w:rPr>
        <w:t>法庭科学取证的最新进</w:t>
      </w:r>
      <w:r w:rsidRPr="00375A40">
        <w:t>展</w:t>
      </w:r>
    </w:p>
    <w:p w:rsidR="004F5B59" w:rsidRPr="00375A40" w:rsidRDefault="00D44C8D" w:rsidP="00CE77B0">
      <w:pPr>
        <w:numPr>
          <w:ilvl w:val="0"/>
          <w:numId w:val="14"/>
        </w:numPr>
        <w:spacing w:before="100" w:beforeAutospacing="1" w:after="100" w:afterAutospacing="1"/>
        <w:rPr>
          <w:rStyle w:val="Hyperlink"/>
          <w:lang w:val="en"/>
        </w:rPr>
      </w:pPr>
      <w:hyperlink r:id="rId146" w:tooltip="Home " w:history="1">
        <w:r w:rsidR="004F5B59" w:rsidRPr="00375A40">
          <w:rPr>
            <w:rStyle w:val="Hyperlink"/>
            <w:lang w:val="en"/>
          </w:rPr>
          <w:t>Geography</w:t>
        </w:r>
      </w:hyperlink>
      <w:r w:rsidR="0054203C" w:rsidRPr="00375A40">
        <w:rPr>
          <w:rStyle w:val="Hyperlink"/>
          <w:lang w:val="en"/>
        </w:rPr>
        <w:t xml:space="preserve">;  </w:t>
      </w:r>
      <w:hyperlink r:id="rId147" w:tooltip="Home " w:history="1">
        <w:r w:rsidR="004F5B59" w:rsidRPr="00375A40">
          <w:rPr>
            <w:rStyle w:val="Hyperlink"/>
            <w:lang w:val="en"/>
          </w:rPr>
          <w:t>Geology</w:t>
        </w:r>
      </w:hyperlink>
    </w:p>
    <w:p w:rsidR="004F5B59" w:rsidRPr="00375A40" w:rsidRDefault="00D44C8D" w:rsidP="00CE77B0">
      <w:pPr>
        <w:numPr>
          <w:ilvl w:val="0"/>
          <w:numId w:val="14"/>
        </w:numPr>
        <w:spacing w:before="100" w:beforeAutospacing="1" w:after="100" w:afterAutospacing="1"/>
        <w:rPr>
          <w:rStyle w:val="Hyperlink"/>
          <w:lang w:val="en"/>
        </w:rPr>
      </w:pPr>
      <w:hyperlink r:id="rId148" w:tooltip="Home " w:history="1">
        <w:r w:rsidR="004F5B59" w:rsidRPr="00375A40">
          <w:rPr>
            <w:rStyle w:val="Hyperlink"/>
            <w:lang w:val="en"/>
          </w:rPr>
          <w:t>History</w:t>
        </w:r>
      </w:hyperlink>
      <w:r w:rsidR="0054203C" w:rsidRPr="00375A40">
        <w:rPr>
          <w:rStyle w:val="Hyperlink"/>
          <w:lang w:val="en"/>
        </w:rPr>
        <w:t xml:space="preserve">; </w:t>
      </w:r>
      <w:hyperlink r:id="rId149" w:tooltip="Home " w:history="1">
        <w:r w:rsidR="004F5B59" w:rsidRPr="00375A40">
          <w:rPr>
            <w:rStyle w:val="Hyperlink"/>
            <w:lang w:val="en"/>
          </w:rPr>
          <w:t>Human Resource Management</w:t>
        </w:r>
      </w:hyperlink>
    </w:p>
    <w:p w:rsidR="004F5B59" w:rsidRPr="00375A40" w:rsidRDefault="00D44C8D" w:rsidP="00CE77B0">
      <w:pPr>
        <w:numPr>
          <w:ilvl w:val="0"/>
          <w:numId w:val="14"/>
        </w:numPr>
        <w:spacing w:before="100" w:beforeAutospacing="1" w:after="100" w:afterAutospacing="1"/>
        <w:rPr>
          <w:rStyle w:val="Hyperlink"/>
          <w:lang w:val="en"/>
        </w:rPr>
      </w:pPr>
      <w:hyperlink r:id="rId150" w:tooltip="Home " w:history="1">
        <w:r w:rsidR="004F5B59" w:rsidRPr="00375A40">
          <w:rPr>
            <w:rStyle w:val="Hyperlink"/>
            <w:lang w:val="en"/>
          </w:rPr>
          <w:t>Intercultural Studies</w:t>
        </w:r>
      </w:hyperlink>
      <w:r w:rsidR="0054203C" w:rsidRPr="00375A40">
        <w:rPr>
          <w:rStyle w:val="Hyperlink"/>
          <w:lang w:val="en"/>
        </w:rPr>
        <w:t xml:space="preserve">;  </w:t>
      </w:r>
      <w:hyperlink r:id="rId151" w:tooltip="Home " w:history="1">
        <w:r w:rsidR="004F5B59" w:rsidRPr="00375A40">
          <w:rPr>
            <w:rStyle w:val="Hyperlink"/>
            <w:lang w:val="en"/>
          </w:rPr>
          <w:t>International Development Studies</w:t>
        </w:r>
      </w:hyperlink>
    </w:p>
    <w:p w:rsidR="004F5B59" w:rsidRPr="00375A40" w:rsidRDefault="00D44C8D" w:rsidP="00CE77B0">
      <w:pPr>
        <w:numPr>
          <w:ilvl w:val="0"/>
          <w:numId w:val="14"/>
        </w:numPr>
        <w:spacing w:before="100" w:beforeAutospacing="1" w:after="100" w:afterAutospacing="1"/>
        <w:rPr>
          <w:rStyle w:val="Hyperlink"/>
          <w:lang w:val="en"/>
        </w:rPr>
      </w:pPr>
      <w:hyperlink r:id="rId152" w:tooltip="Home " w:history="1">
        <w:r w:rsidR="004F5B59" w:rsidRPr="00375A40">
          <w:rPr>
            <w:rStyle w:val="Hyperlink"/>
            <w:lang w:val="en"/>
          </w:rPr>
          <w:t>Linguistics</w:t>
        </w:r>
      </w:hyperlink>
    </w:p>
    <w:p w:rsidR="004F5B59" w:rsidRPr="00375A40" w:rsidRDefault="00D44C8D" w:rsidP="00CE77B0">
      <w:pPr>
        <w:numPr>
          <w:ilvl w:val="0"/>
          <w:numId w:val="14"/>
        </w:numPr>
        <w:spacing w:before="100" w:beforeAutospacing="1" w:after="100" w:afterAutospacing="1"/>
        <w:rPr>
          <w:rStyle w:val="Hyperlink"/>
          <w:lang w:val="en"/>
        </w:rPr>
      </w:pPr>
      <w:hyperlink r:id="rId153" w:tooltip="Home " w:history="1">
        <w:r w:rsidR="004F5B59" w:rsidRPr="00375A40">
          <w:rPr>
            <w:rStyle w:val="Hyperlink"/>
            <w:lang w:val="en"/>
          </w:rPr>
          <w:t>Management</w:t>
        </w:r>
      </w:hyperlink>
      <w:r w:rsidR="0054203C" w:rsidRPr="00375A40">
        <w:rPr>
          <w:rStyle w:val="Hyperlink"/>
          <w:lang w:val="en"/>
        </w:rPr>
        <w:t xml:space="preserve">;  </w:t>
      </w:r>
      <w:hyperlink r:id="rId154" w:tooltip="Home " w:history="1">
        <w:r w:rsidR="004F5B59" w:rsidRPr="00375A40">
          <w:rPr>
            <w:rStyle w:val="Hyperlink"/>
            <w:lang w:val="en"/>
          </w:rPr>
          <w:t>Marketing</w:t>
        </w:r>
      </w:hyperlink>
    </w:p>
    <w:p w:rsidR="0054203C" w:rsidRPr="00375A40" w:rsidRDefault="00D44C8D" w:rsidP="00CE77B0">
      <w:pPr>
        <w:numPr>
          <w:ilvl w:val="0"/>
          <w:numId w:val="14"/>
        </w:numPr>
        <w:spacing w:before="100" w:beforeAutospacing="1" w:after="100" w:afterAutospacing="1"/>
        <w:rPr>
          <w:rStyle w:val="Hyperlink"/>
          <w:b/>
          <w:highlight w:val="yellow"/>
          <w:lang w:val="en"/>
        </w:rPr>
      </w:pPr>
      <w:hyperlink r:id="rId155" w:tooltip="Home " w:history="1">
        <w:r w:rsidR="004F5B59" w:rsidRPr="00375A40">
          <w:rPr>
            <w:rStyle w:val="Hyperlink"/>
            <w:lang w:val="en"/>
          </w:rPr>
          <w:t>Mathematics</w:t>
        </w:r>
      </w:hyperlink>
      <w:r w:rsidR="0054203C" w:rsidRPr="00375A40">
        <w:rPr>
          <w:rStyle w:val="Hyperlink"/>
          <w:lang w:val="en"/>
        </w:rPr>
        <w:t xml:space="preserve">; </w:t>
      </w:r>
      <w:hyperlink r:id="rId156" w:tooltip="Home " w:history="1">
        <w:r w:rsidR="004F5B59" w:rsidRPr="00375A40">
          <w:rPr>
            <w:rStyle w:val="Hyperlink"/>
            <w:lang w:val="en"/>
          </w:rPr>
          <w:t>Philosophy</w:t>
        </w:r>
      </w:hyperlink>
      <w:r w:rsidR="0054203C" w:rsidRPr="00375A40">
        <w:rPr>
          <w:rStyle w:val="Hyperlink"/>
          <w:lang w:val="en"/>
        </w:rPr>
        <w:t xml:space="preserve">;  </w:t>
      </w:r>
      <w:hyperlink r:id="rId157" w:tooltip="Home " w:history="1">
        <w:r w:rsidR="004F5B59" w:rsidRPr="00375A40">
          <w:rPr>
            <w:rStyle w:val="Hyperlink"/>
            <w:lang w:val="en"/>
          </w:rPr>
          <w:t>Physics</w:t>
        </w:r>
      </w:hyperlink>
      <w:r w:rsidR="0054203C" w:rsidRPr="00375A40">
        <w:rPr>
          <w:rStyle w:val="Hyperlink"/>
          <w:b/>
          <w:highlight w:val="yellow"/>
          <w:lang w:val="en"/>
        </w:rPr>
        <w:t xml:space="preserve">, </w:t>
      </w:r>
      <w:hyperlink r:id="rId158" w:tooltip="Home " w:history="1">
        <w:r w:rsidR="0054203C" w:rsidRPr="00375A40">
          <w:rPr>
            <w:rStyle w:val="Hyperlink"/>
            <w:b/>
            <w:highlight w:val="yellow"/>
            <w:lang w:val="en"/>
          </w:rPr>
          <w:t>Astrophysics</w:t>
        </w:r>
      </w:hyperlink>
      <w:r w:rsidR="0054203C" w:rsidRPr="00375A40">
        <w:rPr>
          <w:rStyle w:val="Hyperlink"/>
          <w:b/>
          <w:highlight w:val="yellow"/>
          <w:lang w:val="en"/>
        </w:rPr>
        <w:t xml:space="preserve"> [,æstro'fɪzɪks]  n. 天体物理</w:t>
      </w:r>
      <w:r w:rsidR="0054203C" w:rsidRPr="00375A40">
        <w:rPr>
          <w:rStyle w:val="Hyperlink"/>
          <w:rFonts w:hint="eastAsia"/>
          <w:b/>
          <w:highlight w:val="yellow"/>
          <w:lang w:val="en"/>
        </w:rPr>
        <w:t>学</w:t>
      </w:r>
    </w:p>
    <w:p w:rsidR="004F5B59" w:rsidRPr="00375A40" w:rsidRDefault="00D44C8D" w:rsidP="00CE77B0">
      <w:pPr>
        <w:numPr>
          <w:ilvl w:val="0"/>
          <w:numId w:val="14"/>
        </w:numPr>
        <w:spacing w:before="100" w:beforeAutospacing="1" w:after="100" w:afterAutospacing="1"/>
        <w:rPr>
          <w:rStyle w:val="Hyperlink"/>
          <w:lang w:val="en"/>
        </w:rPr>
      </w:pPr>
      <w:hyperlink r:id="rId159" w:tooltip="Home " w:history="1">
        <w:r w:rsidR="004F5B59" w:rsidRPr="00375A40">
          <w:rPr>
            <w:rStyle w:val="Hyperlink"/>
            <w:lang w:val="en"/>
          </w:rPr>
          <w:t>Political Science</w:t>
        </w:r>
      </w:hyperlink>
      <w:r w:rsidR="0054203C" w:rsidRPr="00375A40">
        <w:rPr>
          <w:rStyle w:val="Hyperlink"/>
          <w:lang w:val="en"/>
        </w:rPr>
        <w:t xml:space="preserve">;  </w:t>
      </w:r>
      <w:hyperlink r:id="rId160" w:tooltip="Home " w:history="1">
        <w:r w:rsidR="004F5B59" w:rsidRPr="00375A40">
          <w:rPr>
            <w:rStyle w:val="Hyperlink"/>
            <w:lang w:val="en"/>
          </w:rPr>
          <w:t>Psychology</w:t>
        </w:r>
      </w:hyperlink>
      <w:r w:rsidR="0054203C" w:rsidRPr="00375A40">
        <w:rPr>
          <w:rStyle w:val="Hyperlink"/>
          <w:lang w:val="en"/>
        </w:rPr>
        <w:t xml:space="preserve">;   </w:t>
      </w:r>
      <w:hyperlink r:id="rId161" w:tooltip="Home " w:history="1">
        <w:r w:rsidR="004F5B59" w:rsidRPr="00375A40">
          <w:rPr>
            <w:rStyle w:val="Hyperlink"/>
            <w:b/>
            <w:highlight w:val="yellow"/>
            <w:lang w:val="en"/>
          </w:rPr>
          <w:t>Religious Studies</w:t>
        </w:r>
      </w:hyperlink>
    </w:p>
    <w:p w:rsidR="004F5B59" w:rsidRPr="00375A40" w:rsidRDefault="00D44C8D" w:rsidP="00CE77B0">
      <w:pPr>
        <w:numPr>
          <w:ilvl w:val="0"/>
          <w:numId w:val="14"/>
        </w:numPr>
        <w:spacing w:before="100" w:beforeAutospacing="1" w:after="100" w:afterAutospacing="1"/>
        <w:rPr>
          <w:rStyle w:val="Hyperlink"/>
          <w:lang w:val="en"/>
        </w:rPr>
      </w:pPr>
      <w:hyperlink r:id="rId162" w:tooltip="Home " w:history="1">
        <w:r w:rsidR="004F5B59" w:rsidRPr="00375A40">
          <w:rPr>
            <w:rStyle w:val="Hyperlink"/>
            <w:b/>
            <w:highlight w:val="yellow"/>
            <w:lang w:val="en"/>
          </w:rPr>
          <w:t>Sociology</w:t>
        </w:r>
      </w:hyperlink>
      <w:r w:rsidR="0054203C" w:rsidRPr="00375A40">
        <w:rPr>
          <w:rStyle w:val="Hyperlink"/>
          <w:b/>
          <w:highlight w:val="yellow"/>
          <w:lang w:val="en"/>
        </w:rPr>
        <w:t>[,sosɪ'ɑlədʒi]  n. 社会学</w:t>
      </w:r>
      <w:r w:rsidR="00AD4F54" w:rsidRPr="00375A40">
        <w:rPr>
          <w:rStyle w:val="Hyperlink"/>
          <w:rFonts w:hint="eastAsia"/>
          <w:b/>
          <w:lang w:val="en"/>
        </w:rPr>
        <w:t xml:space="preserve">   </w:t>
      </w:r>
      <w:hyperlink r:id="rId163" w:tooltip="Home " w:history="1">
        <w:r w:rsidR="004F5B59" w:rsidRPr="00375A40">
          <w:rPr>
            <w:rStyle w:val="Hyperlink"/>
            <w:lang w:val="en"/>
          </w:rPr>
          <w:t>Spanish &amp; Latin American Studies</w:t>
        </w:r>
      </w:hyperlink>
    </w:p>
    <w:p w:rsidR="004F5B59" w:rsidRPr="00375A40" w:rsidRDefault="004F5B59" w:rsidP="00CE77B0">
      <w:pPr>
        <w:numPr>
          <w:ilvl w:val="0"/>
          <w:numId w:val="14"/>
        </w:numPr>
        <w:spacing w:before="100" w:beforeAutospacing="1" w:after="100" w:afterAutospacing="1"/>
        <w:rPr>
          <w:rStyle w:val="Hyperlink"/>
          <w:lang w:val="en"/>
        </w:rPr>
      </w:pPr>
    </w:p>
    <w:p w:rsidR="00631BAD" w:rsidRPr="00375A40" w:rsidRDefault="00631BAD" w:rsidP="00631BAD">
      <w:pPr>
        <w:pStyle w:val="Heading2"/>
        <w:rPr>
          <w:lang w:val="en"/>
        </w:rPr>
      </w:pPr>
      <w:r w:rsidRPr="00375A40">
        <w:rPr>
          <w:lang w:val="en"/>
        </w:rPr>
        <w:t>Graduate Programs</w:t>
      </w:r>
    </w:p>
    <w:p w:rsidR="00631BAD" w:rsidRPr="00375A40" w:rsidRDefault="00631BAD" w:rsidP="00631BAD">
      <w:pPr>
        <w:pStyle w:val="Heading3"/>
        <w:rPr>
          <w:lang w:val="en"/>
        </w:rPr>
      </w:pPr>
      <w:r w:rsidRPr="00375A40">
        <w:rPr>
          <w:rStyle w:val="h5"/>
          <w:lang w:val="en"/>
        </w:rPr>
        <w:t>Arts:</w:t>
      </w:r>
    </w:p>
    <w:p w:rsidR="00631BAD" w:rsidRPr="00375A40" w:rsidRDefault="00D44C8D" w:rsidP="00CE77B0">
      <w:pPr>
        <w:numPr>
          <w:ilvl w:val="0"/>
          <w:numId w:val="15"/>
        </w:numPr>
        <w:spacing w:before="100" w:beforeAutospacing="1" w:after="100" w:afterAutospacing="1"/>
        <w:rPr>
          <w:lang w:val="en"/>
        </w:rPr>
      </w:pPr>
      <w:hyperlink r:id="rId164" w:history="1">
        <w:r w:rsidR="00631BAD" w:rsidRPr="00375A40">
          <w:rPr>
            <w:rStyle w:val="Hyperlink"/>
            <w:lang w:val="en"/>
          </w:rPr>
          <w:t>M.A. in Criminology</w:t>
        </w:r>
      </w:hyperlink>
    </w:p>
    <w:p w:rsidR="00631BAD" w:rsidRPr="00375A40" w:rsidRDefault="00D44C8D" w:rsidP="00CE77B0">
      <w:pPr>
        <w:numPr>
          <w:ilvl w:val="0"/>
          <w:numId w:val="15"/>
        </w:numPr>
        <w:spacing w:before="100" w:beforeAutospacing="1" w:after="100" w:afterAutospacing="1"/>
        <w:rPr>
          <w:lang w:val="en"/>
        </w:rPr>
      </w:pPr>
      <w:hyperlink r:id="rId165" w:history="1">
        <w:r w:rsidR="00631BAD" w:rsidRPr="00375A40">
          <w:rPr>
            <w:rStyle w:val="Hyperlink"/>
            <w:lang w:val="en"/>
          </w:rPr>
          <w:t>M.A. in Geography</w:t>
        </w:r>
      </w:hyperlink>
    </w:p>
    <w:p w:rsidR="00631BAD" w:rsidRPr="00375A40" w:rsidRDefault="00D44C8D" w:rsidP="00CE77B0">
      <w:pPr>
        <w:numPr>
          <w:ilvl w:val="0"/>
          <w:numId w:val="15"/>
        </w:numPr>
        <w:spacing w:before="100" w:beforeAutospacing="1" w:after="100" w:afterAutospacing="1"/>
        <w:rPr>
          <w:lang w:val="en"/>
        </w:rPr>
      </w:pPr>
      <w:hyperlink r:id="rId166" w:history="1">
        <w:r w:rsidR="00631BAD" w:rsidRPr="00375A40">
          <w:rPr>
            <w:rStyle w:val="Hyperlink"/>
            <w:lang w:val="en"/>
          </w:rPr>
          <w:t>M.A. in History</w:t>
        </w:r>
      </w:hyperlink>
    </w:p>
    <w:p w:rsidR="00631BAD" w:rsidRPr="00375A40" w:rsidRDefault="00D44C8D" w:rsidP="00CE77B0">
      <w:pPr>
        <w:numPr>
          <w:ilvl w:val="0"/>
          <w:numId w:val="15"/>
        </w:numPr>
        <w:spacing w:before="100" w:beforeAutospacing="1" w:after="100" w:afterAutospacing="1"/>
        <w:rPr>
          <w:lang w:val="en"/>
        </w:rPr>
      </w:pPr>
      <w:hyperlink r:id="rId167" w:history="1">
        <w:r w:rsidR="00631BAD" w:rsidRPr="00375A40">
          <w:rPr>
            <w:rStyle w:val="Hyperlink"/>
            <w:lang w:val="en"/>
          </w:rPr>
          <w:t>M.A. in International Development Studies</w:t>
        </w:r>
      </w:hyperlink>
    </w:p>
    <w:p w:rsidR="00631BAD" w:rsidRPr="00375A40" w:rsidRDefault="00D44C8D" w:rsidP="00CE77B0">
      <w:pPr>
        <w:numPr>
          <w:ilvl w:val="0"/>
          <w:numId w:val="15"/>
        </w:numPr>
        <w:spacing w:before="100" w:beforeAutospacing="1" w:after="100" w:afterAutospacing="1"/>
        <w:rPr>
          <w:lang w:val="en"/>
        </w:rPr>
      </w:pPr>
      <w:hyperlink r:id="rId168" w:history="1">
        <w:r w:rsidR="00631BAD" w:rsidRPr="00375A40">
          <w:rPr>
            <w:rStyle w:val="Hyperlink"/>
            <w:lang w:val="en"/>
          </w:rPr>
          <w:t>M.A. in Philosophy</w:t>
        </w:r>
      </w:hyperlink>
    </w:p>
    <w:p w:rsidR="00631BAD" w:rsidRPr="00375A40" w:rsidRDefault="00D44C8D" w:rsidP="00CE77B0">
      <w:pPr>
        <w:numPr>
          <w:ilvl w:val="0"/>
          <w:numId w:val="15"/>
        </w:numPr>
        <w:spacing w:before="100" w:beforeAutospacing="1" w:after="100" w:afterAutospacing="1"/>
        <w:rPr>
          <w:lang w:val="en"/>
        </w:rPr>
      </w:pPr>
      <w:hyperlink r:id="rId169" w:history="1">
        <w:r w:rsidR="00631BAD" w:rsidRPr="00375A40">
          <w:rPr>
            <w:rStyle w:val="Hyperlink"/>
            <w:lang w:val="en"/>
          </w:rPr>
          <w:t>M.A. in Theology and Religious Studies</w:t>
        </w:r>
      </w:hyperlink>
    </w:p>
    <w:p w:rsidR="00631BAD" w:rsidRPr="00375A40" w:rsidRDefault="00D44C8D" w:rsidP="00CE77B0">
      <w:pPr>
        <w:numPr>
          <w:ilvl w:val="0"/>
          <w:numId w:val="15"/>
        </w:numPr>
        <w:spacing w:before="100" w:beforeAutospacing="1" w:after="100" w:afterAutospacing="1"/>
        <w:rPr>
          <w:lang w:val="en"/>
        </w:rPr>
      </w:pPr>
      <w:hyperlink r:id="rId170" w:history="1">
        <w:r w:rsidR="00631BAD" w:rsidRPr="00375A40">
          <w:rPr>
            <w:rStyle w:val="Hyperlink"/>
            <w:lang w:val="en"/>
          </w:rPr>
          <w:t>M.A. in Women and Gender Studies</w:t>
        </w:r>
      </w:hyperlink>
    </w:p>
    <w:p w:rsidR="00631BAD" w:rsidRPr="00375A40" w:rsidRDefault="00631BAD" w:rsidP="00631BAD">
      <w:pPr>
        <w:pStyle w:val="Heading3"/>
        <w:rPr>
          <w:lang w:val="en"/>
        </w:rPr>
      </w:pPr>
      <w:r w:rsidRPr="00375A40">
        <w:rPr>
          <w:rStyle w:val="h5"/>
          <w:lang w:val="en"/>
        </w:rPr>
        <w:t>Business:</w:t>
      </w:r>
    </w:p>
    <w:p w:rsidR="00631BAD" w:rsidRPr="00375A40" w:rsidRDefault="00D44C8D" w:rsidP="00CE77B0">
      <w:pPr>
        <w:numPr>
          <w:ilvl w:val="0"/>
          <w:numId w:val="16"/>
        </w:numPr>
        <w:spacing w:before="100" w:beforeAutospacing="1" w:after="100" w:afterAutospacing="1"/>
        <w:rPr>
          <w:lang w:val="en"/>
        </w:rPr>
      </w:pPr>
      <w:hyperlink r:id="rId171" w:history="1">
        <w:r w:rsidR="00631BAD" w:rsidRPr="00375A40">
          <w:rPr>
            <w:rStyle w:val="Hyperlink"/>
            <w:lang w:val="en"/>
          </w:rPr>
          <w:t>Master of Business Administration</w:t>
        </w:r>
      </w:hyperlink>
    </w:p>
    <w:p w:rsidR="00631BAD" w:rsidRPr="00375A40" w:rsidRDefault="00D44C8D" w:rsidP="00CE77B0">
      <w:pPr>
        <w:numPr>
          <w:ilvl w:val="0"/>
          <w:numId w:val="16"/>
        </w:numPr>
        <w:spacing w:before="100" w:beforeAutospacing="1" w:after="100" w:afterAutospacing="1"/>
        <w:rPr>
          <w:lang w:val="en"/>
        </w:rPr>
      </w:pPr>
      <w:hyperlink r:id="rId172" w:history="1">
        <w:r w:rsidR="00631BAD" w:rsidRPr="00375A40">
          <w:rPr>
            <w:rStyle w:val="Hyperlink"/>
            <w:lang w:val="en"/>
          </w:rPr>
          <w:t>Executive Master of Business Administration</w:t>
        </w:r>
      </w:hyperlink>
    </w:p>
    <w:p w:rsidR="00312699" w:rsidRPr="00375A40" w:rsidRDefault="00D44C8D" w:rsidP="00CE77B0">
      <w:pPr>
        <w:numPr>
          <w:ilvl w:val="0"/>
          <w:numId w:val="17"/>
        </w:numPr>
        <w:spacing w:before="100" w:beforeAutospacing="1" w:after="100" w:afterAutospacing="1"/>
        <w:rPr>
          <w:lang w:val="en"/>
        </w:rPr>
      </w:pPr>
      <w:hyperlink r:id="rId173" w:history="1">
        <w:r w:rsidR="00631BAD" w:rsidRPr="00375A40">
          <w:rPr>
            <w:rStyle w:val="Hyperlink"/>
            <w:lang w:val="en"/>
          </w:rPr>
          <w:t>Master of Finance</w:t>
        </w:r>
      </w:hyperlink>
    </w:p>
    <w:p w:rsidR="00631BAD" w:rsidRPr="00375A40" w:rsidRDefault="00D44C8D" w:rsidP="00CE77B0">
      <w:pPr>
        <w:numPr>
          <w:ilvl w:val="0"/>
          <w:numId w:val="17"/>
        </w:numPr>
        <w:spacing w:before="100" w:beforeAutospacing="1" w:after="100" w:afterAutospacing="1"/>
        <w:rPr>
          <w:lang w:val="en"/>
        </w:rPr>
      </w:pPr>
      <w:hyperlink r:id="rId174" w:history="1">
        <w:r w:rsidR="00631BAD" w:rsidRPr="00375A40">
          <w:rPr>
            <w:rStyle w:val="Hyperlink"/>
            <w:lang w:val="en"/>
          </w:rPr>
          <w:t>Master of Applied Economics</w:t>
        </w:r>
      </w:hyperlink>
    </w:p>
    <w:p w:rsidR="00631BAD" w:rsidRPr="00375A40" w:rsidRDefault="00D44C8D" w:rsidP="00CE77B0">
      <w:pPr>
        <w:numPr>
          <w:ilvl w:val="0"/>
          <w:numId w:val="17"/>
        </w:numPr>
        <w:spacing w:before="100" w:beforeAutospacing="1" w:after="100" w:afterAutospacing="1"/>
        <w:rPr>
          <w:lang w:val="en"/>
        </w:rPr>
      </w:pPr>
      <w:hyperlink r:id="rId175" w:history="1">
        <w:r w:rsidR="00631BAD" w:rsidRPr="00375A40">
          <w:rPr>
            <w:rStyle w:val="Hyperlink"/>
            <w:lang w:val="en"/>
          </w:rPr>
          <w:t>Master of Technology Entrepreneurship &amp; Innovation</w:t>
        </w:r>
      </w:hyperlink>
    </w:p>
    <w:p w:rsidR="00631BAD" w:rsidRPr="00375A40" w:rsidRDefault="00D44C8D" w:rsidP="00CE77B0">
      <w:pPr>
        <w:numPr>
          <w:ilvl w:val="0"/>
          <w:numId w:val="17"/>
        </w:numPr>
        <w:spacing w:before="100" w:beforeAutospacing="1" w:after="100" w:afterAutospacing="1"/>
        <w:rPr>
          <w:lang w:val="en"/>
        </w:rPr>
      </w:pPr>
      <w:hyperlink r:id="rId176" w:history="1">
        <w:r w:rsidR="00631BAD" w:rsidRPr="00375A40">
          <w:rPr>
            <w:rStyle w:val="Hyperlink"/>
            <w:lang w:val="en"/>
          </w:rPr>
          <w:t>Master of Management - Co-operatives and Credit Unions</w:t>
        </w:r>
      </w:hyperlink>
    </w:p>
    <w:p w:rsidR="00631BAD" w:rsidRPr="00375A40" w:rsidRDefault="00631BAD" w:rsidP="00631BAD">
      <w:pPr>
        <w:pStyle w:val="Heading3"/>
        <w:rPr>
          <w:lang w:val="en"/>
        </w:rPr>
      </w:pPr>
      <w:r w:rsidRPr="00375A40">
        <w:rPr>
          <w:rStyle w:val="h5"/>
          <w:lang w:val="en"/>
        </w:rPr>
        <w:t>Science:</w:t>
      </w:r>
    </w:p>
    <w:p w:rsidR="00631BAD" w:rsidRPr="00375A40" w:rsidRDefault="00D44C8D" w:rsidP="00CE77B0">
      <w:pPr>
        <w:numPr>
          <w:ilvl w:val="0"/>
          <w:numId w:val="18"/>
        </w:numPr>
        <w:spacing w:before="100" w:beforeAutospacing="1" w:after="100" w:afterAutospacing="1"/>
        <w:rPr>
          <w:lang w:val="en"/>
        </w:rPr>
      </w:pPr>
      <w:hyperlink r:id="rId177" w:history="1">
        <w:r w:rsidR="00631BAD" w:rsidRPr="00375A40">
          <w:rPr>
            <w:rStyle w:val="Hyperlink"/>
            <w:lang w:val="en"/>
          </w:rPr>
          <w:t>M.Sc. in Applied Science</w:t>
        </w:r>
      </w:hyperlink>
    </w:p>
    <w:p w:rsidR="00631BAD" w:rsidRPr="00375A40" w:rsidRDefault="00D44C8D" w:rsidP="00CE77B0">
      <w:pPr>
        <w:numPr>
          <w:ilvl w:val="0"/>
          <w:numId w:val="18"/>
        </w:numPr>
        <w:spacing w:before="100" w:beforeAutospacing="1" w:after="100" w:afterAutospacing="1"/>
        <w:rPr>
          <w:lang w:val="en"/>
        </w:rPr>
      </w:pPr>
      <w:hyperlink r:id="rId178" w:history="1">
        <w:r w:rsidR="00631BAD" w:rsidRPr="00375A40">
          <w:rPr>
            <w:rStyle w:val="Hyperlink"/>
            <w:lang w:val="en"/>
          </w:rPr>
          <w:t>M.Sc. in Astronomy</w:t>
        </w:r>
      </w:hyperlink>
    </w:p>
    <w:p w:rsidR="00631BAD" w:rsidRPr="00375A40" w:rsidRDefault="00D44C8D" w:rsidP="00CE77B0">
      <w:pPr>
        <w:numPr>
          <w:ilvl w:val="0"/>
          <w:numId w:val="18"/>
        </w:numPr>
        <w:spacing w:before="100" w:beforeAutospacing="1" w:after="100" w:afterAutospacing="1"/>
        <w:rPr>
          <w:lang w:val="en"/>
        </w:rPr>
      </w:pPr>
      <w:hyperlink r:id="rId179" w:history="1">
        <w:r w:rsidR="00631BAD" w:rsidRPr="00375A40">
          <w:rPr>
            <w:rStyle w:val="Hyperlink"/>
            <w:lang w:val="en"/>
          </w:rPr>
          <w:t>M.Sc. in Applied Psychology</w:t>
        </w:r>
      </w:hyperlink>
    </w:p>
    <w:p w:rsidR="00631BAD" w:rsidRPr="00375A40" w:rsidRDefault="00D44C8D" w:rsidP="00CE77B0">
      <w:pPr>
        <w:numPr>
          <w:ilvl w:val="0"/>
          <w:numId w:val="18"/>
        </w:numPr>
        <w:spacing w:before="100" w:beforeAutospacing="1" w:after="100" w:afterAutospacing="1"/>
        <w:rPr>
          <w:lang w:val="en"/>
        </w:rPr>
      </w:pPr>
      <w:hyperlink r:id="rId180" w:history="1">
        <w:r w:rsidR="00631BAD" w:rsidRPr="00375A40">
          <w:rPr>
            <w:rStyle w:val="Hyperlink"/>
            <w:lang w:val="en"/>
          </w:rPr>
          <w:t>M.Sc. in Computing &amp; Data Analytics</w:t>
        </w:r>
      </w:hyperlink>
    </w:p>
    <w:p w:rsidR="00631BAD" w:rsidRPr="00375A40" w:rsidRDefault="00D44C8D" w:rsidP="00CE77B0">
      <w:pPr>
        <w:numPr>
          <w:ilvl w:val="0"/>
          <w:numId w:val="18"/>
        </w:numPr>
        <w:spacing w:before="100" w:beforeAutospacing="1" w:after="100" w:afterAutospacing="1"/>
        <w:rPr>
          <w:lang w:val="en"/>
        </w:rPr>
      </w:pPr>
      <w:hyperlink r:id="rId181" w:anchor="d.en.78253" w:history="1">
        <w:r w:rsidR="00631BAD" w:rsidRPr="00375A40">
          <w:rPr>
            <w:rStyle w:val="Hyperlink"/>
            <w:lang w:val="en"/>
          </w:rPr>
          <w:t>Ph.D in Applied Science</w:t>
        </w:r>
      </w:hyperlink>
    </w:p>
    <w:p w:rsidR="00631BAD" w:rsidRPr="00375A40" w:rsidRDefault="00D44C8D" w:rsidP="00CE77B0">
      <w:pPr>
        <w:numPr>
          <w:ilvl w:val="0"/>
          <w:numId w:val="18"/>
        </w:numPr>
        <w:spacing w:before="100" w:beforeAutospacing="1" w:after="100" w:afterAutospacing="1"/>
        <w:rPr>
          <w:lang w:val="en"/>
        </w:rPr>
      </w:pPr>
      <w:hyperlink r:id="rId182" w:history="1">
        <w:r w:rsidR="00631BAD" w:rsidRPr="00375A40">
          <w:rPr>
            <w:rStyle w:val="Hyperlink"/>
            <w:lang w:val="en"/>
          </w:rPr>
          <w:t>Ph.D in Astronomy</w:t>
        </w:r>
      </w:hyperlink>
    </w:p>
    <w:p w:rsidR="00631BAD" w:rsidRPr="00375A40" w:rsidRDefault="00D44C8D" w:rsidP="00CE77B0">
      <w:pPr>
        <w:numPr>
          <w:ilvl w:val="0"/>
          <w:numId w:val="18"/>
        </w:numPr>
        <w:spacing w:before="100" w:beforeAutospacing="1" w:after="100" w:afterAutospacing="1"/>
        <w:rPr>
          <w:lang w:val="en"/>
        </w:rPr>
      </w:pPr>
      <w:hyperlink r:id="rId183" w:history="1">
        <w:r w:rsidR="00631BAD" w:rsidRPr="00375A40">
          <w:rPr>
            <w:rStyle w:val="Hyperlink"/>
            <w:lang w:val="en"/>
          </w:rPr>
          <w:t>PhD Industrial/Organizational Psychology</w:t>
        </w:r>
      </w:hyperlink>
    </w:p>
    <w:p w:rsidR="00631BAD" w:rsidRPr="00375A40" w:rsidRDefault="00631BAD" w:rsidP="001407E8"/>
    <w:p w:rsidR="001407E8" w:rsidRPr="00375A40" w:rsidRDefault="001407E8" w:rsidP="00E92C4D">
      <w:pPr>
        <w:pStyle w:val="Heading2"/>
      </w:pPr>
      <w:r w:rsidRPr="00375A40">
        <w:t>Application</w:t>
      </w:r>
    </w:p>
    <w:p w:rsidR="008964DB" w:rsidRPr="00375A40" w:rsidRDefault="008964DB" w:rsidP="008964DB">
      <w:pPr>
        <w:pStyle w:val="NormalWeb"/>
        <w:rPr>
          <w:lang w:val="en"/>
        </w:rPr>
      </w:pPr>
      <w:r w:rsidRPr="00375A40">
        <w:rPr>
          <w:b/>
          <w:color w:val="6E0408"/>
          <w:highlight w:val="yellow"/>
          <w:lang w:val="en"/>
        </w:rPr>
        <w:t>Language Proficiency</w:t>
      </w:r>
      <w:r w:rsidRPr="00375A40">
        <w:rPr>
          <w:color w:val="6E0408"/>
          <w:lang w:val="en"/>
        </w:rPr>
        <w:t xml:space="preserve"> Requirements</w:t>
      </w:r>
    </w:p>
    <w:p w:rsidR="008964DB" w:rsidRPr="00375A40" w:rsidRDefault="008964DB" w:rsidP="008964DB">
      <w:pPr>
        <w:pStyle w:val="NormalWeb"/>
        <w:rPr>
          <w:lang w:val="en"/>
        </w:rPr>
      </w:pPr>
      <w:r w:rsidRPr="00375A40">
        <w:rPr>
          <w:lang w:val="en"/>
        </w:rPr>
        <w:t>If your first language is not English, and you have not attended an English language secondary school recognized by Saint Mary's, you must demonstrate that you have the English language skills necessary to be successful in our degree programs. You must arrange to have results sent to Saint Mary’s from an official testing agency.</w:t>
      </w:r>
    </w:p>
    <w:p w:rsidR="008964DB" w:rsidRPr="00375A40" w:rsidRDefault="008964DB" w:rsidP="008964DB">
      <w:pPr>
        <w:pStyle w:val="NormalWeb"/>
        <w:rPr>
          <w:lang w:val="en"/>
        </w:rPr>
      </w:pPr>
      <w:r w:rsidRPr="00375A40">
        <w:rPr>
          <w:lang w:val="en"/>
        </w:rPr>
        <w:t xml:space="preserve">Find out more by viewing our </w:t>
      </w:r>
      <w:hyperlink r:id="rId184" w:history="1">
        <w:r w:rsidRPr="00375A40">
          <w:rPr>
            <w:rStyle w:val="Hyperlink"/>
            <w:rFonts w:eastAsiaTheme="majorEastAsia"/>
            <w:lang w:val="en"/>
          </w:rPr>
          <w:t>language requirements</w:t>
        </w:r>
      </w:hyperlink>
      <w:r w:rsidRPr="00375A40">
        <w:rPr>
          <w:lang w:val="en"/>
        </w:rPr>
        <w:t>.</w:t>
      </w:r>
    </w:p>
    <w:p w:rsidR="008964DB" w:rsidRPr="00375A40" w:rsidRDefault="008964DB" w:rsidP="008964DB">
      <w:pPr>
        <w:pStyle w:val="h3"/>
        <w:rPr>
          <w:lang w:val="en"/>
        </w:rPr>
      </w:pPr>
      <w:r w:rsidRPr="00375A40">
        <w:rPr>
          <w:lang w:val="en"/>
        </w:rPr>
        <w:t>Academic Requirements</w:t>
      </w:r>
    </w:p>
    <w:p w:rsidR="008964DB" w:rsidRPr="00375A40" w:rsidRDefault="008964DB" w:rsidP="008964DB">
      <w:pPr>
        <w:pStyle w:val="NormalWeb"/>
        <w:rPr>
          <w:lang w:val="en"/>
        </w:rPr>
      </w:pPr>
      <w:r w:rsidRPr="00375A40">
        <w:rPr>
          <w:lang w:val="en"/>
        </w:rPr>
        <w:t xml:space="preserve">Find out how you can </w:t>
      </w:r>
      <w:hyperlink r:id="rId185" w:history="1">
        <w:r w:rsidRPr="00375A40">
          <w:rPr>
            <w:rStyle w:val="Hyperlink"/>
            <w:rFonts w:eastAsiaTheme="majorEastAsia"/>
            <w:lang w:val="en"/>
          </w:rPr>
          <w:t>verify your academic admission requirements</w:t>
        </w:r>
      </w:hyperlink>
      <w:r w:rsidRPr="00375A40">
        <w:rPr>
          <w:lang w:val="en"/>
        </w:rPr>
        <w:t>, by country.</w:t>
      </w:r>
    </w:p>
    <w:p w:rsidR="008964DB" w:rsidRPr="00375A40" w:rsidRDefault="008964DB" w:rsidP="008964DB">
      <w:pPr>
        <w:pStyle w:val="h3"/>
        <w:rPr>
          <w:lang w:val="en"/>
        </w:rPr>
      </w:pPr>
      <w:r w:rsidRPr="00375A40">
        <w:rPr>
          <w:lang w:val="en"/>
        </w:rPr>
        <w:t>Related Information</w:t>
      </w:r>
    </w:p>
    <w:p w:rsidR="008964DB" w:rsidRPr="00375A40" w:rsidRDefault="008964DB" w:rsidP="008964DB">
      <w:pPr>
        <w:pStyle w:val="NormalWeb"/>
        <w:rPr>
          <w:lang w:val="en"/>
        </w:rPr>
      </w:pPr>
      <w:r w:rsidRPr="00375A40">
        <w:rPr>
          <w:lang w:val="en"/>
        </w:rPr>
        <w:t xml:space="preserve">More information is available on our </w:t>
      </w:r>
      <w:hyperlink r:id="rId186" w:anchor="d.en.41698" w:history="1">
        <w:r w:rsidRPr="00375A40">
          <w:rPr>
            <w:rStyle w:val="Hyperlink"/>
            <w:rFonts w:eastAsiaTheme="majorEastAsia"/>
            <w:lang w:val="en"/>
          </w:rPr>
          <w:t>International Admissions FAQ page</w:t>
        </w:r>
      </w:hyperlink>
      <w:r w:rsidRPr="00375A40">
        <w:rPr>
          <w:lang w:val="en"/>
        </w:rPr>
        <w:t>.</w:t>
      </w:r>
    </w:p>
    <w:p w:rsidR="008964DB" w:rsidRPr="00375A40" w:rsidRDefault="008964DB" w:rsidP="008964DB">
      <w:pPr>
        <w:pStyle w:val="NormalWeb"/>
        <w:rPr>
          <w:lang w:val="en"/>
        </w:rPr>
      </w:pPr>
      <w:r w:rsidRPr="00375A40">
        <w:rPr>
          <w:lang w:val="en"/>
        </w:rPr>
        <w:t xml:space="preserve">See the </w:t>
      </w:r>
      <w:hyperlink r:id="rId187" w:anchor="d.en.41608" w:history="1">
        <w:r w:rsidRPr="00375A40">
          <w:rPr>
            <w:rStyle w:val="Hyperlink"/>
            <w:rFonts w:eastAsiaTheme="majorEastAsia"/>
            <w:lang w:val="en"/>
          </w:rPr>
          <w:t>admission requirements for Canadian students.</w:t>
        </w:r>
      </w:hyperlink>
    </w:p>
    <w:p w:rsidR="008964DB" w:rsidRPr="00375A40" w:rsidRDefault="008964DB" w:rsidP="008964DB">
      <w:pPr>
        <w:pStyle w:val="NormalWeb"/>
        <w:rPr>
          <w:lang w:val="en"/>
        </w:rPr>
      </w:pPr>
      <w:r w:rsidRPr="00375A40">
        <w:rPr>
          <w:lang w:val="en"/>
        </w:rPr>
        <w:t>For general admission questions you can contact our International Liaison Admissions Officers:</w:t>
      </w:r>
    </w:p>
    <w:p w:rsidR="008964DB" w:rsidRPr="00375A40" w:rsidRDefault="008964DB" w:rsidP="001407E8">
      <w:pPr>
        <w:rPr>
          <w:lang w:val="en"/>
        </w:rPr>
      </w:pPr>
    </w:p>
    <w:p w:rsidR="00E92C4D" w:rsidRPr="00375A40" w:rsidRDefault="00E92C4D" w:rsidP="00E92C4D">
      <w:pPr>
        <w:pStyle w:val="Heading2"/>
        <w:rPr>
          <w:lang w:val="en"/>
        </w:rPr>
      </w:pPr>
      <w:r w:rsidRPr="00375A40">
        <w:rPr>
          <w:lang w:val="en"/>
        </w:rPr>
        <w:t>Language Requirements for International Applicants</w:t>
      </w:r>
    </w:p>
    <w:p w:rsidR="00E92C4D" w:rsidRPr="00375A40" w:rsidRDefault="00E92C4D" w:rsidP="00E92C4D">
      <w:pPr>
        <w:pStyle w:val="NormalWeb"/>
        <w:rPr>
          <w:lang w:val="en"/>
        </w:rPr>
      </w:pPr>
      <w:r w:rsidRPr="00375A40">
        <w:rPr>
          <w:lang w:val="en"/>
        </w:rPr>
        <w:t xml:space="preserve">Students whose first language is not English, and who have not attended an English language secondary school or have a previous degree completed totally in English, are required to take one of the standardized English </w:t>
      </w:r>
      <w:r w:rsidRPr="00375A40">
        <w:rPr>
          <w:b/>
          <w:highlight w:val="yellow"/>
          <w:lang w:val="en"/>
        </w:rPr>
        <w:t>language proficiency</w:t>
      </w:r>
      <w:r w:rsidRPr="00375A40">
        <w:rPr>
          <w:b/>
          <w:lang w:val="en"/>
        </w:rPr>
        <w:t xml:space="preserve"> tests</w:t>
      </w:r>
      <w:r w:rsidRPr="00375A40">
        <w:rPr>
          <w:lang w:val="en"/>
        </w:rPr>
        <w:t xml:space="preserve">. These tests are administered by the University of Michigan, the College Entrance Examination Board, the University of Cambridge, and Saint Mary’s University. The minimum standards for admission to the University are listed </w:t>
      </w:r>
      <w:r w:rsidRPr="00375A40">
        <w:rPr>
          <w:lang w:val="en"/>
        </w:rPr>
        <w:lastRenderedPageBreak/>
        <w:t xml:space="preserve">below. The Master of Applied Economics, Master of Technology Entrepreneurship and Innovation, MBA, Ph.D. Business Administration (Management), MA in IDS, the PhD in IDS, PhD in Applied Science and the MSc in Computing and Data Analytics have requirements greater than those listed here (see the individual </w:t>
      </w:r>
      <w:hyperlink r:id="rId188" w:history="1">
        <w:r w:rsidRPr="00375A40">
          <w:rPr>
            <w:rStyle w:val="Hyperlink"/>
            <w:rFonts w:eastAsiaTheme="majorEastAsia"/>
            <w:lang w:val="en"/>
          </w:rPr>
          <w:t>graduate program descriptions</w:t>
        </w:r>
      </w:hyperlink>
      <w:r w:rsidRPr="00375A40">
        <w:rPr>
          <w:lang w:val="en"/>
        </w:rPr>
        <w:t xml:space="preserve"> for details).</w:t>
      </w:r>
    </w:p>
    <w:p w:rsidR="00E92C4D" w:rsidRPr="00375A40" w:rsidRDefault="00E92C4D" w:rsidP="00CE77B0">
      <w:pPr>
        <w:numPr>
          <w:ilvl w:val="0"/>
          <w:numId w:val="19"/>
        </w:numPr>
        <w:spacing w:before="100" w:beforeAutospacing="1" w:after="100" w:afterAutospacing="1"/>
        <w:rPr>
          <w:lang w:val="en"/>
        </w:rPr>
      </w:pPr>
      <w:r w:rsidRPr="00375A40">
        <w:rPr>
          <w:lang w:val="en"/>
        </w:rPr>
        <w:t> Test of English as a Foreign Language (TOEFL) - minimum 550 on paper-based - minimum iBT 80, with no band below 20</w:t>
      </w:r>
    </w:p>
    <w:p w:rsidR="00E92C4D" w:rsidRPr="00375A40" w:rsidRDefault="00E92C4D" w:rsidP="00CE77B0">
      <w:pPr>
        <w:numPr>
          <w:ilvl w:val="0"/>
          <w:numId w:val="19"/>
        </w:numPr>
        <w:spacing w:before="100" w:beforeAutospacing="1" w:after="100" w:afterAutospacing="1"/>
        <w:rPr>
          <w:lang w:val="en"/>
        </w:rPr>
      </w:pPr>
      <w:r w:rsidRPr="00375A40">
        <w:rPr>
          <w:lang w:val="en"/>
        </w:rPr>
        <w:t> International English Language Testing System (IELTS) – minimum 6.5 with no individual score below 6.0</w:t>
      </w:r>
    </w:p>
    <w:p w:rsidR="00E92C4D" w:rsidRPr="00375A40" w:rsidRDefault="00E92C4D" w:rsidP="00CE77B0">
      <w:pPr>
        <w:numPr>
          <w:ilvl w:val="0"/>
          <w:numId w:val="19"/>
        </w:numPr>
        <w:spacing w:before="100" w:beforeAutospacing="1" w:after="100" w:afterAutospacing="1"/>
        <w:rPr>
          <w:lang w:val="en"/>
        </w:rPr>
      </w:pPr>
      <w:r w:rsidRPr="00375A40">
        <w:rPr>
          <w:lang w:val="en"/>
        </w:rPr>
        <w:t> CanTEST – minimum 4.5 with no individual score below 4.0</w:t>
      </w:r>
    </w:p>
    <w:p w:rsidR="00E92C4D" w:rsidRPr="00375A40" w:rsidRDefault="00E92C4D" w:rsidP="00CE77B0">
      <w:pPr>
        <w:numPr>
          <w:ilvl w:val="0"/>
          <w:numId w:val="19"/>
        </w:numPr>
        <w:spacing w:before="100" w:beforeAutospacing="1" w:after="100" w:afterAutospacing="1"/>
        <w:rPr>
          <w:lang w:val="en"/>
        </w:rPr>
      </w:pPr>
      <w:r w:rsidRPr="00375A40">
        <w:rPr>
          <w:lang w:val="en"/>
        </w:rPr>
        <w:t>Canadian Academic English Language Assessment (CAEL) – minimum 60 with no individual band below 50</w:t>
      </w:r>
    </w:p>
    <w:p w:rsidR="00E92C4D" w:rsidRPr="00375A40" w:rsidRDefault="00E92C4D" w:rsidP="00CE77B0">
      <w:pPr>
        <w:numPr>
          <w:ilvl w:val="0"/>
          <w:numId w:val="19"/>
        </w:numPr>
        <w:spacing w:before="100" w:beforeAutospacing="1" w:after="100" w:afterAutospacing="1"/>
        <w:rPr>
          <w:lang w:val="en"/>
        </w:rPr>
      </w:pPr>
      <w:r w:rsidRPr="00375A40">
        <w:rPr>
          <w:lang w:val="en"/>
        </w:rPr>
        <w:t>University of Cambridge ESOL Examinations Certificate of Advanced English (CAE) with grade of A, B or C</w:t>
      </w:r>
    </w:p>
    <w:p w:rsidR="00E92C4D" w:rsidRPr="00375A40" w:rsidRDefault="00E92C4D" w:rsidP="00CE77B0">
      <w:pPr>
        <w:numPr>
          <w:ilvl w:val="0"/>
          <w:numId w:val="19"/>
        </w:numPr>
        <w:spacing w:before="100" w:beforeAutospacing="1" w:after="100" w:afterAutospacing="1"/>
        <w:rPr>
          <w:lang w:val="en"/>
        </w:rPr>
      </w:pPr>
      <w:r w:rsidRPr="00375A40">
        <w:rPr>
          <w:lang w:val="en"/>
        </w:rPr>
        <w:t>Pearson PTE score of 58</w:t>
      </w:r>
    </w:p>
    <w:p w:rsidR="00E92C4D" w:rsidRPr="00375A40" w:rsidRDefault="00E92C4D" w:rsidP="00CE77B0">
      <w:pPr>
        <w:numPr>
          <w:ilvl w:val="0"/>
          <w:numId w:val="19"/>
        </w:numPr>
        <w:spacing w:before="100" w:beforeAutospacing="1" w:after="100" w:afterAutospacing="1"/>
        <w:rPr>
          <w:lang w:val="en"/>
        </w:rPr>
      </w:pPr>
      <w:r w:rsidRPr="00375A40">
        <w:rPr>
          <w:lang w:val="en"/>
        </w:rPr>
        <w:t>English for Academic Purposes Level 6 administered by the Language Centre at Saint Mary’s University</w:t>
      </w:r>
    </w:p>
    <w:p w:rsidR="00E92C4D" w:rsidRPr="00375A40" w:rsidRDefault="00E92C4D" w:rsidP="00E92C4D">
      <w:pPr>
        <w:pStyle w:val="NormalWeb"/>
        <w:rPr>
          <w:lang w:val="en"/>
        </w:rPr>
      </w:pPr>
      <w:r w:rsidRPr="00375A40">
        <w:rPr>
          <w:lang w:val="en"/>
        </w:rPr>
        <w:t xml:space="preserve">Click here for a list of the </w:t>
      </w:r>
      <w:hyperlink r:id="rId189" w:tgtFrame="_blank" w:history="1">
        <w:r w:rsidRPr="00375A40">
          <w:rPr>
            <w:rStyle w:val="Hyperlink"/>
            <w:rFonts w:eastAsiaTheme="majorEastAsia"/>
            <w:lang w:val="en"/>
          </w:rPr>
          <w:t>Minimum acceptable IELTS and TOEFL scores</w:t>
        </w:r>
      </w:hyperlink>
      <w:r w:rsidRPr="00375A40">
        <w:rPr>
          <w:lang w:val="en"/>
        </w:rPr>
        <w:t>.</w:t>
      </w:r>
    </w:p>
    <w:p w:rsidR="000078ED" w:rsidRPr="00375A40" w:rsidRDefault="00E92C4D" w:rsidP="000078ED">
      <w:pPr>
        <w:pStyle w:val="NormalWeb"/>
        <w:rPr>
          <w:lang w:val="en"/>
        </w:rPr>
      </w:pPr>
      <w:r w:rsidRPr="00375A40">
        <w:rPr>
          <w:lang w:val="en"/>
        </w:rPr>
        <w:t>Applicants should apply directly to one of the following testing centers:</w:t>
      </w:r>
      <w:r w:rsidRPr="00375A40">
        <w:rPr>
          <w:lang w:val="en"/>
        </w:rPr>
        <w:br/>
      </w:r>
    </w:p>
    <w:p w:rsidR="00E92C4D" w:rsidRPr="00375A40" w:rsidRDefault="00E92C4D" w:rsidP="00E92C4D">
      <w:pPr>
        <w:pStyle w:val="NormalWeb"/>
        <w:rPr>
          <w:lang w:val="en"/>
        </w:rPr>
      </w:pPr>
      <w:r w:rsidRPr="00375A40">
        <w:rPr>
          <w:lang w:val="en"/>
        </w:rPr>
        <w:t>Note:</w:t>
      </w:r>
      <w:r w:rsidRPr="00375A40">
        <w:rPr>
          <w:lang w:val="en"/>
        </w:rPr>
        <w:br/>
        <w:t>International students on visas, student authorization, student permits, or minister’s letter permits are advised that they are responsible for complying with the Immigration Laws of Canada. Students are responsible for keeping informed of revisions and addenda to these Laws.</w:t>
      </w:r>
    </w:p>
    <w:p w:rsidR="000078ED" w:rsidRPr="00375A40" w:rsidRDefault="000078ED" w:rsidP="000078ED">
      <w:pPr>
        <w:pStyle w:val="Heading2"/>
      </w:pPr>
      <w:r w:rsidRPr="00375A40">
        <w:t xml:space="preserve">Scholarship and </w:t>
      </w:r>
      <w:r w:rsidRPr="00375A40">
        <w:rPr>
          <w:b/>
          <w:highlight w:val="yellow"/>
        </w:rPr>
        <w:t>Bursaries</w:t>
      </w:r>
      <w:r w:rsidRPr="00375A40">
        <w:t xml:space="preserve"> Available to New Students</w:t>
      </w:r>
    </w:p>
    <w:p w:rsidR="000078ED" w:rsidRPr="00375A40" w:rsidRDefault="000078ED" w:rsidP="000078ED">
      <w:pPr>
        <w:pStyle w:val="NormalWeb"/>
        <w:rPr>
          <w:lang w:val="en"/>
        </w:rPr>
      </w:pPr>
      <w:r w:rsidRPr="00375A40">
        <w:rPr>
          <w:lang w:val="en"/>
        </w:rPr>
        <w:t>There are a number of programs that reward students for academic strength or help those in financial need.</w:t>
      </w:r>
    </w:p>
    <w:p w:rsidR="004158ED" w:rsidRPr="00375A40" w:rsidRDefault="004158ED" w:rsidP="004158ED">
      <w:pPr>
        <w:rPr>
          <w:lang w:val="en"/>
        </w:rPr>
      </w:pPr>
      <w:bookmarkStart w:id="6" w:name="entrance"/>
      <w:bookmarkEnd w:id="6"/>
      <w:r w:rsidRPr="00375A40">
        <w:rPr>
          <w:lang w:val="en"/>
        </w:rPr>
        <w:t>Entrance Scholarships/</w:t>
      </w:r>
      <w:r w:rsidRPr="00375A40">
        <w:rPr>
          <w:b/>
          <w:highlight w:val="yellow"/>
          <w:lang w:val="en"/>
        </w:rPr>
        <w:t>bursaries</w:t>
      </w:r>
    </w:p>
    <w:p w:rsidR="004158ED" w:rsidRPr="00375A40" w:rsidRDefault="004158ED" w:rsidP="004158ED">
      <w:pPr>
        <w:pStyle w:val="NormalWeb"/>
        <w:rPr>
          <w:lang w:val="en"/>
        </w:rPr>
      </w:pPr>
      <w:r w:rsidRPr="00375A40">
        <w:rPr>
          <w:lang w:val="en"/>
        </w:rPr>
        <w:t>Saint Mary’s University rewards academic excellence with over $5 million in student scholarships and awards annually.</w:t>
      </w:r>
      <w:r w:rsidR="00F92AD4" w:rsidRPr="00375A40">
        <w:rPr>
          <w:lang w:val="en"/>
        </w:rPr>
        <w:t xml:space="preserve"> </w:t>
      </w:r>
      <w:r w:rsidRPr="00375A40">
        <w:rPr>
          <w:lang w:val="en"/>
        </w:rPr>
        <w:t xml:space="preserve">Students with an admissions average of 80% and above, (or an International Baccalaureate result of 28 and above) who submit their applications before March 1, will </w:t>
      </w:r>
      <w:r w:rsidRPr="00375A40">
        <w:rPr>
          <w:rStyle w:val="Strong"/>
          <w:lang w:val="en"/>
        </w:rPr>
        <w:t>automatically</w:t>
      </w:r>
      <w:r w:rsidRPr="00375A40">
        <w:rPr>
          <w:lang w:val="en"/>
        </w:rPr>
        <w:t xml:space="preserve"> be considered for renewable entrance scholarships</w:t>
      </w:r>
      <w:r w:rsidR="00F92AD4" w:rsidRPr="00375A40">
        <w:rPr>
          <w:lang w:val="en"/>
        </w:rPr>
        <w:t>/</w:t>
      </w:r>
      <w:r w:rsidR="00F92AD4" w:rsidRPr="00375A40">
        <w:rPr>
          <w:b/>
          <w:highlight w:val="yellow"/>
          <w:lang w:val="en"/>
        </w:rPr>
        <w:t>bursaries</w:t>
      </w:r>
      <w:r w:rsidRPr="00375A40">
        <w:rPr>
          <w:lang w:val="en"/>
        </w:rPr>
        <w:t xml:space="preserve"> ranging from $3,500 to $14,000 over four years.</w:t>
      </w:r>
    </w:p>
    <w:p w:rsidR="001C0975" w:rsidRPr="00375A40" w:rsidRDefault="001C0975" w:rsidP="001C0975">
      <w:pPr>
        <w:pStyle w:val="Heading2"/>
        <w:rPr>
          <w:lang w:val="en"/>
        </w:rPr>
      </w:pPr>
      <w:r w:rsidRPr="00375A40">
        <w:rPr>
          <w:lang w:val="en"/>
        </w:rPr>
        <w:t>Student life</w:t>
      </w:r>
    </w:p>
    <w:p w:rsidR="001C0975" w:rsidRPr="00375A40" w:rsidRDefault="00D44C8D" w:rsidP="004158ED">
      <w:pPr>
        <w:pStyle w:val="NormalWeb"/>
        <w:rPr>
          <w:lang w:val="en"/>
        </w:rPr>
      </w:pPr>
      <w:hyperlink r:id="rId190" w:history="1">
        <w:r w:rsidR="00CA52A6" w:rsidRPr="00375A40">
          <w:rPr>
            <w:rStyle w:val="Hyperlink"/>
            <w:lang w:val="en"/>
          </w:rPr>
          <w:t>http://www.smu.ca/international/student-life.html</w:t>
        </w:r>
      </w:hyperlink>
    </w:p>
    <w:p w:rsidR="00137FA5" w:rsidRPr="00375A40" w:rsidRDefault="00137FA5" w:rsidP="00137FA5">
      <w:pPr>
        <w:pStyle w:val="NormalWeb"/>
        <w:spacing w:before="0" w:beforeAutospacing="0" w:after="0" w:afterAutospacing="0" w:line="360" w:lineRule="atLeast"/>
        <w:textAlignment w:val="baseline"/>
        <w:rPr>
          <w:rFonts w:ascii="Helvetica Neue" w:hAnsi="Helvetica Neue"/>
          <w:color w:val="292929"/>
        </w:rPr>
      </w:pPr>
      <w:r w:rsidRPr="00375A40">
        <w:rPr>
          <w:rFonts w:ascii="Helvetica Neue" w:hAnsi="Helvetica Neue"/>
          <w:color w:val="292929"/>
        </w:rPr>
        <w:t>At Saint Mary’s, it’s easy to find your place. With our small class sizes and friendly campus culture, you’ll have plenty of opportunity to make new friends, quickly. Join a </w:t>
      </w:r>
      <w:hyperlink r:id="rId191" w:history="1">
        <w:r w:rsidRPr="00375A40">
          <w:rPr>
            <w:rStyle w:val="Hyperlink"/>
            <w:rFonts w:ascii="inherit" w:eastAsiaTheme="majorEastAsia" w:hAnsi="inherit"/>
            <w:color w:val="884488"/>
            <w:bdr w:val="none" w:sz="0" w:space="0" w:color="auto" w:frame="1"/>
          </w:rPr>
          <w:t>society</w:t>
        </w:r>
      </w:hyperlink>
      <w:r w:rsidRPr="00375A40">
        <w:rPr>
          <w:rFonts w:ascii="Helvetica Neue" w:hAnsi="Helvetica Neue"/>
          <w:color w:val="292929"/>
        </w:rPr>
        <w:t> or take part in one of our </w:t>
      </w:r>
      <w:hyperlink r:id="rId192" w:history="1">
        <w:r w:rsidRPr="00375A40">
          <w:rPr>
            <w:rStyle w:val="Hyperlink"/>
            <w:rFonts w:ascii="inherit" w:eastAsiaTheme="majorEastAsia" w:hAnsi="inherit"/>
            <w:color w:val="884488"/>
            <w:bdr w:val="none" w:sz="0" w:space="0" w:color="auto" w:frame="1"/>
          </w:rPr>
          <w:t>international student events</w:t>
        </w:r>
      </w:hyperlink>
      <w:r w:rsidRPr="00375A40">
        <w:rPr>
          <w:rFonts w:ascii="Helvetica Neue" w:hAnsi="Helvetica Neue"/>
          <w:color w:val="292929"/>
        </w:rPr>
        <w:t>, organized by </w:t>
      </w:r>
      <w:hyperlink r:id="rId193" w:history="1">
        <w:r w:rsidRPr="00375A40">
          <w:rPr>
            <w:rStyle w:val="Hyperlink"/>
            <w:rFonts w:ascii="inherit" w:eastAsiaTheme="majorEastAsia" w:hAnsi="inherit"/>
            <w:color w:val="884488"/>
            <w:bdr w:val="none" w:sz="0" w:space="0" w:color="auto" w:frame="1"/>
          </w:rPr>
          <w:t xml:space="preserve">Students </w:t>
        </w:r>
        <w:r w:rsidRPr="00375A40">
          <w:rPr>
            <w:rStyle w:val="Hyperlink"/>
            <w:rFonts w:ascii="inherit" w:eastAsiaTheme="majorEastAsia" w:hAnsi="inherit"/>
            <w:color w:val="884488"/>
            <w:bdr w:val="none" w:sz="0" w:space="0" w:color="auto" w:frame="1"/>
          </w:rPr>
          <w:lastRenderedPageBreak/>
          <w:t>Acting for Global Awareness Group (SAGA)</w:t>
        </w:r>
      </w:hyperlink>
      <w:r w:rsidRPr="00375A40">
        <w:rPr>
          <w:rFonts w:ascii="Helvetica Neue" w:hAnsi="Helvetica Neue"/>
          <w:color w:val="292929"/>
        </w:rPr>
        <w:t xml:space="preserve"> volunteers, and you’ll feel comfortable </w:t>
      </w:r>
      <w:r w:rsidRPr="00375A40">
        <w:rPr>
          <w:rFonts w:ascii="Helvetica Neue" w:hAnsi="Helvetica Neue"/>
          <w:b/>
          <w:color w:val="292929"/>
          <w:highlight w:val="yellow"/>
        </w:rPr>
        <w:t>in no time/at once.</w:t>
      </w:r>
    </w:p>
    <w:p w:rsidR="00137FA5" w:rsidRPr="00375A40" w:rsidRDefault="00137FA5" w:rsidP="00137FA5">
      <w:pPr>
        <w:pStyle w:val="h3"/>
        <w:spacing w:before="0" w:beforeAutospacing="0" w:after="120" w:afterAutospacing="0"/>
        <w:textAlignment w:val="baseline"/>
        <w:rPr>
          <w:rFonts w:ascii="Helvetica Neue" w:hAnsi="Helvetica Neue"/>
          <w:color w:val="6E0408"/>
        </w:rPr>
      </w:pPr>
      <w:r w:rsidRPr="00375A40">
        <w:rPr>
          <w:rFonts w:ascii="Helvetica Neue" w:hAnsi="Helvetica Neue"/>
          <w:color w:val="6E0408"/>
        </w:rPr>
        <w:t>An International Focus</w:t>
      </w:r>
    </w:p>
    <w:p w:rsidR="00137FA5" w:rsidRPr="00375A40" w:rsidRDefault="00137FA5" w:rsidP="00137FA5">
      <w:pPr>
        <w:pStyle w:val="NormalWeb"/>
        <w:spacing w:before="0" w:beforeAutospacing="0" w:after="270" w:afterAutospacing="0" w:line="360" w:lineRule="atLeast"/>
        <w:textAlignment w:val="baseline"/>
        <w:rPr>
          <w:rFonts w:ascii="Helvetica Neue" w:hAnsi="Helvetica Neue"/>
          <w:color w:val="292929"/>
        </w:rPr>
      </w:pPr>
      <w:r w:rsidRPr="00375A40">
        <w:rPr>
          <w:rFonts w:ascii="Helvetica Neue" w:hAnsi="Helvetica Neue"/>
          <w:color w:val="292929"/>
        </w:rPr>
        <w:t>Since our student body is almost a quarter international students, you’ll have no trouble finding friends who share your culture, language, and values.</w:t>
      </w:r>
    </w:p>
    <w:p w:rsidR="00137FA5" w:rsidRPr="00375A40" w:rsidRDefault="00137FA5" w:rsidP="00137FA5">
      <w:pPr>
        <w:pStyle w:val="h3"/>
        <w:spacing w:before="0" w:beforeAutospacing="0" w:after="120" w:afterAutospacing="0"/>
        <w:textAlignment w:val="baseline"/>
        <w:rPr>
          <w:rFonts w:ascii="Helvetica Neue" w:hAnsi="Helvetica Neue"/>
          <w:color w:val="6E0408"/>
        </w:rPr>
      </w:pPr>
      <w:r w:rsidRPr="00375A40">
        <w:rPr>
          <w:rFonts w:ascii="Helvetica Neue" w:hAnsi="Helvetica Neue"/>
          <w:color w:val="6E0408"/>
        </w:rPr>
        <w:t>Everything You Need in One City Block</w:t>
      </w:r>
    </w:p>
    <w:p w:rsidR="00137FA5" w:rsidRPr="00375A40" w:rsidRDefault="00137FA5" w:rsidP="00137FA5">
      <w:pPr>
        <w:pStyle w:val="NormalWeb"/>
        <w:spacing w:before="0" w:beforeAutospacing="0" w:after="270" w:afterAutospacing="0" w:line="360" w:lineRule="atLeast"/>
        <w:textAlignment w:val="baseline"/>
        <w:rPr>
          <w:rFonts w:ascii="Helvetica Neue" w:hAnsi="Helvetica Neue"/>
          <w:color w:val="292929"/>
        </w:rPr>
      </w:pPr>
      <w:r w:rsidRPr="00375A40">
        <w:rPr>
          <w:rFonts w:ascii="Helvetica Neue" w:hAnsi="Helvetica Neue"/>
          <w:color w:val="292929"/>
        </w:rPr>
        <w:t xml:space="preserve">Our small, friendly campus has everything you need. As a Saint Mary’s student, your classes, multiple cafeterias, the library, and </w:t>
      </w:r>
      <w:r w:rsidRPr="00375A40">
        <w:rPr>
          <w:rFonts w:ascii="Helvetica Neue" w:hAnsi="Helvetica Neue"/>
          <w:b/>
          <w:color w:val="292929"/>
          <w:highlight w:val="yellow"/>
          <w:u w:val="single"/>
        </w:rPr>
        <w:t>the fitness centre</w:t>
      </w:r>
      <w:r w:rsidR="0010510D" w:rsidRPr="00375A40">
        <w:rPr>
          <w:rFonts w:ascii="Helvetica Neue" w:hAnsi="Helvetica Neue"/>
          <w:b/>
          <w:color w:val="292929"/>
          <w:u w:val="single"/>
        </w:rPr>
        <w:t xml:space="preserve"> (gym)</w:t>
      </w:r>
      <w:r w:rsidRPr="00375A40">
        <w:rPr>
          <w:rFonts w:ascii="Helvetica Neue" w:hAnsi="Helvetica Neue"/>
          <w:color w:val="292929"/>
        </w:rPr>
        <w:t xml:space="preserve"> are all just a few steps away. And when you leave campus, there’s plenty to explore. We’re conveniently located in the </w:t>
      </w:r>
      <w:r w:rsidRPr="00375A40">
        <w:rPr>
          <w:rFonts w:ascii="Helvetica Neue" w:hAnsi="Helvetica Neue"/>
          <w:b/>
          <w:color w:val="292929"/>
          <w:highlight w:val="yellow"/>
        </w:rPr>
        <w:t>vibrant</w:t>
      </w:r>
      <w:r w:rsidR="0010510D" w:rsidRPr="00375A40">
        <w:rPr>
          <w:rFonts w:ascii="Helvetica Neue" w:hAnsi="Helvetica Neue"/>
          <w:b/>
          <w:color w:val="292929"/>
          <w:highlight w:val="yellow"/>
        </w:rPr>
        <w:t>/lively</w:t>
      </w:r>
      <w:r w:rsidR="0010510D" w:rsidRPr="00375A40">
        <w:rPr>
          <w:rFonts w:ascii="Microsoft YaHei UI" w:eastAsia="Microsoft YaHei UI" w:hAnsi="Microsoft YaHei UI" w:cs="Microsoft YaHei UI" w:hint="eastAsia"/>
          <w:color w:val="434343"/>
          <w:sz w:val="18"/>
          <w:szCs w:val="18"/>
          <w:highlight w:val="yellow"/>
          <w:shd w:val="clear" w:color="auto" w:fill="F2F2F2"/>
        </w:rPr>
        <w:t>充满生气的</w:t>
      </w:r>
      <w:r w:rsidRPr="00375A40">
        <w:rPr>
          <w:rFonts w:ascii="Helvetica Neue" w:hAnsi="Helvetica Neue"/>
          <w:color w:val="292929"/>
        </w:rPr>
        <w:t xml:space="preserve"> port city of Halifax, </w:t>
      </w:r>
      <w:r w:rsidRPr="00375A40">
        <w:rPr>
          <w:rFonts w:ascii="Helvetica Neue" w:hAnsi="Helvetica Neue"/>
          <w:b/>
          <w:color w:val="292929"/>
          <w:highlight w:val="yellow"/>
          <w:u w:val="single"/>
        </w:rPr>
        <w:t>populated by</w:t>
      </w:r>
      <w:r w:rsidRPr="00375A40">
        <w:rPr>
          <w:rFonts w:ascii="Helvetica Neue" w:hAnsi="Helvetica Neue"/>
          <w:color w:val="292929"/>
        </w:rPr>
        <w:t xml:space="preserve"> friendly people and </w:t>
      </w:r>
      <w:r w:rsidRPr="00375A40">
        <w:rPr>
          <w:rFonts w:ascii="Helvetica Neue" w:hAnsi="Helvetica Neue"/>
          <w:b/>
          <w:color w:val="292929"/>
          <w:u w:val="single"/>
        </w:rPr>
        <w:t>packed with</w:t>
      </w:r>
      <w:r w:rsidRPr="00375A40">
        <w:rPr>
          <w:rFonts w:ascii="Helvetica Neue" w:hAnsi="Helvetica Neue"/>
          <w:color w:val="292929"/>
        </w:rPr>
        <w:t xml:space="preserve"> a wide variety of shops and cultural activities.</w:t>
      </w:r>
    </w:p>
    <w:p w:rsidR="00E2208F" w:rsidRPr="00375A40" w:rsidRDefault="00E2208F" w:rsidP="001969D1">
      <w:r w:rsidRPr="00375A40">
        <w:t>International Student Events</w:t>
      </w:r>
    </w:p>
    <w:p w:rsidR="00E2208F" w:rsidRPr="00375A40" w:rsidRDefault="00E2208F" w:rsidP="00E2208F">
      <w:pPr>
        <w:pStyle w:val="NormalWeb"/>
        <w:spacing w:before="0" w:beforeAutospacing="0" w:after="270" w:afterAutospacing="0" w:line="360" w:lineRule="atLeast"/>
        <w:textAlignment w:val="baseline"/>
        <w:rPr>
          <w:rFonts w:ascii="Helvetica Neue" w:hAnsi="Helvetica Neue"/>
          <w:color w:val="292929"/>
        </w:rPr>
      </w:pPr>
      <w:r w:rsidRPr="00375A40">
        <w:rPr>
          <w:rFonts w:ascii="Helvetica Neue" w:hAnsi="Helvetica Neue"/>
          <w:color w:val="292929"/>
        </w:rPr>
        <w:t xml:space="preserve">Almost a quarter of our student population </w:t>
      </w:r>
      <w:r w:rsidRPr="00375A40">
        <w:rPr>
          <w:rFonts w:ascii="Helvetica Neue" w:hAnsi="Helvetica Neue"/>
          <w:b/>
          <w:color w:val="292929"/>
        </w:rPr>
        <w:t>is made up</w:t>
      </w:r>
      <w:r w:rsidRPr="00375A40">
        <w:rPr>
          <w:rFonts w:ascii="Helvetica Neue" w:hAnsi="Helvetica Neue"/>
          <w:color w:val="292929"/>
        </w:rPr>
        <w:t xml:space="preserve"> of international students. And we love to celebrate that diversity. As an international student, you’ll have plenty of opportunities to socialize and network by participating in one of our international student events.</w:t>
      </w:r>
    </w:p>
    <w:p w:rsidR="00E2208F" w:rsidRPr="00375A40" w:rsidRDefault="00E2208F" w:rsidP="0044642C">
      <w:pPr>
        <w:pStyle w:val="NormalWeb"/>
        <w:spacing w:before="0" w:beforeAutospacing="0" w:after="270" w:afterAutospacing="0" w:line="360" w:lineRule="atLeast"/>
        <w:textAlignment w:val="baseline"/>
        <w:rPr>
          <w:rFonts w:ascii="Helvetica Neue" w:hAnsi="Helvetica Neue"/>
          <w:color w:val="292929"/>
        </w:rPr>
      </w:pPr>
      <w:r w:rsidRPr="00375A40">
        <w:rPr>
          <w:rFonts w:ascii="Helvetica Neue" w:hAnsi="Helvetica Neue"/>
          <w:color w:val="292929"/>
        </w:rPr>
        <w:t>When you’re making plans, be sure to mark </w:t>
      </w:r>
      <w:r w:rsidRPr="00375A40">
        <w:rPr>
          <w:rFonts w:ascii="Helvetica Neue" w:hAnsi="Helvetica Neue"/>
          <w:b/>
          <w:bCs/>
        </w:rPr>
        <w:t>International Night</w:t>
      </w:r>
      <w:r w:rsidRPr="00375A40">
        <w:rPr>
          <w:rFonts w:ascii="Helvetica Neue" w:hAnsi="Helvetica Neue"/>
          <w:color w:val="292929"/>
        </w:rPr>
        <w:t xml:space="preserve"> on your calendar. You’ll start your night with a sampling of </w:t>
      </w:r>
      <w:r w:rsidRPr="00375A40">
        <w:rPr>
          <w:rFonts w:ascii="Helvetica Neue" w:hAnsi="Helvetica Neue"/>
          <w:b/>
          <w:color w:val="292929"/>
          <w:highlight w:val="yellow"/>
        </w:rPr>
        <w:t>tantalizing</w:t>
      </w:r>
      <w:r w:rsidR="0044642C" w:rsidRPr="00375A40">
        <w:rPr>
          <w:rFonts w:ascii="Helvetica Neue" w:hAnsi="Helvetica Neue"/>
          <w:b/>
          <w:color w:val="292929"/>
          <w:highlight w:val="yellow"/>
        </w:rPr>
        <w:t xml:space="preserve"> ['tænt</w:t>
      </w:r>
      <w:r w:rsidR="0044642C" w:rsidRPr="00375A40">
        <w:rPr>
          <w:b/>
          <w:color w:val="292929"/>
          <w:highlight w:val="yellow"/>
        </w:rPr>
        <w:t>ə</w:t>
      </w:r>
      <w:r w:rsidR="0044642C" w:rsidRPr="00375A40">
        <w:rPr>
          <w:rFonts w:ascii="Helvetica Neue" w:hAnsi="Helvetica Neue"/>
          <w:b/>
          <w:color w:val="292929"/>
          <w:highlight w:val="yellow"/>
        </w:rPr>
        <w:t>laiz]</w:t>
      </w:r>
      <w:r w:rsidR="0044642C" w:rsidRPr="00375A40">
        <w:rPr>
          <w:rFonts w:ascii="Tahoma" w:hAnsi="Tahoma" w:cs="Tahoma"/>
          <w:b/>
          <w:color w:val="434343"/>
          <w:sz w:val="18"/>
          <w:szCs w:val="18"/>
          <w:shd w:val="clear" w:color="auto" w:fill="F2F2F2"/>
        </w:rPr>
        <w:t xml:space="preserve"> </w:t>
      </w:r>
      <w:r w:rsidR="0044642C" w:rsidRPr="00375A40">
        <w:rPr>
          <w:rFonts w:ascii="Microsoft YaHei UI" w:eastAsia="Microsoft YaHei UI" w:hAnsi="Microsoft YaHei UI" w:cs="Microsoft YaHei UI" w:hint="eastAsia"/>
          <w:b/>
          <w:color w:val="434343"/>
          <w:sz w:val="18"/>
          <w:szCs w:val="18"/>
          <w:shd w:val="clear" w:color="auto" w:fill="F2F2F2"/>
        </w:rPr>
        <w:t>撩人的</w:t>
      </w:r>
      <w:r w:rsidRPr="00375A40">
        <w:rPr>
          <w:rFonts w:ascii="Helvetica Neue" w:hAnsi="Helvetica Neue"/>
          <w:b/>
          <w:color w:val="292929"/>
        </w:rPr>
        <w:t xml:space="preserve"> international cuisine</w:t>
      </w:r>
      <w:r w:rsidRPr="00375A40">
        <w:rPr>
          <w:rFonts w:ascii="Helvetica Neue" w:hAnsi="Helvetica Neue"/>
          <w:color w:val="292929"/>
        </w:rPr>
        <w:t xml:space="preserve"> and dance the night away to the best music from around the world.</w:t>
      </w:r>
    </w:p>
    <w:p w:rsidR="00E2208F" w:rsidRPr="00375A40" w:rsidRDefault="00E2208F" w:rsidP="00E2208F">
      <w:pPr>
        <w:pStyle w:val="NormalWeb"/>
        <w:spacing w:before="0" w:beforeAutospacing="0" w:after="0" w:afterAutospacing="0" w:line="360" w:lineRule="atLeast"/>
        <w:textAlignment w:val="baseline"/>
        <w:rPr>
          <w:rFonts w:ascii="Helvetica Neue" w:hAnsi="Helvetica Neue"/>
          <w:color w:val="292929"/>
        </w:rPr>
      </w:pPr>
      <w:r w:rsidRPr="00375A40">
        <w:rPr>
          <w:rFonts w:ascii="Helvetica Neue" w:hAnsi="Helvetica Neue"/>
          <w:color w:val="292929"/>
        </w:rPr>
        <w:t>And that’s just one of the fantastic</w:t>
      </w:r>
      <w:r w:rsidR="00D4736D" w:rsidRPr="00375A40">
        <w:rPr>
          <w:rFonts w:ascii="Helvetica Neue" w:hAnsi="Helvetica Neue"/>
          <w:color w:val="292929"/>
        </w:rPr>
        <w:t>/</w:t>
      </w:r>
      <w:r w:rsidR="00D4736D" w:rsidRPr="00375A40">
        <w:rPr>
          <w:rFonts w:ascii="Helvetica Neue" w:hAnsi="Helvetica Neue"/>
          <w:b/>
          <w:color w:val="292929"/>
          <w:highlight w:val="yellow"/>
        </w:rPr>
        <w:t>marvellous</w:t>
      </w:r>
      <w:r w:rsidRPr="00375A40">
        <w:rPr>
          <w:rFonts w:ascii="Helvetica Neue" w:hAnsi="Helvetica Neue"/>
          <w:color w:val="292929"/>
        </w:rPr>
        <w:t xml:space="preserve"> events you’ll experience during our </w:t>
      </w:r>
      <w:hyperlink r:id="rId194" w:tgtFrame="_blank" w:history="1">
        <w:r w:rsidRPr="00375A40">
          <w:rPr>
            <w:rStyle w:val="Hyperlink"/>
            <w:rFonts w:ascii="inherit" w:hAnsi="inherit"/>
            <w:color w:val="884488"/>
            <w:bdr w:val="none" w:sz="0" w:space="0" w:color="auto" w:frame="1"/>
          </w:rPr>
          <w:t>Global Month </w:t>
        </w:r>
      </w:hyperlink>
      <w:r w:rsidRPr="00375A40">
        <w:rPr>
          <w:rFonts w:ascii="Helvetica Neue" w:hAnsi="Helvetica Neue"/>
          <w:color w:val="292929"/>
        </w:rPr>
        <w:t>. Whether you attend a seminar, a film screening or our </w:t>
      </w:r>
      <w:hyperlink r:id="rId195" w:tgtFrame="_blank" w:history="1">
        <w:r w:rsidRPr="00375A40">
          <w:rPr>
            <w:rStyle w:val="Hyperlink"/>
            <w:rFonts w:ascii="inherit" w:hAnsi="inherit"/>
            <w:color w:val="884488"/>
            <w:bdr w:val="none" w:sz="0" w:space="0" w:color="auto" w:frame="1"/>
          </w:rPr>
          <w:t>Refugee Symposium</w:t>
        </w:r>
      </w:hyperlink>
      <w:r w:rsidRPr="00375A40">
        <w:rPr>
          <w:rFonts w:ascii="Helvetica Neue" w:hAnsi="Helvetica Neue"/>
          <w:color w:val="292929"/>
        </w:rPr>
        <w:t>, International Month is a great time to expand your global knowledge at Saint Mary’s.</w:t>
      </w:r>
    </w:p>
    <w:p w:rsidR="00E2208F" w:rsidRPr="00375A40" w:rsidRDefault="00E2208F" w:rsidP="00E2208F">
      <w:pPr>
        <w:pStyle w:val="NormalWeb"/>
        <w:spacing w:before="0" w:beforeAutospacing="0" w:after="0" w:afterAutospacing="0" w:line="360" w:lineRule="atLeast"/>
        <w:textAlignment w:val="baseline"/>
        <w:rPr>
          <w:rFonts w:ascii="Helvetica Neue" w:hAnsi="Helvetica Neue"/>
          <w:color w:val="292929"/>
        </w:rPr>
      </w:pPr>
      <w:r w:rsidRPr="00375A40">
        <w:rPr>
          <w:rFonts w:ascii="Helvetica Neue" w:hAnsi="Helvetica Neue"/>
          <w:color w:val="292929"/>
        </w:rPr>
        <w:t>The best way to find out about events is to subscribe to the </w:t>
      </w:r>
      <w:hyperlink r:id="rId196" w:tgtFrame="_blank" w:history="1">
        <w:r w:rsidRPr="00375A40">
          <w:rPr>
            <w:rStyle w:val="Hyperlink"/>
            <w:rFonts w:ascii="inherit" w:hAnsi="inherit"/>
            <w:color w:val="884488"/>
            <w:bdr w:val="none" w:sz="0" w:space="0" w:color="auto" w:frame="1"/>
          </w:rPr>
          <w:t>International Centre email newsletter </w:t>
        </w:r>
      </w:hyperlink>
      <w:r w:rsidRPr="00375A40">
        <w:rPr>
          <w:rFonts w:ascii="Helvetica Neue" w:hAnsi="Helvetica Neue"/>
          <w:color w:val="292929"/>
        </w:rPr>
        <w:t>or drop by the </w:t>
      </w:r>
      <w:hyperlink r:id="rId197" w:anchor="d.en.42171" w:tooltip="Home " w:history="1">
        <w:r w:rsidRPr="00375A40">
          <w:rPr>
            <w:rStyle w:val="Hyperlink"/>
            <w:rFonts w:ascii="inherit" w:hAnsi="inherit"/>
            <w:color w:val="884488"/>
            <w:bdr w:val="none" w:sz="0" w:space="0" w:color="auto" w:frame="1"/>
          </w:rPr>
          <w:t>International Centre</w:t>
        </w:r>
      </w:hyperlink>
      <w:r w:rsidRPr="00375A40">
        <w:rPr>
          <w:rFonts w:ascii="Helvetica Neue" w:hAnsi="Helvetica Neue"/>
          <w:color w:val="292929"/>
        </w:rPr>
        <w:t>.</w:t>
      </w:r>
    </w:p>
    <w:p w:rsidR="00B62262" w:rsidRPr="00375A40" w:rsidRDefault="00B62262" w:rsidP="00B62262">
      <w:pPr>
        <w:pStyle w:val="Heading2"/>
        <w:spacing w:before="0" w:after="180"/>
        <w:textAlignment w:val="baseline"/>
        <w:rPr>
          <w:rFonts w:ascii="Helvetica Neue" w:hAnsi="Helvetica Neue"/>
          <w:color w:val="6E0408"/>
        </w:rPr>
      </w:pPr>
      <w:r w:rsidRPr="00375A40">
        <w:rPr>
          <w:rFonts w:ascii="Helvetica Neue" w:hAnsi="Helvetica Neue"/>
          <w:color w:val="6E0408"/>
        </w:rPr>
        <w:t>Tips for International Students</w:t>
      </w:r>
    </w:p>
    <w:p w:rsidR="00B62262" w:rsidRPr="00375A40" w:rsidRDefault="00B62262" w:rsidP="00B62262">
      <w:pPr>
        <w:pStyle w:val="h3"/>
        <w:spacing w:before="0" w:beforeAutospacing="0" w:after="120" w:afterAutospacing="0"/>
        <w:textAlignment w:val="baseline"/>
        <w:rPr>
          <w:rFonts w:ascii="Helvetica Neue" w:hAnsi="Helvetica Neue"/>
          <w:color w:val="6E0408"/>
        </w:rPr>
      </w:pPr>
      <w:r w:rsidRPr="00375A40">
        <w:rPr>
          <w:rFonts w:ascii="Helvetica Neue" w:hAnsi="Helvetica Neue"/>
          <w:color w:val="6E0408"/>
        </w:rPr>
        <w:t>10 Tips for a Great University Experience</w:t>
      </w:r>
    </w:p>
    <w:p w:rsidR="00B62262" w:rsidRPr="00375A40" w:rsidRDefault="00B62262" w:rsidP="00CE77B0">
      <w:pPr>
        <w:numPr>
          <w:ilvl w:val="0"/>
          <w:numId w:val="20"/>
        </w:numPr>
        <w:spacing w:after="180" w:line="360" w:lineRule="atLeast"/>
        <w:ind w:left="480"/>
        <w:textAlignment w:val="baseline"/>
        <w:rPr>
          <w:rFonts w:ascii="inherit" w:hAnsi="inherit"/>
          <w:color w:val="292929"/>
        </w:rPr>
      </w:pPr>
      <w:r w:rsidRPr="00375A40">
        <w:rPr>
          <w:rFonts w:ascii="inherit" w:hAnsi="inherit"/>
          <w:color w:val="292929"/>
        </w:rPr>
        <w:t>University isn’t just about classes. It’s also about new experiences</w:t>
      </w:r>
      <w:r w:rsidRPr="00375A40">
        <w:rPr>
          <w:rFonts w:ascii="inherit" w:hAnsi="inherit"/>
          <w:color w:val="292929"/>
          <w:highlight w:val="yellow"/>
        </w:rPr>
        <w:t>. Commit to your studies,</w:t>
      </w:r>
      <w:r w:rsidRPr="00375A40">
        <w:rPr>
          <w:rFonts w:ascii="inherit" w:hAnsi="inherit"/>
          <w:color w:val="292929"/>
        </w:rPr>
        <w:t xml:space="preserve"> but don’t forget to have fun, make new friends, and try new things.</w:t>
      </w:r>
    </w:p>
    <w:p w:rsidR="00B62262" w:rsidRPr="00375A40" w:rsidRDefault="00B62262" w:rsidP="00CE77B0">
      <w:pPr>
        <w:numPr>
          <w:ilvl w:val="0"/>
          <w:numId w:val="20"/>
        </w:numPr>
        <w:spacing w:after="180" w:line="360" w:lineRule="atLeast"/>
        <w:ind w:left="480"/>
        <w:textAlignment w:val="baseline"/>
        <w:rPr>
          <w:rFonts w:ascii="inherit" w:hAnsi="inherit"/>
          <w:color w:val="292929"/>
        </w:rPr>
      </w:pPr>
      <w:r w:rsidRPr="00375A40">
        <w:rPr>
          <w:rFonts w:ascii="inherit" w:hAnsi="inherit"/>
          <w:color w:val="292929"/>
        </w:rPr>
        <w:t>Whether you need to study, or you’re just too tired to go out, don’t hesitate to say no to a friend. Remember, your friends are students, too—they’ll understand.</w:t>
      </w:r>
    </w:p>
    <w:p w:rsidR="00B62262" w:rsidRPr="00375A40" w:rsidRDefault="00B62262" w:rsidP="00CE77B0">
      <w:pPr>
        <w:numPr>
          <w:ilvl w:val="0"/>
          <w:numId w:val="20"/>
        </w:numPr>
        <w:spacing w:after="180" w:line="360" w:lineRule="atLeast"/>
        <w:ind w:left="480"/>
        <w:textAlignment w:val="baseline"/>
        <w:rPr>
          <w:rFonts w:ascii="inherit" w:hAnsi="inherit"/>
          <w:color w:val="292929"/>
        </w:rPr>
      </w:pPr>
      <w:r w:rsidRPr="00375A40">
        <w:rPr>
          <w:rFonts w:ascii="inherit" w:hAnsi="inherit"/>
          <w:color w:val="292929"/>
        </w:rPr>
        <w:t>Don’t worry too much about bringing the right clothes. If you don’t have everything that you need, you can always buy more once you arrive.</w:t>
      </w:r>
    </w:p>
    <w:p w:rsidR="00B62262" w:rsidRPr="00375A40" w:rsidRDefault="00B62262" w:rsidP="00CE77B0">
      <w:pPr>
        <w:numPr>
          <w:ilvl w:val="0"/>
          <w:numId w:val="20"/>
        </w:numPr>
        <w:spacing w:line="360" w:lineRule="atLeast"/>
        <w:ind w:left="480"/>
        <w:textAlignment w:val="baseline"/>
        <w:rPr>
          <w:rFonts w:ascii="inherit" w:hAnsi="inherit"/>
          <w:color w:val="292929"/>
        </w:rPr>
      </w:pPr>
      <w:r w:rsidRPr="00375A40">
        <w:rPr>
          <w:rFonts w:ascii="inherit" w:hAnsi="inherit"/>
          <w:b/>
          <w:color w:val="292929"/>
          <w:u w:val="single"/>
        </w:rPr>
        <w:lastRenderedPageBreak/>
        <w:t xml:space="preserve">Check the expiry date on your study permit regularly. </w:t>
      </w:r>
      <w:r w:rsidRPr="00375A40">
        <w:rPr>
          <w:rFonts w:ascii="inherit" w:hAnsi="inherit"/>
          <w:color w:val="292929"/>
        </w:rPr>
        <w:t>Is it close to expiring? If so, try to </w:t>
      </w:r>
      <w:hyperlink r:id="rId198" w:tgtFrame="_blank" w:history="1">
        <w:r w:rsidRPr="00375A40">
          <w:rPr>
            <w:rStyle w:val="Hyperlink"/>
            <w:rFonts w:ascii="inherit" w:hAnsi="inherit"/>
            <w:color w:val="884488"/>
            <w:bdr w:val="none" w:sz="0" w:space="0" w:color="auto" w:frame="1"/>
          </w:rPr>
          <w:t>renew your permit</w:t>
        </w:r>
      </w:hyperlink>
      <w:r w:rsidRPr="00375A40">
        <w:rPr>
          <w:rFonts w:ascii="inherit" w:hAnsi="inherit"/>
          <w:color w:val="292929"/>
        </w:rPr>
        <w:t> at least a month or two ahead of time. Need help? Our </w:t>
      </w:r>
      <w:hyperlink r:id="rId199" w:history="1">
        <w:r w:rsidRPr="00375A40">
          <w:rPr>
            <w:rStyle w:val="Hyperlink"/>
            <w:rFonts w:ascii="inherit" w:hAnsi="inherit"/>
            <w:color w:val="884488"/>
            <w:bdr w:val="none" w:sz="0" w:space="0" w:color="auto" w:frame="1"/>
          </w:rPr>
          <w:t>International Centre</w:t>
        </w:r>
      </w:hyperlink>
      <w:r w:rsidRPr="00375A40">
        <w:rPr>
          <w:rFonts w:ascii="inherit" w:hAnsi="inherit"/>
          <w:color w:val="292929"/>
        </w:rPr>
        <w:t> staff will be happy to assist.</w:t>
      </w:r>
    </w:p>
    <w:p w:rsidR="00B62262" w:rsidRPr="00375A40" w:rsidRDefault="00B62262" w:rsidP="00CE77B0">
      <w:pPr>
        <w:numPr>
          <w:ilvl w:val="0"/>
          <w:numId w:val="20"/>
        </w:numPr>
        <w:spacing w:after="180" w:line="360" w:lineRule="atLeast"/>
        <w:ind w:left="480"/>
        <w:textAlignment w:val="baseline"/>
        <w:rPr>
          <w:rFonts w:ascii="inherit" w:hAnsi="inherit"/>
          <w:color w:val="292929"/>
        </w:rPr>
      </w:pPr>
      <w:r w:rsidRPr="00375A40">
        <w:rPr>
          <w:rFonts w:ascii="inherit" w:hAnsi="inherit"/>
          <w:color w:val="292929"/>
        </w:rPr>
        <w:t>Make sure you have enough cash to get started. But don’t carry too much—although Halifax is a safe city, it’s never a good idea to carry large amounts of money. Consider having a family member send you the rest of your money through your online banking.</w:t>
      </w:r>
    </w:p>
    <w:p w:rsidR="00063004" w:rsidRPr="00375A40" w:rsidRDefault="00B62262" w:rsidP="00CE77B0">
      <w:pPr>
        <w:numPr>
          <w:ilvl w:val="0"/>
          <w:numId w:val="20"/>
        </w:numPr>
        <w:spacing w:after="180" w:line="360" w:lineRule="atLeast"/>
        <w:ind w:left="480"/>
        <w:textAlignment w:val="baseline"/>
        <w:rPr>
          <w:rFonts w:ascii="inherit" w:hAnsi="inherit"/>
          <w:color w:val="292929"/>
        </w:rPr>
      </w:pPr>
      <w:r w:rsidRPr="00375A40">
        <w:rPr>
          <w:rFonts w:ascii="inherit" w:hAnsi="inherit"/>
          <w:color w:val="292929"/>
        </w:rPr>
        <w:t xml:space="preserve">Make sure you have all the necessary </w:t>
      </w:r>
      <w:r w:rsidRPr="00375A40">
        <w:rPr>
          <w:rFonts w:ascii="inherit" w:hAnsi="inherit"/>
          <w:b/>
          <w:color w:val="292929"/>
        </w:rPr>
        <w:t>paperwork</w:t>
      </w:r>
      <w:r w:rsidRPr="00375A40">
        <w:rPr>
          <w:rFonts w:ascii="inherit" w:hAnsi="inherit"/>
          <w:color w:val="292929"/>
        </w:rPr>
        <w:t xml:space="preserve">, including your Saint Mary’s acceptance letter and your passport. Be sure to make copies of your documents and keep them separate from your </w:t>
      </w:r>
      <w:r w:rsidRPr="00375A40">
        <w:rPr>
          <w:rFonts w:ascii="inherit" w:hAnsi="inherit"/>
          <w:b/>
          <w:color w:val="292929"/>
          <w:highlight w:val="yellow"/>
        </w:rPr>
        <w:t>originals</w:t>
      </w:r>
      <w:r w:rsidR="00347666" w:rsidRPr="00375A40">
        <w:rPr>
          <w:rFonts w:ascii="inherit" w:hAnsi="inherit" w:hint="eastAsia"/>
          <w:b/>
          <w:color w:val="292929"/>
          <w:highlight w:val="yellow"/>
        </w:rPr>
        <w:t>原件</w:t>
      </w:r>
      <w:r w:rsidRPr="00375A40">
        <w:rPr>
          <w:rFonts w:ascii="inherit" w:hAnsi="inherit"/>
          <w:color w:val="292929"/>
        </w:rPr>
        <w:t>.</w:t>
      </w:r>
    </w:p>
    <w:p w:rsidR="00B62262" w:rsidRPr="00375A40" w:rsidRDefault="00B62262" w:rsidP="00CE77B0">
      <w:pPr>
        <w:numPr>
          <w:ilvl w:val="0"/>
          <w:numId w:val="20"/>
        </w:numPr>
        <w:spacing w:after="180" w:line="360" w:lineRule="atLeast"/>
        <w:ind w:left="480"/>
        <w:textAlignment w:val="baseline"/>
        <w:rPr>
          <w:rFonts w:ascii="inherit" w:hAnsi="inherit"/>
          <w:color w:val="292929"/>
        </w:rPr>
      </w:pPr>
      <w:r w:rsidRPr="00375A40">
        <w:rPr>
          <w:rFonts w:ascii="inherit" w:hAnsi="inherit"/>
          <w:color w:val="292929"/>
        </w:rPr>
        <w:t xml:space="preserve">Try to book your flight so that you arrive early enough to </w:t>
      </w:r>
      <w:r w:rsidRPr="00375A40">
        <w:rPr>
          <w:rFonts w:ascii="inherit" w:hAnsi="inherit"/>
          <w:b/>
          <w:color w:val="292929"/>
          <w:u w:val="single"/>
        </w:rPr>
        <w:t>settle in</w:t>
      </w:r>
      <w:r w:rsidRPr="00375A40">
        <w:rPr>
          <w:rFonts w:ascii="inherit" w:hAnsi="inherit"/>
          <w:color w:val="292929"/>
        </w:rPr>
        <w:t xml:space="preserve"> before classes start.</w:t>
      </w:r>
    </w:p>
    <w:p w:rsidR="00B62262" w:rsidRPr="00375A40" w:rsidRDefault="00B62262" w:rsidP="00CE77B0">
      <w:pPr>
        <w:numPr>
          <w:ilvl w:val="0"/>
          <w:numId w:val="20"/>
        </w:numPr>
        <w:spacing w:after="180" w:line="360" w:lineRule="atLeast"/>
        <w:ind w:left="480"/>
        <w:textAlignment w:val="baseline"/>
        <w:rPr>
          <w:rFonts w:ascii="inherit" w:hAnsi="inherit"/>
          <w:color w:val="292929"/>
        </w:rPr>
      </w:pPr>
      <w:r w:rsidRPr="00375A40">
        <w:rPr>
          <w:rFonts w:ascii="inherit" w:hAnsi="inherit"/>
          <w:color w:val="292929"/>
        </w:rPr>
        <w:t xml:space="preserve">If you’d like to </w:t>
      </w:r>
      <w:r w:rsidRPr="00375A40">
        <w:rPr>
          <w:rFonts w:ascii="inherit" w:hAnsi="inherit"/>
          <w:b/>
          <w:color w:val="292929"/>
          <w:highlight w:val="yellow"/>
        </w:rPr>
        <w:t>take advantage of</w:t>
      </w:r>
      <w:r w:rsidR="001F2513" w:rsidRPr="00375A40">
        <w:rPr>
          <w:rFonts w:ascii="inherit" w:hAnsi="inherit" w:hint="eastAsia"/>
          <w:b/>
          <w:color w:val="292929"/>
          <w:highlight w:val="yellow"/>
        </w:rPr>
        <w:t>/</w:t>
      </w:r>
      <w:r w:rsidR="00FF38BA" w:rsidRPr="00375A40">
        <w:rPr>
          <w:rFonts w:ascii="inherit" w:hAnsi="inherit"/>
          <w:b/>
          <w:color w:val="292929"/>
          <w:highlight w:val="yellow"/>
        </w:rPr>
        <w:t>use</w:t>
      </w:r>
      <w:r w:rsidR="001A5952" w:rsidRPr="00375A40">
        <w:rPr>
          <w:rFonts w:ascii="inherit" w:hAnsi="inherit" w:hint="eastAsia"/>
          <w:b/>
          <w:color w:val="292929"/>
          <w:highlight w:val="yellow"/>
        </w:rPr>
        <w:t>利</w:t>
      </w:r>
      <w:r w:rsidR="001A5952" w:rsidRPr="00375A40">
        <w:rPr>
          <w:rFonts w:ascii="inherit" w:hAnsi="inherit"/>
          <w:b/>
          <w:color w:val="292929"/>
          <w:highlight w:val="yellow"/>
        </w:rPr>
        <w:t>用</w:t>
      </w:r>
      <w:r w:rsidRPr="00375A40">
        <w:rPr>
          <w:rFonts w:ascii="inherit" w:hAnsi="inherit"/>
          <w:color w:val="292929"/>
        </w:rPr>
        <w:t xml:space="preserve"> our free airport pick-up for international students, give the </w:t>
      </w:r>
      <w:r w:rsidR="00DD1CB4" w:rsidRPr="00375A40">
        <w:rPr>
          <w:rFonts w:ascii="inherit" w:hAnsi="inherit"/>
          <w:color w:val="292929"/>
        </w:rPr>
        <w:t>i</w:t>
      </w:r>
      <w:r w:rsidRPr="00375A40">
        <w:rPr>
          <w:rFonts w:ascii="inherit" w:hAnsi="inherit"/>
          <w:color w:val="292929"/>
        </w:rPr>
        <w:t>nternational Centre your complete arrival information at least 72 hours in advance. They can be reached at </w:t>
      </w:r>
      <w:hyperlink r:id="rId200" w:history="1">
        <w:r w:rsidRPr="00375A40">
          <w:rPr>
            <w:color w:val="292929"/>
          </w:rPr>
          <w:t>international.centre@smu.ca</w:t>
        </w:r>
      </w:hyperlink>
      <w:r w:rsidRPr="00375A40">
        <w:rPr>
          <w:rFonts w:ascii="inherit" w:hAnsi="inherit"/>
          <w:color w:val="292929"/>
        </w:rPr>
        <w:t>.</w:t>
      </w:r>
    </w:p>
    <w:p w:rsidR="00B62262" w:rsidRPr="00375A40" w:rsidRDefault="00B62262" w:rsidP="00CE77B0">
      <w:pPr>
        <w:numPr>
          <w:ilvl w:val="0"/>
          <w:numId w:val="20"/>
        </w:numPr>
        <w:spacing w:line="360" w:lineRule="atLeast"/>
        <w:ind w:left="480"/>
        <w:textAlignment w:val="baseline"/>
        <w:rPr>
          <w:rFonts w:ascii="inherit" w:hAnsi="inherit"/>
          <w:color w:val="292929"/>
        </w:rPr>
      </w:pPr>
      <w:r w:rsidRPr="00375A40">
        <w:rPr>
          <w:rFonts w:ascii="inherit" w:hAnsi="inherit"/>
          <w:color w:val="292929"/>
        </w:rPr>
        <w:t>Learn as much as you can about </w:t>
      </w:r>
      <w:hyperlink r:id="rId201" w:tgtFrame="_blank" w:history="1">
        <w:r w:rsidRPr="00375A40">
          <w:rPr>
            <w:rStyle w:val="Hyperlink"/>
            <w:rFonts w:ascii="inherit" w:hAnsi="inherit"/>
            <w:color w:val="884488"/>
            <w:bdr w:val="none" w:sz="0" w:space="0" w:color="auto" w:frame="1"/>
          </w:rPr>
          <w:t>Nova Scotia</w:t>
        </w:r>
      </w:hyperlink>
      <w:r w:rsidRPr="00375A40">
        <w:rPr>
          <w:rFonts w:ascii="inherit" w:hAnsi="inherit"/>
          <w:color w:val="292929"/>
        </w:rPr>
        <w:t> and </w:t>
      </w:r>
      <w:hyperlink r:id="rId202" w:tgtFrame="_blank" w:history="1">
        <w:r w:rsidRPr="00375A40">
          <w:rPr>
            <w:rStyle w:val="Hyperlink"/>
            <w:rFonts w:ascii="inherit" w:hAnsi="inherit"/>
            <w:color w:val="884488"/>
            <w:bdr w:val="none" w:sz="0" w:space="0" w:color="auto" w:frame="1"/>
          </w:rPr>
          <w:t>Halifax</w:t>
        </w:r>
      </w:hyperlink>
      <w:r w:rsidRPr="00375A40">
        <w:rPr>
          <w:rFonts w:ascii="inherit" w:hAnsi="inherit"/>
          <w:color w:val="292929"/>
        </w:rPr>
        <w:t> before you come.</w:t>
      </w:r>
    </w:p>
    <w:p w:rsidR="00B62262" w:rsidRPr="00375A40" w:rsidRDefault="00B62262" w:rsidP="00CE77B0">
      <w:pPr>
        <w:numPr>
          <w:ilvl w:val="0"/>
          <w:numId w:val="20"/>
        </w:numPr>
        <w:spacing w:line="360" w:lineRule="atLeast"/>
        <w:ind w:left="480"/>
        <w:textAlignment w:val="baseline"/>
        <w:rPr>
          <w:rFonts w:ascii="inherit" w:hAnsi="inherit"/>
          <w:color w:val="292929"/>
        </w:rPr>
      </w:pPr>
      <w:r w:rsidRPr="00375A40">
        <w:rPr>
          <w:rFonts w:ascii="inherit" w:hAnsi="inherit"/>
          <w:color w:val="292929"/>
        </w:rPr>
        <w:t>Be sure to attend </w:t>
      </w:r>
      <w:hyperlink r:id="rId203" w:tooltip="your orientation" w:history="1">
        <w:r w:rsidRPr="00375A40">
          <w:rPr>
            <w:rStyle w:val="Hyperlink"/>
            <w:rFonts w:ascii="inherit" w:hAnsi="inherit"/>
            <w:color w:val="884488"/>
            <w:bdr w:val="none" w:sz="0" w:space="0" w:color="auto" w:frame="1"/>
          </w:rPr>
          <w:t>your orientation</w:t>
        </w:r>
      </w:hyperlink>
      <w:r w:rsidRPr="00375A40">
        <w:rPr>
          <w:rFonts w:ascii="inherit" w:hAnsi="inherit"/>
          <w:color w:val="292929"/>
        </w:rPr>
        <w:t>. This is a great way to get to know other students and the university.</w:t>
      </w:r>
    </w:p>
    <w:p w:rsidR="00BF0A7F" w:rsidRPr="00375A40" w:rsidRDefault="00BF0A7F" w:rsidP="00BF0A7F"/>
    <w:p w:rsidR="00CA52A6" w:rsidRPr="00375A40" w:rsidRDefault="001778EF" w:rsidP="001778EF">
      <w:pPr>
        <w:pStyle w:val="Heading2"/>
      </w:pPr>
      <w:r w:rsidRPr="00375A40">
        <w:t>Alumni</w:t>
      </w:r>
      <w:r w:rsidR="00FD15F4" w:rsidRPr="00375A40">
        <w:t xml:space="preserve"> </w:t>
      </w:r>
      <w:r w:rsidR="00FD15F4" w:rsidRPr="00375A40">
        <w:rPr>
          <w:rStyle w:val="apple-converted-space"/>
          <w:rFonts w:ascii="Tahoma" w:hAnsi="Tahoma" w:cs="Tahoma"/>
          <w:b/>
          <w:bCs/>
          <w:color w:val="666666"/>
          <w:sz w:val="20"/>
          <w:szCs w:val="20"/>
          <w:shd w:val="clear" w:color="auto" w:fill="F2F2F2"/>
        </w:rPr>
        <w:t> </w:t>
      </w:r>
      <w:r w:rsidR="00FD15F4" w:rsidRPr="00375A40">
        <w:rPr>
          <w:rStyle w:val="phonetic"/>
          <w:rFonts w:ascii="Lucida Sans Unicode" w:hAnsi="Lucida Sans Unicode" w:cs="Lucida Sans Unicode"/>
          <w:color w:val="666666"/>
          <w:sz w:val="20"/>
          <w:szCs w:val="20"/>
          <w:bdr w:val="none" w:sz="0" w:space="0" w:color="auto" w:frame="1"/>
          <w:shd w:val="clear" w:color="auto" w:fill="F2F2F2"/>
        </w:rPr>
        <w:t>[ə'lʌmnaɪ]</w:t>
      </w:r>
    </w:p>
    <w:p w:rsidR="001778EF" w:rsidRPr="00375A40" w:rsidRDefault="001778EF" w:rsidP="004158ED">
      <w:pPr>
        <w:pStyle w:val="NormalWeb"/>
      </w:pPr>
      <w:r w:rsidRPr="00375A40">
        <w:t>http://www.smu.ca/alumni/welcome.html</w:t>
      </w:r>
    </w:p>
    <w:p w:rsidR="00CA52A6" w:rsidRPr="00375A40" w:rsidRDefault="00FD15F4" w:rsidP="00FD15F4">
      <w:r w:rsidRPr="00375A40">
        <w:t>At Saint Mary’s University, we are always pleased to hear about the diverse experiences and accomplishments of our alumni and to share these stories with you. In this section, we profile just a few of our graduates.You can read more stories about our alumni in the </w:t>
      </w:r>
      <w:hyperlink r:id="rId204" w:tgtFrame="_blank" w:history="1">
        <w:r w:rsidRPr="00375A40">
          <w:rPr>
            <w:rStyle w:val="Hyperlink"/>
          </w:rPr>
          <w:t>Maroon and White Magazine</w:t>
        </w:r>
      </w:hyperlink>
      <w:r w:rsidRPr="00375A40">
        <w:t>‌.</w:t>
      </w:r>
    </w:p>
    <w:sectPr w:rsidR="00CA52A6" w:rsidRPr="00375A40" w:rsidSect="009176D0">
      <w:type w:val="oddPage"/>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4C8D" w:rsidRDefault="00D44C8D" w:rsidP="00B73735">
      <w:r>
        <w:separator/>
      </w:r>
    </w:p>
  </w:endnote>
  <w:endnote w:type="continuationSeparator" w:id="0">
    <w:p w:rsidR="00D44C8D" w:rsidRDefault="00D44C8D" w:rsidP="00B737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PingFang SC">
    <w:altName w:val="Microsoft YaHei"/>
    <w:panose1 w:val="020B0604020202020204"/>
    <w:charset w:val="86"/>
    <w:family w:val="auto"/>
    <w:notTrueType/>
    <w:pitch w:val="default"/>
    <w:sig w:usb0="00000001" w:usb1="080E0000" w:usb2="00000010" w:usb3="00000000" w:csb0="00040000"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10022FF" w:usb1="C000E47F" w:usb2="00000029" w:usb3="00000000" w:csb0="000001DF" w:csb1="00000000"/>
  </w:font>
  <w:font w:name="Microsoft YaHei">
    <w:panose1 w:val="020B0503020204020204"/>
    <w:charset w:val="86"/>
    <w:family w:val="swiss"/>
    <w:pitch w:val="variable"/>
    <w:sig w:usb0="80000287" w:usb1="28C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Lucida Sans Unicode">
    <w:panose1 w:val="020B0602030504020204"/>
    <w:charset w:val="00"/>
    <w:family w:val="swiss"/>
    <w:pitch w:val="variable"/>
    <w:sig w:usb0="80000AFF" w:usb1="0000396B" w:usb2="00000000" w:usb3="00000000" w:csb0="000000BF" w:csb1="00000000"/>
  </w:font>
  <w:font w:name="inheri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D5B" w:rsidRDefault="00EB2D5B">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29</w:t>
    </w:r>
    <w:r>
      <w:rPr>
        <w:caps/>
        <w:noProof/>
        <w:color w:val="4472C4" w:themeColor="accent1"/>
      </w:rPr>
      <w:fldChar w:fldCharType="end"/>
    </w:r>
  </w:p>
  <w:p w:rsidR="00EB2D5B" w:rsidRDefault="00EB2D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4C8D" w:rsidRDefault="00D44C8D" w:rsidP="00B73735">
      <w:r>
        <w:separator/>
      </w:r>
    </w:p>
  </w:footnote>
  <w:footnote w:type="continuationSeparator" w:id="0">
    <w:p w:rsidR="00D44C8D" w:rsidRDefault="00D44C8D" w:rsidP="00B737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251049E"/>
    <w:multiLevelType w:val="hybridMultilevel"/>
    <w:tmpl w:val="19D2C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6FC20A4"/>
    <w:multiLevelType w:val="hybridMultilevel"/>
    <w:tmpl w:val="7DEC6F2A"/>
    <w:lvl w:ilvl="0" w:tplc="AB0C7A50">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87443E"/>
    <w:multiLevelType w:val="hybridMultilevel"/>
    <w:tmpl w:val="2AAA0E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CAC5FF1"/>
    <w:multiLevelType w:val="multilevel"/>
    <w:tmpl w:val="CAA47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AE7415"/>
    <w:multiLevelType w:val="multilevel"/>
    <w:tmpl w:val="2A7C6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795F00"/>
    <w:multiLevelType w:val="hybridMultilevel"/>
    <w:tmpl w:val="54081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34B4E5B"/>
    <w:multiLevelType w:val="hybridMultilevel"/>
    <w:tmpl w:val="9174815A"/>
    <w:lvl w:ilvl="0" w:tplc="D7F2FC7E">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5FB7217"/>
    <w:multiLevelType w:val="hybridMultilevel"/>
    <w:tmpl w:val="A650F63E"/>
    <w:lvl w:ilvl="0" w:tplc="D7F2FC7E">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7D04B5C"/>
    <w:multiLevelType w:val="hybridMultilevel"/>
    <w:tmpl w:val="A4E4708A"/>
    <w:lvl w:ilvl="0" w:tplc="D2C8D0E6">
      <w:start w:val="14"/>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11158B"/>
    <w:multiLevelType w:val="hybridMultilevel"/>
    <w:tmpl w:val="326A80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DDC2DBB"/>
    <w:multiLevelType w:val="multilevel"/>
    <w:tmpl w:val="30464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CA5571"/>
    <w:multiLevelType w:val="hybridMultilevel"/>
    <w:tmpl w:val="E5CA1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F181BA1"/>
    <w:multiLevelType w:val="hybridMultilevel"/>
    <w:tmpl w:val="009A8A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13B7E78"/>
    <w:multiLevelType w:val="hybridMultilevel"/>
    <w:tmpl w:val="15301EF0"/>
    <w:lvl w:ilvl="0" w:tplc="5212FA18">
      <w:start w:val="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1834DBB"/>
    <w:multiLevelType w:val="hybridMultilevel"/>
    <w:tmpl w:val="983CA9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5851DE4"/>
    <w:multiLevelType w:val="hybridMultilevel"/>
    <w:tmpl w:val="64F2FC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376C24"/>
    <w:multiLevelType w:val="hybridMultilevel"/>
    <w:tmpl w:val="17FA4D72"/>
    <w:lvl w:ilvl="0" w:tplc="AB0C7A50">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471808"/>
    <w:multiLevelType w:val="hybridMultilevel"/>
    <w:tmpl w:val="F8D4A712"/>
    <w:lvl w:ilvl="0" w:tplc="E9A64016">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2" w15:restartNumberingAfterBreak="0">
    <w:nsid w:val="32EF25F5"/>
    <w:multiLevelType w:val="hybridMultilevel"/>
    <w:tmpl w:val="04347F2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35F52ED5"/>
    <w:multiLevelType w:val="multilevel"/>
    <w:tmpl w:val="AEB25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53484E"/>
    <w:multiLevelType w:val="multilevel"/>
    <w:tmpl w:val="0952DA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183735"/>
    <w:multiLevelType w:val="hybridMultilevel"/>
    <w:tmpl w:val="935244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2306D58"/>
    <w:multiLevelType w:val="hybridMultilevel"/>
    <w:tmpl w:val="27F2F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59B13E4"/>
    <w:multiLevelType w:val="hybridMultilevel"/>
    <w:tmpl w:val="7A78D3E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74B4FBA"/>
    <w:multiLevelType w:val="hybridMultilevel"/>
    <w:tmpl w:val="985808E6"/>
    <w:lvl w:ilvl="0" w:tplc="D7F2FC7E">
      <w:numFmt w:val="bullet"/>
      <w:lvlText w:val=""/>
      <w:lvlJc w:val="left"/>
      <w:pPr>
        <w:ind w:left="11" w:hanging="360"/>
      </w:pPr>
      <w:rPr>
        <w:rFonts w:ascii="Symbol" w:eastAsiaTheme="minorEastAsia" w:hAnsi="Symbol" w:cstheme="minorBidi"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29" w15:restartNumberingAfterBreak="0">
    <w:nsid w:val="47D5762E"/>
    <w:multiLevelType w:val="multilevel"/>
    <w:tmpl w:val="3FF04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0E78C1"/>
    <w:multiLevelType w:val="hybridMultilevel"/>
    <w:tmpl w:val="31D66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92960C6"/>
    <w:multiLevelType w:val="hybridMultilevel"/>
    <w:tmpl w:val="FB127F2C"/>
    <w:lvl w:ilvl="0" w:tplc="5B10CA86">
      <w:start w:val="1"/>
      <w:numFmt w:val="decimal"/>
      <w:lvlText w:val="%1."/>
      <w:lvlJc w:val="left"/>
      <w:pPr>
        <w:ind w:left="394" w:hanging="360"/>
      </w:pPr>
      <w:rPr>
        <w:rFonts w:hint="default"/>
      </w:rPr>
    </w:lvl>
    <w:lvl w:ilvl="1" w:tplc="08090019" w:tentative="1">
      <w:start w:val="1"/>
      <w:numFmt w:val="lowerLetter"/>
      <w:lvlText w:val="%2."/>
      <w:lvlJc w:val="left"/>
      <w:pPr>
        <w:ind w:left="1114" w:hanging="360"/>
      </w:pPr>
    </w:lvl>
    <w:lvl w:ilvl="2" w:tplc="0809001B" w:tentative="1">
      <w:start w:val="1"/>
      <w:numFmt w:val="lowerRoman"/>
      <w:lvlText w:val="%3."/>
      <w:lvlJc w:val="right"/>
      <w:pPr>
        <w:ind w:left="1834" w:hanging="180"/>
      </w:pPr>
    </w:lvl>
    <w:lvl w:ilvl="3" w:tplc="0809000F" w:tentative="1">
      <w:start w:val="1"/>
      <w:numFmt w:val="decimal"/>
      <w:lvlText w:val="%4."/>
      <w:lvlJc w:val="left"/>
      <w:pPr>
        <w:ind w:left="2554" w:hanging="360"/>
      </w:pPr>
    </w:lvl>
    <w:lvl w:ilvl="4" w:tplc="08090019" w:tentative="1">
      <w:start w:val="1"/>
      <w:numFmt w:val="lowerLetter"/>
      <w:lvlText w:val="%5."/>
      <w:lvlJc w:val="left"/>
      <w:pPr>
        <w:ind w:left="3274" w:hanging="360"/>
      </w:pPr>
    </w:lvl>
    <w:lvl w:ilvl="5" w:tplc="0809001B" w:tentative="1">
      <w:start w:val="1"/>
      <w:numFmt w:val="lowerRoman"/>
      <w:lvlText w:val="%6."/>
      <w:lvlJc w:val="right"/>
      <w:pPr>
        <w:ind w:left="3994" w:hanging="180"/>
      </w:pPr>
    </w:lvl>
    <w:lvl w:ilvl="6" w:tplc="0809000F" w:tentative="1">
      <w:start w:val="1"/>
      <w:numFmt w:val="decimal"/>
      <w:lvlText w:val="%7."/>
      <w:lvlJc w:val="left"/>
      <w:pPr>
        <w:ind w:left="4714" w:hanging="360"/>
      </w:pPr>
    </w:lvl>
    <w:lvl w:ilvl="7" w:tplc="08090019" w:tentative="1">
      <w:start w:val="1"/>
      <w:numFmt w:val="lowerLetter"/>
      <w:lvlText w:val="%8."/>
      <w:lvlJc w:val="left"/>
      <w:pPr>
        <w:ind w:left="5434" w:hanging="360"/>
      </w:pPr>
    </w:lvl>
    <w:lvl w:ilvl="8" w:tplc="0809001B" w:tentative="1">
      <w:start w:val="1"/>
      <w:numFmt w:val="lowerRoman"/>
      <w:lvlText w:val="%9."/>
      <w:lvlJc w:val="right"/>
      <w:pPr>
        <w:ind w:left="6154" w:hanging="180"/>
      </w:pPr>
    </w:lvl>
  </w:abstractNum>
  <w:abstractNum w:abstractNumId="32" w15:restartNumberingAfterBreak="0">
    <w:nsid w:val="49B3153F"/>
    <w:multiLevelType w:val="hybridMultilevel"/>
    <w:tmpl w:val="8C7E58FE"/>
    <w:lvl w:ilvl="0" w:tplc="08090001">
      <w:start w:val="1"/>
      <w:numFmt w:val="bullet"/>
      <w:lvlText w:val=""/>
      <w:lvlJc w:val="left"/>
      <w:pPr>
        <w:ind w:left="11" w:hanging="360"/>
      </w:pPr>
      <w:rPr>
        <w:rFonts w:ascii="Symbol" w:hAnsi="Symbol"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33" w15:restartNumberingAfterBreak="0">
    <w:nsid w:val="49E64004"/>
    <w:multiLevelType w:val="hybridMultilevel"/>
    <w:tmpl w:val="8EFE3B16"/>
    <w:lvl w:ilvl="0" w:tplc="08090001">
      <w:start w:val="1"/>
      <w:numFmt w:val="bullet"/>
      <w:lvlText w:val=""/>
      <w:lvlJc w:val="left"/>
      <w:pPr>
        <w:ind w:left="720" w:hanging="360"/>
      </w:pPr>
      <w:rPr>
        <w:rFonts w:ascii="Symbol" w:hAnsi="Symbol" w:hint="default"/>
      </w:rPr>
    </w:lvl>
    <w:lvl w:ilvl="1" w:tplc="21680EAE">
      <w:start w:val="2"/>
      <w:numFmt w:val="bullet"/>
      <w:lvlText w:val=""/>
      <w:lvlJc w:val="left"/>
      <w:pPr>
        <w:ind w:left="1440" w:hanging="360"/>
      </w:pPr>
      <w:rPr>
        <w:rFonts w:ascii="Symbol" w:eastAsiaTheme="minorEastAsia" w:hAnsi="Symbol"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A347BA2"/>
    <w:multiLevelType w:val="multilevel"/>
    <w:tmpl w:val="9B3A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E43DFE"/>
    <w:multiLevelType w:val="multilevel"/>
    <w:tmpl w:val="DA56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625B99"/>
    <w:multiLevelType w:val="hybridMultilevel"/>
    <w:tmpl w:val="67C66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88E1511"/>
    <w:multiLevelType w:val="hybridMultilevel"/>
    <w:tmpl w:val="D8F008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915337C"/>
    <w:multiLevelType w:val="hybridMultilevel"/>
    <w:tmpl w:val="B60C8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CD6BD8"/>
    <w:multiLevelType w:val="multilevel"/>
    <w:tmpl w:val="2AD0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D40363"/>
    <w:multiLevelType w:val="hybridMultilevel"/>
    <w:tmpl w:val="0DC231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12346C4"/>
    <w:multiLevelType w:val="hybridMultilevel"/>
    <w:tmpl w:val="00704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6AE6BC5"/>
    <w:multiLevelType w:val="hybridMultilevel"/>
    <w:tmpl w:val="B9C677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8CC2AAE"/>
    <w:multiLevelType w:val="hybridMultilevel"/>
    <w:tmpl w:val="252E9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9C90DAD"/>
    <w:multiLevelType w:val="hybridMultilevel"/>
    <w:tmpl w:val="B240B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ACA095F"/>
    <w:multiLevelType w:val="hybridMultilevel"/>
    <w:tmpl w:val="CAC0D80C"/>
    <w:lvl w:ilvl="0" w:tplc="5FBC2EA4">
      <w:start w:val="1"/>
      <w:numFmt w:val="decimal"/>
      <w:lvlText w:val="%1."/>
      <w:lvlJc w:val="left"/>
      <w:pPr>
        <w:ind w:left="465" w:hanging="360"/>
      </w:pPr>
      <w:rPr>
        <w:rFonts w:hint="default"/>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46" w15:restartNumberingAfterBreak="0">
    <w:nsid w:val="6F1F3E61"/>
    <w:multiLevelType w:val="hybridMultilevel"/>
    <w:tmpl w:val="806297EC"/>
    <w:lvl w:ilvl="0" w:tplc="D7F2FC7E">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75C4D0E"/>
    <w:multiLevelType w:val="multilevel"/>
    <w:tmpl w:val="D1CE7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76535BD"/>
    <w:multiLevelType w:val="hybridMultilevel"/>
    <w:tmpl w:val="2188C3A2"/>
    <w:lvl w:ilvl="0" w:tplc="F126FAFC">
      <w:start w:val="3"/>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A5F60A3"/>
    <w:multiLevelType w:val="hybridMultilevel"/>
    <w:tmpl w:val="019644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C035874"/>
    <w:multiLevelType w:val="hybridMultilevel"/>
    <w:tmpl w:val="51DA8E00"/>
    <w:lvl w:ilvl="0" w:tplc="574EADC0">
      <w:start w:val="5"/>
      <w:numFmt w:val="bullet"/>
      <w:lvlText w:val=""/>
      <w:lvlJc w:val="left"/>
      <w:pPr>
        <w:ind w:left="720" w:hanging="360"/>
      </w:pPr>
      <w:rPr>
        <w:rFonts w:ascii="Symbol" w:eastAsia=".PingFang SC" w:hAnsi="Symbol" w:cs="AppleSystemUI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CE70151"/>
    <w:multiLevelType w:val="hybridMultilevel"/>
    <w:tmpl w:val="A4B09D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7D364FF5"/>
    <w:multiLevelType w:val="multilevel"/>
    <w:tmpl w:val="6FBAC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240154"/>
    <w:multiLevelType w:val="multilevel"/>
    <w:tmpl w:val="2C622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9"/>
  </w:num>
  <w:num w:numId="2">
    <w:abstractNumId w:val="33"/>
  </w:num>
  <w:num w:numId="3">
    <w:abstractNumId w:val="19"/>
  </w:num>
  <w:num w:numId="4">
    <w:abstractNumId w:val="22"/>
  </w:num>
  <w:num w:numId="5">
    <w:abstractNumId w:val="43"/>
  </w:num>
  <w:num w:numId="6">
    <w:abstractNumId w:val="42"/>
  </w:num>
  <w:num w:numId="7">
    <w:abstractNumId w:val="30"/>
  </w:num>
  <w:num w:numId="8">
    <w:abstractNumId w:val="41"/>
  </w:num>
  <w:num w:numId="9">
    <w:abstractNumId w:val="26"/>
  </w:num>
  <w:num w:numId="10">
    <w:abstractNumId w:val="37"/>
  </w:num>
  <w:num w:numId="11">
    <w:abstractNumId w:val="44"/>
  </w:num>
  <w:num w:numId="12">
    <w:abstractNumId w:val="4"/>
  </w:num>
  <w:num w:numId="13">
    <w:abstractNumId w:val="36"/>
  </w:num>
  <w:num w:numId="14">
    <w:abstractNumId w:val="47"/>
  </w:num>
  <w:num w:numId="15">
    <w:abstractNumId w:val="52"/>
  </w:num>
  <w:num w:numId="16">
    <w:abstractNumId w:val="34"/>
  </w:num>
  <w:num w:numId="17">
    <w:abstractNumId w:val="35"/>
  </w:num>
  <w:num w:numId="18">
    <w:abstractNumId w:val="8"/>
  </w:num>
  <w:num w:numId="19">
    <w:abstractNumId w:val="14"/>
  </w:num>
  <w:num w:numId="20">
    <w:abstractNumId w:val="7"/>
  </w:num>
  <w:num w:numId="21">
    <w:abstractNumId w:val="17"/>
  </w:num>
  <w:num w:numId="22">
    <w:abstractNumId w:val="39"/>
  </w:num>
  <w:num w:numId="23">
    <w:abstractNumId w:val="29"/>
  </w:num>
  <w:num w:numId="24">
    <w:abstractNumId w:val="10"/>
  </w:num>
  <w:num w:numId="25">
    <w:abstractNumId w:val="11"/>
  </w:num>
  <w:num w:numId="26">
    <w:abstractNumId w:val="46"/>
  </w:num>
  <w:num w:numId="27">
    <w:abstractNumId w:val="28"/>
  </w:num>
  <w:num w:numId="28">
    <w:abstractNumId w:val="9"/>
  </w:num>
  <w:num w:numId="29">
    <w:abstractNumId w:val="32"/>
  </w:num>
  <w:num w:numId="30">
    <w:abstractNumId w:val="48"/>
  </w:num>
  <w:num w:numId="31">
    <w:abstractNumId w:val="27"/>
  </w:num>
  <w:num w:numId="32">
    <w:abstractNumId w:val="5"/>
  </w:num>
  <w:num w:numId="33">
    <w:abstractNumId w:val="31"/>
  </w:num>
  <w:num w:numId="34">
    <w:abstractNumId w:val="18"/>
  </w:num>
  <w:num w:numId="35">
    <w:abstractNumId w:val="16"/>
  </w:num>
  <w:num w:numId="36">
    <w:abstractNumId w:val="20"/>
  </w:num>
  <w:num w:numId="37">
    <w:abstractNumId w:val="24"/>
  </w:num>
  <w:num w:numId="38">
    <w:abstractNumId w:val="51"/>
  </w:num>
  <w:num w:numId="39">
    <w:abstractNumId w:val="13"/>
  </w:num>
  <w:num w:numId="40">
    <w:abstractNumId w:val="12"/>
  </w:num>
  <w:num w:numId="41">
    <w:abstractNumId w:val="15"/>
  </w:num>
  <w:num w:numId="42">
    <w:abstractNumId w:val="25"/>
  </w:num>
  <w:num w:numId="43">
    <w:abstractNumId w:val="21"/>
  </w:num>
  <w:num w:numId="44">
    <w:abstractNumId w:val="40"/>
  </w:num>
  <w:num w:numId="45">
    <w:abstractNumId w:val="45"/>
  </w:num>
  <w:num w:numId="46">
    <w:abstractNumId w:val="6"/>
  </w:num>
  <w:num w:numId="47">
    <w:abstractNumId w:val="0"/>
  </w:num>
  <w:num w:numId="48">
    <w:abstractNumId w:val="1"/>
  </w:num>
  <w:num w:numId="49">
    <w:abstractNumId w:val="2"/>
  </w:num>
  <w:num w:numId="50">
    <w:abstractNumId w:val="3"/>
  </w:num>
  <w:num w:numId="51">
    <w:abstractNumId w:val="23"/>
  </w:num>
  <w:num w:numId="52">
    <w:abstractNumId w:val="53"/>
  </w:num>
  <w:num w:numId="53">
    <w:abstractNumId w:val="50"/>
  </w:num>
  <w:num w:numId="54">
    <w:abstractNumId w:val="3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7EE"/>
    <w:rsid w:val="00000263"/>
    <w:rsid w:val="000008AF"/>
    <w:rsid w:val="00000C58"/>
    <w:rsid w:val="0000126F"/>
    <w:rsid w:val="00001A60"/>
    <w:rsid w:val="00001FB8"/>
    <w:rsid w:val="0000228A"/>
    <w:rsid w:val="00002781"/>
    <w:rsid w:val="00002F71"/>
    <w:rsid w:val="00003E18"/>
    <w:rsid w:val="00004831"/>
    <w:rsid w:val="0000509E"/>
    <w:rsid w:val="000055EE"/>
    <w:rsid w:val="00005F0A"/>
    <w:rsid w:val="00006917"/>
    <w:rsid w:val="00006D9A"/>
    <w:rsid w:val="000078ED"/>
    <w:rsid w:val="00007C18"/>
    <w:rsid w:val="0001222E"/>
    <w:rsid w:val="000131C8"/>
    <w:rsid w:val="00013E21"/>
    <w:rsid w:val="00014334"/>
    <w:rsid w:val="000145A5"/>
    <w:rsid w:val="000147CF"/>
    <w:rsid w:val="00016820"/>
    <w:rsid w:val="000169E7"/>
    <w:rsid w:val="00016BB1"/>
    <w:rsid w:val="000178E2"/>
    <w:rsid w:val="00017C8B"/>
    <w:rsid w:val="00020599"/>
    <w:rsid w:val="0002114C"/>
    <w:rsid w:val="0002257C"/>
    <w:rsid w:val="00022B8A"/>
    <w:rsid w:val="000236E3"/>
    <w:rsid w:val="0002490D"/>
    <w:rsid w:val="00024B85"/>
    <w:rsid w:val="000251A5"/>
    <w:rsid w:val="0002560E"/>
    <w:rsid w:val="00025DE7"/>
    <w:rsid w:val="00026432"/>
    <w:rsid w:val="0002657D"/>
    <w:rsid w:val="00027516"/>
    <w:rsid w:val="00027DD0"/>
    <w:rsid w:val="00030554"/>
    <w:rsid w:val="00031182"/>
    <w:rsid w:val="0003142B"/>
    <w:rsid w:val="000316BC"/>
    <w:rsid w:val="0003270B"/>
    <w:rsid w:val="00032822"/>
    <w:rsid w:val="00033607"/>
    <w:rsid w:val="000336B6"/>
    <w:rsid w:val="00033FD2"/>
    <w:rsid w:val="000350F8"/>
    <w:rsid w:val="0003535B"/>
    <w:rsid w:val="0003795C"/>
    <w:rsid w:val="00040BAA"/>
    <w:rsid w:val="000410F8"/>
    <w:rsid w:val="00041AF6"/>
    <w:rsid w:val="00041ED4"/>
    <w:rsid w:val="000437DC"/>
    <w:rsid w:val="00043B38"/>
    <w:rsid w:val="00043F1F"/>
    <w:rsid w:val="00044E45"/>
    <w:rsid w:val="00045B32"/>
    <w:rsid w:val="00045C3F"/>
    <w:rsid w:val="00045CFE"/>
    <w:rsid w:val="00045E60"/>
    <w:rsid w:val="00046166"/>
    <w:rsid w:val="000462E2"/>
    <w:rsid w:val="00046A55"/>
    <w:rsid w:val="00047E06"/>
    <w:rsid w:val="000500A1"/>
    <w:rsid w:val="0005029E"/>
    <w:rsid w:val="00050EBA"/>
    <w:rsid w:val="00051288"/>
    <w:rsid w:val="00051D00"/>
    <w:rsid w:val="00052854"/>
    <w:rsid w:val="00053E4A"/>
    <w:rsid w:val="00054DA8"/>
    <w:rsid w:val="000550E8"/>
    <w:rsid w:val="00057F98"/>
    <w:rsid w:val="00060A43"/>
    <w:rsid w:val="00060D6C"/>
    <w:rsid w:val="00060DD5"/>
    <w:rsid w:val="00061022"/>
    <w:rsid w:val="0006205A"/>
    <w:rsid w:val="000622E1"/>
    <w:rsid w:val="00062766"/>
    <w:rsid w:val="00063004"/>
    <w:rsid w:val="00063B8C"/>
    <w:rsid w:val="00063C20"/>
    <w:rsid w:val="00063CBC"/>
    <w:rsid w:val="00063D81"/>
    <w:rsid w:val="000647DA"/>
    <w:rsid w:val="00064C58"/>
    <w:rsid w:val="000651A7"/>
    <w:rsid w:val="00065462"/>
    <w:rsid w:val="00065BA0"/>
    <w:rsid w:val="00065C92"/>
    <w:rsid w:val="00065F50"/>
    <w:rsid w:val="00066ADA"/>
    <w:rsid w:val="00066DE7"/>
    <w:rsid w:val="00067A94"/>
    <w:rsid w:val="000705D2"/>
    <w:rsid w:val="00070D98"/>
    <w:rsid w:val="00070F57"/>
    <w:rsid w:val="000710B3"/>
    <w:rsid w:val="000711FB"/>
    <w:rsid w:val="000711FD"/>
    <w:rsid w:val="00071801"/>
    <w:rsid w:val="00074A65"/>
    <w:rsid w:val="00074C59"/>
    <w:rsid w:val="00075046"/>
    <w:rsid w:val="00075375"/>
    <w:rsid w:val="00075480"/>
    <w:rsid w:val="00075556"/>
    <w:rsid w:val="00076924"/>
    <w:rsid w:val="00076DBB"/>
    <w:rsid w:val="00077318"/>
    <w:rsid w:val="00080671"/>
    <w:rsid w:val="00080A47"/>
    <w:rsid w:val="00080F68"/>
    <w:rsid w:val="0008298D"/>
    <w:rsid w:val="00082D4F"/>
    <w:rsid w:val="00082F04"/>
    <w:rsid w:val="00083222"/>
    <w:rsid w:val="00083665"/>
    <w:rsid w:val="00083B66"/>
    <w:rsid w:val="00083E54"/>
    <w:rsid w:val="00084328"/>
    <w:rsid w:val="00084928"/>
    <w:rsid w:val="000854FA"/>
    <w:rsid w:val="000861D2"/>
    <w:rsid w:val="00090F5D"/>
    <w:rsid w:val="00090FAF"/>
    <w:rsid w:val="000915B9"/>
    <w:rsid w:val="00091F83"/>
    <w:rsid w:val="00092079"/>
    <w:rsid w:val="00093895"/>
    <w:rsid w:val="00093A42"/>
    <w:rsid w:val="00093C4C"/>
    <w:rsid w:val="00094336"/>
    <w:rsid w:val="00095E72"/>
    <w:rsid w:val="00095FB0"/>
    <w:rsid w:val="000960C9"/>
    <w:rsid w:val="000962EA"/>
    <w:rsid w:val="000963B0"/>
    <w:rsid w:val="000964D6"/>
    <w:rsid w:val="00096A4A"/>
    <w:rsid w:val="00097A7B"/>
    <w:rsid w:val="000A0EBD"/>
    <w:rsid w:val="000A1BE5"/>
    <w:rsid w:val="000A1CFB"/>
    <w:rsid w:val="000A309D"/>
    <w:rsid w:val="000A40EC"/>
    <w:rsid w:val="000A5D78"/>
    <w:rsid w:val="000A6B32"/>
    <w:rsid w:val="000A743A"/>
    <w:rsid w:val="000B09DD"/>
    <w:rsid w:val="000B34B1"/>
    <w:rsid w:val="000B3C31"/>
    <w:rsid w:val="000B6DC8"/>
    <w:rsid w:val="000B76FF"/>
    <w:rsid w:val="000B7EBB"/>
    <w:rsid w:val="000C0DCF"/>
    <w:rsid w:val="000C11B6"/>
    <w:rsid w:val="000C1996"/>
    <w:rsid w:val="000C1BAD"/>
    <w:rsid w:val="000C1E74"/>
    <w:rsid w:val="000C23CF"/>
    <w:rsid w:val="000C330B"/>
    <w:rsid w:val="000C3C5A"/>
    <w:rsid w:val="000C4F3B"/>
    <w:rsid w:val="000C58B0"/>
    <w:rsid w:val="000C5E20"/>
    <w:rsid w:val="000C6267"/>
    <w:rsid w:val="000C660A"/>
    <w:rsid w:val="000C725E"/>
    <w:rsid w:val="000C7953"/>
    <w:rsid w:val="000D00FF"/>
    <w:rsid w:val="000D152E"/>
    <w:rsid w:val="000D1B49"/>
    <w:rsid w:val="000D3E66"/>
    <w:rsid w:val="000D7AF4"/>
    <w:rsid w:val="000E0BDA"/>
    <w:rsid w:val="000E0EB0"/>
    <w:rsid w:val="000E20BD"/>
    <w:rsid w:val="000E2958"/>
    <w:rsid w:val="000E30F3"/>
    <w:rsid w:val="000E358D"/>
    <w:rsid w:val="000E3AC4"/>
    <w:rsid w:val="000E40C3"/>
    <w:rsid w:val="000E492D"/>
    <w:rsid w:val="000E517C"/>
    <w:rsid w:val="000E6AEE"/>
    <w:rsid w:val="000E6C42"/>
    <w:rsid w:val="000E6F5D"/>
    <w:rsid w:val="000E776D"/>
    <w:rsid w:val="000E7BC5"/>
    <w:rsid w:val="000F042D"/>
    <w:rsid w:val="000F18AC"/>
    <w:rsid w:val="000F235E"/>
    <w:rsid w:val="000F2869"/>
    <w:rsid w:val="000F47A3"/>
    <w:rsid w:val="000F47BD"/>
    <w:rsid w:val="000F4B7B"/>
    <w:rsid w:val="000F507D"/>
    <w:rsid w:val="000F624F"/>
    <w:rsid w:val="000F68A3"/>
    <w:rsid w:val="000F6FCF"/>
    <w:rsid w:val="000F72EE"/>
    <w:rsid w:val="0010059E"/>
    <w:rsid w:val="00101B1B"/>
    <w:rsid w:val="00101D74"/>
    <w:rsid w:val="00103163"/>
    <w:rsid w:val="00104931"/>
    <w:rsid w:val="00104988"/>
    <w:rsid w:val="00104A69"/>
    <w:rsid w:val="00104A7E"/>
    <w:rsid w:val="001050DD"/>
    <w:rsid w:val="0010510D"/>
    <w:rsid w:val="001053C5"/>
    <w:rsid w:val="00106649"/>
    <w:rsid w:val="0010681E"/>
    <w:rsid w:val="00107342"/>
    <w:rsid w:val="00107C03"/>
    <w:rsid w:val="001100DE"/>
    <w:rsid w:val="00110FAC"/>
    <w:rsid w:val="001120D1"/>
    <w:rsid w:val="0011288C"/>
    <w:rsid w:val="00112DE5"/>
    <w:rsid w:val="00113223"/>
    <w:rsid w:val="00113407"/>
    <w:rsid w:val="001136DE"/>
    <w:rsid w:val="00113B46"/>
    <w:rsid w:val="001141E0"/>
    <w:rsid w:val="00115DB9"/>
    <w:rsid w:val="0011618A"/>
    <w:rsid w:val="0011648A"/>
    <w:rsid w:val="001173D1"/>
    <w:rsid w:val="001200C5"/>
    <w:rsid w:val="00120343"/>
    <w:rsid w:val="00123376"/>
    <w:rsid w:val="00123DFC"/>
    <w:rsid w:val="00124738"/>
    <w:rsid w:val="0012545D"/>
    <w:rsid w:val="001264A4"/>
    <w:rsid w:val="00126996"/>
    <w:rsid w:val="00126BD8"/>
    <w:rsid w:val="001274CC"/>
    <w:rsid w:val="00127DE5"/>
    <w:rsid w:val="00127FB9"/>
    <w:rsid w:val="00130809"/>
    <w:rsid w:val="00130D02"/>
    <w:rsid w:val="0013285D"/>
    <w:rsid w:val="0013367C"/>
    <w:rsid w:val="0013371E"/>
    <w:rsid w:val="0013442A"/>
    <w:rsid w:val="00135B81"/>
    <w:rsid w:val="00135CF7"/>
    <w:rsid w:val="00135E09"/>
    <w:rsid w:val="00136351"/>
    <w:rsid w:val="00136AA5"/>
    <w:rsid w:val="00136B70"/>
    <w:rsid w:val="0013713F"/>
    <w:rsid w:val="001372E9"/>
    <w:rsid w:val="00137629"/>
    <w:rsid w:val="00137B88"/>
    <w:rsid w:val="00137FA5"/>
    <w:rsid w:val="001400DE"/>
    <w:rsid w:val="0014048F"/>
    <w:rsid w:val="0014062A"/>
    <w:rsid w:val="001407E8"/>
    <w:rsid w:val="00140CF0"/>
    <w:rsid w:val="001412D0"/>
    <w:rsid w:val="001413FD"/>
    <w:rsid w:val="001415CF"/>
    <w:rsid w:val="00141645"/>
    <w:rsid w:val="00141B98"/>
    <w:rsid w:val="001424DA"/>
    <w:rsid w:val="00142744"/>
    <w:rsid w:val="001427F0"/>
    <w:rsid w:val="00142CBC"/>
    <w:rsid w:val="001438B7"/>
    <w:rsid w:val="00143A90"/>
    <w:rsid w:val="00143CE0"/>
    <w:rsid w:val="00143E79"/>
    <w:rsid w:val="0014416B"/>
    <w:rsid w:val="00144282"/>
    <w:rsid w:val="001447D9"/>
    <w:rsid w:val="00145935"/>
    <w:rsid w:val="00145D62"/>
    <w:rsid w:val="00146635"/>
    <w:rsid w:val="00146BBB"/>
    <w:rsid w:val="00147099"/>
    <w:rsid w:val="00147F75"/>
    <w:rsid w:val="001535EF"/>
    <w:rsid w:val="001539C1"/>
    <w:rsid w:val="00153B7C"/>
    <w:rsid w:val="001547A7"/>
    <w:rsid w:val="00155170"/>
    <w:rsid w:val="0015526B"/>
    <w:rsid w:val="00155B63"/>
    <w:rsid w:val="00156A3C"/>
    <w:rsid w:val="00156E1C"/>
    <w:rsid w:val="001570DC"/>
    <w:rsid w:val="00157499"/>
    <w:rsid w:val="00157DB9"/>
    <w:rsid w:val="001605B5"/>
    <w:rsid w:val="00161163"/>
    <w:rsid w:val="001615C7"/>
    <w:rsid w:val="00162378"/>
    <w:rsid w:val="0016296D"/>
    <w:rsid w:val="0016299E"/>
    <w:rsid w:val="0016342B"/>
    <w:rsid w:val="00164121"/>
    <w:rsid w:val="00164AE0"/>
    <w:rsid w:val="00165795"/>
    <w:rsid w:val="00165A4B"/>
    <w:rsid w:val="00166644"/>
    <w:rsid w:val="00166722"/>
    <w:rsid w:val="00167603"/>
    <w:rsid w:val="00167F1D"/>
    <w:rsid w:val="00170493"/>
    <w:rsid w:val="001705F7"/>
    <w:rsid w:val="0017095D"/>
    <w:rsid w:val="00171F3E"/>
    <w:rsid w:val="001724FF"/>
    <w:rsid w:val="00172AD2"/>
    <w:rsid w:val="00172E46"/>
    <w:rsid w:val="001739F7"/>
    <w:rsid w:val="001740D6"/>
    <w:rsid w:val="0017477F"/>
    <w:rsid w:val="00174966"/>
    <w:rsid w:val="00174CBE"/>
    <w:rsid w:val="00174F88"/>
    <w:rsid w:val="00176033"/>
    <w:rsid w:val="001763CF"/>
    <w:rsid w:val="001778EF"/>
    <w:rsid w:val="00180A53"/>
    <w:rsid w:val="00180E01"/>
    <w:rsid w:val="00181ADC"/>
    <w:rsid w:val="001825F2"/>
    <w:rsid w:val="00182DDF"/>
    <w:rsid w:val="00183BCA"/>
    <w:rsid w:val="001853EF"/>
    <w:rsid w:val="00185B92"/>
    <w:rsid w:val="001865E9"/>
    <w:rsid w:val="001869FE"/>
    <w:rsid w:val="0018767A"/>
    <w:rsid w:val="00187BE2"/>
    <w:rsid w:val="0019071A"/>
    <w:rsid w:val="001910CD"/>
    <w:rsid w:val="001923C1"/>
    <w:rsid w:val="00192494"/>
    <w:rsid w:val="0019278F"/>
    <w:rsid w:val="0019303B"/>
    <w:rsid w:val="00194793"/>
    <w:rsid w:val="001949E0"/>
    <w:rsid w:val="001957AB"/>
    <w:rsid w:val="00195845"/>
    <w:rsid w:val="00195B9A"/>
    <w:rsid w:val="00195BEE"/>
    <w:rsid w:val="0019637D"/>
    <w:rsid w:val="00196385"/>
    <w:rsid w:val="001969D1"/>
    <w:rsid w:val="001974E0"/>
    <w:rsid w:val="001979F3"/>
    <w:rsid w:val="00197B24"/>
    <w:rsid w:val="00197DA3"/>
    <w:rsid w:val="001A0B14"/>
    <w:rsid w:val="001A17D4"/>
    <w:rsid w:val="001A1B37"/>
    <w:rsid w:val="001A2283"/>
    <w:rsid w:val="001A311A"/>
    <w:rsid w:val="001A3746"/>
    <w:rsid w:val="001A37E6"/>
    <w:rsid w:val="001A3D43"/>
    <w:rsid w:val="001A3ED3"/>
    <w:rsid w:val="001A558B"/>
    <w:rsid w:val="001A5952"/>
    <w:rsid w:val="001A6353"/>
    <w:rsid w:val="001A6739"/>
    <w:rsid w:val="001B1DA4"/>
    <w:rsid w:val="001B2863"/>
    <w:rsid w:val="001B2BF0"/>
    <w:rsid w:val="001B2BFA"/>
    <w:rsid w:val="001B3475"/>
    <w:rsid w:val="001B3482"/>
    <w:rsid w:val="001B36D3"/>
    <w:rsid w:val="001B3F0E"/>
    <w:rsid w:val="001B52F1"/>
    <w:rsid w:val="001B606F"/>
    <w:rsid w:val="001B716B"/>
    <w:rsid w:val="001B776B"/>
    <w:rsid w:val="001B7982"/>
    <w:rsid w:val="001C02AC"/>
    <w:rsid w:val="001C02DD"/>
    <w:rsid w:val="001C041B"/>
    <w:rsid w:val="001C0975"/>
    <w:rsid w:val="001C099E"/>
    <w:rsid w:val="001C0EFB"/>
    <w:rsid w:val="001C1376"/>
    <w:rsid w:val="001C22C9"/>
    <w:rsid w:val="001C3541"/>
    <w:rsid w:val="001C45B7"/>
    <w:rsid w:val="001C4F87"/>
    <w:rsid w:val="001C5054"/>
    <w:rsid w:val="001C6640"/>
    <w:rsid w:val="001C715D"/>
    <w:rsid w:val="001C7709"/>
    <w:rsid w:val="001D0026"/>
    <w:rsid w:val="001D035F"/>
    <w:rsid w:val="001D04CE"/>
    <w:rsid w:val="001D0540"/>
    <w:rsid w:val="001D07BE"/>
    <w:rsid w:val="001D1073"/>
    <w:rsid w:val="001D12E9"/>
    <w:rsid w:val="001D195C"/>
    <w:rsid w:val="001D19FE"/>
    <w:rsid w:val="001D19FF"/>
    <w:rsid w:val="001D1BF6"/>
    <w:rsid w:val="001D26E8"/>
    <w:rsid w:val="001D30A2"/>
    <w:rsid w:val="001D4704"/>
    <w:rsid w:val="001D48DA"/>
    <w:rsid w:val="001D5272"/>
    <w:rsid w:val="001D5D0B"/>
    <w:rsid w:val="001D625C"/>
    <w:rsid w:val="001D69B0"/>
    <w:rsid w:val="001D6C27"/>
    <w:rsid w:val="001D75C7"/>
    <w:rsid w:val="001D76A3"/>
    <w:rsid w:val="001E046F"/>
    <w:rsid w:val="001E071D"/>
    <w:rsid w:val="001E15AD"/>
    <w:rsid w:val="001E1975"/>
    <w:rsid w:val="001E357A"/>
    <w:rsid w:val="001E41C3"/>
    <w:rsid w:val="001E5018"/>
    <w:rsid w:val="001E5688"/>
    <w:rsid w:val="001E7989"/>
    <w:rsid w:val="001E7A7B"/>
    <w:rsid w:val="001F0A62"/>
    <w:rsid w:val="001F0B64"/>
    <w:rsid w:val="001F0F2F"/>
    <w:rsid w:val="001F0F68"/>
    <w:rsid w:val="001F14FF"/>
    <w:rsid w:val="001F1785"/>
    <w:rsid w:val="001F21A2"/>
    <w:rsid w:val="001F2513"/>
    <w:rsid w:val="001F4AD8"/>
    <w:rsid w:val="001F4DAA"/>
    <w:rsid w:val="001F6B32"/>
    <w:rsid w:val="001F7675"/>
    <w:rsid w:val="00200370"/>
    <w:rsid w:val="00200772"/>
    <w:rsid w:val="00201134"/>
    <w:rsid w:val="00202940"/>
    <w:rsid w:val="00202E28"/>
    <w:rsid w:val="00203152"/>
    <w:rsid w:val="0020364D"/>
    <w:rsid w:val="00203CAB"/>
    <w:rsid w:val="00203EA5"/>
    <w:rsid w:val="002047D6"/>
    <w:rsid w:val="00204A3E"/>
    <w:rsid w:val="00204E32"/>
    <w:rsid w:val="00205688"/>
    <w:rsid w:val="002064CC"/>
    <w:rsid w:val="002073FC"/>
    <w:rsid w:val="0021017C"/>
    <w:rsid w:val="0021054C"/>
    <w:rsid w:val="0021171D"/>
    <w:rsid w:val="00211C32"/>
    <w:rsid w:val="00211C68"/>
    <w:rsid w:val="002126F1"/>
    <w:rsid w:val="00212BBF"/>
    <w:rsid w:val="00214FCF"/>
    <w:rsid w:val="00216A41"/>
    <w:rsid w:val="0021746C"/>
    <w:rsid w:val="00217770"/>
    <w:rsid w:val="00217822"/>
    <w:rsid w:val="0022033A"/>
    <w:rsid w:val="00220F8C"/>
    <w:rsid w:val="00222517"/>
    <w:rsid w:val="00222CE6"/>
    <w:rsid w:val="00222DE0"/>
    <w:rsid w:val="002231F1"/>
    <w:rsid w:val="00224241"/>
    <w:rsid w:val="00224C4A"/>
    <w:rsid w:val="002251B7"/>
    <w:rsid w:val="002255E5"/>
    <w:rsid w:val="00225706"/>
    <w:rsid w:val="002265AC"/>
    <w:rsid w:val="00226670"/>
    <w:rsid w:val="0022692E"/>
    <w:rsid w:val="002269DC"/>
    <w:rsid w:val="00226DFB"/>
    <w:rsid w:val="00226E1A"/>
    <w:rsid w:val="002274A8"/>
    <w:rsid w:val="002307E1"/>
    <w:rsid w:val="0023201F"/>
    <w:rsid w:val="00232767"/>
    <w:rsid w:val="00232AA1"/>
    <w:rsid w:val="00233DF2"/>
    <w:rsid w:val="00235604"/>
    <w:rsid w:val="00235B3C"/>
    <w:rsid w:val="00235E7E"/>
    <w:rsid w:val="002371EA"/>
    <w:rsid w:val="00237D10"/>
    <w:rsid w:val="0024125B"/>
    <w:rsid w:val="00241270"/>
    <w:rsid w:val="002419EC"/>
    <w:rsid w:val="002430E7"/>
    <w:rsid w:val="00243444"/>
    <w:rsid w:val="00243974"/>
    <w:rsid w:val="00244045"/>
    <w:rsid w:val="002447B7"/>
    <w:rsid w:val="00244EDE"/>
    <w:rsid w:val="002453A0"/>
    <w:rsid w:val="002453F4"/>
    <w:rsid w:val="002462CA"/>
    <w:rsid w:val="00247600"/>
    <w:rsid w:val="0024771B"/>
    <w:rsid w:val="00250795"/>
    <w:rsid w:val="00250A85"/>
    <w:rsid w:val="00251961"/>
    <w:rsid w:val="00252F9A"/>
    <w:rsid w:val="0025366C"/>
    <w:rsid w:val="00253787"/>
    <w:rsid w:val="00254FC2"/>
    <w:rsid w:val="002553E5"/>
    <w:rsid w:val="00257233"/>
    <w:rsid w:val="002572CE"/>
    <w:rsid w:val="0025772E"/>
    <w:rsid w:val="00257AB3"/>
    <w:rsid w:val="00257DDE"/>
    <w:rsid w:val="002618C7"/>
    <w:rsid w:val="00261A13"/>
    <w:rsid w:val="00261C62"/>
    <w:rsid w:val="002620A9"/>
    <w:rsid w:val="0026237D"/>
    <w:rsid w:val="00262D8F"/>
    <w:rsid w:val="002633A6"/>
    <w:rsid w:val="002651D4"/>
    <w:rsid w:val="002653A0"/>
    <w:rsid w:val="00266E1F"/>
    <w:rsid w:val="00267EBD"/>
    <w:rsid w:val="00267F50"/>
    <w:rsid w:val="00270D39"/>
    <w:rsid w:val="002712CA"/>
    <w:rsid w:val="00271CCA"/>
    <w:rsid w:val="002721B1"/>
    <w:rsid w:val="00272994"/>
    <w:rsid w:val="00273663"/>
    <w:rsid w:val="00274801"/>
    <w:rsid w:val="0027497B"/>
    <w:rsid w:val="00274D84"/>
    <w:rsid w:val="00275090"/>
    <w:rsid w:val="00275907"/>
    <w:rsid w:val="00275D93"/>
    <w:rsid w:val="00276CBD"/>
    <w:rsid w:val="00277489"/>
    <w:rsid w:val="00277C91"/>
    <w:rsid w:val="00280283"/>
    <w:rsid w:val="002805ED"/>
    <w:rsid w:val="0028087A"/>
    <w:rsid w:val="0028133C"/>
    <w:rsid w:val="00281EF2"/>
    <w:rsid w:val="00282DAE"/>
    <w:rsid w:val="00283742"/>
    <w:rsid w:val="00283BFA"/>
    <w:rsid w:val="00284473"/>
    <w:rsid w:val="002850AE"/>
    <w:rsid w:val="00285C7F"/>
    <w:rsid w:val="002860F2"/>
    <w:rsid w:val="00286C52"/>
    <w:rsid w:val="00287036"/>
    <w:rsid w:val="00287140"/>
    <w:rsid w:val="002872AA"/>
    <w:rsid w:val="00287826"/>
    <w:rsid w:val="00287BA9"/>
    <w:rsid w:val="002900AB"/>
    <w:rsid w:val="00291A99"/>
    <w:rsid w:val="00292180"/>
    <w:rsid w:val="0029332C"/>
    <w:rsid w:val="00295B55"/>
    <w:rsid w:val="00295D5B"/>
    <w:rsid w:val="00296AFD"/>
    <w:rsid w:val="00297698"/>
    <w:rsid w:val="002A417C"/>
    <w:rsid w:val="002A47F0"/>
    <w:rsid w:val="002A56E7"/>
    <w:rsid w:val="002A5EE2"/>
    <w:rsid w:val="002A7799"/>
    <w:rsid w:val="002A7F65"/>
    <w:rsid w:val="002B0486"/>
    <w:rsid w:val="002B062F"/>
    <w:rsid w:val="002B1E40"/>
    <w:rsid w:val="002B24B3"/>
    <w:rsid w:val="002B3947"/>
    <w:rsid w:val="002B3D8E"/>
    <w:rsid w:val="002B3F9E"/>
    <w:rsid w:val="002B477A"/>
    <w:rsid w:val="002B561B"/>
    <w:rsid w:val="002B607C"/>
    <w:rsid w:val="002B61BE"/>
    <w:rsid w:val="002B7050"/>
    <w:rsid w:val="002B7165"/>
    <w:rsid w:val="002C0DD0"/>
    <w:rsid w:val="002C1A01"/>
    <w:rsid w:val="002C1E9B"/>
    <w:rsid w:val="002C2339"/>
    <w:rsid w:val="002C50C5"/>
    <w:rsid w:val="002C5125"/>
    <w:rsid w:val="002C5380"/>
    <w:rsid w:val="002C5C45"/>
    <w:rsid w:val="002C6478"/>
    <w:rsid w:val="002C652A"/>
    <w:rsid w:val="002C6639"/>
    <w:rsid w:val="002C7A95"/>
    <w:rsid w:val="002D08F9"/>
    <w:rsid w:val="002D0CE8"/>
    <w:rsid w:val="002D18C4"/>
    <w:rsid w:val="002D2D96"/>
    <w:rsid w:val="002D320E"/>
    <w:rsid w:val="002D321E"/>
    <w:rsid w:val="002D33C0"/>
    <w:rsid w:val="002D3D9D"/>
    <w:rsid w:val="002D46F0"/>
    <w:rsid w:val="002D494E"/>
    <w:rsid w:val="002D59F2"/>
    <w:rsid w:val="002D5F96"/>
    <w:rsid w:val="002D6114"/>
    <w:rsid w:val="002D6819"/>
    <w:rsid w:val="002D6BD4"/>
    <w:rsid w:val="002D7721"/>
    <w:rsid w:val="002D7750"/>
    <w:rsid w:val="002D7996"/>
    <w:rsid w:val="002E0344"/>
    <w:rsid w:val="002E04D4"/>
    <w:rsid w:val="002E05BF"/>
    <w:rsid w:val="002E0932"/>
    <w:rsid w:val="002E0981"/>
    <w:rsid w:val="002E184A"/>
    <w:rsid w:val="002E2F0C"/>
    <w:rsid w:val="002E3C33"/>
    <w:rsid w:val="002E4159"/>
    <w:rsid w:val="002E48A8"/>
    <w:rsid w:val="002E4CC6"/>
    <w:rsid w:val="002E57BD"/>
    <w:rsid w:val="002E6776"/>
    <w:rsid w:val="002E70BB"/>
    <w:rsid w:val="002E726F"/>
    <w:rsid w:val="002E766E"/>
    <w:rsid w:val="002E7F37"/>
    <w:rsid w:val="002F00E1"/>
    <w:rsid w:val="002F0232"/>
    <w:rsid w:val="002F0A41"/>
    <w:rsid w:val="002F32A3"/>
    <w:rsid w:val="002F394A"/>
    <w:rsid w:val="002F4506"/>
    <w:rsid w:val="002F587F"/>
    <w:rsid w:val="002F6B29"/>
    <w:rsid w:val="002F6D91"/>
    <w:rsid w:val="002F73BC"/>
    <w:rsid w:val="003003AD"/>
    <w:rsid w:val="003007AB"/>
    <w:rsid w:val="0030180A"/>
    <w:rsid w:val="00302768"/>
    <w:rsid w:val="003035A0"/>
    <w:rsid w:val="00303D80"/>
    <w:rsid w:val="003046A5"/>
    <w:rsid w:val="0030516C"/>
    <w:rsid w:val="00306058"/>
    <w:rsid w:val="00306C31"/>
    <w:rsid w:val="00306CED"/>
    <w:rsid w:val="003078FD"/>
    <w:rsid w:val="00310678"/>
    <w:rsid w:val="003107BC"/>
    <w:rsid w:val="00310F35"/>
    <w:rsid w:val="003117F7"/>
    <w:rsid w:val="00312699"/>
    <w:rsid w:val="00313001"/>
    <w:rsid w:val="0031323E"/>
    <w:rsid w:val="00313343"/>
    <w:rsid w:val="003139E5"/>
    <w:rsid w:val="00313FDB"/>
    <w:rsid w:val="0031427F"/>
    <w:rsid w:val="00314577"/>
    <w:rsid w:val="0031494D"/>
    <w:rsid w:val="003153CB"/>
    <w:rsid w:val="0031567A"/>
    <w:rsid w:val="00315D54"/>
    <w:rsid w:val="003176F6"/>
    <w:rsid w:val="003200D4"/>
    <w:rsid w:val="00320968"/>
    <w:rsid w:val="00322BF6"/>
    <w:rsid w:val="003237FC"/>
    <w:rsid w:val="0032440C"/>
    <w:rsid w:val="00325CE2"/>
    <w:rsid w:val="00325DFC"/>
    <w:rsid w:val="00325F7D"/>
    <w:rsid w:val="00326CB6"/>
    <w:rsid w:val="00327253"/>
    <w:rsid w:val="00327348"/>
    <w:rsid w:val="00331CEE"/>
    <w:rsid w:val="00331D4C"/>
    <w:rsid w:val="00331D8A"/>
    <w:rsid w:val="00332E72"/>
    <w:rsid w:val="003336C9"/>
    <w:rsid w:val="00334474"/>
    <w:rsid w:val="0033517D"/>
    <w:rsid w:val="00335DB4"/>
    <w:rsid w:val="0033626B"/>
    <w:rsid w:val="00336BA5"/>
    <w:rsid w:val="00337FDD"/>
    <w:rsid w:val="00340B08"/>
    <w:rsid w:val="00341ADB"/>
    <w:rsid w:val="00341B47"/>
    <w:rsid w:val="00342E8D"/>
    <w:rsid w:val="003447DC"/>
    <w:rsid w:val="00344D64"/>
    <w:rsid w:val="00345E60"/>
    <w:rsid w:val="0034648C"/>
    <w:rsid w:val="00346CF5"/>
    <w:rsid w:val="00347570"/>
    <w:rsid w:val="00347666"/>
    <w:rsid w:val="00347AF0"/>
    <w:rsid w:val="00350BFB"/>
    <w:rsid w:val="0035195E"/>
    <w:rsid w:val="00352B9E"/>
    <w:rsid w:val="00352ED7"/>
    <w:rsid w:val="0035492E"/>
    <w:rsid w:val="00354F34"/>
    <w:rsid w:val="00355579"/>
    <w:rsid w:val="00357D4A"/>
    <w:rsid w:val="003614DA"/>
    <w:rsid w:val="00361785"/>
    <w:rsid w:val="00364C2A"/>
    <w:rsid w:val="00364D4D"/>
    <w:rsid w:val="003655E6"/>
    <w:rsid w:val="003660DE"/>
    <w:rsid w:val="00367DC7"/>
    <w:rsid w:val="00370D16"/>
    <w:rsid w:val="00370D7E"/>
    <w:rsid w:val="00371344"/>
    <w:rsid w:val="003716FE"/>
    <w:rsid w:val="00372121"/>
    <w:rsid w:val="00372333"/>
    <w:rsid w:val="00373FF5"/>
    <w:rsid w:val="00374CB9"/>
    <w:rsid w:val="00374E34"/>
    <w:rsid w:val="003751C1"/>
    <w:rsid w:val="00375425"/>
    <w:rsid w:val="00375683"/>
    <w:rsid w:val="00375697"/>
    <w:rsid w:val="00375A40"/>
    <w:rsid w:val="00375D1F"/>
    <w:rsid w:val="00375F41"/>
    <w:rsid w:val="00376343"/>
    <w:rsid w:val="003763BD"/>
    <w:rsid w:val="00376499"/>
    <w:rsid w:val="00377801"/>
    <w:rsid w:val="003805E6"/>
    <w:rsid w:val="00380957"/>
    <w:rsid w:val="00380C20"/>
    <w:rsid w:val="00380FC7"/>
    <w:rsid w:val="00381E94"/>
    <w:rsid w:val="00381F30"/>
    <w:rsid w:val="00382B3C"/>
    <w:rsid w:val="00382DAF"/>
    <w:rsid w:val="00383760"/>
    <w:rsid w:val="00383B8F"/>
    <w:rsid w:val="00383D91"/>
    <w:rsid w:val="00384BB2"/>
    <w:rsid w:val="00384FB4"/>
    <w:rsid w:val="00385780"/>
    <w:rsid w:val="00385F14"/>
    <w:rsid w:val="0038771E"/>
    <w:rsid w:val="00387E60"/>
    <w:rsid w:val="0039194C"/>
    <w:rsid w:val="00391A87"/>
    <w:rsid w:val="00391B23"/>
    <w:rsid w:val="00392AE9"/>
    <w:rsid w:val="00392B45"/>
    <w:rsid w:val="00394663"/>
    <w:rsid w:val="003947FB"/>
    <w:rsid w:val="0039484A"/>
    <w:rsid w:val="0039522B"/>
    <w:rsid w:val="003960B8"/>
    <w:rsid w:val="00396250"/>
    <w:rsid w:val="0039626B"/>
    <w:rsid w:val="003967B0"/>
    <w:rsid w:val="00396E42"/>
    <w:rsid w:val="003979D1"/>
    <w:rsid w:val="00397CF9"/>
    <w:rsid w:val="003A0026"/>
    <w:rsid w:val="003A140A"/>
    <w:rsid w:val="003A1551"/>
    <w:rsid w:val="003A1CCD"/>
    <w:rsid w:val="003A20B8"/>
    <w:rsid w:val="003A3A2F"/>
    <w:rsid w:val="003A4770"/>
    <w:rsid w:val="003A59B7"/>
    <w:rsid w:val="003A5C99"/>
    <w:rsid w:val="003A6A19"/>
    <w:rsid w:val="003A77F3"/>
    <w:rsid w:val="003A7F4B"/>
    <w:rsid w:val="003B1E1D"/>
    <w:rsid w:val="003B2058"/>
    <w:rsid w:val="003B248E"/>
    <w:rsid w:val="003B2637"/>
    <w:rsid w:val="003B3A4B"/>
    <w:rsid w:val="003B45E2"/>
    <w:rsid w:val="003B5195"/>
    <w:rsid w:val="003B5843"/>
    <w:rsid w:val="003B5C1B"/>
    <w:rsid w:val="003B6DC9"/>
    <w:rsid w:val="003C0C19"/>
    <w:rsid w:val="003C1286"/>
    <w:rsid w:val="003C17A8"/>
    <w:rsid w:val="003C2316"/>
    <w:rsid w:val="003C23CC"/>
    <w:rsid w:val="003C3261"/>
    <w:rsid w:val="003C329A"/>
    <w:rsid w:val="003C392E"/>
    <w:rsid w:val="003C48A4"/>
    <w:rsid w:val="003C4D24"/>
    <w:rsid w:val="003C55DD"/>
    <w:rsid w:val="003C5875"/>
    <w:rsid w:val="003C5CF2"/>
    <w:rsid w:val="003C7C41"/>
    <w:rsid w:val="003D0A63"/>
    <w:rsid w:val="003D2BCC"/>
    <w:rsid w:val="003D2CA4"/>
    <w:rsid w:val="003D3356"/>
    <w:rsid w:val="003D3E3E"/>
    <w:rsid w:val="003D4CBD"/>
    <w:rsid w:val="003D4CEF"/>
    <w:rsid w:val="003D5346"/>
    <w:rsid w:val="003D542D"/>
    <w:rsid w:val="003D54F2"/>
    <w:rsid w:val="003D54F9"/>
    <w:rsid w:val="003D563D"/>
    <w:rsid w:val="003D582F"/>
    <w:rsid w:val="003D660F"/>
    <w:rsid w:val="003D6A8C"/>
    <w:rsid w:val="003D72A0"/>
    <w:rsid w:val="003E05A4"/>
    <w:rsid w:val="003E18EC"/>
    <w:rsid w:val="003E1A05"/>
    <w:rsid w:val="003E330E"/>
    <w:rsid w:val="003E3321"/>
    <w:rsid w:val="003E33CF"/>
    <w:rsid w:val="003E3852"/>
    <w:rsid w:val="003E3857"/>
    <w:rsid w:val="003E4E49"/>
    <w:rsid w:val="003E527E"/>
    <w:rsid w:val="003E6008"/>
    <w:rsid w:val="003E62F3"/>
    <w:rsid w:val="003E6432"/>
    <w:rsid w:val="003E6C0E"/>
    <w:rsid w:val="003E7106"/>
    <w:rsid w:val="003E73AC"/>
    <w:rsid w:val="003F0001"/>
    <w:rsid w:val="003F040F"/>
    <w:rsid w:val="003F06FF"/>
    <w:rsid w:val="003F2F8A"/>
    <w:rsid w:val="003F31A6"/>
    <w:rsid w:val="003F45CA"/>
    <w:rsid w:val="003F5010"/>
    <w:rsid w:val="003F5082"/>
    <w:rsid w:val="003F5F2E"/>
    <w:rsid w:val="003F611F"/>
    <w:rsid w:val="003F6355"/>
    <w:rsid w:val="003F6699"/>
    <w:rsid w:val="003F6A4F"/>
    <w:rsid w:val="003F7595"/>
    <w:rsid w:val="003F7A2F"/>
    <w:rsid w:val="003F7DDC"/>
    <w:rsid w:val="00400BC8"/>
    <w:rsid w:val="00400D09"/>
    <w:rsid w:val="00400DB6"/>
    <w:rsid w:val="004012B7"/>
    <w:rsid w:val="0040191E"/>
    <w:rsid w:val="004030F4"/>
    <w:rsid w:val="004036ED"/>
    <w:rsid w:val="004046C3"/>
    <w:rsid w:val="00404FB1"/>
    <w:rsid w:val="00405384"/>
    <w:rsid w:val="00407CAD"/>
    <w:rsid w:val="00410571"/>
    <w:rsid w:val="00410600"/>
    <w:rsid w:val="004106EC"/>
    <w:rsid w:val="00410C0D"/>
    <w:rsid w:val="00410F15"/>
    <w:rsid w:val="004117D7"/>
    <w:rsid w:val="00411ABF"/>
    <w:rsid w:val="00411C19"/>
    <w:rsid w:val="00412D51"/>
    <w:rsid w:val="00413AF8"/>
    <w:rsid w:val="00413DE1"/>
    <w:rsid w:val="0041429F"/>
    <w:rsid w:val="004149A2"/>
    <w:rsid w:val="004158ED"/>
    <w:rsid w:val="00417F39"/>
    <w:rsid w:val="00420776"/>
    <w:rsid w:val="0042168C"/>
    <w:rsid w:val="0042196E"/>
    <w:rsid w:val="00421AB2"/>
    <w:rsid w:val="00421FAC"/>
    <w:rsid w:val="00422335"/>
    <w:rsid w:val="004229F7"/>
    <w:rsid w:val="00423CF9"/>
    <w:rsid w:val="00424212"/>
    <w:rsid w:val="00424B11"/>
    <w:rsid w:val="004250EB"/>
    <w:rsid w:val="00425B3C"/>
    <w:rsid w:val="00426A87"/>
    <w:rsid w:val="00427B3D"/>
    <w:rsid w:val="00427CA4"/>
    <w:rsid w:val="00427D82"/>
    <w:rsid w:val="00427E49"/>
    <w:rsid w:val="004308C6"/>
    <w:rsid w:val="00430A65"/>
    <w:rsid w:val="00430B7D"/>
    <w:rsid w:val="00430BD3"/>
    <w:rsid w:val="00430BF1"/>
    <w:rsid w:val="00431930"/>
    <w:rsid w:val="00431C0C"/>
    <w:rsid w:val="004344F4"/>
    <w:rsid w:val="004357C0"/>
    <w:rsid w:val="00437D6A"/>
    <w:rsid w:val="0044125F"/>
    <w:rsid w:val="0044283A"/>
    <w:rsid w:val="00443CE6"/>
    <w:rsid w:val="004449AB"/>
    <w:rsid w:val="00445EC3"/>
    <w:rsid w:val="00446398"/>
    <w:rsid w:val="0044642C"/>
    <w:rsid w:val="0044718A"/>
    <w:rsid w:val="00447B59"/>
    <w:rsid w:val="00447D55"/>
    <w:rsid w:val="00451A33"/>
    <w:rsid w:val="00451B37"/>
    <w:rsid w:val="00451CD4"/>
    <w:rsid w:val="0045218E"/>
    <w:rsid w:val="00456077"/>
    <w:rsid w:val="004561A3"/>
    <w:rsid w:val="00456321"/>
    <w:rsid w:val="004564B7"/>
    <w:rsid w:val="00456634"/>
    <w:rsid w:val="00456CA7"/>
    <w:rsid w:val="00456DCC"/>
    <w:rsid w:val="00457076"/>
    <w:rsid w:val="00460A08"/>
    <w:rsid w:val="00460AE5"/>
    <w:rsid w:val="00460E26"/>
    <w:rsid w:val="00461255"/>
    <w:rsid w:val="00461F1F"/>
    <w:rsid w:val="004624FE"/>
    <w:rsid w:val="00462913"/>
    <w:rsid w:val="0046581E"/>
    <w:rsid w:val="00465EED"/>
    <w:rsid w:val="004673F0"/>
    <w:rsid w:val="00467D67"/>
    <w:rsid w:val="0047073D"/>
    <w:rsid w:val="00470EB6"/>
    <w:rsid w:val="004738F9"/>
    <w:rsid w:val="00473973"/>
    <w:rsid w:val="00473B76"/>
    <w:rsid w:val="0047424A"/>
    <w:rsid w:val="00474A1C"/>
    <w:rsid w:val="00474FB9"/>
    <w:rsid w:val="004759CC"/>
    <w:rsid w:val="00475B18"/>
    <w:rsid w:val="00476BC2"/>
    <w:rsid w:val="00476CFE"/>
    <w:rsid w:val="004770B7"/>
    <w:rsid w:val="004774EF"/>
    <w:rsid w:val="004775E3"/>
    <w:rsid w:val="00477852"/>
    <w:rsid w:val="00480267"/>
    <w:rsid w:val="00480D31"/>
    <w:rsid w:val="00481220"/>
    <w:rsid w:val="004826EC"/>
    <w:rsid w:val="0048288F"/>
    <w:rsid w:val="00483141"/>
    <w:rsid w:val="00483305"/>
    <w:rsid w:val="004834C2"/>
    <w:rsid w:val="004853C6"/>
    <w:rsid w:val="00485541"/>
    <w:rsid w:val="00486090"/>
    <w:rsid w:val="0048678E"/>
    <w:rsid w:val="00487D61"/>
    <w:rsid w:val="00491450"/>
    <w:rsid w:val="004919A1"/>
    <w:rsid w:val="00491F83"/>
    <w:rsid w:val="00493D35"/>
    <w:rsid w:val="00494ADD"/>
    <w:rsid w:val="00494C3B"/>
    <w:rsid w:val="00497072"/>
    <w:rsid w:val="00497995"/>
    <w:rsid w:val="004A049C"/>
    <w:rsid w:val="004A0B64"/>
    <w:rsid w:val="004A1405"/>
    <w:rsid w:val="004A1B2C"/>
    <w:rsid w:val="004A1E07"/>
    <w:rsid w:val="004A20F1"/>
    <w:rsid w:val="004A2A63"/>
    <w:rsid w:val="004A2BFD"/>
    <w:rsid w:val="004A3CFD"/>
    <w:rsid w:val="004A4C7C"/>
    <w:rsid w:val="004A546D"/>
    <w:rsid w:val="004A5882"/>
    <w:rsid w:val="004A6395"/>
    <w:rsid w:val="004A6A25"/>
    <w:rsid w:val="004A7C57"/>
    <w:rsid w:val="004B075A"/>
    <w:rsid w:val="004B075C"/>
    <w:rsid w:val="004B1392"/>
    <w:rsid w:val="004B1914"/>
    <w:rsid w:val="004B19E5"/>
    <w:rsid w:val="004B1B75"/>
    <w:rsid w:val="004B1C5C"/>
    <w:rsid w:val="004B2CDC"/>
    <w:rsid w:val="004B30F4"/>
    <w:rsid w:val="004B35FE"/>
    <w:rsid w:val="004B3795"/>
    <w:rsid w:val="004B4AD8"/>
    <w:rsid w:val="004B54A3"/>
    <w:rsid w:val="004B5B6B"/>
    <w:rsid w:val="004B5CEB"/>
    <w:rsid w:val="004B686E"/>
    <w:rsid w:val="004B6A84"/>
    <w:rsid w:val="004B710C"/>
    <w:rsid w:val="004B7981"/>
    <w:rsid w:val="004C0AD3"/>
    <w:rsid w:val="004C1F89"/>
    <w:rsid w:val="004C1FBA"/>
    <w:rsid w:val="004C26CE"/>
    <w:rsid w:val="004C2A15"/>
    <w:rsid w:val="004C2F5A"/>
    <w:rsid w:val="004C3391"/>
    <w:rsid w:val="004C3C30"/>
    <w:rsid w:val="004C3FAD"/>
    <w:rsid w:val="004C48CC"/>
    <w:rsid w:val="004C5FD9"/>
    <w:rsid w:val="004C6566"/>
    <w:rsid w:val="004C6FCF"/>
    <w:rsid w:val="004C72E6"/>
    <w:rsid w:val="004C7595"/>
    <w:rsid w:val="004C7A49"/>
    <w:rsid w:val="004C7EC8"/>
    <w:rsid w:val="004C7F58"/>
    <w:rsid w:val="004D05D9"/>
    <w:rsid w:val="004D05E0"/>
    <w:rsid w:val="004D06DB"/>
    <w:rsid w:val="004D0CA5"/>
    <w:rsid w:val="004D0CBB"/>
    <w:rsid w:val="004D0FC3"/>
    <w:rsid w:val="004D1E00"/>
    <w:rsid w:val="004D352C"/>
    <w:rsid w:val="004D3C22"/>
    <w:rsid w:val="004D3EE0"/>
    <w:rsid w:val="004D4F76"/>
    <w:rsid w:val="004D502B"/>
    <w:rsid w:val="004D5832"/>
    <w:rsid w:val="004D59E3"/>
    <w:rsid w:val="004D59F7"/>
    <w:rsid w:val="004D5E51"/>
    <w:rsid w:val="004D679F"/>
    <w:rsid w:val="004D7058"/>
    <w:rsid w:val="004D705C"/>
    <w:rsid w:val="004D74E7"/>
    <w:rsid w:val="004D7526"/>
    <w:rsid w:val="004D7C00"/>
    <w:rsid w:val="004E25E4"/>
    <w:rsid w:val="004E3299"/>
    <w:rsid w:val="004E3883"/>
    <w:rsid w:val="004E39BA"/>
    <w:rsid w:val="004E3BD1"/>
    <w:rsid w:val="004E4FF5"/>
    <w:rsid w:val="004E544C"/>
    <w:rsid w:val="004E59AE"/>
    <w:rsid w:val="004E6755"/>
    <w:rsid w:val="004E7458"/>
    <w:rsid w:val="004E7A13"/>
    <w:rsid w:val="004E7F27"/>
    <w:rsid w:val="004F11A9"/>
    <w:rsid w:val="004F1968"/>
    <w:rsid w:val="004F1D9C"/>
    <w:rsid w:val="004F26A4"/>
    <w:rsid w:val="004F2C8E"/>
    <w:rsid w:val="004F3253"/>
    <w:rsid w:val="004F3EAC"/>
    <w:rsid w:val="004F4D8E"/>
    <w:rsid w:val="004F595F"/>
    <w:rsid w:val="004F5B59"/>
    <w:rsid w:val="004F662E"/>
    <w:rsid w:val="004F6E8E"/>
    <w:rsid w:val="005004A7"/>
    <w:rsid w:val="005007F4"/>
    <w:rsid w:val="0050095E"/>
    <w:rsid w:val="00501E02"/>
    <w:rsid w:val="00502C1F"/>
    <w:rsid w:val="00503FA9"/>
    <w:rsid w:val="0050505B"/>
    <w:rsid w:val="00505926"/>
    <w:rsid w:val="00505C21"/>
    <w:rsid w:val="0050688B"/>
    <w:rsid w:val="005068C4"/>
    <w:rsid w:val="005068CA"/>
    <w:rsid w:val="00506C7E"/>
    <w:rsid w:val="005071A3"/>
    <w:rsid w:val="00507357"/>
    <w:rsid w:val="0051054C"/>
    <w:rsid w:val="00510A0D"/>
    <w:rsid w:val="00510F10"/>
    <w:rsid w:val="005112BC"/>
    <w:rsid w:val="00511873"/>
    <w:rsid w:val="00511F10"/>
    <w:rsid w:val="005134FA"/>
    <w:rsid w:val="00513752"/>
    <w:rsid w:val="00514592"/>
    <w:rsid w:val="0051464A"/>
    <w:rsid w:val="0051482D"/>
    <w:rsid w:val="00514980"/>
    <w:rsid w:val="0051542F"/>
    <w:rsid w:val="0051679A"/>
    <w:rsid w:val="0051799F"/>
    <w:rsid w:val="00517CC5"/>
    <w:rsid w:val="00521EA0"/>
    <w:rsid w:val="00522133"/>
    <w:rsid w:val="00522607"/>
    <w:rsid w:val="00523C16"/>
    <w:rsid w:val="00523DC5"/>
    <w:rsid w:val="005240B4"/>
    <w:rsid w:val="005244D1"/>
    <w:rsid w:val="005245B6"/>
    <w:rsid w:val="00524B70"/>
    <w:rsid w:val="005252B4"/>
    <w:rsid w:val="00527217"/>
    <w:rsid w:val="00527BEB"/>
    <w:rsid w:val="00530349"/>
    <w:rsid w:val="00530A90"/>
    <w:rsid w:val="00530CC4"/>
    <w:rsid w:val="00533A75"/>
    <w:rsid w:val="00533B1C"/>
    <w:rsid w:val="00533D3D"/>
    <w:rsid w:val="00535341"/>
    <w:rsid w:val="0053558F"/>
    <w:rsid w:val="00535991"/>
    <w:rsid w:val="00535F88"/>
    <w:rsid w:val="005364CC"/>
    <w:rsid w:val="00536D36"/>
    <w:rsid w:val="005377F6"/>
    <w:rsid w:val="005378BE"/>
    <w:rsid w:val="00537ADE"/>
    <w:rsid w:val="0054037C"/>
    <w:rsid w:val="00540AC4"/>
    <w:rsid w:val="00540B5D"/>
    <w:rsid w:val="00541277"/>
    <w:rsid w:val="0054203C"/>
    <w:rsid w:val="0054209D"/>
    <w:rsid w:val="0054503E"/>
    <w:rsid w:val="00545310"/>
    <w:rsid w:val="005453AA"/>
    <w:rsid w:val="00545868"/>
    <w:rsid w:val="00547725"/>
    <w:rsid w:val="005477B0"/>
    <w:rsid w:val="00550689"/>
    <w:rsid w:val="00550920"/>
    <w:rsid w:val="00550EC1"/>
    <w:rsid w:val="005518E5"/>
    <w:rsid w:val="00551AF3"/>
    <w:rsid w:val="0055278A"/>
    <w:rsid w:val="00552EEA"/>
    <w:rsid w:val="00553AFB"/>
    <w:rsid w:val="00553BE2"/>
    <w:rsid w:val="00553C58"/>
    <w:rsid w:val="0055425F"/>
    <w:rsid w:val="00554536"/>
    <w:rsid w:val="00555566"/>
    <w:rsid w:val="00555A6E"/>
    <w:rsid w:val="00556DC8"/>
    <w:rsid w:val="00557A05"/>
    <w:rsid w:val="00557EA0"/>
    <w:rsid w:val="00560986"/>
    <w:rsid w:val="005612FB"/>
    <w:rsid w:val="005616A1"/>
    <w:rsid w:val="00561869"/>
    <w:rsid w:val="00563B82"/>
    <w:rsid w:val="00564405"/>
    <w:rsid w:val="00565AD4"/>
    <w:rsid w:val="00566A55"/>
    <w:rsid w:val="00567305"/>
    <w:rsid w:val="00567325"/>
    <w:rsid w:val="00567849"/>
    <w:rsid w:val="00567CCC"/>
    <w:rsid w:val="00567DEF"/>
    <w:rsid w:val="0057047E"/>
    <w:rsid w:val="0057168E"/>
    <w:rsid w:val="00572B5F"/>
    <w:rsid w:val="00572C2D"/>
    <w:rsid w:val="00573662"/>
    <w:rsid w:val="00573EEE"/>
    <w:rsid w:val="00574F23"/>
    <w:rsid w:val="005751E7"/>
    <w:rsid w:val="00575297"/>
    <w:rsid w:val="005754CF"/>
    <w:rsid w:val="00575669"/>
    <w:rsid w:val="005764EC"/>
    <w:rsid w:val="005769D4"/>
    <w:rsid w:val="00576FF2"/>
    <w:rsid w:val="005774BC"/>
    <w:rsid w:val="00577C7A"/>
    <w:rsid w:val="00577D64"/>
    <w:rsid w:val="005805F3"/>
    <w:rsid w:val="00580B74"/>
    <w:rsid w:val="00580D82"/>
    <w:rsid w:val="005813DC"/>
    <w:rsid w:val="00581491"/>
    <w:rsid w:val="00582110"/>
    <w:rsid w:val="0058259C"/>
    <w:rsid w:val="00582DCF"/>
    <w:rsid w:val="00583ABF"/>
    <w:rsid w:val="00583CC2"/>
    <w:rsid w:val="00583F17"/>
    <w:rsid w:val="00584391"/>
    <w:rsid w:val="00584922"/>
    <w:rsid w:val="00584D89"/>
    <w:rsid w:val="005852E8"/>
    <w:rsid w:val="00586927"/>
    <w:rsid w:val="00586C2C"/>
    <w:rsid w:val="00586C5B"/>
    <w:rsid w:val="00587006"/>
    <w:rsid w:val="0058753F"/>
    <w:rsid w:val="00587765"/>
    <w:rsid w:val="00590827"/>
    <w:rsid w:val="00590912"/>
    <w:rsid w:val="00590B4B"/>
    <w:rsid w:val="0059104E"/>
    <w:rsid w:val="00591AF9"/>
    <w:rsid w:val="00591C5C"/>
    <w:rsid w:val="00591F30"/>
    <w:rsid w:val="005927B6"/>
    <w:rsid w:val="00592A86"/>
    <w:rsid w:val="00593B16"/>
    <w:rsid w:val="00594090"/>
    <w:rsid w:val="0059443D"/>
    <w:rsid w:val="0059459E"/>
    <w:rsid w:val="005949FF"/>
    <w:rsid w:val="00595C04"/>
    <w:rsid w:val="00596010"/>
    <w:rsid w:val="0059643D"/>
    <w:rsid w:val="005965A1"/>
    <w:rsid w:val="005968ED"/>
    <w:rsid w:val="00597C4B"/>
    <w:rsid w:val="005A035E"/>
    <w:rsid w:val="005A1151"/>
    <w:rsid w:val="005A1459"/>
    <w:rsid w:val="005A1C91"/>
    <w:rsid w:val="005A25F8"/>
    <w:rsid w:val="005A2FCE"/>
    <w:rsid w:val="005A33FE"/>
    <w:rsid w:val="005A3534"/>
    <w:rsid w:val="005A3D52"/>
    <w:rsid w:val="005A3D88"/>
    <w:rsid w:val="005A4E3C"/>
    <w:rsid w:val="005A4E69"/>
    <w:rsid w:val="005A579E"/>
    <w:rsid w:val="005A59D3"/>
    <w:rsid w:val="005A6DAB"/>
    <w:rsid w:val="005A7EA0"/>
    <w:rsid w:val="005B00FE"/>
    <w:rsid w:val="005B07FD"/>
    <w:rsid w:val="005B12EC"/>
    <w:rsid w:val="005B1A29"/>
    <w:rsid w:val="005B1AFE"/>
    <w:rsid w:val="005B3914"/>
    <w:rsid w:val="005B3F9F"/>
    <w:rsid w:val="005B40C2"/>
    <w:rsid w:val="005B44B1"/>
    <w:rsid w:val="005B450E"/>
    <w:rsid w:val="005B50FF"/>
    <w:rsid w:val="005B6499"/>
    <w:rsid w:val="005B64A9"/>
    <w:rsid w:val="005B6AA6"/>
    <w:rsid w:val="005B6BD6"/>
    <w:rsid w:val="005B6C61"/>
    <w:rsid w:val="005C007B"/>
    <w:rsid w:val="005C036D"/>
    <w:rsid w:val="005C0C44"/>
    <w:rsid w:val="005C11F8"/>
    <w:rsid w:val="005C1655"/>
    <w:rsid w:val="005C1779"/>
    <w:rsid w:val="005C38A0"/>
    <w:rsid w:val="005C3998"/>
    <w:rsid w:val="005C4545"/>
    <w:rsid w:val="005C5D09"/>
    <w:rsid w:val="005C7C46"/>
    <w:rsid w:val="005D047B"/>
    <w:rsid w:val="005D053A"/>
    <w:rsid w:val="005D0A0F"/>
    <w:rsid w:val="005D154F"/>
    <w:rsid w:val="005D58D3"/>
    <w:rsid w:val="005D661D"/>
    <w:rsid w:val="005D6B2F"/>
    <w:rsid w:val="005D6F01"/>
    <w:rsid w:val="005E129C"/>
    <w:rsid w:val="005E1F73"/>
    <w:rsid w:val="005E2189"/>
    <w:rsid w:val="005E22E1"/>
    <w:rsid w:val="005E266F"/>
    <w:rsid w:val="005E29A4"/>
    <w:rsid w:val="005E31A7"/>
    <w:rsid w:val="005E3B2D"/>
    <w:rsid w:val="005E4871"/>
    <w:rsid w:val="005E4AA7"/>
    <w:rsid w:val="005E5836"/>
    <w:rsid w:val="005E5C25"/>
    <w:rsid w:val="005E5C97"/>
    <w:rsid w:val="005E5E6C"/>
    <w:rsid w:val="005E5F5C"/>
    <w:rsid w:val="005E7215"/>
    <w:rsid w:val="005E7504"/>
    <w:rsid w:val="005E7735"/>
    <w:rsid w:val="005E7B14"/>
    <w:rsid w:val="005E7B34"/>
    <w:rsid w:val="005F06DF"/>
    <w:rsid w:val="005F215A"/>
    <w:rsid w:val="005F2824"/>
    <w:rsid w:val="005F29E0"/>
    <w:rsid w:val="005F3474"/>
    <w:rsid w:val="005F3B09"/>
    <w:rsid w:val="005F3E75"/>
    <w:rsid w:val="005F43AA"/>
    <w:rsid w:val="005F4CA1"/>
    <w:rsid w:val="005F5904"/>
    <w:rsid w:val="005F5F09"/>
    <w:rsid w:val="005F6EA2"/>
    <w:rsid w:val="0060131C"/>
    <w:rsid w:val="00601CC1"/>
    <w:rsid w:val="00602DA8"/>
    <w:rsid w:val="00603D8A"/>
    <w:rsid w:val="0060414D"/>
    <w:rsid w:val="00605008"/>
    <w:rsid w:val="0060557B"/>
    <w:rsid w:val="00605776"/>
    <w:rsid w:val="00606D37"/>
    <w:rsid w:val="006070B4"/>
    <w:rsid w:val="00610103"/>
    <w:rsid w:val="006107AA"/>
    <w:rsid w:val="00610A2E"/>
    <w:rsid w:val="00610B7C"/>
    <w:rsid w:val="006112FB"/>
    <w:rsid w:val="00612D8A"/>
    <w:rsid w:val="0061329B"/>
    <w:rsid w:val="00613B82"/>
    <w:rsid w:val="00614014"/>
    <w:rsid w:val="006140FD"/>
    <w:rsid w:val="00615032"/>
    <w:rsid w:val="006159EA"/>
    <w:rsid w:val="00615FED"/>
    <w:rsid w:val="00616038"/>
    <w:rsid w:val="006160E2"/>
    <w:rsid w:val="00616916"/>
    <w:rsid w:val="0061704A"/>
    <w:rsid w:val="006204C4"/>
    <w:rsid w:val="006207F4"/>
    <w:rsid w:val="0062122D"/>
    <w:rsid w:val="0062156F"/>
    <w:rsid w:val="00621A9D"/>
    <w:rsid w:val="006226EC"/>
    <w:rsid w:val="0062280B"/>
    <w:rsid w:val="006235F2"/>
    <w:rsid w:val="00623AC3"/>
    <w:rsid w:val="00623DFE"/>
    <w:rsid w:val="00624021"/>
    <w:rsid w:val="00624E70"/>
    <w:rsid w:val="00625217"/>
    <w:rsid w:val="00626392"/>
    <w:rsid w:val="0062719D"/>
    <w:rsid w:val="0062757D"/>
    <w:rsid w:val="00627835"/>
    <w:rsid w:val="00627CA4"/>
    <w:rsid w:val="00631700"/>
    <w:rsid w:val="006317FF"/>
    <w:rsid w:val="00631BAD"/>
    <w:rsid w:val="00631EAD"/>
    <w:rsid w:val="00633122"/>
    <w:rsid w:val="006338C3"/>
    <w:rsid w:val="00633FA6"/>
    <w:rsid w:val="0063449A"/>
    <w:rsid w:val="00634778"/>
    <w:rsid w:val="00634D09"/>
    <w:rsid w:val="006350DA"/>
    <w:rsid w:val="006365E6"/>
    <w:rsid w:val="00637AA9"/>
    <w:rsid w:val="00640CEB"/>
    <w:rsid w:val="00641667"/>
    <w:rsid w:val="00643232"/>
    <w:rsid w:val="006435D3"/>
    <w:rsid w:val="006442AC"/>
    <w:rsid w:val="00644F33"/>
    <w:rsid w:val="006450AD"/>
    <w:rsid w:val="00645293"/>
    <w:rsid w:val="00646A50"/>
    <w:rsid w:val="00646A52"/>
    <w:rsid w:val="00646EFB"/>
    <w:rsid w:val="00647B53"/>
    <w:rsid w:val="006505D8"/>
    <w:rsid w:val="00650B27"/>
    <w:rsid w:val="00651F88"/>
    <w:rsid w:val="00652C02"/>
    <w:rsid w:val="0065302C"/>
    <w:rsid w:val="006532B2"/>
    <w:rsid w:val="006537A3"/>
    <w:rsid w:val="00653E9D"/>
    <w:rsid w:val="006548F2"/>
    <w:rsid w:val="00657042"/>
    <w:rsid w:val="0065779E"/>
    <w:rsid w:val="0065787A"/>
    <w:rsid w:val="00660613"/>
    <w:rsid w:val="00660CEF"/>
    <w:rsid w:val="0066108F"/>
    <w:rsid w:val="00661E82"/>
    <w:rsid w:val="00662786"/>
    <w:rsid w:val="00662D7E"/>
    <w:rsid w:val="006635EF"/>
    <w:rsid w:val="006638B4"/>
    <w:rsid w:val="0066425A"/>
    <w:rsid w:val="006648E6"/>
    <w:rsid w:val="00664FE8"/>
    <w:rsid w:val="00665025"/>
    <w:rsid w:val="00667971"/>
    <w:rsid w:val="006700E9"/>
    <w:rsid w:val="00670257"/>
    <w:rsid w:val="00670E1D"/>
    <w:rsid w:val="0067114E"/>
    <w:rsid w:val="006718F0"/>
    <w:rsid w:val="00671CC5"/>
    <w:rsid w:val="00671F11"/>
    <w:rsid w:val="00671F20"/>
    <w:rsid w:val="00672963"/>
    <w:rsid w:val="00672965"/>
    <w:rsid w:val="00672A6F"/>
    <w:rsid w:val="00673259"/>
    <w:rsid w:val="00674EB7"/>
    <w:rsid w:val="00675298"/>
    <w:rsid w:val="00675882"/>
    <w:rsid w:val="00676100"/>
    <w:rsid w:val="00676698"/>
    <w:rsid w:val="00676C94"/>
    <w:rsid w:val="00676EDC"/>
    <w:rsid w:val="0067766B"/>
    <w:rsid w:val="006777D5"/>
    <w:rsid w:val="00677DF5"/>
    <w:rsid w:val="006808F3"/>
    <w:rsid w:val="006809C7"/>
    <w:rsid w:val="00680BBA"/>
    <w:rsid w:val="00681759"/>
    <w:rsid w:val="00681C5A"/>
    <w:rsid w:val="006827E3"/>
    <w:rsid w:val="00683ECF"/>
    <w:rsid w:val="006840A3"/>
    <w:rsid w:val="00684704"/>
    <w:rsid w:val="00684F0C"/>
    <w:rsid w:val="00685284"/>
    <w:rsid w:val="006857F0"/>
    <w:rsid w:val="006862D8"/>
    <w:rsid w:val="006866F9"/>
    <w:rsid w:val="00686FCE"/>
    <w:rsid w:val="006871E2"/>
    <w:rsid w:val="006872CF"/>
    <w:rsid w:val="006876EA"/>
    <w:rsid w:val="0068789C"/>
    <w:rsid w:val="00687EF6"/>
    <w:rsid w:val="006902D2"/>
    <w:rsid w:val="00690873"/>
    <w:rsid w:val="00690AA5"/>
    <w:rsid w:val="00690C4B"/>
    <w:rsid w:val="006914F1"/>
    <w:rsid w:val="006922E5"/>
    <w:rsid w:val="006927ED"/>
    <w:rsid w:val="006936FA"/>
    <w:rsid w:val="006938CE"/>
    <w:rsid w:val="00694057"/>
    <w:rsid w:val="00694DDB"/>
    <w:rsid w:val="00695194"/>
    <w:rsid w:val="00695458"/>
    <w:rsid w:val="00695A99"/>
    <w:rsid w:val="00695D30"/>
    <w:rsid w:val="00696A7F"/>
    <w:rsid w:val="00696AD1"/>
    <w:rsid w:val="00697825"/>
    <w:rsid w:val="00697BA7"/>
    <w:rsid w:val="006A1181"/>
    <w:rsid w:val="006A1683"/>
    <w:rsid w:val="006A1D88"/>
    <w:rsid w:val="006A297A"/>
    <w:rsid w:val="006A72FD"/>
    <w:rsid w:val="006A7350"/>
    <w:rsid w:val="006A77F2"/>
    <w:rsid w:val="006B053A"/>
    <w:rsid w:val="006B068B"/>
    <w:rsid w:val="006B0CA8"/>
    <w:rsid w:val="006B19BF"/>
    <w:rsid w:val="006B2164"/>
    <w:rsid w:val="006B27E8"/>
    <w:rsid w:val="006B32A3"/>
    <w:rsid w:val="006B38D9"/>
    <w:rsid w:val="006B4597"/>
    <w:rsid w:val="006B46D9"/>
    <w:rsid w:val="006B4979"/>
    <w:rsid w:val="006B4B93"/>
    <w:rsid w:val="006B5514"/>
    <w:rsid w:val="006B598E"/>
    <w:rsid w:val="006B6F6C"/>
    <w:rsid w:val="006B7D8A"/>
    <w:rsid w:val="006C123F"/>
    <w:rsid w:val="006C2AAF"/>
    <w:rsid w:val="006C3330"/>
    <w:rsid w:val="006C3AF5"/>
    <w:rsid w:val="006C3C8C"/>
    <w:rsid w:val="006C435C"/>
    <w:rsid w:val="006C47E1"/>
    <w:rsid w:val="006C4976"/>
    <w:rsid w:val="006C4B6D"/>
    <w:rsid w:val="006C5F64"/>
    <w:rsid w:val="006C66A0"/>
    <w:rsid w:val="006C73A6"/>
    <w:rsid w:val="006C76AF"/>
    <w:rsid w:val="006D09E2"/>
    <w:rsid w:val="006D1FF5"/>
    <w:rsid w:val="006D4BA0"/>
    <w:rsid w:val="006D57D0"/>
    <w:rsid w:val="006D609C"/>
    <w:rsid w:val="006D68FA"/>
    <w:rsid w:val="006D7502"/>
    <w:rsid w:val="006D75AB"/>
    <w:rsid w:val="006D7770"/>
    <w:rsid w:val="006E0054"/>
    <w:rsid w:val="006E02BC"/>
    <w:rsid w:val="006E1EC6"/>
    <w:rsid w:val="006E2E63"/>
    <w:rsid w:val="006E3887"/>
    <w:rsid w:val="006E38AC"/>
    <w:rsid w:val="006E3BDD"/>
    <w:rsid w:val="006E3DD3"/>
    <w:rsid w:val="006E4040"/>
    <w:rsid w:val="006E40D8"/>
    <w:rsid w:val="006E4132"/>
    <w:rsid w:val="006E5A4A"/>
    <w:rsid w:val="006E6898"/>
    <w:rsid w:val="006E6D2D"/>
    <w:rsid w:val="006E779A"/>
    <w:rsid w:val="006F0025"/>
    <w:rsid w:val="006F0643"/>
    <w:rsid w:val="006F09DC"/>
    <w:rsid w:val="006F09EE"/>
    <w:rsid w:val="006F105D"/>
    <w:rsid w:val="006F118F"/>
    <w:rsid w:val="006F20DC"/>
    <w:rsid w:val="006F22A3"/>
    <w:rsid w:val="006F2EFD"/>
    <w:rsid w:val="006F3695"/>
    <w:rsid w:val="006F36EF"/>
    <w:rsid w:val="006F4949"/>
    <w:rsid w:val="006F5976"/>
    <w:rsid w:val="006F5E9B"/>
    <w:rsid w:val="006F6316"/>
    <w:rsid w:val="006F6D6B"/>
    <w:rsid w:val="006F74F4"/>
    <w:rsid w:val="006F7ED6"/>
    <w:rsid w:val="006F7EE2"/>
    <w:rsid w:val="00700655"/>
    <w:rsid w:val="007011DA"/>
    <w:rsid w:val="007016E1"/>
    <w:rsid w:val="00701D45"/>
    <w:rsid w:val="00702BA0"/>
    <w:rsid w:val="0070338F"/>
    <w:rsid w:val="00704310"/>
    <w:rsid w:val="00704872"/>
    <w:rsid w:val="00705867"/>
    <w:rsid w:val="007066F8"/>
    <w:rsid w:val="00707469"/>
    <w:rsid w:val="007113BA"/>
    <w:rsid w:val="00711E5A"/>
    <w:rsid w:val="0071281B"/>
    <w:rsid w:val="00713043"/>
    <w:rsid w:val="007137A8"/>
    <w:rsid w:val="00713E38"/>
    <w:rsid w:val="00714233"/>
    <w:rsid w:val="00714488"/>
    <w:rsid w:val="007152DA"/>
    <w:rsid w:val="00715607"/>
    <w:rsid w:val="007179D8"/>
    <w:rsid w:val="007205AD"/>
    <w:rsid w:val="0072126A"/>
    <w:rsid w:val="00721441"/>
    <w:rsid w:val="0072179C"/>
    <w:rsid w:val="00721D08"/>
    <w:rsid w:val="00722CC2"/>
    <w:rsid w:val="00723B63"/>
    <w:rsid w:val="00723B90"/>
    <w:rsid w:val="00725CE8"/>
    <w:rsid w:val="00725FB3"/>
    <w:rsid w:val="007265B6"/>
    <w:rsid w:val="007271D7"/>
    <w:rsid w:val="00727F78"/>
    <w:rsid w:val="00730413"/>
    <w:rsid w:val="00733013"/>
    <w:rsid w:val="0073386A"/>
    <w:rsid w:val="00734032"/>
    <w:rsid w:val="00734440"/>
    <w:rsid w:val="007364DA"/>
    <w:rsid w:val="007366B9"/>
    <w:rsid w:val="00736757"/>
    <w:rsid w:val="0073721C"/>
    <w:rsid w:val="00740013"/>
    <w:rsid w:val="00740652"/>
    <w:rsid w:val="00740ECB"/>
    <w:rsid w:val="00740F23"/>
    <w:rsid w:val="00742CE4"/>
    <w:rsid w:val="00744495"/>
    <w:rsid w:val="00744BDF"/>
    <w:rsid w:val="00744F49"/>
    <w:rsid w:val="007459E3"/>
    <w:rsid w:val="00746BD7"/>
    <w:rsid w:val="00747D43"/>
    <w:rsid w:val="007505C5"/>
    <w:rsid w:val="00750E36"/>
    <w:rsid w:val="0075100F"/>
    <w:rsid w:val="00751084"/>
    <w:rsid w:val="00751D41"/>
    <w:rsid w:val="0075229D"/>
    <w:rsid w:val="0075395B"/>
    <w:rsid w:val="00754F61"/>
    <w:rsid w:val="00755A4D"/>
    <w:rsid w:val="00756317"/>
    <w:rsid w:val="0075704F"/>
    <w:rsid w:val="007570E0"/>
    <w:rsid w:val="0075771F"/>
    <w:rsid w:val="00757B91"/>
    <w:rsid w:val="00761760"/>
    <w:rsid w:val="00762A03"/>
    <w:rsid w:val="00762C52"/>
    <w:rsid w:val="00762D6D"/>
    <w:rsid w:val="00763A1F"/>
    <w:rsid w:val="007646E8"/>
    <w:rsid w:val="007666A7"/>
    <w:rsid w:val="00766CD7"/>
    <w:rsid w:val="00767044"/>
    <w:rsid w:val="007675AB"/>
    <w:rsid w:val="00767B07"/>
    <w:rsid w:val="00770D91"/>
    <w:rsid w:val="007730F4"/>
    <w:rsid w:val="0077443D"/>
    <w:rsid w:val="00774939"/>
    <w:rsid w:val="0077519A"/>
    <w:rsid w:val="007762FA"/>
    <w:rsid w:val="00780451"/>
    <w:rsid w:val="007804F2"/>
    <w:rsid w:val="00781495"/>
    <w:rsid w:val="0078261F"/>
    <w:rsid w:val="00782A52"/>
    <w:rsid w:val="00782DEB"/>
    <w:rsid w:val="00783166"/>
    <w:rsid w:val="007846AA"/>
    <w:rsid w:val="0078536D"/>
    <w:rsid w:val="00785C1D"/>
    <w:rsid w:val="007860C5"/>
    <w:rsid w:val="00786864"/>
    <w:rsid w:val="007871FB"/>
    <w:rsid w:val="0079036B"/>
    <w:rsid w:val="00791885"/>
    <w:rsid w:val="00791A6D"/>
    <w:rsid w:val="00791C52"/>
    <w:rsid w:val="0079245D"/>
    <w:rsid w:val="007930EF"/>
    <w:rsid w:val="00794062"/>
    <w:rsid w:val="007947FE"/>
    <w:rsid w:val="00795C78"/>
    <w:rsid w:val="00795F78"/>
    <w:rsid w:val="00796237"/>
    <w:rsid w:val="007968D5"/>
    <w:rsid w:val="00796B56"/>
    <w:rsid w:val="00796CAB"/>
    <w:rsid w:val="00797A5D"/>
    <w:rsid w:val="00797FB4"/>
    <w:rsid w:val="007A00A2"/>
    <w:rsid w:val="007A1A5D"/>
    <w:rsid w:val="007A1B77"/>
    <w:rsid w:val="007A1D35"/>
    <w:rsid w:val="007A1F19"/>
    <w:rsid w:val="007A1FA3"/>
    <w:rsid w:val="007A2418"/>
    <w:rsid w:val="007A2508"/>
    <w:rsid w:val="007A2561"/>
    <w:rsid w:val="007A2EA7"/>
    <w:rsid w:val="007A3CEE"/>
    <w:rsid w:val="007A4CA8"/>
    <w:rsid w:val="007A52E2"/>
    <w:rsid w:val="007A59BF"/>
    <w:rsid w:val="007A601D"/>
    <w:rsid w:val="007A7086"/>
    <w:rsid w:val="007B03DD"/>
    <w:rsid w:val="007B09DB"/>
    <w:rsid w:val="007B1C04"/>
    <w:rsid w:val="007B249D"/>
    <w:rsid w:val="007B258A"/>
    <w:rsid w:val="007B2673"/>
    <w:rsid w:val="007B3136"/>
    <w:rsid w:val="007B3BE6"/>
    <w:rsid w:val="007B4C2E"/>
    <w:rsid w:val="007B5368"/>
    <w:rsid w:val="007B5624"/>
    <w:rsid w:val="007B57BE"/>
    <w:rsid w:val="007B5D66"/>
    <w:rsid w:val="007B6928"/>
    <w:rsid w:val="007B6997"/>
    <w:rsid w:val="007B6E13"/>
    <w:rsid w:val="007B6F33"/>
    <w:rsid w:val="007B78B9"/>
    <w:rsid w:val="007C2162"/>
    <w:rsid w:val="007C225D"/>
    <w:rsid w:val="007C34C9"/>
    <w:rsid w:val="007C3C03"/>
    <w:rsid w:val="007C4B3F"/>
    <w:rsid w:val="007C604F"/>
    <w:rsid w:val="007C62AF"/>
    <w:rsid w:val="007C707A"/>
    <w:rsid w:val="007C75EC"/>
    <w:rsid w:val="007C7E53"/>
    <w:rsid w:val="007D167B"/>
    <w:rsid w:val="007D1CFA"/>
    <w:rsid w:val="007D1FE7"/>
    <w:rsid w:val="007D35AB"/>
    <w:rsid w:val="007D382E"/>
    <w:rsid w:val="007D3F72"/>
    <w:rsid w:val="007D4C57"/>
    <w:rsid w:val="007D58D5"/>
    <w:rsid w:val="007D5B76"/>
    <w:rsid w:val="007D6049"/>
    <w:rsid w:val="007D607C"/>
    <w:rsid w:val="007E0BC6"/>
    <w:rsid w:val="007E0D29"/>
    <w:rsid w:val="007E1254"/>
    <w:rsid w:val="007E1758"/>
    <w:rsid w:val="007E1811"/>
    <w:rsid w:val="007E1CC5"/>
    <w:rsid w:val="007E222A"/>
    <w:rsid w:val="007E2B50"/>
    <w:rsid w:val="007E33F5"/>
    <w:rsid w:val="007E368A"/>
    <w:rsid w:val="007E39D9"/>
    <w:rsid w:val="007E465F"/>
    <w:rsid w:val="007E46A6"/>
    <w:rsid w:val="007E5279"/>
    <w:rsid w:val="007E52DF"/>
    <w:rsid w:val="007E536F"/>
    <w:rsid w:val="007E6D8A"/>
    <w:rsid w:val="007E7A4B"/>
    <w:rsid w:val="007F0355"/>
    <w:rsid w:val="007F036D"/>
    <w:rsid w:val="007F1B78"/>
    <w:rsid w:val="007F1DEF"/>
    <w:rsid w:val="007F2500"/>
    <w:rsid w:val="007F2A3A"/>
    <w:rsid w:val="007F309C"/>
    <w:rsid w:val="007F3B64"/>
    <w:rsid w:val="007F5726"/>
    <w:rsid w:val="007F5BDD"/>
    <w:rsid w:val="007F5CE9"/>
    <w:rsid w:val="007F7E55"/>
    <w:rsid w:val="008001A5"/>
    <w:rsid w:val="008004F3"/>
    <w:rsid w:val="00802A93"/>
    <w:rsid w:val="00802FC1"/>
    <w:rsid w:val="00802FCD"/>
    <w:rsid w:val="0080426E"/>
    <w:rsid w:val="00804DCE"/>
    <w:rsid w:val="0080698B"/>
    <w:rsid w:val="00810D93"/>
    <w:rsid w:val="00811240"/>
    <w:rsid w:val="008118BB"/>
    <w:rsid w:val="00811A19"/>
    <w:rsid w:val="00811EBA"/>
    <w:rsid w:val="00812370"/>
    <w:rsid w:val="00812CEB"/>
    <w:rsid w:val="008133C6"/>
    <w:rsid w:val="00814EA6"/>
    <w:rsid w:val="0081512C"/>
    <w:rsid w:val="008161EF"/>
    <w:rsid w:val="00816510"/>
    <w:rsid w:val="008167C4"/>
    <w:rsid w:val="0081717B"/>
    <w:rsid w:val="00817476"/>
    <w:rsid w:val="008207BC"/>
    <w:rsid w:val="008209CB"/>
    <w:rsid w:val="00821214"/>
    <w:rsid w:val="00822EC8"/>
    <w:rsid w:val="0082361D"/>
    <w:rsid w:val="0082455F"/>
    <w:rsid w:val="00826027"/>
    <w:rsid w:val="00826CF8"/>
    <w:rsid w:val="008272FD"/>
    <w:rsid w:val="00830C1F"/>
    <w:rsid w:val="0083147C"/>
    <w:rsid w:val="00832BBD"/>
    <w:rsid w:val="00833799"/>
    <w:rsid w:val="00833F1A"/>
    <w:rsid w:val="008348B0"/>
    <w:rsid w:val="00834E87"/>
    <w:rsid w:val="00834F20"/>
    <w:rsid w:val="00835393"/>
    <w:rsid w:val="00837107"/>
    <w:rsid w:val="00837175"/>
    <w:rsid w:val="00837E3C"/>
    <w:rsid w:val="008406E5"/>
    <w:rsid w:val="0084075B"/>
    <w:rsid w:val="00840C25"/>
    <w:rsid w:val="008417B4"/>
    <w:rsid w:val="00841C99"/>
    <w:rsid w:val="00841D86"/>
    <w:rsid w:val="00842B13"/>
    <w:rsid w:val="00842DA3"/>
    <w:rsid w:val="00843214"/>
    <w:rsid w:val="0084340B"/>
    <w:rsid w:val="00843C36"/>
    <w:rsid w:val="00844336"/>
    <w:rsid w:val="00844ADF"/>
    <w:rsid w:val="00844D76"/>
    <w:rsid w:val="008457D1"/>
    <w:rsid w:val="00845DF3"/>
    <w:rsid w:val="00846999"/>
    <w:rsid w:val="008470C4"/>
    <w:rsid w:val="00850538"/>
    <w:rsid w:val="0085212F"/>
    <w:rsid w:val="00852D7A"/>
    <w:rsid w:val="00854506"/>
    <w:rsid w:val="008546BE"/>
    <w:rsid w:val="0085609A"/>
    <w:rsid w:val="00856343"/>
    <w:rsid w:val="00856AF1"/>
    <w:rsid w:val="0085780A"/>
    <w:rsid w:val="0086041F"/>
    <w:rsid w:val="00860918"/>
    <w:rsid w:val="00860A44"/>
    <w:rsid w:val="00860ECA"/>
    <w:rsid w:val="008615B6"/>
    <w:rsid w:val="0086182E"/>
    <w:rsid w:val="00861939"/>
    <w:rsid w:val="00863006"/>
    <w:rsid w:val="00863D0B"/>
    <w:rsid w:val="00863D64"/>
    <w:rsid w:val="008641CF"/>
    <w:rsid w:val="00864870"/>
    <w:rsid w:val="0086524C"/>
    <w:rsid w:val="0086641C"/>
    <w:rsid w:val="008669B4"/>
    <w:rsid w:val="0086785E"/>
    <w:rsid w:val="00867C31"/>
    <w:rsid w:val="00870EBC"/>
    <w:rsid w:val="00870F94"/>
    <w:rsid w:val="00871874"/>
    <w:rsid w:val="00871C30"/>
    <w:rsid w:val="00871E44"/>
    <w:rsid w:val="00871FB3"/>
    <w:rsid w:val="00872609"/>
    <w:rsid w:val="00873DC4"/>
    <w:rsid w:val="00873DF8"/>
    <w:rsid w:val="00874521"/>
    <w:rsid w:val="00874B1F"/>
    <w:rsid w:val="00874E2A"/>
    <w:rsid w:val="00874F42"/>
    <w:rsid w:val="00875FCD"/>
    <w:rsid w:val="00876450"/>
    <w:rsid w:val="00876D29"/>
    <w:rsid w:val="008774CF"/>
    <w:rsid w:val="00877691"/>
    <w:rsid w:val="00877CF8"/>
    <w:rsid w:val="0088129D"/>
    <w:rsid w:val="00881E4A"/>
    <w:rsid w:val="008829D3"/>
    <w:rsid w:val="00882C54"/>
    <w:rsid w:val="00883473"/>
    <w:rsid w:val="00884048"/>
    <w:rsid w:val="008841D6"/>
    <w:rsid w:val="00884CDB"/>
    <w:rsid w:val="0088512C"/>
    <w:rsid w:val="00885586"/>
    <w:rsid w:val="008862A1"/>
    <w:rsid w:val="00887488"/>
    <w:rsid w:val="00887DA5"/>
    <w:rsid w:val="0089039B"/>
    <w:rsid w:val="008907F3"/>
    <w:rsid w:val="00890818"/>
    <w:rsid w:val="00891007"/>
    <w:rsid w:val="0089129F"/>
    <w:rsid w:val="00891369"/>
    <w:rsid w:val="00892179"/>
    <w:rsid w:val="00892A17"/>
    <w:rsid w:val="00892A5C"/>
    <w:rsid w:val="00892A6B"/>
    <w:rsid w:val="008930C0"/>
    <w:rsid w:val="00893225"/>
    <w:rsid w:val="00893629"/>
    <w:rsid w:val="00894FDA"/>
    <w:rsid w:val="00895B35"/>
    <w:rsid w:val="008964DB"/>
    <w:rsid w:val="00896608"/>
    <w:rsid w:val="008A0450"/>
    <w:rsid w:val="008A0C92"/>
    <w:rsid w:val="008A0E14"/>
    <w:rsid w:val="008A0E44"/>
    <w:rsid w:val="008A128D"/>
    <w:rsid w:val="008A13F8"/>
    <w:rsid w:val="008A21F6"/>
    <w:rsid w:val="008A323B"/>
    <w:rsid w:val="008A3392"/>
    <w:rsid w:val="008A3E8E"/>
    <w:rsid w:val="008A55DB"/>
    <w:rsid w:val="008A579B"/>
    <w:rsid w:val="008A5E88"/>
    <w:rsid w:val="008A6A3F"/>
    <w:rsid w:val="008A6BE6"/>
    <w:rsid w:val="008A7563"/>
    <w:rsid w:val="008B0578"/>
    <w:rsid w:val="008B0739"/>
    <w:rsid w:val="008B0A8E"/>
    <w:rsid w:val="008B10C8"/>
    <w:rsid w:val="008B1409"/>
    <w:rsid w:val="008B1AA2"/>
    <w:rsid w:val="008B1C7D"/>
    <w:rsid w:val="008B20D8"/>
    <w:rsid w:val="008B41A7"/>
    <w:rsid w:val="008B456A"/>
    <w:rsid w:val="008B4A11"/>
    <w:rsid w:val="008B6BA2"/>
    <w:rsid w:val="008B6C9B"/>
    <w:rsid w:val="008C0665"/>
    <w:rsid w:val="008C0AA6"/>
    <w:rsid w:val="008C0DD8"/>
    <w:rsid w:val="008C0F0B"/>
    <w:rsid w:val="008C107C"/>
    <w:rsid w:val="008C24EF"/>
    <w:rsid w:val="008C2BF8"/>
    <w:rsid w:val="008C2F54"/>
    <w:rsid w:val="008C3129"/>
    <w:rsid w:val="008C32AB"/>
    <w:rsid w:val="008C37AA"/>
    <w:rsid w:val="008C58B5"/>
    <w:rsid w:val="008C58CB"/>
    <w:rsid w:val="008C63E7"/>
    <w:rsid w:val="008C6435"/>
    <w:rsid w:val="008C6CDE"/>
    <w:rsid w:val="008C6F74"/>
    <w:rsid w:val="008D02EC"/>
    <w:rsid w:val="008D0D7C"/>
    <w:rsid w:val="008D2180"/>
    <w:rsid w:val="008D2509"/>
    <w:rsid w:val="008D39AE"/>
    <w:rsid w:val="008D468B"/>
    <w:rsid w:val="008D4E2E"/>
    <w:rsid w:val="008D5242"/>
    <w:rsid w:val="008D5263"/>
    <w:rsid w:val="008D5785"/>
    <w:rsid w:val="008D64C9"/>
    <w:rsid w:val="008D6A18"/>
    <w:rsid w:val="008D6F60"/>
    <w:rsid w:val="008D7A95"/>
    <w:rsid w:val="008E0080"/>
    <w:rsid w:val="008E10A5"/>
    <w:rsid w:val="008E1699"/>
    <w:rsid w:val="008E1803"/>
    <w:rsid w:val="008E1844"/>
    <w:rsid w:val="008E1F48"/>
    <w:rsid w:val="008E3518"/>
    <w:rsid w:val="008E3E44"/>
    <w:rsid w:val="008E4755"/>
    <w:rsid w:val="008E4B75"/>
    <w:rsid w:val="008E5911"/>
    <w:rsid w:val="008E6DD9"/>
    <w:rsid w:val="008E758F"/>
    <w:rsid w:val="008E7881"/>
    <w:rsid w:val="008F08D5"/>
    <w:rsid w:val="008F0E88"/>
    <w:rsid w:val="008F1E48"/>
    <w:rsid w:val="008F218A"/>
    <w:rsid w:val="008F335E"/>
    <w:rsid w:val="008F4839"/>
    <w:rsid w:val="008F4937"/>
    <w:rsid w:val="008F5CA3"/>
    <w:rsid w:val="008F5F94"/>
    <w:rsid w:val="008F6CFC"/>
    <w:rsid w:val="008F6D15"/>
    <w:rsid w:val="008F70CC"/>
    <w:rsid w:val="008F713C"/>
    <w:rsid w:val="008F71EB"/>
    <w:rsid w:val="008F7214"/>
    <w:rsid w:val="008F7349"/>
    <w:rsid w:val="00901082"/>
    <w:rsid w:val="009016C7"/>
    <w:rsid w:val="00901725"/>
    <w:rsid w:val="00901E34"/>
    <w:rsid w:val="00901FED"/>
    <w:rsid w:val="00903411"/>
    <w:rsid w:val="0090385B"/>
    <w:rsid w:val="00904605"/>
    <w:rsid w:val="00904AC0"/>
    <w:rsid w:val="0090590F"/>
    <w:rsid w:val="00905C99"/>
    <w:rsid w:val="00906EF2"/>
    <w:rsid w:val="009070BA"/>
    <w:rsid w:val="0090759A"/>
    <w:rsid w:val="0090780E"/>
    <w:rsid w:val="00907989"/>
    <w:rsid w:val="0091000B"/>
    <w:rsid w:val="00911397"/>
    <w:rsid w:val="00911C82"/>
    <w:rsid w:val="00911D9E"/>
    <w:rsid w:val="0091249D"/>
    <w:rsid w:val="009131F4"/>
    <w:rsid w:val="00913AA4"/>
    <w:rsid w:val="00915CCB"/>
    <w:rsid w:val="00916E5A"/>
    <w:rsid w:val="009176D0"/>
    <w:rsid w:val="00917FD7"/>
    <w:rsid w:val="00920E06"/>
    <w:rsid w:val="00921176"/>
    <w:rsid w:val="00921DF7"/>
    <w:rsid w:val="00923CF3"/>
    <w:rsid w:val="00925A3D"/>
    <w:rsid w:val="00926528"/>
    <w:rsid w:val="0092788D"/>
    <w:rsid w:val="0093023B"/>
    <w:rsid w:val="00930D11"/>
    <w:rsid w:val="00930D53"/>
    <w:rsid w:val="009314D6"/>
    <w:rsid w:val="0093315A"/>
    <w:rsid w:val="0093342D"/>
    <w:rsid w:val="009345D0"/>
    <w:rsid w:val="0093513B"/>
    <w:rsid w:val="0093531B"/>
    <w:rsid w:val="009364FD"/>
    <w:rsid w:val="0093660B"/>
    <w:rsid w:val="0093701D"/>
    <w:rsid w:val="009405F4"/>
    <w:rsid w:val="0094076E"/>
    <w:rsid w:val="00941080"/>
    <w:rsid w:val="009419CD"/>
    <w:rsid w:val="00941AAF"/>
    <w:rsid w:val="00941BA6"/>
    <w:rsid w:val="00942478"/>
    <w:rsid w:val="009425A2"/>
    <w:rsid w:val="009426DE"/>
    <w:rsid w:val="00944060"/>
    <w:rsid w:val="0094422F"/>
    <w:rsid w:val="00944991"/>
    <w:rsid w:val="00944CE9"/>
    <w:rsid w:val="00945799"/>
    <w:rsid w:val="00945F34"/>
    <w:rsid w:val="00946031"/>
    <w:rsid w:val="0094606D"/>
    <w:rsid w:val="00946090"/>
    <w:rsid w:val="00946FB8"/>
    <w:rsid w:val="00947216"/>
    <w:rsid w:val="009505B9"/>
    <w:rsid w:val="009514F5"/>
    <w:rsid w:val="0095150A"/>
    <w:rsid w:val="00951F12"/>
    <w:rsid w:val="009537E4"/>
    <w:rsid w:val="00953C9D"/>
    <w:rsid w:val="00954055"/>
    <w:rsid w:val="0095432E"/>
    <w:rsid w:val="00954C39"/>
    <w:rsid w:val="0095554F"/>
    <w:rsid w:val="009558FE"/>
    <w:rsid w:val="00955C78"/>
    <w:rsid w:val="00955D82"/>
    <w:rsid w:val="00955EA3"/>
    <w:rsid w:val="0095631F"/>
    <w:rsid w:val="009563AA"/>
    <w:rsid w:val="0095728D"/>
    <w:rsid w:val="0096081E"/>
    <w:rsid w:val="009617FE"/>
    <w:rsid w:val="00962318"/>
    <w:rsid w:val="00962C1F"/>
    <w:rsid w:val="00963F6B"/>
    <w:rsid w:val="00964082"/>
    <w:rsid w:val="009641D9"/>
    <w:rsid w:val="00964206"/>
    <w:rsid w:val="00964449"/>
    <w:rsid w:val="00964DC9"/>
    <w:rsid w:val="009653C1"/>
    <w:rsid w:val="0096581F"/>
    <w:rsid w:val="00965F1A"/>
    <w:rsid w:val="009679B9"/>
    <w:rsid w:val="009704BF"/>
    <w:rsid w:val="0097050A"/>
    <w:rsid w:val="00970594"/>
    <w:rsid w:val="00970D86"/>
    <w:rsid w:val="00972557"/>
    <w:rsid w:val="009727AB"/>
    <w:rsid w:val="0097326F"/>
    <w:rsid w:val="00973F68"/>
    <w:rsid w:val="00974F03"/>
    <w:rsid w:val="00975048"/>
    <w:rsid w:val="0097598D"/>
    <w:rsid w:val="00976D32"/>
    <w:rsid w:val="00977195"/>
    <w:rsid w:val="0097755D"/>
    <w:rsid w:val="00977BEE"/>
    <w:rsid w:val="00980E9B"/>
    <w:rsid w:val="00981C69"/>
    <w:rsid w:val="00982D4C"/>
    <w:rsid w:val="00982D8F"/>
    <w:rsid w:val="00985E41"/>
    <w:rsid w:val="009864CD"/>
    <w:rsid w:val="00986F2D"/>
    <w:rsid w:val="0098711A"/>
    <w:rsid w:val="00987693"/>
    <w:rsid w:val="00987EBC"/>
    <w:rsid w:val="00990CE6"/>
    <w:rsid w:val="00990E23"/>
    <w:rsid w:val="00991547"/>
    <w:rsid w:val="0099163B"/>
    <w:rsid w:val="00992CDF"/>
    <w:rsid w:val="00993147"/>
    <w:rsid w:val="009937D0"/>
    <w:rsid w:val="009952C1"/>
    <w:rsid w:val="009955FB"/>
    <w:rsid w:val="009958D8"/>
    <w:rsid w:val="00995926"/>
    <w:rsid w:val="00995F68"/>
    <w:rsid w:val="00996D21"/>
    <w:rsid w:val="009A02F7"/>
    <w:rsid w:val="009A05EB"/>
    <w:rsid w:val="009A09EC"/>
    <w:rsid w:val="009A34F0"/>
    <w:rsid w:val="009A40B6"/>
    <w:rsid w:val="009A4C7E"/>
    <w:rsid w:val="009A4D57"/>
    <w:rsid w:val="009A52CC"/>
    <w:rsid w:val="009A5501"/>
    <w:rsid w:val="009A573E"/>
    <w:rsid w:val="009A6925"/>
    <w:rsid w:val="009A6AC6"/>
    <w:rsid w:val="009A6D55"/>
    <w:rsid w:val="009B053B"/>
    <w:rsid w:val="009B143F"/>
    <w:rsid w:val="009B17BA"/>
    <w:rsid w:val="009B17C3"/>
    <w:rsid w:val="009B1B6B"/>
    <w:rsid w:val="009B235E"/>
    <w:rsid w:val="009B315D"/>
    <w:rsid w:val="009B3943"/>
    <w:rsid w:val="009B39D8"/>
    <w:rsid w:val="009B489B"/>
    <w:rsid w:val="009B507B"/>
    <w:rsid w:val="009B57A4"/>
    <w:rsid w:val="009B6742"/>
    <w:rsid w:val="009B6A53"/>
    <w:rsid w:val="009B6D11"/>
    <w:rsid w:val="009C0232"/>
    <w:rsid w:val="009C0481"/>
    <w:rsid w:val="009C0656"/>
    <w:rsid w:val="009C14B7"/>
    <w:rsid w:val="009C175D"/>
    <w:rsid w:val="009C1B31"/>
    <w:rsid w:val="009C23BA"/>
    <w:rsid w:val="009C2575"/>
    <w:rsid w:val="009C36DC"/>
    <w:rsid w:val="009C3C01"/>
    <w:rsid w:val="009C3CD2"/>
    <w:rsid w:val="009C4728"/>
    <w:rsid w:val="009C533B"/>
    <w:rsid w:val="009C5C38"/>
    <w:rsid w:val="009C667E"/>
    <w:rsid w:val="009C7298"/>
    <w:rsid w:val="009C7533"/>
    <w:rsid w:val="009C7DD2"/>
    <w:rsid w:val="009D0B59"/>
    <w:rsid w:val="009D109A"/>
    <w:rsid w:val="009D168E"/>
    <w:rsid w:val="009D24F4"/>
    <w:rsid w:val="009D2575"/>
    <w:rsid w:val="009D2948"/>
    <w:rsid w:val="009D369E"/>
    <w:rsid w:val="009D3A4F"/>
    <w:rsid w:val="009D3A7C"/>
    <w:rsid w:val="009D3C2E"/>
    <w:rsid w:val="009D4A1B"/>
    <w:rsid w:val="009D517A"/>
    <w:rsid w:val="009D587D"/>
    <w:rsid w:val="009E04B6"/>
    <w:rsid w:val="009E0854"/>
    <w:rsid w:val="009E1558"/>
    <w:rsid w:val="009E2CB6"/>
    <w:rsid w:val="009E3568"/>
    <w:rsid w:val="009E3686"/>
    <w:rsid w:val="009E3A13"/>
    <w:rsid w:val="009E4B6F"/>
    <w:rsid w:val="009E504B"/>
    <w:rsid w:val="009E51DF"/>
    <w:rsid w:val="009E5951"/>
    <w:rsid w:val="009E642A"/>
    <w:rsid w:val="009E6E22"/>
    <w:rsid w:val="009E7E2D"/>
    <w:rsid w:val="009F047C"/>
    <w:rsid w:val="009F05D2"/>
    <w:rsid w:val="009F0872"/>
    <w:rsid w:val="009F0B17"/>
    <w:rsid w:val="009F1078"/>
    <w:rsid w:val="009F1DE4"/>
    <w:rsid w:val="009F1F32"/>
    <w:rsid w:val="009F1FCE"/>
    <w:rsid w:val="009F2EF2"/>
    <w:rsid w:val="009F40C0"/>
    <w:rsid w:val="009F5819"/>
    <w:rsid w:val="009F60C9"/>
    <w:rsid w:val="009F66C7"/>
    <w:rsid w:val="009F6ADB"/>
    <w:rsid w:val="009F6D22"/>
    <w:rsid w:val="009F720A"/>
    <w:rsid w:val="009F74DD"/>
    <w:rsid w:val="009F74F2"/>
    <w:rsid w:val="009F7F01"/>
    <w:rsid w:val="00A0024B"/>
    <w:rsid w:val="00A00737"/>
    <w:rsid w:val="00A009B8"/>
    <w:rsid w:val="00A016ED"/>
    <w:rsid w:val="00A0332B"/>
    <w:rsid w:val="00A033E7"/>
    <w:rsid w:val="00A0396A"/>
    <w:rsid w:val="00A050EF"/>
    <w:rsid w:val="00A055DF"/>
    <w:rsid w:val="00A06A69"/>
    <w:rsid w:val="00A0741E"/>
    <w:rsid w:val="00A07700"/>
    <w:rsid w:val="00A10EF9"/>
    <w:rsid w:val="00A1120F"/>
    <w:rsid w:val="00A11D60"/>
    <w:rsid w:val="00A1293B"/>
    <w:rsid w:val="00A1445B"/>
    <w:rsid w:val="00A15445"/>
    <w:rsid w:val="00A15473"/>
    <w:rsid w:val="00A16549"/>
    <w:rsid w:val="00A1672C"/>
    <w:rsid w:val="00A173B6"/>
    <w:rsid w:val="00A17FDB"/>
    <w:rsid w:val="00A20251"/>
    <w:rsid w:val="00A202D0"/>
    <w:rsid w:val="00A20758"/>
    <w:rsid w:val="00A219DD"/>
    <w:rsid w:val="00A2211F"/>
    <w:rsid w:val="00A22691"/>
    <w:rsid w:val="00A23101"/>
    <w:rsid w:val="00A25867"/>
    <w:rsid w:val="00A25D18"/>
    <w:rsid w:val="00A25E70"/>
    <w:rsid w:val="00A266A7"/>
    <w:rsid w:val="00A26711"/>
    <w:rsid w:val="00A274F7"/>
    <w:rsid w:val="00A27FF2"/>
    <w:rsid w:val="00A30179"/>
    <w:rsid w:val="00A30A62"/>
    <w:rsid w:val="00A3108C"/>
    <w:rsid w:val="00A31629"/>
    <w:rsid w:val="00A31D98"/>
    <w:rsid w:val="00A3272C"/>
    <w:rsid w:val="00A328AC"/>
    <w:rsid w:val="00A330F9"/>
    <w:rsid w:val="00A332E6"/>
    <w:rsid w:val="00A33409"/>
    <w:rsid w:val="00A33481"/>
    <w:rsid w:val="00A345A5"/>
    <w:rsid w:val="00A349A8"/>
    <w:rsid w:val="00A35171"/>
    <w:rsid w:val="00A35393"/>
    <w:rsid w:val="00A3543A"/>
    <w:rsid w:val="00A3554E"/>
    <w:rsid w:val="00A36557"/>
    <w:rsid w:val="00A37C18"/>
    <w:rsid w:val="00A40EDB"/>
    <w:rsid w:val="00A4185C"/>
    <w:rsid w:val="00A41D7E"/>
    <w:rsid w:val="00A4350C"/>
    <w:rsid w:val="00A435E8"/>
    <w:rsid w:val="00A43BDA"/>
    <w:rsid w:val="00A452F6"/>
    <w:rsid w:val="00A45938"/>
    <w:rsid w:val="00A45FF9"/>
    <w:rsid w:val="00A469AF"/>
    <w:rsid w:val="00A4798E"/>
    <w:rsid w:val="00A511BE"/>
    <w:rsid w:val="00A513DC"/>
    <w:rsid w:val="00A522BE"/>
    <w:rsid w:val="00A52A5C"/>
    <w:rsid w:val="00A53056"/>
    <w:rsid w:val="00A53159"/>
    <w:rsid w:val="00A54F11"/>
    <w:rsid w:val="00A55C3A"/>
    <w:rsid w:val="00A562EF"/>
    <w:rsid w:val="00A564F5"/>
    <w:rsid w:val="00A56ECF"/>
    <w:rsid w:val="00A57412"/>
    <w:rsid w:val="00A5793F"/>
    <w:rsid w:val="00A61A82"/>
    <w:rsid w:val="00A6220C"/>
    <w:rsid w:val="00A63723"/>
    <w:rsid w:val="00A641C5"/>
    <w:rsid w:val="00A6484A"/>
    <w:rsid w:val="00A64B35"/>
    <w:rsid w:val="00A64C77"/>
    <w:rsid w:val="00A65BE9"/>
    <w:rsid w:val="00A65E59"/>
    <w:rsid w:val="00A665DF"/>
    <w:rsid w:val="00A668AA"/>
    <w:rsid w:val="00A6693D"/>
    <w:rsid w:val="00A70194"/>
    <w:rsid w:val="00A7054F"/>
    <w:rsid w:val="00A71235"/>
    <w:rsid w:val="00A71427"/>
    <w:rsid w:val="00A72A2F"/>
    <w:rsid w:val="00A72E35"/>
    <w:rsid w:val="00A73666"/>
    <w:rsid w:val="00A754FD"/>
    <w:rsid w:val="00A778E0"/>
    <w:rsid w:val="00A77C48"/>
    <w:rsid w:val="00A803CD"/>
    <w:rsid w:val="00A80A07"/>
    <w:rsid w:val="00A81592"/>
    <w:rsid w:val="00A823AA"/>
    <w:rsid w:val="00A829AA"/>
    <w:rsid w:val="00A83110"/>
    <w:rsid w:val="00A8337D"/>
    <w:rsid w:val="00A8374A"/>
    <w:rsid w:val="00A8480F"/>
    <w:rsid w:val="00A84A59"/>
    <w:rsid w:val="00A84BAC"/>
    <w:rsid w:val="00A855E6"/>
    <w:rsid w:val="00A8594C"/>
    <w:rsid w:val="00A86FF7"/>
    <w:rsid w:val="00A872BA"/>
    <w:rsid w:val="00A90522"/>
    <w:rsid w:val="00A917B1"/>
    <w:rsid w:val="00A91862"/>
    <w:rsid w:val="00A931CB"/>
    <w:rsid w:val="00A93F2D"/>
    <w:rsid w:val="00A947AD"/>
    <w:rsid w:val="00A95BF2"/>
    <w:rsid w:val="00A97029"/>
    <w:rsid w:val="00A97218"/>
    <w:rsid w:val="00A976DB"/>
    <w:rsid w:val="00A978A7"/>
    <w:rsid w:val="00A97CDA"/>
    <w:rsid w:val="00A97FC3"/>
    <w:rsid w:val="00AA026F"/>
    <w:rsid w:val="00AA087C"/>
    <w:rsid w:val="00AA20D4"/>
    <w:rsid w:val="00AA444A"/>
    <w:rsid w:val="00AA4540"/>
    <w:rsid w:val="00AA523C"/>
    <w:rsid w:val="00AA6859"/>
    <w:rsid w:val="00AA68B5"/>
    <w:rsid w:val="00AA6A91"/>
    <w:rsid w:val="00AB12B4"/>
    <w:rsid w:val="00AB1443"/>
    <w:rsid w:val="00AB1B21"/>
    <w:rsid w:val="00AB1FAE"/>
    <w:rsid w:val="00AB2532"/>
    <w:rsid w:val="00AB413B"/>
    <w:rsid w:val="00AB46D3"/>
    <w:rsid w:val="00AB4B23"/>
    <w:rsid w:val="00AB4DC4"/>
    <w:rsid w:val="00AB4DFC"/>
    <w:rsid w:val="00AB5552"/>
    <w:rsid w:val="00AB56AD"/>
    <w:rsid w:val="00AB5931"/>
    <w:rsid w:val="00AB6D2C"/>
    <w:rsid w:val="00AB6D83"/>
    <w:rsid w:val="00AB6F7F"/>
    <w:rsid w:val="00AB766F"/>
    <w:rsid w:val="00AC0284"/>
    <w:rsid w:val="00AC11DE"/>
    <w:rsid w:val="00AC18D7"/>
    <w:rsid w:val="00AC29E8"/>
    <w:rsid w:val="00AC2C6C"/>
    <w:rsid w:val="00AC2C7F"/>
    <w:rsid w:val="00AC2FF0"/>
    <w:rsid w:val="00AC32D0"/>
    <w:rsid w:val="00AC359F"/>
    <w:rsid w:val="00AC38A8"/>
    <w:rsid w:val="00AC3B03"/>
    <w:rsid w:val="00AC40E9"/>
    <w:rsid w:val="00AC4981"/>
    <w:rsid w:val="00AC4D0B"/>
    <w:rsid w:val="00AC4F95"/>
    <w:rsid w:val="00AC51DE"/>
    <w:rsid w:val="00AC531D"/>
    <w:rsid w:val="00AC5635"/>
    <w:rsid w:val="00AC5842"/>
    <w:rsid w:val="00AC5CD1"/>
    <w:rsid w:val="00AC61C1"/>
    <w:rsid w:val="00AC6428"/>
    <w:rsid w:val="00AC69F8"/>
    <w:rsid w:val="00AC78D1"/>
    <w:rsid w:val="00AD0140"/>
    <w:rsid w:val="00AD06FF"/>
    <w:rsid w:val="00AD0773"/>
    <w:rsid w:val="00AD0FD7"/>
    <w:rsid w:val="00AD4401"/>
    <w:rsid w:val="00AD4D6D"/>
    <w:rsid w:val="00AD4F54"/>
    <w:rsid w:val="00AD609C"/>
    <w:rsid w:val="00AD6696"/>
    <w:rsid w:val="00AD67A9"/>
    <w:rsid w:val="00AD6BA0"/>
    <w:rsid w:val="00AD757A"/>
    <w:rsid w:val="00AD7661"/>
    <w:rsid w:val="00AD7EB8"/>
    <w:rsid w:val="00AE035A"/>
    <w:rsid w:val="00AE04E7"/>
    <w:rsid w:val="00AE0B16"/>
    <w:rsid w:val="00AE0B69"/>
    <w:rsid w:val="00AE0CB5"/>
    <w:rsid w:val="00AE117C"/>
    <w:rsid w:val="00AE13B6"/>
    <w:rsid w:val="00AE1921"/>
    <w:rsid w:val="00AE1B7F"/>
    <w:rsid w:val="00AE2B59"/>
    <w:rsid w:val="00AE2C74"/>
    <w:rsid w:val="00AE2FB8"/>
    <w:rsid w:val="00AE3572"/>
    <w:rsid w:val="00AE3C8A"/>
    <w:rsid w:val="00AE3D6F"/>
    <w:rsid w:val="00AE3E00"/>
    <w:rsid w:val="00AE50D7"/>
    <w:rsid w:val="00AE5C51"/>
    <w:rsid w:val="00AE6439"/>
    <w:rsid w:val="00AE659A"/>
    <w:rsid w:val="00AE70A3"/>
    <w:rsid w:val="00AE76F5"/>
    <w:rsid w:val="00AE7CF6"/>
    <w:rsid w:val="00AF0ACF"/>
    <w:rsid w:val="00AF2686"/>
    <w:rsid w:val="00AF2C80"/>
    <w:rsid w:val="00AF3BCC"/>
    <w:rsid w:val="00AF44F5"/>
    <w:rsid w:val="00AF53EB"/>
    <w:rsid w:val="00AF7152"/>
    <w:rsid w:val="00AF7F49"/>
    <w:rsid w:val="00B00351"/>
    <w:rsid w:val="00B00988"/>
    <w:rsid w:val="00B00DB6"/>
    <w:rsid w:val="00B01584"/>
    <w:rsid w:val="00B016F3"/>
    <w:rsid w:val="00B01888"/>
    <w:rsid w:val="00B02116"/>
    <w:rsid w:val="00B02722"/>
    <w:rsid w:val="00B0506C"/>
    <w:rsid w:val="00B06423"/>
    <w:rsid w:val="00B0770E"/>
    <w:rsid w:val="00B10A7B"/>
    <w:rsid w:val="00B10B7E"/>
    <w:rsid w:val="00B10E61"/>
    <w:rsid w:val="00B116B9"/>
    <w:rsid w:val="00B12A07"/>
    <w:rsid w:val="00B12A1E"/>
    <w:rsid w:val="00B12F92"/>
    <w:rsid w:val="00B13E48"/>
    <w:rsid w:val="00B1543D"/>
    <w:rsid w:val="00B15C08"/>
    <w:rsid w:val="00B15C3D"/>
    <w:rsid w:val="00B16ACC"/>
    <w:rsid w:val="00B16B2A"/>
    <w:rsid w:val="00B178BA"/>
    <w:rsid w:val="00B179D8"/>
    <w:rsid w:val="00B17A53"/>
    <w:rsid w:val="00B2009B"/>
    <w:rsid w:val="00B206A2"/>
    <w:rsid w:val="00B20A97"/>
    <w:rsid w:val="00B220B9"/>
    <w:rsid w:val="00B22F3A"/>
    <w:rsid w:val="00B2319D"/>
    <w:rsid w:val="00B238B8"/>
    <w:rsid w:val="00B2409F"/>
    <w:rsid w:val="00B2429B"/>
    <w:rsid w:val="00B25551"/>
    <w:rsid w:val="00B258FD"/>
    <w:rsid w:val="00B259F1"/>
    <w:rsid w:val="00B25A8B"/>
    <w:rsid w:val="00B26259"/>
    <w:rsid w:val="00B264E4"/>
    <w:rsid w:val="00B267AE"/>
    <w:rsid w:val="00B27C84"/>
    <w:rsid w:val="00B27D59"/>
    <w:rsid w:val="00B27DB5"/>
    <w:rsid w:val="00B30248"/>
    <w:rsid w:val="00B30CD6"/>
    <w:rsid w:val="00B31182"/>
    <w:rsid w:val="00B31246"/>
    <w:rsid w:val="00B31F6F"/>
    <w:rsid w:val="00B322A8"/>
    <w:rsid w:val="00B322A9"/>
    <w:rsid w:val="00B325AD"/>
    <w:rsid w:val="00B3288E"/>
    <w:rsid w:val="00B3293E"/>
    <w:rsid w:val="00B32C01"/>
    <w:rsid w:val="00B35171"/>
    <w:rsid w:val="00B37693"/>
    <w:rsid w:val="00B377B0"/>
    <w:rsid w:val="00B37D18"/>
    <w:rsid w:val="00B40022"/>
    <w:rsid w:val="00B40340"/>
    <w:rsid w:val="00B408B5"/>
    <w:rsid w:val="00B411AB"/>
    <w:rsid w:val="00B423CC"/>
    <w:rsid w:val="00B42940"/>
    <w:rsid w:val="00B42AAE"/>
    <w:rsid w:val="00B42B55"/>
    <w:rsid w:val="00B44030"/>
    <w:rsid w:val="00B44555"/>
    <w:rsid w:val="00B454F2"/>
    <w:rsid w:val="00B45839"/>
    <w:rsid w:val="00B45D0C"/>
    <w:rsid w:val="00B46438"/>
    <w:rsid w:val="00B47534"/>
    <w:rsid w:val="00B4785E"/>
    <w:rsid w:val="00B50F4E"/>
    <w:rsid w:val="00B51E6C"/>
    <w:rsid w:val="00B51F16"/>
    <w:rsid w:val="00B528D5"/>
    <w:rsid w:val="00B5295E"/>
    <w:rsid w:val="00B531BE"/>
    <w:rsid w:val="00B535F8"/>
    <w:rsid w:val="00B53A6D"/>
    <w:rsid w:val="00B54682"/>
    <w:rsid w:val="00B54F32"/>
    <w:rsid w:val="00B555B5"/>
    <w:rsid w:val="00B55EAE"/>
    <w:rsid w:val="00B55F55"/>
    <w:rsid w:val="00B56337"/>
    <w:rsid w:val="00B5680C"/>
    <w:rsid w:val="00B5699C"/>
    <w:rsid w:val="00B569BA"/>
    <w:rsid w:val="00B56CEF"/>
    <w:rsid w:val="00B60713"/>
    <w:rsid w:val="00B61053"/>
    <w:rsid w:val="00B61535"/>
    <w:rsid w:val="00B61D53"/>
    <w:rsid w:val="00B62262"/>
    <w:rsid w:val="00B62F16"/>
    <w:rsid w:val="00B6403E"/>
    <w:rsid w:val="00B64440"/>
    <w:rsid w:val="00B65285"/>
    <w:rsid w:val="00B65A59"/>
    <w:rsid w:val="00B65DB8"/>
    <w:rsid w:val="00B65DD4"/>
    <w:rsid w:val="00B66038"/>
    <w:rsid w:val="00B674A0"/>
    <w:rsid w:val="00B67706"/>
    <w:rsid w:val="00B67937"/>
    <w:rsid w:val="00B67E67"/>
    <w:rsid w:val="00B7053A"/>
    <w:rsid w:val="00B72192"/>
    <w:rsid w:val="00B72712"/>
    <w:rsid w:val="00B7305B"/>
    <w:rsid w:val="00B735B1"/>
    <w:rsid w:val="00B73735"/>
    <w:rsid w:val="00B73F3D"/>
    <w:rsid w:val="00B745B1"/>
    <w:rsid w:val="00B752C2"/>
    <w:rsid w:val="00B755D1"/>
    <w:rsid w:val="00B75FBA"/>
    <w:rsid w:val="00B7659C"/>
    <w:rsid w:val="00B76C29"/>
    <w:rsid w:val="00B76F4C"/>
    <w:rsid w:val="00B77C16"/>
    <w:rsid w:val="00B80886"/>
    <w:rsid w:val="00B80E80"/>
    <w:rsid w:val="00B81293"/>
    <w:rsid w:val="00B81418"/>
    <w:rsid w:val="00B8161D"/>
    <w:rsid w:val="00B83A86"/>
    <w:rsid w:val="00B83CAC"/>
    <w:rsid w:val="00B84104"/>
    <w:rsid w:val="00B85733"/>
    <w:rsid w:val="00B85851"/>
    <w:rsid w:val="00B878DD"/>
    <w:rsid w:val="00B90AEB"/>
    <w:rsid w:val="00B90D1D"/>
    <w:rsid w:val="00B90F85"/>
    <w:rsid w:val="00B92808"/>
    <w:rsid w:val="00B934ED"/>
    <w:rsid w:val="00B93EF1"/>
    <w:rsid w:val="00B93FA5"/>
    <w:rsid w:val="00B964F9"/>
    <w:rsid w:val="00B96E87"/>
    <w:rsid w:val="00BA0408"/>
    <w:rsid w:val="00BA12B4"/>
    <w:rsid w:val="00BA34DD"/>
    <w:rsid w:val="00BA3682"/>
    <w:rsid w:val="00BA3BCB"/>
    <w:rsid w:val="00BA6B8F"/>
    <w:rsid w:val="00BA7AF1"/>
    <w:rsid w:val="00BB0373"/>
    <w:rsid w:val="00BB2197"/>
    <w:rsid w:val="00BB29BB"/>
    <w:rsid w:val="00BB2BF6"/>
    <w:rsid w:val="00BB2C17"/>
    <w:rsid w:val="00BB3119"/>
    <w:rsid w:val="00BB3132"/>
    <w:rsid w:val="00BB4202"/>
    <w:rsid w:val="00BB4659"/>
    <w:rsid w:val="00BB56FA"/>
    <w:rsid w:val="00BB58C3"/>
    <w:rsid w:val="00BB5A12"/>
    <w:rsid w:val="00BB5D63"/>
    <w:rsid w:val="00BC0226"/>
    <w:rsid w:val="00BC09FB"/>
    <w:rsid w:val="00BC24F4"/>
    <w:rsid w:val="00BC2F25"/>
    <w:rsid w:val="00BC4510"/>
    <w:rsid w:val="00BC47AA"/>
    <w:rsid w:val="00BC4B06"/>
    <w:rsid w:val="00BC4C53"/>
    <w:rsid w:val="00BC4ECF"/>
    <w:rsid w:val="00BC5914"/>
    <w:rsid w:val="00BC5A15"/>
    <w:rsid w:val="00BC6176"/>
    <w:rsid w:val="00BC68D6"/>
    <w:rsid w:val="00BD13B6"/>
    <w:rsid w:val="00BD1D21"/>
    <w:rsid w:val="00BD1FE6"/>
    <w:rsid w:val="00BD22F7"/>
    <w:rsid w:val="00BD23D1"/>
    <w:rsid w:val="00BD32C5"/>
    <w:rsid w:val="00BD3511"/>
    <w:rsid w:val="00BD4170"/>
    <w:rsid w:val="00BD483C"/>
    <w:rsid w:val="00BD49FA"/>
    <w:rsid w:val="00BD5439"/>
    <w:rsid w:val="00BD5D31"/>
    <w:rsid w:val="00BD65E2"/>
    <w:rsid w:val="00BE0604"/>
    <w:rsid w:val="00BE0F04"/>
    <w:rsid w:val="00BE180E"/>
    <w:rsid w:val="00BE1C45"/>
    <w:rsid w:val="00BE1E17"/>
    <w:rsid w:val="00BE287C"/>
    <w:rsid w:val="00BE2F71"/>
    <w:rsid w:val="00BE346A"/>
    <w:rsid w:val="00BE3650"/>
    <w:rsid w:val="00BE4598"/>
    <w:rsid w:val="00BE4A43"/>
    <w:rsid w:val="00BE6137"/>
    <w:rsid w:val="00BE625B"/>
    <w:rsid w:val="00BE6694"/>
    <w:rsid w:val="00BE6C01"/>
    <w:rsid w:val="00BF0A1D"/>
    <w:rsid w:val="00BF0A7F"/>
    <w:rsid w:val="00BF1118"/>
    <w:rsid w:val="00BF1B18"/>
    <w:rsid w:val="00BF1BB3"/>
    <w:rsid w:val="00BF267C"/>
    <w:rsid w:val="00BF2E2E"/>
    <w:rsid w:val="00BF311A"/>
    <w:rsid w:val="00BF328B"/>
    <w:rsid w:val="00BF355A"/>
    <w:rsid w:val="00BF3AA4"/>
    <w:rsid w:val="00BF3C3E"/>
    <w:rsid w:val="00BF4062"/>
    <w:rsid w:val="00BF46E4"/>
    <w:rsid w:val="00BF5223"/>
    <w:rsid w:val="00BF5445"/>
    <w:rsid w:val="00BF56DB"/>
    <w:rsid w:val="00BF602C"/>
    <w:rsid w:val="00BF6968"/>
    <w:rsid w:val="00BF6B65"/>
    <w:rsid w:val="00BF7B53"/>
    <w:rsid w:val="00C01AD3"/>
    <w:rsid w:val="00C01E9A"/>
    <w:rsid w:val="00C03FA8"/>
    <w:rsid w:val="00C0482E"/>
    <w:rsid w:val="00C061F4"/>
    <w:rsid w:val="00C0730A"/>
    <w:rsid w:val="00C07734"/>
    <w:rsid w:val="00C07A15"/>
    <w:rsid w:val="00C07E60"/>
    <w:rsid w:val="00C11A21"/>
    <w:rsid w:val="00C11D79"/>
    <w:rsid w:val="00C12387"/>
    <w:rsid w:val="00C124CA"/>
    <w:rsid w:val="00C12711"/>
    <w:rsid w:val="00C13A9E"/>
    <w:rsid w:val="00C1429F"/>
    <w:rsid w:val="00C14319"/>
    <w:rsid w:val="00C14C04"/>
    <w:rsid w:val="00C14EB2"/>
    <w:rsid w:val="00C158B8"/>
    <w:rsid w:val="00C15E42"/>
    <w:rsid w:val="00C17D29"/>
    <w:rsid w:val="00C2235D"/>
    <w:rsid w:val="00C22A13"/>
    <w:rsid w:val="00C22C6E"/>
    <w:rsid w:val="00C22C8A"/>
    <w:rsid w:val="00C23811"/>
    <w:rsid w:val="00C245E3"/>
    <w:rsid w:val="00C246FE"/>
    <w:rsid w:val="00C255CC"/>
    <w:rsid w:val="00C25ADC"/>
    <w:rsid w:val="00C2628D"/>
    <w:rsid w:val="00C26ACB"/>
    <w:rsid w:val="00C278E8"/>
    <w:rsid w:val="00C279D0"/>
    <w:rsid w:val="00C27E25"/>
    <w:rsid w:val="00C27FFD"/>
    <w:rsid w:val="00C301AF"/>
    <w:rsid w:val="00C30611"/>
    <w:rsid w:val="00C30DB3"/>
    <w:rsid w:val="00C30F34"/>
    <w:rsid w:val="00C311C5"/>
    <w:rsid w:val="00C325A7"/>
    <w:rsid w:val="00C32CC7"/>
    <w:rsid w:val="00C33277"/>
    <w:rsid w:val="00C34337"/>
    <w:rsid w:val="00C35AA5"/>
    <w:rsid w:val="00C369D9"/>
    <w:rsid w:val="00C36BE5"/>
    <w:rsid w:val="00C37A19"/>
    <w:rsid w:val="00C401A8"/>
    <w:rsid w:val="00C40B29"/>
    <w:rsid w:val="00C4135B"/>
    <w:rsid w:val="00C4150F"/>
    <w:rsid w:val="00C426E2"/>
    <w:rsid w:val="00C42D50"/>
    <w:rsid w:val="00C431A9"/>
    <w:rsid w:val="00C4355D"/>
    <w:rsid w:val="00C44529"/>
    <w:rsid w:val="00C458BA"/>
    <w:rsid w:val="00C465E6"/>
    <w:rsid w:val="00C46D82"/>
    <w:rsid w:val="00C4746B"/>
    <w:rsid w:val="00C47B9D"/>
    <w:rsid w:val="00C50A05"/>
    <w:rsid w:val="00C50C87"/>
    <w:rsid w:val="00C5379C"/>
    <w:rsid w:val="00C537A7"/>
    <w:rsid w:val="00C54B24"/>
    <w:rsid w:val="00C55FFE"/>
    <w:rsid w:val="00C56792"/>
    <w:rsid w:val="00C568AE"/>
    <w:rsid w:val="00C56CA6"/>
    <w:rsid w:val="00C57FEB"/>
    <w:rsid w:val="00C6101C"/>
    <w:rsid w:val="00C614FB"/>
    <w:rsid w:val="00C61BAF"/>
    <w:rsid w:val="00C623C9"/>
    <w:rsid w:val="00C62481"/>
    <w:rsid w:val="00C629CC"/>
    <w:rsid w:val="00C62E61"/>
    <w:rsid w:val="00C666C4"/>
    <w:rsid w:val="00C66E20"/>
    <w:rsid w:val="00C6749E"/>
    <w:rsid w:val="00C67DF3"/>
    <w:rsid w:val="00C70E39"/>
    <w:rsid w:val="00C71C77"/>
    <w:rsid w:val="00C72B0A"/>
    <w:rsid w:val="00C73035"/>
    <w:rsid w:val="00C731E9"/>
    <w:rsid w:val="00C74180"/>
    <w:rsid w:val="00C747B7"/>
    <w:rsid w:val="00C757A9"/>
    <w:rsid w:val="00C77D09"/>
    <w:rsid w:val="00C803FA"/>
    <w:rsid w:val="00C80AEF"/>
    <w:rsid w:val="00C8140B"/>
    <w:rsid w:val="00C8164E"/>
    <w:rsid w:val="00C818F0"/>
    <w:rsid w:val="00C81E2B"/>
    <w:rsid w:val="00C82A77"/>
    <w:rsid w:val="00C82FAE"/>
    <w:rsid w:val="00C847AA"/>
    <w:rsid w:val="00C84C6B"/>
    <w:rsid w:val="00C84FE8"/>
    <w:rsid w:val="00C8501B"/>
    <w:rsid w:val="00C85C5E"/>
    <w:rsid w:val="00C86345"/>
    <w:rsid w:val="00C87896"/>
    <w:rsid w:val="00C87C0B"/>
    <w:rsid w:val="00C90024"/>
    <w:rsid w:val="00C903DB"/>
    <w:rsid w:val="00C90D7E"/>
    <w:rsid w:val="00C910E8"/>
    <w:rsid w:val="00C91F24"/>
    <w:rsid w:val="00C91F58"/>
    <w:rsid w:val="00C92C8F"/>
    <w:rsid w:val="00C92FC7"/>
    <w:rsid w:val="00C930AB"/>
    <w:rsid w:val="00C93B28"/>
    <w:rsid w:val="00C93EE4"/>
    <w:rsid w:val="00C94389"/>
    <w:rsid w:val="00C94D46"/>
    <w:rsid w:val="00C95701"/>
    <w:rsid w:val="00C9660E"/>
    <w:rsid w:val="00C967D0"/>
    <w:rsid w:val="00C96DAD"/>
    <w:rsid w:val="00C97EB5"/>
    <w:rsid w:val="00CA03C1"/>
    <w:rsid w:val="00CA0E27"/>
    <w:rsid w:val="00CA128B"/>
    <w:rsid w:val="00CA13ED"/>
    <w:rsid w:val="00CA1AF4"/>
    <w:rsid w:val="00CA1ED6"/>
    <w:rsid w:val="00CA469E"/>
    <w:rsid w:val="00CA4E20"/>
    <w:rsid w:val="00CA52A6"/>
    <w:rsid w:val="00CA54D0"/>
    <w:rsid w:val="00CA56A2"/>
    <w:rsid w:val="00CA5B19"/>
    <w:rsid w:val="00CA5B49"/>
    <w:rsid w:val="00CA5F91"/>
    <w:rsid w:val="00CA6166"/>
    <w:rsid w:val="00CA66DF"/>
    <w:rsid w:val="00CA68B0"/>
    <w:rsid w:val="00CB0CCC"/>
    <w:rsid w:val="00CB17C7"/>
    <w:rsid w:val="00CB1BA6"/>
    <w:rsid w:val="00CB1F61"/>
    <w:rsid w:val="00CB2261"/>
    <w:rsid w:val="00CB22E2"/>
    <w:rsid w:val="00CB2480"/>
    <w:rsid w:val="00CB29E2"/>
    <w:rsid w:val="00CB30B2"/>
    <w:rsid w:val="00CB3539"/>
    <w:rsid w:val="00CB3D2D"/>
    <w:rsid w:val="00CB4306"/>
    <w:rsid w:val="00CB43CF"/>
    <w:rsid w:val="00CB50AF"/>
    <w:rsid w:val="00CB5AC4"/>
    <w:rsid w:val="00CB7397"/>
    <w:rsid w:val="00CB74D1"/>
    <w:rsid w:val="00CC0017"/>
    <w:rsid w:val="00CC0235"/>
    <w:rsid w:val="00CC0652"/>
    <w:rsid w:val="00CC08E9"/>
    <w:rsid w:val="00CC164F"/>
    <w:rsid w:val="00CC22D3"/>
    <w:rsid w:val="00CC2620"/>
    <w:rsid w:val="00CC27A5"/>
    <w:rsid w:val="00CC38AB"/>
    <w:rsid w:val="00CC4068"/>
    <w:rsid w:val="00CC4D62"/>
    <w:rsid w:val="00CC4DE9"/>
    <w:rsid w:val="00CC598C"/>
    <w:rsid w:val="00CC5D74"/>
    <w:rsid w:val="00CD03D4"/>
    <w:rsid w:val="00CD03DA"/>
    <w:rsid w:val="00CD040F"/>
    <w:rsid w:val="00CD0415"/>
    <w:rsid w:val="00CD2727"/>
    <w:rsid w:val="00CD2A12"/>
    <w:rsid w:val="00CD38A8"/>
    <w:rsid w:val="00CD3DC0"/>
    <w:rsid w:val="00CD4CF5"/>
    <w:rsid w:val="00CD50E5"/>
    <w:rsid w:val="00CD553F"/>
    <w:rsid w:val="00CD554C"/>
    <w:rsid w:val="00CD57C7"/>
    <w:rsid w:val="00CD5EC8"/>
    <w:rsid w:val="00CD6481"/>
    <w:rsid w:val="00CD6A39"/>
    <w:rsid w:val="00CD6BAD"/>
    <w:rsid w:val="00CD6C72"/>
    <w:rsid w:val="00CD755E"/>
    <w:rsid w:val="00CD7E27"/>
    <w:rsid w:val="00CE0D5A"/>
    <w:rsid w:val="00CE1613"/>
    <w:rsid w:val="00CE2603"/>
    <w:rsid w:val="00CE285A"/>
    <w:rsid w:val="00CE2A9F"/>
    <w:rsid w:val="00CE32A5"/>
    <w:rsid w:val="00CE37CA"/>
    <w:rsid w:val="00CE3E7A"/>
    <w:rsid w:val="00CE43E6"/>
    <w:rsid w:val="00CE4DFF"/>
    <w:rsid w:val="00CE543D"/>
    <w:rsid w:val="00CE5BE8"/>
    <w:rsid w:val="00CE5D04"/>
    <w:rsid w:val="00CE666B"/>
    <w:rsid w:val="00CE7385"/>
    <w:rsid w:val="00CE77B0"/>
    <w:rsid w:val="00CF0127"/>
    <w:rsid w:val="00CF098D"/>
    <w:rsid w:val="00CF0D1E"/>
    <w:rsid w:val="00CF1B4C"/>
    <w:rsid w:val="00CF22EE"/>
    <w:rsid w:val="00CF2EDA"/>
    <w:rsid w:val="00CF3748"/>
    <w:rsid w:val="00CF3F74"/>
    <w:rsid w:val="00CF414F"/>
    <w:rsid w:val="00CF4469"/>
    <w:rsid w:val="00CF44EA"/>
    <w:rsid w:val="00CF47C4"/>
    <w:rsid w:val="00CF493F"/>
    <w:rsid w:val="00CF4AF5"/>
    <w:rsid w:val="00CF5BB6"/>
    <w:rsid w:val="00CF64CE"/>
    <w:rsid w:val="00CF6731"/>
    <w:rsid w:val="00CF6A17"/>
    <w:rsid w:val="00CF757D"/>
    <w:rsid w:val="00CF7C66"/>
    <w:rsid w:val="00CF7E48"/>
    <w:rsid w:val="00D00223"/>
    <w:rsid w:val="00D00DD0"/>
    <w:rsid w:val="00D00E9C"/>
    <w:rsid w:val="00D0153F"/>
    <w:rsid w:val="00D01FCE"/>
    <w:rsid w:val="00D02796"/>
    <w:rsid w:val="00D02B8B"/>
    <w:rsid w:val="00D02E88"/>
    <w:rsid w:val="00D0359F"/>
    <w:rsid w:val="00D03AEF"/>
    <w:rsid w:val="00D03B3F"/>
    <w:rsid w:val="00D03C24"/>
    <w:rsid w:val="00D043C5"/>
    <w:rsid w:val="00D04635"/>
    <w:rsid w:val="00D049CA"/>
    <w:rsid w:val="00D04AA9"/>
    <w:rsid w:val="00D05561"/>
    <w:rsid w:val="00D11407"/>
    <w:rsid w:val="00D11CC1"/>
    <w:rsid w:val="00D12D9E"/>
    <w:rsid w:val="00D134CE"/>
    <w:rsid w:val="00D13B19"/>
    <w:rsid w:val="00D13CCA"/>
    <w:rsid w:val="00D13E64"/>
    <w:rsid w:val="00D14290"/>
    <w:rsid w:val="00D14C44"/>
    <w:rsid w:val="00D14FE2"/>
    <w:rsid w:val="00D15883"/>
    <w:rsid w:val="00D15B20"/>
    <w:rsid w:val="00D16AB0"/>
    <w:rsid w:val="00D16C21"/>
    <w:rsid w:val="00D17052"/>
    <w:rsid w:val="00D17082"/>
    <w:rsid w:val="00D20176"/>
    <w:rsid w:val="00D2076A"/>
    <w:rsid w:val="00D21E6D"/>
    <w:rsid w:val="00D22013"/>
    <w:rsid w:val="00D220E6"/>
    <w:rsid w:val="00D2362E"/>
    <w:rsid w:val="00D23B78"/>
    <w:rsid w:val="00D241AC"/>
    <w:rsid w:val="00D2516E"/>
    <w:rsid w:val="00D25288"/>
    <w:rsid w:val="00D263E1"/>
    <w:rsid w:val="00D26A63"/>
    <w:rsid w:val="00D27495"/>
    <w:rsid w:val="00D27AC7"/>
    <w:rsid w:val="00D302E4"/>
    <w:rsid w:val="00D305CD"/>
    <w:rsid w:val="00D30A2B"/>
    <w:rsid w:val="00D30D0F"/>
    <w:rsid w:val="00D30F01"/>
    <w:rsid w:val="00D340FB"/>
    <w:rsid w:val="00D35988"/>
    <w:rsid w:val="00D36D61"/>
    <w:rsid w:val="00D371F2"/>
    <w:rsid w:val="00D403AB"/>
    <w:rsid w:val="00D4196D"/>
    <w:rsid w:val="00D41E26"/>
    <w:rsid w:val="00D42036"/>
    <w:rsid w:val="00D42097"/>
    <w:rsid w:val="00D42330"/>
    <w:rsid w:val="00D437F7"/>
    <w:rsid w:val="00D43885"/>
    <w:rsid w:val="00D43D41"/>
    <w:rsid w:val="00D44C8D"/>
    <w:rsid w:val="00D451CF"/>
    <w:rsid w:val="00D457F6"/>
    <w:rsid w:val="00D45C24"/>
    <w:rsid w:val="00D46029"/>
    <w:rsid w:val="00D472DF"/>
    <w:rsid w:val="00D4733C"/>
    <w:rsid w:val="00D4736D"/>
    <w:rsid w:val="00D47D68"/>
    <w:rsid w:val="00D5077C"/>
    <w:rsid w:val="00D50921"/>
    <w:rsid w:val="00D50922"/>
    <w:rsid w:val="00D53982"/>
    <w:rsid w:val="00D5442E"/>
    <w:rsid w:val="00D54C54"/>
    <w:rsid w:val="00D552D8"/>
    <w:rsid w:val="00D55799"/>
    <w:rsid w:val="00D57233"/>
    <w:rsid w:val="00D57D6C"/>
    <w:rsid w:val="00D57D95"/>
    <w:rsid w:val="00D60135"/>
    <w:rsid w:val="00D60FD0"/>
    <w:rsid w:val="00D6120B"/>
    <w:rsid w:val="00D61434"/>
    <w:rsid w:val="00D61752"/>
    <w:rsid w:val="00D61F75"/>
    <w:rsid w:val="00D6213B"/>
    <w:rsid w:val="00D627BB"/>
    <w:rsid w:val="00D6284F"/>
    <w:rsid w:val="00D62CC8"/>
    <w:rsid w:val="00D62FF0"/>
    <w:rsid w:val="00D63161"/>
    <w:rsid w:val="00D633C5"/>
    <w:rsid w:val="00D64182"/>
    <w:rsid w:val="00D642F5"/>
    <w:rsid w:val="00D64612"/>
    <w:rsid w:val="00D649D1"/>
    <w:rsid w:val="00D64D9E"/>
    <w:rsid w:val="00D6528C"/>
    <w:rsid w:val="00D65E59"/>
    <w:rsid w:val="00D6652B"/>
    <w:rsid w:val="00D666DB"/>
    <w:rsid w:val="00D66EF9"/>
    <w:rsid w:val="00D67103"/>
    <w:rsid w:val="00D6710E"/>
    <w:rsid w:val="00D671C1"/>
    <w:rsid w:val="00D67881"/>
    <w:rsid w:val="00D67998"/>
    <w:rsid w:val="00D67F48"/>
    <w:rsid w:val="00D721D5"/>
    <w:rsid w:val="00D7237C"/>
    <w:rsid w:val="00D732CA"/>
    <w:rsid w:val="00D73E17"/>
    <w:rsid w:val="00D743DE"/>
    <w:rsid w:val="00D74E23"/>
    <w:rsid w:val="00D764AE"/>
    <w:rsid w:val="00D76D01"/>
    <w:rsid w:val="00D76E77"/>
    <w:rsid w:val="00D77577"/>
    <w:rsid w:val="00D77B0E"/>
    <w:rsid w:val="00D803D9"/>
    <w:rsid w:val="00D8119D"/>
    <w:rsid w:val="00D8136B"/>
    <w:rsid w:val="00D81648"/>
    <w:rsid w:val="00D81894"/>
    <w:rsid w:val="00D8426F"/>
    <w:rsid w:val="00D8491A"/>
    <w:rsid w:val="00D86C5B"/>
    <w:rsid w:val="00D86D3D"/>
    <w:rsid w:val="00D87561"/>
    <w:rsid w:val="00D87F7A"/>
    <w:rsid w:val="00D90819"/>
    <w:rsid w:val="00D908FF"/>
    <w:rsid w:val="00D916A3"/>
    <w:rsid w:val="00D9185C"/>
    <w:rsid w:val="00D918A7"/>
    <w:rsid w:val="00D929C0"/>
    <w:rsid w:val="00D93311"/>
    <w:rsid w:val="00D93BA1"/>
    <w:rsid w:val="00D93DE4"/>
    <w:rsid w:val="00D94286"/>
    <w:rsid w:val="00D944FD"/>
    <w:rsid w:val="00D95C6D"/>
    <w:rsid w:val="00D95C94"/>
    <w:rsid w:val="00D95EFD"/>
    <w:rsid w:val="00D95F43"/>
    <w:rsid w:val="00D96BF0"/>
    <w:rsid w:val="00D96EBB"/>
    <w:rsid w:val="00D97CBA"/>
    <w:rsid w:val="00DA01DC"/>
    <w:rsid w:val="00DA0320"/>
    <w:rsid w:val="00DA0372"/>
    <w:rsid w:val="00DA0C7D"/>
    <w:rsid w:val="00DA19BD"/>
    <w:rsid w:val="00DA1C4C"/>
    <w:rsid w:val="00DA2451"/>
    <w:rsid w:val="00DA274C"/>
    <w:rsid w:val="00DA2AEC"/>
    <w:rsid w:val="00DA4FD6"/>
    <w:rsid w:val="00DA53A3"/>
    <w:rsid w:val="00DA54E6"/>
    <w:rsid w:val="00DA70F1"/>
    <w:rsid w:val="00DA72D4"/>
    <w:rsid w:val="00DA77A7"/>
    <w:rsid w:val="00DB0523"/>
    <w:rsid w:val="00DB071F"/>
    <w:rsid w:val="00DB0A04"/>
    <w:rsid w:val="00DB12F8"/>
    <w:rsid w:val="00DB145E"/>
    <w:rsid w:val="00DB1A0C"/>
    <w:rsid w:val="00DB1DCC"/>
    <w:rsid w:val="00DB27A7"/>
    <w:rsid w:val="00DB3001"/>
    <w:rsid w:val="00DB34AE"/>
    <w:rsid w:val="00DB540A"/>
    <w:rsid w:val="00DB590B"/>
    <w:rsid w:val="00DB59DA"/>
    <w:rsid w:val="00DB5B15"/>
    <w:rsid w:val="00DB6419"/>
    <w:rsid w:val="00DB7272"/>
    <w:rsid w:val="00DB732A"/>
    <w:rsid w:val="00DB79D0"/>
    <w:rsid w:val="00DB7A0F"/>
    <w:rsid w:val="00DB7D1C"/>
    <w:rsid w:val="00DC0E66"/>
    <w:rsid w:val="00DC1FA8"/>
    <w:rsid w:val="00DC27DB"/>
    <w:rsid w:val="00DC3581"/>
    <w:rsid w:val="00DC3E5A"/>
    <w:rsid w:val="00DC4754"/>
    <w:rsid w:val="00DC497C"/>
    <w:rsid w:val="00DC73C5"/>
    <w:rsid w:val="00DC7C91"/>
    <w:rsid w:val="00DC7CFB"/>
    <w:rsid w:val="00DD046C"/>
    <w:rsid w:val="00DD0BFF"/>
    <w:rsid w:val="00DD0E82"/>
    <w:rsid w:val="00DD1CB4"/>
    <w:rsid w:val="00DD2C53"/>
    <w:rsid w:val="00DD2DCF"/>
    <w:rsid w:val="00DD34F6"/>
    <w:rsid w:val="00DD3CE0"/>
    <w:rsid w:val="00DD3CED"/>
    <w:rsid w:val="00DD4532"/>
    <w:rsid w:val="00DD4908"/>
    <w:rsid w:val="00DD4A5A"/>
    <w:rsid w:val="00DD57A2"/>
    <w:rsid w:val="00DD6745"/>
    <w:rsid w:val="00DD71C3"/>
    <w:rsid w:val="00DD7319"/>
    <w:rsid w:val="00DE080E"/>
    <w:rsid w:val="00DE090B"/>
    <w:rsid w:val="00DE0F38"/>
    <w:rsid w:val="00DE14C6"/>
    <w:rsid w:val="00DE1F5E"/>
    <w:rsid w:val="00DE2057"/>
    <w:rsid w:val="00DE239F"/>
    <w:rsid w:val="00DE2567"/>
    <w:rsid w:val="00DE2C88"/>
    <w:rsid w:val="00DE372E"/>
    <w:rsid w:val="00DE419D"/>
    <w:rsid w:val="00DE43D5"/>
    <w:rsid w:val="00DE49B2"/>
    <w:rsid w:val="00DE4C89"/>
    <w:rsid w:val="00DE5B15"/>
    <w:rsid w:val="00DE5B1F"/>
    <w:rsid w:val="00DE5E3E"/>
    <w:rsid w:val="00DE719C"/>
    <w:rsid w:val="00DF0918"/>
    <w:rsid w:val="00DF0B33"/>
    <w:rsid w:val="00DF1675"/>
    <w:rsid w:val="00DF17D1"/>
    <w:rsid w:val="00DF17EE"/>
    <w:rsid w:val="00DF1B45"/>
    <w:rsid w:val="00DF1CCB"/>
    <w:rsid w:val="00DF258C"/>
    <w:rsid w:val="00DF2628"/>
    <w:rsid w:val="00DF3703"/>
    <w:rsid w:val="00DF38DE"/>
    <w:rsid w:val="00DF3966"/>
    <w:rsid w:val="00DF3EE9"/>
    <w:rsid w:val="00DF4C75"/>
    <w:rsid w:val="00DF5ABD"/>
    <w:rsid w:val="00DF6A2E"/>
    <w:rsid w:val="00DF6AC5"/>
    <w:rsid w:val="00DF7570"/>
    <w:rsid w:val="00E002E5"/>
    <w:rsid w:val="00E005BE"/>
    <w:rsid w:val="00E0124D"/>
    <w:rsid w:val="00E01253"/>
    <w:rsid w:val="00E01FA3"/>
    <w:rsid w:val="00E03232"/>
    <w:rsid w:val="00E0378B"/>
    <w:rsid w:val="00E039DD"/>
    <w:rsid w:val="00E03FD9"/>
    <w:rsid w:val="00E041E0"/>
    <w:rsid w:val="00E049CD"/>
    <w:rsid w:val="00E06106"/>
    <w:rsid w:val="00E070B2"/>
    <w:rsid w:val="00E104EA"/>
    <w:rsid w:val="00E10D96"/>
    <w:rsid w:val="00E11C35"/>
    <w:rsid w:val="00E130A7"/>
    <w:rsid w:val="00E130C2"/>
    <w:rsid w:val="00E131F9"/>
    <w:rsid w:val="00E1356B"/>
    <w:rsid w:val="00E13FE8"/>
    <w:rsid w:val="00E157F4"/>
    <w:rsid w:val="00E159C7"/>
    <w:rsid w:val="00E162CF"/>
    <w:rsid w:val="00E17A13"/>
    <w:rsid w:val="00E20228"/>
    <w:rsid w:val="00E21EE6"/>
    <w:rsid w:val="00E2208F"/>
    <w:rsid w:val="00E222E2"/>
    <w:rsid w:val="00E23048"/>
    <w:rsid w:val="00E2323F"/>
    <w:rsid w:val="00E232CD"/>
    <w:rsid w:val="00E23879"/>
    <w:rsid w:val="00E244B6"/>
    <w:rsid w:val="00E263E8"/>
    <w:rsid w:val="00E26776"/>
    <w:rsid w:val="00E26BC6"/>
    <w:rsid w:val="00E27111"/>
    <w:rsid w:val="00E276A1"/>
    <w:rsid w:val="00E277C9"/>
    <w:rsid w:val="00E27D50"/>
    <w:rsid w:val="00E30709"/>
    <w:rsid w:val="00E308D8"/>
    <w:rsid w:val="00E3122E"/>
    <w:rsid w:val="00E31797"/>
    <w:rsid w:val="00E3199D"/>
    <w:rsid w:val="00E31E24"/>
    <w:rsid w:val="00E3291E"/>
    <w:rsid w:val="00E3367A"/>
    <w:rsid w:val="00E359DF"/>
    <w:rsid w:val="00E360BE"/>
    <w:rsid w:val="00E362D5"/>
    <w:rsid w:val="00E36693"/>
    <w:rsid w:val="00E374D3"/>
    <w:rsid w:val="00E3792F"/>
    <w:rsid w:val="00E400E4"/>
    <w:rsid w:val="00E40568"/>
    <w:rsid w:val="00E40A88"/>
    <w:rsid w:val="00E40F93"/>
    <w:rsid w:val="00E4114F"/>
    <w:rsid w:val="00E412CE"/>
    <w:rsid w:val="00E414DF"/>
    <w:rsid w:val="00E41509"/>
    <w:rsid w:val="00E41699"/>
    <w:rsid w:val="00E41DC3"/>
    <w:rsid w:val="00E420FA"/>
    <w:rsid w:val="00E424A6"/>
    <w:rsid w:val="00E4333A"/>
    <w:rsid w:val="00E43CD2"/>
    <w:rsid w:val="00E43E47"/>
    <w:rsid w:val="00E4472C"/>
    <w:rsid w:val="00E44DC5"/>
    <w:rsid w:val="00E450FC"/>
    <w:rsid w:val="00E45B27"/>
    <w:rsid w:val="00E45CB7"/>
    <w:rsid w:val="00E46ABD"/>
    <w:rsid w:val="00E46C65"/>
    <w:rsid w:val="00E47005"/>
    <w:rsid w:val="00E47420"/>
    <w:rsid w:val="00E47574"/>
    <w:rsid w:val="00E47BDF"/>
    <w:rsid w:val="00E500ED"/>
    <w:rsid w:val="00E51AE1"/>
    <w:rsid w:val="00E51ED1"/>
    <w:rsid w:val="00E521FA"/>
    <w:rsid w:val="00E52B8F"/>
    <w:rsid w:val="00E531AF"/>
    <w:rsid w:val="00E53C68"/>
    <w:rsid w:val="00E54026"/>
    <w:rsid w:val="00E5428C"/>
    <w:rsid w:val="00E5463B"/>
    <w:rsid w:val="00E554AC"/>
    <w:rsid w:val="00E57878"/>
    <w:rsid w:val="00E579E3"/>
    <w:rsid w:val="00E57B86"/>
    <w:rsid w:val="00E60667"/>
    <w:rsid w:val="00E6150A"/>
    <w:rsid w:val="00E6172E"/>
    <w:rsid w:val="00E61802"/>
    <w:rsid w:val="00E62555"/>
    <w:rsid w:val="00E6288C"/>
    <w:rsid w:val="00E6321B"/>
    <w:rsid w:val="00E636C0"/>
    <w:rsid w:val="00E64270"/>
    <w:rsid w:val="00E64CC6"/>
    <w:rsid w:val="00E64E57"/>
    <w:rsid w:val="00E6659D"/>
    <w:rsid w:val="00E671AE"/>
    <w:rsid w:val="00E672E0"/>
    <w:rsid w:val="00E672E4"/>
    <w:rsid w:val="00E67379"/>
    <w:rsid w:val="00E67AAE"/>
    <w:rsid w:val="00E700B7"/>
    <w:rsid w:val="00E70539"/>
    <w:rsid w:val="00E70766"/>
    <w:rsid w:val="00E71B44"/>
    <w:rsid w:val="00E71EE5"/>
    <w:rsid w:val="00E746E5"/>
    <w:rsid w:val="00E747DC"/>
    <w:rsid w:val="00E7565C"/>
    <w:rsid w:val="00E768E6"/>
    <w:rsid w:val="00E77673"/>
    <w:rsid w:val="00E77DA9"/>
    <w:rsid w:val="00E77ED6"/>
    <w:rsid w:val="00E77F93"/>
    <w:rsid w:val="00E77FD4"/>
    <w:rsid w:val="00E808A9"/>
    <w:rsid w:val="00E81210"/>
    <w:rsid w:val="00E8173A"/>
    <w:rsid w:val="00E81DF7"/>
    <w:rsid w:val="00E82337"/>
    <w:rsid w:val="00E8239D"/>
    <w:rsid w:val="00E825EB"/>
    <w:rsid w:val="00E82D12"/>
    <w:rsid w:val="00E84A4A"/>
    <w:rsid w:val="00E85DBB"/>
    <w:rsid w:val="00E8652A"/>
    <w:rsid w:val="00E86877"/>
    <w:rsid w:val="00E87893"/>
    <w:rsid w:val="00E87FC5"/>
    <w:rsid w:val="00E9010C"/>
    <w:rsid w:val="00E909E0"/>
    <w:rsid w:val="00E91764"/>
    <w:rsid w:val="00E9186B"/>
    <w:rsid w:val="00E92C4D"/>
    <w:rsid w:val="00E93C2B"/>
    <w:rsid w:val="00E947C4"/>
    <w:rsid w:val="00E94E6F"/>
    <w:rsid w:val="00E9510D"/>
    <w:rsid w:val="00E95BF9"/>
    <w:rsid w:val="00E95E24"/>
    <w:rsid w:val="00E96DFD"/>
    <w:rsid w:val="00E96FEF"/>
    <w:rsid w:val="00EA01CA"/>
    <w:rsid w:val="00EA06E5"/>
    <w:rsid w:val="00EA1279"/>
    <w:rsid w:val="00EA1F48"/>
    <w:rsid w:val="00EA28D3"/>
    <w:rsid w:val="00EA3312"/>
    <w:rsid w:val="00EA3462"/>
    <w:rsid w:val="00EA36D2"/>
    <w:rsid w:val="00EA41A5"/>
    <w:rsid w:val="00EA4693"/>
    <w:rsid w:val="00EA5E66"/>
    <w:rsid w:val="00EA68DE"/>
    <w:rsid w:val="00EA6E18"/>
    <w:rsid w:val="00EB02AB"/>
    <w:rsid w:val="00EB0426"/>
    <w:rsid w:val="00EB0BF5"/>
    <w:rsid w:val="00EB1EF3"/>
    <w:rsid w:val="00EB240B"/>
    <w:rsid w:val="00EB2D5B"/>
    <w:rsid w:val="00EB56D7"/>
    <w:rsid w:val="00EB5A0A"/>
    <w:rsid w:val="00EB66C2"/>
    <w:rsid w:val="00EB6805"/>
    <w:rsid w:val="00EB7943"/>
    <w:rsid w:val="00EB79D7"/>
    <w:rsid w:val="00EC0396"/>
    <w:rsid w:val="00EC093A"/>
    <w:rsid w:val="00EC105D"/>
    <w:rsid w:val="00EC124F"/>
    <w:rsid w:val="00EC1A01"/>
    <w:rsid w:val="00EC539A"/>
    <w:rsid w:val="00EC614A"/>
    <w:rsid w:val="00EC63AE"/>
    <w:rsid w:val="00EC64D0"/>
    <w:rsid w:val="00EC7141"/>
    <w:rsid w:val="00ED1272"/>
    <w:rsid w:val="00ED13D1"/>
    <w:rsid w:val="00ED1F1C"/>
    <w:rsid w:val="00ED1F58"/>
    <w:rsid w:val="00ED1FC3"/>
    <w:rsid w:val="00ED22E0"/>
    <w:rsid w:val="00ED3620"/>
    <w:rsid w:val="00ED3912"/>
    <w:rsid w:val="00ED3943"/>
    <w:rsid w:val="00ED4499"/>
    <w:rsid w:val="00ED47E7"/>
    <w:rsid w:val="00ED517E"/>
    <w:rsid w:val="00ED5410"/>
    <w:rsid w:val="00ED5C39"/>
    <w:rsid w:val="00ED62E5"/>
    <w:rsid w:val="00ED7274"/>
    <w:rsid w:val="00ED7C0B"/>
    <w:rsid w:val="00EE0130"/>
    <w:rsid w:val="00EE05A0"/>
    <w:rsid w:val="00EE0C67"/>
    <w:rsid w:val="00EE2C09"/>
    <w:rsid w:val="00EE3F99"/>
    <w:rsid w:val="00EE50E0"/>
    <w:rsid w:val="00EE66B4"/>
    <w:rsid w:val="00EE6C30"/>
    <w:rsid w:val="00EE700B"/>
    <w:rsid w:val="00EF06D8"/>
    <w:rsid w:val="00EF0F7B"/>
    <w:rsid w:val="00EF0F94"/>
    <w:rsid w:val="00EF1125"/>
    <w:rsid w:val="00EF1DB4"/>
    <w:rsid w:val="00EF2762"/>
    <w:rsid w:val="00EF2877"/>
    <w:rsid w:val="00EF340F"/>
    <w:rsid w:val="00EF3F1F"/>
    <w:rsid w:val="00EF46DD"/>
    <w:rsid w:val="00EF4D79"/>
    <w:rsid w:val="00EF5694"/>
    <w:rsid w:val="00EF67F6"/>
    <w:rsid w:val="00EF71F7"/>
    <w:rsid w:val="00EF72EA"/>
    <w:rsid w:val="00EF75FF"/>
    <w:rsid w:val="00F001CC"/>
    <w:rsid w:val="00F0038A"/>
    <w:rsid w:val="00F013D8"/>
    <w:rsid w:val="00F01915"/>
    <w:rsid w:val="00F01A14"/>
    <w:rsid w:val="00F020B9"/>
    <w:rsid w:val="00F0249E"/>
    <w:rsid w:val="00F0316D"/>
    <w:rsid w:val="00F03370"/>
    <w:rsid w:val="00F0348C"/>
    <w:rsid w:val="00F03C05"/>
    <w:rsid w:val="00F03CAA"/>
    <w:rsid w:val="00F05037"/>
    <w:rsid w:val="00F051AD"/>
    <w:rsid w:val="00F05668"/>
    <w:rsid w:val="00F05C2E"/>
    <w:rsid w:val="00F06463"/>
    <w:rsid w:val="00F069EE"/>
    <w:rsid w:val="00F06A07"/>
    <w:rsid w:val="00F070E4"/>
    <w:rsid w:val="00F072CE"/>
    <w:rsid w:val="00F074D8"/>
    <w:rsid w:val="00F0775F"/>
    <w:rsid w:val="00F07B43"/>
    <w:rsid w:val="00F07B7C"/>
    <w:rsid w:val="00F07FAB"/>
    <w:rsid w:val="00F144B2"/>
    <w:rsid w:val="00F150B3"/>
    <w:rsid w:val="00F154E2"/>
    <w:rsid w:val="00F158A3"/>
    <w:rsid w:val="00F15AFC"/>
    <w:rsid w:val="00F15B40"/>
    <w:rsid w:val="00F1712E"/>
    <w:rsid w:val="00F1722E"/>
    <w:rsid w:val="00F17B48"/>
    <w:rsid w:val="00F202C8"/>
    <w:rsid w:val="00F20309"/>
    <w:rsid w:val="00F20500"/>
    <w:rsid w:val="00F20946"/>
    <w:rsid w:val="00F20B5C"/>
    <w:rsid w:val="00F2122A"/>
    <w:rsid w:val="00F21EB9"/>
    <w:rsid w:val="00F22B41"/>
    <w:rsid w:val="00F22D7A"/>
    <w:rsid w:val="00F22E77"/>
    <w:rsid w:val="00F23F1F"/>
    <w:rsid w:val="00F2401E"/>
    <w:rsid w:val="00F24101"/>
    <w:rsid w:val="00F24304"/>
    <w:rsid w:val="00F244BA"/>
    <w:rsid w:val="00F247CF"/>
    <w:rsid w:val="00F25EE1"/>
    <w:rsid w:val="00F26FC2"/>
    <w:rsid w:val="00F2735B"/>
    <w:rsid w:val="00F2792A"/>
    <w:rsid w:val="00F30FA7"/>
    <w:rsid w:val="00F31814"/>
    <w:rsid w:val="00F31916"/>
    <w:rsid w:val="00F331EA"/>
    <w:rsid w:val="00F33704"/>
    <w:rsid w:val="00F34ECA"/>
    <w:rsid w:val="00F35011"/>
    <w:rsid w:val="00F3510E"/>
    <w:rsid w:val="00F35BEB"/>
    <w:rsid w:val="00F36810"/>
    <w:rsid w:val="00F40C2E"/>
    <w:rsid w:val="00F4153C"/>
    <w:rsid w:val="00F421C2"/>
    <w:rsid w:val="00F42FE4"/>
    <w:rsid w:val="00F43F28"/>
    <w:rsid w:val="00F43FA7"/>
    <w:rsid w:val="00F44732"/>
    <w:rsid w:val="00F46BE6"/>
    <w:rsid w:val="00F474FF"/>
    <w:rsid w:val="00F47843"/>
    <w:rsid w:val="00F47B37"/>
    <w:rsid w:val="00F47DD1"/>
    <w:rsid w:val="00F50384"/>
    <w:rsid w:val="00F5205C"/>
    <w:rsid w:val="00F52374"/>
    <w:rsid w:val="00F53F6A"/>
    <w:rsid w:val="00F54A22"/>
    <w:rsid w:val="00F54DC6"/>
    <w:rsid w:val="00F55835"/>
    <w:rsid w:val="00F56773"/>
    <w:rsid w:val="00F56847"/>
    <w:rsid w:val="00F57388"/>
    <w:rsid w:val="00F57656"/>
    <w:rsid w:val="00F57BA8"/>
    <w:rsid w:val="00F57EF9"/>
    <w:rsid w:val="00F609F9"/>
    <w:rsid w:val="00F614C0"/>
    <w:rsid w:val="00F615AE"/>
    <w:rsid w:val="00F61C76"/>
    <w:rsid w:val="00F62302"/>
    <w:rsid w:val="00F63709"/>
    <w:rsid w:val="00F63BD0"/>
    <w:rsid w:val="00F63D2A"/>
    <w:rsid w:val="00F646B3"/>
    <w:rsid w:val="00F64812"/>
    <w:rsid w:val="00F64BDE"/>
    <w:rsid w:val="00F6623A"/>
    <w:rsid w:val="00F66563"/>
    <w:rsid w:val="00F667E3"/>
    <w:rsid w:val="00F675C1"/>
    <w:rsid w:val="00F701DC"/>
    <w:rsid w:val="00F72034"/>
    <w:rsid w:val="00F72A43"/>
    <w:rsid w:val="00F7425D"/>
    <w:rsid w:val="00F74656"/>
    <w:rsid w:val="00F74E1E"/>
    <w:rsid w:val="00F74E5A"/>
    <w:rsid w:val="00F75208"/>
    <w:rsid w:val="00F75473"/>
    <w:rsid w:val="00F7619B"/>
    <w:rsid w:val="00F76513"/>
    <w:rsid w:val="00F771DD"/>
    <w:rsid w:val="00F777C0"/>
    <w:rsid w:val="00F8109E"/>
    <w:rsid w:val="00F8218B"/>
    <w:rsid w:val="00F82AA9"/>
    <w:rsid w:val="00F8440B"/>
    <w:rsid w:val="00F84432"/>
    <w:rsid w:val="00F845AA"/>
    <w:rsid w:val="00F852FB"/>
    <w:rsid w:val="00F858E1"/>
    <w:rsid w:val="00F8604C"/>
    <w:rsid w:val="00F8645E"/>
    <w:rsid w:val="00F87FC2"/>
    <w:rsid w:val="00F90059"/>
    <w:rsid w:val="00F912D3"/>
    <w:rsid w:val="00F92AD4"/>
    <w:rsid w:val="00F9341B"/>
    <w:rsid w:val="00F940A6"/>
    <w:rsid w:val="00F95284"/>
    <w:rsid w:val="00F957C5"/>
    <w:rsid w:val="00F96AD6"/>
    <w:rsid w:val="00F9708F"/>
    <w:rsid w:val="00F974C9"/>
    <w:rsid w:val="00FA0102"/>
    <w:rsid w:val="00FA0558"/>
    <w:rsid w:val="00FA0F08"/>
    <w:rsid w:val="00FA10C2"/>
    <w:rsid w:val="00FA16BA"/>
    <w:rsid w:val="00FA1E2F"/>
    <w:rsid w:val="00FA1FA0"/>
    <w:rsid w:val="00FA1FD0"/>
    <w:rsid w:val="00FA2E3C"/>
    <w:rsid w:val="00FA385C"/>
    <w:rsid w:val="00FA3B29"/>
    <w:rsid w:val="00FA3D8C"/>
    <w:rsid w:val="00FA3E65"/>
    <w:rsid w:val="00FA452D"/>
    <w:rsid w:val="00FA45DB"/>
    <w:rsid w:val="00FA464D"/>
    <w:rsid w:val="00FA4F92"/>
    <w:rsid w:val="00FA775A"/>
    <w:rsid w:val="00FB0D6B"/>
    <w:rsid w:val="00FB0DD7"/>
    <w:rsid w:val="00FB17D0"/>
    <w:rsid w:val="00FB4D6A"/>
    <w:rsid w:val="00FB6159"/>
    <w:rsid w:val="00FB7061"/>
    <w:rsid w:val="00FB73A5"/>
    <w:rsid w:val="00FB7A41"/>
    <w:rsid w:val="00FB7D60"/>
    <w:rsid w:val="00FC0229"/>
    <w:rsid w:val="00FC0694"/>
    <w:rsid w:val="00FC0F1C"/>
    <w:rsid w:val="00FC0F5B"/>
    <w:rsid w:val="00FC150E"/>
    <w:rsid w:val="00FC17F6"/>
    <w:rsid w:val="00FC25CB"/>
    <w:rsid w:val="00FC2932"/>
    <w:rsid w:val="00FC2FDE"/>
    <w:rsid w:val="00FC3BA7"/>
    <w:rsid w:val="00FC5011"/>
    <w:rsid w:val="00FC5512"/>
    <w:rsid w:val="00FC5E0B"/>
    <w:rsid w:val="00FC6C45"/>
    <w:rsid w:val="00FC7794"/>
    <w:rsid w:val="00FD080B"/>
    <w:rsid w:val="00FD15F4"/>
    <w:rsid w:val="00FD2172"/>
    <w:rsid w:val="00FD3176"/>
    <w:rsid w:val="00FD3552"/>
    <w:rsid w:val="00FD53F6"/>
    <w:rsid w:val="00FD5D6B"/>
    <w:rsid w:val="00FD64B0"/>
    <w:rsid w:val="00FD6625"/>
    <w:rsid w:val="00FD702F"/>
    <w:rsid w:val="00FD759C"/>
    <w:rsid w:val="00FD7C8B"/>
    <w:rsid w:val="00FE0317"/>
    <w:rsid w:val="00FE09E7"/>
    <w:rsid w:val="00FE0CF3"/>
    <w:rsid w:val="00FE18B4"/>
    <w:rsid w:val="00FE36FC"/>
    <w:rsid w:val="00FE5611"/>
    <w:rsid w:val="00FE72FC"/>
    <w:rsid w:val="00FE7DA8"/>
    <w:rsid w:val="00FF0337"/>
    <w:rsid w:val="00FF04AB"/>
    <w:rsid w:val="00FF1123"/>
    <w:rsid w:val="00FF2971"/>
    <w:rsid w:val="00FF2FF1"/>
    <w:rsid w:val="00FF38BA"/>
    <w:rsid w:val="00FF475B"/>
    <w:rsid w:val="00FF477A"/>
    <w:rsid w:val="00FF47A0"/>
    <w:rsid w:val="00FF47F7"/>
    <w:rsid w:val="00FF4E67"/>
    <w:rsid w:val="00FF4FFD"/>
    <w:rsid w:val="00FF60FE"/>
    <w:rsid w:val="00FF6B87"/>
    <w:rsid w:val="00FF6D90"/>
    <w:rsid w:val="00FF7382"/>
    <w:rsid w:val="00FF7D0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ABAD8"/>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BE6"/>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4A2BF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69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FC7794"/>
    <w:pPr>
      <w:spacing w:before="100" w:beforeAutospacing="1" w:after="100" w:afterAutospacing="1"/>
      <w:outlineLvl w:val="3"/>
    </w:pPr>
    <w:rPr>
      <w:b/>
      <w:bCs/>
    </w:rPr>
  </w:style>
  <w:style w:type="paragraph" w:styleId="Heading5">
    <w:name w:val="heading 5"/>
    <w:basedOn w:val="Normal"/>
    <w:next w:val="Normal"/>
    <w:link w:val="Heading5Char"/>
    <w:uiPriority w:val="9"/>
    <w:unhideWhenUsed/>
    <w:qFormat/>
    <w:rsid w:val="00EF71F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p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p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pPr>
  </w:style>
  <w:style w:type="paragraph" w:customStyle="1" w:styleId="ets-translation">
    <w:name w:val="ets-translation"/>
    <w:basedOn w:val="Normal"/>
    <w:rsid w:val="003C5875"/>
    <w:pPr>
      <w:spacing w:before="100" w:beforeAutospacing="1" w:after="100" w:afterAutospacing="1"/>
    </w:p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pPr>
  </w:style>
  <w:style w:type="character" w:customStyle="1" w:styleId="ets-act-mt-title">
    <w:name w:val="ets-act-mt-title"/>
    <w:basedOn w:val="DefaultParagraphFont"/>
    <w:rsid w:val="00D627BB"/>
  </w:style>
  <w:style w:type="character" w:customStyle="1" w:styleId="phonetic">
    <w:name w:val="phonetic"/>
    <w:basedOn w:val="DefaultParagraphFont"/>
    <w:rsid w:val="001A558B"/>
  </w:style>
  <w:style w:type="character" w:customStyle="1" w:styleId="Title3">
    <w:name w:val="Title3"/>
    <w:basedOn w:val="DefaultParagraphFont"/>
    <w:rsid w:val="001A558B"/>
  </w:style>
  <w:style w:type="paragraph" w:customStyle="1" w:styleId="src">
    <w:name w:val="src"/>
    <w:basedOn w:val="Normal"/>
    <w:rsid w:val="00C71C77"/>
    <w:pPr>
      <w:spacing w:before="100" w:beforeAutospacing="1" w:after="100" w:afterAutospacing="1"/>
    </w:pPr>
  </w:style>
  <w:style w:type="paragraph" w:customStyle="1" w:styleId="tran">
    <w:name w:val="tran"/>
    <w:basedOn w:val="Normal"/>
    <w:rsid w:val="00C71C77"/>
    <w:pPr>
      <w:spacing w:before="100" w:beforeAutospacing="1" w:after="100" w:afterAutospacing="1"/>
    </w:pPr>
  </w:style>
  <w:style w:type="table" w:styleId="TableGrid">
    <w:name w:val="Table Grid"/>
    <w:basedOn w:val="TableNormal"/>
    <w:uiPriority w:val="39"/>
    <w:rsid w:val="0060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735"/>
    <w:pPr>
      <w:tabs>
        <w:tab w:val="center" w:pos="4513"/>
        <w:tab w:val="right" w:pos="9026"/>
      </w:tabs>
    </w:pPr>
  </w:style>
  <w:style w:type="character" w:customStyle="1" w:styleId="HeaderChar">
    <w:name w:val="Header Char"/>
    <w:basedOn w:val="DefaultParagraphFont"/>
    <w:link w:val="Header"/>
    <w:uiPriority w:val="99"/>
    <w:rsid w:val="00B73735"/>
  </w:style>
  <w:style w:type="paragraph" w:styleId="Footer">
    <w:name w:val="footer"/>
    <w:basedOn w:val="Normal"/>
    <w:link w:val="FooterChar"/>
    <w:uiPriority w:val="99"/>
    <w:unhideWhenUsed/>
    <w:rsid w:val="00B73735"/>
    <w:pPr>
      <w:tabs>
        <w:tab w:val="center" w:pos="4513"/>
        <w:tab w:val="right" w:pos="9026"/>
      </w:tabs>
    </w:pPr>
  </w:style>
  <w:style w:type="character" w:customStyle="1" w:styleId="FooterChar">
    <w:name w:val="Footer Char"/>
    <w:basedOn w:val="DefaultParagraphFont"/>
    <w:link w:val="Footer"/>
    <w:uiPriority w:val="99"/>
    <w:rsid w:val="00B73735"/>
  </w:style>
  <w:style w:type="character" w:customStyle="1" w:styleId="ue-element-invisible">
    <w:name w:val="ue-element-invisible"/>
    <w:basedOn w:val="DefaultParagraphFont"/>
    <w:rsid w:val="00E95E24"/>
  </w:style>
  <w:style w:type="character" w:customStyle="1" w:styleId="elstoryelementgray">
    <w:name w:val="el__storyelement__gray"/>
    <w:basedOn w:val="DefaultParagraphFont"/>
    <w:rsid w:val="002F00E1"/>
  </w:style>
  <w:style w:type="character" w:customStyle="1" w:styleId="Heading3Char">
    <w:name w:val="Heading 3 Char"/>
    <w:basedOn w:val="DefaultParagraphFont"/>
    <w:link w:val="Heading3"/>
    <w:uiPriority w:val="9"/>
    <w:rsid w:val="00987693"/>
    <w:rPr>
      <w:rFonts w:asciiTheme="majorHAnsi" w:eastAsiaTheme="majorEastAsia" w:hAnsiTheme="majorHAnsi" w:cstheme="majorBidi"/>
      <w:color w:val="1F3763" w:themeColor="accent1" w:themeShade="7F"/>
      <w:sz w:val="24"/>
      <w:szCs w:val="24"/>
    </w:rPr>
  </w:style>
  <w:style w:type="paragraph" w:customStyle="1" w:styleId="zn-bodyparagraph">
    <w:name w:val="zn-body__paragraph"/>
    <w:basedOn w:val="Normal"/>
    <w:rsid w:val="00A668AA"/>
    <w:pPr>
      <w:spacing w:before="100" w:beforeAutospacing="1" w:after="100" w:afterAutospacing="1"/>
    </w:pPr>
  </w:style>
  <w:style w:type="character" w:styleId="HTMLSample">
    <w:name w:val="HTML Sample"/>
    <w:basedOn w:val="DefaultParagraphFont"/>
    <w:uiPriority w:val="99"/>
    <w:semiHidden/>
    <w:unhideWhenUsed/>
    <w:rsid w:val="00082F04"/>
    <w:rPr>
      <w:rFonts w:ascii="Courier New" w:eastAsia="Times New Roman" w:hAnsi="Courier New" w:cs="Courier New"/>
    </w:rPr>
  </w:style>
  <w:style w:type="character" w:customStyle="1" w:styleId="spoken-exercise">
    <w:name w:val="spoken-exercise"/>
    <w:basedOn w:val="DefaultParagraphFont"/>
    <w:rsid w:val="0095728D"/>
  </w:style>
  <w:style w:type="character" w:customStyle="1" w:styleId="elstoryelementheader">
    <w:name w:val="el__storyelement__header"/>
    <w:basedOn w:val="DefaultParagraphFont"/>
    <w:rsid w:val="00B76F4C"/>
  </w:style>
  <w:style w:type="paragraph" w:customStyle="1" w:styleId="speakable">
    <w:name w:val="speakable"/>
    <w:basedOn w:val="Normal"/>
    <w:rsid w:val="00AD4401"/>
    <w:pPr>
      <w:spacing w:before="100" w:beforeAutospacing="1" w:after="100" w:afterAutospacing="1"/>
    </w:pPr>
  </w:style>
  <w:style w:type="character" w:customStyle="1" w:styleId="instoryheading">
    <w:name w:val="instoryheading"/>
    <w:basedOn w:val="DefaultParagraphFont"/>
    <w:rsid w:val="00AD4401"/>
  </w:style>
  <w:style w:type="character" w:customStyle="1" w:styleId="inlinkchart">
    <w:name w:val="inlink_chart"/>
    <w:basedOn w:val="DefaultParagraphFont"/>
    <w:rsid w:val="00B72192"/>
  </w:style>
  <w:style w:type="paragraph" w:customStyle="1" w:styleId="metadatabyline">
    <w:name w:val="metadata__byline"/>
    <w:basedOn w:val="Normal"/>
    <w:rsid w:val="001F21A2"/>
    <w:pPr>
      <w:spacing w:before="100" w:beforeAutospacing="1" w:after="100" w:afterAutospacing="1"/>
    </w:pPr>
  </w:style>
  <w:style w:type="character" w:customStyle="1" w:styleId="metadatabylineauthor">
    <w:name w:val="metadata__byline__author"/>
    <w:basedOn w:val="DefaultParagraphFont"/>
    <w:rsid w:val="001F21A2"/>
  </w:style>
  <w:style w:type="paragraph" w:customStyle="1" w:styleId="update-time">
    <w:name w:val="update-time"/>
    <w:basedOn w:val="Normal"/>
    <w:rsid w:val="001F21A2"/>
    <w:pPr>
      <w:spacing w:before="100" w:beforeAutospacing="1" w:after="100" w:afterAutospacing="1"/>
    </w:pPr>
  </w:style>
  <w:style w:type="character" w:styleId="HTMLCite">
    <w:name w:val="HTML Cite"/>
    <w:basedOn w:val="DefaultParagraphFont"/>
    <w:uiPriority w:val="99"/>
    <w:semiHidden/>
    <w:unhideWhenUsed/>
    <w:rsid w:val="001F21A2"/>
    <w:rPr>
      <w:i/>
      <w:iCs/>
    </w:rPr>
  </w:style>
  <w:style w:type="character" w:customStyle="1" w:styleId="globalvoice">
    <w:name w:val="global_voice"/>
    <w:basedOn w:val="DefaultParagraphFont"/>
    <w:rsid w:val="00CE1613"/>
  </w:style>
  <w:style w:type="character" w:customStyle="1" w:styleId="Title4">
    <w:name w:val="Title4"/>
    <w:basedOn w:val="DefaultParagraphFont"/>
    <w:rsid w:val="00D11407"/>
  </w:style>
  <w:style w:type="paragraph" w:customStyle="1" w:styleId="secondary">
    <w:name w:val="secondary"/>
    <w:basedOn w:val="Normal"/>
    <w:rsid w:val="00D11407"/>
    <w:pPr>
      <w:spacing w:before="100" w:beforeAutospacing="1" w:after="100" w:afterAutospacing="1"/>
    </w:pPr>
  </w:style>
  <w:style w:type="character" w:customStyle="1" w:styleId="grey">
    <w:name w:val="grey"/>
    <w:basedOn w:val="DefaultParagraphFont"/>
    <w:rsid w:val="00D11407"/>
  </w:style>
  <w:style w:type="character" w:customStyle="1" w:styleId="h5">
    <w:name w:val="h5"/>
    <w:basedOn w:val="DefaultParagraphFont"/>
    <w:rsid w:val="00631BAD"/>
  </w:style>
  <w:style w:type="paragraph" w:customStyle="1" w:styleId="h3">
    <w:name w:val="h3"/>
    <w:basedOn w:val="Normal"/>
    <w:rsid w:val="008964DB"/>
    <w:pPr>
      <w:spacing w:before="100" w:beforeAutospacing="1" w:after="100" w:afterAutospacing="1"/>
    </w:pPr>
  </w:style>
  <w:style w:type="character" w:styleId="UnresolvedMention">
    <w:name w:val="Unresolved Mention"/>
    <w:basedOn w:val="DefaultParagraphFont"/>
    <w:uiPriority w:val="99"/>
    <w:semiHidden/>
    <w:unhideWhenUsed/>
    <w:rsid w:val="00CA52A6"/>
    <w:rPr>
      <w:color w:val="808080"/>
      <w:shd w:val="clear" w:color="auto" w:fill="E6E6E6"/>
    </w:rPr>
  </w:style>
  <w:style w:type="character" w:styleId="FollowedHyperlink">
    <w:name w:val="FollowedHyperlink"/>
    <w:basedOn w:val="DefaultParagraphFont"/>
    <w:uiPriority w:val="99"/>
    <w:semiHidden/>
    <w:unhideWhenUsed/>
    <w:rsid w:val="00550689"/>
    <w:rPr>
      <w:color w:val="954F72" w:themeColor="followedHyperlink"/>
      <w:u w:val="single"/>
    </w:rPr>
  </w:style>
  <w:style w:type="paragraph" w:customStyle="1" w:styleId="meaning">
    <w:name w:val="meaning"/>
    <w:basedOn w:val="Normal"/>
    <w:rsid w:val="00843C36"/>
    <w:pPr>
      <w:spacing w:before="100" w:beforeAutospacing="1" w:after="100" w:afterAutospacing="1"/>
    </w:pPr>
  </w:style>
  <w:style w:type="paragraph" w:customStyle="1" w:styleId="meaning-tran">
    <w:name w:val="meaning-tran"/>
    <w:basedOn w:val="Normal"/>
    <w:rsid w:val="00843C36"/>
    <w:pPr>
      <w:spacing w:before="100" w:beforeAutospacing="1" w:after="100" w:afterAutospacing="1"/>
    </w:pPr>
  </w:style>
  <w:style w:type="character" w:customStyle="1" w:styleId="Heading5Char">
    <w:name w:val="Heading 5 Char"/>
    <w:basedOn w:val="DefaultParagraphFont"/>
    <w:link w:val="Heading5"/>
    <w:uiPriority w:val="9"/>
    <w:rsid w:val="00EF71F7"/>
    <w:rPr>
      <w:rFonts w:asciiTheme="majorHAnsi" w:eastAsiaTheme="majorEastAsia" w:hAnsiTheme="majorHAnsi" w:cstheme="majorBidi"/>
      <w:color w:val="2F5496" w:themeColor="accent1" w:themeShade="BF"/>
    </w:rPr>
  </w:style>
  <w:style w:type="paragraph" w:customStyle="1" w:styleId="list-longman">
    <w:name w:val="list-longman"/>
    <w:basedOn w:val="Normal"/>
    <w:rsid w:val="00EF71F7"/>
    <w:pPr>
      <w:spacing w:before="100" w:beforeAutospacing="1" w:after="100" w:afterAutospacing="1"/>
    </w:pPr>
  </w:style>
  <w:style w:type="character" w:customStyle="1" w:styleId="label">
    <w:name w:val="label"/>
    <w:basedOn w:val="DefaultParagraphFont"/>
    <w:rsid w:val="00EF71F7"/>
  </w:style>
  <w:style w:type="paragraph" w:customStyle="1" w:styleId="phrs-pos-longman">
    <w:name w:val="phrs-pos-longman"/>
    <w:basedOn w:val="Normal"/>
    <w:rsid w:val="00EF71F7"/>
    <w:pPr>
      <w:spacing w:before="100" w:beforeAutospacing="1" w:after="100" w:afterAutospacing="1"/>
    </w:pPr>
  </w:style>
  <w:style w:type="paragraph" w:customStyle="1" w:styleId="example">
    <w:name w:val="example"/>
    <w:basedOn w:val="Normal"/>
    <w:rsid w:val="00EF71F7"/>
    <w:pPr>
      <w:spacing w:before="100" w:beforeAutospacing="1" w:after="100" w:afterAutospacing="1"/>
    </w:pPr>
  </w:style>
  <w:style w:type="character" w:customStyle="1" w:styleId="list-dot">
    <w:name w:val="list-dot"/>
    <w:basedOn w:val="DefaultParagraphFont"/>
    <w:rsid w:val="00EF71F7"/>
  </w:style>
  <w:style w:type="character" w:customStyle="1" w:styleId="example-tran">
    <w:name w:val="example-tran"/>
    <w:basedOn w:val="DefaultParagraphFont"/>
    <w:rsid w:val="00EF71F7"/>
  </w:style>
  <w:style w:type="character" w:customStyle="1" w:styleId="italic">
    <w:name w:val="italic"/>
    <w:basedOn w:val="DefaultParagraphFont"/>
    <w:rsid w:val="00EF71F7"/>
  </w:style>
  <w:style w:type="character" w:customStyle="1" w:styleId="sents">
    <w:name w:val="sents"/>
    <w:basedOn w:val="DefaultParagraphFont"/>
    <w:rsid w:val="00BB58C3"/>
  </w:style>
  <w:style w:type="character" w:customStyle="1" w:styleId="formation">
    <w:name w:val="formation"/>
    <w:basedOn w:val="DefaultParagraphFont"/>
    <w:rsid w:val="002C5380"/>
  </w:style>
  <w:style w:type="character" w:customStyle="1" w:styleId="target">
    <w:name w:val="target"/>
    <w:basedOn w:val="DefaultParagraphFont"/>
    <w:rsid w:val="002C5380"/>
  </w:style>
  <w:style w:type="paragraph" w:customStyle="1" w:styleId="opp">
    <w:name w:val="opp"/>
    <w:basedOn w:val="Normal"/>
    <w:rsid w:val="002C5380"/>
    <w:pPr>
      <w:spacing w:before="100" w:beforeAutospacing="1" w:after="100" w:afterAutospacing="1"/>
    </w:pPr>
  </w:style>
  <w:style w:type="character" w:customStyle="1" w:styleId="opp-text">
    <w:name w:val="opp-text"/>
    <w:basedOn w:val="DefaultParagraphFont"/>
    <w:rsid w:val="002C5380"/>
  </w:style>
  <w:style w:type="character" w:customStyle="1" w:styleId="phone">
    <w:name w:val="phone"/>
    <w:basedOn w:val="DefaultParagraphFont"/>
    <w:rsid w:val="008A3E8E"/>
  </w:style>
  <w:style w:type="paragraph" w:customStyle="1" w:styleId="refer">
    <w:name w:val="refer"/>
    <w:basedOn w:val="Normal"/>
    <w:rsid w:val="008A3E8E"/>
    <w:pPr>
      <w:spacing w:before="100" w:beforeAutospacing="1" w:after="100" w:afterAutospacing="1"/>
    </w:pPr>
  </w:style>
  <w:style w:type="character" w:customStyle="1" w:styleId="cos">
    <w:name w:val="cos"/>
    <w:basedOn w:val="DefaultParagraphFont"/>
    <w:rsid w:val="008A3E8E"/>
  </w:style>
  <w:style w:type="paragraph" w:customStyle="1" w:styleId="flex-container">
    <w:name w:val="flex-container"/>
    <w:basedOn w:val="Normal"/>
    <w:rsid w:val="008A3E8E"/>
    <w:pPr>
      <w:spacing w:before="100" w:beforeAutospacing="1" w:after="100" w:afterAutospacing="1"/>
    </w:pPr>
  </w:style>
  <w:style w:type="paragraph" w:customStyle="1" w:styleId="result-poslist">
    <w:name w:val="result-poslist"/>
    <w:basedOn w:val="Normal"/>
    <w:rsid w:val="008A3E8E"/>
    <w:pPr>
      <w:spacing w:before="100" w:beforeAutospacing="1" w:after="100" w:afterAutospacing="1"/>
    </w:pPr>
  </w:style>
  <w:style w:type="paragraph" w:customStyle="1" w:styleId="exam">
    <w:name w:val="exam"/>
    <w:basedOn w:val="Normal"/>
    <w:rsid w:val="008A3E8E"/>
    <w:pPr>
      <w:spacing w:before="100" w:beforeAutospacing="1" w:after="100" w:afterAutospacing="1"/>
    </w:pPr>
  </w:style>
  <w:style w:type="character" w:customStyle="1" w:styleId="ets-act-lnc-tip-msg">
    <w:name w:val="ets-act-lnc-tip-msg"/>
    <w:basedOn w:val="DefaultParagraphFont"/>
    <w:rsid w:val="00DD71C3"/>
  </w:style>
  <w:style w:type="character" w:customStyle="1" w:styleId="ets-act-lnc-record-msg-title-content">
    <w:name w:val="ets-act-lnc-record-msg-title-content"/>
    <w:basedOn w:val="DefaultParagraphFont"/>
    <w:rsid w:val="00DD71C3"/>
  </w:style>
  <w:style w:type="character" w:customStyle="1" w:styleId="ets-act-lnc-number-current">
    <w:name w:val="ets-act-lnc-number-current"/>
    <w:basedOn w:val="DefaultParagraphFont"/>
    <w:rsid w:val="00DD71C3"/>
  </w:style>
  <w:style w:type="character" w:customStyle="1" w:styleId="ets-act-lnc-number-total">
    <w:name w:val="ets-act-lnc-number-total"/>
    <w:basedOn w:val="DefaultParagraphFont"/>
    <w:rsid w:val="00DD71C3"/>
  </w:style>
  <w:style w:type="paragraph" w:customStyle="1" w:styleId="pron">
    <w:name w:val="pron"/>
    <w:basedOn w:val="Normal"/>
    <w:rsid w:val="00A8594C"/>
    <w:pPr>
      <w:spacing w:before="100" w:beforeAutospacing="1" w:after="100" w:afterAutospacing="1"/>
    </w:pPr>
  </w:style>
  <w:style w:type="paragraph" w:customStyle="1" w:styleId="active">
    <w:name w:val="active"/>
    <w:basedOn w:val="Normal"/>
    <w:rsid w:val="00A8594C"/>
    <w:pPr>
      <w:spacing w:before="100" w:beforeAutospacing="1" w:after="100" w:afterAutospacing="1"/>
    </w:pPr>
  </w:style>
  <w:style w:type="character" w:customStyle="1" w:styleId="webtrans-phrs-pos">
    <w:name w:val="web_trans-phrs-pos"/>
    <w:basedOn w:val="DefaultParagraphFont"/>
    <w:rsid w:val="00060DD5"/>
  </w:style>
  <w:style w:type="paragraph" w:customStyle="1" w:styleId="ets-ui-acc-act-nav-act">
    <w:name w:val="ets-ui-acc-act-nav-act"/>
    <w:basedOn w:val="Normal"/>
    <w:rsid w:val="00601CC1"/>
    <w:pPr>
      <w:spacing w:before="100" w:beforeAutospacing="1" w:after="100" w:afterAutospacing="1"/>
    </w:pPr>
  </w:style>
  <w:style w:type="character" w:customStyle="1" w:styleId="wordforms">
    <w:name w:val="wordforms"/>
    <w:basedOn w:val="DefaultParagraphFont"/>
    <w:rsid w:val="00F15B40"/>
  </w:style>
  <w:style w:type="paragraph" w:styleId="BalloonText">
    <w:name w:val="Balloon Text"/>
    <w:basedOn w:val="Normal"/>
    <w:link w:val="BalloonTextChar"/>
    <w:uiPriority w:val="99"/>
    <w:semiHidden/>
    <w:unhideWhenUsed/>
    <w:rsid w:val="00E540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4026"/>
    <w:rPr>
      <w:rFonts w:ascii="Segoe UI" w:hAnsi="Segoe UI" w:cs="Segoe UI"/>
      <w:sz w:val="18"/>
      <w:szCs w:val="18"/>
    </w:rPr>
  </w:style>
  <w:style w:type="paragraph" w:customStyle="1" w:styleId="result-pos">
    <w:name w:val="result-pos"/>
    <w:basedOn w:val="Normal"/>
    <w:rsid w:val="007E368A"/>
    <w:pPr>
      <w:spacing w:before="100" w:beforeAutospacing="1" w:after="100" w:afterAutospacing="1"/>
    </w:pPr>
  </w:style>
  <w:style w:type="paragraph" w:customStyle="1" w:styleId="list-num">
    <w:name w:val="list-num"/>
    <w:basedOn w:val="Normal"/>
    <w:rsid w:val="007E368A"/>
    <w:pPr>
      <w:spacing w:before="100" w:beforeAutospacing="1" w:after="100" w:afterAutospacing="1"/>
    </w:pPr>
  </w:style>
  <w:style w:type="paragraph" w:customStyle="1" w:styleId="render-stellar-contentstylesparagraph-sc-9v7nwy-2">
    <w:name w:val="render-stellar-contentstyles__paragraph-sc-9v7nwy-2"/>
    <w:basedOn w:val="Normal"/>
    <w:rsid w:val="00A855E6"/>
    <w:pPr>
      <w:spacing w:before="100" w:beforeAutospacing="1" w:after="100" w:afterAutospacing="1"/>
    </w:pPr>
  </w:style>
  <w:style w:type="character" w:customStyle="1" w:styleId="pos-tips">
    <w:name w:val="pos-tips"/>
    <w:basedOn w:val="DefaultParagraphFont"/>
    <w:rsid w:val="009617FE"/>
  </w:style>
  <w:style w:type="character" w:styleId="PageNumber">
    <w:name w:val="page number"/>
    <w:basedOn w:val="DefaultParagraphFont"/>
    <w:uiPriority w:val="99"/>
    <w:semiHidden/>
    <w:unhideWhenUsed/>
    <w:rsid w:val="000B76FF"/>
  </w:style>
  <w:style w:type="character" w:customStyle="1" w:styleId="additional">
    <w:name w:val="additional"/>
    <w:basedOn w:val="DefaultParagraphFont"/>
    <w:rsid w:val="0048288F"/>
  </w:style>
  <w:style w:type="character" w:customStyle="1" w:styleId="collinsorder">
    <w:name w:val="collinsorder"/>
    <w:basedOn w:val="DefaultParagraphFont"/>
    <w:rsid w:val="0048288F"/>
  </w:style>
  <w:style w:type="character" w:customStyle="1" w:styleId="Title5">
    <w:name w:val="Title5"/>
    <w:basedOn w:val="DefaultParagraphFont"/>
    <w:rsid w:val="00F46BE6"/>
  </w:style>
  <w:style w:type="character" w:customStyle="1" w:styleId="via">
    <w:name w:val="via"/>
    <w:basedOn w:val="DefaultParagraphFont"/>
    <w:rsid w:val="00F46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0780">
      <w:bodyDiv w:val="1"/>
      <w:marLeft w:val="0"/>
      <w:marRight w:val="0"/>
      <w:marTop w:val="0"/>
      <w:marBottom w:val="0"/>
      <w:divBdr>
        <w:top w:val="none" w:sz="0" w:space="0" w:color="auto"/>
        <w:left w:val="none" w:sz="0" w:space="0" w:color="auto"/>
        <w:bottom w:val="none" w:sz="0" w:space="0" w:color="auto"/>
        <w:right w:val="none" w:sz="0" w:space="0" w:color="auto"/>
      </w:divBdr>
      <w:divsChild>
        <w:div w:id="1227374813">
          <w:marLeft w:val="0"/>
          <w:marRight w:val="0"/>
          <w:marTop w:val="0"/>
          <w:marBottom w:val="0"/>
          <w:divBdr>
            <w:top w:val="none" w:sz="0" w:space="0" w:color="auto"/>
            <w:left w:val="none" w:sz="0" w:space="0" w:color="auto"/>
            <w:bottom w:val="none" w:sz="0" w:space="0" w:color="auto"/>
            <w:right w:val="none" w:sz="0" w:space="0" w:color="auto"/>
          </w:divBdr>
          <w:divsChild>
            <w:div w:id="812868206">
              <w:marLeft w:val="0"/>
              <w:marRight w:val="0"/>
              <w:marTop w:val="0"/>
              <w:marBottom w:val="0"/>
              <w:divBdr>
                <w:top w:val="none" w:sz="0" w:space="0" w:color="auto"/>
                <w:left w:val="none" w:sz="0" w:space="0" w:color="auto"/>
                <w:bottom w:val="none" w:sz="0" w:space="0" w:color="auto"/>
                <w:right w:val="none" w:sz="0" w:space="0" w:color="auto"/>
              </w:divBdr>
              <w:divsChild>
                <w:div w:id="142561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4033">
          <w:marLeft w:val="0"/>
          <w:marRight w:val="0"/>
          <w:marTop w:val="0"/>
          <w:marBottom w:val="0"/>
          <w:divBdr>
            <w:top w:val="none" w:sz="0" w:space="0" w:color="auto"/>
            <w:left w:val="none" w:sz="0" w:space="0" w:color="auto"/>
            <w:bottom w:val="none" w:sz="0" w:space="0" w:color="auto"/>
            <w:right w:val="none" w:sz="0" w:space="0" w:color="auto"/>
          </w:divBdr>
          <w:divsChild>
            <w:div w:id="1757938417">
              <w:marLeft w:val="0"/>
              <w:marRight w:val="0"/>
              <w:marTop w:val="15"/>
              <w:marBottom w:val="0"/>
              <w:divBdr>
                <w:top w:val="none" w:sz="0" w:space="0" w:color="auto"/>
                <w:left w:val="none" w:sz="0" w:space="0" w:color="auto"/>
                <w:bottom w:val="none" w:sz="0" w:space="0" w:color="auto"/>
                <w:right w:val="none" w:sz="0" w:space="0" w:color="auto"/>
              </w:divBdr>
            </w:div>
            <w:div w:id="1438602391">
              <w:marLeft w:val="0"/>
              <w:marRight w:val="0"/>
              <w:marTop w:val="0"/>
              <w:marBottom w:val="0"/>
              <w:divBdr>
                <w:top w:val="none" w:sz="0" w:space="0" w:color="auto"/>
                <w:left w:val="none" w:sz="0" w:space="0" w:color="auto"/>
                <w:bottom w:val="none" w:sz="0" w:space="0" w:color="auto"/>
                <w:right w:val="none" w:sz="0" w:space="0" w:color="auto"/>
              </w:divBdr>
              <w:divsChild>
                <w:div w:id="14341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14114417">
      <w:bodyDiv w:val="1"/>
      <w:marLeft w:val="0"/>
      <w:marRight w:val="0"/>
      <w:marTop w:val="0"/>
      <w:marBottom w:val="0"/>
      <w:divBdr>
        <w:top w:val="none" w:sz="0" w:space="0" w:color="auto"/>
        <w:left w:val="none" w:sz="0" w:space="0" w:color="auto"/>
        <w:bottom w:val="none" w:sz="0" w:space="0" w:color="auto"/>
        <w:right w:val="none" w:sz="0" w:space="0" w:color="auto"/>
      </w:divBdr>
    </w:div>
    <w:div w:id="18707338">
      <w:bodyDiv w:val="1"/>
      <w:marLeft w:val="0"/>
      <w:marRight w:val="0"/>
      <w:marTop w:val="0"/>
      <w:marBottom w:val="0"/>
      <w:divBdr>
        <w:top w:val="none" w:sz="0" w:space="0" w:color="auto"/>
        <w:left w:val="none" w:sz="0" w:space="0" w:color="auto"/>
        <w:bottom w:val="none" w:sz="0" w:space="0" w:color="auto"/>
        <w:right w:val="none" w:sz="0" w:space="0" w:color="auto"/>
      </w:divBdr>
      <w:divsChild>
        <w:div w:id="1447650849">
          <w:marLeft w:val="0"/>
          <w:marRight w:val="0"/>
          <w:marTop w:val="0"/>
          <w:marBottom w:val="0"/>
          <w:divBdr>
            <w:top w:val="none" w:sz="0" w:space="0" w:color="auto"/>
            <w:left w:val="none" w:sz="0" w:space="0" w:color="auto"/>
            <w:bottom w:val="none" w:sz="0" w:space="0" w:color="auto"/>
            <w:right w:val="none" w:sz="0" w:space="0" w:color="auto"/>
          </w:divBdr>
          <w:divsChild>
            <w:div w:id="1601598791">
              <w:marLeft w:val="0"/>
              <w:marRight w:val="0"/>
              <w:marTop w:val="0"/>
              <w:marBottom w:val="0"/>
              <w:divBdr>
                <w:top w:val="none" w:sz="0" w:space="0" w:color="auto"/>
                <w:left w:val="none" w:sz="0" w:space="0" w:color="auto"/>
                <w:bottom w:val="none" w:sz="0" w:space="0" w:color="auto"/>
                <w:right w:val="none" w:sz="0" w:space="0" w:color="auto"/>
              </w:divBdr>
              <w:divsChild>
                <w:div w:id="1822960352">
                  <w:marLeft w:val="0"/>
                  <w:marRight w:val="0"/>
                  <w:marTop w:val="0"/>
                  <w:marBottom w:val="0"/>
                  <w:divBdr>
                    <w:top w:val="none" w:sz="0" w:space="0" w:color="auto"/>
                    <w:left w:val="none" w:sz="0" w:space="0" w:color="auto"/>
                    <w:bottom w:val="none" w:sz="0" w:space="0" w:color="auto"/>
                    <w:right w:val="none" w:sz="0" w:space="0" w:color="auto"/>
                  </w:divBdr>
                  <w:divsChild>
                    <w:div w:id="674767870">
                      <w:marLeft w:val="0"/>
                      <w:marRight w:val="0"/>
                      <w:marTop w:val="0"/>
                      <w:marBottom w:val="0"/>
                      <w:divBdr>
                        <w:top w:val="none" w:sz="0" w:space="0" w:color="auto"/>
                        <w:left w:val="none" w:sz="0" w:space="0" w:color="auto"/>
                        <w:bottom w:val="none" w:sz="0" w:space="0" w:color="auto"/>
                        <w:right w:val="none" w:sz="0" w:space="0" w:color="auto"/>
                      </w:divBdr>
                      <w:divsChild>
                        <w:div w:id="176988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664365">
          <w:marLeft w:val="0"/>
          <w:marRight w:val="0"/>
          <w:marTop w:val="0"/>
          <w:marBottom w:val="0"/>
          <w:divBdr>
            <w:top w:val="none" w:sz="0" w:space="0" w:color="auto"/>
            <w:left w:val="none" w:sz="0" w:space="0" w:color="auto"/>
            <w:bottom w:val="none" w:sz="0" w:space="0" w:color="auto"/>
            <w:right w:val="none" w:sz="0" w:space="0" w:color="auto"/>
          </w:divBdr>
          <w:divsChild>
            <w:div w:id="1846900189">
              <w:marLeft w:val="0"/>
              <w:marRight w:val="0"/>
              <w:marTop w:val="0"/>
              <w:marBottom w:val="0"/>
              <w:divBdr>
                <w:top w:val="none" w:sz="0" w:space="0" w:color="auto"/>
                <w:left w:val="none" w:sz="0" w:space="0" w:color="auto"/>
                <w:bottom w:val="none" w:sz="0" w:space="0" w:color="auto"/>
                <w:right w:val="none" w:sz="0" w:space="0" w:color="auto"/>
              </w:divBdr>
              <w:divsChild>
                <w:div w:id="365788432">
                  <w:marLeft w:val="0"/>
                  <w:marRight w:val="0"/>
                  <w:marTop w:val="0"/>
                  <w:marBottom w:val="0"/>
                  <w:divBdr>
                    <w:top w:val="none" w:sz="0" w:space="0" w:color="auto"/>
                    <w:left w:val="none" w:sz="0" w:space="0" w:color="auto"/>
                    <w:bottom w:val="none" w:sz="0" w:space="0" w:color="auto"/>
                    <w:right w:val="none" w:sz="0" w:space="0" w:color="auto"/>
                  </w:divBdr>
                  <w:divsChild>
                    <w:div w:id="1472285308">
                      <w:marLeft w:val="0"/>
                      <w:marRight w:val="0"/>
                      <w:marTop w:val="0"/>
                      <w:marBottom w:val="0"/>
                      <w:divBdr>
                        <w:top w:val="none" w:sz="0" w:space="0" w:color="auto"/>
                        <w:left w:val="none" w:sz="0" w:space="0" w:color="auto"/>
                        <w:bottom w:val="none" w:sz="0" w:space="0" w:color="auto"/>
                        <w:right w:val="none" w:sz="0" w:space="0" w:color="auto"/>
                      </w:divBdr>
                      <w:divsChild>
                        <w:div w:id="990136758">
                          <w:marLeft w:val="0"/>
                          <w:marRight w:val="0"/>
                          <w:marTop w:val="0"/>
                          <w:marBottom w:val="0"/>
                          <w:divBdr>
                            <w:top w:val="none" w:sz="0" w:space="0" w:color="auto"/>
                            <w:left w:val="none" w:sz="0" w:space="0" w:color="auto"/>
                            <w:bottom w:val="none" w:sz="0" w:space="0" w:color="auto"/>
                            <w:right w:val="none" w:sz="0" w:space="0" w:color="auto"/>
                          </w:divBdr>
                          <w:divsChild>
                            <w:div w:id="102402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9943105">
          <w:marLeft w:val="0"/>
          <w:marRight w:val="0"/>
          <w:marTop w:val="0"/>
          <w:marBottom w:val="330"/>
          <w:divBdr>
            <w:top w:val="none" w:sz="0" w:space="0" w:color="auto"/>
            <w:left w:val="none" w:sz="0" w:space="0" w:color="auto"/>
            <w:bottom w:val="none" w:sz="0" w:space="0" w:color="auto"/>
            <w:right w:val="none" w:sz="0" w:space="0" w:color="auto"/>
          </w:divBdr>
        </w:div>
      </w:divsChild>
    </w:div>
    <w:div w:id="20863717">
      <w:bodyDiv w:val="1"/>
      <w:marLeft w:val="0"/>
      <w:marRight w:val="0"/>
      <w:marTop w:val="0"/>
      <w:marBottom w:val="0"/>
      <w:divBdr>
        <w:top w:val="none" w:sz="0" w:space="0" w:color="auto"/>
        <w:left w:val="none" w:sz="0" w:space="0" w:color="auto"/>
        <w:bottom w:val="none" w:sz="0" w:space="0" w:color="auto"/>
        <w:right w:val="none" w:sz="0" w:space="0" w:color="auto"/>
      </w:divBdr>
      <w:divsChild>
        <w:div w:id="1641685805">
          <w:marLeft w:val="0"/>
          <w:marRight w:val="0"/>
          <w:marTop w:val="0"/>
          <w:marBottom w:val="0"/>
          <w:divBdr>
            <w:top w:val="none" w:sz="0" w:space="0" w:color="auto"/>
            <w:left w:val="none" w:sz="0" w:space="0" w:color="auto"/>
            <w:bottom w:val="none" w:sz="0" w:space="0" w:color="auto"/>
            <w:right w:val="none" w:sz="0" w:space="0" w:color="auto"/>
          </w:divBdr>
          <w:divsChild>
            <w:div w:id="213467737">
              <w:marLeft w:val="0"/>
              <w:marRight w:val="0"/>
              <w:marTop w:val="0"/>
              <w:marBottom w:val="0"/>
              <w:divBdr>
                <w:top w:val="none" w:sz="0" w:space="0" w:color="auto"/>
                <w:left w:val="none" w:sz="0" w:space="0" w:color="auto"/>
                <w:bottom w:val="none" w:sz="0" w:space="0" w:color="auto"/>
                <w:right w:val="none" w:sz="0" w:space="0" w:color="auto"/>
              </w:divBdr>
              <w:divsChild>
                <w:div w:id="1368407225">
                  <w:marLeft w:val="0"/>
                  <w:marRight w:val="0"/>
                  <w:marTop w:val="0"/>
                  <w:marBottom w:val="0"/>
                  <w:divBdr>
                    <w:top w:val="none" w:sz="0" w:space="0" w:color="auto"/>
                    <w:left w:val="none" w:sz="0" w:space="0" w:color="auto"/>
                    <w:bottom w:val="none" w:sz="0" w:space="0" w:color="auto"/>
                    <w:right w:val="none" w:sz="0" w:space="0" w:color="auto"/>
                  </w:divBdr>
                  <w:divsChild>
                    <w:div w:id="273101359">
                      <w:marLeft w:val="0"/>
                      <w:marRight w:val="0"/>
                      <w:marTop w:val="0"/>
                      <w:marBottom w:val="0"/>
                      <w:divBdr>
                        <w:top w:val="none" w:sz="0" w:space="0" w:color="auto"/>
                        <w:left w:val="none" w:sz="0" w:space="0" w:color="auto"/>
                        <w:bottom w:val="none" w:sz="0" w:space="0" w:color="auto"/>
                        <w:right w:val="none" w:sz="0" w:space="0" w:color="auto"/>
                      </w:divBdr>
                      <w:divsChild>
                        <w:div w:id="103616513">
                          <w:marLeft w:val="0"/>
                          <w:marRight w:val="0"/>
                          <w:marTop w:val="0"/>
                          <w:marBottom w:val="0"/>
                          <w:divBdr>
                            <w:top w:val="none" w:sz="0" w:space="0" w:color="auto"/>
                            <w:left w:val="none" w:sz="0" w:space="0" w:color="auto"/>
                            <w:bottom w:val="none" w:sz="0" w:space="0" w:color="auto"/>
                            <w:right w:val="none" w:sz="0" w:space="0" w:color="auto"/>
                          </w:divBdr>
                          <w:divsChild>
                            <w:div w:id="1852261104">
                              <w:marLeft w:val="0"/>
                              <w:marRight w:val="0"/>
                              <w:marTop w:val="0"/>
                              <w:marBottom w:val="0"/>
                              <w:divBdr>
                                <w:top w:val="none" w:sz="0" w:space="0" w:color="auto"/>
                                <w:left w:val="none" w:sz="0" w:space="0" w:color="auto"/>
                                <w:bottom w:val="none" w:sz="0" w:space="0" w:color="auto"/>
                                <w:right w:val="none" w:sz="0" w:space="0" w:color="auto"/>
                              </w:divBdr>
                              <w:divsChild>
                                <w:div w:id="769394468">
                                  <w:marLeft w:val="0"/>
                                  <w:marRight w:val="0"/>
                                  <w:marTop w:val="0"/>
                                  <w:marBottom w:val="0"/>
                                  <w:divBdr>
                                    <w:top w:val="none" w:sz="0" w:space="0" w:color="auto"/>
                                    <w:left w:val="none" w:sz="0" w:space="0" w:color="auto"/>
                                    <w:bottom w:val="none" w:sz="0" w:space="0" w:color="auto"/>
                                    <w:right w:val="none" w:sz="0" w:space="0" w:color="auto"/>
                                  </w:divBdr>
                                  <w:divsChild>
                                    <w:div w:id="2071150701">
                                      <w:marLeft w:val="0"/>
                                      <w:marRight w:val="0"/>
                                      <w:marTop w:val="0"/>
                                      <w:marBottom w:val="0"/>
                                      <w:divBdr>
                                        <w:top w:val="none" w:sz="0" w:space="0" w:color="auto"/>
                                        <w:left w:val="none" w:sz="0" w:space="0" w:color="auto"/>
                                        <w:bottom w:val="none" w:sz="0" w:space="0" w:color="auto"/>
                                        <w:right w:val="none" w:sz="0" w:space="0" w:color="auto"/>
                                      </w:divBdr>
                                      <w:divsChild>
                                        <w:div w:id="869874712">
                                          <w:marLeft w:val="0"/>
                                          <w:marRight w:val="0"/>
                                          <w:marTop w:val="0"/>
                                          <w:marBottom w:val="0"/>
                                          <w:divBdr>
                                            <w:top w:val="none" w:sz="0" w:space="0" w:color="auto"/>
                                            <w:left w:val="none" w:sz="0" w:space="0" w:color="auto"/>
                                            <w:bottom w:val="none" w:sz="0" w:space="0" w:color="auto"/>
                                            <w:right w:val="none" w:sz="0" w:space="0" w:color="auto"/>
                                          </w:divBdr>
                                          <w:divsChild>
                                            <w:div w:id="1204445760">
                                              <w:marLeft w:val="0"/>
                                              <w:marRight w:val="0"/>
                                              <w:marTop w:val="0"/>
                                              <w:marBottom w:val="0"/>
                                              <w:divBdr>
                                                <w:top w:val="none" w:sz="0" w:space="0" w:color="auto"/>
                                                <w:left w:val="none" w:sz="0" w:space="0" w:color="auto"/>
                                                <w:bottom w:val="none" w:sz="0" w:space="0" w:color="auto"/>
                                                <w:right w:val="none" w:sz="0" w:space="0" w:color="auto"/>
                                              </w:divBdr>
                                            </w:div>
                                            <w:div w:id="186339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383769">
      <w:bodyDiv w:val="1"/>
      <w:marLeft w:val="0"/>
      <w:marRight w:val="0"/>
      <w:marTop w:val="0"/>
      <w:marBottom w:val="0"/>
      <w:divBdr>
        <w:top w:val="none" w:sz="0" w:space="0" w:color="auto"/>
        <w:left w:val="none" w:sz="0" w:space="0" w:color="auto"/>
        <w:bottom w:val="none" w:sz="0" w:space="0" w:color="auto"/>
        <w:right w:val="none" w:sz="0" w:space="0" w:color="auto"/>
      </w:divBdr>
      <w:divsChild>
        <w:div w:id="1717461405">
          <w:marLeft w:val="0"/>
          <w:marRight w:val="0"/>
          <w:marTop w:val="195"/>
          <w:marBottom w:val="0"/>
          <w:divBdr>
            <w:top w:val="none" w:sz="0" w:space="0" w:color="auto"/>
            <w:left w:val="none" w:sz="0" w:space="0" w:color="auto"/>
            <w:bottom w:val="none" w:sz="0" w:space="0" w:color="auto"/>
            <w:right w:val="none" w:sz="0" w:space="0" w:color="auto"/>
          </w:divBdr>
        </w:div>
        <w:div w:id="1924797198">
          <w:marLeft w:val="0"/>
          <w:marRight w:val="0"/>
          <w:marTop w:val="195"/>
          <w:marBottom w:val="0"/>
          <w:divBdr>
            <w:top w:val="none" w:sz="0" w:space="0" w:color="auto"/>
            <w:left w:val="none" w:sz="0" w:space="0" w:color="auto"/>
            <w:bottom w:val="none" w:sz="0" w:space="0" w:color="auto"/>
            <w:right w:val="none" w:sz="0" w:space="0" w:color="auto"/>
          </w:divBdr>
        </w:div>
      </w:divsChild>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64290">
      <w:bodyDiv w:val="1"/>
      <w:marLeft w:val="0"/>
      <w:marRight w:val="0"/>
      <w:marTop w:val="0"/>
      <w:marBottom w:val="0"/>
      <w:divBdr>
        <w:top w:val="none" w:sz="0" w:space="0" w:color="auto"/>
        <w:left w:val="none" w:sz="0" w:space="0" w:color="auto"/>
        <w:bottom w:val="none" w:sz="0" w:space="0" w:color="auto"/>
        <w:right w:val="none" w:sz="0" w:space="0" w:color="auto"/>
      </w:divBdr>
      <w:divsChild>
        <w:div w:id="802769153">
          <w:marLeft w:val="0"/>
          <w:marRight w:val="0"/>
          <w:marTop w:val="0"/>
          <w:marBottom w:val="0"/>
          <w:divBdr>
            <w:top w:val="none" w:sz="0" w:space="0" w:color="auto"/>
            <w:left w:val="none" w:sz="0" w:space="0" w:color="auto"/>
            <w:bottom w:val="none" w:sz="0" w:space="0" w:color="auto"/>
            <w:right w:val="none" w:sz="0" w:space="0" w:color="auto"/>
          </w:divBdr>
        </w:div>
        <w:div w:id="371418903">
          <w:marLeft w:val="0"/>
          <w:marRight w:val="0"/>
          <w:marTop w:val="0"/>
          <w:marBottom w:val="0"/>
          <w:divBdr>
            <w:top w:val="none" w:sz="0" w:space="0" w:color="auto"/>
            <w:left w:val="none" w:sz="0" w:space="0" w:color="auto"/>
            <w:bottom w:val="none" w:sz="0" w:space="0" w:color="auto"/>
            <w:right w:val="none" w:sz="0" w:space="0" w:color="auto"/>
          </w:divBdr>
        </w:div>
        <w:div w:id="336931794">
          <w:marLeft w:val="0"/>
          <w:marRight w:val="0"/>
          <w:marTop w:val="0"/>
          <w:marBottom w:val="0"/>
          <w:divBdr>
            <w:top w:val="none" w:sz="0" w:space="0" w:color="auto"/>
            <w:left w:val="none" w:sz="0" w:space="0" w:color="auto"/>
            <w:bottom w:val="none" w:sz="0" w:space="0" w:color="auto"/>
            <w:right w:val="none" w:sz="0" w:space="0" w:color="auto"/>
          </w:divBdr>
          <w:divsChild>
            <w:div w:id="988631593">
              <w:marLeft w:val="0"/>
              <w:marRight w:val="0"/>
              <w:marTop w:val="0"/>
              <w:marBottom w:val="0"/>
              <w:divBdr>
                <w:top w:val="none" w:sz="0" w:space="0" w:color="auto"/>
                <w:left w:val="none" w:sz="0" w:space="0" w:color="auto"/>
                <w:bottom w:val="none" w:sz="0" w:space="0" w:color="auto"/>
                <w:right w:val="none" w:sz="0" w:space="0" w:color="auto"/>
              </w:divBdr>
              <w:divsChild>
                <w:div w:id="1065837950">
                  <w:marLeft w:val="0"/>
                  <w:marRight w:val="0"/>
                  <w:marTop w:val="0"/>
                  <w:marBottom w:val="0"/>
                  <w:divBdr>
                    <w:top w:val="none" w:sz="0" w:space="0" w:color="auto"/>
                    <w:left w:val="none" w:sz="0" w:space="0" w:color="auto"/>
                    <w:bottom w:val="none" w:sz="0" w:space="0" w:color="auto"/>
                    <w:right w:val="none" w:sz="0" w:space="0" w:color="auto"/>
                  </w:divBdr>
                  <w:divsChild>
                    <w:div w:id="7976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435">
          <w:marLeft w:val="0"/>
          <w:marRight w:val="0"/>
          <w:marTop w:val="0"/>
          <w:marBottom w:val="0"/>
          <w:divBdr>
            <w:top w:val="none" w:sz="0" w:space="0" w:color="auto"/>
            <w:left w:val="none" w:sz="0" w:space="0" w:color="auto"/>
            <w:bottom w:val="none" w:sz="0" w:space="0" w:color="auto"/>
            <w:right w:val="none" w:sz="0" w:space="0" w:color="auto"/>
          </w:divBdr>
          <w:divsChild>
            <w:div w:id="1312639454">
              <w:marLeft w:val="0"/>
              <w:marRight w:val="0"/>
              <w:marTop w:val="0"/>
              <w:marBottom w:val="0"/>
              <w:divBdr>
                <w:top w:val="none" w:sz="0" w:space="0" w:color="auto"/>
                <w:left w:val="none" w:sz="0" w:space="0" w:color="auto"/>
                <w:bottom w:val="none" w:sz="0" w:space="0" w:color="auto"/>
                <w:right w:val="none" w:sz="0" w:space="0" w:color="auto"/>
              </w:divBdr>
              <w:divsChild>
                <w:div w:id="1705473715">
                  <w:marLeft w:val="0"/>
                  <w:marRight w:val="0"/>
                  <w:marTop w:val="0"/>
                  <w:marBottom w:val="0"/>
                  <w:divBdr>
                    <w:top w:val="none" w:sz="0" w:space="0" w:color="auto"/>
                    <w:left w:val="none" w:sz="0" w:space="0" w:color="auto"/>
                    <w:bottom w:val="none" w:sz="0" w:space="0" w:color="auto"/>
                    <w:right w:val="none" w:sz="0" w:space="0" w:color="auto"/>
                  </w:divBdr>
                  <w:divsChild>
                    <w:div w:id="1783836554">
                      <w:marLeft w:val="0"/>
                      <w:marRight w:val="0"/>
                      <w:marTop w:val="0"/>
                      <w:marBottom w:val="0"/>
                      <w:divBdr>
                        <w:top w:val="none" w:sz="0" w:space="0" w:color="auto"/>
                        <w:left w:val="none" w:sz="0" w:space="0" w:color="auto"/>
                        <w:bottom w:val="none" w:sz="0" w:space="0" w:color="auto"/>
                        <w:right w:val="none" w:sz="0" w:space="0" w:color="auto"/>
                      </w:divBdr>
                      <w:divsChild>
                        <w:div w:id="1073236426">
                          <w:marLeft w:val="0"/>
                          <w:marRight w:val="0"/>
                          <w:marTop w:val="0"/>
                          <w:marBottom w:val="0"/>
                          <w:divBdr>
                            <w:top w:val="none" w:sz="0" w:space="0" w:color="auto"/>
                            <w:left w:val="none" w:sz="0" w:space="0" w:color="auto"/>
                            <w:bottom w:val="none" w:sz="0" w:space="0" w:color="auto"/>
                            <w:right w:val="none" w:sz="0" w:space="0" w:color="auto"/>
                          </w:divBdr>
                          <w:divsChild>
                            <w:div w:id="252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264013">
      <w:bodyDiv w:val="1"/>
      <w:marLeft w:val="0"/>
      <w:marRight w:val="0"/>
      <w:marTop w:val="0"/>
      <w:marBottom w:val="0"/>
      <w:divBdr>
        <w:top w:val="none" w:sz="0" w:space="0" w:color="auto"/>
        <w:left w:val="none" w:sz="0" w:space="0" w:color="auto"/>
        <w:bottom w:val="none" w:sz="0" w:space="0" w:color="auto"/>
        <w:right w:val="none" w:sz="0" w:space="0" w:color="auto"/>
      </w:divBdr>
    </w:div>
    <w:div w:id="45952411">
      <w:bodyDiv w:val="1"/>
      <w:marLeft w:val="0"/>
      <w:marRight w:val="0"/>
      <w:marTop w:val="0"/>
      <w:marBottom w:val="0"/>
      <w:divBdr>
        <w:top w:val="none" w:sz="0" w:space="0" w:color="auto"/>
        <w:left w:val="none" w:sz="0" w:space="0" w:color="auto"/>
        <w:bottom w:val="none" w:sz="0" w:space="0" w:color="auto"/>
        <w:right w:val="none" w:sz="0" w:space="0" w:color="auto"/>
      </w:divBdr>
      <w:divsChild>
        <w:div w:id="194732880">
          <w:marLeft w:val="0"/>
          <w:marRight w:val="0"/>
          <w:marTop w:val="0"/>
          <w:marBottom w:val="0"/>
          <w:divBdr>
            <w:top w:val="none" w:sz="0" w:space="0" w:color="auto"/>
            <w:left w:val="none" w:sz="0" w:space="0" w:color="auto"/>
            <w:bottom w:val="none" w:sz="0" w:space="0" w:color="auto"/>
            <w:right w:val="none" w:sz="0" w:space="0" w:color="auto"/>
          </w:divBdr>
          <w:divsChild>
            <w:div w:id="1477869027">
              <w:marLeft w:val="0"/>
              <w:marRight w:val="0"/>
              <w:marTop w:val="0"/>
              <w:marBottom w:val="0"/>
              <w:divBdr>
                <w:top w:val="none" w:sz="0" w:space="0" w:color="auto"/>
                <w:left w:val="none" w:sz="0" w:space="0" w:color="auto"/>
                <w:bottom w:val="none" w:sz="0" w:space="0" w:color="auto"/>
                <w:right w:val="none" w:sz="0" w:space="0" w:color="auto"/>
              </w:divBdr>
            </w:div>
          </w:divsChild>
        </w:div>
        <w:div w:id="1865509274">
          <w:marLeft w:val="0"/>
          <w:marRight w:val="0"/>
          <w:marTop w:val="0"/>
          <w:marBottom w:val="0"/>
          <w:divBdr>
            <w:top w:val="none" w:sz="0" w:space="0" w:color="auto"/>
            <w:left w:val="none" w:sz="0" w:space="0" w:color="auto"/>
            <w:bottom w:val="none" w:sz="0" w:space="0" w:color="auto"/>
            <w:right w:val="none" w:sz="0" w:space="0" w:color="auto"/>
          </w:divBdr>
          <w:divsChild>
            <w:div w:id="1511406926">
              <w:marLeft w:val="0"/>
              <w:marRight w:val="0"/>
              <w:marTop w:val="0"/>
              <w:marBottom w:val="0"/>
              <w:divBdr>
                <w:top w:val="none" w:sz="0" w:space="0" w:color="auto"/>
                <w:left w:val="none" w:sz="0" w:space="0" w:color="auto"/>
                <w:bottom w:val="none" w:sz="0" w:space="0" w:color="auto"/>
                <w:right w:val="none" w:sz="0" w:space="0" w:color="auto"/>
              </w:divBdr>
            </w:div>
          </w:divsChild>
        </w:div>
        <w:div w:id="681319614">
          <w:marLeft w:val="0"/>
          <w:marRight w:val="0"/>
          <w:marTop w:val="0"/>
          <w:marBottom w:val="0"/>
          <w:divBdr>
            <w:top w:val="none" w:sz="0" w:space="0" w:color="auto"/>
            <w:left w:val="none" w:sz="0" w:space="0" w:color="auto"/>
            <w:bottom w:val="none" w:sz="0" w:space="0" w:color="auto"/>
            <w:right w:val="none" w:sz="0" w:space="0" w:color="auto"/>
          </w:divBdr>
          <w:divsChild>
            <w:div w:id="7343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8631">
      <w:bodyDiv w:val="1"/>
      <w:marLeft w:val="0"/>
      <w:marRight w:val="0"/>
      <w:marTop w:val="0"/>
      <w:marBottom w:val="0"/>
      <w:divBdr>
        <w:top w:val="none" w:sz="0" w:space="0" w:color="auto"/>
        <w:left w:val="none" w:sz="0" w:space="0" w:color="auto"/>
        <w:bottom w:val="none" w:sz="0" w:space="0" w:color="auto"/>
        <w:right w:val="none" w:sz="0" w:space="0" w:color="auto"/>
      </w:divBdr>
    </w:div>
    <w:div w:id="47262264">
      <w:bodyDiv w:val="1"/>
      <w:marLeft w:val="0"/>
      <w:marRight w:val="0"/>
      <w:marTop w:val="0"/>
      <w:marBottom w:val="0"/>
      <w:divBdr>
        <w:top w:val="none" w:sz="0" w:space="0" w:color="auto"/>
        <w:left w:val="none" w:sz="0" w:space="0" w:color="auto"/>
        <w:bottom w:val="none" w:sz="0" w:space="0" w:color="auto"/>
        <w:right w:val="none" w:sz="0" w:space="0" w:color="auto"/>
      </w:divBdr>
      <w:divsChild>
        <w:div w:id="355469378">
          <w:marLeft w:val="0"/>
          <w:marRight w:val="120"/>
          <w:marTop w:val="0"/>
          <w:marBottom w:val="0"/>
          <w:divBdr>
            <w:top w:val="none" w:sz="0" w:space="0" w:color="auto"/>
            <w:left w:val="none" w:sz="0" w:space="0" w:color="auto"/>
            <w:bottom w:val="none" w:sz="0" w:space="0" w:color="auto"/>
            <w:right w:val="none" w:sz="0" w:space="0" w:color="auto"/>
          </w:divBdr>
        </w:div>
        <w:div w:id="2111198140">
          <w:marLeft w:val="0"/>
          <w:marRight w:val="0"/>
          <w:marTop w:val="0"/>
          <w:marBottom w:val="195"/>
          <w:divBdr>
            <w:top w:val="none" w:sz="0" w:space="0" w:color="auto"/>
            <w:left w:val="none" w:sz="0" w:space="0" w:color="auto"/>
            <w:bottom w:val="none" w:sz="0" w:space="0" w:color="auto"/>
            <w:right w:val="none" w:sz="0" w:space="0" w:color="auto"/>
          </w:divBdr>
          <w:divsChild>
            <w:div w:id="946349212">
              <w:marLeft w:val="0"/>
              <w:marRight w:val="0"/>
              <w:marTop w:val="0"/>
              <w:marBottom w:val="0"/>
              <w:divBdr>
                <w:top w:val="none" w:sz="0" w:space="0" w:color="auto"/>
                <w:left w:val="none" w:sz="0" w:space="0" w:color="auto"/>
                <w:bottom w:val="none" w:sz="0" w:space="0" w:color="auto"/>
                <w:right w:val="none" w:sz="0" w:space="0" w:color="auto"/>
              </w:divBdr>
              <w:divsChild>
                <w:div w:id="197220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6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6279">
          <w:marLeft w:val="0"/>
          <w:marRight w:val="0"/>
          <w:marTop w:val="0"/>
          <w:marBottom w:val="0"/>
          <w:divBdr>
            <w:top w:val="none" w:sz="0" w:space="0" w:color="auto"/>
            <w:left w:val="none" w:sz="0" w:space="0" w:color="auto"/>
            <w:bottom w:val="none" w:sz="0" w:space="0" w:color="auto"/>
            <w:right w:val="none" w:sz="0" w:space="0" w:color="auto"/>
          </w:divBdr>
          <w:divsChild>
            <w:div w:id="774980308">
              <w:marLeft w:val="0"/>
              <w:marRight w:val="0"/>
              <w:marTop w:val="0"/>
              <w:marBottom w:val="0"/>
              <w:divBdr>
                <w:top w:val="none" w:sz="0" w:space="0" w:color="auto"/>
                <w:left w:val="none" w:sz="0" w:space="0" w:color="auto"/>
                <w:bottom w:val="none" w:sz="0" w:space="0" w:color="auto"/>
                <w:right w:val="none" w:sz="0" w:space="0" w:color="auto"/>
              </w:divBdr>
            </w:div>
          </w:divsChild>
        </w:div>
        <w:div w:id="487945104">
          <w:marLeft w:val="0"/>
          <w:marRight w:val="0"/>
          <w:marTop w:val="0"/>
          <w:marBottom w:val="0"/>
          <w:divBdr>
            <w:top w:val="none" w:sz="0" w:space="0" w:color="auto"/>
            <w:left w:val="none" w:sz="0" w:space="0" w:color="auto"/>
            <w:bottom w:val="none" w:sz="0" w:space="0" w:color="auto"/>
            <w:right w:val="none" w:sz="0" w:space="0" w:color="auto"/>
          </w:divBdr>
          <w:divsChild>
            <w:div w:id="766653651">
              <w:marLeft w:val="0"/>
              <w:marRight w:val="0"/>
              <w:marTop w:val="0"/>
              <w:marBottom w:val="0"/>
              <w:divBdr>
                <w:top w:val="none" w:sz="0" w:space="0" w:color="auto"/>
                <w:left w:val="none" w:sz="0" w:space="0" w:color="auto"/>
                <w:bottom w:val="none" w:sz="0" w:space="0" w:color="auto"/>
                <w:right w:val="none" w:sz="0" w:space="0" w:color="auto"/>
              </w:divBdr>
            </w:div>
          </w:divsChild>
        </w:div>
        <w:div w:id="495805715">
          <w:marLeft w:val="0"/>
          <w:marRight w:val="0"/>
          <w:marTop w:val="0"/>
          <w:marBottom w:val="0"/>
          <w:divBdr>
            <w:top w:val="none" w:sz="0" w:space="0" w:color="auto"/>
            <w:left w:val="none" w:sz="0" w:space="0" w:color="auto"/>
            <w:bottom w:val="none" w:sz="0" w:space="0" w:color="auto"/>
            <w:right w:val="none" w:sz="0" w:space="0" w:color="auto"/>
          </w:divBdr>
          <w:divsChild>
            <w:div w:id="975918056">
              <w:marLeft w:val="0"/>
              <w:marRight w:val="0"/>
              <w:marTop w:val="0"/>
              <w:marBottom w:val="0"/>
              <w:divBdr>
                <w:top w:val="none" w:sz="0" w:space="0" w:color="auto"/>
                <w:left w:val="none" w:sz="0" w:space="0" w:color="auto"/>
                <w:bottom w:val="none" w:sz="0" w:space="0" w:color="auto"/>
                <w:right w:val="none" w:sz="0" w:space="0" w:color="auto"/>
              </w:divBdr>
            </w:div>
          </w:divsChild>
        </w:div>
        <w:div w:id="1353805035">
          <w:marLeft w:val="0"/>
          <w:marRight w:val="0"/>
          <w:marTop w:val="0"/>
          <w:marBottom w:val="0"/>
          <w:divBdr>
            <w:top w:val="none" w:sz="0" w:space="0" w:color="auto"/>
            <w:left w:val="none" w:sz="0" w:space="0" w:color="auto"/>
            <w:bottom w:val="none" w:sz="0" w:space="0" w:color="auto"/>
            <w:right w:val="none" w:sz="0" w:space="0" w:color="auto"/>
          </w:divBdr>
          <w:divsChild>
            <w:div w:id="236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122">
      <w:bodyDiv w:val="1"/>
      <w:marLeft w:val="0"/>
      <w:marRight w:val="0"/>
      <w:marTop w:val="0"/>
      <w:marBottom w:val="0"/>
      <w:divBdr>
        <w:top w:val="none" w:sz="0" w:space="0" w:color="auto"/>
        <w:left w:val="none" w:sz="0" w:space="0" w:color="auto"/>
        <w:bottom w:val="none" w:sz="0" w:space="0" w:color="auto"/>
        <w:right w:val="none" w:sz="0" w:space="0" w:color="auto"/>
      </w:divBdr>
    </w:div>
    <w:div w:id="6850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535">
          <w:marLeft w:val="600"/>
          <w:marRight w:val="480"/>
          <w:marTop w:val="150"/>
          <w:marBottom w:val="150"/>
          <w:divBdr>
            <w:top w:val="none" w:sz="0" w:space="0" w:color="auto"/>
            <w:left w:val="none" w:sz="0" w:space="0" w:color="auto"/>
            <w:bottom w:val="none" w:sz="0" w:space="0" w:color="auto"/>
            <w:right w:val="none" w:sz="0" w:space="0" w:color="auto"/>
          </w:divBdr>
          <w:divsChild>
            <w:div w:id="466819634">
              <w:marLeft w:val="0"/>
              <w:marRight w:val="0"/>
              <w:marTop w:val="0"/>
              <w:marBottom w:val="0"/>
              <w:divBdr>
                <w:top w:val="none" w:sz="0" w:space="0" w:color="auto"/>
                <w:left w:val="none" w:sz="0" w:space="0" w:color="auto"/>
                <w:bottom w:val="none" w:sz="0" w:space="0" w:color="auto"/>
                <w:right w:val="none" w:sz="0" w:space="0" w:color="auto"/>
              </w:divBdr>
            </w:div>
          </w:divsChild>
        </w:div>
        <w:div w:id="523832905">
          <w:marLeft w:val="600"/>
          <w:marRight w:val="480"/>
          <w:marTop w:val="150"/>
          <w:marBottom w:val="150"/>
          <w:divBdr>
            <w:top w:val="none" w:sz="0" w:space="0" w:color="auto"/>
            <w:left w:val="none" w:sz="0" w:space="0" w:color="auto"/>
            <w:bottom w:val="none" w:sz="0" w:space="0" w:color="auto"/>
            <w:right w:val="none" w:sz="0" w:space="0" w:color="auto"/>
          </w:divBdr>
          <w:divsChild>
            <w:div w:id="888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754">
      <w:bodyDiv w:val="1"/>
      <w:marLeft w:val="0"/>
      <w:marRight w:val="0"/>
      <w:marTop w:val="0"/>
      <w:marBottom w:val="0"/>
      <w:divBdr>
        <w:top w:val="none" w:sz="0" w:space="0" w:color="auto"/>
        <w:left w:val="none" w:sz="0" w:space="0" w:color="auto"/>
        <w:bottom w:val="none" w:sz="0" w:space="0" w:color="auto"/>
        <w:right w:val="none" w:sz="0" w:space="0" w:color="auto"/>
      </w:divBdr>
    </w:div>
    <w:div w:id="69742229">
      <w:bodyDiv w:val="1"/>
      <w:marLeft w:val="0"/>
      <w:marRight w:val="0"/>
      <w:marTop w:val="0"/>
      <w:marBottom w:val="0"/>
      <w:divBdr>
        <w:top w:val="none" w:sz="0" w:space="0" w:color="auto"/>
        <w:left w:val="none" w:sz="0" w:space="0" w:color="auto"/>
        <w:bottom w:val="none" w:sz="0" w:space="0" w:color="auto"/>
        <w:right w:val="none" w:sz="0" w:space="0" w:color="auto"/>
      </w:divBdr>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84883419">
      <w:bodyDiv w:val="1"/>
      <w:marLeft w:val="0"/>
      <w:marRight w:val="0"/>
      <w:marTop w:val="0"/>
      <w:marBottom w:val="0"/>
      <w:divBdr>
        <w:top w:val="none" w:sz="0" w:space="0" w:color="auto"/>
        <w:left w:val="none" w:sz="0" w:space="0" w:color="auto"/>
        <w:bottom w:val="none" w:sz="0" w:space="0" w:color="auto"/>
        <w:right w:val="none" w:sz="0" w:space="0" w:color="auto"/>
      </w:divBdr>
      <w:divsChild>
        <w:div w:id="1886411008">
          <w:marLeft w:val="600"/>
          <w:marRight w:val="480"/>
          <w:marTop w:val="150"/>
          <w:marBottom w:val="150"/>
          <w:divBdr>
            <w:top w:val="none" w:sz="0" w:space="0" w:color="auto"/>
            <w:left w:val="none" w:sz="0" w:space="0" w:color="auto"/>
            <w:bottom w:val="none" w:sz="0" w:space="0" w:color="auto"/>
            <w:right w:val="none" w:sz="0" w:space="0" w:color="auto"/>
          </w:divBdr>
          <w:divsChild>
            <w:div w:id="649287282">
              <w:marLeft w:val="0"/>
              <w:marRight w:val="0"/>
              <w:marTop w:val="0"/>
              <w:marBottom w:val="0"/>
              <w:divBdr>
                <w:top w:val="none" w:sz="0" w:space="0" w:color="auto"/>
                <w:left w:val="none" w:sz="0" w:space="0" w:color="auto"/>
                <w:bottom w:val="none" w:sz="0" w:space="0" w:color="auto"/>
                <w:right w:val="none" w:sz="0" w:space="0" w:color="auto"/>
              </w:divBdr>
            </w:div>
          </w:divsChild>
        </w:div>
        <w:div w:id="1909221927">
          <w:marLeft w:val="600"/>
          <w:marRight w:val="480"/>
          <w:marTop w:val="150"/>
          <w:marBottom w:val="150"/>
          <w:divBdr>
            <w:top w:val="none" w:sz="0" w:space="0" w:color="auto"/>
            <w:left w:val="none" w:sz="0" w:space="0" w:color="auto"/>
            <w:bottom w:val="none" w:sz="0" w:space="0" w:color="auto"/>
            <w:right w:val="none" w:sz="0" w:space="0" w:color="auto"/>
          </w:divBdr>
          <w:divsChild>
            <w:div w:id="2036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1853">
      <w:bodyDiv w:val="1"/>
      <w:marLeft w:val="0"/>
      <w:marRight w:val="0"/>
      <w:marTop w:val="0"/>
      <w:marBottom w:val="0"/>
      <w:divBdr>
        <w:top w:val="none" w:sz="0" w:space="0" w:color="auto"/>
        <w:left w:val="none" w:sz="0" w:space="0" w:color="auto"/>
        <w:bottom w:val="none" w:sz="0" w:space="0" w:color="auto"/>
        <w:right w:val="none" w:sz="0" w:space="0" w:color="auto"/>
      </w:divBdr>
      <w:divsChild>
        <w:div w:id="1436245946">
          <w:marLeft w:val="0"/>
          <w:marRight w:val="0"/>
          <w:marTop w:val="0"/>
          <w:marBottom w:val="0"/>
          <w:divBdr>
            <w:top w:val="none" w:sz="0" w:space="0" w:color="auto"/>
            <w:left w:val="none" w:sz="0" w:space="0" w:color="auto"/>
            <w:bottom w:val="none" w:sz="0" w:space="0" w:color="auto"/>
            <w:right w:val="none" w:sz="0" w:space="0" w:color="auto"/>
          </w:divBdr>
          <w:divsChild>
            <w:div w:id="1611207173">
              <w:marLeft w:val="0"/>
              <w:marRight w:val="0"/>
              <w:marTop w:val="0"/>
              <w:marBottom w:val="0"/>
              <w:divBdr>
                <w:top w:val="none" w:sz="0" w:space="0" w:color="auto"/>
                <w:left w:val="none" w:sz="0" w:space="0" w:color="auto"/>
                <w:bottom w:val="none" w:sz="0" w:space="0" w:color="auto"/>
                <w:right w:val="none" w:sz="0" w:space="0" w:color="auto"/>
              </w:divBdr>
              <w:divsChild>
                <w:div w:id="37509199">
                  <w:marLeft w:val="0"/>
                  <w:marRight w:val="0"/>
                  <w:marTop w:val="0"/>
                  <w:marBottom w:val="0"/>
                  <w:divBdr>
                    <w:top w:val="none" w:sz="0" w:space="0" w:color="auto"/>
                    <w:left w:val="none" w:sz="0" w:space="0" w:color="auto"/>
                    <w:bottom w:val="none" w:sz="0" w:space="0" w:color="auto"/>
                    <w:right w:val="none" w:sz="0" w:space="0" w:color="auto"/>
                  </w:divBdr>
                  <w:divsChild>
                    <w:div w:id="582035198">
                      <w:marLeft w:val="0"/>
                      <w:marRight w:val="0"/>
                      <w:marTop w:val="0"/>
                      <w:marBottom w:val="0"/>
                      <w:divBdr>
                        <w:top w:val="none" w:sz="0" w:space="0" w:color="auto"/>
                        <w:left w:val="none" w:sz="0" w:space="0" w:color="auto"/>
                        <w:bottom w:val="none" w:sz="0" w:space="0" w:color="auto"/>
                        <w:right w:val="none" w:sz="0" w:space="0" w:color="auto"/>
                      </w:divBdr>
                      <w:divsChild>
                        <w:div w:id="1766802257">
                          <w:marLeft w:val="0"/>
                          <w:marRight w:val="0"/>
                          <w:marTop w:val="0"/>
                          <w:marBottom w:val="0"/>
                          <w:divBdr>
                            <w:top w:val="none" w:sz="0" w:space="0" w:color="auto"/>
                            <w:left w:val="none" w:sz="0" w:space="0" w:color="auto"/>
                            <w:bottom w:val="none" w:sz="0" w:space="0" w:color="auto"/>
                            <w:right w:val="none" w:sz="0" w:space="0" w:color="auto"/>
                          </w:divBdr>
                          <w:divsChild>
                            <w:div w:id="511378502">
                              <w:marLeft w:val="0"/>
                              <w:marRight w:val="0"/>
                              <w:marTop w:val="0"/>
                              <w:marBottom w:val="0"/>
                              <w:divBdr>
                                <w:top w:val="none" w:sz="0" w:space="0" w:color="auto"/>
                                <w:left w:val="none" w:sz="0" w:space="0" w:color="auto"/>
                                <w:bottom w:val="none" w:sz="0" w:space="0" w:color="auto"/>
                                <w:right w:val="none" w:sz="0" w:space="0" w:color="auto"/>
                              </w:divBdr>
                              <w:divsChild>
                                <w:div w:id="77988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02070280">
      <w:bodyDiv w:val="1"/>
      <w:marLeft w:val="0"/>
      <w:marRight w:val="0"/>
      <w:marTop w:val="0"/>
      <w:marBottom w:val="0"/>
      <w:divBdr>
        <w:top w:val="none" w:sz="0" w:space="0" w:color="auto"/>
        <w:left w:val="none" w:sz="0" w:space="0" w:color="auto"/>
        <w:bottom w:val="none" w:sz="0" w:space="0" w:color="auto"/>
        <w:right w:val="none" w:sz="0" w:space="0" w:color="auto"/>
      </w:divBdr>
      <w:divsChild>
        <w:div w:id="2134251218">
          <w:marLeft w:val="0"/>
          <w:marRight w:val="0"/>
          <w:marTop w:val="0"/>
          <w:marBottom w:val="0"/>
          <w:divBdr>
            <w:top w:val="none" w:sz="0" w:space="0" w:color="auto"/>
            <w:left w:val="none" w:sz="0" w:space="0" w:color="auto"/>
            <w:bottom w:val="none" w:sz="0" w:space="0" w:color="auto"/>
            <w:right w:val="none" w:sz="0" w:space="0" w:color="auto"/>
          </w:divBdr>
          <w:divsChild>
            <w:div w:id="1432552044">
              <w:marLeft w:val="0"/>
              <w:marRight w:val="120"/>
              <w:marTop w:val="0"/>
              <w:marBottom w:val="0"/>
              <w:divBdr>
                <w:top w:val="none" w:sz="0" w:space="0" w:color="auto"/>
                <w:left w:val="none" w:sz="0" w:space="0" w:color="auto"/>
                <w:bottom w:val="none" w:sz="0" w:space="0" w:color="auto"/>
                <w:right w:val="none" w:sz="0" w:space="0" w:color="auto"/>
              </w:divBdr>
            </w:div>
            <w:div w:id="548222339">
              <w:marLeft w:val="0"/>
              <w:marRight w:val="0"/>
              <w:marTop w:val="0"/>
              <w:marBottom w:val="195"/>
              <w:divBdr>
                <w:top w:val="none" w:sz="0" w:space="0" w:color="auto"/>
                <w:left w:val="none" w:sz="0" w:space="0" w:color="auto"/>
                <w:bottom w:val="none" w:sz="0" w:space="0" w:color="auto"/>
                <w:right w:val="none" w:sz="0" w:space="0" w:color="auto"/>
              </w:divBdr>
              <w:divsChild>
                <w:div w:id="2076511358">
                  <w:marLeft w:val="0"/>
                  <w:marRight w:val="0"/>
                  <w:marTop w:val="15"/>
                  <w:marBottom w:val="0"/>
                  <w:divBdr>
                    <w:top w:val="none" w:sz="0" w:space="0" w:color="auto"/>
                    <w:left w:val="none" w:sz="0" w:space="0" w:color="auto"/>
                    <w:bottom w:val="none" w:sz="0" w:space="0" w:color="auto"/>
                    <w:right w:val="none" w:sz="0" w:space="0" w:color="auto"/>
                  </w:divBdr>
                </w:div>
                <w:div w:id="1644501804">
                  <w:marLeft w:val="0"/>
                  <w:marRight w:val="0"/>
                  <w:marTop w:val="0"/>
                  <w:marBottom w:val="0"/>
                  <w:divBdr>
                    <w:top w:val="none" w:sz="0" w:space="0" w:color="auto"/>
                    <w:left w:val="none" w:sz="0" w:space="0" w:color="auto"/>
                    <w:bottom w:val="none" w:sz="0" w:space="0" w:color="auto"/>
                    <w:right w:val="none" w:sz="0" w:space="0" w:color="auto"/>
                  </w:divBdr>
                  <w:divsChild>
                    <w:div w:id="1357538123">
                      <w:marLeft w:val="0"/>
                      <w:marRight w:val="0"/>
                      <w:marTop w:val="0"/>
                      <w:marBottom w:val="0"/>
                      <w:divBdr>
                        <w:top w:val="none" w:sz="0" w:space="0" w:color="auto"/>
                        <w:left w:val="none" w:sz="0" w:space="0" w:color="auto"/>
                        <w:bottom w:val="none" w:sz="0" w:space="0" w:color="auto"/>
                        <w:right w:val="none" w:sz="0" w:space="0" w:color="auto"/>
                      </w:divBdr>
                    </w:div>
                  </w:divsChild>
                </w:div>
                <w:div w:id="1823736767">
                  <w:marLeft w:val="0"/>
                  <w:marRight w:val="0"/>
                  <w:marTop w:val="15"/>
                  <w:marBottom w:val="0"/>
                  <w:divBdr>
                    <w:top w:val="none" w:sz="0" w:space="0" w:color="auto"/>
                    <w:left w:val="none" w:sz="0" w:space="0" w:color="auto"/>
                    <w:bottom w:val="none" w:sz="0" w:space="0" w:color="auto"/>
                    <w:right w:val="none" w:sz="0" w:space="0" w:color="auto"/>
                  </w:divBdr>
                </w:div>
                <w:div w:id="1936203034">
                  <w:marLeft w:val="0"/>
                  <w:marRight w:val="0"/>
                  <w:marTop w:val="0"/>
                  <w:marBottom w:val="0"/>
                  <w:divBdr>
                    <w:top w:val="none" w:sz="0" w:space="0" w:color="auto"/>
                    <w:left w:val="none" w:sz="0" w:space="0" w:color="auto"/>
                    <w:bottom w:val="none" w:sz="0" w:space="0" w:color="auto"/>
                    <w:right w:val="none" w:sz="0" w:space="0" w:color="auto"/>
                  </w:divBdr>
                  <w:divsChild>
                    <w:div w:id="1343778063">
                      <w:marLeft w:val="0"/>
                      <w:marRight w:val="0"/>
                      <w:marTop w:val="0"/>
                      <w:marBottom w:val="0"/>
                      <w:divBdr>
                        <w:top w:val="none" w:sz="0" w:space="0" w:color="auto"/>
                        <w:left w:val="none" w:sz="0" w:space="0" w:color="auto"/>
                        <w:bottom w:val="none" w:sz="0" w:space="0" w:color="auto"/>
                        <w:right w:val="none" w:sz="0" w:space="0" w:color="auto"/>
                      </w:divBdr>
                    </w:div>
                  </w:divsChild>
                </w:div>
                <w:div w:id="2055959544">
                  <w:marLeft w:val="0"/>
                  <w:marRight w:val="0"/>
                  <w:marTop w:val="15"/>
                  <w:marBottom w:val="0"/>
                  <w:divBdr>
                    <w:top w:val="none" w:sz="0" w:space="0" w:color="auto"/>
                    <w:left w:val="none" w:sz="0" w:space="0" w:color="auto"/>
                    <w:bottom w:val="none" w:sz="0" w:space="0" w:color="auto"/>
                    <w:right w:val="none" w:sz="0" w:space="0" w:color="auto"/>
                  </w:divBdr>
                </w:div>
                <w:div w:id="634405727">
                  <w:marLeft w:val="0"/>
                  <w:marRight w:val="0"/>
                  <w:marTop w:val="0"/>
                  <w:marBottom w:val="0"/>
                  <w:divBdr>
                    <w:top w:val="none" w:sz="0" w:space="0" w:color="auto"/>
                    <w:left w:val="none" w:sz="0" w:space="0" w:color="auto"/>
                    <w:bottom w:val="none" w:sz="0" w:space="0" w:color="auto"/>
                    <w:right w:val="none" w:sz="0" w:space="0" w:color="auto"/>
                  </w:divBdr>
                  <w:divsChild>
                    <w:div w:id="657004056">
                      <w:marLeft w:val="0"/>
                      <w:marRight w:val="0"/>
                      <w:marTop w:val="0"/>
                      <w:marBottom w:val="0"/>
                      <w:divBdr>
                        <w:top w:val="none" w:sz="0" w:space="0" w:color="auto"/>
                        <w:left w:val="none" w:sz="0" w:space="0" w:color="auto"/>
                        <w:bottom w:val="none" w:sz="0" w:space="0" w:color="auto"/>
                        <w:right w:val="none" w:sz="0" w:space="0" w:color="auto"/>
                      </w:divBdr>
                    </w:div>
                  </w:divsChild>
                </w:div>
                <w:div w:id="1090390411">
                  <w:marLeft w:val="0"/>
                  <w:marRight w:val="0"/>
                  <w:marTop w:val="15"/>
                  <w:marBottom w:val="0"/>
                  <w:divBdr>
                    <w:top w:val="none" w:sz="0" w:space="0" w:color="auto"/>
                    <w:left w:val="none" w:sz="0" w:space="0" w:color="auto"/>
                    <w:bottom w:val="none" w:sz="0" w:space="0" w:color="auto"/>
                    <w:right w:val="none" w:sz="0" w:space="0" w:color="auto"/>
                  </w:divBdr>
                </w:div>
                <w:div w:id="755445801">
                  <w:marLeft w:val="0"/>
                  <w:marRight w:val="0"/>
                  <w:marTop w:val="0"/>
                  <w:marBottom w:val="0"/>
                  <w:divBdr>
                    <w:top w:val="none" w:sz="0" w:space="0" w:color="auto"/>
                    <w:left w:val="none" w:sz="0" w:space="0" w:color="auto"/>
                    <w:bottom w:val="none" w:sz="0" w:space="0" w:color="auto"/>
                    <w:right w:val="none" w:sz="0" w:space="0" w:color="auto"/>
                  </w:divBdr>
                  <w:divsChild>
                    <w:div w:id="80592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27503">
      <w:bodyDiv w:val="1"/>
      <w:marLeft w:val="0"/>
      <w:marRight w:val="0"/>
      <w:marTop w:val="0"/>
      <w:marBottom w:val="0"/>
      <w:divBdr>
        <w:top w:val="none" w:sz="0" w:space="0" w:color="auto"/>
        <w:left w:val="none" w:sz="0" w:space="0" w:color="auto"/>
        <w:bottom w:val="none" w:sz="0" w:space="0" w:color="auto"/>
        <w:right w:val="none" w:sz="0" w:space="0" w:color="auto"/>
      </w:divBdr>
    </w:div>
    <w:div w:id="1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725716386">
          <w:marLeft w:val="0"/>
          <w:marRight w:val="0"/>
          <w:marTop w:val="0"/>
          <w:marBottom w:val="0"/>
          <w:divBdr>
            <w:top w:val="none" w:sz="0" w:space="0" w:color="auto"/>
            <w:left w:val="none" w:sz="0" w:space="0" w:color="auto"/>
            <w:bottom w:val="none" w:sz="0" w:space="0" w:color="auto"/>
            <w:right w:val="none" w:sz="0" w:space="0" w:color="auto"/>
          </w:divBdr>
        </w:div>
        <w:div w:id="314064332">
          <w:marLeft w:val="0"/>
          <w:marRight w:val="0"/>
          <w:marTop w:val="0"/>
          <w:marBottom w:val="0"/>
          <w:divBdr>
            <w:top w:val="none" w:sz="0" w:space="0" w:color="auto"/>
            <w:left w:val="none" w:sz="0" w:space="0" w:color="auto"/>
            <w:bottom w:val="none" w:sz="0" w:space="0" w:color="auto"/>
            <w:right w:val="none" w:sz="0" w:space="0" w:color="auto"/>
          </w:divBdr>
        </w:div>
        <w:div w:id="1550652750">
          <w:marLeft w:val="0"/>
          <w:marRight w:val="0"/>
          <w:marTop w:val="0"/>
          <w:marBottom w:val="0"/>
          <w:divBdr>
            <w:top w:val="none" w:sz="0" w:space="0" w:color="auto"/>
            <w:left w:val="none" w:sz="0" w:space="0" w:color="auto"/>
            <w:bottom w:val="none" w:sz="0" w:space="0" w:color="auto"/>
            <w:right w:val="none" w:sz="0" w:space="0" w:color="auto"/>
          </w:divBdr>
        </w:div>
        <w:div w:id="1700887138">
          <w:marLeft w:val="0"/>
          <w:marRight w:val="0"/>
          <w:marTop w:val="0"/>
          <w:marBottom w:val="0"/>
          <w:divBdr>
            <w:top w:val="none" w:sz="0" w:space="0" w:color="auto"/>
            <w:left w:val="none" w:sz="0" w:space="0" w:color="auto"/>
            <w:bottom w:val="none" w:sz="0" w:space="0" w:color="auto"/>
            <w:right w:val="none" w:sz="0" w:space="0" w:color="auto"/>
          </w:divBdr>
        </w:div>
        <w:div w:id="724985356">
          <w:marLeft w:val="0"/>
          <w:marRight w:val="0"/>
          <w:marTop w:val="0"/>
          <w:marBottom w:val="0"/>
          <w:divBdr>
            <w:top w:val="none" w:sz="0" w:space="0" w:color="auto"/>
            <w:left w:val="none" w:sz="0" w:space="0" w:color="auto"/>
            <w:bottom w:val="none" w:sz="0" w:space="0" w:color="auto"/>
            <w:right w:val="none" w:sz="0" w:space="0" w:color="auto"/>
          </w:divBdr>
        </w:div>
        <w:div w:id="248194201">
          <w:marLeft w:val="0"/>
          <w:marRight w:val="0"/>
          <w:marTop w:val="0"/>
          <w:marBottom w:val="0"/>
          <w:divBdr>
            <w:top w:val="none" w:sz="0" w:space="0" w:color="auto"/>
            <w:left w:val="none" w:sz="0" w:space="0" w:color="auto"/>
            <w:bottom w:val="none" w:sz="0" w:space="0" w:color="auto"/>
            <w:right w:val="none" w:sz="0" w:space="0" w:color="auto"/>
          </w:divBdr>
        </w:div>
        <w:div w:id="235435390">
          <w:marLeft w:val="0"/>
          <w:marRight w:val="0"/>
          <w:marTop w:val="0"/>
          <w:marBottom w:val="0"/>
          <w:divBdr>
            <w:top w:val="none" w:sz="0" w:space="0" w:color="auto"/>
            <w:left w:val="none" w:sz="0" w:space="0" w:color="auto"/>
            <w:bottom w:val="none" w:sz="0" w:space="0" w:color="auto"/>
            <w:right w:val="none" w:sz="0" w:space="0" w:color="auto"/>
          </w:divBdr>
        </w:div>
      </w:divsChild>
    </w:div>
    <w:div w:id="106125228">
      <w:bodyDiv w:val="1"/>
      <w:marLeft w:val="0"/>
      <w:marRight w:val="0"/>
      <w:marTop w:val="0"/>
      <w:marBottom w:val="0"/>
      <w:divBdr>
        <w:top w:val="none" w:sz="0" w:space="0" w:color="auto"/>
        <w:left w:val="none" w:sz="0" w:space="0" w:color="auto"/>
        <w:bottom w:val="none" w:sz="0" w:space="0" w:color="auto"/>
        <w:right w:val="none" w:sz="0" w:space="0" w:color="auto"/>
      </w:divBdr>
      <w:divsChild>
        <w:div w:id="710155907">
          <w:marLeft w:val="600"/>
          <w:marRight w:val="480"/>
          <w:marTop w:val="150"/>
          <w:marBottom w:val="150"/>
          <w:divBdr>
            <w:top w:val="none" w:sz="0" w:space="0" w:color="auto"/>
            <w:left w:val="none" w:sz="0" w:space="0" w:color="auto"/>
            <w:bottom w:val="none" w:sz="0" w:space="0" w:color="auto"/>
            <w:right w:val="none" w:sz="0" w:space="0" w:color="auto"/>
          </w:divBdr>
          <w:divsChild>
            <w:div w:id="51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6603">
      <w:bodyDiv w:val="1"/>
      <w:marLeft w:val="0"/>
      <w:marRight w:val="0"/>
      <w:marTop w:val="0"/>
      <w:marBottom w:val="0"/>
      <w:divBdr>
        <w:top w:val="none" w:sz="0" w:space="0" w:color="auto"/>
        <w:left w:val="none" w:sz="0" w:space="0" w:color="auto"/>
        <w:bottom w:val="none" w:sz="0" w:space="0" w:color="auto"/>
        <w:right w:val="none" w:sz="0" w:space="0" w:color="auto"/>
      </w:divBdr>
    </w:div>
    <w:div w:id="122315539">
      <w:bodyDiv w:val="1"/>
      <w:marLeft w:val="0"/>
      <w:marRight w:val="0"/>
      <w:marTop w:val="0"/>
      <w:marBottom w:val="0"/>
      <w:divBdr>
        <w:top w:val="none" w:sz="0" w:space="0" w:color="auto"/>
        <w:left w:val="none" w:sz="0" w:space="0" w:color="auto"/>
        <w:bottom w:val="none" w:sz="0" w:space="0" w:color="auto"/>
        <w:right w:val="none" w:sz="0" w:space="0" w:color="auto"/>
      </w:divBdr>
      <w:divsChild>
        <w:div w:id="766580420">
          <w:marLeft w:val="600"/>
          <w:marRight w:val="480"/>
          <w:marTop w:val="150"/>
          <w:marBottom w:val="150"/>
          <w:divBdr>
            <w:top w:val="none" w:sz="0" w:space="0" w:color="auto"/>
            <w:left w:val="none" w:sz="0" w:space="0" w:color="auto"/>
            <w:bottom w:val="none" w:sz="0" w:space="0" w:color="auto"/>
            <w:right w:val="none" w:sz="0" w:space="0" w:color="auto"/>
          </w:divBdr>
          <w:divsChild>
            <w:div w:id="574554517">
              <w:marLeft w:val="0"/>
              <w:marRight w:val="0"/>
              <w:marTop w:val="0"/>
              <w:marBottom w:val="0"/>
              <w:divBdr>
                <w:top w:val="none" w:sz="0" w:space="0" w:color="auto"/>
                <w:left w:val="none" w:sz="0" w:space="0" w:color="auto"/>
                <w:bottom w:val="none" w:sz="0" w:space="0" w:color="auto"/>
                <w:right w:val="none" w:sz="0" w:space="0" w:color="auto"/>
              </w:divBdr>
            </w:div>
          </w:divsChild>
        </w:div>
        <w:div w:id="112486255">
          <w:marLeft w:val="600"/>
          <w:marRight w:val="480"/>
          <w:marTop w:val="150"/>
          <w:marBottom w:val="150"/>
          <w:divBdr>
            <w:top w:val="none" w:sz="0" w:space="0" w:color="auto"/>
            <w:left w:val="none" w:sz="0" w:space="0" w:color="auto"/>
            <w:bottom w:val="none" w:sz="0" w:space="0" w:color="auto"/>
            <w:right w:val="none" w:sz="0" w:space="0" w:color="auto"/>
          </w:divBdr>
          <w:divsChild>
            <w:div w:id="1681541162">
              <w:marLeft w:val="0"/>
              <w:marRight w:val="0"/>
              <w:marTop w:val="0"/>
              <w:marBottom w:val="0"/>
              <w:divBdr>
                <w:top w:val="none" w:sz="0" w:space="0" w:color="auto"/>
                <w:left w:val="none" w:sz="0" w:space="0" w:color="auto"/>
                <w:bottom w:val="none" w:sz="0" w:space="0" w:color="auto"/>
                <w:right w:val="none" w:sz="0" w:space="0" w:color="auto"/>
              </w:divBdr>
            </w:div>
          </w:divsChild>
        </w:div>
        <w:div w:id="1382946130">
          <w:marLeft w:val="600"/>
          <w:marRight w:val="480"/>
          <w:marTop w:val="150"/>
          <w:marBottom w:val="150"/>
          <w:divBdr>
            <w:top w:val="none" w:sz="0" w:space="0" w:color="auto"/>
            <w:left w:val="none" w:sz="0" w:space="0" w:color="auto"/>
            <w:bottom w:val="none" w:sz="0" w:space="0" w:color="auto"/>
            <w:right w:val="none" w:sz="0" w:space="0" w:color="auto"/>
          </w:divBdr>
          <w:divsChild>
            <w:div w:id="732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434">
          <w:marLeft w:val="0"/>
          <w:marRight w:val="0"/>
          <w:marTop w:val="0"/>
          <w:marBottom w:val="0"/>
          <w:divBdr>
            <w:top w:val="none" w:sz="0" w:space="0" w:color="auto"/>
            <w:left w:val="none" w:sz="0" w:space="0" w:color="auto"/>
            <w:bottom w:val="none" w:sz="0" w:space="0" w:color="auto"/>
            <w:right w:val="none" w:sz="0" w:space="0" w:color="auto"/>
          </w:divBdr>
        </w:div>
        <w:div w:id="1975132225">
          <w:marLeft w:val="0"/>
          <w:marRight w:val="0"/>
          <w:marTop w:val="0"/>
          <w:marBottom w:val="0"/>
          <w:divBdr>
            <w:top w:val="none" w:sz="0" w:space="0" w:color="auto"/>
            <w:left w:val="none" w:sz="0" w:space="0" w:color="auto"/>
            <w:bottom w:val="none" w:sz="0" w:space="0" w:color="auto"/>
            <w:right w:val="none" w:sz="0" w:space="0" w:color="auto"/>
          </w:divBdr>
        </w:div>
        <w:div w:id="1602296000">
          <w:marLeft w:val="0"/>
          <w:marRight w:val="0"/>
          <w:marTop w:val="0"/>
          <w:marBottom w:val="0"/>
          <w:divBdr>
            <w:top w:val="none" w:sz="0" w:space="0" w:color="auto"/>
            <w:left w:val="none" w:sz="0" w:space="0" w:color="auto"/>
            <w:bottom w:val="none" w:sz="0" w:space="0" w:color="auto"/>
            <w:right w:val="none" w:sz="0" w:space="0" w:color="auto"/>
          </w:divBdr>
        </w:div>
      </w:divsChild>
    </w:div>
    <w:div w:id="124201594">
      <w:marLeft w:val="0"/>
      <w:marRight w:val="0"/>
      <w:marTop w:val="0"/>
      <w:marBottom w:val="0"/>
      <w:divBdr>
        <w:top w:val="none" w:sz="0" w:space="0" w:color="auto"/>
        <w:left w:val="none" w:sz="0" w:space="0" w:color="auto"/>
        <w:bottom w:val="none" w:sz="0" w:space="0" w:color="auto"/>
        <w:right w:val="none" w:sz="0" w:space="0" w:color="auto"/>
      </w:divBdr>
    </w:div>
    <w:div w:id="134184577">
      <w:bodyDiv w:val="1"/>
      <w:marLeft w:val="0"/>
      <w:marRight w:val="0"/>
      <w:marTop w:val="0"/>
      <w:marBottom w:val="0"/>
      <w:divBdr>
        <w:top w:val="none" w:sz="0" w:space="0" w:color="auto"/>
        <w:left w:val="none" w:sz="0" w:space="0" w:color="auto"/>
        <w:bottom w:val="none" w:sz="0" w:space="0" w:color="auto"/>
        <w:right w:val="none" w:sz="0" w:space="0" w:color="auto"/>
      </w:divBdr>
      <w:divsChild>
        <w:div w:id="2137986006">
          <w:marLeft w:val="0"/>
          <w:marRight w:val="0"/>
          <w:marTop w:val="0"/>
          <w:marBottom w:val="0"/>
          <w:divBdr>
            <w:top w:val="none" w:sz="0" w:space="0" w:color="auto"/>
            <w:left w:val="none" w:sz="0" w:space="0" w:color="auto"/>
            <w:bottom w:val="none" w:sz="0" w:space="0" w:color="auto"/>
            <w:right w:val="none" w:sz="0" w:space="0" w:color="auto"/>
          </w:divBdr>
          <w:divsChild>
            <w:div w:id="698160927">
              <w:marLeft w:val="0"/>
              <w:marRight w:val="120"/>
              <w:marTop w:val="0"/>
              <w:marBottom w:val="0"/>
              <w:divBdr>
                <w:top w:val="none" w:sz="0" w:space="0" w:color="auto"/>
                <w:left w:val="none" w:sz="0" w:space="0" w:color="auto"/>
                <w:bottom w:val="none" w:sz="0" w:space="0" w:color="auto"/>
                <w:right w:val="none" w:sz="0" w:space="0" w:color="auto"/>
              </w:divBdr>
            </w:div>
            <w:div w:id="1206064032">
              <w:marLeft w:val="0"/>
              <w:marRight w:val="0"/>
              <w:marTop w:val="0"/>
              <w:marBottom w:val="195"/>
              <w:divBdr>
                <w:top w:val="none" w:sz="0" w:space="0" w:color="auto"/>
                <w:left w:val="none" w:sz="0" w:space="0" w:color="auto"/>
                <w:bottom w:val="none" w:sz="0" w:space="0" w:color="auto"/>
                <w:right w:val="none" w:sz="0" w:space="0" w:color="auto"/>
              </w:divBdr>
              <w:divsChild>
                <w:div w:id="348070252">
                  <w:marLeft w:val="0"/>
                  <w:marRight w:val="0"/>
                  <w:marTop w:val="0"/>
                  <w:marBottom w:val="0"/>
                  <w:divBdr>
                    <w:top w:val="none" w:sz="0" w:space="0" w:color="auto"/>
                    <w:left w:val="none" w:sz="0" w:space="0" w:color="auto"/>
                    <w:bottom w:val="none" w:sz="0" w:space="0" w:color="auto"/>
                    <w:right w:val="none" w:sz="0" w:space="0" w:color="auto"/>
                  </w:divBdr>
                  <w:divsChild>
                    <w:div w:id="6530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38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0">
          <w:marLeft w:val="600"/>
          <w:marRight w:val="480"/>
          <w:marTop w:val="150"/>
          <w:marBottom w:val="150"/>
          <w:divBdr>
            <w:top w:val="none" w:sz="0" w:space="0" w:color="auto"/>
            <w:left w:val="none" w:sz="0" w:space="0" w:color="auto"/>
            <w:bottom w:val="none" w:sz="0" w:space="0" w:color="auto"/>
            <w:right w:val="none" w:sz="0" w:space="0" w:color="auto"/>
          </w:divBdr>
          <w:divsChild>
            <w:div w:id="15249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1007">
      <w:bodyDiv w:val="1"/>
      <w:marLeft w:val="0"/>
      <w:marRight w:val="0"/>
      <w:marTop w:val="0"/>
      <w:marBottom w:val="0"/>
      <w:divBdr>
        <w:top w:val="none" w:sz="0" w:space="0" w:color="auto"/>
        <w:left w:val="none" w:sz="0" w:space="0" w:color="auto"/>
        <w:bottom w:val="none" w:sz="0" w:space="0" w:color="auto"/>
        <w:right w:val="none" w:sz="0" w:space="0" w:color="auto"/>
      </w:divBdr>
    </w:div>
    <w:div w:id="147792803">
      <w:bodyDiv w:val="1"/>
      <w:marLeft w:val="0"/>
      <w:marRight w:val="0"/>
      <w:marTop w:val="0"/>
      <w:marBottom w:val="0"/>
      <w:divBdr>
        <w:top w:val="none" w:sz="0" w:space="0" w:color="auto"/>
        <w:left w:val="none" w:sz="0" w:space="0" w:color="auto"/>
        <w:bottom w:val="none" w:sz="0" w:space="0" w:color="auto"/>
        <w:right w:val="none" w:sz="0" w:space="0" w:color="auto"/>
      </w:divBdr>
      <w:divsChild>
        <w:div w:id="1478185100">
          <w:marLeft w:val="0"/>
          <w:marRight w:val="120"/>
          <w:marTop w:val="0"/>
          <w:marBottom w:val="0"/>
          <w:divBdr>
            <w:top w:val="none" w:sz="0" w:space="0" w:color="auto"/>
            <w:left w:val="none" w:sz="0" w:space="0" w:color="auto"/>
            <w:bottom w:val="none" w:sz="0" w:space="0" w:color="auto"/>
            <w:right w:val="none" w:sz="0" w:space="0" w:color="auto"/>
          </w:divBdr>
        </w:div>
        <w:div w:id="2074615186">
          <w:marLeft w:val="0"/>
          <w:marRight w:val="0"/>
          <w:marTop w:val="0"/>
          <w:marBottom w:val="195"/>
          <w:divBdr>
            <w:top w:val="none" w:sz="0" w:space="0" w:color="auto"/>
            <w:left w:val="none" w:sz="0" w:space="0" w:color="auto"/>
            <w:bottom w:val="none" w:sz="0" w:space="0" w:color="auto"/>
            <w:right w:val="none" w:sz="0" w:space="0" w:color="auto"/>
          </w:divBdr>
          <w:divsChild>
            <w:div w:id="20900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2564">
      <w:bodyDiv w:val="1"/>
      <w:marLeft w:val="0"/>
      <w:marRight w:val="0"/>
      <w:marTop w:val="0"/>
      <w:marBottom w:val="0"/>
      <w:divBdr>
        <w:top w:val="none" w:sz="0" w:space="0" w:color="auto"/>
        <w:left w:val="none" w:sz="0" w:space="0" w:color="auto"/>
        <w:bottom w:val="none" w:sz="0" w:space="0" w:color="auto"/>
        <w:right w:val="none" w:sz="0" w:space="0" w:color="auto"/>
      </w:divBdr>
      <w:divsChild>
        <w:div w:id="1170412802">
          <w:marLeft w:val="0"/>
          <w:marRight w:val="0"/>
          <w:marTop w:val="0"/>
          <w:marBottom w:val="0"/>
          <w:divBdr>
            <w:top w:val="none" w:sz="0" w:space="0" w:color="auto"/>
            <w:left w:val="none" w:sz="0" w:space="0" w:color="auto"/>
            <w:bottom w:val="none" w:sz="0" w:space="0" w:color="auto"/>
            <w:right w:val="none" w:sz="0" w:space="0" w:color="auto"/>
          </w:divBdr>
          <w:divsChild>
            <w:div w:id="1141994796">
              <w:marLeft w:val="0"/>
              <w:marRight w:val="0"/>
              <w:marTop w:val="0"/>
              <w:marBottom w:val="195"/>
              <w:divBdr>
                <w:top w:val="none" w:sz="0" w:space="0" w:color="auto"/>
                <w:left w:val="none" w:sz="0" w:space="0" w:color="auto"/>
                <w:bottom w:val="none" w:sz="0" w:space="0" w:color="auto"/>
                <w:right w:val="none" w:sz="0" w:space="0" w:color="auto"/>
              </w:divBdr>
              <w:divsChild>
                <w:div w:id="1707943166">
                  <w:marLeft w:val="0"/>
                  <w:marRight w:val="0"/>
                  <w:marTop w:val="0"/>
                  <w:marBottom w:val="0"/>
                  <w:divBdr>
                    <w:top w:val="none" w:sz="0" w:space="0" w:color="auto"/>
                    <w:left w:val="none" w:sz="0" w:space="0" w:color="auto"/>
                    <w:bottom w:val="none" w:sz="0" w:space="0" w:color="auto"/>
                    <w:right w:val="none" w:sz="0" w:space="0" w:color="auto"/>
                  </w:divBdr>
                  <w:divsChild>
                    <w:div w:id="107053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15402">
      <w:bodyDiv w:val="1"/>
      <w:marLeft w:val="0"/>
      <w:marRight w:val="0"/>
      <w:marTop w:val="0"/>
      <w:marBottom w:val="0"/>
      <w:divBdr>
        <w:top w:val="none" w:sz="0" w:space="0" w:color="auto"/>
        <w:left w:val="none" w:sz="0" w:space="0" w:color="auto"/>
        <w:bottom w:val="none" w:sz="0" w:space="0" w:color="auto"/>
        <w:right w:val="none" w:sz="0" w:space="0" w:color="auto"/>
      </w:divBdr>
    </w:div>
    <w:div w:id="162479654">
      <w:bodyDiv w:val="1"/>
      <w:marLeft w:val="0"/>
      <w:marRight w:val="0"/>
      <w:marTop w:val="0"/>
      <w:marBottom w:val="0"/>
      <w:divBdr>
        <w:top w:val="none" w:sz="0" w:space="0" w:color="auto"/>
        <w:left w:val="none" w:sz="0" w:space="0" w:color="auto"/>
        <w:bottom w:val="none" w:sz="0" w:space="0" w:color="auto"/>
        <w:right w:val="none" w:sz="0" w:space="0" w:color="auto"/>
      </w:divBdr>
    </w:div>
    <w:div w:id="175269575">
      <w:bodyDiv w:val="1"/>
      <w:marLeft w:val="0"/>
      <w:marRight w:val="0"/>
      <w:marTop w:val="0"/>
      <w:marBottom w:val="0"/>
      <w:divBdr>
        <w:top w:val="none" w:sz="0" w:space="0" w:color="auto"/>
        <w:left w:val="none" w:sz="0" w:space="0" w:color="auto"/>
        <w:bottom w:val="none" w:sz="0" w:space="0" w:color="auto"/>
        <w:right w:val="none" w:sz="0" w:space="0" w:color="auto"/>
      </w:divBdr>
      <w:divsChild>
        <w:div w:id="1320772734">
          <w:marLeft w:val="0"/>
          <w:marRight w:val="0"/>
          <w:marTop w:val="0"/>
          <w:marBottom w:val="375"/>
          <w:divBdr>
            <w:top w:val="none" w:sz="0" w:space="0" w:color="auto"/>
            <w:left w:val="none" w:sz="0" w:space="0" w:color="auto"/>
            <w:bottom w:val="none" w:sz="0" w:space="0" w:color="auto"/>
            <w:right w:val="none" w:sz="0" w:space="0" w:color="auto"/>
          </w:divBdr>
          <w:divsChild>
            <w:div w:id="22481626">
              <w:marLeft w:val="0"/>
              <w:marRight w:val="0"/>
              <w:marTop w:val="0"/>
              <w:marBottom w:val="150"/>
              <w:divBdr>
                <w:top w:val="none" w:sz="0" w:space="0" w:color="auto"/>
                <w:left w:val="none" w:sz="0" w:space="0" w:color="auto"/>
                <w:bottom w:val="none" w:sz="0" w:space="0" w:color="auto"/>
                <w:right w:val="none" w:sz="0" w:space="0" w:color="auto"/>
              </w:divBdr>
              <w:divsChild>
                <w:div w:id="176379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76887">
          <w:marLeft w:val="0"/>
          <w:marRight w:val="0"/>
          <w:marTop w:val="0"/>
          <w:marBottom w:val="0"/>
          <w:divBdr>
            <w:top w:val="none" w:sz="0" w:space="0" w:color="auto"/>
            <w:left w:val="none" w:sz="0" w:space="0" w:color="auto"/>
            <w:bottom w:val="none" w:sz="0" w:space="0" w:color="auto"/>
            <w:right w:val="none" w:sz="0" w:space="0" w:color="auto"/>
          </w:divBdr>
          <w:divsChild>
            <w:div w:id="74792246">
              <w:marLeft w:val="0"/>
              <w:marRight w:val="0"/>
              <w:marTop w:val="0"/>
              <w:marBottom w:val="0"/>
              <w:divBdr>
                <w:top w:val="none" w:sz="0" w:space="0" w:color="auto"/>
                <w:left w:val="none" w:sz="0" w:space="0" w:color="auto"/>
                <w:bottom w:val="none" w:sz="0" w:space="0" w:color="auto"/>
                <w:right w:val="none" w:sz="0" w:space="0" w:color="auto"/>
              </w:divBdr>
              <w:divsChild>
                <w:div w:id="1377781108">
                  <w:marLeft w:val="0"/>
                  <w:marRight w:val="0"/>
                  <w:marTop w:val="0"/>
                  <w:marBottom w:val="0"/>
                  <w:divBdr>
                    <w:top w:val="none" w:sz="0" w:space="0" w:color="auto"/>
                    <w:left w:val="none" w:sz="0" w:space="0" w:color="auto"/>
                    <w:bottom w:val="none" w:sz="0" w:space="0" w:color="auto"/>
                    <w:right w:val="none" w:sz="0" w:space="0" w:color="auto"/>
                  </w:divBdr>
                  <w:divsChild>
                    <w:div w:id="1099373603">
                      <w:marLeft w:val="0"/>
                      <w:marRight w:val="0"/>
                      <w:marTop w:val="0"/>
                      <w:marBottom w:val="0"/>
                      <w:divBdr>
                        <w:top w:val="none" w:sz="0" w:space="0" w:color="auto"/>
                        <w:left w:val="none" w:sz="0" w:space="0" w:color="auto"/>
                        <w:bottom w:val="none" w:sz="0" w:space="0" w:color="auto"/>
                        <w:right w:val="none" w:sz="0" w:space="0" w:color="auto"/>
                      </w:divBdr>
                      <w:divsChild>
                        <w:div w:id="1645742264">
                          <w:marLeft w:val="0"/>
                          <w:marRight w:val="0"/>
                          <w:marTop w:val="15"/>
                          <w:marBottom w:val="0"/>
                          <w:divBdr>
                            <w:top w:val="none" w:sz="0" w:space="0" w:color="auto"/>
                            <w:left w:val="none" w:sz="0" w:space="0" w:color="auto"/>
                            <w:bottom w:val="none" w:sz="0" w:space="0" w:color="auto"/>
                            <w:right w:val="none" w:sz="0" w:space="0" w:color="auto"/>
                          </w:divBdr>
                        </w:div>
                        <w:div w:id="1110509216">
                          <w:marLeft w:val="0"/>
                          <w:marRight w:val="0"/>
                          <w:marTop w:val="0"/>
                          <w:marBottom w:val="0"/>
                          <w:divBdr>
                            <w:top w:val="none" w:sz="0" w:space="0" w:color="auto"/>
                            <w:left w:val="none" w:sz="0" w:space="0" w:color="auto"/>
                            <w:bottom w:val="none" w:sz="0" w:space="0" w:color="auto"/>
                            <w:right w:val="none" w:sz="0" w:space="0" w:color="auto"/>
                          </w:divBdr>
                          <w:divsChild>
                            <w:div w:id="38630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7493">
                      <w:marLeft w:val="0"/>
                      <w:marRight w:val="0"/>
                      <w:marTop w:val="0"/>
                      <w:marBottom w:val="0"/>
                      <w:divBdr>
                        <w:top w:val="none" w:sz="0" w:space="0" w:color="auto"/>
                        <w:left w:val="none" w:sz="0" w:space="0" w:color="auto"/>
                        <w:bottom w:val="none" w:sz="0" w:space="0" w:color="auto"/>
                        <w:right w:val="none" w:sz="0" w:space="0" w:color="auto"/>
                      </w:divBdr>
                      <w:divsChild>
                        <w:div w:id="1768842853">
                          <w:marLeft w:val="0"/>
                          <w:marRight w:val="0"/>
                          <w:marTop w:val="15"/>
                          <w:marBottom w:val="0"/>
                          <w:divBdr>
                            <w:top w:val="none" w:sz="0" w:space="0" w:color="auto"/>
                            <w:left w:val="none" w:sz="0" w:space="0" w:color="auto"/>
                            <w:bottom w:val="none" w:sz="0" w:space="0" w:color="auto"/>
                            <w:right w:val="none" w:sz="0" w:space="0" w:color="auto"/>
                          </w:divBdr>
                        </w:div>
                        <w:div w:id="1727483189">
                          <w:marLeft w:val="0"/>
                          <w:marRight w:val="0"/>
                          <w:marTop w:val="0"/>
                          <w:marBottom w:val="0"/>
                          <w:divBdr>
                            <w:top w:val="none" w:sz="0" w:space="0" w:color="auto"/>
                            <w:left w:val="none" w:sz="0" w:space="0" w:color="auto"/>
                            <w:bottom w:val="none" w:sz="0" w:space="0" w:color="auto"/>
                            <w:right w:val="none" w:sz="0" w:space="0" w:color="auto"/>
                          </w:divBdr>
                          <w:divsChild>
                            <w:div w:id="123924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12084">
                      <w:marLeft w:val="0"/>
                      <w:marRight w:val="0"/>
                      <w:marTop w:val="0"/>
                      <w:marBottom w:val="0"/>
                      <w:divBdr>
                        <w:top w:val="none" w:sz="0" w:space="0" w:color="auto"/>
                        <w:left w:val="none" w:sz="0" w:space="0" w:color="auto"/>
                        <w:bottom w:val="none" w:sz="0" w:space="0" w:color="auto"/>
                        <w:right w:val="none" w:sz="0" w:space="0" w:color="auto"/>
                      </w:divBdr>
                      <w:divsChild>
                        <w:div w:id="15543478">
                          <w:marLeft w:val="0"/>
                          <w:marRight w:val="0"/>
                          <w:marTop w:val="15"/>
                          <w:marBottom w:val="0"/>
                          <w:divBdr>
                            <w:top w:val="none" w:sz="0" w:space="0" w:color="auto"/>
                            <w:left w:val="none" w:sz="0" w:space="0" w:color="auto"/>
                            <w:bottom w:val="none" w:sz="0" w:space="0" w:color="auto"/>
                            <w:right w:val="none" w:sz="0" w:space="0" w:color="auto"/>
                          </w:divBdr>
                        </w:div>
                        <w:div w:id="1140918878">
                          <w:marLeft w:val="0"/>
                          <w:marRight w:val="0"/>
                          <w:marTop w:val="0"/>
                          <w:marBottom w:val="0"/>
                          <w:divBdr>
                            <w:top w:val="none" w:sz="0" w:space="0" w:color="auto"/>
                            <w:left w:val="none" w:sz="0" w:space="0" w:color="auto"/>
                            <w:bottom w:val="none" w:sz="0" w:space="0" w:color="auto"/>
                            <w:right w:val="none" w:sz="0" w:space="0" w:color="auto"/>
                          </w:divBdr>
                          <w:divsChild>
                            <w:div w:id="17375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440482">
      <w:bodyDiv w:val="1"/>
      <w:marLeft w:val="0"/>
      <w:marRight w:val="0"/>
      <w:marTop w:val="0"/>
      <w:marBottom w:val="0"/>
      <w:divBdr>
        <w:top w:val="none" w:sz="0" w:space="0" w:color="auto"/>
        <w:left w:val="none" w:sz="0" w:space="0" w:color="auto"/>
        <w:bottom w:val="none" w:sz="0" w:space="0" w:color="auto"/>
        <w:right w:val="none" w:sz="0" w:space="0" w:color="auto"/>
      </w:divBdr>
      <w:divsChild>
        <w:div w:id="1625962950">
          <w:marLeft w:val="0"/>
          <w:marRight w:val="0"/>
          <w:marTop w:val="0"/>
          <w:marBottom w:val="0"/>
          <w:divBdr>
            <w:top w:val="none" w:sz="0" w:space="0" w:color="auto"/>
            <w:left w:val="none" w:sz="0" w:space="0" w:color="auto"/>
            <w:bottom w:val="none" w:sz="0" w:space="0" w:color="auto"/>
            <w:right w:val="none" w:sz="0" w:space="0" w:color="auto"/>
          </w:divBdr>
          <w:divsChild>
            <w:div w:id="709839139">
              <w:marLeft w:val="0"/>
              <w:marRight w:val="0"/>
              <w:marTop w:val="0"/>
              <w:marBottom w:val="0"/>
              <w:divBdr>
                <w:top w:val="none" w:sz="0" w:space="0" w:color="auto"/>
                <w:left w:val="none" w:sz="0" w:space="0" w:color="auto"/>
                <w:bottom w:val="none" w:sz="0" w:space="0" w:color="auto"/>
                <w:right w:val="none" w:sz="0" w:space="0" w:color="auto"/>
              </w:divBdr>
              <w:divsChild>
                <w:div w:id="213320745">
                  <w:marLeft w:val="0"/>
                  <w:marRight w:val="0"/>
                  <w:marTop w:val="0"/>
                  <w:marBottom w:val="0"/>
                  <w:divBdr>
                    <w:top w:val="none" w:sz="0" w:space="0" w:color="auto"/>
                    <w:left w:val="none" w:sz="0" w:space="0" w:color="auto"/>
                    <w:bottom w:val="none" w:sz="0" w:space="0" w:color="auto"/>
                    <w:right w:val="none" w:sz="0" w:space="0" w:color="auto"/>
                  </w:divBdr>
                  <w:divsChild>
                    <w:div w:id="882131386">
                      <w:marLeft w:val="0"/>
                      <w:marRight w:val="0"/>
                      <w:marTop w:val="0"/>
                      <w:marBottom w:val="0"/>
                      <w:divBdr>
                        <w:top w:val="none" w:sz="0" w:space="0" w:color="auto"/>
                        <w:left w:val="none" w:sz="0" w:space="0" w:color="auto"/>
                        <w:bottom w:val="none" w:sz="0" w:space="0" w:color="auto"/>
                        <w:right w:val="none" w:sz="0" w:space="0" w:color="auto"/>
                      </w:divBdr>
                      <w:divsChild>
                        <w:div w:id="826940706">
                          <w:marLeft w:val="0"/>
                          <w:marRight w:val="0"/>
                          <w:marTop w:val="0"/>
                          <w:marBottom w:val="0"/>
                          <w:divBdr>
                            <w:top w:val="none" w:sz="0" w:space="0" w:color="auto"/>
                            <w:left w:val="none" w:sz="0" w:space="0" w:color="auto"/>
                            <w:bottom w:val="none" w:sz="0" w:space="0" w:color="auto"/>
                            <w:right w:val="none" w:sz="0" w:space="0" w:color="auto"/>
                          </w:divBdr>
                          <w:divsChild>
                            <w:div w:id="869487366">
                              <w:marLeft w:val="0"/>
                              <w:marRight w:val="0"/>
                              <w:marTop w:val="0"/>
                              <w:marBottom w:val="0"/>
                              <w:divBdr>
                                <w:top w:val="none" w:sz="0" w:space="0" w:color="auto"/>
                                <w:left w:val="none" w:sz="0" w:space="0" w:color="auto"/>
                                <w:bottom w:val="none" w:sz="0" w:space="0" w:color="auto"/>
                                <w:right w:val="none" w:sz="0" w:space="0" w:color="auto"/>
                              </w:divBdr>
                              <w:divsChild>
                                <w:div w:id="361590219">
                                  <w:marLeft w:val="0"/>
                                  <w:marRight w:val="0"/>
                                  <w:marTop w:val="0"/>
                                  <w:marBottom w:val="0"/>
                                  <w:divBdr>
                                    <w:top w:val="none" w:sz="0" w:space="0" w:color="auto"/>
                                    <w:left w:val="none" w:sz="0" w:space="0" w:color="auto"/>
                                    <w:bottom w:val="none" w:sz="0" w:space="0" w:color="auto"/>
                                    <w:right w:val="none" w:sz="0" w:space="0" w:color="auto"/>
                                  </w:divBdr>
                                  <w:divsChild>
                                    <w:div w:id="886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287238">
      <w:bodyDiv w:val="1"/>
      <w:marLeft w:val="0"/>
      <w:marRight w:val="0"/>
      <w:marTop w:val="0"/>
      <w:marBottom w:val="0"/>
      <w:divBdr>
        <w:top w:val="none" w:sz="0" w:space="0" w:color="auto"/>
        <w:left w:val="none" w:sz="0" w:space="0" w:color="auto"/>
        <w:bottom w:val="none" w:sz="0" w:space="0" w:color="auto"/>
        <w:right w:val="none" w:sz="0" w:space="0" w:color="auto"/>
      </w:divBdr>
      <w:divsChild>
        <w:div w:id="745105226">
          <w:marLeft w:val="0"/>
          <w:marRight w:val="0"/>
          <w:marTop w:val="0"/>
          <w:marBottom w:val="0"/>
          <w:divBdr>
            <w:top w:val="none" w:sz="0" w:space="0" w:color="auto"/>
            <w:left w:val="none" w:sz="0" w:space="0" w:color="auto"/>
            <w:bottom w:val="none" w:sz="0" w:space="0" w:color="auto"/>
            <w:right w:val="none" w:sz="0" w:space="0" w:color="auto"/>
          </w:divBdr>
          <w:divsChild>
            <w:div w:id="1994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4599">
      <w:bodyDiv w:val="1"/>
      <w:marLeft w:val="0"/>
      <w:marRight w:val="0"/>
      <w:marTop w:val="0"/>
      <w:marBottom w:val="0"/>
      <w:divBdr>
        <w:top w:val="none" w:sz="0" w:space="0" w:color="auto"/>
        <w:left w:val="none" w:sz="0" w:space="0" w:color="auto"/>
        <w:bottom w:val="none" w:sz="0" w:space="0" w:color="auto"/>
        <w:right w:val="none" w:sz="0" w:space="0" w:color="auto"/>
      </w:divBdr>
      <w:divsChild>
        <w:div w:id="1092360553">
          <w:marLeft w:val="0"/>
          <w:marRight w:val="0"/>
          <w:marTop w:val="75"/>
          <w:marBottom w:val="0"/>
          <w:divBdr>
            <w:top w:val="none" w:sz="0" w:space="0" w:color="auto"/>
            <w:left w:val="none" w:sz="0" w:space="0" w:color="auto"/>
            <w:bottom w:val="none" w:sz="0" w:space="0" w:color="auto"/>
            <w:right w:val="none" w:sz="0" w:space="0" w:color="auto"/>
          </w:divBdr>
        </w:div>
      </w:divsChild>
    </w:div>
    <w:div w:id="204680598">
      <w:bodyDiv w:val="1"/>
      <w:marLeft w:val="0"/>
      <w:marRight w:val="0"/>
      <w:marTop w:val="0"/>
      <w:marBottom w:val="0"/>
      <w:divBdr>
        <w:top w:val="none" w:sz="0" w:space="0" w:color="auto"/>
        <w:left w:val="none" w:sz="0" w:space="0" w:color="auto"/>
        <w:bottom w:val="none" w:sz="0" w:space="0" w:color="auto"/>
        <w:right w:val="none" w:sz="0" w:space="0" w:color="auto"/>
      </w:divBdr>
      <w:divsChild>
        <w:div w:id="309483298">
          <w:marLeft w:val="0"/>
          <w:marRight w:val="0"/>
          <w:marTop w:val="0"/>
          <w:marBottom w:val="0"/>
          <w:divBdr>
            <w:top w:val="none" w:sz="0" w:space="0" w:color="auto"/>
            <w:left w:val="none" w:sz="0" w:space="0" w:color="auto"/>
            <w:bottom w:val="none" w:sz="0" w:space="0" w:color="auto"/>
            <w:right w:val="none" w:sz="0" w:space="0" w:color="auto"/>
          </w:divBdr>
          <w:divsChild>
            <w:div w:id="1870483759">
              <w:marLeft w:val="0"/>
              <w:marRight w:val="0"/>
              <w:marTop w:val="0"/>
              <w:marBottom w:val="0"/>
              <w:divBdr>
                <w:top w:val="none" w:sz="0" w:space="0" w:color="auto"/>
                <w:left w:val="none" w:sz="0" w:space="0" w:color="auto"/>
                <w:bottom w:val="none" w:sz="0" w:space="0" w:color="auto"/>
                <w:right w:val="none" w:sz="0" w:space="0" w:color="auto"/>
              </w:divBdr>
            </w:div>
          </w:divsChild>
        </w:div>
        <w:div w:id="1959290190">
          <w:marLeft w:val="0"/>
          <w:marRight w:val="0"/>
          <w:marTop w:val="0"/>
          <w:marBottom w:val="0"/>
          <w:divBdr>
            <w:top w:val="none" w:sz="0" w:space="0" w:color="auto"/>
            <w:left w:val="none" w:sz="0" w:space="0" w:color="auto"/>
            <w:bottom w:val="none" w:sz="0" w:space="0" w:color="auto"/>
            <w:right w:val="none" w:sz="0" w:space="0" w:color="auto"/>
          </w:divBdr>
          <w:divsChild>
            <w:div w:id="13063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9515">
      <w:bodyDiv w:val="1"/>
      <w:marLeft w:val="0"/>
      <w:marRight w:val="0"/>
      <w:marTop w:val="0"/>
      <w:marBottom w:val="0"/>
      <w:divBdr>
        <w:top w:val="none" w:sz="0" w:space="0" w:color="auto"/>
        <w:left w:val="none" w:sz="0" w:space="0" w:color="auto"/>
        <w:bottom w:val="none" w:sz="0" w:space="0" w:color="auto"/>
        <w:right w:val="none" w:sz="0" w:space="0" w:color="auto"/>
      </w:divBdr>
    </w:div>
    <w:div w:id="210312395">
      <w:bodyDiv w:val="1"/>
      <w:marLeft w:val="0"/>
      <w:marRight w:val="0"/>
      <w:marTop w:val="0"/>
      <w:marBottom w:val="0"/>
      <w:divBdr>
        <w:top w:val="none" w:sz="0" w:space="0" w:color="auto"/>
        <w:left w:val="none" w:sz="0" w:space="0" w:color="auto"/>
        <w:bottom w:val="none" w:sz="0" w:space="0" w:color="auto"/>
        <w:right w:val="none" w:sz="0" w:space="0" w:color="auto"/>
      </w:divBdr>
    </w:div>
    <w:div w:id="213127266">
      <w:bodyDiv w:val="1"/>
      <w:marLeft w:val="0"/>
      <w:marRight w:val="0"/>
      <w:marTop w:val="0"/>
      <w:marBottom w:val="0"/>
      <w:divBdr>
        <w:top w:val="none" w:sz="0" w:space="0" w:color="auto"/>
        <w:left w:val="none" w:sz="0" w:space="0" w:color="auto"/>
        <w:bottom w:val="none" w:sz="0" w:space="0" w:color="auto"/>
        <w:right w:val="none" w:sz="0" w:space="0" w:color="auto"/>
      </w:divBdr>
      <w:divsChild>
        <w:div w:id="1558855868">
          <w:marLeft w:val="600"/>
          <w:marRight w:val="480"/>
          <w:marTop w:val="150"/>
          <w:marBottom w:val="150"/>
          <w:divBdr>
            <w:top w:val="none" w:sz="0" w:space="0" w:color="auto"/>
            <w:left w:val="none" w:sz="0" w:space="0" w:color="auto"/>
            <w:bottom w:val="none" w:sz="0" w:space="0" w:color="auto"/>
            <w:right w:val="none" w:sz="0" w:space="0" w:color="auto"/>
          </w:divBdr>
          <w:divsChild>
            <w:div w:id="717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9341267">
      <w:bodyDiv w:val="1"/>
      <w:marLeft w:val="0"/>
      <w:marRight w:val="0"/>
      <w:marTop w:val="0"/>
      <w:marBottom w:val="0"/>
      <w:divBdr>
        <w:top w:val="none" w:sz="0" w:space="0" w:color="auto"/>
        <w:left w:val="none" w:sz="0" w:space="0" w:color="auto"/>
        <w:bottom w:val="none" w:sz="0" w:space="0" w:color="auto"/>
        <w:right w:val="none" w:sz="0" w:space="0" w:color="auto"/>
      </w:divBdr>
    </w:div>
    <w:div w:id="231432462">
      <w:bodyDiv w:val="1"/>
      <w:marLeft w:val="0"/>
      <w:marRight w:val="0"/>
      <w:marTop w:val="0"/>
      <w:marBottom w:val="0"/>
      <w:divBdr>
        <w:top w:val="none" w:sz="0" w:space="0" w:color="auto"/>
        <w:left w:val="none" w:sz="0" w:space="0" w:color="auto"/>
        <w:bottom w:val="none" w:sz="0" w:space="0" w:color="auto"/>
        <w:right w:val="none" w:sz="0" w:space="0" w:color="auto"/>
      </w:divBdr>
      <w:divsChild>
        <w:div w:id="780490792">
          <w:marLeft w:val="0"/>
          <w:marRight w:val="0"/>
          <w:marTop w:val="0"/>
          <w:marBottom w:val="0"/>
          <w:divBdr>
            <w:top w:val="none" w:sz="0" w:space="0" w:color="auto"/>
            <w:left w:val="none" w:sz="0" w:space="0" w:color="auto"/>
            <w:bottom w:val="none" w:sz="0" w:space="0" w:color="auto"/>
            <w:right w:val="none" w:sz="0" w:space="0" w:color="auto"/>
          </w:divBdr>
          <w:divsChild>
            <w:div w:id="936019">
              <w:marLeft w:val="0"/>
              <w:marRight w:val="120"/>
              <w:marTop w:val="0"/>
              <w:marBottom w:val="0"/>
              <w:divBdr>
                <w:top w:val="none" w:sz="0" w:space="0" w:color="auto"/>
                <w:left w:val="none" w:sz="0" w:space="0" w:color="auto"/>
                <w:bottom w:val="none" w:sz="0" w:space="0" w:color="auto"/>
                <w:right w:val="none" w:sz="0" w:space="0" w:color="auto"/>
              </w:divBdr>
            </w:div>
            <w:div w:id="813641702">
              <w:marLeft w:val="0"/>
              <w:marRight w:val="0"/>
              <w:marTop w:val="0"/>
              <w:marBottom w:val="195"/>
              <w:divBdr>
                <w:top w:val="none" w:sz="0" w:space="0" w:color="auto"/>
                <w:left w:val="none" w:sz="0" w:space="0" w:color="auto"/>
                <w:bottom w:val="none" w:sz="0" w:space="0" w:color="auto"/>
                <w:right w:val="none" w:sz="0" w:space="0" w:color="auto"/>
              </w:divBdr>
              <w:divsChild>
                <w:div w:id="873345109">
                  <w:marLeft w:val="0"/>
                  <w:marRight w:val="0"/>
                  <w:marTop w:val="15"/>
                  <w:marBottom w:val="0"/>
                  <w:divBdr>
                    <w:top w:val="none" w:sz="0" w:space="0" w:color="auto"/>
                    <w:left w:val="none" w:sz="0" w:space="0" w:color="auto"/>
                    <w:bottom w:val="none" w:sz="0" w:space="0" w:color="auto"/>
                    <w:right w:val="none" w:sz="0" w:space="0" w:color="auto"/>
                  </w:divBdr>
                </w:div>
                <w:div w:id="339552817">
                  <w:marLeft w:val="0"/>
                  <w:marRight w:val="0"/>
                  <w:marTop w:val="0"/>
                  <w:marBottom w:val="0"/>
                  <w:divBdr>
                    <w:top w:val="none" w:sz="0" w:space="0" w:color="auto"/>
                    <w:left w:val="none" w:sz="0" w:space="0" w:color="auto"/>
                    <w:bottom w:val="none" w:sz="0" w:space="0" w:color="auto"/>
                    <w:right w:val="none" w:sz="0" w:space="0" w:color="auto"/>
                  </w:divBdr>
                  <w:divsChild>
                    <w:div w:id="1165317997">
                      <w:marLeft w:val="0"/>
                      <w:marRight w:val="0"/>
                      <w:marTop w:val="0"/>
                      <w:marBottom w:val="0"/>
                      <w:divBdr>
                        <w:top w:val="none" w:sz="0" w:space="0" w:color="auto"/>
                        <w:left w:val="none" w:sz="0" w:space="0" w:color="auto"/>
                        <w:bottom w:val="none" w:sz="0" w:space="0" w:color="auto"/>
                        <w:right w:val="none" w:sz="0" w:space="0" w:color="auto"/>
                      </w:divBdr>
                    </w:div>
                  </w:divsChild>
                </w:div>
                <w:div w:id="738941902">
                  <w:marLeft w:val="0"/>
                  <w:marRight w:val="0"/>
                  <w:marTop w:val="15"/>
                  <w:marBottom w:val="0"/>
                  <w:divBdr>
                    <w:top w:val="none" w:sz="0" w:space="0" w:color="auto"/>
                    <w:left w:val="none" w:sz="0" w:space="0" w:color="auto"/>
                    <w:bottom w:val="none" w:sz="0" w:space="0" w:color="auto"/>
                    <w:right w:val="none" w:sz="0" w:space="0" w:color="auto"/>
                  </w:divBdr>
                </w:div>
                <w:div w:id="543643398">
                  <w:marLeft w:val="0"/>
                  <w:marRight w:val="0"/>
                  <w:marTop w:val="0"/>
                  <w:marBottom w:val="0"/>
                  <w:divBdr>
                    <w:top w:val="none" w:sz="0" w:space="0" w:color="auto"/>
                    <w:left w:val="none" w:sz="0" w:space="0" w:color="auto"/>
                    <w:bottom w:val="none" w:sz="0" w:space="0" w:color="auto"/>
                    <w:right w:val="none" w:sz="0" w:space="0" w:color="auto"/>
                  </w:divBdr>
                  <w:divsChild>
                    <w:div w:id="45379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157584">
      <w:bodyDiv w:val="1"/>
      <w:marLeft w:val="0"/>
      <w:marRight w:val="0"/>
      <w:marTop w:val="0"/>
      <w:marBottom w:val="0"/>
      <w:divBdr>
        <w:top w:val="none" w:sz="0" w:space="0" w:color="auto"/>
        <w:left w:val="none" w:sz="0" w:space="0" w:color="auto"/>
        <w:bottom w:val="none" w:sz="0" w:space="0" w:color="auto"/>
        <w:right w:val="none" w:sz="0" w:space="0" w:color="auto"/>
      </w:divBdr>
      <w:divsChild>
        <w:div w:id="2029596367">
          <w:marLeft w:val="0"/>
          <w:marRight w:val="0"/>
          <w:marTop w:val="0"/>
          <w:marBottom w:val="0"/>
          <w:divBdr>
            <w:top w:val="none" w:sz="0" w:space="0" w:color="auto"/>
            <w:left w:val="none" w:sz="0" w:space="0" w:color="auto"/>
            <w:bottom w:val="none" w:sz="0" w:space="0" w:color="auto"/>
            <w:right w:val="none" w:sz="0" w:space="0" w:color="auto"/>
          </w:divBdr>
        </w:div>
        <w:div w:id="1065296421">
          <w:marLeft w:val="0"/>
          <w:marRight w:val="0"/>
          <w:marTop w:val="0"/>
          <w:marBottom w:val="0"/>
          <w:divBdr>
            <w:top w:val="none" w:sz="0" w:space="0" w:color="auto"/>
            <w:left w:val="none" w:sz="0" w:space="0" w:color="auto"/>
            <w:bottom w:val="none" w:sz="0" w:space="0" w:color="auto"/>
            <w:right w:val="none" w:sz="0" w:space="0" w:color="auto"/>
          </w:divBdr>
        </w:div>
        <w:div w:id="1851795426">
          <w:marLeft w:val="0"/>
          <w:marRight w:val="0"/>
          <w:marTop w:val="0"/>
          <w:marBottom w:val="0"/>
          <w:divBdr>
            <w:top w:val="none" w:sz="0" w:space="0" w:color="auto"/>
            <w:left w:val="none" w:sz="0" w:space="0" w:color="auto"/>
            <w:bottom w:val="none" w:sz="0" w:space="0" w:color="auto"/>
            <w:right w:val="none" w:sz="0" w:space="0" w:color="auto"/>
          </w:divBdr>
        </w:div>
      </w:divsChild>
    </w:div>
    <w:div w:id="252712497">
      <w:bodyDiv w:val="1"/>
      <w:marLeft w:val="0"/>
      <w:marRight w:val="0"/>
      <w:marTop w:val="0"/>
      <w:marBottom w:val="0"/>
      <w:divBdr>
        <w:top w:val="none" w:sz="0" w:space="0" w:color="auto"/>
        <w:left w:val="none" w:sz="0" w:space="0" w:color="auto"/>
        <w:bottom w:val="none" w:sz="0" w:space="0" w:color="auto"/>
        <w:right w:val="none" w:sz="0" w:space="0" w:color="auto"/>
      </w:divBdr>
    </w:div>
    <w:div w:id="256408203">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872">
      <w:bodyDiv w:val="1"/>
      <w:marLeft w:val="0"/>
      <w:marRight w:val="0"/>
      <w:marTop w:val="0"/>
      <w:marBottom w:val="0"/>
      <w:divBdr>
        <w:top w:val="none" w:sz="0" w:space="0" w:color="auto"/>
        <w:left w:val="none" w:sz="0" w:space="0" w:color="auto"/>
        <w:bottom w:val="none" w:sz="0" w:space="0" w:color="auto"/>
        <w:right w:val="none" w:sz="0" w:space="0" w:color="auto"/>
      </w:divBdr>
    </w:div>
    <w:div w:id="269901683">
      <w:bodyDiv w:val="1"/>
      <w:marLeft w:val="0"/>
      <w:marRight w:val="0"/>
      <w:marTop w:val="0"/>
      <w:marBottom w:val="0"/>
      <w:divBdr>
        <w:top w:val="none" w:sz="0" w:space="0" w:color="auto"/>
        <w:left w:val="none" w:sz="0" w:space="0" w:color="auto"/>
        <w:bottom w:val="none" w:sz="0" w:space="0" w:color="auto"/>
        <w:right w:val="none" w:sz="0" w:space="0" w:color="auto"/>
      </w:divBdr>
      <w:divsChild>
        <w:div w:id="362438499">
          <w:marLeft w:val="0"/>
          <w:marRight w:val="0"/>
          <w:marTop w:val="0"/>
          <w:marBottom w:val="0"/>
          <w:divBdr>
            <w:top w:val="none" w:sz="0" w:space="0" w:color="auto"/>
            <w:left w:val="none" w:sz="0" w:space="0" w:color="auto"/>
            <w:bottom w:val="none" w:sz="0" w:space="0" w:color="auto"/>
            <w:right w:val="none" w:sz="0" w:space="0" w:color="auto"/>
          </w:divBdr>
          <w:divsChild>
            <w:div w:id="220677142">
              <w:marLeft w:val="0"/>
              <w:marRight w:val="0"/>
              <w:marTop w:val="0"/>
              <w:marBottom w:val="195"/>
              <w:divBdr>
                <w:top w:val="none" w:sz="0" w:space="0" w:color="auto"/>
                <w:left w:val="none" w:sz="0" w:space="0" w:color="auto"/>
                <w:bottom w:val="none" w:sz="0" w:space="0" w:color="auto"/>
                <w:right w:val="none" w:sz="0" w:space="0" w:color="auto"/>
              </w:divBdr>
              <w:divsChild>
                <w:div w:id="45541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061089">
      <w:bodyDiv w:val="1"/>
      <w:marLeft w:val="0"/>
      <w:marRight w:val="0"/>
      <w:marTop w:val="0"/>
      <w:marBottom w:val="0"/>
      <w:divBdr>
        <w:top w:val="none" w:sz="0" w:space="0" w:color="auto"/>
        <w:left w:val="none" w:sz="0" w:space="0" w:color="auto"/>
        <w:bottom w:val="none" w:sz="0" w:space="0" w:color="auto"/>
        <w:right w:val="none" w:sz="0" w:space="0" w:color="auto"/>
      </w:divBdr>
    </w:div>
    <w:div w:id="290748405">
      <w:bodyDiv w:val="1"/>
      <w:marLeft w:val="0"/>
      <w:marRight w:val="0"/>
      <w:marTop w:val="0"/>
      <w:marBottom w:val="0"/>
      <w:divBdr>
        <w:top w:val="none" w:sz="0" w:space="0" w:color="auto"/>
        <w:left w:val="none" w:sz="0" w:space="0" w:color="auto"/>
        <w:bottom w:val="none" w:sz="0" w:space="0" w:color="auto"/>
        <w:right w:val="none" w:sz="0" w:space="0" w:color="auto"/>
      </w:divBdr>
      <w:divsChild>
        <w:div w:id="623803784">
          <w:marLeft w:val="0"/>
          <w:marRight w:val="0"/>
          <w:marTop w:val="0"/>
          <w:marBottom w:val="0"/>
          <w:divBdr>
            <w:top w:val="none" w:sz="0" w:space="0" w:color="auto"/>
            <w:left w:val="none" w:sz="0" w:space="0" w:color="auto"/>
            <w:bottom w:val="none" w:sz="0" w:space="0" w:color="auto"/>
            <w:right w:val="none" w:sz="0" w:space="0" w:color="auto"/>
          </w:divBdr>
        </w:div>
        <w:div w:id="17899451">
          <w:marLeft w:val="0"/>
          <w:marRight w:val="0"/>
          <w:marTop w:val="0"/>
          <w:marBottom w:val="0"/>
          <w:divBdr>
            <w:top w:val="none" w:sz="0" w:space="0" w:color="auto"/>
            <w:left w:val="none" w:sz="0" w:space="0" w:color="auto"/>
            <w:bottom w:val="none" w:sz="0" w:space="0" w:color="auto"/>
            <w:right w:val="none" w:sz="0" w:space="0" w:color="auto"/>
          </w:divBdr>
        </w:div>
        <w:div w:id="102655706">
          <w:marLeft w:val="0"/>
          <w:marRight w:val="0"/>
          <w:marTop w:val="0"/>
          <w:marBottom w:val="0"/>
          <w:divBdr>
            <w:top w:val="none" w:sz="0" w:space="0" w:color="auto"/>
            <w:left w:val="none" w:sz="0" w:space="0" w:color="auto"/>
            <w:bottom w:val="none" w:sz="0" w:space="0" w:color="auto"/>
            <w:right w:val="none" w:sz="0" w:space="0" w:color="auto"/>
          </w:divBdr>
        </w:div>
        <w:div w:id="1315835791">
          <w:marLeft w:val="0"/>
          <w:marRight w:val="0"/>
          <w:marTop w:val="0"/>
          <w:marBottom w:val="0"/>
          <w:divBdr>
            <w:top w:val="none" w:sz="0" w:space="0" w:color="auto"/>
            <w:left w:val="none" w:sz="0" w:space="0" w:color="auto"/>
            <w:bottom w:val="none" w:sz="0" w:space="0" w:color="auto"/>
            <w:right w:val="none" w:sz="0" w:space="0" w:color="auto"/>
          </w:divBdr>
        </w:div>
        <w:div w:id="41709065">
          <w:marLeft w:val="0"/>
          <w:marRight w:val="0"/>
          <w:marTop w:val="0"/>
          <w:marBottom w:val="0"/>
          <w:divBdr>
            <w:top w:val="none" w:sz="0" w:space="0" w:color="auto"/>
            <w:left w:val="none" w:sz="0" w:space="0" w:color="auto"/>
            <w:bottom w:val="none" w:sz="0" w:space="0" w:color="auto"/>
            <w:right w:val="none" w:sz="0" w:space="0" w:color="auto"/>
          </w:divBdr>
          <w:divsChild>
            <w:div w:id="1547641208">
              <w:marLeft w:val="0"/>
              <w:marRight w:val="0"/>
              <w:marTop w:val="0"/>
              <w:marBottom w:val="0"/>
              <w:divBdr>
                <w:top w:val="none" w:sz="0" w:space="0" w:color="auto"/>
                <w:left w:val="none" w:sz="0" w:space="0" w:color="auto"/>
                <w:bottom w:val="none" w:sz="0" w:space="0" w:color="auto"/>
                <w:right w:val="none" w:sz="0" w:space="0" w:color="auto"/>
              </w:divBdr>
              <w:divsChild>
                <w:div w:id="2070302885">
                  <w:marLeft w:val="0"/>
                  <w:marRight w:val="0"/>
                  <w:marTop w:val="0"/>
                  <w:marBottom w:val="0"/>
                  <w:divBdr>
                    <w:top w:val="none" w:sz="0" w:space="0" w:color="auto"/>
                    <w:left w:val="none" w:sz="0" w:space="0" w:color="auto"/>
                    <w:bottom w:val="none" w:sz="0" w:space="0" w:color="auto"/>
                    <w:right w:val="none" w:sz="0" w:space="0" w:color="auto"/>
                  </w:divBdr>
                </w:div>
                <w:div w:id="1998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324">
          <w:marLeft w:val="0"/>
          <w:marRight w:val="0"/>
          <w:marTop w:val="0"/>
          <w:marBottom w:val="0"/>
          <w:divBdr>
            <w:top w:val="none" w:sz="0" w:space="0" w:color="auto"/>
            <w:left w:val="none" w:sz="0" w:space="0" w:color="auto"/>
            <w:bottom w:val="none" w:sz="0" w:space="0" w:color="auto"/>
            <w:right w:val="none" w:sz="0" w:space="0" w:color="auto"/>
          </w:divBdr>
        </w:div>
        <w:div w:id="684594224">
          <w:marLeft w:val="0"/>
          <w:marRight w:val="0"/>
          <w:marTop w:val="0"/>
          <w:marBottom w:val="0"/>
          <w:divBdr>
            <w:top w:val="none" w:sz="0" w:space="0" w:color="auto"/>
            <w:left w:val="none" w:sz="0" w:space="0" w:color="auto"/>
            <w:bottom w:val="none" w:sz="0" w:space="0" w:color="auto"/>
            <w:right w:val="none" w:sz="0" w:space="0" w:color="auto"/>
          </w:divBdr>
          <w:divsChild>
            <w:div w:id="713965340">
              <w:marLeft w:val="0"/>
              <w:marRight w:val="0"/>
              <w:marTop w:val="0"/>
              <w:marBottom w:val="0"/>
              <w:divBdr>
                <w:top w:val="none" w:sz="0" w:space="0" w:color="auto"/>
                <w:left w:val="none" w:sz="0" w:space="0" w:color="auto"/>
                <w:bottom w:val="none" w:sz="0" w:space="0" w:color="auto"/>
                <w:right w:val="none" w:sz="0" w:space="0" w:color="auto"/>
              </w:divBdr>
            </w:div>
            <w:div w:id="534001512">
              <w:marLeft w:val="0"/>
              <w:marRight w:val="0"/>
              <w:marTop w:val="0"/>
              <w:marBottom w:val="0"/>
              <w:divBdr>
                <w:top w:val="none" w:sz="0" w:space="0" w:color="auto"/>
                <w:left w:val="none" w:sz="0" w:space="0" w:color="auto"/>
                <w:bottom w:val="none" w:sz="0" w:space="0" w:color="auto"/>
                <w:right w:val="none" w:sz="0" w:space="0" w:color="auto"/>
              </w:divBdr>
            </w:div>
            <w:div w:id="461927735">
              <w:marLeft w:val="0"/>
              <w:marRight w:val="0"/>
              <w:marTop w:val="0"/>
              <w:marBottom w:val="0"/>
              <w:divBdr>
                <w:top w:val="none" w:sz="0" w:space="0" w:color="auto"/>
                <w:left w:val="none" w:sz="0" w:space="0" w:color="auto"/>
                <w:bottom w:val="none" w:sz="0" w:space="0" w:color="auto"/>
                <w:right w:val="none" w:sz="0" w:space="0" w:color="auto"/>
              </w:divBdr>
            </w:div>
            <w:div w:id="62149299">
              <w:marLeft w:val="0"/>
              <w:marRight w:val="0"/>
              <w:marTop w:val="0"/>
              <w:marBottom w:val="0"/>
              <w:divBdr>
                <w:top w:val="none" w:sz="0" w:space="0" w:color="auto"/>
                <w:left w:val="none" w:sz="0" w:space="0" w:color="auto"/>
                <w:bottom w:val="none" w:sz="0" w:space="0" w:color="auto"/>
                <w:right w:val="none" w:sz="0" w:space="0" w:color="auto"/>
              </w:divBdr>
              <w:divsChild>
                <w:div w:id="409232765">
                  <w:marLeft w:val="0"/>
                  <w:marRight w:val="0"/>
                  <w:marTop w:val="0"/>
                  <w:marBottom w:val="0"/>
                  <w:divBdr>
                    <w:top w:val="none" w:sz="0" w:space="0" w:color="auto"/>
                    <w:left w:val="none" w:sz="0" w:space="0" w:color="auto"/>
                    <w:bottom w:val="none" w:sz="0" w:space="0" w:color="auto"/>
                    <w:right w:val="none" w:sz="0" w:space="0" w:color="auto"/>
                  </w:divBdr>
                  <w:divsChild>
                    <w:div w:id="1470249354">
                      <w:marLeft w:val="0"/>
                      <w:marRight w:val="0"/>
                      <w:marTop w:val="0"/>
                      <w:marBottom w:val="0"/>
                      <w:divBdr>
                        <w:top w:val="none" w:sz="0" w:space="0" w:color="auto"/>
                        <w:left w:val="none" w:sz="0" w:space="0" w:color="auto"/>
                        <w:bottom w:val="none" w:sz="0" w:space="0" w:color="auto"/>
                        <w:right w:val="none" w:sz="0" w:space="0" w:color="auto"/>
                      </w:divBdr>
                    </w:div>
                    <w:div w:id="213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120">
              <w:marLeft w:val="0"/>
              <w:marRight w:val="0"/>
              <w:marTop w:val="0"/>
              <w:marBottom w:val="0"/>
              <w:divBdr>
                <w:top w:val="none" w:sz="0" w:space="0" w:color="auto"/>
                <w:left w:val="none" w:sz="0" w:space="0" w:color="auto"/>
                <w:bottom w:val="none" w:sz="0" w:space="0" w:color="auto"/>
                <w:right w:val="none" w:sz="0" w:space="0" w:color="auto"/>
              </w:divBdr>
            </w:div>
            <w:div w:id="1963145441">
              <w:marLeft w:val="0"/>
              <w:marRight w:val="0"/>
              <w:marTop w:val="0"/>
              <w:marBottom w:val="0"/>
              <w:divBdr>
                <w:top w:val="none" w:sz="0" w:space="0" w:color="auto"/>
                <w:left w:val="none" w:sz="0" w:space="0" w:color="auto"/>
                <w:bottom w:val="none" w:sz="0" w:space="0" w:color="auto"/>
                <w:right w:val="none" w:sz="0" w:space="0" w:color="auto"/>
              </w:divBdr>
            </w:div>
            <w:div w:id="954218498">
              <w:marLeft w:val="0"/>
              <w:marRight w:val="0"/>
              <w:marTop w:val="0"/>
              <w:marBottom w:val="0"/>
              <w:divBdr>
                <w:top w:val="none" w:sz="0" w:space="0" w:color="auto"/>
                <w:left w:val="none" w:sz="0" w:space="0" w:color="auto"/>
                <w:bottom w:val="none" w:sz="0" w:space="0" w:color="auto"/>
                <w:right w:val="none" w:sz="0" w:space="0" w:color="auto"/>
              </w:divBdr>
            </w:div>
            <w:div w:id="975379122">
              <w:marLeft w:val="0"/>
              <w:marRight w:val="0"/>
              <w:marTop w:val="0"/>
              <w:marBottom w:val="0"/>
              <w:divBdr>
                <w:top w:val="none" w:sz="0" w:space="0" w:color="auto"/>
                <w:left w:val="none" w:sz="0" w:space="0" w:color="auto"/>
                <w:bottom w:val="none" w:sz="0" w:space="0" w:color="auto"/>
                <w:right w:val="none" w:sz="0" w:space="0" w:color="auto"/>
              </w:divBdr>
            </w:div>
            <w:div w:id="10253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226">
      <w:bodyDiv w:val="1"/>
      <w:marLeft w:val="0"/>
      <w:marRight w:val="0"/>
      <w:marTop w:val="0"/>
      <w:marBottom w:val="0"/>
      <w:divBdr>
        <w:top w:val="none" w:sz="0" w:space="0" w:color="auto"/>
        <w:left w:val="none" w:sz="0" w:space="0" w:color="auto"/>
        <w:bottom w:val="none" w:sz="0" w:space="0" w:color="auto"/>
        <w:right w:val="none" w:sz="0" w:space="0" w:color="auto"/>
      </w:divBdr>
      <w:divsChild>
        <w:div w:id="1057701817">
          <w:marLeft w:val="0"/>
          <w:marRight w:val="0"/>
          <w:marTop w:val="0"/>
          <w:marBottom w:val="0"/>
          <w:divBdr>
            <w:top w:val="none" w:sz="0" w:space="0" w:color="auto"/>
            <w:left w:val="none" w:sz="0" w:space="0" w:color="auto"/>
            <w:bottom w:val="none" w:sz="0" w:space="0" w:color="auto"/>
            <w:right w:val="none" w:sz="0" w:space="0" w:color="auto"/>
          </w:divBdr>
        </w:div>
        <w:div w:id="198517844">
          <w:marLeft w:val="0"/>
          <w:marRight w:val="0"/>
          <w:marTop w:val="0"/>
          <w:marBottom w:val="0"/>
          <w:divBdr>
            <w:top w:val="none" w:sz="0" w:space="0" w:color="auto"/>
            <w:left w:val="none" w:sz="0" w:space="0" w:color="auto"/>
            <w:bottom w:val="none" w:sz="0" w:space="0" w:color="auto"/>
            <w:right w:val="none" w:sz="0" w:space="0" w:color="auto"/>
          </w:divBdr>
        </w:div>
        <w:div w:id="1603299132">
          <w:marLeft w:val="0"/>
          <w:marRight w:val="0"/>
          <w:marTop w:val="0"/>
          <w:marBottom w:val="0"/>
          <w:divBdr>
            <w:top w:val="none" w:sz="0" w:space="0" w:color="auto"/>
            <w:left w:val="none" w:sz="0" w:space="0" w:color="auto"/>
            <w:bottom w:val="none" w:sz="0" w:space="0" w:color="auto"/>
            <w:right w:val="none" w:sz="0" w:space="0" w:color="auto"/>
          </w:divBdr>
          <w:divsChild>
            <w:div w:id="1880555809">
              <w:marLeft w:val="0"/>
              <w:marRight w:val="0"/>
              <w:marTop w:val="0"/>
              <w:marBottom w:val="0"/>
              <w:divBdr>
                <w:top w:val="none" w:sz="0" w:space="0" w:color="auto"/>
                <w:left w:val="none" w:sz="0" w:space="0" w:color="auto"/>
                <w:bottom w:val="none" w:sz="0" w:space="0" w:color="auto"/>
                <w:right w:val="none" w:sz="0" w:space="0" w:color="auto"/>
              </w:divBdr>
              <w:divsChild>
                <w:div w:id="506946600">
                  <w:marLeft w:val="0"/>
                  <w:marRight w:val="0"/>
                  <w:marTop w:val="0"/>
                  <w:marBottom w:val="0"/>
                  <w:divBdr>
                    <w:top w:val="none" w:sz="0" w:space="0" w:color="auto"/>
                    <w:left w:val="none" w:sz="0" w:space="0" w:color="auto"/>
                    <w:bottom w:val="none" w:sz="0" w:space="0" w:color="auto"/>
                    <w:right w:val="none" w:sz="0" w:space="0" w:color="auto"/>
                  </w:divBdr>
                  <w:divsChild>
                    <w:div w:id="2133475930">
                      <w:marLeft w:val="0"/>
                      <w:marRight w:val="0"/>
                      <w:marTop w:val="0"/>
                      <w:marBottom w:val="0"/>
                      <w:divBdr>
                        <w:top w:val="none" w:sz="0" w:space="0" w:color="auto"/>
                        <w:left w:val="none" w:sz="0" w:space="0" w:color="auto"/>
                        <w:bottom w:val="none" w:sz="0" w:space="0" w:color="auto"/>
                        <w:right w:val="none" w:sz="0" w:space="0" w:color="auto"/>
                      </w:divBdr>
                      <w:divsChild>
                        <w:div w:id="2023429929">
                          <w:marLeft w:val="0"/>
                          <w:marRight w:val="0"/>
                          <w:marTop w:val="0"/>
                          <w:marBottom w:val="0"/>
                          <w:divBdr>
                            <w:top w:val="none" w:sz="0" w:space="0" w:color="auto"/>
                            <w:left w:val="none" w:sz="0" w:space="0" w:color="auto"/>
                            <w:bottom w:val="none" w:sz="0" w:space="0" w:color="auto"/>
                            <w:right w:val="none" w:sz="0" w:space="0" w:color="auto"/>
                          </w:divBdr>
                          <w:divsChild>
                            <w:div w:id="9685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2565708">
      <w:bodyDiv w:val="1"/>
      <w:marLeft w:val="0"/>
      <w:marRight w:val="0"/>
      <w:marTop w:val="0"/>
      <w:marBottom w:val="0"/>
      <w:divBdr>
        <w:top w:val="none" w:sz="0" w:space="0" w:color="auto"/>
        <w:left w:val="none" w:sz="0" w:space="0" w:color="auto"/>
        <w:bottom w:val="none" w:sz="0" w:space="0" w:color="auto"/>
        <w:right w:val="none" w:sz="0" w:space="0" w:color="auto"/>
      </w:divBdr>
      <w:divsChild>
        <w:div w:id="1936589234">
          <w:marLeft w:val="0"/>
          <w:marRight w:val="0"/>
          <w:marTop w:val="0"/>
          <w:marBottom w:val="0"/>
          <w:divBdr>
            <w:top w:val="none" w:sz="0" w:space="0" w:color="auto"/>
            <w:left w:val="none" w:sz="0" w:space="0" w:color="auto"/>
            <w:bottom w:val="none" w:sz="0" w:space="0" w:color="auto"/>
            <w:right w:val="none" w:sz="0" w:space="0" w:color="auto"/>
          </w:divBdr>
          <w:divsChild>
            <w:div w:id="1113398050">
              <w:marLeft w:val="0"/>
              <w:marRight w:val="0"/>
              <w:marTop w:val="0"/>
              <w:marBottom w:val="195"/>
              <w:divBdr>
                <w:top w:val="none" w:sz="0" w:space="0" w:color="auto"/>
                <w:left w:val="none" w:sz="0" w:space="0" w:color="auto"/>
                <w:bottom w:val="none" w:sz="0" w:space="0" w:color="auto"/>
                <w:right w:val="none" w:sz="0" w:space="0" w:color="auto"/>
              </w:divBdr>
              <w:divsChild>
                <w:div w:id="679360246">
                  <w:marLeft w:val="0"/>
                  <w:marRight w:val="0"/>
                  <w:marTop w:val="15"/>
                  <w:marBottom w:val="0"/>
                  <w:divBdr>
                    <w:top w:val="none" w:sz="0" w:space="0" w:color="auto"/>
                    <w:left w:val="none" w:sz="0" w:space="0" w:color="auto"/>
                    <w:bottom w:val="none" w:sz="0" w:space="0" w:color="auto"/>
                    <w:right w:val="none" w:sz="0" w:space="0" w:color="auto"/>
                  </w:divBdr>
                </w:div>
                <w:div w:id="916479018">
                  <w:marLeft w:val="0"/>
                  <w:marRight w:val="0"/>
                  <w:marTop w:val="0"/>
                  <w:marBottom w:val="0"/>
                  <w:divBdr>
                    <w:top w:val="none" w:sz="0" w:space="0" w:color="auto"/>
                    <w:left w:val="none" w:sz="0" w:space="0" w:color="auto"/>
                    <w:bottom w:val="none" w:sz="0" w:space="0" w:color="auto"/>
                    <w:right w:val="none" w:sz="0" w:space="0" w:color="auto"/>
                  </w:divBdr>
                  <w:divsChild>
                    <w:div w:id="427385674">
                      <w:marLeft w:val="0"/>
                      <w:marRight w:val="0"/>
                      <w:marTop w:val="0"/>
                      <w:marBottom w:val="0"/>
                      <w:divBdr>
                        <w:top w:val="none" w:sz="0" w:space="0" w:color="auto"/>
                        <w:left w:val="none" w:sz="0" w:space="0" w:color="auto"/>
                        <w:bottom w:val="none" w:sz="0" w:space="0" w:color="auto"/>
                        <w:right w:val="none" w:sz="0" w:space="0" w:color="auto"/>
                      </w:divBdr>
                    </w:div>
                  </w:divsChild>
                </w:div>
                <w:div w:id="1480728902">
                  <w:marLeft w:val="0"/>
                  <w:marRight w:val="0"/>
                  <w:marTop w:val="15"/>
                  <w:marBottom w:val="0"/>
                  <w:divBdr>
                    <w:top w:val="none" w:sz="0" w:space="0" w:color="auto"/>
                    <w:left w:val="none" w:sz="0" w:space="0" w:color="auto"/>
                    <w:bottom w:val="none" w:sz="0" w:space="0" w:color="auto"/>
                    <w:right w:val="none" w:sz="0" w:space="0" w:color="auto"/>
                  </w:divBdr>
                </w:div>
                <w:div w:id="789514396">
                  <w:marLeft w:val="0"/>
                  <w:marRight w:val="0"/>
                  <w:marTop w:val="0"/>
                  <w:marBottom w:val="0"/>
                  <w:divBdr>
                    <w:top w:val="none" w:sz="0" w:space="0" w:color="auto"/>
                    <w:left w:val="none" w:sz="0" w:space="0" w:color="auto"/>
                    <w:bottom w:val="none" w:sz="0" w:space="0" w:color="auto"/>
                    <w:right w:val="none" w:sz="0" w:space="0" w:color="auto"/>
                  </w:divBdr>
                  <w:divsChild>
                    <w:div w:id="21320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550776">
      <w:bodyDiv w:val="1"/>
      <w:marLeft w:val="0"/>
      <w:marRight w:val="0"/>
      <w:marTop w:val="0"/>
      <w:marBottom w:val="0"/>
      <w:divBdr>
        <w:top w:val="none" w:sz="0" w:space="0" w:color="auto"/>
        <w:left w:val="none" w:sz="0" w:space="0" w:color="auto"/>
        <w:bottom w:val="none" w:sz="0" w:space="0" w:color="auto"/>
        <w:right w:val="none" w:sz="0" w:space="0" w:color="auto"/>
      </w:divBdr>
    </w:div>
    <w:div w:id="305623569">
      <w:bodyDiv w:val="1"/>
      <w:marLeft w:val="0"/>
      <w:marRight w:val="0"/>
      <w:marTop w:val="0"/>
      <w:marBottom w:val="0"/>
      <w:divBdr>
        <w:top w:val="none" w:sz="0" w:space="0" w:color="auto"/>
        <w:left w:val="none" w:sz="0" w:space="0" w:color="auto"/>
        <w:bottom w:val="none" w:sz="0" w:space="0" w:color="auto"/>
        <w:right w:val="none" w:sz="0" w:space="0" w:color="auto"/>
      </w:divBdr>
      <w:divsChild>
        <w:div w:id="869100812">
          <w:marLeft w:val="0"/>
          <w:marRight w:val="0"/>
          <w:marTop w:val="0"/>
          <w:marBottom w:val="0"/>
          <w:divBdr>
            <w:top w:val="none" w:sz="0" w:space="0" w:color="auto"/>
            <w:left w:val="none" w:sz="0" w:space="0" w:color="auto"/>
            <w:bottom w:val="none" w:sz="0" w:space="0" w:color="auto"/>
            <w:right w:val="none" w:sz="0" w:space="0" w:color="auto"/>
          </w:divBdr>
          <w:divsChild>
            <w:div w:id="589655509">
              <w:marLeft w:val="0"/>
              <w:marRight w:val="0"/>
              <w:marTop w:val="0"/>
              <w:marBottom w:val="0"/>
              <w:divBdr>
                <w:top w:val="none" w:sz="0" w:space="0" w:color="auto"/>
                <w:left w:val="none" w:sz="0" w:space="0" w:color="auto"/>
                <w:bottom w:val="none" w:sz="0" w:space="0" w:color="auto"/>
                <w:right w:val="none" w:sz="0" w:space="0" w:color="auto"/>
              </w:divBdr>
              <w:divsChild>
                <w:div w:id="1480220703">
                  <w:marLeft w:val="0"/>
                  <w:marRight w:val="0"/>
                  <w:marTop w:val="0"/>
                  <w:marBottom w:val="195"/>
                  <w:divBdr>
                    <w:top w:val="none" w:sz="0" w:space="0" w:color="auto"/>
                    <w:left w:val="none" w:sz="0" w:space="0" w:color="auto"/>
                    <w:bottom w:val="none" w:sz="0" w:space="0" w:color="auto"/>
                    <w:right w:val="none" w:sz="0" w:space="0" w:color="auto"/>
                  </w:divBdr>
                  <w:divsChild>
                    <w:div w:id="1559515044">
                      <w:marLeft w:val="0"/>
                      <w:marRight w:val="0"/>
                      <w:marTop w:val="0"/>
                      <w:marBottom w:val="0"/>
                      <w:divBdr>
                        <w:top w:val="none" w:sz="0" w:space="0" w:color="auto"/>
                        <w:left w:val="none" w:sz="0" w:space="0" w:color="auto"/>
                        <w:bottom w:val="none" w:sz="0" w:space="0" w:color="auto"/>
                        <w:right w:val="none" w:sz="0" w:space="0" w:color="auto"/>
                      </w:divBdr>
                      <w:divsChild>
                        <w:div w:id="20949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412891">
      <w:bodyDiv w:val="1"/>
      <w:marLeft w:val="0"/>
      <w:marRight w:val="0"/>
      <w:marTop w:val="0"/>
      <w:marBottom w:val="0"/>
      <w:divBdr>
        <w:top w:val="none" w:sz="0" w:space="0" w:color="auto"/>
        <w:left w:val="none" w:sz="0" w:space="0" w:color="auto"/>
        <w:bottom w:val="none" w:sz="0" w:space="0" w:color="auto"/>
        <w:right w:val="none" w:sz="0" w:space="0" w:color="auto"/>
      </w:divBdr>
      <w:divsChild>
        <w:div w:id="1863738152">
          <w:marLeft w:val="600"/>
          <w:marRight w:val="480"/>
          <w:marTop w:val="150"/>
          <w:marBottom w:val="150"/>
          <w:divBdr>
            <w:top w:val="none" w:sz="0" w:space="0" w:color="auto"/>
            <w:left w:val="none" w:sz="0" w:space="0" w:color="auto"/>
            <w:bottom w:val="none" w:sz="0" w:space="0" w:color="auto"/>
            <w:right w:val="none" w:sz="0" w:space="0" w:color="auto"/>
          </w:divBdr>
          <w:divsChild>
            <w:div w:id="10089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40737">
      <w:bodyDiv w:val="1"/>
      <w:marLeft w:val="0"/>
      <w:marRight w:val="0"/>
      <w:marTop w:val="0"/>
      <w:marBottom w:val="0"/>
      <w:divBdr>
        <w:top w:val="none" w:sz="0" w:space="0" w:color="auto"/>
        <w:left w:val="none" w:sz="0" w:space="0" w:color="auto"/>
        <w:bottom w:val="none" w:sz="0" w:space="0" w:color="auto"/>
        <w:right w:val="none" w:sz="0" w:space="0" w:color="auto"/>
      </w:divBdr>
    </w:div>
    <w:div w:id="334575498">
      <w:bodyDiv w:val="1"/>
      <w:marLeft w:val="0"/>
      <w:marRight w:val="0"/>
      <w:marTop w:val="0"/>
      <w:marBottom w:val="0"/>
      <w:divBdr>
        <w:top w:val="none" w:sz="0" w:space="0" w:color="auto"/>
        <w:left w:val="none" w:sz="0" w:space="0" w:color="auto"/>
        <w:bottom w:val="none" w:sz="0" w:space="0" w:color="auto"/>
        <w:right w:val="none" w:sz="0" w:space="0" w:color="auto"/>
      </w:divBdr>
      <w:divsChild>
        <w:div w:id="1707366271">
          <w:marLeft w:val="0"/>
          <w:marRight w:val="0"/>
          <w:marTop w:val="0"/>
          <w:marBottom w:val="0"/>
          <w:divBdr>
            <w:top w:val="none" w:sz="0" w:space="0" w:color="auto"/>
            <w:left w:val="none" w:sz="0" w:space="0" w:color="auto"/>
            <w:bottom w:val="none" w:sz="0" w:space="0" w:color="auto"/>
            <w:right w:val="none" w:sz="0" w:space="0" w:color="auto"/>
          </w:divBdr>
        </w:div>
        <w:div w:id="832375038">
          <w:marLeft w:val="0"/>
          <w:marRight w:val="0"/>
          <w:marTop w:val="0"/>
          <w:marBottom w:val="0"/>
          <w:divBdr>
            <w:top w:val="none" w:sz="0" w:space="0" w:color="auto"/>
            <w:left w:val="none" w:sz="0" w:space="0" w:color="auto"/>
            <w:bottom w:val="none" w:sz="0" w:space="0" w:color="auto"/>
            <w:right w:val="none" w:sz="0" w:space="0" w:color="auto"/>
          </w:divBdr>
        </w:div>
      </w:divsChild>
    </w:div>
    <w:div w:id="335688717">
      <w:bodyDiv w:val="1"/>
      <w:marLeft w:val="0"/>
      <w:marRight w:val="0"/>
      <w:marTop w:val="0"/>
      <w:marBottom w:val="0"/>
      <w:divBdr>
        <w:top w:val="none" w:sz="0" w:space="0" w:color="auto"/>
        <w:left w:val="none" w:sz="0" w:space="0" w:color="auto"/>
        <w:bottom w:val="none" w:sz="0" w:space="0" w:color="auto"/>
        <w:right w:val="none" w:sz="0" w:space="0" w:color="auto"/>
      </w:divBdr>
      <w:divsChild>
        <w:div w:id="1094671752">
          <w:marLeft w:val="0"/>
          <w:marRight w:val="0"/>
          <w:marTop w:val="0"/>
          <w:marBottom w:val="0"/>
          <w:divBdr>
            <w:top w:val="none" w:sz="0" w:space="0" w:color="auto"/>
            <w:left w:val="none" w:sz="0" w:space="0" w:color="auto"/>
            <w:bottom w:val="none" w:sz="0" w:space="0" w:color="auto"/>
            <w:right w:val="none" w:sz="0" w:space="0" w:color="auto"/>
          </w:divBdr>
          <w:divsChild>
            <w:div w:id="984434398">
              <w:marLeft w:val="0"/>
              <w:marRight w:val="0"/>
              <w:marTop w:val="15"/>
              <w:marBottom w:val="0"/>
              <w:divBdr>
                <w:top w:val="none" w:sz="0" w:space="0" w:color="auto"/>
                <w:left w:val="none" w:sz="0" w:space="0" w:color="auto"/>
                <w:bottom w:val="none" w:sz="0" w:space="0" w:color="auto"/>
                <w:right w:val="none" w:sz="0" w:space="0" w:color="auto"/>
              </w:divBdr>
            </w:div>
            <w:div w:id="2035033696">
              <w:marLeft w:val="0"/>
              <w:marRight w:val="0"/>
              <w:marTop w:val="0"/>
              <w:marBottom w:val="0"/>
              <w:divBdr>
                <w:top w:val="none" w:sz="0" w:space="0" w:color="auto"/>
                <w:left w:val="none" w:sz="0" w:space="0" w:color="auto"/>
                <w:bottom w:val="none" w:sz="0" w:space="0" w:color="auto"/>
                <w:right w:val="none" w:sz="0" w:space="0" w:color="auto"/>
              </w:divBdr>
              <w:divsChild>
                <w:div w:id="137896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53773">
          <w:marLeft w:val="0"/>
          <w:marRight w:val="0"/>
          <w:marTop w:val="0"/>
          <w:marBottom w:val="0"/>
          <w:divBdr>
            <w:top w:val="none" w:sz="0" w:space="0" w:color="auto"/>
            <w:left w:val="none" w:sz="0" w:space="0" w:color="auto"/>
            <w:bottom w:val="none" w:sz="0" w:space="0" w:color="auto"/>
            <w:right w:val="none" w:sz="0" w:space="0" w:color="auto"/>
          </w:divBdr>
          <w:divsChild>
            <w:div w:id="1241063381">
              <w:marLeft w:val="0"/>
              <w:marRight w:val="0"/>
              <w:marTop w:val="15"/>
              <w:marBottom w:val="0"/>
              <w:divBdr>
                <w:top w:val="none" w:sz="0" w:space="0" w:color="auto"/>
                <w:left w:val="none" w:sz="0" w:space="0" w:color="auto"/>
                <w:bottom w:val="none" w:sz="0" w:space="0" w:color="auto"/>
                <w:right w:val="none" w:sz="0" w:space="0" w:color="auto"/>
              </w:divBdr>
            </w:div>
            <w:div w:id="1005597091">
              <w:marLeft w:val="0"/>
              <w:marRight w:val="0"/>
              <w:marTop w:val="0"/>
              <w:marBottom w:val="0"/>
              <w:divBdr>
                <w:top w:val="none" w:sz="0" w:space="0" w:color="auto"/>
                <w:left w:val="none" w:sz="0" w:space="0" w:color="auto"/>
                <w:bottom w:val="none" w:sz="0" w:space="0" w:color="auto"/>
                <w:right w:val="none" w:sz="0" w:space="0" w:color="auto"/>
              </w:divBdr>
              <w:divsChild>
                <w:div w:id="122108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303">
          <w:marLeft w:val="0"/>
          <w:marRight w:val="0"/>
          <w:marTop w:val="0"/>
          <w:marBottom w:val="0"/>
          <w:divBdr>
            <w:top w:val="none" w:sz="0" w:space="0" w:color="auto"/>
            <w:left w:val="none" w:sz="0" w:space="0" w:color="auto"/>
            <w:bottom w:val="none" w:sz="0" w:space="0" w:color="auto"/>
            <w:right w:val="none" w:sz="0" w:space="0" w:color="auto"/>
          </w:divBdr>
          <w:divsChild>
            <w:div w:id="741879221">
              <w:marLeft w:val="0"/>
              <w:marRight w:val="0"/>
              <w:marTop w:val="15"/>
              <w:marBottom w:val="0"/>
              <w:divBdr>
                <w:top w:val="none" w:sz="0" w:space="0" w:color="auto"/>
                <w:left w:val="none" w:sz="0" w:space="0" w:color="auto"/>
                <w:bottom w:val="none" w:sz="0" w:space="0" w:color="auto"/>
                <w:right w:val="none" w:sz="0" w:space="0" w:color="auto"/>
              </w:divBdr>
            </w:div>
            <w:div w:id="754857441">
              <w:marLeft w:val="0"/>
              <w:marRight w:val="0"/>
              <w:marTop w:val="0"/>
              <w:marBottom w:val="0"/>
              <w:divBdr>
                <w:top w:val="none" w:sz="0" w:space="0" w:color="auto"/>
                <w:left w:val="none" w:sz="0" w:space="0" w:color="auto"/>
                <w:bottom w:val="none" w:sz="0" w:space="0" w:color="auto"/>
                <w:right w:val="none" w:sz="0" w:space="0" w:color="auto"/>
              </w:divBdr>
              <w:divsChild>
                <w:div w:id="18363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353709">
      <w:bodyDiv w:val="1"/>
      <w:marLeft w:val="0"/>
      <w:marRight w:val="0"/>
      <w:marTop w:val="0"/>
      <w:marBottom w:val="0"/>
      <w:divBdr>
        <w:top w:val="none" w:sz="0" w:space="0" w:color="auto"/>
        <w:left w:val="none" w:sz="0" w:space="0" w:color="auto"/>
        <w:bottom w:val="none" w:sz="0" w:space="0" w:color="auto"/>
        <w:right w:val="none" w:sz="0" w:space="0" w:color="auto"/>
      </w:divBdr>
    </w:div>
    <w:div w:id="34690529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93">
          <w:marLeft w:val="0"/>
          <w:marRight w:val="0"/>
          <w:marTop w:val="0"/>
          <w:marBottom w:val="0"/>
          <w:divBdr>
            <w:top w:val="none" w:sz="0" w:space="0" w:color="auto"/>
            <w:left w:val="none" w:sz="0" w:space="0" w:color="auto"/>
            <w:bottom w:val="none" w:sz="0" w:space="0" w:color="auto"/>
            <w:right w:val="none" w:sz="0" w:space="0" w:color="auto"/>
          </w:divBdr>
        </w:div>
        <w:div w:id="1199513527">
          <w:marLeft w:val="0"/>
          <w:marRight w:val="0"/>
          <w:marTop w:val="0"/>
          <w:marBottom w:val="0"/>
          <w:divBdr>
            <w:top w:val="none" w:sz="0" w:space="0" w:color="auto"/>
            <w:left w:val="none" w:sz="0" w:space="0" w:color="auto"/>
            <w:bottom w:val="none" w:sz="0" w:space="0" w:color="auto"/>
            <w:right w:val="none" w:sz="0" w:space="0" w:color="auto"/>
          </w:divBdr>
        </w:div>
        <w:div w:id="525021679">
          <w:marLeft w:val="0"/>
          <w:marRight w:val="0"/>
          <w:marTop w:val="0"/>
          <w:marBottom w:val="0"/>
          <w:divBdr>
            <w:top w:val="none" w:sz="0" w:space="0" w:color="auto"/>
            <w:left w:val="none" w:sz="0" w:space="0" w:color="auto"/>
            <w:bottom w:val="none" w:sz="0" w:space="0" w:color="auto"/>
            <w:right w:val="none" w:sz="0" w:space="0" w:color="auto"/>
          </w:divBdr>
          <w:divsChild>
            <w:div w:id="77756348">
              <w:marLeft w:val="0"/>
              <w:marRight w:val="0"/>
              <w:marTop w:val="0"/>
              <w:marBottom w:val="0"/>
              <w:divBdr>
                <w:top w:val="none" w:sz="0" w:space="0" w:color="auto"/>
                <w:left w:val="none" w:sz="0" w:space="0" w:color="auto"/>
                <w:bottom w:val="none" w:sz="0" w:space="0" w:color="auto"/>
                <w:right w:val="none" w:sz="0" w:space="0" w:color="auto"/>
              </w:divBdr>
              <w:divsChild>
                <w:div w:id="99753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5397173">
          <w:marLeft w:val="0"/>
          <w:marRight w:val="0"/>
          <w:marTop w:val="0"/>
          <w:marBottom w:val="0"/>
          <w:divBdr>
            <w:top w:val="none" w:sz="0" w:space="0" w:color="auto"/>
            <w:left w:val="none" w:sz="0" w:space="0" w:color="auto"/>
            <w:bottom w:val="none" w:sz="0" w:space="0" w:color="auto"/>
            <w:right w:val="none" w:sz="0" w:space="0" w:color="auto"/>
          </w:divBdr>
        </w:div>
        <w:div w:id="1229267070">
          <w:marLeft w:val="0"/>
          <w:marRight w:val="0"/>
          <w:marTop w:val="0"/>
          <w:marBottom w:val="0"/>
          <w:divBdr>
            <w:top w:val="none" w:sz="0" w:space="0" w:color="auto"/>
            <w:left w:val="none" w:sz="0" w:space="0" w:color="auto"/>
            <w:bottom w:val="none" w:sz="0" w:space="0" w:color="auto"/>
            <w:right w:val="none" w:sz="0" w:space="0" w:color="auto"/>
          </w:divBdr>
          <w:divsChild>
            <w:div w:id="557058327">
              <w:marLeft w:val="0"/>
              <w:marRight w:val="0"/>
              <w:marTop w:val="0"/>
              <w:marBottom w:val="0"/>
              <w:divBdr>
                <w:top w:val="none" w:sz="0" w:space="0" w:color="auto"/>
                <w:left w:val="none" w:sz="0" w:space="0" w:color="auto"/>
                <w:bottom w:val="none" w:sz="0" w:space="0" w:color="auto"/>
                <w:right w:val="none" w:sz="0" w:space="0" w:color="auto"/>
              </w:divBdr>
              <w:divsChild>
                <w:div w:id="207631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0770113">
          <w:marLeft w:val="0"/>
          <w:marRight w:val="0"/>
          <w:marTop w:val="0"/>
          <w:marBottom w:val="0"/>
          <w:divBdr>
            <w:top w:val="none" w:sz="0" w:space="0" w:color="auto"/>
            <w:left w:val="none" w:sz="0" w:space="0" w:color="auto"/>
            <w:bottom w:val="none" w:sz="0" w:space="0" w:color="auto"/>
            <w:right w:val="none" w:sz="0" w:space="0" w:color="auto"/>
          </w:divBdr>
        </w:div>
      </w:divsChild>
    </w:div>
    <w:div w:id="347023240">
      <w:bodyDiv w:val="1"/>
      <w:marLeft w:val="0"/>
      <w:marRight w:val="0"/>
      <w:marTop w:val="0"/>
      <w:marBottom w:val="0"/>
      <w:divBdr>
        <w:top w:val="none" w:sz="0" w:space="0" w:color="auto"/>
        <w:left w:val="none" w:sz="0" w:space="0" w:color="auto"/>
        <w:bottom w:val="none" w:sz="0" w:space="0" w:color="auto"/>
        <w:right w:val="none" w:sz="0" w:space="0" w:color="auto"/>
      </w:divBdr>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68798">
      <w:bodyDiv w:val="1"/>
      <w:marLeft w:val="0"/>
      <w:marRight w:val="0"/>
      <w:marTop w:val="0"/>
      <w:marBottom w:val="0"/>
      <w:divBdr>
        <w:top w:val="none" w:sz="0" w:space="0" w:color="auto"/>
        <w:left w:val="none" w:sz="0" w:space="0" w:color="auto"/>
        <w:bottom w:val="none" w:sz="0" w:space="0" w:color="auto"/>
        <w:right w:val="none" w:sz="0" w:space="0" w:color="auto"/>
      </w:divBdr>
      <w:divsChild>
        <w:div w:id="1300921469">
          <w:marLeft w:val="0"/>
          <w:marRight w:val="120"/>
          <w:marTop w:val="0"/>
          <w:marBottom w:val="0"/>
          <w:divBdr>
            <w:top w:val="none" w:sz="0" w:space="0" w:color="auto"/>
            <w:left w:val="none" w:sz="0" w:space="0" w:color="auto"/>
            <w:bottom w:val="none" w:sz="0" w:space="0" w:color="auto"/>
            <w:right w:val="none" w:sz="0" w:space="0" w:color="auto"/>
          </w:divBdr>
        </w:div>
        <w:div w:id="110638508">
          <w:marLeft w:val="0"/>
          <w:marRight w:val="0"/>
          <w:marTop w:val="0"/>
          <w:marBottom w:val="195"/>
          <w:divBdr>
            <w:top w:val="none" w:sz="0" w:space="0" w:color="auto"/>
            <w:left w:val="none" w:sz="0" w:space="0" w:color="auto"/>
            <w:bottom w:val="none" w:sz="0" w:space="0" w:color="auto"/>
            <w:right w:val="none" w:sz="0" w:space="0" w:color="auto"/>
          </w:divBdr>
          <w:divsChild>
            <w:div w:id="1860309704">
              <w:marLeft w:val="0"/>
              <w:marRight w:val="0"/>
              <w:marTop w:val="0"/>
              <w:marBottom w:val="0"/>
              <w:divBdr>
                <w:top w:val="none" w:sz="0" w:space="0" w:color="auto"/>
                <w:left w:val="none" w:sz="0" w:space="0" w:color="auto"/>
                <w:bottom w:val="none" w:sz="0" w:space="0" w:color="auto"/>
                <w:right w:val="none" w:sz="0" w:space="0" w:color="auto"/>
              </w:divBdr>
              <w:divsChild>
                <w:div w:id="179937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52">
      <w:bodyDiv w:val="1"/>
      <w:marLeft w:val="0"/>
      <w:marRight w:val="0"/>
      <w:marTop w:val="0"/>
      <w:marBottom w:val="0"/>
      <w:divBdr>
        <w:top w:val="none" w:sz="0" w:space="0" w:color="auto"/>
        <w:left w:val="none" w:sz="0" w:space="0" w:color="auto"/>
        <w:bottom w:val="none" w:sz="0" w:space="0" w:color="auto"/>
        <w:right w:val="none" w:sz="0" w:space="0" w:color="auto"/>
      </w:divBdr>
      <w:divsChild>
        <w:div w:id="154299133">
          <w:marLeft w:val="600"/>
          <w:marRight w:val="480"/>
          <w:marTop w:val="150"/>
          <w:marBottom w:val="150"/>
          <w:divBdr>
            <w:top w:val="none" w:sz="0" w:space="0" w:color="auto"/>
            <w:left w:val="none" w:sz="0" w:space="0" w:color="auto"/>
            <w:bottom w:val="none" w:sz="0" w:space="0" w:color="auto"/>
            <w:right w:val="none" w:sz="0" w:space="0" w:color="auto"/>
          </w:divBdr>
          <w:divsChild>
            <w:div w:id="8428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6135">
      <w:bodyDiv w:val="1"/>
      <w:marLeft w:val="0"/>
      <w:marRight w:val="0"/>
      <w:marTop w:val="0"/>
      <w:marBottom w:val="0"/>
      <w:divBdr>
        <w:top w:val="none" w:sz="0" w:space="0" w:color="auto"/>
        <w:left w:val="none" w:sz="0" w:space="0" w:color="auto"/>
        <w:bottom w:val="none" w:sz="0" w:space="0" w:color="auto"/>
        <w:right w:val="none" w:sz="0" w:space="0" w:color="auto"/>
      </w:divBdr>
    </w:div>
    <w:div w:id="362100219">
      <w:bodyDiv w:val="1"/>
      <w:marLeft w:val="0"/>
      <w:marRight w:val="0"/>
      <w:marTop w:val="0"/>
      <w:marBottom w:val="0"/>
      <w:divBdr>
        <w:top w:val="none" w:sz="0" w:space="0" w:color="auto"/>
        <w:left w:val="none" w:sz="0" w:space="0" w:color="auto"/>
        <w:bottom w:val="none" w:sz="0" w:space="0" w:color="auto"/>
        <w:right w:val="none" w:sz="0" w:space="0" w:color="auto"/>
      </w:divBdr>
      <w:divsChild>
        <w:div w:id="199824093">
          <w:marLeft w:val="0"/>
          <w:marRight w:val="0"/>
          <w:marTop w:val="0"/>
          <w:marBottom w:val="375"/>
          <w:divBdr>
            <w:top w:val="none" w:sz="0" w:space="0" w:color="auto"/>
            <w:left w:val="none" w:sz="0" w:space="0" w:color="auto"/>
            <w:bottom w:val="none" w:sz="0" w:space="0" w:color="auto"/>
            <w:right w:val="none" w:sz="0" w:space="0" w:color="auto"/>
          </w:divBdr>
          <w:divsChild>
            <w:div w:id="1518469584">
              <w:marLeft w:val="0"/>
              <w:marRight w:val="0"/>
              <w:marTop w:val="0"/>
              <w:marBottom w:val="150"/>
              <w:divBdr>
                <w:top w:val="none" w:sz="0" w:space="0" w:color="auto"/>
                <w:left w:val="none" w:sz="0" w:space="0" w:color="auto"/>
                <w:bottom w:val="none" w:sz="0" w:space="0" w:color="auto"/>
                <w:right w:val="none" w:sz="0" w:space="0" w:color="auto"/>
              </w:divBdr>
              <w:divsChild>
                <w:div w:id="6653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05209">
          <w:marLeft w:val="0"/>
          <w:marRight w:val="0"/>
          <w:marTop w:val="0"/>
          <w:marBottom w:val="0"/>
          <w:divBdr>
            <w:top w:val="none" w:sz="0" w:space="0" w:color="auto"/>
            <w:left w:val="none" w:sz="0" w:space="0" w:color="auto"/>
            <w:bottom w:val="none" w:sz="0" w:space="0" w:color="auto"/>
            <w:right w:val="none" w:sz="0" w:space="0" w:color="auto"/>
          </w:divBdr>
          <w:divsChild>
            <w:div w:id="1948998253">
              <w:marLeft w:val="0"/>
              <w:marRight w:val="0"/>
              <w:marTop w:val="0"/>
              <w:marBottom w:val="0"/>
              <w:divBdr>
                <w:top w:val="none" w:sz="0" w:space="0" w:color="auto"/>
                <w:left w:val="none" w:sz="0" w:space="0" w:color="auto"/>
                <w:bottom w:val="none" w:sz="0" w:space="0" w:color="auto"/>
                <w:right w:val="none" w:sz="0" w:space="0" w:color="auto"/>
              </w:divBdr>
              <w:divsChild>
                <w:div w:id="1400439177">
                  <w:marLeft w:val="0"/>
                  <w:marRight w:val="0"/>
                  <w:marTop w:val="0"/>
                  <w:marBottom w:val="0"/>
                  <w:divBdr>
                    <w:top w:val="none" w:sz="0" w:space="0" w:color="auto"/>
                    <w:left w:val="none" w:sz="0" w:space="0" w:color="auto"/>
                    <w:bottom w:val="none" w:sz="0" w:space="0" w:color="auto"/>
                    <w:right w:val="none" w:sz="0" w:space="0" w:color="auto"/>
                  </w:divBdr>
                  <w:divsChild>
                    <w:div w:id="1572813847">
                      <w:marLeft w:val="0"/>
                      <w:marRight w:val="0"/>
                      <w:marTop w:val="0"/>
                      <w:marBottom w:val="0"/>
                      <w:divBdr>
                        <w:top w:val="none" w:sz="0" w:space="0" w:color="auto"/>
                        <w:left w:val="none" w:sz="0" w:space="0" w:color="auto"/>
                        <w:bottom w:val="none" w:sz="0" w:space="0" w:color="auto"/>
                        <w:right w:val="none" w:sz="0" w:space="0" w:color="auto"/>
                      </w:divBdr>
                      <w:divsChild>
                        <w:div w:id="1728258096">
                          <w:marLeft w:val="0"/>
                          <w:marRight w:val="0"/>
                          <w:marTop w:val="0"/>
                          <w:marBottom w:val="0"/>
                          <w:divBdr>
                            <w:top w:val="none" w:sz="0" w:space="0" w:color="auto"/>
                            <w:left w:val="none" w:sz="0" w:space="0" w:color="auto"/>
                            <w:bottom w:val="none" w:sz="0" w:space="0" w:color="auto"/>
                            <w:right w:val="none" w:sz="0" w:space="0" w:color="auto"/>
                          </w:divBdr>
                          <w:divsChild>
                            <w:div w:id="175966244">
                              <w:marLeft w:val="0"/>
                              <w:marRight w:val="0"/>
                              <w:marTop w:val="0"/>
                              <w:marBottom w:val="0"/>
                              <w:divBdr>
                                <w:top w:val="none" w:sz="0" w:space="0" w:color="auto"/>
                                <w:left w:val="none" w:sz="0" w:space="0" w:color="auto"/>
                                <w:bottom w:val="none" w:sz="0" w:space="0" w:color="auto"/>
                                <w:right w:val="none" w:sz="0" w:space="0" w:color="auto"/>
                              </w:divBdr>
                              <w:divsChild>
                                <w:div w:id="617757440">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3992198">
      <w:bodyDiv w:val="1"/>
      <w:marLeft w:val="0"/>
      <w:marRight w:val="0"/>
      <w:marTop w:val="0"/>
      <w:marBottom w:val="0"/>
      <w:divBdr>
        <w:top w:val="none" w:sz="0" w:space="0" w:color="auto"/>
        <w:left w:val="none" w:sz="0" w:space="0" w:color="auto"/>
        <w:bottom w:val="none" w:sz="0" w:space="0" w:color="auto"/>
        <w:right w:val="none" w:sz="0" w:space="0" w:color="auto"/>
      </w:divBdr>
      <w:divsChild>
        <w:div w:id="667170053">
          <w:marLeft w:val="0"/>
          <w:marRight w:val="0"/>
          <w:marTop w:val="15"/>
          <w:marBottom w:val="0"/>
          <w:divBdr>
            <w:top w:val="none" w:sz="0" w:space="0" w:color="auto"/>
            <w:left w:val="none" w:sz="0" w:space="0" w:color="auto"/>
            <w:bottom w:val="none" w:sz="0" w:space="0" w:color="auto"/>
            <w:right w:val="none" w:sz="0" w:space="0" w:color="auto"/>
          </w:divBdr>
        </w:div>
        <w:div w:id="717559156">
          <w:marLeft w:val="0"/>
          <w:marRight w:val="0"/>
          <w:marTop w:val="0"/>
          <w:marBottom w:val="0"/>
          <w:divBdr>
            <w:top w:val="none" w:sz="0" w:space="0" w:color="auto"/>
            <w:left w:val="none" w:sz="0" w:space="0" w:color="auto"/>
            <w:bottom w:val="none" w:sz="0" w:space="0" w:color="auto"/>
            <w:right w:val="none" w:sz="0" w:space="0" w:color="auto"/>
          </w:divBdr>
        </w:div>
      </w:divsChild>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78021485">
      <w:bodyDiv w:val="1"/>
      <w:marLeft w:val="0"/>
      <w:marRight w:val="0"/>
      <w:marTop w:val="0"/>
      <w:marBottom w:val="0"/>
      <w:divBdr>
        <w:top w:val="none" w:sz="0" w:space="0" w:color="auto"/>
        <w:left w:val="none" w:sz="0" w:space="0" w:color="auto"/>
        <w:bottom w:val="none" w:sz="0" w:space="0" w:color="auto"/>
        <w:right w:val="none" w:sz="0" w:space="0" w:color="auto"/>
      </w:divBdr>
      <w:divsChild>
        <w:div w:id="1058086878">
          <w:marLeft w:val="600"/>
          <w:marRight w:val="480"/>
          <w:marTop w:val="150"/>
          <w:marBottom w:val="150"/>
          <w:divBdr>
            <w:top w:val="none" w:sz="0" w:space="0" w:color="auto"/>
            <w:left w:val="none" w:sz="0" w:space="0" w:color="auto"/>
            <w:bottom w:val="none" w:sz="0" w:space="0" w:color="auto"/>
            <w:right w:val="none" w:sz="0" w:space="0" w:color="auto"/>
          </w:divBdr>
          <w:divsChild>
            <w:div w:id="1296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09512">
      <w:bodyDiv w:val="1"/>
      <w:marLeft w:val="0"/>
      <w:marRight w:val="0"/>
      <w:marTop w:val="0"/>
      <w:marBottom w:val="0"/>
      <w:divBdr>
        <w:top w:val="none" w:sz="0" w:space="0" w:color="auto"/>
        <w:left w:val="none" w:sz="0" w:space="0" w:color="auto"/>
        <w:bottom w:val="none" w:sz="0" w:space="0" w:color="auto"/>
        <w:right w:val="none" w:sz="0" w:space="0" w:color="auto"/>
      </w:divBdr>
    </w:div>
    <w:div w:id="385952440">
      <w:bodyDiv w:val="1"/>
      <w:marLeft w:val="0"/>
      <w:marRight w:val="0"/>
      <w:marTop w:val="0"/>
      <w:marBottom w:val="0"/>
      <w:divBdr>
        <w:top w:val="none" w:sz="0" w:space="0" w:color="auto"/>
        <w:left w:val="none" w:sz="0" w:space="0" w:color="auto"/>
        <w:bottom w:val="none" w:sz="0" w:space="0" w:color="auto"/>
        <w:right w:val="none" w:sz="0" w:space="0" w:color="auto"/>
      </w:divBdr>
      <w:divsChild>
        <w:div w:id="350693453">
          <w:marLeft w:val="0"/>
          <w:marRight w:val="0"/>
          <w:marTop w:val="75"/>
          <w:marBottom w:val="0"/>
          <w:divBdr>
            <w:top w:val="none" w:sz="0" w:space="0" w:color="auto"/>
            <w:left w:val="none" w:sz="0" w:space="0" w:color="auto"/>
            <w:bottom w:val="none" w:sz="0" w:space="0" w:color="auto"/>
            <w:right w:val="none" w:sz="0" w:space="0" w:color="auto"/>
          </w:divBdr>
        </w:div>
      </w:divsChild>
    </w:div>
    <w:div w:id="394086976">
      <w:bodyDiv w:val="1"/>
      <w:marLeft w:val="0"/>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sChild>
            <w:div w:id="674921537">
              <w:marLeft w:val="0"/>
              <w:marRight w:val="0"/>
              <w:marTop w:val="0"/>
              <w:marBottom w:val="0"/>
              <w:divBdr>
                <w:top w:val="none" w:sz="0" w:space="0" w:color="auto"/>
                <w:left w:val="none" w:sz="0" w:space="0" w:color="auto"/>
                <w:bottom w:val="none" w:sz="0" w:space="0" w:color="auto"/>
                <w:right w:val="none" w:sz="0" w:space="0" w:color="auto"/>
              </w:divBdr>
            </w:div>
          </w:divsChild>
        </w:div>
        <w:div w:id="1909992689">
          <w:marLeft w:val="0"/>
          <w:marRight w:val="0"/>
          <w:marTop w:val="0"/>
          <w:marBottom w:val="0"/>
          <w:divBdr>
            <w:top w:val="none" w:sz="0" w:space="0" w:color="auto"/>
            <w:left w:val="none" w:sz="0" w:space="0" w:color="auto"/>
            <w:bottom w:val="none" w:sz="0" w:space="0" w:color="auto"/>
            <w:right w:val="none" w:sz="0" w:space="0" w:color="auto"/>
          </w:divBdr>
          <w:divsChild>
            <w:div w:id="102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38357">
      <w:bodyDiv w:val="1"/>
      <w:marLeft w:val="0"/>
      <w:marRight w:val="0"/>
      <w:marTop w:val="0"/>
      <w:marBottom w:val="0"/>
      <w:divBdr>
        <w:top w:val="none" w:sz="0" w:space="0" w:color="auto"/>
        <w:left w:val="none" w:sz="0" w:space="0" w:color="auto"/>
        <w:bottom w:val="none" w:sz="0" w:space="0" w:color="auto"/>
        <w:right w:val="none" w:sz="0" w:space="0" w:color="auto"/>
      </w:divBdr>
      <w:divsChild>
        <w:div w:id="402677970">
          <w:marLeft w:val="600"/>
          <w:marRight w:val="480"/>
          <w:marTop w:val="150"/>
          <w:marBottom w:val="150"/>
          <w:divBdr>
            <w:top w:val="none" w:sz="0" w:space="0" w:color="auto"/>
            <w:left w:val="none" w:sz="0" w:space="0" w:color="auto"/>
            <w:bottom w:val="none" w:sz="0" w:space="0" w:color="auto"/>
            <w:right w:val="none" w:sz="0" w:space="0" w:color="auto"/>
          </w:divBdr>
          <w:divsChild>
            <w:div w:id="1897888894">
              <w:marLeft w:val="0"/>
              <w:marRight w:val="0"/>
              <w:marTop w:val="0"/>
              <w:marBottom w:val="0"/>
              <w:divBdr>
                <w:top w:val="none" w:sz="0" w:space="0" w:color="auto"/>
                <w:left w:val="none" w:sz="0" w:space="0" w:color="auto"/>
                <w:bottom w:val="none" w:sz="0" w:space="0" w:color="auto"/>
                <w:right w:val="none" w:sz="0" w:space="0" w:color="auto"/>
              </w:divBdr>
            </w:div>
          </w:divsChild>
        </w:div>
        <w:div w:id="1195729867">
          <w:marLeft w:val="600"/>
          <w:marRight w:val="480"/>
          <w:marTop w:val="150"/>
          <w:marBottom w:val="150"/>
          <w:divBdr>
            <w:top w:val="none" w:sz="0" w:space="0" w:color="auto"/>
            <w:left w:val="none" w:sz="0" w:space="0" w:color="auto"/>
            <w:bottom w:val="none" w:sz="0" w:space="0" w:color="auto"/>
            <w:right w:val="none" w:sz="0" w:space="0" w:color="auto"/>
          </w:divBdr>
          <w:divsChild>
            <w:div w:id="193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4615">
      <w:bodyDiv w:val="1"/>
      <w:marLeft w:val="0"/>
      <w:marRight w:val="0"/>
      <w:marTop w:val="0"/>
      <w:marBottom w:val="0"/>
      <w:divBdr>
        <w:top w:val="none" w:sz="0" w:space="0" w:color="auto"/>
        <w:left w:val="none" w:sz="0" w:space="0" w:color="auto"/>
        <w:bottom w:val="none" w:sz="0" w:space="0" w:color="auto"/>
        <w:right w:val="none" w:sz="0" w:space="0" w:color="auto"/>
      </w:divBdr>
    </w:div>
    <w:div w:id="399835757">
      <w:bodyDiv w:val="1"/>
      <w:marLeft w:val="0"/>
      <w:marRight w:val="0"/>
      <w:marTop w:val="0"/>
      <w:marBottom w:val="0"/>
      <w:divBdr>
        <w:top w:val="none" w:sz="0" w:space="0" w:color="auto"/>
        <w:left w:val="none" w:sz="0" w:space="0" w:color="auto"/>
        <w:bottom w:val="none" w:sz="0" w:space="0" w:color="auto"/>
        <w:right w:val="none" w:sz="0" w:space="0" w:color="auto"/>
      </w:divBdr>
      <w:divsChild>
        <w:div w:id="2051299628">
          <w:marLeft w:val="0"/>
          <w:marRight w:val="0"/>
          <w:marTop w:val="0"/>
          <w:marBottom w:val="0"/>
          <w:divBdr>
            <w:top w:val="none" w:sz="0" w:space="0" w:color="auto"/>
            <w:left w:val="none" w:sz="0" w:space="0" w:color="auto"/>
            <w:bottom w:val="none" w:sz="0" w:space="0" w:color="auto"/>
            <w:right w:val="none" w:sz="0" w:space="0" w:color="auto"/>
          </w:divBdr>
        </w:div>
        <w:div w:id="2115247258">
          <w:marLeft w:val="0"/>
          <w:marRight w:val="0"/>
          <w:marTop w:val="0"/>
          <w:marBottom w:val="0"/>
          <w:divBdr>
            <w:top w:val="none" w:sz="0" w:space="0" w:color="auto"/>
            <w:left w:val="none" w:sz="0" w:space="0" w:color="auto"/>
            <w:bottom w:val="none" w:sz="0" w:space="0" w:color="auto"/>
            <w:right w:val="none" w:sz="0" w:space="0" w:color="auto"/>
          </w:divBdr>
        </w:div>
        <w:div w:id="1502550068">
          <w:marLeft w:val="0"/>
          <w:marRight w:val="0"/>
          <w:marTop w:val="0"/>
          <w:marBottom w:val="0"/>
          <w:divBdr>
            <w:top w:val="none" w:sz="0" w:space="0" w:color="auto"/>
            <w:left w:val="none" w:sz="0" w:space="0" w:color="auto"/>
            <w:bottom w:val="none" w:sz="0" w:space="0" w:color="auto"/>
            <w:right w:val="none" w:sz="0" w:space="0" w:color="auto"/>
          </w:divBdr>
        </w:div>
        <w:div w:id="605619796">
          <w:marLeft w:val="0"/>
          <w:marRight w:val="0"/>
          <w:marTop w:val="0"/>
          <w:marBottom w:val="0"/>
          <w:divBdr>
            <w:top w:val="none" w:sz="0" w:space="0" w:color="auto"/>
            <w:left w:val="none" w:sz="0" w:space="0" w:color="auto"/>
            <w:bottom w:val="none" w:sz="0" w:space="0" w:color="auto"/>
            <w:right w:val="none" w:sz="0" w:space="0" w:color="auto"/>
          </w:divBdr>
        </w:div>
        <w:div w:id="1027828189">
          <w:marLeft w:val="0"/>
          <w:marRight w:val="0"/>
          <w:marTop w:val="0"/>
          <w:marBottom w:val="0"/>
          <w:divBdr>
            <w:top w:val="none" w:sz="0" w:space="0" w:color="auto"/>
            <w:left w:val="none" w:sz="0" w:space="0" w:color="auto"/>
            <w:bottom w:val="none" w:sz="0" w:space="0" w:color="auto"/>
            <w:right w:val="none" w:sz="0" w:space="0" w:color="auto"/>
          </w:divBdr>
        </w:div>
        <w:div w:id="1947930927">
          <w:marLeft w:val="0"/>
          <w:marRight w:val="0"/>
          <w:marTop w:val="0"/>
          <w:marBottom w:val="0"/>
          <w:divBdr>
            <w:top w:val="none" w:sz="0" w:space="0" w:color="auto"/>
            <w:left w:val="none" w:sz="0" w:space="0" w:color="auto"/>
            <w:bottom w:val="none" w:sz="0" w:space="0" w:color="auto"/>
            <w:right w:val="none" w:sz="0" w:space="0" w:color="auto"/>
          </w:divBdr>
        </w:div>
        <w:div w:id="1218931433">
          <w:marLeft w:val="0"/>
          <w:marRight w:val="0"/>
          <w:marTop w:val="0"/>
          <w:marBottom w:val="0"/>
          <w:divBdr>
            <w:top w:val="none" w:sz="0" w:space="0" w:color="auto"/>
            <w:left w:val="none" w:sz="0" w:space="0" w:color="auto"/>
            <w:bottom w:val="none" w:sz="0" w:space="0" w:color="auto"/>
            <w:right w:val="none" w:sz="0" w:space="0" w:color="auto"/>
          </w:divBdr>
        </w:div>
        <w:div w:id="459226226">
          <w:marLeft w:val="0"/>
          <w:marRight w:val="0"/>
          <w:marTop w:val="0"/>
          <w:marBottom w:val="0"/>
          <w:divBdr>
            <w:top w:val="none" w:sz="0" w:space="0" w:color="auto"/>
            <w:left w:val="none" w:sz="0" w:space="0" w:color="auto"/>
            <w:bottom w:val="none" w:sz="0" w:space="0" w:color="auto"/>
            <w:right w:val="none" w:sz="0" w:space="0" w:color="auto"/>
          </w:divBdr>
        </w:div>
        <w:div w:id="1792244289">
          <w:marLeft w:val="0"/>
          <w:marRight w:val="0"/>
          <w:marTop w:val="0"/>
          <w:marBottom w:val="0"/>
          <w:divBdr>
            <w:top w:val="none" w:sz="0" w:space="0" w:color="auto"/>
            <w:left w:val="none" w:sz="0" w:space="0" w:color="auto"/>
            <w:bottom w:val="none" w:sz="0" w:space="0" w:color="auto"/>
            <w:right w:val="none" w:sz="0" w:space="0" w:color="auto"/>
          </w:divBdr>
        </w:div>
        <w:div w:id="888568474">
          <w:marLeft w:val="0"/>
          <w:marRight w:val="0"/>
          <w:marTop w:val="0"/>
          <w:marBottom w:val="0"/>
          <w:divBdr>
            <w:top w:val="none" w:sz="0" w:space="0" w:color="auto"/>
            <w:left w:val="none" w:sz="0" w:space="0" w:color="auto"/>
            <w:bottom w:val="none" w:sz="0" w:space="0" w:color="auto"/>
            <w:right w:val="none" w:sz="0" w:space="0" w:color="auto"/>
          </w:divBdr>
        </w:div>
        <w:div w:id="36978266">
          <w:marLeft w:val="0"/>
          <w:marRight w:val="0"/>
          <w:marTop w:val="0"/>
          <w:marBottom w:val="0"/>
          <w:divBdr>
            <w:top w:val="none" w:sz="0" w:space="0" w:color="auto"/>
            <w:left w:val="none" w:sz="0" w:space="0" w:color="auto"/>
            <w:bottom w:val="none" w:sz="0" w:space="0" w:color="auto"/>
            <w:right w:val="none" w:sz="0" w:space="0" w:color="auto"/>
          </w:divBdr>
        </w:div>
        <w:div w:id="201527789">
          <w:marLeft w:val="0"/>
          <w:marRight w:val="0"/>
          <w:marTop w:val="0"/>
          <w:marBottom w:val="0"/>
          <w:divBdr>
            <w:top w:val="none" w:sz="0" w:space="0" w:color="auto"/>
            <w:left w:val="none" w:sz="0" w:space="0" w:color="auto"/>
            <w:bottom w:val="none" w:sz="0" w:space="0" w:color="auto"/>
            <w:right w:val="none" w:sz="0" w:space="0" w:color="auto"/>
          </w:divBdr>
        </w:div>
        <w:div w:id="1313872228">
          <w:marLeft w:val="0"/>
          <w:marRight w:val="0"/>
          <w:marTop w:val="0"/>
          <w:marBottom w:val="0"/>
          <w:divBdr>
            <w:top w:val="none" w:sz="0" w:space="0" w:color="auto"/>
            <w:left w:val="none" w:sz="0" w:space="0" w:color="auto"/>
            <w:bottom w:val="none" w:sz="0" w:space="0" w:color="auto"/>
            <w:right w:val="none" w:sz="0" w:space="0" w:color="auto"/>
          </w:divBdr>
        </w:div>
      </w:divsChild>
    </w:div>
    <w:div w:id="400369214">
      <w:bodyDiv w:val="1"/>
      <w:marLeft w:val="0"/>
      <w:marRight w:val="0"/>
      <w:marTop w:val="0"/>
      <w:marBottom w:val="0"/>
      <w:divBdr>
        <w:top w:val="none" w:sz="0" w:space="0" w:color="auto"/>
        <w:left w:val="none" w:sz="0" w:space="0" w:color="auto"/>
        <w:bottom w:val="none" w:sz="0" w:space="0" w:color="auto"/>
        <w:right w:val="none" w:sz="0" w:space="0" w:color="auto"/>
      </w:divBdr>
      <w:divsChild>
        <w:div w:id="944729994">
          <w:marLeft w:val="600"/>
          <w:marRight w:val="480"/>
          <w:marTop w:val="150"/>
          <w:marBottom w:val="150"/>
          <w:divBdr>
            <w:top w:val="none" w:sz="0" w:space="0" w:color="auto"/>
            <w:left w:val="none" w:sz="0" w:space="0" w:color="auto"/>
            <w:bottom w:val="none" w:sz="0" w:space="0" w:color="auto"/>
            <w:right w:val="none" w:sz="0" w:space="0" w:color="auto"/>
          </w:divBdr>
          <w:divsChild>
            <w:div w:id="1754937903">
              <w:marLeft w:val="0"/>
              <w:marRight w:val="0"/>
              <w:marTop w:val="0"/>
              <w:marBottom w:val="0"/>
              <w:divBdr>
                <w:top w:val="none" w:sz="0" w:space="0" w:color="auto"/>
                <w:left w:val="none" w:sz="0" w:space="0" w:color="auto"/>
                <w:bottom w:val="none" w:sz="0" w:space="0" w:color="auto"/>
                <w:right w:val="none" w:sz="0" w:space="0" w:color="auto"/>
              </w:divBdr>
            </w:div>
          </w:divsChild>
        </w:div>
        <w:div w:id="405566179">
          <w:marLeft w:val="600"/>
          <w:marRight w:val="480"/>
          <w:marTop w:val="150"/>
          <w:marBottom w:val="150"/>
          <w:divBdr>
            <w:top w:val="none" w:sz="0" w:space="0" w:color="auto"/>
            <w:left w:val="none" w:sz="0" w:space="0" w:color="auto"/>
            <w:bottom w:val="none" w:sz="0" w:space="0" w:color="auto"/>
            <w:right w:val="none" w:sz="0" w:space="0" w:color="auto"/>
          </w:divBdr>
          <w:divsChild>
            <w:div w:id="4187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14713085">
      <w:bodyDiv w:val="1"/>
      <w:marLeft w:val="0"/>
      <w:marRight w:val="0"/>
      <w:marTop w:val="0"/>
      <w:marBottom w:val="0"/>
      <w:divBdr>
        <w:top w:val="none" w:sz="0" w:space="0" w:color="auto"/>
        <w:left w:val="none" w:sz="0" w:space="0" w:color="auto"/>
        <w:bottom w:val="none" w:sz="0" w:space="0" w:color="auto"/>
        <w:right w:val="none" w:sz="0" w:space="0" w:color="auto"/>
      </w:divBdr>
    </w:div>
    <w:div w:id="418797739">
      <w:bodyDiv w:val="1"/>
      <w:marLeft w:val="0"/>
      <w:marRight w:val="0"/>
      <w:marTop w:val="0"/>
      <w:marBottom w:val="0"/>
      <w:divBdr>
        <w:top w:val="none" w:sz="0" w:space="0" w:color="auto"/>
        <w:left w:val="none" w:sz="0" w:space="0" w:color="auto"/>
        <w:bottom w:val="none" w:sz="0" w:space="0" w:color="auto"/>
        <w:right w:val="none" w:sz="0" w:space="0" w:color="auto"/>
      </w:divBdr>
      <w:divsChild>
        <w:div w:id="1062483601">
          <w:marLeft w:val="0"/>
          <w:marRight w:val="0"/>
          <w:marTop w:val="0"/>
          <w:marBottom w:val="0"/>
          <w:divBdr>
            <w:top w:val="none" w:sz="0" w:space="0" w:color="auto"/>
            <w:left w:val="none" w:sz="0" w:space="0" w:color="auto"/>
            <w:bottom w:val="none" w:sz="0" w:space="0" w:color="auto"/>
            <w:right w:val="none" w:sz="0" w:space="0" w:color="auto"/>
          </w:divBdr>
        </w:div>
        <w:div w:id="2062828706">
          <w:marLeft w:val="0"/>
          <w:marRight w:val="0"/>
          <w:marTop w:val="0"/>
          <w:marBottom w:val="0"/>
          <w:divBdr>
            <w:top w:val="none" w:sz="0" w:space="0" w:color="auto"/>
            <w:left w:val="none" w:sz="0" w:space="0" w:color="auto"/>
            <w:bottom w:val="none" w:sz="0" w:space="0" w:color="auto"/>
            <w:right w:val="none" w:sz="0" w:space="0" w:color="auto"/>
          </w:divBdr>
        </w:div>
      </w:divsChild>
    </w:div>
    <w:div w:id="419720769">
      <w:bodyDiv w:val="1"/>
      <w:marLeft w:val="0"/>
      <w:marRight w:val="0"/>
      <w:marTop w:val="0"/>
      <w:marBottom w:val="0"/>
      <w:divBdr>
        <w:top w:val="none" w:sz="0" w:space="0" w:color="auto"/>
        <w:left w:val="none" w:sz="0" w:space="0" w:color="auto"/>
        <w:bottom w:val="none" w:sz="0" w:space="0" w:color="auto"/>
        <w:right w:val="none" w:sz="0" w:space="0" w:color="auto"/>
      </w:divBdr>
    </w:div>
    <w:div w:id="425155916">
      <w:bodyDiv w:val="1"/>
      <w:marLeft w:val="0"/>
      <w:marRight w:val="0"/>
      <w:marTop w:val="0"/>
      <w:marBottom w:val="0"/>
      <w:divBdr>
        <w:top w:val="none" w:sz="0" w:space="0" w:color="auto"/>
        <w:left w:val="none" w:sz="0" w:space="0" w:color="auto"/>
        <w:bottom w:val="none" w:sz="0" w:space="0" w:color="auto"/>
        <w:right w:val="none" w:sz="0" w:space="0" w:color="auto"/>
      </w:divBdr>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30129">
      <w:bodyDiv w:val="1"/>
      <w:marLeft w:val="0"/>
      <w:marRight w:val="0"/>
      <w:marTop w:val="0"/>
      <w:marBottom w:val="0"/>
      <w:divBdr>
        <w:top w:val="none" w:sz="0" w:space="0" w:color="auto"/>
        <w:left w:val="none" w:sz="0" w:space="0" w:color="auto"/>
        <w:bottom w:val="none" w:sz="0" w:space="0" w:color="auto"/>
        <w:right w:val="none" w:sz="0" w:space="0" w:color="auto"/>
      </w:divBdr>
      <w:divsChild>
        <w:div w:id="369692664">
          <w:marLeft w:val="0"/>
          <w:marRight w:val="0"/>
          <w:marTop w:val="0"/>
          <w:marBottom w:val="0"/>
          <w:divBdr>
            <w:top w:val="none" w:sz="0" w:space="0" w:color="auto"/>
            <w:left w:val="none" w:sz="0" w:space="0" w:color="auto"/>
            <w:bottom w:val="none" w:sz="0" w:space="0" w:color="auto"/>
            <w:right w:val="none" w:sz="0" w:space="0" w:color="auto"/>
          </w:divBdr>
        </w:div>
      </w:divsChild>
    </w:div>
    <w:div w:id="444616197">
      <w:marLeft w:val="0"/>
      <w:marRight w:val="0"/>
      <w:marTop w:val="0"/>
      <w:marBottom w:val="0"/>
      <w:divBdr>
        <w:top w:val="none" w:sz="0" w:space="0" w:color="auto"/>
        <w:left w:val="none" w:sz="0" w:space="0" w:color="auto"/>
        <w:bottom w:val="none" w:sz="0" w:space="0" w:color="auto"/>
        <w:right w:val="none" w:sz="0" w:space="0" w:color="auto"/>
      </w:divBdr>
    </w:div>
    <w:div w:id="446898814">
      <w:bodyDiv w:val="1"/>
      <w:marLeft w:val="0"/>
      <w:marRight w:val="0"/>
      <w:marTop w:val="0"/>
      <w:marBottom w:val="0"/>
      <w:divBdr>
        <w:top w:val="none" w:sz="0" w:space="0" w:color="auto"/>
        <w:left w:val="none" w:sz="0" w:space="0" w:color="auto"/>
        <w:bottom w:val="none" w:sz="0" w:space="0" w:color="auto"/>
        <w:right w:val="none" w:sz="0" w:space="0" w:color="auto"/>
      </w:divBdr>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50712798">
      <w:bodyDiv w:val="1"/>
      <w:marLeft w:val="0"/>
      <w:marRight w:val="0"/>
      <w:marTop w:val="0"/>
      <w:marBottom w:val="0"/>
      <w:divBdr>
        <w:top w:val="none" w:sz="0" w:space="0" w:color="auto"/>
        <w:left w:val="none" w:sz="0" w:space="0" w:color="auto"/>
        <w:bottom w:val="none" w:sz="0" w:space="0" w:color="auto"/>
        <w:right w:val="none" w:sz="0" w:space="0" w:color="auto"/>
      </w:divBdr>
      <w:divsChild>
        <w:div w:id="220291643">
          <w:marLeft w:val="600"/>
          <w:marRight w:val="480"/>
          <w:marTop w:val="150"/>
          <w:marBottom w:val="150"/>
          <w:divBdr>
            <w:top w:val="none" w:sz="0" w:space="0" w:color="auto"/>
            <w:left w:val="none" w:sz="0" w:space="0" w:color="auto"/>
            <w:bottom w:val="none" w:sz="0" w:space="0" w:color="auto"/>
            <w:right w:val="none" w:sz="0" w:space="0" w:color="auto"/>
          </w:divBdr>
          <w:divsChild>
            <w:div w:id="560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01760">
      <w:bodyDiv w:val="1"/>
      <w:marLeft w:val="0"/>
      <w:marRight w:val="0"/>
      <w:marTop w:val="0"/>
      <w:marBottom w:val="0"/>
      <w:divBdr>
        <w:top w:val="none" w:sz="0" w:space="0" w:color="auto"/>
        <w:left w:val="none" w:sz="0" w:space="0" w:color="auto"/>
        <w:bottom w:val="none" w:sz="0" w:space="0" w:color="auto"/>
        <w:right w:val="none" w:sz="0" w:space="0" w:color="auto"/>
      </w:divBdr>
    </w:div>
    <w:div w:id="454296301">
      <w:bodyDiv w:val="1"/>
      <w:marLeft w:val="0"/>
      <w:marRight w:val="0"/>
      <w:marTop w:val="0"/>
      <w:marBottom w:val="0"/>
      <w:divBdr>
        <w:top w:val="none" w:sz="0" w:space="0" w:color="auto"/>
        <w:left w:val="none" w:sz="0" w:space="0" w:color="auto"/>
        <w:bottom w:val="none" w:sz="0" w:space="0" w:color="auto"/>
        <w:right w:val="none" w:sz="0" w:space="0" w:color="auto"/>
      </w:divBdr>
    </w:div>
    <w:div w:id="457989434">
      <w:bodyDiv w:val="1"/>
      <w:marLeft w:val="0"/>
      <w:marRight w:val="0"/>
      <w:marTop w:val="0"/>
      <w:marBottom w:val="0"/>
      <w:divBdr>
        <w:top w:val="none" w:sz="0" w:space="0" w:color="auto"/>
        <w:left w:val="none" w:sz="0" w:space="0" w:color="auto"/>
        <w:bottom w:val="none" w:sz="0" w:space="0" w:color="auto"/>
        <w:right w:val="none" w:sz="0" w:space="0" w:color="auto"/>
      </w:divBdr>
    </w:div>
    <w:div w:id="465859244">
      <w:bodyDiv w:val="1"/>
      <w:marLeft w:val="0"/>
      <w:marRight w:val="0"/>
      <w:marTop w:val="0"/>
      <w:marBottom w:val="0"/>
      <w:divBdr>
        <w:top w:val="none" w:sz="0" w:space="0" w:color="auto"/>
        <w:left w:val="none" w:sz="0" w:space="0" w:color="auto"/>
        <w:bottom w:val="none" w:sz="0" w:space="0" w:color="auto"/>
        <w:right w:val="none" w:sz="0" w:space="0" w:color="auto"/>
      </w:divBdr>
      <w:divsChild>
        <w:div w:id="952371325">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476536263">
      <w:bodyDiv w:val="1"/>
      <w:marLeft w:val="0"/>
      <w:marRight w:val="0"/>
      <w:marTop w:val="0"/>
      <w:marBottom w:val="0"/>
      <w:divBdr>
        <w:top w:val="none" w:sz="0" w:space="0" w:color="auto"/>
        <w:left w:val="none" w:sz="0" w:space="0" w:color="auto"/>
        <w:bottom w:val="none" w:sz="0" w:space="0" w:color="auto"/>
        <w:right w:val="none" w:sz="0" w:space="0" w:color="auto"/>
      </w:divBdr>
      <w:divsChild>
        <w:div w:id="410156486">
          <w:marLeft w:val="0"/>
          <w:marRight w:val="0"/>
          <w:marTop w:val="0"/>
          <w:marBottom w:val="0"/>
          <w:divBdr>
            <w:top w:val="none" w:sz="0" w:space="0" w:color="auto"/>
            <w:left w:val="none" w:sz="0" w:space="0" w:color="auto"/>
            <w:bottom w:val="none" w:sz="0" w:space="0" w:color="auto"/>
            <w:right w:val="none" w:sz="0" w:space="0" w:color="auto"/>
          </w:divBdr>
        </w:div>
        <w:div w:id="1029065734">
          <w:marLeft w:val="0"/>
          <w:marRight w:val="0"/>
          <w:marTop w:val="0"/>
          <w:marBottom w:val="0"/>
          <w:divBdr>
            <w:top w:val="none" w:sz="0" w:space="0" w:color="auto"/>
            <w:left w:val="none" w:sz="0" w:space="0" w:color="auto"/>
            <w:bottom w:val="none" w:sz="0" w:space="0" w:color="auto"/>
            <w:right w:val="none" w:sz="0" w:space="0" w:color="auto"/>
          </w:divBdr>
        </w:div>
        <w:div w:id="269897921">
          <w:marLeft w:val="0"/>
          <w:marRight w:val="0"/>
          <w:marTop w:val="0"/>
          <w:marBottom w:val="0"/>
          <w:divBdr>
            <w:top w:val="none" w:sz="0" w:space="0" w:color="auto"/>
            <w:left w:val="none" w:sz="0" w:space="0" w:color="auto"/>
            <w:bottom w:val="none" w:sz="0" w:space="0" w:color="auto"/>
            <w:right w:val="none" w:sz="0" w:space="0" w:color="auto"/>
          </w:divBdr>
        </w:div>
        <w:div w:id="424230390">
          <w:marLeft w:val="0"/>
          <w:marRight w:val="0"/>
          <w:marTop w:val="0"/>
          <w:marBottom w:val="0"/>
          <w:divBdr>
            <w:top w:val="none" w:sz="0" w:space="0" w:color="auto"/>
            <w:left w:val="none" w:sz="0" w:space="0" w:color="auto"/>
            <w:bottom w:val="none" w:sz="0" w:space="0" w:color="auto"/>
            <w:right w:val="none" w:sz="0" w:space="0" w:color="auto"/>
          </w:divBdr>
        </w:div>
        <w:div w:id="523983533">
          <w:marLeft w:val="0"/>
          <w:marRight w:val="0"/>
          <w:marTop w:val="0"/>
          <w:marBottom w:val="0"/>
          <w:divBdr>
            <w:top w:val="none" w:sz="0" w:space="0" w:color="auto"/>
            <w:left w:val="none" w:sz="0" w:space="0" w:color="auto"/>
            <w:bottom w:val="none" w:sz="0" w:space="0" w:color="auto"/>
            <w:right w:val="none" w:sz="0" w:space="0" w:color="auto"/>
          </w:divBdr>
          <w:divsChild>
            <w:div w:id="1587958824">
              <w:marLeft w:val="0"/>
              <w:marRight w:val="0"/>
              <w:marTop w:val="0"/>
              <w:marBottom w:val="0"/>
              <w:divBdr>
                <w:top w:val="none" w:sz="0" w:space="0" w:color="auto"/>
                <w:left w:val="none" w:sz="0" w:space="0" w:color="auto"/>
                <w:bottom w:val="none" w:sz="0" w:space="0" w:color="auto"/>
                <w:right w:val="none" w:sz="0" w:space="0" w:color="auto"/>
              </w:divBdr>
              <w:divsChild>
                <w:div w:id="85029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556838">
          <w:marLeft w:val="0"/>
          <w:marRight w:val="0"/>
          <w:marTop w:val="0"/>
          <w:marBottom w:val="0"/>
          <w:divBdr>
            <w:top w:val="none" w:sz="0" w:space="0" w:color="auto"/>
            <w:left w:val="none" w:sz="0" w:space="0" w:color="auto"/>
            <w:bottom w:val="none" w:sz="0" w:space="0" w:color="auto"/>
            <w:right w:val="none" w:sz="0" w:space="0" w:color="auto"/>
          </w:divBdr>
        </w:div>
        <w:div w:id="1182206755">
          <w:marLeft w:val="0"/>
          <w:marRight w:val="0"/>
          <w:marTop w:val="0"/>
          <w:marBottom w:val="0"/>
          <w:divBdr>
            <w:top w:val="none" w:sz="0" w:space="0" w:color="auto"/>
            <w:left w:val="none" w:sz="0" w:space="0" w:color="auto"/>
            <w:bottom w:val="none" w:sz="0" w:space="0" w:color="auto"/>
            <w:right w:val="none" w:sz="0" w:space="0" w:color="auto"/>
          </w:divBdr>
        </w:div>
        <w:div w:id="1414357250">
          <w:marLeft w:val="0"/>
          <w:marRight w:val="0"/>
          <w:marTop w:val="0"/>
          <w:marBottom w:val="0"/>
          <w:divBdr>
            <w:top w:val="none" w:sz="0" w:space="0" w:color="auto"/>
            <w:left w:val="none" w:sz="0" w:space="0" w:color="auto"/>
            <w:bottom w:val="none" w:sz="0" w:space="0" w:color="auto"/>
            <w:right w:val="none" w:sz="0" w:space="0" w:color="auto"/>
          </w:divBdr>
        </w:div>
      </w:divsChild>
    </w:div>
    <w:div w:id="477772226">
      <w:bodyDiv w:val="1"/>
      <w:marLeft w:val="0"/>
      <w:marRight w:val="0"/>
      <w:marTop w:val="0"/>
      <w:marBottom w:val="0"/>
      <w:divBdr>
        <w:top w:val="none" w:sz="0" w:space="0" w:color="auto"/>
        <w:left w:val="none" w:sz="0" w:space="0" w:color="auto"/>
        <w:bottom w:val="none" w:sz="0" w:space="0" w:color="auto"/>
        <w:right w:val="none" w:sz="0" w:space="0" w:color="auto"/>
      </w:divBdr>
    </w:div>
    <w:div w:id="478693538">
      <w:bodyDiv w:val="1"/>
      <w:marLeft w:val="0"/>
      <w:marRight w:val="0"/>
      <w:marTop w:val="0"/>
      <w:marBottom w:val="0"/>
      <w:divBdr>
        <w:top w:val="none" w:sz="0" w:space="0" w:color="auto"/>
        <w:left w:val="none" w:sz="0" w:space="0" w:color="auto"/>
        <w:bottom w:val="none" w:sz="0" w:space="0" w:color="auto"/>
        <w:right w:val="none" w:sz="0" w:space="0" w:color="auto"/>
      </w:divBdr>
    </w:div>
    <w:div w:id="485321409">
      <w:bodyDiv w:val="1"/>
      <w:marLeft w:val="0"/>
      <w:marRight w:val="0"/>
      <w:marTop w:val="0"/>
      <w:marBottom w:val="0"/>
      <w:divBdr>
        <w:top w:val="none" w:sz="0" w:space="0" w:color="auto"/>
        <w:left w:val="none" w:sz="0" w:space="0" w:color="auto"/>
        <w:bottom w:val="none" w:sz="0" w:space="0" w:color="auto"/>
        <w:right w:val="none" w:sz="0" w:space="0" w:color="auto"/>
      </w:divBdr>
      <w:divsChild>
        <w:div w:id="469591870">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 w:id="1007831981">
          <w:marLeft w:val="0"/>
          <w:marRight w:val="0"/>
          <w:marTop w:val="0"/>
          <w:marBottom w:val="0"/>
          <w:divBdr>
            <w:top w:val="none" w:sz="0" w:space="0" w:color="auto"/>
            <w:left w:val="none" w:sz="0" w:space="0" w:color="auto"/>
            <w:bottom w:val="none" w:sz="0" w:space="0" w:color="auto"/>
            <w:right w:val="none" w:sz="0" w:space="0" w:color="auto"/>
          </w:divBdr>
          <w:divsChild>
            <w:div w:id="116265663">
              <w:marLeft w:val="0"/>
              <w:marRight w:val="0"/>
              <w:marTop w:val="0"/>
              <w:marBottom w:val="0"/>
              <w:divBdr>
                <w:top w:val="none" w:sz="0" w:space="0" w:color="auto"/>
                <w:left w:val="none" w:sz="0" w:space="0" w:color="auto"/>
                <w:bottom w:val="none" w:sz="0" w:space="0" w:color="auto"/>
                <w:right w:val="none" w:sz="0" w:space="0" w:color="auto"/>
              </w:divBdr>
            </w:div>
          </w:divsChild>
        </w:div>
        <w:div w:id="919824882">
          <w:marLeft w:val="0"/>
          <w:marRight w:val="0"/>
          <w:marTop w:val="0"/>
          <w:marBottom w:val="0"/>
          <w:divBdr>
            <w:top w:val="none" w:sz="0" w:space="0" w:color="auto"/>
            <w:left w:val="none" w:sz="0" w:space="0" w:color="auto"/>
            <w:bottom w:val="none" w:sz="0" w:space="0" w:color="auto"/>
            <w:right w:val="none" w:sz="0" w:space="0" w:color="auto"/>
          </w:divBdr>
          <w:divsChild>
            <w:div w:id="19024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84911">
      <w:bodyDiv w:val="1"/>
      <w:marLeft w:val="0"/>
      <w:marRight w:val="0"/>
      <w:marTop w:val="0"/>
      <w:marBottom w:val="0"/>
      <w:divBdr>
        <w:top w:val="none" w:sz="0" w:space="0" w:color="auto"/>
        <w:left w:val="none" w:sz="0" w:space="0" w:color="auto"/>
        <w:bottom w:val="none" w:sz="0" w:space="0" w:color="auto"/>
        <w:right w:val="none" w:sz="0" w:space="0" w:color="auto"/>
      </w:divBdr>
      <w:divsChild>
        <w:div w:id="2097090975">
          <w:marLeft w:val="600"/>
          <w:marRight w:val="480"/>
          <w:marTop w:val="150"/>
          <w:marBottom w:val="150"/>
          <w:divBdr>
            <w:top w:val="none" w:sz="0" w:space="0" w:color="auto"/>
            <w:left w:val="none" w:sz="0" w:space="0" w:color="auto"/>
            <w:bottom w:val="none" w:sz="0" w:space="0" w:color="auto"/>
            <w:right w:val="none" w:sz="0" w:space="0" w:color="auto"/>
          </w:divBdr>
          <w:divsChild>
            <w:div w:id="1859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6290">
      <w:bodyDiv w:val="1"/>
      <w:marLeft w:val="0"/>
      <w:marRight w:val="0"/>
      <w:marTop w:val="0"/>
      <w:marBottom w:val="0"/>
      <w:divBdr>
        <w:top w:val="none" w:sz="0" w:space="0" w:color="auto"/>
        <w:left w:val="none" w:sz="0" w:space="0" w:color="auto"/>
        <w:bottom w:val="none" w:sz="0" w:space="0" w:color="auto"/>
        <w:right w:val="none" w:sz="0" w:space="0" w:color="auto"/>
      </w:divBdr>
    </w:div>
    <w:div w:id="500316848">
      <w:bodyDiv w:val="1"/>
      <w:marLeft w:val="0"/>
      <w:marRight w:val="0"/>
      <w:marTop w:val="0"/>
      <w:marBottom w:val="0"/>
      <w:divBdr>
        <w:top w:val="none" w:sz="0" w:space="0" w:color="auto"/>
        <w:left w:val="none" w:sz="0" w:space="0" w:color="auto"/>
        <w:bottom w:val="none" w:sz="0" w:space="0" w:color="auto"/>
        <w:right w:val="none" w:sz="0" w:space="0" w:color="auto"/>
      </w:divBdr>
    </w:div>
    <w:div w:id="506022267">
      <w:bodyDiv w:val="1"/>
      <w:marLeft w:val="0"/>
      <w:marRight w:val="0"/>
      <w:marTop w:val="0"/>
      <w:marBottom w:val="0"/>
      <w:divBdr>
        <w:top w:val="none" w:sz="0" w:space="0" w:color="auto"/>
        <w:left w:val="none" w:sz="0" w:space="0" w:color="auto"/>
        <w:bottom w:val="none" w:sz="0" w:space="0" w:color="auto"/>
        <w:right w:val="none" w:sz="0" w:space="0" w:color="auto"/>
      </w:divBdr>
      <w:divsChild>
        <w:div w:id="1223757753">
          <w:marLeft w:val="0"/>
          <w:marRight w:val="0"/>
          <w:marTop w:val="15"/>
          <w:marBottom w:val="0"/>
          <w:divBdr>
            <w:top w:val="none" w:sz="0" w:space="0" w:color="auto"/>
            <w:left w:val="none" w:sz="0" w:space="0" w:color="auto"/>
            <w:bottom w:val="none" w:sz="0" w:space="0" w:color="auto"/>
            <w:right w:val="none" w:sz="0" w:space="0" w:color="auto"/>
          </w:divBdr>
        </w:div>
        <w:div w:id="889460518">
          <w:marLeft w:val="0"/>
          <w:marRight w:val="0"/>
          <w:marTop w:val="0"/>
          <w:marBottom w:val="0"/>
          <w:divBdr>
            <w:top w:val="none" w:sz="0" w:space="0" w:color="auto"/>
            <w:left w:val="none" w:sz="0" w:space="0" w:color="auto"/>
            <w:bottom w:val="none" w:sz="0" w:space="0" w:color="auto"/>
            <w:right w:val="none" w:sz="0" w:space="0" w:color="auto"/>
          </w:divBdr>
        </w:div>
      </w:divsChild>
    </w:div>
    <w:div w:id="507522839">
      <w:bodyDiv w:val="1"/>
      <w:marLeft w:val="0"/>
      <w:marRight w:val="0"/>
      <w:marTop w:val="0"/>
      <w:marBottom w:val="0"/>
      <w:divBdr>
        <w:top w:val="none" w:sz="0" w:space="0" w:color="auto"/>
        <w:left w:val="none" w:sz="0" w:space="0" w:color="auto"/>
        <w:bottom w:val="none" w:sz="0" w:space="0" w:color="auto"/>
        <w:right w:val="none" w:sz="0" w:space="0" w:color="auto"/>
      </w:divBdr>
      <w:divsChild>
        <w:div w:id="401759419">
          <w:marLeft w:val="0"/>
          <w:marRight w:val="0"/>
          <w:marTop w:val="75"/>
          <w:marBottom w:val="0"/>
          <w:divBdr>
            <w:top w:val="none" w:sz="0" w:space="0" w:color="auto"/>
            <w:left w:val="none" w:sz="0" w:space="0" w:color="auto"/>
            <w:bottom w:val="none" w:sz="0" w:space="0" w:color="auto"/>
            <w:right w:val="none" w:sz="0" w:space="0" w:color="auto"/>
          </w:divBdr>
        </w:div>
      </w:divsChild>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9003738">
      <w:bodyDiv w:val="1"/>
      <w:marLeft w:val="0"/>
      <w:marRight w:val="0"/>
      <w:marTop w:val="0"/>
      <w:marBottom w:val="0"/>
      <w:divBdr>
        <w:top w:val="none" w:sz="0" w:space="0" w:color="auto"/>
        <w:left w:val="none" w:sz="0" w:space="0" w:color="auto"/>
        <w:bottom w:val="none" w:sz="0" w:space="0" w:color="auto"/>
        <w:right w:val="none" w:sz="0" w:space="0" w:color="auto"/>
      </w:divBdr>
      <w:divsChild>
        <w:div w:id="76288806">
          <w:marLeft w:val="600"/>
          <w:marRight w:val="480"/>
          <w:marTop w:val="150"/>
          <w:marBottom w:val="150"/>
          <w:divBdr>
            <w:top w:val="none" w:sz="0" w:space="0" w:color="auto"/>
            <w:left w:val="none" w:sz="0" w:space="0" w:color="auto"/>
            <w:bottom w:val="none" w:sz="0" w:space="0" w:color="auto"/>
            <w:right w:val="none" w:sz="0" w:space="0" w:color="auto"/>
          </w:divBdr>
          <w:divsChild>
            <w:div w:id="1063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28448739">
      <w:bodyDiv w:val="1"/>
      <w:marLeft w:val="0"/>
      <w:marRight w:val="0"/>
      <w:marTop w:val="0"/>
      <w:marBottom w:val="0"/>
      <w:divBdr>
        <w:top w:val="none" w:sz="0" w:space="0" w:color="auto"/>
        <w:left w:val="none" w:sz="0" w:space="0" w:color="auto"/>
        <w:bottom w:val="none" w:sz="0" w:space="0" w:color="auto"/>
        <w:right w:val="none" w:sz="0" w:space="0" w:color="auto"/>
      </w:divBdr>
    </w:div>
    <w:div w:id="528645699">
      <w:bodyDiv w:val="1"/>
      <w:marLeft w:val="0"/>
      <w:marRight w:val="0"/>
      <w:marTop w:val="0"/>
      <w:marBottom w:val="0"/>
      <w:divBdr>
        <w:top w:val="none" w:sz="0" w:space="0" w:color="auto"/>
        <w:left w:val="none" w:sz="0" w:space="0" w:color="auto"/>
        <w:bottom w:val="none" w:sz="0" w:space="0" w:color="auto"/>
        <w:right w:val="none" w:sz="0" w:space="0" w:color="auto"/>
      </w:divBdr>
      <w:divsChild>
        <w:div w:id="651057713">
          <w:marLeft w:val="0"/>
          <w:marRight w:val="0"/>
          <w:marTop w:val="0"/>
          <w:marBottom w:val="0"/>
          <w:divBdr>
            <w:top w:val="none" w:sz="0" w:space="0" w:color="auto"/>
            <w:left w:val="none" w:sz="0" w:space="0" w:color="auto"/>
            <w:bottom w:val="none" w:sz="0" w:space="0" w:color="auto"/>
            <w:right w:val="none" w:sz="0" w:space="0" w:color="auto"/>
          </w:divBdr>
          <w:divsChild>
            <w:div w:id="1436749109">
              <w:marLeft w:val="0"/>
              <w:marRight w:val="0"/>
              <w:marTop w:val="0"/>
              <w:marBottom w:val="195"/>
              <w:divBdr>
                <w:top w:val="none" w:sz="0" w:space="0" w:color="auto"/>
                <w:left w:val="none" w:sz="0" w:space="0" w:color="auto"/>
                <w:bottom w:val="none" w:sz="0" w:space="0" w:color="auto"/>
                <w:right w:val="none" w:sz="0" w:space="0" w:color="auto"/>
              </w:divBdr>
              <w:divsChild>
                <w:div w:id="248468638">
                  <w:marLeft w:val="0"/>
                  <w:marRight w:val="0"/>
                  <w:marTop w:val="0"/>
                  <w:marBottom w:val="0"/>
                  <w:divBdr>
                    <w:top w:val="none" w:sz="0" w:space="0" w:color="auto"/>
                    <w:left w:val="none" w:sz="0" w:space="0" w:color="auto"/>
                    <w:bottom w:val="none" w:sz="0" w:space="0" w:color="auto"/>
                    <w:right w:val="none" w:sz="0" w:space="0" w:color="auto"/>
                  </w:divBdr>
                  <w:divsChild>
                    <w:div w:id="87832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3249360">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15142">
      <w:bodyDiv w:val="1"/>
      <w:marLeft w:val="0"/>
      <w:marRight w:val="0"/>
      <w:marTop w:val="0"/>
      <w:marBottom w:val="0"/>
      <w:divBdr>
        <w:top w:val="none" w:sz="0" w:space="0" w:color="auto"/>
        <w:left w:val="none" w:sz="0" w:space="0" w:color="auto"/>
        <w:bottom w:val="none" w:sz="0" w:space="0" w:color="auto"/>
        <w:right w:val="none" w:sz="0" w:space="0" w:color="auto"/>
      </w:divBdr>
      <w:divsChild>
        <w:div w:id="228852665">
          <w:marLeft w:val="0"/>
          <w:marRight w:val="0"/>
          <w:marTop w:val="0"/>
          <w:marBottom w:val="0"/>
          <w:divBdr>
            <w:top w:val="none" w:sz="0" w:space="0" w:color="auto"/>
            <w:left w:val="none" w:sz="0" w:space="0" w:color="auto"/>
            <w:bottom w:val="none" w:sz="0" w:space="0" w:color="auto"/>
            <w:right w:val="none" w:sz="0" w:space="0" w:color="auto"/>
          </w:divBdr>
        </w:div>
        <w:div w:id="1334843169">
          <w:marLeft w:val="0"/>
          <w:marRight w:val="0"/>
          <w:marTop w:val="0"/>
          <w:marBottom w:val="0"/>
          <w:divBdr>
            <w:top w:val="none" w:sz="0" w:space="0" w:color="auto"/>
            <w:left w:val="none" w:sz="0" w:space="0" w:color="auto"/>
            <w:bottom w:val="none" w:sz="0" w:space="0" w:color="auto"/>
            <w:right w:val="none" w:sz="0" w:space="0" w:color="auto"/>
          </w:divBdr>
        </w:div>
        <w:div w:id="937713715">
          <w:marLeft w:val="0"/>
          <w:marRight w:val="0"/>
          <w:marTop w:val="0"/>
          <w:marBottom w:val="0"/>
          <w:divBdr>
            <w:top w:val="none" w:sz="0" w:space="0" w:color="auto"/>
            <w:left w:val="none" w:sz="0" w:space="0" w:color="auto"/>
            <w:bottom w:val="none" w:sz="0" w:space="0" w:color="auto"/>
            <w:right w:val="none" w:sz="0" w:space="0" w:color="auto"/>
          </w:divBdr>
          <w:divsChild>
            <w:div w:id="513689009">
              <w:marLeft w:val="0"/>
              <w:marRight w:val="0"/>
              <w:marTop w:val="0"/>
              <w:marBottom w:val="0"/>
              <w:divBdr>
                <w:top w:val="none" w:sz="0" w:space="0" w:color="auto"/>
                <w:left w:val="none" w:sz="0" w:space="0" w:color="auto"/>
                <w:bottom w:val="none" w:sz="0" w:space="0" w:color="auto"/>
                <w:right w:val="none" w:sz="0" w:space="0" w:color="auto"/>
              </w:divBdr>
              <w:divsChild>
                <w:div w:id="1453091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902559">
          <w:marLeft w:val="0"/>
          <w:marRight w:val="0"/>
          <w:marTop w:val="0"/>
          <w:marBottom w:val="0"/>
          <w:divBdr>
            <w:top w:val="none" w:sz="0" w:space="0" w:color="auto"/>
            <w:left w:val="none" w:sz="0" w:space="0" w:color="auto"/>
            <w:bottom w:val="none" w:sz="0" w:space="0" w:color="auto"/>
            <w:right w:val="none" w:sz="0" w:space="0" w:color="auto"/>
          </w:divBdr>
        </w:div>
        <w:div w:id="1483348789">
          <w:marLeft w:val="0"/>
          <w:marRight w:val="0"/>
          <w:marTop w:val="0"/>
          <w:marBottom w:val="0"/>
          <w:divBdr>
            <w:top w:val="none" w:sz="0" w:space="0" w:color="auto"/>
            <w:left w:val="none" w:sz="0" w:space="0" w:color="auto"/>
            <w:bottom w:val="none" w:sz="0" w:space="0" w:color="auto"/>
            <w:right w:val="none" w:sz="0" w:space="0" w:color="auto"/>
          </w:divBdr>
        </w:div>
        <w:div w:id="24522332">
          <w:marLeft w:val="0"/>
          <w:marRight w:val="0"/>
          <w:marTop w:val="0"/>
          <w:marBottom w:val="0"/>
          <w:divBdr>
            <w:top w:val="none" w:sz="0" w:space="0" w:color="auto"/>
            <w:left w:val="none" w:sz="0" w:space="0" w:color="auto"/>
            <w:bottom w:val="none" w:sz="0" w:space="0" w:color="auto"/>
            <w:right w:val="none" w:sz="0" w:space="0" w:color="auto"/>
          </w:divBdr>
          <w:divsChild>
            <w:div w:id="531580035">
              <w:marLeft w:val="0"/>
              <w:marRight w:val="0"/>
              <w:marTop w:val="0"/>
              <w:marBottom w:val="0"/>
              <w:divBdr>
                <w:top w:val="none" w:sz="0" w:space="0" w:color="auto"/>
                <w:left w:val="none" w:sz="0" w:space="0" w:color="auto"/>
                <w:bottom w:val="none" w:sz="0" w:space="0" w:color="auto"/>
                <w:right w:val="none" w:sz="0" w:space="0" w:color="auto"/>
              </w:divBdr>
              <w:divsChild>
                <w:div w:id="1254513687">
                  <w:marLeft w:val="0"/>
                  <w:marRight w:val="0"/>
                  <w:marTop w:val="0"/>
                  <w:marBottom w:val="0"/>
                  <w:divBdr>
                    <w:top w:val="none" w:sz="0" w:space="0" w:color="auto"/>
                    <w:left w:val="none" w:sz="0" w:space="0" w:color="auto"/>
                    <w:bottom w:val="none" w:sz="0" w:space="0" w:color="auto"/>
                    <w:right w:val="none" w:sz="0" w:space="0" w:color="auto"/>
                  </w:divBdr>
                </w:div>
                <w:div w:id="3176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380">
          <w:marLeft w:val="0"/>
          <w:marRight w:val="0"/>
          <w:marTop w:val="0"/>
          <w:marBottom w:val="0"/>
          <w:divBdr>
            <w:top w:val="none" w:sz="0" w:space="0" w:color="auto"/>
            <w:left w:val="none" w:sz="0" w:space="0" w:color="auto"/>
            <w:bottom w:val="none" w:sz="0" w:space="0" w:color="auto"/>
            <w:right w:val="none" w:sz="0" w:space="0" w:color="auto"/>
          </w:divBdr>
        </w:div>
        <w:div w:id="1778871335">
          <w:marLeft w:val="0"/>
          <w:marRight w:val="0"/>
          <w:marTop w:val="0"/>
          <w:marBottom w:val="0"/>
          <w:divBdr>
            <w:top w:val="none" w:sz="0" w:space="0" w:color="auto"/>
            <w:left w:val="none" w:sz="0" w:space="0" w:color="auto"/>
            <w:bottom w:val="none" w:sz="0" w:space="0" w:color="auto"/>
            <w:right w:val="none" w:sz="0" w:space="0" w:color="auto"/>
          </w:divBdr>
        </w:div>
        <w:div w:id="1264268845">
          <w:marLeft w:val="0"/>
          <w:marRight w:val="0"/>
          <w:marTop w:val="0"/>
          <w:marBottom w:val="0"/>
          <w:divBdr>
            <w:top w:val="none" w:sz="0" w:space="0" w:color="auto"/>
            <w:left w:val="none" w:sz="0" w:space="0" w:color="auto"/>
            <w:bottom w:val="none" w:sz="0" w:space="0" w:color="auto"/>
            <w:right w:val="none" w:sz="0" w:space="0" w:color="auto"/>
          </w:divBdr>
        </w:div>
        <w:div w:id="2132742486">
          <w:marLeft w:val="0"/>
          <w:marRight w:val="0"/>
          <w:marTop w:val="0"/>
          <w:marBottom w:val="0"/>
          <w:divBdr>
            <w:top w:val="none" w:sz="0" w:space="0" w:color="auto"/>
            <w:left w:val="none" w:sz="0" w:space="0" w:color="auto"/>
            <w:bottom w:val="none" w:sz="0" w:space="0" w:color="auto"/>
            <w:right w:val="none" w:sz="0" w:space="0" w:color="auto"/>
          </w:divBdr>
        </w:div>
        <w:div w:id="645551106">
          <w:marLeft w:val="0"/>
          <w:marRight w:val="0"/>
          <w:marTop w:val="0"/>
          <w:marBottom w:val="0"/>
          <w:divBdr>
            <w:top w:val="none" w:sz="0" w:space="0" w:color="auto"/>
            <w:left w:val="none" w:sz="0" w:space="0" w:color="auto"/>
            <w:bottom w:val="none" w:sz="0" w:space="0" w:color="auto"/>
            <w:right w:val="none" w:sz="0" w:space="0" w:color="auto"/>
          </w:divBdr>
        </w:div>
        <w:div w:id="2102096675">
          <w:marLeft w:val="0"/>
          <w:marRight w:val="0"/>
          <w:marTop w:val="0"/>
          <w:marBottom w:val="0"/>
          <w:divBdr>
            <w:top w:val="none" w:sz="0" w:space="0" w:color="auto"/>
            <w:left w:val="none" w:sz="0" w:space="0" w:color="auto"/>
            <w:bottom w:val="none" w:sz="0" w:space="0" w:color="auto"/>
            <w:right w:val="none" w:sz="0" w:space="0" w:color="auto"/>
          </w:divBdr>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9635">
      <w:bodyDiv w:val="1"/>
      <w:marLeft w:val="0"/>
      <w:marRight w:val="0"/>
      <w:marTop w:val="0"/>
      <w:marBottom w:val="0"/>
      <w:divBdr>
        <w:top w:val="none" w:sz="0" w:space="0" w:color="auto"/>
        <w:left w:val="none" w:sz="0" w:space="0" w:color="auto"/>
        <w:bottom w:val="none" w:sz="0" w:space="0" w:color="auto"/>
        <w:right w:val="none" w:sz="0" w:space="0" w:color="auto"/>
      </w:divBdr>
      <w:divsChild>
        <w:div w:id="1495871789">
          <w:marLeft w:val="600"/>
          <w:marRight w:val="480"/>
          <w:marTop w:val="150"/>
          <w:marBottom w:val="150"/>
          <w:divBdr>
            <w:top w:val="none" w:sz="0" w:space="0" w:color="auto"/>
            <w:left w:val="none" w:sz="0" w:space="0" w:color="auto"/>
            <w:bottom w:val="none" w:sz="0" w:space="0" w:color="auto"/>
            <w:right w:val="none" w:sz="0" w:space="0" w:color="auto"/>
          </w:divBdr>
          <w:divsChild>
            <w:div w:id="14042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544">
      <w:marLeft w:val="0"/>
      <w:marRight w:val="0"/>
      <w:marTop w:val="0"/>
      <w:marBottom w:val="0"/>
      <w:divBdr>
        <w:top w:val="none" w:sz="0" w:space="0" w:color="auto"/>
        <w:left w:val="none" w:sz="0" w:space="0" w:color="auto"/>
        <w:bottom w:val="none" w:sz="0" w:space="0" w:color="auto"/>
        <w:right w:val="none" w:sz="0" w:space="0" w:color="auto"/>
      </w:divBdr>
    </w:div>
    <w:div w:id="56252509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11">
          <w:marLeft w:val="0"/>
          <w:marRight w:val="0"/>
          <w:marTop w:val="0"/>
          <w:marBottom w:val="0"/>
          <w:divBdr>
            <w:top w:val="none" w:sz="0" w:space="0" w:color="auto"/>
            <w:left w:val="none" w:sz="0" w:space="0" w:color="auto"/>
            <w:bottom w:val="none" w:sz="0" w:space="0" w:color="auto"/>
            <w:right w:val="none" w:sz="0" w:space="0" w:color="auto"/>
          </w:divBdr>
          <w:divsChild>
            <w:div w:id="989477781">
              <w:marLeft w:val="0"/>
              <w:marRight w:val="0"/>
              <w:marTop w:val="0"/>
              <w:marBottom w:val="0"/>
              <w:divBdr>
                <w:top w:val="none" w:sz="0" w:space="0" w:color="auto"/>
                <w:left w:val="none" w:sz="0" w:space="0" w:color="auto"/>
                <w:bottom w:val="none" w:sz="0" w:space="0" w:color="auto"/>
                <w:right w:val="none" w:sz="0" w:space="0" w:color="auto"/>
              </w:divBdr>
            </w:div>
          </w:divsChild>
        </w:div>
        <w:div w:id="1457094304">
          <w:marLeft w:val="0"/>
          <w:marRight w:val="0"/>
          <w:marTop w:val="0"/>
          <w:marBottom w:val="0"/>
          <w:divBdr>
            <w:top w:val="none" w:sz="0" w:space="0" w:color="auto"/>
            <w:left w:val="none" w:sz="0" w:space="0" w:color="auto"/>
            <w:bottom w:val="none" w:sz="0" w:space="0" w:color="auto"/>
            <w:right w:val="none" w:sz="0" w:space="0" w:color="auto"/>
          </w:divBdr>
          <w:divsChild>
            <w:div w:id="726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7714">
      <w:bodyDiv w:val="1"/>
      <w:marLeft w:val="0"/>
      <w:marRight w:val="0"/>
      <w:marTop w:val="0"/>
      <w:marBottom w:val="0"/>
      <w:divBdr>
        <w:top w:val="none" w:sz="0" w:space="0" w:color="auto"/>
        <w:left w:val="none" w:sz="0" w:space="0" w:color="auto"/>
        <w:bottom w:val="none" w:sz="0" w:space="0" w:color="auto"/>
        <w:right w:val="none" w:sz="0" w:space="0" w:color="auto"/>
      </w:divBdr>
      <w:divsChild>
        <w:div w:id="1377655862">
          <w:marLeft w:val="0"/>
          <w:marRight w:val="0"/>
          <w:marTop w:val="0"/>
          <w:marBottom w:val="0"/>
          <w:divBdr>
            <w:top w:val="none" w:sz="0" w:space="0" w:color="auto"/>
            <w:left w:val="none" w:sz="0" w:space="0" w:color="auto"/>
            <w:bottom w:val="none" w:sz="0" w:space="0" w:color="auto"/>
            <w:right w:val="none" w:sz="0" w:space="0" w:color="auto"/>
          </w:divBdr>
          <w:divsChild>
            <w:div w:id="997349244">
              <w:marLeft w:val="0"/>
              <w:marRight w:val="0"/>
              <w:marTop w:val="0"/>
              <w:marBottom w:val="0"/>
              <w:divBdr>
                <w:top w:val="none" w:sz="0" w:space="0" w:color="auto"/>
                <w:left w:val="none" w:sz="0" w:space="0" w:color="auto"/>
                <w:bottom w:val="none" w:sz="0" w:space="0" w:color="auto"/>
                <w:right w:val="none" w:sz="0" w:space="0" w:color="auto"/>
              </w:divBdr>
            </w:div>
          </w:divsChild>
        </w:div>
        <w:div w:id="496770052">
          <w:marLeft w:val="0"/>
          <w:marRight w:val="0"/>
          <w:marTop w:val="15"/>
          <w:marBottom w:val="0"/>
          <w:divBdr>
            <w:top w:val="none" w:sz="0" w:space="0" w:color="auto"/>
            <w:left w:val="none" w:sz="0" w:space="0" w:color="auto"/>
            <w:bottom w:val="none" w:sz="0" w:space="0" w:color="auto"/>
            <w:right w:val="none" w:sz="0" w:space="0" w:color="auto"/>
          </w:divBdr>
        </w:div>
        <w:div w:id="2041663154">
          <w:marLeft w:val="0"/>
          <w:marRight w:val="0"/>
          <w:marTop w:val="0"/>
          <w:marBottom w:val="0"/>
          <w:divBdr>
            <w:top w:val="none" w:sz="0" w:space="0" w:color="auto"/>
            <w:left w:val="none" w:sz="0" w:space="0" w:color="auto"/>
            <w:bottom w:val="none" w:sz="0" w:space="0" w:color="auto"/>
            <w:right w:val="none" w:sz="0" w:space="0" w:color="auto"/>
          </w:divBdr>
          <w:divsChild>
            <w:div w:id="141605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31306">
      <w:bodyDiv w:val="1"/>
      <w:marLeft w:val="0"/>
      <w:marRight w:val="0"/>
      <w:marTop w:val="0"/>
      <w:marBottom w:val="0"/>
      <w:divBdr>
        <w:top w:val="none" w:sz="0" w:space="0" w:color="auto"/>
        <w:left w:val="none" w:sz="0" w:space="0" w:color="auto"/>
        <w:bottom w:val="none" w:sz="0" w:space="0" w:color="auto"/>
        <w:right w:val="none" w:sz="0" w:space="0" w:color="auto"/>
      </w:divBdr>
      <w:divsChild>
        <w:div w:id="231501130">
          <w:marLeft w:val="0"/>
          <w:marRight w:val="0"/>
          <w:marTop w:val="0"/>
          <w:marBottom w:val="0"/>
          <w:divBdr>
            <w:top w:val="none" w:sz="0" w:space="0" w:color="auto"/>
            <w:left w:val="none" w:sz="0" w:space="0" w:color="auto"/>
            <w:bottom w:val="none" w:sz="0" w:space="0" w:color="auto"/>
            <w:right w:val="none" w:sz="0" w:space="0" w:color="auto"/>
          </w:divBdr>
          <w:divsChild>
            <w:div w:id="30620522">
              <w:marLeft w:val="0"/>
              <w:marRight w:val="0"/>
              <w:marTop w:val="15"/>
              <w:marBottom w:val="0"/>
              <w:divBdr>
                <w:top w:val="none" w:sz="0" w:space="0" w:color="auto"/>
                <w:left w:val="none" w:sz="0" w:space="0" w:color="auto"/>
                <w:bottom w:val="none" w:sz="0" w:space="0" w:color="auto"/>
                <w:right w:val="none" w:sz="0" w:space="0" w:color="auto"/>
              </w:divBdr>
            </w:div>
            <w:div w:id="1895970560">
              <w:marLeft w:val="0"/>
              <w:marRight w:val="0"/>
              <w:marTop w:val="0"/>
              <w:marBottom w:val="0"/>
              <w:divBdr>
                <w:top w:val="none" w:sz="0" w:space="0" w:color="auto"/>
                <w:left w:val="none" w:sz="0" w:space="0" w:color="auto"/>
                <w:bottom w:val="none" w:sz="0" w:space="0" w:color="auto"/>
                <w:right w:val="none" w:sz="0" w:space="0" w:color="auto"/>
              </w:divBdr>
              <w:divsChild>
                <w:div w:id="14867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5852">
          <w:marLeft w:val="0"/>
          <w:marRight w:val="0"/>
          <w:marTop w:val="0"/>
          <w:marBottom w:val="0"/>
          <w:divBdr>
            <w:top w:val="none" w:sz="0" w:space="0" w:color="auto"/>
            <w:left w:val="none" w:sz="0" w:space="0" w:color="auto"/>
            <w:bottom w:val="none" w:sz="0" w:space="0" w:color="auto"/>
            <w:right w:val="none" w:sz="0" w:space="0" w:color="auto"/>
          </w:divBdr>
          <w:divsChild>
            <w:div w:id="1784958555">
              <w:marLeft w:val="0"/>
              <w:marRight w:val="0"/>
              <w:marTop w:val="15"/>
              <w:marBottom w:val="0"/>
              <w:divBdr>
                <w:top w:val="none" w:sz="0" w:space="0" w:color="auto"/>
                <w:left w:val="none" w:sz="0" w:space="0" w:color="auto"/>
                <w:bottom w:val="none" w:sz="0" w:space="0" w:color="auto"/>
                <w:right w:val="none" w:sz="0" w:space="0" w:color="auto"/>
              </w:divBdr>
            </w:div>
            <w:div w:id="1939826222">
              <w:marLeft w:val="0"/>
              <w:marRight w:val="0"/>
              <w:marTop w:val="0"/>
              <w:marBottom w:val="0"/>
              <w:divBdr>
                <w:top w:val="none" w:sz="0" w:space="0" w:color="auto"/>
                <w:left w:val="none" w:sz="0" w:space="0" w:color="auto"/>
                <w:bottom w:val="none" w:sz="0" w:space="0" w:color="auto"/>
                <w:right w:val="none" w:sz="0" w:space="0" w:color="auto"/>
              </w:divBdr>
              <w:divsChild>
                <w:div w:id="3627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131035">
      <w:bodyDiv w:val="1"/>
      <w:marLeft w:val="0"/>
      <w:marRight w:val="0"/>
      <w:marTop w:val="0"/>
      <w:marBottom w:val="0"/>
      <w:divBdr>
        <w:top w:val="none" w:sz="0" w:space="0" w:color="auto"/>
        <w:left w:val="none" w:sz="0" w:space="0" w:color="auto"/>
        <w:bottom w:val="none" w:sz="0" w:space="0" w:color="auto"/>
        <w:right w:val="none" w:sz="0" w:space="0" w:color="auto"/>
      </w:divBdr>
      <w:divsChild>
        <w:div w:id="1523589757">
          <w:marLeft w:val="0"/>
          <w:marRight w:val="0"/>
          <w:marTop w:val="0"/>
          <w:marBottom w:val="0"/>
          <w:divBdr>
            <w:top w:val="none" w:sz="0" w:space="0" w:color="auto"/>
            <w:left w:val="none" w:sz="0" w:space="0" w:color="auto"/>
            <w:bottom w:val="none" w:sz="0" w:space="0" w:color="auto"/>
            <w:right w:val="none" w:sz="0" w:space="0" w:color="auto"/>
          </w:divBdr>
          <w:divsChild>
            <w:div w:id="719672175">
              <w:marLeft w:val="0"/>
              <w:marRight w:val="0"/>
              <w:marTop w:val="0"/>
              <w:marBottom w:val="0"/>
              <w:divBdr>
                <w:top w:val="none" w:sz="0" w:space="0" w:color="auto"/>
                <w:left w:val="none" w:sz="0" w:space="0" w:color="auto"/>
                <w:bottom w:val="none" w:sz="0" w:space="0" w:color="auto"/>
                <w:right w:val="none" w:sz="0" w:space="0" w:color="auto"/>
              </w:divBdr>
            </w:div>
          </w:divsChild>
        </w:div>
        <w:div w:id="1510676236">
          <w:marLeft w:val="0"/>
          <w:marRight w:val="0"/>
          <w:marTop w:val="0"/>
          <w:marBottom w:val="0"/>
          <w:divBdr>
            <w:top w:val="none" w:sz="0" w:space="0" w:color="auto"/>
            <w:left w:val="none" w:sz="0" w:space="0" w:color="auto"/>
            <w:bottom w:val="none" w:sz="0" w:space="0" w:color="auto"/>
            <w:right w:val="none" w:sz="0" w:space="0" w:color="auto"/>
          </w:divBdr>
          <w:divsChild>
            <w:div w:id="599414342">
              <w:marLeft w:val="0"/>
              <w:marRight w:val="0"/>
              <w:marTop w:val="0"/>
              <w:marBottom w:val="0"/>
              <w:divBdr>
                <w:top w:val="none" w:sz="0" w:space="0" w:color="auto"/>
                <w:left w:val="none" w:sz="0" w:space="0" w:color="auto"/>
                <w:bottom w:val="none" w:sz="0" w:space="0" w:color="auto"/>
                <w:right w:val="none" w:sz="0" w:space="0" w:color="auto"/>
              </w:divBdr>
            </w:div>
          </w:divsChild>
        </w:div>
        <w:div w:id="1921405578">
          <w:marLeft w:val="0"/>
          <w:marRight w:val="0"/>
          <w:marTop w:val="0"/>
          <w:marBottom w:val="0"/>
          <w:divBdr>
            <w:top w:val="none" w:sz="0" w:space="0" w:color="auto"/>
            <w:left w:val="none" w:sz="0" w:space="0" w:color="auto"/>
            <w:bottom w:val="none" w:sz="0" w:space="0" w:color="auto"/>
            <w:right w:val="none" w:sz="0" w:space="0" w:color="auto"/>
          </w:divBdr>
          <w:divsChild>
            <w:div w:id="1158422690">
              <w:marLeft w:val="0"/>
              <w:marRight w:val="0"/>
              <w:marTop w:val="0"/>
              <w:marBottom w:val="0"/>
              <w:divBdr>
                <w:top w:val="none" w:sz="0" w:space="0" w:color="auto"/>
                <w:left w:val="none" w:sz="0" w:space="0" w:color="auto"/>
                <w:bottom w:val="none" w:sz="0" w:space="0" w:color="auto"/>
                <w:right w:val="none" w:sz="0" w:space="0" w:color="auto"/>
              </w:divBdr>
            </w:div>
          </w:divsChild>
        </w:div>
        <w:div w:id="1327826982">
          <w:marLeft w:val="0"/>
          <w:marRight w:val="0"/>
          <w:marTop w:val="0"/>
          <w:marBottom w:val="0"/>
          <w:divBdr>
            <w:top w:val="none" w:sz="0" w:space="0" w:color="auto"/>
            <w:left w:val="none" w:sz="0" w:space="0" w:color="auto"/>
            <w:bottom w:val="none" w:sz="0" w:space="0" w:color="auto"/>
            <w:right w:val="none" w:sz="0" w:space="0" w:color="auto"/>
          </w:divBdr>
          <w:divsChild>
            <w:div w:id="476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816">
      <w:bodyDiv w:val="1"/>
      <w:marLeft w:val="0"/>
      <w:marRight w:val="0"/>
      <w:marTop w:val="0"/>
      <w:marBottom w:val="0"/>
      <w:divBdr>
        <w:top w:val="none" w:sz="0" w:space="0" w:color="auto"/>
        <w:left w:val="none" w:sz="0" w:space="0" w:color="auto"/>
        <w:bottom w:val="none" w:sz="0" w:space="0" w:color="auto"/>
        <w:right w:val="none" w:sz="0" w:space="0" w:color="auto"/>
      </w:divBdr>
      <w:divsChild>
        <w:div w:id="1635478761">
          <w:marLeft w:val="0"/>
          <w:marRight w:val="0"/>
          <w:marTop w:val="75"/>
          <w:marBottom w:val="0"/>
          <w:divBdr>
            <w:top w:val="none" w:sz="0" w:space="0" w:color="auto"/>
            <w:left w:val="none" w:sz="0" w:space="0" w:color="auto"/>
            <w:bottom w:val="none" w:sz="0" w:space="0" w:color="auto"/>
            <w:right w:val="none" w:sz="0" w:space="0" w:color="auto"/>
          </w:divBdr>
        </w:div>
      </w:divsChild>
    </w:div>
    <w:div w:id="586810202">
      <w:bodyDiv w:val="1"/>
      <w:marLeft w:val="0"/>
      <w:marRight w:val="0"/>
      <w:marTop w:val="0"/>
      <w:marBottom w:val="0"/>
      <w:divBdr>
        <w:top w:val="none" w:sz="0" w:space="0" w:color="auto"/>
        <w:left w:val="none" w:sz="0" w:space="0" w:color="auto"/>
        <w:bottom w:val="none" w:sz="0" w:space="0" w:color="auto"/>
        <w:right w:val="none" w:sz="0" w:space="0" w:color="auto"/>
      </w:divBdr>
      <w:divsChild>
        <w:div w:id="1473253775">
          <w:marLeft w:val="0"/>
          <w:marRight w:val="0"/>
          <w:marTop w:val="0"/>
          <w:marBottom w:val="0"/>
          <w:divBdr>
            <w:top w:val="none" w:sz="0" w:space="0" w:color="auto"/>
            <w:left w:val="none" w:sz="0" w:space="0" w:color="auto"/>
            <w:bottom w:val="none" w:sz="0" w:space="0" w:color="auto"/>
            <w:right w:val="none" w:sz="0" w:space="0" w:color="auto"/>
          </w:divBdr>
          <w:divsChild>
            <w:div w:id="1734040691">
              <w:marLeft w:val="0"/>
              <w:marRight w:val="0"/>
              <w:marTop w:val="0"/>
              <w:marBottom w:val="375"/>
              <w:divBdr>
                <w:top w:val="none" w:sz="0" w:space="0" w:color="auto"/>
                <w:left w:val="none" w:sz="0" w:space="0" w:color="auto"/>
                <w:bottom w:val="none" w:sz="0" w:space="0" w:color="auto"/>
                <w:right w:val="none" w:sz="0" w:space="0" w:color="auto"/>
              </w:divBdr>
              <w:divsChild>
                <w:div w:id="1250236847">
                  <w:marLeft w:val="0"/>
                  <w:marRight w:val="0"/>
                  <w:marTop w:val="0"/>
                  <w:marBottom w:val="150"/>
                  <w:divBdr>
                    <w:top w:val="none" w:sz="0" w:space="0" w:color="auto"/>
                    <w:left w:val="none" w:sz="0" w:space="0" w:color="auto"/>
                    <w:bottom w:val="none" w:sz="0" w:space="0" w:color="auto"/>
                    <w:right w:val="none" w:sz="0" w:space="0" w:color="auto"/>
                  </w:divBdr>
                  <w:divsChild>
                    <w:div w:id="9113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7984">
              <w:marLeft w:val="0"/>
              <w:marRight w:val="0"/>
              <w:marTop w:val="0"/>
              <w:marBottom w:val="0"/>
              <w:divBdr>
                <w:top w:val="none" w:sz="0" w:space="0" w:color="auto"/>
                <w:left w:val="none" w:sz="0" w:space="0" w:color="auto"/>
                <w:bottom w:val="none" w:sz="0" w:space="0" w:color="auto"/>
                <w:right w:val="none" w:sz="0" w:space="0" w:color="auto"/>
              </w:divBdr>
              <w:divsChild>
                <w:div w:id="1601639195">
                  <w:marLeft w:val="0"/>
                  <w:marRight w:val="0"/>
                  <w:marTop w:val="0"/>
                  <w:marBottom w:val="0"/>
                  <w:divBdr>
                    <w:top w:val="none" w:sz="0" w:space="0" w:color="auto"/>
                    <w:left w:val="none" w:sz="0" w:space="0" w:color="auto"/>
                    <w:bottom w:val="none" w:sz="0" w:space="0" w:color="auto"/>
                    <w:right w:val="none" w:sz="0" w:space="0" w:color="auto"/>
                  </w:divBdr>
                  <w:divsChild>
                    <w:div w:id="380905113">
                      <w:marLeft w:val="0"/>
                      <w:marRight w:val="0"/>
                      <w:marTop w:val="0"/>
                      <w:marBottom w:val="0"/>
                      <w:divBdr>
                        <w:top w:val="none" w:sz="0" w:space="0" w:color="auto"/>
                        <w:left w:val="none" w:sz="0" w:space="0" w:color="auto"/>
                        <w:bottom w:val="none" w:sz="0" w:space="0" w:color="auto"/>
                        <w:right w:val="none" w:sz="0" w:space="0" w:color="auto"/>
                      </w:divBdr>
                      <w:divsChild>
                        <w:div w:id="1121074151">
                          <w:marLeft w:val="0"/>
                          <w:marRight w:val="0"/>
                          <w:marTop w:val="0"/>
                          <w:marBottom w:val="0"/>
                          <w:divBdr>
                            <w:top w:val="none" w:sz="0" w:space="0" w:color="auto"/>
                            <w:left w:val="none" w:sz="0" w:space="0" w:color="auto"/>
                            <w:bottom w:val="none" w:sz="0" w:space="0" w:color="auto"/>
                            <w:right w:val="none" w:sz="0" w:space="0" w:color="auto"/>
                          </w:divBdr>
                          <w:divsChild>
                            <w:div w:id="668408165">
                              <w:marLeft w:val="0"/>
                              <w:marRight w:val="0"/>
                              <w:marTop w:val="0"/>
                              <w:marBottom w:val="0"/>
                              <w:divBdr>
                                <w:top w:val="none" w:sz="0" w:space="0" w:color="auto"/>
                                <w:left w:val="none" w:sz="0" w:space="0" w:color="auto"/>
                                <w:bottom w:val="none" w:sz="0" w:space="0" w:color="auto"/>
                                <w:right w:val="none" w:sz="0" w:space="0" w:color="auto"/>
                              </w:divBdr>
                              <w:divsChild>
                                <w:div w:id="1548562420">
                                  <w:marLeft w:val="0"/>
                                  <w:marRight w:val="0"/>
                                  <w:marTop w:val="0"/>
                                  <w:marBottom w:val="0"/>
                                  <w:divBdr>
                                    <w:top w:val="none" w:sz="0" w:space="0" w:color="auto"/>
                                    <w:left w:val="none" w:sz="0" w:space="0" w:color="auto"/>
                                    <w:bottom w:val="none" w:sz="0" w:space="0" w:color="auto"/>
                                    <w:right w:val="none" w:sz="0" w:space="0" w:color="auto"/>
                                  </w:divBdr>
                                  <w:divsChild>
                                    <w:div w:id="45595545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5306525">
          <w:marLeft w:val="0"/>
          <w:marRight w:val="0"/>
          <w:marTop w:val="0"/>
          <w:marBottom w:val="0"/>
          <w:divBdr>
            <w:top w:val="none" w:sz="0" w:space="0" w:color="auto"/>
            <w:left w:val="none" w:sz="0" w:space="0" w:color="auto"/>
            <w:bottom w:val="none" w:sz="0" w:space="0" w:color="auto"/>
            <w:right w:val="none" w:sz="0" w:space="0" w:color="auto"/>
          </w:divBdr>
          <w:divsChild>
            <w:div w:id="813790446">
              <w:marLeft w:val="0"/>
              <w:marRight w:val="0"/>
              <w:marTop w:val="0"/>
              <w:marBottom w:val="375"/>
              <w:divBdr>
                <w:top w:val="none" w:sz="0" w:space="0" w:color="auto"/>
                <w:left w:val="none" w:sz="0" w:space="0" w:color="auto"/>
                <w:bottom w:val="none" w:sz="0" w:space="0" w:color="auto"/>
                <w:right w:val="none" w:sz="0" w:space="0" w:color="auto"/>
              </w:divBdr>
              <w:divsChild>
                <w:div w:id="966618490">
                  <w:marLeft w:val="0"/>
                  <w:marRight w:val="0"/>
                  <w:marTop w:val="0"/>
                  <w:marBottom w:val="150"/>
                  <w:divBdr>
                    <w:top w:val="none" w:sz="0" w:space="0" w:color="auto"/>
                    <w:left w:val="none" w:sz="0" w:space="0" w:color="auto"/>
                    <w:bottom w:val="none" w:sz="0" w:space="0" w:color="auto"/>
                    <w:right w:val="none" w:sz="0" w:space="0" w:color="auto"/>
                  </w:divBdr>
                </w:div>
                <w:div w:id="1679574262">
                  <w:marLeft w:val="0"/>
                  <w:marRight w:val="0"/>
                  <w:marTop w:val="0"/>
                  <w:marBottom w:val="150"/>
                  <w:divBdr>
                    <w:top w:val="none" w:sz="0" w:space="0" w:color="auto"/>
                    <w:left w:val="none" w:sz="0" w:space="0" w:color="auto"/>
                    <w:bottom w:val="none" w:sz="0" w:space="0" w:color="auto"/>
                    <w:right w:val="none" w:sz="0" w:space="0" w:color="auto"/>
                  </w:divBdr>
                  <w:divsChild>
                    <w:div w:id="37979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9215">
              <w:marLeft w:val="0"/>
              <w:marRight w:val="0"/>
              <w:marTop w:val="0"/>
              <w:marBottom w:val="0"/>
              <w:divBdr>
                <w:top w:val="none" w:sz="0" w:space="0" w:color="auto"/>
                <w:left w:val="none" w:sz="0" w:space="0" w:color="auto"/>
                <w:bottom w:val="none" w:sz="0" w:space="0" w:color="auto"/>
                <w:right w:val="none" w:sz="0" w:space="0" w:color="auto"/>
              </w:divBdr>
              <w:divsChild>
                <w:div w:id="2010868767">
                  <w:marLeft w:val="0"/>
                  <w:marRight w:val="0"/>
                  <w:marTop w:val="0"/>
                  <w:marBottom w:val="0"/>
                  <w:divBdr>
                    <w:top w:val="none" w:sz="0" w:space="0" w:color="auto"/>
                    <w:left w:val="none" w:sz="0" w:space="0" w:color="auto"/>
                    <w:bottom w:val="none" w:sz="0" w:space="0" w:color="auto"/>
                    <w:right w:val="none" w:sz="0" w:space="0" w:color="auto"/>
                  </w:divBdr>
                  <w:divsChild>
                    <w:div w:id="1480069955">
                      <w:marLeft w:val="0"/>
                      <w:marRight w:val="0"/>
                      <w:marTop w:val="0"/>
                      <w:marBottom w:val="0"/>
                      <w:divBdr>
                        <w:top w:val="none" w:sz="0" w:space="0" w:color="auto"/>
                        <w:left w:val="none" w:sz="0" w:space="0" w:color="auto"/>
                        <w:bottom w:val="none" w:sz="0" w:space="0" w:color="auto"/>
                        <w:right w:val="none" w:sz="0" w:space="0" w:color="auto"/>
                      </w:divBdr>
                      <w:divsChild>
                        <w:div w:id="1691419904">
                          <w:marLeft w:val="0"/>
                          <w:marRight w:val="0"/>
                          <w:marTop w:val="0"/>
                          <w:marBottom w:val="0"/>
                          <w:divBdr>
                            <w:top w:val="none" w:sz="0" w:space="0" w:color="auto"/>
                            <w:left w:val="none" w:sz="0" w:space="0" w:color="auto"/>
                            <w:bottom w:val="none" w:sz="0" w:space="0" w:color="auto"/>
                            <w:right w:val="none" w:sz="0" w:space="0" w:color="auto"/>
                          </w:divBdr>
                          <w:divsChild>
                            <w:div w:id="60058626">
                              <w:marLeft w:val="0"/>
                              <w:marRight w:val="0"/>
                              <w:marTop w:val="15"/>
                              <w:marBottom w:val="0"/>
                              <w:divBdr>
                                <w:top w:val="none" w:sz="0" w:space="0" w:color="auto"/>
                                <w:left w:val="none" w:sz="0" w:space="0" w:color="auto"/>
                                <w:bottom w:val="none" w:sz="0" w:space="0" w:color="auto"/>
                                <w:right w:val="none" w:sz="0" w:space="0" w:color="auto"/>
                              </w:divBdr>
                            </w:div>
                            <w:div w:id="645745762">
                              <w:marLeft w:val="0"/>
                              <w:marRight w:val="0"/>
                              <w:marTop w:val="0"/>
                              <w:marBottom w:val="0"/>
                              <w:divBdr>
                                <w:top w:val="none" w:sz="0" w:space="0" w:color="auto"/>
                                <w:left w:val="none" w:sz="0" w:space="0" w:color="auto"/>
                                <w:bottom w:val="none" w:sz="0" w:space="0" w:color="auto"/>
                                <w:right w:val="none" w:sz="0" w:space="0" w:color="auto"/>
                              </w:divBdr>
                              <w:divsChild>
                                <w:div w:id="82458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4237">
                          <w:marLeft w:val="0"/>
                          <w:marRight w:val="0"/>
                          <w:marTop w:val="0"/>
                          <w:marBottom w:val="0"/>
                          <w:divBdr>
                            <w:top w:val="none" w:sz="0" w:space="0" w:color="auto"/>
                            <w:left w:val="none" w:sz="0" w:space="0" w:color="auto"/>
                            <w:bottom w:val="none" w:sz="0" w:space="0" w:color="auto"/>
                            <w:right w:val="none" w:sz="0" w:space="0" w:color="auto"/>
                          </w:divBdr>
                          <w:divsChild>
                            <w:div w:id="1262685901">
                              <w:marLeft w:val="0"/>
                              <w:marRight w:val="0"/>
                              <w:marTop w:val="15"/>
                              <w:marBottom w:val="0"/>
                              <w:divBdr>
                                <w:top w:val="none" w:sz="0" w:space="0" w:color="auto"/>
                                <w:left w:val="none" w:sz="0" w:space="0" w:color="auto"/>
                                <w:bottom w:val="none" w:sz="0" w:space="0" w:color="auto"/>
                                <w:right w:val="none" w:sz="0" w:space="0" w:color="auto"/>
                              </w:divBdr>
                            </w:div>
                            <w:div w:id="1972057968">
                              <w:marLeft w:val="0"/>
                              <w:marRight w:val="0"/>
                              <w:marTop w:val="0"/>
                              <w:marBottom w:val="0"/>
                              <w:divBdr>
                                <w:top w:val="none" w:sz="0" w:space="0" w:color="auto"/>
                                <w:left w:val="none" w:sz="0" w:space="0" w:color="auto"/>
                                <w:bottom w:val="none" w:sz="0" w:space="0" w:color="auto"/>
                                <w:right w:val="none" w:sz="0" w:space="0" w:color="auto"/>
                              </w:divBdr>
                              <w:divsChild>
                                <w:div w:id="166384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2639">
      <w:bodyDiv w:val="1"/>
      <w:marLeft w:val="0"/>
      <w:marRight w:val="0"/>
      <w:marTop w:val="0"/>
      <w:marBottom w:val="0"/>
      <w:divBdr>
        <w:top w:val="none" w:sz="0" w:space="0" w:color="auto"/>
        <w:left w:val="none" w:sz="0" w:space="0" w:color="auto"/>
        <w:bottom w:val="none" w:sz="0" w:space="0" w:color="auto"/>
        <w:right w:val="none" w:sz="0" w:space="0" w:color="auto"/>
      </w:divBdr>
      <w:divsChild>
        <w:div w:id="314647923">
          <w:marLeft w:val="0"/>
          <w:marRight w:val="0"/>
          <w:marTop w:val="15"/>
          <w:marBottom w:val="0"/>
          <w:divBdr>
            <w:top w:val="none" w:sz="0" w:space="0" w:color="auto"/>
            <w:left w:val="none" w:sz="0" w:space="0" w:color="auto"/>
            <w:bottom w:val="none" w:sz="0" w:space="0" w:color="auto"/>
            <w:right w:val="none" w:sz="0" w:space="0" w:color="auto"/>
          </w:divBdr>
        </w:div>
        <w:div w:id="2035301141">
          <w:marLeft w:val="0"/>
          <w:marRight w:val="0"/>
          <w:marTop w:val="0"/>
          <w:marBottom w:val="0"/>
          <w:divBdr>
            <w:top w:val="none" w:sz="0" w:space="0" w:color="auto"/>
            <w:left w:val="none" w:sz="0" w:space="0" w:color="auto"/>
            <w:bottom w:val="none" w:sz="0" w:space="0" w:color="auto"/>
            <w:right w:val="none" w:sz="0" w:space="0" w:color="auto"/>
          </w:divBdr>
          <w:divsChild>
            <w:div w:id="903416381">
              <w:marLeft w:val="0"/>
              <w:marRight w:val="0"/>
              <w:marTop w:val="195"/>
              <w:marBottom w:val="0"/>
              <w:divBdr>
                <w:top w:val="none" w:sz="0" w:space="0" w:color="auto"/>
                <w:left w:val="none" w:sz="0" w:space="0" w:color="auto"/>
                <w:bottom w:val="none" w:sz="0" w:space="0" w:color="auto"/>
                <w:right w:val="none" w:sz="0" w:space="0" w:color="auto"/>
              </w:divBdr>
            </w:div>
            <w:div w:id="155604288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 w:id="597909064">
      <w:bodyDiv w:val="1"/>
      <w:marLeft w:val="0"/>
      <w:marRight w:val="0"/>
      <w:marTop w:val="0"/>
      <w:marBottom w:val="0"/>
      <w:divBdr>
        <w:top w:val="none" w:sz="0" w:space="0" w:color="auto"/>
        <w:left w:val="none" w:sz="0" w:space="0" w:color="auto"/>
        <w:bottom w:val="none" w:sz="0" w:space="0" w:color="auto"/>
        <w:right w:val="none" w:sz="0" w:space="0" w:color="auto"/>
      </w:divBdr>
      <w:divsChild>
        <w:div w:id="2080400969">
          <w:marLeft w:val="0"/>
          <w:marRight w:val="0"/>
          <w:marTop w:val="0"/>
          <w:marBottom w:val="0"/>
          <w:divBdr>
            <w:top w:val="none" w:sz="0" w:space="0" w:color="auto"/>
            <w:left w:val="none" w:sz="0" w:space="0" w:color="auto"/>
            <w:bottom w:val="none" w:sz="0" w:space="0" w:color="auto"/>
            <w:right w:val="none" w:sz="0" w:space="0" w:color="auto"/>
          </w:divBdr>
          <w:divsChild>
            <w:div w:id="1145077111">
              <w:marLeft w:val="0"/>
              <w:marRight w:val="0"/>
              <w:marTop w:val="0"/>
              <w:marBottom w:val="0"/>
              <w:divBdr>
                <w:top w:val="none" w:sz="0" w:space="0" w:color="auto"/>
                <w:left w:val="none" w:sz="0" w:space="0" w:color="auto"/>
                <w:bottom w:val="none" w:sz="0" w:space="0" w:color="auto"/>
                <w:right w:val="none" w:sz="0" w:space="0" w:color="auto"/>
              </w:divBdr>
              <w:divsChild>
                <w:div w:id="639387788">
                  <w:marLeft w:val="0"/>
                  <w:marRight w:val="0"/>
                  <w:marTop w:val="0"/>
                  <w:marBottom w:val="0"/>
                  <w:divBdr>
                    <w:top w:val="none" w:sz="0" w:space="0" w:color="auto"/>
                    <w:left w:val="none" w:sz="0" w:space="0" w:color="auto"/>
                    <w:bottom w:val="none" w:sz="0" w:space="0" w:color="auto"/>
                    <w:right w:val="none" w:sz="0" w:space="0" w:color="auto"/>
                  </w:divBdr>
                  <w:divsChild>
                    <w:div w:id="1158035641">
                      <w:marLeft w:val="0"/>
                      <w:marRight w:val="0"/>
                      <w:marTop w:val="0"/>
                      <w:marBottom w:val="0"/>
                      <w:divBdr>
                        <w:top w:val="none" w:sz="0" w:space="0" w:color="auto"/>
                        <w:left w:val="none" w:sz="0" w:space="0" w:color="auto"/>
                        <w:bottom w:val="none" w:sz="0" w:space="0" w:color="auto"/>
                        <w:right w:val="none" w:sz="0" w:space="0" w:color="auto"/>
                      </w:divBdr>
                      <w:divsChild>
                        <w:div w:id="1449473817">
                          <w:marLeft w:val="0"/>
                          <w:marRight w:val="0"/>
                          <w:marTop w:val="0"/>
                          <w:marBottom w:val="0"/>
                          <w:divBdr>
                            <w:top w:val="none" w:sz="0" w:space="0" w:color="auto"/>
                            <w:left w:val="none" w:sz="0" w:space="0" w:color="auto"/>
                            <w:bottom w:val="none" w:sz="0" w:space="0" w:color="auto"/>
                            <w:right w:val="none" w:sz="0" w:space="0" w:color="auto"/>
                          </w:divBdr>
                          <w:divsChild>
                            <w:div w:id="1799454027">
                              <w:marLeft w:val="0"/>
                              <w:marRight w:val="0"/>
                              <w:marTop w:val="0"/>
                              <w:marBottom w:val="0"/>
                              <w:divBdr>
                                <w:top w:val="none" w:sz="0" w:space="0" w:color="auto"/>
                                <w:left w:val="none" w:sz="0" w:space="0" w:color="auto"/>
                                <w:bottom w:val="none" w:sz="0" w:space="0" w:color="auto"/>
                                <w:right w:val="none" w:sz="0" w:space="0" w:color="auto"/>
                              </w:divBdr>
                              <w:divsChild>
                                <w:div w:id="57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6030">
          <w:marLeft w:val="0"/>
          <w:marRight w:val="0"/>
          <w:marTop w:val="0"/>
          <w:marBottom w:val="0"/>
          <w:divBdr>
            <w:top w:val="none" w:sz="0" w:space="0" w:color="auto"/>
            <w:left w:val="none" w:sz="0" w:space="0" w:color="auto"/>
            <w:bottom w:val="none" w:sz="0" w:space="0" w:color="auto"/>
            <w:right w:val="none" w:sz="0" w:space="0" w:color="auto"/>
          </w:divBdr>
          <w:divsChild>
            <w:div w:id="828129383">
              <w:marLeft w:val="0"/>
              <w:marRight w:val="0"/>
              <w:marTop w:val="0"/>
              <w:marBottom w:val="0"/>
              <w:divBdr>
                <w:top w:val="none" w:sz="0" w:space="0" w:color="auto"/>
                <w:left w:val="none" w:sz="0" w:space="0" w:color="auto"/>
                <w:bottom w:val="none" w:sz="0" w:space="0" w:color="auto"/>
                <w:right w:val="none" w:sz="0" w:space="0" w:color="auto"/>
              </w:divBdr>
              <w:divsChild>
                <w:div w:id="186452200">
                  <w:marLeft w:val="0"/>
                  <w:marRight w:val="0"/>
                  <w:marTop w:val="0"/>
                  <w:marBottom w:val="0"/>
                  <w:divBdr>
                    <w:top w:val="none" w:sz="0" w:space="0" w:color="auto"/>
                    <w:left w:val="none" w:sz="0" w:space="0" w:color="auto"/>
                    <w:bottom w:val="none" w:sz="0" w:space="0" w:color="auto"/>
                    <w:right w:val="none" w:sz="0" w:space="0" w:color="auto"/>
                  </w:divBdr>
                  <w:divsChild>
                    <w:div w:id="2010516658">
                      <w:marLeft w:val="0"/>
                      <w:marRight w:val="0"/>
                      <w:marTop w:val="0"/>
                      <w:marBottom w:val="0"/>
                      <w:divBdr>
                        <w:top w:val="none" w:sz="0" w:space="0" w:color="auto"/>
                        <w:left w:val="none" w:sz="0" w:space="0" w:color="auto"/>
                        <w:bottom w:val="none" w:sz="0" w:space="0" w:color="auto"/>
                        <w:right w:val="none" w:sz="0" w:space="0" w:color="auto"/>
                      </w:divBdr>
                      <w:divsChild>
                        <w:div w:id="1580597791">
                          <w:marLeft w:val="0"/>
                          <w:marRight w:val="0"/>
                          <w:marTop w:val="0"/>
                          <w:marBottom w:val="0"/>
                          <w:divBdr>
                            <w:top w:val="none" w:sz="0" w:space="0" w:color="auto"/>
                            <w:left w:val="none" w:sz="0" w:space="0" w:color="auto"/>
                            <w:bottom w:val="none" w:sz="0" w:space="0" w:color="auto"/>
                            <w:right w:val="none" w:sz="0" w:space="0" w:color="auto"/>
                          </w:divBdr>
                          <w:divsChild>
                            <w:div w:id="662658614">
                              <w:marLeft w:val="0"/>
                              <w:marRight w:val="0"/>
                              <w:marTop w:val="0"/>
                              <w:marBottom w:val="0"/>
                              <w:divBdr>
                                <w:top w:val="none" w:sz="0" w:space="0" w:color="auto"/>
                                <w:left w:val="none" w:sz="0" w:space="0" w:color="auto"/>
                                <w:bottom w:val="none" w:sz="0" w:space="0" w:color="auto"/>
                                <w:right w:val="none" w:sz="0" w:space="0" w:color="auto"/>
                              </w:divBdr>
                              <w:divsChild>
                                <w:div w:id="1637487909">
                                  <w:marLeft w:val="0"/>
                                  <w:marRight w:val="0"/>
                                  <w:marTop w:val="0"/>
                                  <w:marBottom w:val="0"/>
                                  <w:divBdr>
                                    <w:top w:val="none" w:sz="0" w:space="0" w:color="auto"/>
                                    <w:left 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w:space="0" w:color="auto"/>
                                        <w:bottom w:val="none" w:sz="0" w:space="0" w:color="auto"/>
                                        <w:right w:val="none" w:sz="0" w:space="0" w:color="auto"/>
                                      </w:divBdr>
                                      <w:divsChild>
                                        <w:div w:id="1162627062">
                                          <w:marLeft w:val="0"/>
                                          <w:marRight w:val="0"/>
                                          <w:marTop w:val="0"/>
                                          <w:marBottom w:val="0"/>
                                          <w:divBdr>
                                            <w:top w:val="none" w:sz="0" w:space="0" w:color="auto"/>
                                            <w:left w:val="none" w:sz="0" w:space="0" w:color="auto"/>
                                            <w:bottom w:val="none" w:sz="0" w:space="0" w:color="auto"/>
                                            <w:right w:val="none" w:sz="0" w:space="0" w:color="auto"/>
                                          </w:divBdr>
                                          <w:divsChild>
                                            <w:div w:id="671101157">
                                              <w:marLeft w:val="0"/>
                                              <w:marRight w:val="0"/>
                                              <w:marTop w:val="0"/>
                                              <w:marBottom w:val="0"/>
                                              <w:divBdr>
                                                <w:top w:val="none" w:sz="0" w:space="0" w:color="auto"/>
                                                <w:left w:val="none" w:sz="0" w:space="0" w:color="auto"/>
                                                <w:bottom w:val="none" w:sz="0" w:space="0" w:color="auto"/>
                                                <w:right w:val="none" w:sz="0" w:space="0" w:color="auto"/>
                                              </w:divBdr>
                                              <w:divsChild>
                                                <w:div w:id="1400012286">
                                                  <w:marLeft w:val="0"/>
                                                  <w:marRight w:val="0"/>
                                                  <w:marTop w:val="0"/>
                                                  <w:marBottom w:val="0"/>
                                                  <w:divBdr>
                                                    <w:top w:val="none" w:sz="0" w:space="0" w:color="auto"/>
                                                    <w:left w:val="none" w:sz="0" w:space="0" w:color="auto"/>
                                                    <w:bottom w:val="none" w:sz="0" w:space="0" w:color="auto"/>
                                                    <w:right w:val="none" w:sz="0" w:space="0" w:color="auto"/>
                                                  </w:divBdr>
                                                  <w:divsChild>
                                                    <w:div w:id="748502648">
                                                      <w:marLeft w:val="0"/>
                                                      <w:marRight w:val="0"/>
                                                      <w:marTop w:val="0"/>
                                                      <w:marBottom w:val="0"/>
                                                      <w:divBdr>
                                                        <w:top w:val="none" w:sz="0" w:space="0" w:color="auto"/>
                                                        <w:left w:val="none" w:sz="0" w:space="0" w:color="auto"/>
                                                        <w:bottom w:val="none" w:sz="0" w:space="0" w:color="auto"/>
                                                        <w:right w:val="none" w:sz="0" w:space="0" w:color="auto"/>
                                                      </w:divBdr>
                                                    </w:div>
                                                    <w:div w:id="434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876948">
      <w:bodyDiv w:val="1"/>
      <w:marLeft w:val="0"/>
      <w:marRight w:val="0"/>
      <w:marTop w:val="0"/>
      <w:marBottom w:val="0"/>
      <w:divBdr>
        <w:top w:val="none" w:sz="0" w:space="0" w:color="auto"/>
        <w:left w:val="none" w:sz="0" w:space="0" w:color="auto"/>
        <w:bottom w:val="none" w:sz="0" w:space="0" w:color="auto"/>
        <w:right w:val="none" w:sz="0" w:space="0" w:color="auto"/>
      </w:divBdr>
    </w:div>
    <w:div w:id="603540676">
      <w:bodyDiv w:val="1"/>
      <w:marLeft w:val="0"/>
      <w:marRight w:val="0"/>
      <w:marTop w:val="0"/>
      <w:marBottom w:val="0"/>
      <w:divBdr>
        <w:top w:val="none" w:sz="0" w:space="0" w:color="auto"/>
        <w:left w:val="none" w:sz="0" w:space="0" w:color="auto"/>
        <w:bottom w:val="none" w:sz="0" w:space="0" w:color="auto"/>
        <w:right w:val="none" w:sz="0" w:space="0" w:color="auto"/>
      </w:divBdr>
      <w:divsChild>
        <w:div w:id="690761222">
          <w:marLeft w:val="0"/>
          <w:marRight w:val="0"/>
          <w:marTop w:val="195"/>
          <w:marBottom w:val="0"/>
          <w:divBdr>
            <w:top w:val="none" w:sz="0" w:space="0" w:color="auto"/>
            <w:left w:val="none" w:sz="0" w:space="0" w:color="auto"/>
            <w:bottom w:val="none" w:sz="0" w:space="0" w:color="auto"/>
            <w:right w:val="none" w:sz="0" w:space="0" w:color="auto"/>
          </w:divBdr>
        </w:div>
      </w:divsChild>
    </w:div>
    <w:div w:id="603923523">
      <w:bodyDiv w:val="1"/>
      <w:marLeft w:val="0"/>
      <w:marRight w:val="0"/>
      <w:marTop w:val="0"/>
      <w:marBottom w:val="0"/>
      <w:divBdr>
        <w:top w:val="none" w:sz="0" w:space="0" w:color="auto"/>
        <w:left w:val="none" w:sz="0" w:space="0" w:color="auto"/>
        <w:bottom w:val="none" w:sz="0" w:space="0" w:color="auto"/>
        <w:right w:val="none" w:sz="0" w:space="0" w:color="auto"/>
      </w:divBdr>
      <w:divsChild>
        <w:div w:id="399063416">
          <w:marLeft w:val="0"/>
          <w:marRight w:val="0"/>
          <w:marTop w:val="0"/>
          <w:marBottom w:val="0"/>
          <w:divBdr>
            <w:top w:val="none" w:sz="0" w:space="0" w:color="auto"/>
            <w:left w:val="none" w:sz="0" w:space="0" w:color="auto"/>
            <w:bottom w:val="none" w:sz="0" w:space="0" w:color="auto"/>
            <w:right w:val="none" w:sz="0" w:space="0" w:color="auto"/>
          </w:divBdr>
          <w:divsChild>
            <w:div w:id="197813823">
              <w:marLeft w:val="0"/>
              <w:marRight w:val="0"/>
              <w:marTop w:val="0"/>
              <w:marBottom w:val="0"/>
              <w:divBdr>
                <w:top w:val="none" w:sz="0" w:space="0" w:color="auto"/>
                <w:left w:val="none" w:sz="0" w:space="0" w:color="auto"/>
                <w:bottom w:val="none" w:sz="0" w:space="0" w:color="auto"/>
                <w:right w:val="none" w:sz="0" w:space="0" w:color="auto"/>
              </w:divBdr>
            </w:div>
          </w:divsChild>
        </w:div>
        <w:div w:id="294258562">
          <w:marLeft w:val="0"/>
          <w:marRight w:val="0"/>
          <w:marTop w:val="0"/>
          <w:marBottom w:val="0"/>
          <w:divBdr>
            <w:top w:val="none" w:sz="0" w:space="0" w:color="auto"/>
            <w:left w:val="none" w:sz="0" w:space="0" w:color="auto"/>
            <w:bottom w:val="none" w:sz="0" w:space="0" w:color="auto"/>
            <w:right w:val="none" w:sz="0" w:space="0" w:color="auto"/>
          </w:divBdr>
          <w:divsChild>
            <w:div w:id="1884053638">
              <w:marLeft w:val="0"/>
              <w:marRight w:val="0"/>
              <w:marTop w:val="0"/>
              <w:marBottom w:val="0"/>
              <w:divBdr>
                <w:top w:val="none" w:sz="0" w:space="0" w:color="auto"/>
                <w:left w:val="none" w:sz="0" w:space="0" w:color="auto"/>
                <w:bottom w:val="none" w:sz="0" w:space="0" w:color="auto"/>
                <w:right w:val="none" w:sz="0" w:space="0" w:color="auto"/>
              </w:divBdr>
            </w:div>
          </w:divsChild>
        </w:div>
        <w:div w:id="1109084290">
          <w:marLeft w:val="0"/>
          <w:marRight w:val="0"/>
          <w:marTop w:val="0"/>
          <w:marBottom w:val="0"/>
          <w:divBdr>
            <w:top w:val="none" w:sz="0" w:space="0" w:color="auto"/>
            <w:left w:val="none" w:sz="0" w:space="0" w:color="auto"/>
            <w:bottom w:val="none" w:sz="0" w:space="0" w:color="auto"/>
            <w:right w:val="none" w:sz="0" w:space="0" w:color="auto"/>
          </w:divBdr>
          <w:divsChild>
            <w:div w:id="1583638991">
              <w:marLeft w:val="0"/>
              <w:marRight w:val="0"/>
              <w:marTop w:val="0"/>
              <w:marBottom w:val="0"/>
              <w:divBdr>
                <w:top w:val="none" w:sz="0" w:space="0" w:color="auto"/>
                <w:left w:val="none" w:sz="0" w:space="0" w:color="auto"/>
                <w:bottom w:val="none" w:sz="0" w:space="0" w:color="auto"/>
                <w:right w:val="none" w:sz="0" w:space="0" w:color="auto"/>
              </w:divBdr>
            </w:div>
          </w:divsChild>
        </w:div>
        <w:div w:id="1592615448">
          <w:marLeft w:val="0"/>
          <w:marRight w:val="0"/>
          <w:marTop w:val="0"/>
          <w:marBottom w:val="0"/>
          <w:divBdr>
            <w:top w:val="none" w:sz="0" w:space="0" w:color="auto"/>
            <w:left w:val="none" w:sz="0" w:space="0" w:color="auto"/>
            <w:bottom w:val="none" w:sz="0" w:space="0" w:color="auto"/>
            <w:right w:val="none" w:sz="0" w:space="0" w:color="auto"/>
          </w:divBdr>
          <w:divsChild>
            <w:div w:id="2926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0427">
      <w:bodyDiv w:val="1"/>
      <w:marLeft w:val="0"/>
      <w:marRight w:val="0"/>
      <w:marTop w:val="0"/>
      <w:marBottom w:val="0"/>
      <w:divBdr>
        <w:top w:val="none" w:sz="0" w:space="0" w:color="auto"/>
        <w:left w:val="none" w:sz="0" w:space="0" w:color="auto"/>
        <w:bottom w:val="none" w:sz="0" w:space="0" w:color="auto"/>
        <w:right w:val="none" w:sz="0" w:space="0" w:color="auto"/>
      </w:divBdr>
      <w:divsChild>
        <w:div w:id="572668981">
          <w:marLeft w:val="0"/>
          <w:marRight w:val="0"/>
          <w:marTop w:val="0"/>
          <w:marBottom w:val="0"/>
          <w:divBdr>
            <w:top w:val="none" w:sz="0" w:space="0" w:color="auto"/>
            <w:left w:val="none" w:sz="0" w:space="0" w:color="auto"/>
            <w:bottom w:val="none" w:sz="0" w:space="0" w:color="auto"/>
            <w:right w:val="none" w:sz="0" w:space="0" w:color="auto"/>
          </w:divBdr>
        </w:div>
        <w:div w:id="1736198227">
          <w:marLeft w:val="0"/>
          <w:marRight w:val="0"/>
          <w:marTop w:val="0"/>
          <w:marBottom w:val="0"/>
          <w:divBdr>
            <w:top w:val="none" w:sz="0" w:space="0" w:color="auto"/>
            <w:left w:val="none" w:sz="0" w:space="0" w:color="auto"/>
            <w:bottom w:val="none" w:sz="0" w:space="0" w:color="auto"/>
            <w:right w:val="none" w:sz="0" w:space="0" w:color="auto"/>
          </w:divBdr>
        </w:div>
      </w:divsChild>
    </w:div>
    <w:div w:id="613876001">
      <w:bodyDiv w:val="1"/>
      <w:marLeft w:val="0"/>
      <w:marRight w:val="0"/>
      <w:marTop w:val="0"/>
      <w:marBottom w:val="0"/>
      <w:divBdr>
        <w:top w:val="none" w:sz="0" w:space="0" w:color="auto"/>
        <w:left w:val="none" w:sz="0" w:space="0" w:color="auto"/>
        <w:bottom w:val="none" w:sz="0" w:space="0" w:color="auto"/>
        <w:right w:val="none" w:sz="0" w:space="0" w:color="auto"/>
      </w:divBdr>
      <w:divsChild>
        <w:div w:id="475296419">
          <w:marLeft w:val="0"/>
          <w:marRight w:val="0"/>
          <w:marTop w:val="0"/>
          <w:marBottom w:val="0"/>
          <w:divBdr>
            <w:top w:val="none" w:sz="0" w:space="0" w:color="auto"/>
            <w:left w:val="none" w:sz="0" w:space="0" w:color="auto"/>
            <w:bottom w:val="none" w:sz="0" w:space="0" w:color="auto"/>
            <w:right w:val="none" w:sz="0" w:space="0" w:color="auto"/>
          </w:divBdr>
        </w:div>
        <w:div w:id="1871871413">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sChild>
            <w:div w:id="861943798">
              <w:marLeft w:val="0"/>
              <w:marRight w:val="0"/>
              <w:marTop w:val="0"/>
              <w:marBottom w:val="0"/>
              <w:divBdr>
                <w:top w:val="none" w:sz="0" w:space="0" w:color="auto"/>
                <w:left w:val="none" w:sz="0" w:space="0" w:color="auto"/>
                <w:bottom w:val="none" w:sz="0" w:space="0" w:color="auto"/>
                <w:right w:val="none" w:sz="0" w:space="0" w:color="auto"/>
              </w:divBdr>
              <w:divsChild>
                <w:div w:id="280039447">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244">
          <w:marLeft w:val="0"/>
          <w:marRight w:val="0"/>
          <w:marTop w:val="0"/>
          <w:marBottom w:val="0"/>
          <w:divBdr>
            <w:top w:val="none" w:sz="0" w:space="0" w:color="auto"/>
            <w:left w:val="none" w:sz="0" w:space="0" w:color="auto"/>
            <w:bottom w:val="none" w:sz="0" w:space="0" w:color="auto"/>
            <w:right w:val="none" w:sz="0" w:space="0" w:color="auto"/>
          </w:divBdr>
        </w:div>
        <w:div w:id="406149078">
          <w:marLeft w:val="0"/>
          <w:marRight w:val="0"/>
          <w:marTop w:val="0"/>
          <w:marBottom w:val="0"/>
          <w:divBdr>
            <w:top w:val="none" w:sz="0" w:space="0" w:color="auto"/>
            <w:left w:val="none" w:sz="0" w:space="0" w:color="auto"/>
            <w:bottom w:val="none" w:sz="0" w:space="0" w:color="auto"/>
            <w:right w:val="none" w:sz="0" w:space="0" w:color="auto"/>
          </w:divBdr>
        </w:div>
        <w:div w:id="1231380985">
          <w:marLeft w:val="0"/>
          <w:marRight w:val="0"/>
          <w:marTop w:val="0"/>
          <w:marBottom w:val="0"/>
          <w:divBdr>
            <w:top w:val="none" w:sz="0" w:space="0" w:color="auto"/>
            <w:left w:val="none" w:sz="0" w:space="0" w:color="auto"/>
            <w:bottom w:val="none" w:sz="0" w:space="0" w:color="auto"/>
            <w:right w:val="none" w:sz="0" w:space="0" w:color="auto"/>
          </w:divBdr>
        </w:div>
        <w:div w:id="952900137">
          <w:marLeft w:val="0"/>
          <w:marRight w:val="0"/>
          <w:marTop w:val="0"/>
          <w:marBottom w:val="0"/>
          <w:divBdr>
            <w:top w:val="none" w:sz="0" w:space="0" w:color="auto"/>
            <w:left w:val="none" w:sz="0" w:space="0" w:color="auto"/>
            <w:bottom w:val="none" w:sz="0" w:space="0" w:color="auto"/>
            <w:right w:val="none" w:sz="0" w:space="0" w:color="auto"/>
          </w:divBdr>
        </w:div>
        <w:div w:id="768813471">
          <w:marLeft w:val="0"/>
          <w:marRight w:val="0"/>
          <w:marTop w:val="0"/>
          <w:marBottom w:val="0"/>
          <w:divBdr>
            <w:top w:val="none" w:sz="0" w:space="0" w:color="auto"/>
            <w:left w:val="none" w:sz="0" w:space="0" w:color="auto"/>
            <w:bottom w:val="none" w:sz="0" w:space="0" w:color="auto"/>
            <w:right w:val="none" w:sz="0" w:space="0" w:color="auto"/>
          </w:divBdr>
        </w:div>
        <w:div w:id="1330058357">
          <w:marLeft w:val="0"/>
          <w:marRight w:val="0"/>
          <w:marTop w:val="0"/>
          <w:marBottom w:val="0"/>
          <w:divBdr>
            <w:top w:val="none" w:sz="0" w:space="0" w:color="auto"/>
            <w:left w:val="none" w:sz="0" w:space="0" w:color="auto"/>
            <w:bottom w:val="none" w:sz="0" w:space="0" w:color="auto"/>
            <w:right w:val="none" w:sz="0" w:space="0" w:color="auto"/>
          </w:divBdr>
        </w:div>
        <w:div w:id="1445882102">
          <w:marLeft w:val="0"/>
          <w:marRight w:val="0"/>
          <w:marTop w:val="0"/>
          <w:marBottom w:val="0"/>
          <w:divBdr>
            <w:top w:val="none" w:sz="0" w:space="0" w:color="auto"/>
            <w:left w:val="none" w:sz="0" w:space="0" w:color="auto"/>
            <w:bottom w:val="none" w:sz="0" w:space="0" w:color="auto"/>
            <w:right w:val="none" w:sz="0" w:space="0" w:color="auto"/>
          </w:divBdr>
          <w:divsChild>
            <w:div w:id="1755859418">
              <w:marLeft w:val="0"/>
              <w:marRight w:val="0"/>
              <w:marTop w:val="0"/>
              <w:marBottom w:val="0"/>
              <w:divBdr>
                <w:top w:val="none" w:sz="0" w:space="0" w:color="auto"/>
                <w:left w:val="none" w:sz="0" w:space="0" w:color="auto"/>
                <w:bottom w:val="none" w:sz="0" w:space="0" w:color="auto"/>
                <w:right w:val="none" w:sz="0" w:space="0" w:color="auto"/>
              </w:divBdr>
              <w:divsChild>
                <w:div w:id="177663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007422">
          <w:marLeft w:val="0"/>
          <w:marRight w:val="0"/>
          <w:marTop w:val="0"/>
          <w:marBottom w:val="0"/>
          <w:divBdr>
            <w:top w:val="none" w:sz="0" w:space="0" w:color="auto"/>
            <w:left w:val="none" w:sz="0" w:space="0" w:color="auto"/>
            <w:bottom w:val="none" w:sz="0" w:space="0" w:color="auto"/>
            <w:right w:val="none" w:sz="0" w:space="0" w:color="auto"/>
          </w:divBdr>
        </w:div>
        <w:div w:id="1542084722">
          <w:marLeft w:val="0"/>
          <w:marRight w:val="0"/>
          <w:marTop w:val="0"/>
          <w:marBottom w:val="0"/>
          <w:divBdr>
            <w:top w:val="none" w:sz="0" w:space="0" w:color="auto"/>
            <w:left w:val="none" w:sz="0" w:space="0" w:color="auto"/>
            <w:bottom w:val="none" w:sz="0" w:space="0" w:color="auto"/>
            <w:right w:val="none" w:sz="0" w:space="0" w:color="auto"/>
          </w:divBdr>
        </w:div>
        <w:div w:id="948244599">
          <w:marLeft w:val="0"/>
          <w:marRight w:val="0"/>
          <w:marTop w:val="0"/>
          <w:marBottom w:val="0"/>
          <w:divBdr>
            <w:top w:val="none" w:sz="0" w:space="0" w:color="auto"/>
            <w:left w:val="none" w:sz="0" w:space="0" w:color="auto"/>
            <w:bottom w:val="none" w:sz="0" w:space="0" w:color="auto"/>
            <w:right w:val="none" w:sz="0" w:space="0" w:color="auto"/>
          </w:divBdr>
        </w:div>
      </w:divsChild>
    </w:div>
    <w:div w:id="616522339">
      <w:bodyDiv w:val="1"/>
      <w:marLeft w:val="0"/>
      <w:marRight w:val="0"/>
      <w:marTop w:val="0"/>
      <w:marBottom w:val="0"/>
      <w:divBdr>
        <w:top w:val="none" w:sz="0" w:space="0" w:color="auto"/>
        <w:left w:val="none" w:sz="0" w:space="0" w:color="auto"/>
        <w:bottom w:val="none" w:sz="0" w:space="0" w:color="auto"/>
        <w:right w:val="none" w:sz="0" w:space="0" w:color="auto"/>
      </w:divBdr>
      <w:divsChild>
        <w:div w:id="1944725180">
          <w:marLeft w:val="0"/>
          <w:marRight w:val="0"/>
          <w:marTop w:val="0"/>
          <w:marBottom w:val="0"/>
          <w:divBdr>
            <w:top w:val="none" w:sz="0" w:space="0" w:color="auto"/>
            <w:left w:val="none" w:sz="0" w:space="0" w:color="auto"/>
            <w:bottom w:val="none" w:sz="0" w:space="0" w:color="auto"/>
            <w:right w:val="none" w:sz="0" w:space="0" w:color="auto"/>
          </w:divBdr>
          <w:divsChild>
            <w:div w:id="1951551076">
              <w:marLeft w:val="0"/>
              <w:marRight w:val="0"/>
              <w:marTop w:val="0"/>
              <w:marBottom w:val="0"/>
              <w:divBdr>
                <w:top w:val="none" w:sz="0" w:space="0" w:color="auto"/>
                <w:left w:val="none" w:sz="0" w:space="0" w:color="auto"/>
                <w:bottom w:val="none" w:sz="0" w:space="0" w:color="auto"/>
                <w:right w:val="none" w:sz="0" w:space="0" w:color="auto"/>
              </w:divBdr>
            </w:div>
          </w:divsChild>
        </w:div>
        <w:div w:id="277179243">
          <w:marLeft w:val="0"/>
          <w:marRight w:val="0"/>
          <w:marTop w:val="0"/>
          <w:marBottom w:val="0"/>
          <w:divBdr>
            <w:top w:val="none" w:sz="0" w:space="0" w:color="auto"/>
            <w:left w:val="none" w:sz="0" w:space="0" w:color="auto"/>
            <w:bottom w:val="none" w:sz="0" w:space="0" w:color="auto"/>
            <w:right w:val="none" w:sz="0" w:space="0" w:color="auto"/>
          </w:divBdr>
          <w:divsChild>
            <w:div w:id="202986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68185">
      <w:bodyDiv w:val="1"/>
      <w:marLeft w:val="0"/>
      <w:marRight w:val="0"/>
      <w:marTop w:val="0"/>
      <w:marBottom w:val="0"/>
      <w:divBdr>
        <w:top w:val="none" w:sz="0" w:space="0" w:color="auto"/>
        <w:left w:val="none" w:sz="0" w:space="0" w:color="auto"/>
        <w:bottom w:val="none" w:sz="0" w:space="0" w:color="auto"/>
        <w:right w:val="none" w:sz="0" w:space="0" w:color="auto"/>
      </w:divBdr>
      <w:divsChild>
        <w:div w:id="98915919">
          <w:marLeft w:val="0"/>
          <w:marRight w:val="0"/>
          <w:marTop w:val="0"/>
          <w:marBottom w:val="0"/>
          <w:divBdr>
            <w:top w:val="none" w:sz="0" w:space="0" w:color="auto"/>
            <w:left w:val="none" w:sz="0" w:space="0" w:color="auto"/>
            <w:bottom w:val="none" w:sz="0" w:space="0" w:color="auto"/>
            <w:right w:val="none" w:sz="0" w:space="0" w:color="auto"/>
          </w:divBdr>
        </w:div>
        <w:div w:id="1121343580">
          <w:marLeft w:val="0"/>
          <w:marRight w:val="0"/>
          <w:marTop w:val="0"/>
          <w:marBottom w:val="0"/>
          <w:divBdr>
            <w:top w:val="none" w:sz="0" w:space="0" w:color="auto"/>
            <w:left w:val="none" w:sz="0" w:space="0" w:color="auto"/>
            <w:bottom w:val="none" w:sz="0" w:space="0" w:color="auto"/>
            <w:right w:val="none" w:sz="0" w:space="0" w:color="auto"/>
          </w:divBdr>
        </w:div>
        <w:div w:id="1580138780">
          <w:marLeft w:val="0"/>
          <w:marRight w:val="0"/>
          <w:marTop w:val="0"/>
          <w:marBottom w:val="0"/>
          <w:divBdr>
            <w:top w:val="none" w:sz="0" w:space="0" w:color="auto"/>
            <w:left w:val="none" w:sz="0" w:space="0" w:color="auto"/>
            <w:bottom w:val="none" w:sz="0" w:space="0" w:color="auto"/>
            <w:right w:val="none" w:sz="0" w:space="0" w:color="auto"/>
          </w:divBdr>
        </w:div>
      </w:divsChild>
    </w:div>
    <w:div w:id="627473505">
      <w:bodyDiv w:val="1"/>
      <w:marLeft w:val="0"/>
      <w:marRight w:val="0"/>
      <w:marTop w:val="0"/>
      <w:marBottom w:val="0"/>
      <w:divBdr>
        <w:top w:val="none" w:sz="0" w:space="0" w:color="auto"/>
        <w:left w:val="none" w:sz="0" w:space="0" w:color="auto"/>
        <w:bottom w:val="none" w:sz="0" w:space="0" w:color="auto"/>
        <w:right w:val="none" w:sz="0" w:space="0" w:color="auto"/>
      </w:divBdr>
      <w:divsChild>
        <w:div w:id="1414277194">
          <w:marLeft w:val="0"/>
          <w:marRight w:val="0"/>
          <w:marTop w:val="0"/>
          <w:marBottom w:val="0"/>
          <w:divBdr>
            <w:top w:val="none" w:sz="0" w:space="0" w:color="auto"/>
            <w:left w:val="none" w:sz="0" w:space="0" w:color="auto"/>
            <w:bottom w:val="none" w:sz="0" w:space="0" w:color="auto"/>
            <w:right w:val="none" w:sz="0" w:space="0" w:color="auto"/>
          </w:divBdr>
        </w:div>
      </w:divsChild>
    </w:div>
    <w:div w:id="634220494">
      <w:bodyDiv w:val="1"/>
      <w:marLeft w:val="0"/>
      <w:marRight w:val="0"/>
      <w:marTop w:val="0"/>
      <w:marBottom w:val="0"/>
      <w:divBdr>
        <w:top w:val="none" w:sz="0" w:space="0" w:color="auto"/>
        <w:left w:val="none" w:sz="0" w:space="0" w:color="auto"/>
        <w:bottom w:val="none" w:sz="0" w:space="0" w:color="auto"/>
        <w:right w:val="none" w:sz="0" w:space="0" w:color="auto"/>
      </w:divBdr>
      <w:divsChild>
        <w:div w:id="1381369361">
          <w:marLeft w:val="0"/>
          <w:marRight w:val="0"/>
          <w:marTop w:val="0"/>
          <w:marBottom w:val="0"/>
          <w:divBdr>
            <w:top w:val="none" w:sz="0" w:space="0" w:color="auto"/>
            <w:left w:val="none" w:sz="0" w:space="0" w:color="auto"/>
            <w:bottom w:val="none" w:sz="0" w:space="0" w:color="auto"/>
            <w:right w:val="none" w:sz="0" w:space="0" w:color="auto"/>
          </w:divBdr>
        </w:div>
        <w:div w:id="1027757350">
          <w:marLeft w:val="0"/>
          <w:marRight w:val="0"/>
          <w:marTop w:val="0"/>
          <w:marBottom w:val="0"/>
          <w:divBdr>
            <w:top w:val="none" w:sz="0" w:space="0" w:color="auto"/>
            <w:left w:val="none" w:sz="0" w:space="0" w:color="auto"/>
            <w:bottom w:val="none" w:sz="0" w:space="0" w:color="auto"/>
            <w:right w:val="none" w:sz="0" w:space="0" w:color="auto"/>
          </w:divBdr>
        </w:div>
      </w:divsChild>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61072">
      <w:bodyDiv w:val="1"/>
      <w:marLeft w:val="0"/>
      <w:marRight w:val="0"/>
      <w:marTop w:val="0"/>
      <w:marBottom w:val="0"/>
      <w:divBdr>
        <w:top w:val="none" w:sz="0" w:space="0" w:color="auto"/>
        <w:left w:val="none" w:sz="0" w:space="0" w:color="auto"/>
        <w:bottom w:val="none" w:sz="0" w:space="0" w:color="auto"/>
        <w:right w:val="none" w:sz="0" w:space="0" w:color="auto"/>
      </w:divBdr>
      <w:divsChild>
        <w:div w:id="571551321">
          <w:marLeft w:val="0"/>
          <w:marRight w:val="0"/>
          <w:marTop w:val="0"/>
          <w:marBottom w:val="0"/>
          <w:divBdr>
            <w:top w:val="none" w:sz="0" w:space="0" w:color="auto"/>
            <w:left w:val="none" w:sz="0" w:space="0" w:color="auto"/>
            <w:bottom w:val="none" w:sz="0" w:space="0" w:color="auto"/>
            <w:right w:val="none" w:sz="0" w:space="0" w:color="auto"/>
          </w:divBdr>
          <w:divsChild>
            <w:div w:id="1293748606">
              <w:marLeft w:val="0"/>
              <w:marRight w:val="0"/>
              <w:marTop w:val="0"/>
              <w:marBottom w:val="0"/>
              <w:divBdr>
                <w:top w:val="none" w:sz="0" w:space="0" w:color="auto"/>
                <w:left w:val="none" w:sz="0" w:space="0" w:color="auto"/>
                <w:bottom w:val="none" w:sz="0" w:space="0" w:color="auto"/>
                <w:right w:val="none" w:sz="0" w:space="0" w:color="auto"/>
              </w:divBdr>
              <w:divsChild>
                <w:div w:id="24288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99727">
          <w:marLeft w:val="0"/>
          <w:marRight w:val="0"/>
          <w:marTop w:val="0"/>
          <w:marBottom w:val="0"/>
          <w:divBdr>
            <w:top w:val="none" w:sz="0" w:space="0" w:color="auto"/>
            <w:left w:val="none" w:sz="0" w:space="0" w:color="auto"/>
            <w:bottom w:val="none" w:sz="0" w:space="0" w:color="auto"/>
            <w:right w:val="none" w:sz="0" w:space="0" w:color="auto"/>
          </w:divBdr>
          <w:divsChild>
            <w:div w:id="692729298">
              <w:marLeft w:val="0"/>
              <w:marRight w:val="0"/>
              <w:marTop w:val="15"/>
              <w:marBottom w:val="0"/>
              <w:divBdr>
                <w:top w:val="none" w:sz="0" w:space="0" w:color="auto"/>
                <w:left w:val="none" w:sz="0" w:space="0" w:color="auto"/>
                <w:bottom w:val="none" w:sz="0" w:space="0" w:color="auto"/>
                <w:right w:val="none" w:sz="0" w:space="0" w:color="auto"/>
              </w:divBdr>
            </w:div>
            <w:div w:id="818304435">
              <w:marLeft w:val="0"/>
              <w:marRight w:val="0"/>
              <w:marTop w:val="0"/>
              <w:marBottom w:val="0"/>
              <w:divBdr>
                <w:top w:val="none" w:sz="0" w:space="0" w:color="auto"/>
                <w:left w:val="none" w:sz="0" w:space="0" w:color="auto"/>
                <w:bottom w:val="none" w:sz="0" w:space="0" w:color="auto"/>
                <w:right w:val="none" w:sz="0" w:space="0" w:color="auto"/>
              </w:divBdr>
              <w:divsChild>
                <w:div w:id="129429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085465">
      <w:bodyDiv w:val="1"/>
      <w:marLeft w:val="0"/>
      <w:marRight w:val="0"/>
      <w:marTop w:val="0"/>
      <w:marBottom w:val="0"/>
      <w:divBdr>
        <w:top w:val="none" w:sz="0" w:space="0" w:color="auto"/>
        <w:left w:val="none" w:sz="0" w:space="0" w:color="auto"/>
        <w:bottom w:val="none" w:sz="0" w:space="0" w:color="auto"/>
        <w:right w:val="none" w:sz="0" w:space="0" w:color="auto"/>
      </w:divBdr>
      <w:divsChild>
        <w:div w:id="1460144486">
          <w:marLeft w:val="0"/>
          <w:marRight w:val="0"/>
          <w:marTop w:val="0"/>
          <w:marBottom w:val="0"/>
          <w:divBdr>
            <w:top w:val="none" w:sz="0" w:space="0" w:color="auto"/>
            <w:left w:val="none" w:sz="0" w:space="0" w:color="auto"/>
            <w:bottom w:val="none" w:sz="0" w:space="0" w:color="auto"/>
            <w:right w:val="none" w:sz="0" w:space="0" w:color="auto"/>
          </w:divBdr>
        </w:div>
        <w:div w:id="715355772">
          <w:marLeft w:val="0"/>
          <w:marRight w:val="0"/>
          <w:marTop w:val="0"/>
          <w:marBottom w:val="0"/>
          <w:divBdr>
            <w:top w:val="none" w:sz="0" w:space="0" w:color="auto"/>
            <w:left w:val="none" w:sz="0" w:space="0" w:color="auto"/>
            <w:bottom w:val="none" w:sz="0" w:space="0" w:color="auto"/>
            <w:right w:val="none" w:sz="0" w:space="0" w:color="auto"/>
          </w:divBdr>
        </w:div>
      </w:divsChild>
    </w:div>
    <w:div w:id="662197136">
      <w:bodyDiv w:val="1"/>
      <w:marLeft w:val="0"/>
      <w:marRight w:val="0"/>
      <w:marTop w:val="0"/>
      <w:marBottom w:val="0"/>
      <w:divBdr>
        <w:top w:val="none" w:sz="0" w:space="0" w:color="auto"/>
        <w:left w:val="none" w:sz="0" w:space="0" w:color="auto"/>
        <w:bottom w:val="none" w:sz="0" w:space="0" w:color="auto"/>
        <w:right w:val="none" w:sz="0" w:space="0" w:color="auto"/>
      </w:divBdr>
      <w:divsChild>
        <w:div w:id="634137551">
          <w:marLeft w:val="0"/>
          <w:marRight w:val="0"/>
          <w:marTop w:val="0"/>
          <w:marBottom w:val="0"/>
          <w:divBdr>
            <w:top w:val="none" w:sz="0" w:space="0" w:color="auto"/>
            <w:left w:val="none" w:sz="0" w:space="0" w:color="auto"/>
            <w:bottom w:val="none" w:sz="0" w:space="0" w:color="auto"/>
            <w:right w:val="none" w:sz="0" w:space="0" w:color="auto"/>
          </w:divBdr>
          <w:divsChild>
            <w:div w:id="129323205">
              <w:marLeft w:val="0"/>
              <w:marRight w:val="0"/>
              <w:marTop w:val="0"/>
              <w:marBottom w:val="0"/>
              <w:divBdr>
                <w:top w:val="none" w:sz="0" w:space="0" w:color="auto"/>
                <w:left w:val="none" w:sz="0" w:space="0" w:color="auto"/>
                <w:bottom w:val="none" w:sz="0" w:space="0" w:color="auto"/>
                <w:right w:val="none" w:sz="0" w:space="0" w:color="auto"/>
              </w:divBdr>
            </w:div>
          </w:divsChild>
        </w:div>
        <w:div w:id="1029142550">
          <w:marLeft w:val="0"/>
          <w:marRight w:val="0"/>
          <w:marTop w:val="0"/>
          <w:marBottom w:val="0"/>
          <w:divBdr>
            <w:top w:val="none" w:sz="0" w:space="0" w:color="auto"/>
            <w:left w:val="none" w:sz="0" w:space="0" w:color="auto"/>
            <w:bottom w:val="none" w:sz="0" w:space="0" w:color="auto"/>
            <w:right w:val="none" w:sz="0" w:space="0" w:color="auto"/>
          </w:divBdr>
          <w:divsChild>
            <w:div w:id="53781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63328">
      <w:bodyDiv w:val="1"/>
      <w:marLeft w:val="0"/>
      <w:marRight w:val="0"/>
      <w:marTop w:val="0"/>
      <w:marBottom w:val="0"/>
      <w:divBdr>
        <w:top w:val="none" w:sz="0" w:space="0" w:color="auto"/>
        <w:left w:val="none" w:sz="0" w:space="0" w:color="auto"/>
        <w:bottom w:val="none" w:sz="0" w:space="0" w:color="auto"/>
        <w:right w:val="none" w:sz="0" w:space="0" w:color="auto"/>
      </w:divBdr>
      <w:divsChild>
        <w:div w:id="487787618">
          <w:marLeft w:val="0"/>
          <w:marRight w:val="0"/>
          <w:marTop w:val="0"/>
          <w:marBottom w:val="0"/>
          <w:divBdr>
            <w:top w:val="none" w:sz="0" w:space="0" w:color="auto"/>
            <w:left w:val="none" w:sz="0" w:space="0" w:color="auto"/>
            <w:bottom w:val="none" w:sz="0" w:space="0" w:color="auto"/>
            <w:right w:val="none" w:sz="0" w:space="0" w:color="auto"/>
          </w:divBdr>
          <w:divsChild>
            <w:div w:id="789665498">
              <w:marLeft w:val="0"/>
              <w:marRight w:val="0"/>
              <w:marTop w:val="0"/>
              <w:marBottom w:val="0"/>
              <w:divBdr>
                <w:top w:val="none" w:sz="0" w:space="0" w:color="auto"/>
                <w:left w:val="none" w:sz="0" w:space="0" w:color="auto"/>
                <w:bottom w:val="none" w:sz="0" w:space="0" w:color="auto"/>
                <w:right w:val="none" w:sz="0" w:space="0" w:color="auto"/>
              </w:divBdr>
              <w:divsChild>
                <w:div w:id="203059523">
                  <w:marLeft w:val="0"/>
                  <w:marRight w:val="0"/>
                  <w:marTop w:val="0"/>
                  <w:marBottom w:val="0"/>
                  <w:divBdr>
                    <w:top w:val="none" w:sz="0" w:space="0" w:color="auto"/>
                    <w:left w:val="none" w:sz="0" w:space="0" w:color="auto"/>
                    <w:bottom w:val="none" w:sz="0" w:space="0" w:color="auto"/>
                    <w:right w:val="none" w:sz="0" w:space="0" w:color="auto"/>
                  </w:divBdr>
                  <w:divsChild>
                    <w:div w:id="244725050">
                      <w:marLeft w:val="0"/>
                      <w:marRight w:val="0"/>
                      <w:marTop w:val="0"/>
                      <w:marBottom w:val="0"/>
                      <w:divBdr>
                        <w:top w:val="none" w:sz="0" w:space="0" w:color="auto"/>
                        <w:left w:val="none" w:sz="0" w:space="0" w:color="auto"/>
                        <w:bottom w:val="none" w:sz="0" w:space="0" w:color="auto"/>
                        <w:right w:val="none" w:sz="0" w:space="0" w:color="auto"/>
                      </w:divBdr>
                      <w:divsChild>
                        <w:div w:id="674570563">
                          <w:marLeft w:val="0"/>
                          <w:marRight w:val="0"/>
                          <w:marTop w:val="0"/>
                          <w:marBottom w:val="0"/>
                          <w:divBdr>
                            <w:top w:val="none" w:sz="0" w:space="0" w:color="auto"/>
                            <w:left w:val="none" w:sz="0" w:space="0" w:color="auto"/>
                            <w:bottom w:val="none" w:sz="0" w:space="0" w:color="auto"/>
                            <w:right w:val="none" w:sz="0" w:space="0" w:color="auto"/>
                          </w:divBdr>
                          <w:divsChild>
                            <w:div w:id="141940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7195663">
          <w:marLeft w:val="0"/>
          <w:marRight w:val="0"/>
          <w:marTop w:val="0"/>
          <w:marBottom w:val="0"/>
          <w:divBdr>
            <w:top w:val="none" w:sz="0" w:space="0" w:color="auto"/>
            <w:left w:val="none" w:sz="0" w:space="0" w:color="auto"/>
            <w:bottom w:val="none" w:sz="0" w:space="0" w:color="auto"/>
            <w:right w:val="none" w:sz="0" w:space="0" w:color="auto"/>
          </w:divBdr>
          <w:divsChild>
            <w:div w:id="800420656">
              <w:marLeft w:val="0"/>
              <w:marRight w:val="0"/>
              <w:marTop w:val="0"/>
              <w:marBottom w:val="0"/>
              <w:divBdr>
                <w:top w:val="none" w:sz="0" w:space="0" w:color="auto"/>
                <w:left w:val="none" w:sz="0" w:space="0" w:color="auto"/>
                <w:bottom w:val="none" w:sz="0" w:space="0" w:color="auto"/>
                <w:right w:val="none" w:sz="0" w:space="0" w:color="auto"/>
              </w:divBdr>
              <w:divsChild>
                <w:div w:id="1801224159">
                  <w:marLeft w:val="0"/>
                  <w:marRight w:val="0"/>
                  <w:marTop w:val="0"/>
                  <w:marBottom w:val="0"/>
                  <w:divBdr>
                    <w:top w:val="none" w:sz="0" w:space="0" w:color="auto"/>
                    <w:left w:val="none" w:sz="0" w:space="0" w:color="auto"/>
                    <w:bottom w:val="none" w:sz="0" w:space="0" w:color="auto"/>
                    <w:right w:val="none" w:sz="0" w:space="0" w:color="auto"/>
                  </w:divBdr>
                  <w:divsChild>
                    <w:div w:id="972562620">
                      <w:marLeft w:val="0"/>
                      <w:marRight w:val="0"/>
                      <w:marTop w:val="0"/>
                      <w:marBottom w:val="0"/>
                      <w:divBdr>
                        <w:top w:val="none" w:sz="0" w:space="0" w:color="auto"/>
                        <w:left w:val="none" w:sz="0" w:space="0" w:color="auto"/>
                        <w:bottom w:val="none" w:sz="0" w:space="0" w:color="auto"/>
                        <w:right w:val="none" w:sz="0" w:space="0" w:color="auto"/>
                      </w:divBdr>
                      <w:divsChild>
                        <w:div w:id="1529297635">
                          <w:marLeft w:val="0"/>
                          <w:marRight w:val="0"/>
                          <w:marTop w:val="0"/>
                          <w:marBottom w:val="0"/>
                          <w:divBdr>
                            <w:top w:val="none" w:sz="0" w:space="0" w:color="auto"/>
                            <w:left w:val="none" w:sz="0" w:space="0" w:color="auto"/>
                            <w:bottom w:val="none" w:sz="0" w:space="0" w:color="auto"/>
                            <w:right w:val="none" w:sz="0" w:space="0" w:color="auto"/>
                          </w:divBdr>
                          <w:divsChild>
                            <w:div w:id="1953853423">
                              <w:marLeft w:val="0"/>
                              <w:marRight w:val="0"/>
                              <w:marTop w:val="0"/>
                              <w:marBottom w:val="0"/>
                              <w:divBdr>
                                <w:top w:val="none" w:sz="0" w:space="0" w:color="auto"/>
                                <w:left w:val="none" w:sz="0" w:space="0" w:color="auto"/>
                                <w:bottom w:val="none" w:sz="0" w:space="0" w:color="auto"/>
                                <w:right w:val="none" w:sz="0" w:space="0" w:color="auto"/>
                              </w:divBdr>
                              <w:divsChild>
                                <w:div w:id="954946268">
                                  <w:marLeft w:val="0"/>
                                  <w:marRight w:val="0"/>
                                  <w:marTop w:val="0"/>
                                  <w:marBottom w:val="0"/>
                                  <w:divBdr>
                                    <w:top w:val="none" w:sz="0" w:space="0" w:color="auto"/>
                                    <w:left w:val="none" w:sz="0" w:space="0" w:color="auto"/>
                                    <w:bottom w:val="none" w:sz="0" w:space="0" w:color="auto"/>
                                    <w:right w:val="none" w:sz="0" w:space="0" w:color="auto"/>
                                  </w:divBdr>
                                  <w:divsChild>
                                    <w:div w:id="540479000">
                                      <w:marLeft w:val="0"/>
                                      <w:marRight w:val="0"/>
                                      <w:marTop w:val="0"/>
                                      <w:marBottom w:val="0"/>
                                      <w:divBdr>
                                        <w:top w:val="none" w:sz="0" w:space="0" w:color="auto"/>
                                        <w:left w:val="none" w:sz="0" w:space="0" w:color="auto"/>
                                        <w:bottom w:val="none" w:sz="0" w:space="0" w:color="auto"/>
                                        <w:right w:val="none" w:sz="0" w:space="0" w:color="auto"/>
                                      </w:divBdr>
                                      <w:divsChild>
                                        <w:div w:id="1108545163">
                                          <w:marLeft w:val="0"/>
                                          <w:marRight w:val="0"/>
                                          <w:marTop w:val="0"/>
                                          <w:marBottom w:val="0"/>
                                          <w:divBdr>
                                            <w:top w:val="none" w:sz="0" w:space="0" w:color="auto"/>
                                            <w:left w:val="none" w:sz="0" w:space="0" w:color="auto"/>
                                            <w:bottom w:val="none" w:sz="0" w:space="0" w:color="auto"/>
                                            <w:right w:val="none" w:sz="0" w:space="0" w:color="auto"/>
                                          </w:divBdr>
                                          <w:divsChild>
                                            <w:div w:id="80564061">
                                              <w:marLeft w:val="0"/>
                                              <w:marRight w:val="0"/>
                                              <w:marTop w:val="0"/>
                                              <w:marBottom w:val="0"/>
                                              <w:divBdr>
                                                <w:top w:val="none" w:sz="0" w:space="0" w:color="auto"/>
                                                <w:left w:val="none" w:sz="0" w:space="0" w:color="auto"/>
                                                <w:bottom w:val="none" w:sz="0" w:space="0" w:color="auto"/>
                                                <w:right w:val="none" w:sz="0" w:space="0" w:color="auto"/>
                                              </w:divBdr>
                                            </w:div>
                                          </w:divsChild>
                                        </w:div>
                                        <w:div w:id="1079595178">
                                          <w:marLeft w:val="0"/>
                                          <w:marRight w:val="0"/>
                                          <w:marTop w:val="0"/>
                                          <w:marBottom w:val="0"/>
                                          <w:divBdr>
                                            <w:top w:val="none" w:sz="0" w:space="0" w:color="auto"/>
                                            <w:left w:val="none" w:sz="0" w:space="0" w:color="auto"/>
                                            <w:bottom w:val="none" w:sz="0" w:space="0" w:color="auto"/>
                                            <w:right w:val="none" w:sz="0" w:space="0" w:color="auto"/>
                                          </w:divBdr>
                                          <w:divsChild>
                                            <w:div w:id="110707561">
                                              <w:marLeft w:val="0"/>
                                              <w:marRight w:val="0"/>
                                              <w:marTop w:val="0"/>
                                              <w:marBottom w:val="0"/>
                                              <w:divBdr>
                                                <w:top w:val="none" w:sz="0" w:space="0" w:color="auto"/>
                                                <w:left w:val="none" w:sz="0" w:space="0" w:color="auto"/>
                                                <w:bottom w:val="none" w:sz="0" w:space="0" w:color="auto"/>
                                                <w:right w:val="none" w:sz="0" w:space="0" w:color="auto"/>
                                              </w:divBdr>
                                              <w:divsChild>
                                                <w:div w:id="1187215138">
                                                  <w:marLeft w:val="0"/>
                                                  <w:marRight w:val="0"/>
                                                  <w:marTop w:val="0"/>
                                                  <w:marBottom w:val="0"/>
                                                  <w:divBdr>
                                                    <w:top w:val="none" w:sz="0" w:space="0" w:color="auto"/>
                                                    <w:left w:val="none" w:sz="0" w:space="0" w:color="auto"/>
                                                    <w:bottom w:val="none" w:sz="0" w:space="0" w:color="auto"/>
                                                    <w:right w:val="none" w:sz="0" w:space="0" w:color="auto"/>
                                                  </w:divBdr>
                                                  <w:divsChild>
                                                    <w:div w:id="196164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360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8584471">
      <w:bodyDiv w:val="1"/>
      <w:marLeft w:val="0"/>
      <w:marRight w:val="0"/>
      <w:marTop w:val="0"/>
      <w:marBottom w:val="0"/>
      <w:divBdr>
        <w:top w:val="none" w:sz="0" w:space="0" w:color="auto"/>
        <w:left w:val="none" w:sz="0" w:space="0" w:color="auto"/>
        <w:bottom w:val="none" w:sz="0" w:space="0" w:color="auto"/>
        <w:right w:val="none" w:sz="0" w:space="0" w:color="auto"/>
      </w:divBdr>
      <w:divsChild>
        <w:div w:id="1581138159">
          <w:marLeft w:val="600"/>
          <w:marRight w:val="480"/>
          <w:marTop w:val="150"/>
          <w:marBottom w:val="150"/>
          <w:divBdr>
            <w:top w:val="none" w:sz="0" w:space="0" w:color="auto"/>
            <w:left w:val="none" w:sz="0" w:space="0" w:color="auto"/>
            <w:bottom w:val="none" w:sz="0" w:space="0" w:color="auto"/>
            <w:right w:val="none" w:sz="0" w:space="0" w:color="auto"/>
          </w:divBdr>
          <w:divsChild>
            <w:div w:id="465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2691">
      <w:bodyDiv w:val="1"/>
      <w:marLeft w:val="0"/>
      <w:marRight w:val="0"/>
      <w:marTop w:val="0"/>
      <w:marBottom w:val="0"/>
      <w:divBdr>
        <w:top w:val="none" w:sz="0" w:space="0" w:color="auto"/>
        <w:left w:val="none" w:sz="0" w:space="0" w:color="auto"/>
        <w:bottom w:val="none" w:sz="0" w:space="0" w:color="auto"/>
        <w:right w:val="none" w:sz="0" w:space="0" w:color="auto"/>
      </w:divBdr>
      <w:divsChild>
        <w:div w:id="2010210917">
          <w:marLeft w:val="0"/>
          <w:marRight w:val="0"/>
          <w:marTop w:val="0"/>
          <w:marBottom w:val="0"/>
          <w:divBdr>
            <w:top w:val="none" w:sz="0" w:space="0" w:color="auto"/>
            <w:left w:val="none" w:sz="0" w:space="0" w:color="auto"/>
            <w:bottom w:val="none" w:sz="0" w:space="0" w:color="auto"/>
            <w:right w:val="none" w:sz="0" w:space="0" w:color="auto"/>
          </w:divBdr>
        </w:div>
        <w:div w:id="1777285265">
          <w:marLeft w:val="0"/>
          <w:marRight w:val="0"/>
          <w:marTop w:val="0"/>
          <w:marBottom w:val="0"/>
          <w:divBdr>
            <w:top w:val="none" w:sz="0" w:space="0" w:color="auto"/>
            <w:left w:val="none" w:sz="0" w:space="0" w:color="auto"/>
            <w:bottom w:val="none" w:sz="0" w:space="0" w:color="auto"/>
            <w:right w:val="none" w:sz="0" w:space="0" w:color="auto"/>
          </w:divBdr>
        </w:div>
      </w:divsChild>
    </w:div>
    <w:div w:id="685985793">
      <w:bodyDiv w:val="1"/>
      <w:marLeft w:val="0"/>
      <w:marRight w:val="0"/>
      <w:marTop w:val="0"/>
      <w:marBottom w:val="0"/>
      <w:divBdr>
        <w:top w:val="none" w:sz="0" w:space="0" w:color="auto"/>
        <w:left w:val="none" w:sz="0" w:space="0" w:color="auto"/>
        <w:bottom w:val="none" w:sz="0" w:space="0" w:color="auto"/>
        <w:right w:val="none" w:sz="0" w:space="0" w:color="auto"/>
      </w:divBdr>
      <w:divsChild>
        <w:div w:id="2124418106">
          <w:marLeft w:val="0"/>
          <w:marRight w:val="0"/>
          <w:marTop w:val="0"/>
          <w:marBottom w:val="0"/>
          <w:divBdr>
            <w:top w:val="none" w:sz="0" w:space="0" w:color="auto"/>
            <w:left w:val="none" w:sz="0" w:space="0" w:color="auto"/>
            <w:bottom w:val="none" w:sz="0" w:space="0" w:color="auto"/>
            <w:right w:val="none" w:sz="0" w:space="0" w:color="auto"/>
          </w:divBdr>
        </w:div>
        <w:div w:id="353967487">
          <w:marLeft w:val="0"/>
          <w:marRight w:val="0"/>
          <w:marTop w:val="0"/>
          <w:marBottom w:val="0"/>
          <w:divBdr>
            <w:top w:val="none" w:sz="0" w:space="0" w:color="auto"/>
            <w:left w:val="none" w:sz="0" w:space="0" w:color="auto"/>
            <w:bottom w:val="none" w:sz="0" w:space="0" w:color="auto"/>
            <w:right w:val="none" w:sz="0" w:space="0" w:color="auto"/>
          </w:divBdr>
        </w:div>
      </w:divsChild>
    </w:div>
    <w:div w:id="687297993">
      <w:bodyDiv w:val="1"/>
      <w:marLeft w:val="0"/>
      <w:marRight w:val="0"/>
      <w:marTop w:val="0"/>
      <w:marBottom w:val="0"/>
      <w:divBdr>
        <w:top w:val="none" w:sz="0" w:space="0" w:color="auto"/>
        <w:left w:val="none" w:sz="0" w:space="0" w:color="auto"/>
        <w:bottom w:val="none" w:sz="0" w:space="0" w:color="auto"/>
        <w:right w:val="none" w:sz="0" w:space="0" w:color="auto"/>
      </w:divBdr>
      <w:divsChild>
        <w:div w:id="957757588">
          <w:marLeft w:val="0"/>
          <w:marRight w:val="0"/>
          <w:marTop w:val="195"/>
          <w:marBottom w:val="0"/>
          <w:divBdr>
            <w:top w:val="none" w:sz="0" w:space="0" w:color="auto"/>
            <w:left w:val="none" w:sz="0" w:space="0" w:color="auto"/>
            <w:bottom w:val="none" w:sz="0" w:space="0" w:color="auto"/>
            <w:right w:val="none" w:sz="0" w:space="0" w:color="auto"/>
          </w:divBdr>
        </w:div>
      </w:divsChild>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8532">
      <w:bodyDiv w:val="1"/>
      <w:marLeft w:val="0"/>
      <w:marRight w:val="0"/>
      <w:marTop w:val="0"/>
      <w:marBottom w:val="0"/>
      <w:divBdr>
        <w:top w:val="none" w:sz="0" w:space="0" w:color="auto"/>
        <w:left w:val="none" w:sz="0" w:space="0" w:color="auto"/>
        <w:bottom w:val="none" w:sz="0" w:space="0" w:color="auto"/>
        <w:right w:val="none" w:sz="0" w:space="0" w:color="auto"/>
      </w:divBdr>
    </w:div>
    <w:div w:id="711535976">
      <w:bodyDiv w:val="1"/>
      <w:marLeft w:val="0"/>
      <w:marRight w:val="0"/>
      <w:marTop w:val="0"/>
      <w:marBottom w:val="0"/>
      <w:divBdr>
        <w:top w:val="none" w:sz="0" w:space="0" w:color="auto"/>
        <w:left w:val="none" w:sz="0" w:space="0" w:color="auto"/>
        <w:bottom w:val="none" w:sz="0" w:space="0" w:color="auto"/>
        <w:right w:val="none" w:sz="0" w:space="0" w:color="auto"/>
      </w:divBdr>
      <w:divsChild>
        <w:div w:id="1356347919">
          <w:marLeft w:val="0"/>
          <w:marRight w:val="0"/>
          <w:marTop w:val="0"/>
          <w:marBottom w:val="0"/>
          <w:divBdr>
            <w:top w:val="none" w:sz="0" w:space="0" w:color="auto"/>
            <w:left w:val="none" w:sz="0" w:space="0" w:color="auto"/>
            <w:bottom w:val="none" w:sz="0" w:space="0" w:color="auto"/>
            <w:right w:val="none" w:sz="0" w:space="0" w:color="auto"/>
          </w:divBdr>
          <w:divsChild>
            <w:div w:id="1087578286">
              <w:marLeft w:val="0"/>
              <w:marRight w:val="0"/>
              <w:marTop w:val="0"/>
              <w:marBottom w:val="0"/>
              <w:divBdr>
                <w:top w:val="none" w:sz="0" w:space="0" w:color="auto"/>
                <w:left w:val="none" w:sz="0" w:space="0" w:color="auto"/>
                <w:bottom w:val="none" w:sz="0" w:space="0" w:color="auto"/>
                <w:right w:val="none" w:sz="0" w:space="0" w:color="auto"/>
              </w:divBdr>
            </w:div>
          </w:divsChild>
        </w:div>
        <w:div w:id="1706825882">
          <w:marLeft w:val="0"/>
          <w:marRight w:val="0"/>
          <w:marTop w:val="0"/>
          <w:marBottom w:val="0"/>
          <w:divBdr>
            <w:top w:val="none" w:sz="0" w:space="0" w:color="auto"/>
            <w:left w:val="none" w:sz="0" w:space="0" w:color="auto"/>
            <w:bottom w:val="none" w:sz="0" w:space="0" w:color="auto"/>
            <w:right w:val="none" w:sz="0" w:space="0" w:color="auto"/>
          </w:divBdr>
          <w:divsChild>
            <w:div w:id="29453696">
              <w:marLeft w:val="0"/>
              <w:marRight w:val="0"/>
              <w:marTop w:val="0"/>
              <w:marBottom w:val="0"/>
              <w:divBdr>
                <w:top w:val="none" w:sz="0" w:space="0" w:color="auto"/>
                <w:left w:val="none" w:sz="0" w:space="0" w:color="auto"/>
                <w:bottom w:val="none" w:sz="0" w:space="0" w:color="auto"/>
                <w:right w:val="none" w:sz="0" w:space="0" w:color="auto"/>
              </w:divBdr>
            </w:div>
          </w:divsChild>
        </w:div>
        <w:div w:id="2038652206">
          <w:marLeft w:val="0"/>
          <w:marRight w:val="0"/>
          <w:marTop w:val="0"/>
          <w:marBottom w:val="0"/>
          <w:divBdr>
            <w:top w:val="none" w:sz="0" w:space="0" w:color="auto"/>
            <w:left w:val="none" w:sz="0" w:space="0" w:color="auto"/>
            <w:bottom w:val="none" w:sz="0" w:space="0" w:color="auto"/>
            <w:right w:val="none" w:sz="0" w:space="0" w:color="auto"/>
          </w:divBdr>
          <w:divsChild>
            <w:div w:id="1491022114">
              <w:marLeft w:val="0"/>
              <w:marRight w:val="0"/>
              <w:marTop w:val="0"/>
              <w:marBottom w:val="0"/>
              <w:divBdr>
                <w:top w:val="none" w:sz="0" w:space="0" w:color="auto"/>
                <w:left w:val="none" w:sz="0" w:space="0" w:color="auto"/>
                <w:bottom w:val="none" w:sz="0" w:space="0" w:color="auto"/>
                <w:right w:val="none" w:sz="0" w:space="0" w:color="auto"/>
              </w:divBdr>
            </w:div>
          </w:divsChild>
        </w:div>
        <w:div w:id="1733576048">
          <w:marLeft w:val="0"/>
          <w:marRight w:val="0"/>
          <w:marTop w:val="0"/>
          <w:marBottom w:val="0"/>
          <w:divBdr>
            <w:top w:val="none" w:sz="0" w:space="0" w:color="auto"/>
            <w:left w:val="none" w:sz="0" w:space="0" w:color="auto"/>
            <w:bottom w:val="none" w:sz="0" w:space="0" w:color="auto"/>
            <w:right w:val="none" w:sz="0" w:space="0" w:color="auto"/>
          </w:divBdr>
          <w:divsChild>
            <w:div w:id="1609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20279">
      <w:bodyDiv w:val="1"/>
      <w:marLeft w:val="0"/>
      <w:marRight w:val="0"/>
      <w:marTop w:val="0"/>
      <w:marBottom w:val="0"/>
      <w:divBdr>
        <w:top w:val="none" w:sz="0" w:space="0" w:color="auto"/>
        <w:left w:val="none" w:sz="0" w:space="0" w:color="auto"/>
        <w:bottom w:val="none" w:sz="0" w:space="0" w:color="auto"/>
        <w:right w:val="none" w:sz="0" w:space="0" w:color="auto"/>
      </w:divBdr>
      <w:divsChild>
        <w:div w:id="2012951670">
          <w:marLeft w:val="0"/>
          <w:marRight w:val="0"/>
          <w:marTop w:val="0"/>
          <w:marBottom w:val="0"/>
          <w:divBdr>
            <w:top w:val="none" w:sz="0" w:space="0" w:color="auto"/>
            <w:left w:val="none" w:sz="0" w:space="0" w:color="auto"/>
            <w:bottom w:val="none" w:sz="0" w:space="0" w:color="auto"/>
            <w:right w:val="none" w:sz="0" w:space="0" w:color="auto"/>
          </w:divBdr>
          <w:divsChild>
            <w:div w:id="1403212529">
              <w:marLeft w:val="0"/>
              <w:marRight w:val="0"/>
              <w:marTop w:val="0"/>
              <w:marBottom w:val="0"/>
              <w:divBdr>
                <w:top w:val="none" w:sz="0" w:space="0" w:color="auto"/>
                <w:left w:val="none" w:sz="0" w:space="0" w:color="auto"/>
                <w:bottom w:val="none" w:sz="0" w:space="0" w:color="auto"/>
                <w:right w:val="none" w:sz="0" w:space="0" w:color="auto"/>
              </w:divBdr>
              <w:divsChild>
                <w:div w:id="302662579">
                  <w:marLeft w:val="0"/>
                  <w:marRight w:val="0"/>
                  <w:marTop w:val="0"/>
                  <w:marBottom w:val="0"/>
                  <w:divBdr>
                    <w:top w:val="none" w:sz="0" w:space="0" w:color="auto"/>
                    <w:left w:val="none" w:sz="0" w:space="0" w:color="auto"/>
                    <w:bottom w:val="none" w:sz="0" w:space="0" w:color="auto"/>
                    <w:right w:val="none" w:sz="0" w:space="0" w:color="auto"/>
                  </w:divBdr>
                  <w:divsChild>
                    <w:div w:id="322316862">
                      <w:marLeft w:val="0"/>
                      <w:marRight w:val="0"/>
                      <w:marTop w:val="0"/>
                      <w:marBottom w:val="0"/>
                      <w:divBdr>
                        <w:top w:val="none" w:sz="0" w:space="0" w:color="auto"/>
                        <w:left w:val="none" w:sz="0" w:space="0" w:color="auto"/>
                        <w:bottom w:val="none" w:sz="0" w:space="0" w:color="auto"/>
                        <w:right w:val="none" w:sz="0" w:space="0" w:color="auto"/>
                      </w:divBdr>
                      <w:divsChild>
                        <w:div w:id="927083263">
                          <w:marLeft w:val="0"/>
                          <w:marRight w:val="0"/>
                          <w:marTop w:val="0"/>
                          <w:marBottom w:val="0"/>
                          <w:divBdr>
                            <w:top w:val="none" w:sz="0" w:space="0" w:color="auto"/>
                            <w:left w:val="none" w:sz="0" w:space="0" w:color="auto"/>
                            <w:bottom w:val="none" w:sz="0" w:space="0" w:color="auto"/>
                            <w:right w:val="none" w:sz="0" w:space="0" w:color="auto"/>
                          </w:divBdr>
                          <w:divsChild>
                            <w:div w:id="1950043870">
                              <w:marLeft w:val="0"/>
                              <w:marRight w:val="0"/>
                              <w:marTop w:val="0"/>
                              <w:marBottom w:val="0"/>
                              <w:divBdr>
                                <w:top w:val="none" w:sz="0" w:space="0" w:color="auto"/>
                                <w:left w:val="none" w:sz="0" w:space="0" w:color="auto"/>
                                <w:bottom w:val="none" w:sz="0" w:space="0" w:color="auto"/>
                                <w:right w:val="none" w:sz="0" w:space="0" w:color="auto"/>
                              </w:divBdr>
                              <w:divsChild>
                                <w:div w:id="79063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5083562">
      <w:bodyDiv w:val="1"/>
      <w:marLeft w:val="0"/>
      <w:marRight w:val="0"/>
      <w:marTop w:val="0"/>
      <w:marBottom w:val="0"/>
      <w:divBdr>
        <w:top w:val="none" w:sz="0" w:space="0" w:color="auto"/>
        <w:left w:val="none" w:sz="0" w:space="0" w:color="auto"/>
        <w:bottom w:val="none" w:sz="0" w:space="0" w:color="auto"/>
        <w:right w:val="none" w:sz="0" w:space="0" w:color="auto"/>
      </w:divBdr>
      <w:divsChild>
        <w:div w:id="292637622">
          <w:marLeft w:val="0"/>
          <w:marRight w:val="0"/>
          <w:marTop w:val="0"/>
          <w:marBottom w:val="0"/>
          <w:divBdr>
            <w:top w:val="none" w:sz="0" w:space="0" w:color="auto"/>
            <w:left w:val="none" w:sz="0" w:space="0" w:color="auto"/>
            <w:bottom w:val="none" w:sz="0" w:space="0" w:color="auto"/>
            <w:right w:val="none" w:sz="0" w:space="0" w:color="auto"/>
          </w:divBdr>
        </w:div>
      </w:divsChild>
    </w:div>
    <w:div w:id="729618394">
      <w:bodyDiv w:val="1"/>
      <w:marLeft w:val="0"/>
      <w:marRight w:val="0"/>
      <w:marTop w:val="0"/>
      <w:marBottom w:val="0"/>
      <w:divBdr>
        <w:top w:val="none" w:sz="0" w:space="0" w:color="auto"/>
        <w:left w:val="none" w:sz="0" w:space="0" w:color="auto"/>
        <w:bottom w:val="none" w:sz="0" w:space="0" w:color="auto"/>
        <w:right w:val="none" w:sz="0" w:space="0" w:color="auto"/>
      </w:divBdr>
      <w:divsChild>
        <w:div w:id="634530653">
          <w:marLeft w:val="0"/>
          <w:marRight w:val="0"/>
          <w:marTop w:val="0"/>
          <w:marBottom w:val="0"/>
          <w:divBdr>
            <w:top w:val="none" w:sz="0" w:space="0" w:color="auto"/>
            <w:left w:val="none" w:sz="0" w:space="0" w:color="auto"/>
            <w:bottom w:val="none" w:sz="0" w:space="0" w:color="auto"/>
            <w:right w:val="none" w:sz="0" w:space="0" w:color="auto"/>
          </w:divBdr>
          <w:divsChild>
            <w:div w:id="800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72744">
      <w:bodyDiv w:val="1"/>
      <w:marLeft w:val="0"/>
      <w:marRight w:val="0"/>
      <w:marTop w:val="0"/>
      <w:marBottom w:val="0"/>
      <w:divBdr>
        <w:top w:val="none" w:sz="0" w:space="0" w:color="auto"/>
        <w:left w:val="none" w:sz="0" w:space="0" w:color="auto"/>
        <w:bottom w:val="none" w:sz="0" w:space="0" w:color="auto"/>
        <w:right w:val="none" w:sz="0" w:space="0" w:color="auto"/>
      </w:divBdr>
    </w:div>
    <w:div w:id="737050112">
      <w:bodyDiv w:val="1"/>
      <w:marLeft w:val="0"/>
      <w:marRight w:val="0"/>
      <w:marTop w:val="0"/>
      <w:marBottom w:val="0"/>
      <w:divBdr>
        <w:top w:val="none" w:sz="0" w:space="0" w:color="auto"/>
        <w:left w:val="none" w:sz="0" w:space="0" w:color="auto"/>
        <w:bottom w:val="none" w:sz="0" w:space="0" w:color="auto"/>
        <w:right w:val="none" w:sz="0" w:space="0" w:color="auto"/>
      </w:divBdr>
      <w:divsChild>
        <w:div w:id="199905710">
          <w:marLeft w:val="0"/>
          <w:marRight w:val="0"/>
          <w:marTop w:val="0"/>
          <w:marBottom w:val="0"/>
          <w:divBdr>
            <w:top w:val="none" w:sz="0" w:space="0" w:color="auto"/>
            <w:left w:val="none" w:sz="0" w:space="0" w:color="auto"/>
            <w:bottom w:val="none" w:sz="0" w:space="0" w:color="auto"/>
            <w:right w:val="none" w:sz="0" w:space="0" w:color="auto"/>
          </w:divBdr>
          <w:divsChild>
            <w:div w:id="684479499">
              <w:marLeft w:val="0"/>
              <w:marRight w:val="0"/>
              <w:marTop w:val="15"/>
              <w:marBottom w:val="0"/>
              <w:divBdr>
                <w:top w:val="none" w:sz="0" w:space="0" w:color="auto"/>
                <w:left w:val="none" w:sz="0" w:space="0" w:color="auto"/>
                <w:bottom w:val="none" w:sz="0" w:space="0" w:color="auto"/>
                <w:right w:val="none" w:sz="0" w:space="0" w:color="auto"/>
              </w:divBdr>
            </w:div>
            <w:div w:id="1053044633">
              <w:marLeft w:val="0"/>
              <w:marRight w:val="0"/>
              <w:marTop w:val="0"/>
              <w:marBottom w:val="0"/>
              <w:divBdr>
                <w:top w:val="none" w:sz="0" w:space="0" w:color="auto"/>
                <w:left w:val="none" w:sz="0" w:space="0" w:color="auto"/>
                <w:bottom w:val="none" w:sz="0" w:space="0" w:color="auto"/>
                <w:right w:val="none" w:sz="0" w:space="0" w:color="auto"/>
              </w:divBdr>
              <w:divsChild>
                <w:div w:id="98173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4737">
          <w:marLeft w:val="0"/>
          <w:marRight w:val="0"/>
          <w:marTop w:val="0"/>
          <w:marBottom w:val="0"/>
          <w:divBdr>
            <w:top w:val="none" w:sz="0" w:space="0" w:color="auto"/>
            <w:left w:val="none" w:sz="0" w:space="0" w:color="auto"/>
            <w:bottom w:val="none" w:sz="0" w:space="0" w:color="auto"/>
            <w:right w:val="none" w:sz="0" w:space="0" w:color="auto"/>
          </w:divBdr>
          <w:divsChild>
            <w:div w:id="235631980">
              <w:marLeft w:val="0"/>
              <w:marRight w:val="0"/>
              <w:marTop w:val="15"/>
              <w:marBottom w:val="0"/>
              <w:divBdr>
                <w:top w:val="none" w:sz="0" w:space="0" w:color="auto"/>
                <w:left w:val="none" w:sz="0" w:space="0" w:color="auto"/>
                <w:bottom w:val="none" w:sz="0" w:space="0" w:color="auto"/>
                <w:right w:val="none" w:sz="0" w:space="0" w:color="auto"/>
              </w:divBdr>
            </w:div>
            <w:div w:id="1254049010">
              <w:marLeft w:val="0"/>
              <w:marRight w:val="0"/>
              <w:marTop w:val="0"/>
              <w:marBottom w:val="0"/>
              <w:divBdr>
                <w:top w:val="none" w:sz="0" w:space="0" w:color="auto"/>
                <w:left w:val="none" w:sz="0" w:space="0" w:color="auto"/>
                <w:bottom w:val="none" w:sz="0" w:space="0" w:color="auto"/>
                <w:right w:val="none" w:sz="0" w:space="0" w:color="auto"/>
              </w:divBdr>
              <w:divsChild>
                <w:div w:id="13527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69139">
          <w:marLeft w:val="0"/>
          <w:marRight w:val="0"/>
          <w:marTop w:val="0"/>
          <w:marBottom w:val="0"/>
          <w:divBdr>
            <w:top w:val="none" w:sz="0" w:space="0" w:color="auto"/>
            <w:left w:val="none" w:sz="0" w:space="0" w:color="auto"/>
            <w:bottom w:val="none" w:sz="0" w:space="0" w:color="auto"/>
            <w:right w:val="none" w:sz="0" w:space="0" w:color="auto"/>
          </w:divBdr>
          <w:divsChild>
            <w:div w:id="1526792925">
              <w:marLeft w:val="0"/>
              <w:marRight w:val="0"/>
              <w:marTop w:val="15"/>
              <w:marBottom w:val="0"/>
              <w:divBdr>
                <w:top w:val="none" w:sz="0" w:space="0" w:color="auto"/>
                <w:left w:val="none" w:sz="0" w:space="0" w:color="auto"/>
                <w:bottom w:val="none" w:sz="0" w:space="0" w:color="auto"/>
                <w:right w:val="none" w:sz="0" w:space="0" w:color="auto"/>
              </w:divBdr>
            </w:div>
            <w:div w:id="1968899332">
              <w:marLeft w:val="0"/>
              <w:marRight w:val="0"/>
              <w:marTop w:val="0"/>
              <w:marBottom w:val="0"/>
              <w:divBdr>
                <w:top w:val="none" w:sz="0" w:space="0" w:color="auto"/>
                <w:left w:val="none" w:sz="0" w:space="0" w:color="auto"/>
                <w:bottom w:val="none" w:sz="0" w:space="0" w:color="auto"/>
                <w:right w:val="none" w:sz="0" w:space="0" w:color="auto"/>
              </w:divBdr>
              <w:divsChild>
                <w:div w:id="171515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440285">
      <w:bodyDiv w:val="1"/>
      <w:marLeft w:val="0"/>
      <w:marRight w:val="0"/>
      <w:marTop w:val="0"/>
      <w:marBottom w:val="0"/>
      <w:divBdr>
        <w:top w:val="none" w:sz="0" w:space="0" w:color="auto"/>
        <w:left w:val="none" w:sz="0" w:space="0" w:color="auto"/>
        <w:bottom w:val="none" w:sz="0" w:space="0" w:color="auto"/>
        <w:right w:val="none" w:sz="0" w:space="0" w:color="auto"/>
      </w:divBdr>
      <w:divsChild>
        <w:div w:id="39593742">
          <w:marLeft w:val="0"/>
          <w:marRight w:val="120"/>
          <w:marTop w:val="0"/>
          <w:marBottom w:val="0"/>
          <w:divBdr>
            <w:top w:val="none" w:sz="0" w:space="0" w:color="auto"/>
            <w:left w:val="none" w:sz="0" w:space="0" w:color="auto"/>
            <w:bottom w:val="none" w:sz="0" w:space="0" w:color="auto"/>
            <w:right w:val="none" w:sz="0" w:space="0" w:color="auto"/>
          </w:divBdr>
        </w:div>
        <w:div w:id="1289122091">
          <w:marLeft w:val="0"/>
          <w:marRight w:val="0"/>
          <w:marTop w:val="0"/>
          <w:marBottom w:val="195"/>
          <w:divBdr>
            <w:top w:val="none" w:sz="0" w:space="0" w:color="auto"/>
            <w:left w:val="none" w:sz="0" w:space="0" w:color="auto"/>
            <w:bottom w:val="none" w:sz="0" w:space="0" w:color="auto"/>
            <w:right w:val="none" w:sz="0" w:space="0" w:color="auto"/>
          </w:divBdr>
          <w:divsChild>
            <w:div w:id="333459156">
              <w:marLeft w:val="0"/>
              <w:marRight w:val="0"/>
              <w:marTop w:val="15"/>
              <w:marBottom w:val="0"/>
              <w:divBdr>
                <w:top w:val="none" w:sz="0" w:space="0" w:color="auto"/>
                <w:left w:val="none" w:sz="0" w:space="0" w:color="auto"/>
                <w:bottom w:val="none" w:sz="0" w:space="0" w:color="auto"/>
                <w:right w:val="none" w:sz="0" w:space="0" w:color="auto"/>
              </w:divBdr>
            </w:div>
            <w:div w:id="492719890">
              <w:marLeft w:val="0"/>
              <w:marRight w:val="0"/>
              <w:marTop w:val="0"/>
              <w:marBottom w:val="0"/>
              <w:divBdr>
                <w:top w:val="none" w:sz="0" w:space="0" w:color="auto"/>
                <w:left w:val="none" w:sz="0" w:space="0" w:color="auto"/>
                <w:bottom w:val="none" w:sz="0" w:space="0" w:color="auto"/>
                <w:right w:val="none" w:sz="0" w:space="0" w:color="auto"/>
              </w:divBdr>
              <w:divsChild>
                <w:div w:id="307898465">
                  <w:marLeft w:val="0"/>
                  <w:marRight w:val="0"/>
                  <w:marTop w:val="0"/>
                  <w:marBottom w:val="0"/>
                  <w:divBdr>
                    <w:top w:val="none" w:sz="0" w:space="0" w:color="auto"/>
                    <w:left w:val="none" w:sz="0" w:space="0" w:color="auto"/>
                    <w:bottom w:val="none" w:sz="0" w:space="0" w:color="auto"/>
                    <w:right w:val="none" w:sz="0" w:space="0" w:color="auto"/>
                  </w:divBdr>
                </w:div>
              </w:divsChild>
            </w:div>
            <w:div w:id="396629606">
              <w:marLeft w:val="0"/>
              <w:marRight w:val="0"/>
              <w:marTop w:val="15"/>
              <w:marBottom w:val="0"/>
              <w:divBdr>
                <w:top w:val="none" w:sz="0" w:space="0" w:color="auto"/>
                <w:left w:val="none" w:sz="0" w:space="0" w:color="auto"/>
                <w:bottom w:val="none" w:sz="0" w:space="0" w:color="auto"/>
                <w:right w:val="none" w:sz="0" w:space="0" w:color="auto"/>
              </w:divBdr>
            </w:div>
            <w:div w:id="1958021650">
              <w:marLeft w:val="0"/>
              <w:marRight w:val="0"/>
              <w:marTop w:val="0"/>
              <w:marBottom w:val="0"/>
              <w:divBdr>
                <w:top w:val="none" w:sz="0" w:space="0" w:color="auto"/>
                <w:left w:val="none" w:sz="0" w:space="0" w:color="auto"/>
                <w:bottom w:val="none" w:sz="0" w:space="0" w:color="auto"/>
                <w:right w:val="none" w:sz="0" w:space="0" w:color="auto"/>
              </w:divBdr>
              <w:divsChild>
                <w:div w:id="120509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101568">
      <w:bodyDiv w:val="1"/>
      <w:marLeft w:val="0"/>
      <w:marRight w:val="0"/>
      <w:marTop w:val="0"/>
      <w:marBottom w:val="0"/>
      <w:divBdr>
        <w:top w:val="none" w:sz="0" w:space="0" w:color="auto"/>
        <w:left w:val="none" w:sz="0" w:space="0" w:color="auto"/>
        <w:bottom w:val="none" w:sz="0" w:space="0" w:color="auto"/>
        <w:right w:val="none" w:sz="0" w:space="0" w:color="auto"/>
      </w:divBdr>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1472409079">
          <w:marLeft w:val="0"/>
          <w:marRight w:val="0"/>
          <w:marTop w:val="0"/>
          <w:marBottom w:val="0"/>
          <w:divBdr>
            <w:top w:val="none" w:sz="0" w:space="0" w:color="auto"/>
            <w:left w:val="none" w:sz="0" w:space="0" w:color="auto"/>
            <w:bottom w:val="none" w:sz="0" w:space="0" w:color="auto"/>
            <w:right w:val="none" w:sz="0" w:space="0" w:color="auto"/>
          </w:divBdr>
        </w:div>
        <w:div w:id="32703549">
          <w:marLeft w:val="0"/>
          <w:marRight w:val="0"/>
          <w:marTop w:val="0"/>
          <w:marBottom w:val="0"/>
          <w:divBdr>
            <w:top w:val="none" w:sz="0" w:space="0" w:color="auto"/>
            <w:left w:val="none" w:sz="0" w:space="0" w:color="auto"/>
            <w:bottom w:val="none" w:sz="0" w:space="0" w:color="auto"/>
            <w:right w:val="none" w:sz="0" w:space="0" w:color="auto"/>
          </w:divBdr>
        </w:div>
      </w:divsChild>
    </w:div>
    <w:div w:id="749040225">
      <w:bodyDiv w:val="1"/>
      <w:marLeft w:val="0"/>
      <w:marRight w:val="0"/>
      <w:marTop w:val="0"/>
      <w:marBottom w:val="0"/>
      <w:divBdr>
        <w:top w:val="none" w:sz="0" w:space="0" w:color="auto"/>
        <w:left w:val="none" w:sz="0" w:space="0" w:color="auto"/>
        <w:bottom w:val="none" w:sz="0" w:space="0" w:color="auto"/>
        <w:right w:val="none" w:sz="0" w:space="0" w:color="auto"/>
      </w:divBdr>
    </w:div>
    <w:div w:id="753937518">
      <w:bodyDiv w:val="1"/>
      <w:marLeft w:val="0"/>
      <w:marRight w:val="0"/>
      <w:marTop w:val="0"/>
      <w:marBottom w:val="0"/>
      <w:divBdr>
        <w:top w:val="none" w:sz="0" w:space="0" w:color="auto"/>
        <w:left w:val="none" w:sz="0" w:space="0" w:color="auto"/>
        <w:bottom w:val="none" w:sz="0" w:space="0" w:color="auto"/>
        <w:right w:val="none" w:sz="0" w:space="0" w:color="auto"/>
      </w:divBdr>
      <w:divsChild>
        <w:div w:id="613634674">
          <w:marLeft w:val="0"/>
          <w:marRight w:val="120"/>
          <w:marTop w:val="0"/>
          <w:marBottom w:val="0"/>
          <w:divBdr>
            <w:top w:val="none" w:sz="0" w:space="0" w:color="auto"/>
            <w:left w:val="none" w:sz="0" w:space="0" w:color="auto"/>
            <w:bottom w:val="none" w:sz="0" w:space="0" w:color="auto"/>
            <w:right w:val="none" w:sz="0" w:space="0" w:color="auto"/>
          </w:divBdr>
        </w:div>
        <w:div w:id="766660444">
          <w:marLeft w:val="0"/>
          <w:marRight w:val="0"/>
          <w:marTop w:val="0"/>
          <w:marBottom w:val="195"/>
          <w:divBdr>
            <w:top w:val="none" w:sz="0" w:space="0" w:color="auto"/>
            <w:left w:val="none" w:sz="0" w:space="0" w:color="auto"/>
            <w:bottom w:val="none" w:sz="0" w:space="0" w:color="auto"/>
            <w:right w:val="none" w:sz="0" w:space="0" w:color="auto"/>
          </w:divBdr>
          <w:divsChild>
            <w:div w:id="914512807">
              <w:marLeft w:val="0"/>
              <w:marRight w:val="0"/>
              <w:marTop w:val="0"/>
              <w:marBottom w:val="0"/>
              <w:divBdr>
                <w:top w:val="none" w:sz="0" w:space="0" w:color="auto"/>
                <w:left w:val="none" w:sz="0" w:space="0" w:color="auto"/>
                <w:bottom w:val="none" w:sz="0" w:space="0" w:color="auto"/>
                <w:right w:val="none" w:sz="0" w:space="0" w:color="auto"/>
              </w:divBdr>
              <w:divsChild>
                <w:div w:id="129101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564996">
      <w:bodyDiv w:val="1"/>
      <w:marLeft w:val="0"/>
      <w:marRight w:val="0"/>
      <w:marTop w:val="0"/>
      <w:marBottom w:val="0"/>
      <w:divBdr>
        <w:top w:val="none" w:sz="0" w:space="0" w:color="auto"/>
        <w:left w:val="none" w:sz="0" w:space="0" w:color="auto"/>
        <w:bottom w:val="none" w:sz="0" w:space="0" w:color="auto"/>
        <w:right w:val="none" w:sz="0" w:space="0" w:color="auto"/>
      </w:divBdr>
      <w:divsChild>
        <w:div w:id="419328940">
          <w:marLeft w:val="0"/>
          <w:marRight w:val="0"/>
          <w:marTop w:val="0"/>
          <w:marBottom w:val="0"/>
          <w:divBdr>
            <w:top w:val="none" w:sz="0" w:space="0" w:color="auto"/>
            <w:left w:val="none" w:sz="0" w:space="0" w:color="auto"/>
            <w:bottom w:val="none" w:sz="0" w:space="0" w:color="auto"/>
            <w:right w:val="none" w:sz="0" w:space="0" w:color="auto"/>
          </w:divBdr>
        </w:div>
        <w:div w:id="961691132">
          <w:marLeft w:val="0"/>
          <w:marRight w:val="0"/>
          <w:marTop w:val="0"/>
          <w:marBottom w:val="0"/>
          <w:divBdr>
            <w:top w:val="none" w:sz="0" w:space="0" w:color="auto"/>
            <w:left w:val="none" w:sz="0" w:space="0" w:color="auto"/>
            <w:bottom w:val="none" w:sz="0" w:space="0" w:color="auto"/>
            <w:right w:val="none" w:sz="0" w:space="0" w:color="auto"/>
          </w:divBdr>
        </w:div>
        <w:div w:id="437454044">
          <w:marLeft w:val="0"/>
          <w:marRight w:val="0"/>
          <w:marTop w:val="0"/>
          <w:marBottom w:val="0"/>
          <w:divBdr>
            <w:top w:val="none" w:sz="0" w:space="0" w:color="auto"/>
            <w:left w:val="none" w:sz="0" w:space="0" w:color="auto"/>
            <w:bottom w:val="none" w:sz="0" w:space="0" w:color="auto"/>
            <w:right w:val="none" w:sz="0" w:space="0" w:color="auto"/>
          </w:divBdr>
        </w:div>
        <w:div w:id="1733624980">
          <w:marLeft w:val="0"/>
          <w:marRight w:val="0"/>
          <w:marTop w:val="0"/>
          <w:marBottom w:val="0"/>
          <w:divBdr>
            <w:top w:val="none" w:sz="0" w:space="0" w:color="auto"/>
            <w:left w:val="none" w:sz="0" w:space="0" w:color="auto"/>
            <w:bottom w:val="none" w:sz="0" w:space="0" w:color="auto"/>
            <w:right w:val="none" w:sz="0" w:space="0" w:color="auto"/>
          </w:divBdr>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4711">
      <w:bodyDiv w:val="1"/>
      <w:marLeft w:val="0"/>
      <w:marRight w:val="0"/>
      <w:marTop w:val="0"/>
      <w:marBottom w:val="0"/>
      <w:divBdr>
        <w:top w:val="none" w:sz="0" w:space="0" w:color="auto"/>
        <w:left w:val="none" w:sz="0" w:space="0" w:color="auto"/>
        <w:bottom w:val="none" w:sz="0" w:space="0" w:color="auto"/>
        <w:right w:val="none" w:sz="0" w:space="0" w:color="auto"/>
      </w:divBdr>
    </w:div>
    <w:div w:id="775565081">
      <w:bodyDiv w:val="1"/>
      <w:marLeft w:val="0"/>
      <w:marRight w:val="0"/>
      <w:marTop w:val="0"/>
      <w:marBottom w:val="0"/>
      <w:divBdr>
        <w:top w:val="none" w:sz="0" w:space="0" w:color="auto"/>
        <w:left w:val="none" w:sz="0" w:space="0" w:color="auto"/>
        <w:bottom w:val="none" w:sz="0" w:space="0" w:color="auto"/>
        <w:right w:val="none" w:sz="0" w:space="0" w:color="auto"/>
      </w:divBdr>
      <w:divsChild>
        <w:div w:id="1062678016">
          <w:marLeft w:val="0"/>
          <w:marRight w:val="0"/>
          <w:marTop w:val="0"/>
          <w:marBottom w:val="0"/>
          <w:divBdr>
            <w:top w:val="none" w:sz="0" w:space="0" w:color="auto"/>
            <w:left w:val="none" w:sz="0" w:space="0" w:color="auto"/>
            <w:bottom w:val="none" w:sz="0" w:space="0" w:color="auto"/>
            <w:right w:val="none" w:sz="0" w:space="0" w:color="auto"/>
          </w:divBdr>
        </w:div>
        <w:div w:id="1426219836">
          <w:marLeft w:val="0"/>
          <w:marRight w:val="0"/>
          <w:marTop w:val="0"/>
          <w:marBottom w:val="0"/>
          <w:divBdr>
            <w:top w:val="none" w:sz="0" w:space="0" w:color="auto"/>
            <w:left w:val="none" w:sz="0" w:space="0" w:color="auto"/>
            <w:bottom w:val="none" w:sz="0" w:space="0" w:color="auto"/>
            <w:right w:val="none" w:sz="0" w:space="0" w:color="auto"/>
          </w:divBdr>
        </w:div>
        <w:div w:id="741635809">
          <w:marLeft w:val="0"/>
          <w:marRight w:val="0"/>
          <w:marTop w:val="0"/>
          <w:marBottom w:val="0"/>
          <w:divBdr>
            <w:top w:val="none" w:sz="0" w:space="0" w:color="auto"/>
            <w:left w:val="none" w:sz="0" w:space="0" w:color="auto"/>
            <w:bottom w:val="none" w:sz="0" w:space="0" w:color="auto"/>
            <w:right w:val="none" w:sz="0" w:space="0" w:color="auto"/>
          </w:divBdr>
        </w:div>
        <w:div w:id="928467498">
          <w:marLeft w:val="0"/>
          <w:marRight w:val="0"/>
          <w:marTop w:val="0"/>
          <w:marBottom w:val="0"/>
          <w:divBdr>
            <w:top w:val="none" w:sz="0" w:space="0" w:color="auto"/>
            <w:left w:val="none" w:sz="0" w:space="0" w:color="auto"/>
            <w:bottom w:val="none" w:sz="0" w:space="0" w:color="auto"/>
            <w:right w:val="none" w:sz="0" w:space="0" w:color="auto"/>
          </w:divBdr>
        </w:div>
        <w:div w:id="1506898845">
          <w:marLeft w:val="0"/>
          <w:marRight w:val="0"/>
          <w:marTop w:val="0"/>
          <w:marBottom w:val="0"/>
          <w:divBdr>
            <w:top w:val="none" w:sz="0" w:space="0" w:color="auto"/>
            <w:left w:val="none" w:sz="0" w:space="0" w:color="auto"/>
            <w:bottom w:val="none" w:sz="0" w:space="0" w:color="auto"/>
            <w:right w:val="none" w:sz="0" w:space="0" w:color="auto"/>
          </w:divBdr>
        </w:div>
        <w:div w:id="158467618">
          <w:marLeft w:val="0"/>
          <w:marRight w:val="0"/>
          <w:marTop w:val="0"/>
          <w:marBottom w:val="0"/>
          <w:divBdr>
            <w:top w:val="none" w:sz="0" w:space="0" w:color="auto"/>
            <w:left w:val="none" w:sz="0" w:space="0" w:color="auto"/>
            <w:bottom w:val="none" w:sz="0" w:space="0" w:color="auto"/>
            <w:right w:val="none" w:sz="0" w:space="0" w:color="auto"/>
          </w:divBdr>
        </w:div>
        <w:div w:id="1533300503">
          <w:marLeft w:val="0"/>
          <w:marRight w:val="0"/>
          <w:marTop w:val="0"/>
          <w:marBottom w:val="0"/>
          <w:divBdr>
            <w:top w:val="none" w:sz="0" w:space="0" w:color="auto"/>
            <w:left w:val="none" w:sz="0" w:space="0" w:color="auto"/>
            <w:bottom w:val="none" w:sz="0" w:space="0" w:color="auto"/>
            <w:right w:val="none" w:sz="0" w:space="0" w:color="auto"/>
          </w:divBdr>
        </w:div>
        <w:div w:id="895891872">
          <w:marLeft w:val="0"/>
          <w:marRight w:val="0"/>
          <w:marTop w:val="0"/>
          <w:marBottom w:val="0"/>
          <w:divBdr>
            <w:top w:val="none" w:sz="0" w:space="0" w:color="auto"/>
            <w:left w:val="none" w:sz="0" w:space="0" w:color="auto"/>
            <w:bottom w:val="none" w:sz="0" w:space="0" w:color="auto"/>
            <w:right w:val="none" w:sz="0" w:space="0" w:color="auto"/>
          </w:divBdr>
        </w:div>
        <w:div w:id="1192642816">
          <w:marLeft w:val="0"/>
          <w:marRight w:val="0"/>
          <w:marTop w:val="0"/>
          <w:marBottom w:val="0"/>
          <w:divBdr>
            <w:top w:val="none" w:sz="0" w:space="0" w:color="auto"/>
            <w:left w:val="none" w:sz="0" w:space="0" w:color="auto"/>
            <w:bottom w:val="none" w:sz="0" w:space="0" w:color="auto"/>
            <w:right w:val="none" w:sz="0" w:space="0" w:color="auto"/>
          </w:divBdr>
        </w:div>
        <w:div w:id="516693133">
          <w:marLeft w:val="0"/>
          <w:marRight w:val="0"/>
          <w:marTop w:val="0"/>
          <w:marBottom w:val="0"/>
          <w:divBdr>
            <w:top w:val="none" w:sz="0" w:space="0" w:color="auto"/>
            <w:left w:val="none" w:sz="0" w:space="0" w:color="auto"/>
            <w:bottom w:val="none" w:sz="0" w:space="0" w:color="auto"/>
            <w:right w:val="none" w:sz="0" w:space="0" w:color="auto"/>
          </w:divBdr>
        </w:div>
        <w:div w:id="1820071800">
          <w:marLeft w:val="0"/>
          <w:marRight w:val="0"/>
          <w:marTop w:val="0"/>
          <w:marBottom w:val="0"/>
          <w:divBdr>
            <w:top w:val="none" w:sz="0" w:space="0" w:color="auto"/>
            <w:left w:val="none" w:sz="0" w:space="0" w:color="auto"/>
            <w:bottom w:val="none" w:sz="0" w:space="0" w:color="auto"/>
            <w:right w:val="none" w:sz="0" w:space="0" w:color="auto"/>
          </w:divBdr>
        </w:div>
        <w:div w:id="1690136684">
          <w:marLeft w:val="0"/>
          <w:marRight w:val="0"/>
          <w:marTop w:val="0"/>
          <w:marBottom w:val="0"/>
          <w:divBdr>
            <w:top w:val="none" w:sz="0" w:space="0" w:color="auto"/>
            <w:left w:val="none" w:sz="0" w:space="0" w:color="auto"/>
            <w:bottom w:val="none" w:sz="0" w:space="0" w:color="auto"/>
            <w:right w:val="none" w:sz="0" w:space="0" w:color="auto"/>
          </w:divBdr>
        </w:div>
        <w:div w:id="193614372">
          <w:marLeft w:val="0"/>
          <w:marRight w:val="0"/>
          <w:marTop w:val="0"/>
          <w:marBottom w:val="0"/>
          <w:divBdr>
            <w:top w:val="none" w:sz="0" w:space="0" w:color="auto"/>
            <w:left w:val="none" w:sz="0" w:space="0" w:color="auto"/>
            <w:bottom w:val="none" w:sz="0" w:space="0" w:color="auto"/>
            <w:right w:val="none" w:sz="0" w:space="0" w:color="auto"/>
          </w:divBdr>
        </w:div>
        <w:div w:id="1529290836">
          <w:marLeft w:val="0"/>
          <w:marRight w:val="0"/>
          <w:marTop w:val="0"/>
          <w:marBottom w:val="0"/>
          <w:divBdr>
            <w:top w:val="none" w:sz="0" w:space="0" w:color="auto"/>
            <w:left w:val="none" w:sz="0" w:space="0" w:color="auto"/>
            <w:bottom w:val="none" w:sz="0" w:space="0" w:color="auto"/>
            <w:right w:val="none" w:sz="0" w:space="0" w:color="auto"/>
          </w:divBdr>
        </w:div>
        <w:div w:id="1043866266">
          <w:marLeft w:val="0"/>
          <w:marRight w:val="0"/>
          <w:marTop w:val="0"/>
          <w:marBottom w:val="0"/>
          <w:divBdr>
            <w:top w:val="none" w:sz="0" w:space="0" w:color="auto"/>
            <w:left w:val="none" w:sz="0" w:space="0" w:color="auto"/>
            <w:bottom w:val="none" w:sz="0" w:space="0" w:color="auto"/>
            <w:right w:val="none" w:sz="0" w:space="0" w:color="auto"/>
          </w:divBdr>
        </w:div>
        <w:div w:id="169369892">
          <w:marLeft w:val="0"/>
          <w:marRight w:val="0"/>
          <w:marTop w:val="0"/>
          <w:marBottom w:val="0"/>
          <w:divBdr>
            <w:top w:val="none" w:sz="0" w:space="0" w:color="auto"/>
            <w:left w:val="none" w:sz="0" w:space="0" w:color="auto"/>
            <w:bottom w:val="none" w:sz="0" w:space="0" w:color="auto"/>
            <w:right w:val="none" w:sz="0" w:space="0" w:color="auto"/>
          </w:divBdr>
        </w:div>
        <w:div w:id="1489899130">
          <w:marLeft w:val="0"/>
          <w:marRight w:val="0"/>
          <w:marTop w:val="0"/>
          <w:marBottom w:val="0"/>
          <w:divBdr>
            <w:top w:val="none" w:sz="0" w:space="0" w:color="auto"/>
            <w:left w:val="none" w:sz="0" w:space="0" w:color="auto"/>
            <w:bottom w:val="none" w:sz="0" w:space="0" w:color="auto"/>
            <w:right w:val="none" w:sz="0" w:space="0" w:color="auto"/>
          </w:divBdr>
        </w:div>
        <w:div w:id="2052147819">
          <w:marLeft w:val="0"/>
          <w:marRight w:val="0"/>
          <w:marTop w:val="0"/>
          <w:marBottom w:val="0"/>
          <w:divBdr>
            <w:top w:val="none" w:sz="0" w:space="0" w:color="auto"/>
            <w:left w:val="none" w:sz="0" w:space="0" w:color="auto"/>
            <w:bottom w:val="none" w:sz="0" w:space="0" w:color="auto"/>
            <w:right w:val="none" w:sz="0" w:space="0" w:color="auto"/>
          </w:divBdr>
        </w:div>
        <w:div w:id="382601167">
          <w:marLeft w:val="0"/>
          <w:marRight w:val="0"/>
          <w:marTop w:val="0"/>
          <w:marBottom w:val="0"/>
          <w:divBdr>
            <w:top w:val="none" w:sz="0" w:space="0" w:color="auto"/>
            <w:left w:val="none" w:sz="0" w:space="0" w:color="auto"/>
            <w:bottom w:val="none" w:sz="0" w:space="0" w:color="auto"/>
            <w:right w:val="none" w:sz="0" w:space="0" w:color="auto"/>
          </w:divBdr>
        </w:div>
        <w:div w:id="657851524">
          <w:marLeft w:val="0"/>
          <w:marRight w:val="0"/>
          <w:marTop w:val="0"/>
          <w:marBottom w:val="0"/>
          <w:divBdr>
            <w:top w:val="none" w:sz="0" w:space="0" w:color="auto"/>
            <w:left w:val="none" w:sz="0" w:space="0" w:color="auto"/>
            <w:bottom w:val="none" w:sz="0" w:space="0" w:color="auto"/>
            <w:right w:val="none" w:sz="0" w:space="0" w:color="auto"/>
          </w:divBdr>
        </w:div>
        <w:div w:id="844563194">
          <w:marLeft w:val="0"/>
          <w:marRight w:val="0"/>
          <w:marTop w:val="0"/>
          <w:marBottom w:val="0"/>
          <w:divBdr>
            <w:top w:val="none" w:sz="0" w:space="0" w:color="auto"/>
            <w:left w:val="none" w:sz="0" w:space="0" w:color="auto"/>
            <w:bottom w:val="none" w:sz="0" w:space="0" w:color="auto"/>
            <w:right w:val="none" w:sz="0" w:space="0" w:color="auto"/>
          </w:divBdr>
        </w:div>
        <w:div w:id="1080445782">
          <w:marLeft w:val="0"/>
          <w:marRight w:val="0"/>
          <w:marTop w:val="0"/>
          <w:marBottom w:val="0"/>
          <w:divBdr>
            <w:top w:val="none" w:sz="0" w:space="0" w:color="auto"/>
            <w:left w:val="none" w:sz="0" w:space="0" w:color="auto"/>
            <w:bottom w:val="none" w:sz="0" w:space="0" w:color="auto"/>
            <w:right w:val="none" w:sz="0" w:space="0" w:color="auto"/>
          </w:divBdr>
        </w:div>
        <w:div w:id="1090156514">
          <w:marLeft w:val="0"/>
          <w:marRight w:val="0"/>
          <w:marTop w:val="0"/>
          <w:marBottom w:val="0"/>
          <w:divBdr>
            <w:top w:val="none" w:sz="0" w:space="0" w:color="auto"/>
            <w:left w:val="none" w:sz="0" w:space="0" w:color="auto"/>
            <w:bottom w:val="none" w:sz="0" w:space="0" w:color="auto"/>
            <w:right w:val="none" w:sz="0" w:space="0" w:color="auto"/>
          </w:divBdr>
        </w:div>
        <w:div w:id="1302272494">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964579134">
          <w:marLeft w:val="0"/>
          <w:marRight w:val="0"/>
          <w:marTop w:val="0"/>
          <w:marBottom w:val="0"/>
          <w:divBdr>
            <w:top w:val="none" w:sz="0" w:space="0" w:color="auto"/>
            <w:left w:val="none" w:sz="0" w:space="0" w:color="auto"/>
            <w:bottom w:val="none" w:sz="0" w:space="0" w:color="auto"/>
            <w:right w:val="none" w:sz="0" w:space="0" w:color="auto"/>
          </w:divBdr>
        </w:div>
        <w:div w:id="1944336032">
          <w:marLeft w:val="0"/>
          <w:marRight w:val="0"/>
          <w:marTop w:val="0"/>
          <w:marBottom w:val="0"/>
          <w:divBdr>
            <w:top w:val="none" w:sz="0" w:space="0" w:color="auto"/>
            <w:left w:val="none" w:sz="0" w:space="0" w:color="auto"/>
            <w:bottom w:val="none" w:sz="0" w:space="0" w:color="auto"/>
            <w:right w:val="none" w:sz="0" w:space="0" w:color="auto"/>
          </w:divBdr>
        </w:div>
        <w:div w:id="802383535">
          <w:marLeft w:val="0"/>
          <w:marRight w:val="0"/>
          <w:marTop w:val="0"/>
          <w:marBottom w:val="0"/>
          <w:divBdr>
            <w:top w:val="none" w:sz="0" w:space="0" w:color="auto"/>
            <w:left w:val="none" w:sz="0" w:space="0" w:color="auto"/>
            <w:bottom w:val="none" w:sz="0" w:space="0" w:color="auto"/>
            <w:right w:val="none" w:sz="0" w:space="0" w:color="auto"/>
          </w:divBdr>
        </w:div>
        <w:div w:id="1556742746">
          <w:marLeft w:val="0"/>
          <w:marRight w:val="0"/>
          <w:marTop w:val="0"/>
          <w:marBottom w:val="0"/>
          <w:divBdr>
            <w:top w:val="none" w:sz="0" w:space="0" w:color="auto"/>
            <w:left w:val="none" w:sz="0" w:space="0" w:color="auto"/>
            <w:bottom w:val="none" w:sz="0" w:space="0" w:color="auto"/>
            <w:right w:val="none" w:sz="0" w:space="0" w:color="auto"/>
          </w:divBdr>
        </w:div>
      </w:divsChild>
    </w:div>
    <w:div w:id="786655721">
      <w:bodyDiv w:val="1"/>
      <w:marLeft w:val="0"/>
      <w:marRight w:val="0"/>
      <w:marTop w:val="0"/>
      <w:marBottom w:val="0"/>
      <w:divBdr>
        <w:top w:val="none" w:sz="0" w:space="0" w:color="auto"/>
        <w:left w:val="none" w:sz="0" w:space="0" w:color="auto"/>
        <w:bottom w:val="none" w:sz="0" w:space="0" w:color="auto"/>
        <w:right w:val="none" w:sz="0" w:space="0" w:color="auto"/>
      </w:divBdr>
      <w:divsChild>
        <w:div w:id="2040006182">
          <w:marLeft w:val="0"/>
          <w:marRight w:val="0"/>
          <w:marTop w:val="0"/>
          <w:marBottom w:val="0"/>
          <w:divBdr>
            <w:top w:val="none" w:sz="0" w:space="0" w:color="auto"/>
            <w:left w:val="none" w:sz="0" w:space="0" w:color="auto"/>
            <w:bottom w:val="none" w:sz="0" w:space="0" w:color="auto"/>
            <w:right w:val="none" w:sz="0" w:space="0" w:color="auto"/>
          </w:divBdr>
        </w:div>
        <w:div w:id="1920947346">
          <w:marLeft w:val="0"/>
          <w:marRight w:val="0"/>
          <w:marTop w:val="0"/>
          <w:marBottom w:val="0"/>
          <w:divBdr>
            <w:top w:val="none" w:sz="0" w:space="0" w:color="auto"/>
            <w:left w:val="none" w:sz="0" w:space="0" w:color="auto"/>
            <w:bottom w:val="none" w:sz="0" w:space="0" w:color="auto"/>
            <w:right w:val="none" w:sz="0" w:space="0" w:color="auto"/>
          </w:divBdr>
        </w:div>
      </w:divsChild>
    </w:div>
    <w:div w:id="786705625">
      <w:bodyDiv w:val="1"/>
      <w:marLeft w:val="0"/>
      <w:marRight w:val="0"/>
      <w:marTop w:val="0"/>
      <w:marBottom w:val="0"/>
      <w:divBdr>
        <w:top w:val="none" w:sz="0" w:space="0" w:color="auto"/>
        <w:left w:val="none" w:sz="0" w:space="0" w:color="auto"/>
        <w:bottom w:val="none" w:sz="0" w:space="0" w:color="auto"/>
        <w:right w:val="none" w:sz="0" w:space="0" w:color="auto"/>
      </w:divBdr>
    </w:div>
    <w:div w:id="788937526">
      <w:bodyDiv w:val="1"/>
      <w:marLeft w:val="0"/>
      <w:marRight w:val="0"/>
      <w:marTop w:val="0"/>
      <w:marBottom w:val="0"/>
      <w:divBdr>
        <w:top w:val="none" w:sz="0" w:space="0" w:color="auto"/>
        <w:left w:val="none" w:sz="0" w:space="0" w:color="auto"/>
        <w:bottom w:val="none" w:sz="0" w:space="0" w:color="auto"/>
        <w:right w:val="none" w:sz="0" w:space="0" w:color="auto"/>
      </w:divBdr>
      <w:divsChild>
        <w:div w:id="1842620339">
          <w:marLeft w:val="0"/>
          <w:marRight w:val="0"/>
          <w:marTop w:val="75"/>
          <w:marBottom w:val="0"/>
          <w:divBdr>
            <w:top w:val="none" w:sz="0" w:space="0" w:color="auto"/>
            <w:left w:val="none" w:sz="0" w:space="0" w:color="auto"/>
            <w:bottom w:val="none" w:sz="0" w:space="0" w:color="auto"/>
            <w:right w:val="none" w:sz="0" w:space="0" w:color="auto"/>
          </w:divBdr>
        </w:div>
      </w:divsChild>
    </w:div>
    <w:div w:id="793448873">
      <w:bodyDiv w:val="1"/>
      <w:marLeft w:val="0"/>
      <w:marRight w:val="0"/>
      <w:marTop w:val="0"/>
      <w:marBottom w:val="0"/>
      <w:divBdr>
        <w:top w:val="none" w:sz="0" w:space="0" w:color="auto"/>
        <w:left w:val="none" w:sz="0" w:space="0" w:color="auto"/>
        <w:bottom w:val="none" w:sz="0" w:space="0" w:color="auto"/>
        <w:right w:val="none" w:sz="0" w:space="0" w:color="auto"/>
      </w:divBdr>
      <w:divsChild>
        <w:div w:id="201940386">
          <w:marLeft w:val="0"/>
          <w:marRight w:val="0"/>
          <w:marTop w:val="0"/>
          <w:marBottom w:val="0"/>
          <w:divBdr>
            <w:top w:val="none" w:sz="0" w:space="0" w:color="auto"/>
            <w:left w:val="none" w:sz="0" w:space="0" w:color="auto"/>
            <w:bottom w:val="none" w:sz="0" w:space="0" w:color="auto"/>
            <w:right w:val="none" w:sz="0" w:space="0" w:color="auto"/>
          </w:divBdr>
          <w:divsChild>
            <w:div w:id="2098162269">
              <w:marLeft w:val="0"/>
              <w:marRight w:val="0"/>
              <w:marTop w:val="0"/>
              <w:marBottom w:val="0"/>
              <w:divBdr>
                <w:top w:val="none" w:sz="0" w:space="0" w:color="auto"/>
                <w:left w:val="none" w:sz="0" w:space="0" w:color="auto"/>
                <w:bottom w:val="none" w:sz="0" w:space="0" w:color="auto"/>
                <w:right w:val="none" w:sz="0" w:space="0" w:color="auto"/>
              </w:divBdr>
            </w:div>
          </w:divsChild>
        </w:div>
        <w:div w:id="940454076">
          <w:marLeft w:val="0"/>
          <w:marRight w:val="0"/>
          <w:marTop w:val="0"/>
          <w:marBottom w:val="0"/>
          <w:divBdr>
            <w:top w:val="none" w:sz="0" w:space="0" w:color="auto"/>
            <w:left w:val="none" w:sz="0" w:space="0" w:color="auto"/>
            <w:bottom w:val="none" w:sz="0" w:space="0" w:color="auto"/>
            <w:right w:val="none" w:sz="0" w:space="0" w:color="auto"/>
          </w:divBdr>
        </w:div>
      </w:divsChild>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51055">
      <w:bodyDiv w:val="1"/>
      <w:marLeft w:val="0"/>
      <w:marRight w:val="0"/>
      <w:marTop w:val="0"/>
      <w:marBottom w:val="0"/>
      <w:divBdr>
        <w:top w:val="none" w:sz="0" w:space="0" w:color="auto"/>
        <w:left w:val="none" w:sz="0" w:space="0" w:color="auto"/>
        <w:bottom w:val="none" w:sz="0" w:space="0" w:color="auto"/>
        <w:right w:val="none" w:sz="0" w:space="0" w:color="auto"/>
      </w:divBdr>
      <w:divsChild>
        <w:div w:id="803692625">
          <w:marLeft w:val="0"/>
          <w:marRight w:val="0"/>
          <w:marTop w:val="0"/>
          <w:marBottom w:val="0"/>
          <w:divBdr>
            <w:top w:val="none" w:sz="0" w:space="0" w:color="auto"/>
            <w:left w:val="none" w:sz="0" w:space="0" w:color="auto"/>
            <w:bottom w:val="none" w:sz="0" w:space="0" w:color="auto"/>
            <w:right w:val="none" w:sz="0" w:space="0" w:color="auto"/>
          </w:divBdr>
          <w:divsChild>
            <w:div w:id="648290749">
              <w:marLeft w:val="0"/>
              <w:marRight w:val="120"/>
              <w:marTop w:val="0"/>
              <w:marBottom w:val="0"/>
              <w:divBdr>
                <w:top w:val="none" w:sz="0" w:space="0" w:color="auto"/>
                <w:left w:val="none" w:sz="0" w:space="0" w:color="auto"/>
                <w:bottom w:val="none" w:sz="0" w:space="0" w:color="auto"/>
                <w:right w:val="none" w:sz="0" w:space="0" w:color="auto"/>
              </w:divBdr>
            </w:div>
            <w:div w:id="562568909">
              <w:marLeft w:val="0"/>
              <w:marRight w:val="0"/>
              <w:marTop w:val="0"/>
              <w:marBottom w:val="195"/>
              <w:divBdr>
                <w:top w:val="none" w:sz="0" w:space="0" w:color="auto"/>
                <w:left w:val="none" w:sz="0" w:space="0" w:color="auto"/>
                <w:bottom w:val="none" w:sz="0" w:space="0" w:color="auto"/>
                <w:right w:val="none" w:sz="0" w:space="0" w:color="auto"/>
              </w:divBdr>
              <w:divsChild>
                <w:div w:id="696545672">
                  <w:marLeft w:val="0"/>
                  <w:marRight w:val="0"/>
                  <w:marTop w:val="0"/>
                  <w:marBottom w:val="0"/>
                  <w:divBdr>
                    <w:top w:val="none" w:sz="0" w:space="0" w:color="auto"/>
                    <w:left w:val="none" w:sz="0" w:space="0" w:color="auto"/>
                    <w:bottom w:val="none" w:sz="0" w:space="0" w:color="auto"/>
                    <w:right w:val="none" w:sz="0" w:space="0" w:color="auto"/>
                  </w:divBdr>
                  <w:divsChild>
                    <w:div w:id="152713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3050">
      <w:bodyDiv w:val="1"/>
      <w:marLeft w:val="0"/>
      <w:marRight w:val="0"/>
      <w:marTop w:val="0"/>
      <w:marBottom w:val="0"/>
      <w:divBdr>
        <w:top w:val="none" w:sz="0" w:space="0" w:color="auto"/>
        <w:left w:val="none" w:sz="0" w:space="0" w:color="auto"/>
        <w:bottom w:val="none" w:sz="0" w:space="0" w:color="auto"/>
        <w:right w:val="none" w:sz="0" w:space="0" w:color="auto"/>
      </w:divBdr>
      <w:divsChild>
        <w:div w:id="1074276227">
          <w:marLeft w:val="0"/>
          <w:marRight w:val="0"/>
          <w:marTop w:val="15"/>
          <w:marBottom w:val="0"/>
          <w:divBdr>
            <w:top w:val="none" w:sz="0" w:space="0" w:color="auto"/>
            <w:left w:val="none" w:sz="0" w:space="0" w:color="auto"/>
            <w:bottom w:val="none" w:sz="0" w:space="0" w:color="auto"/>
            <w:right w:val="none" w:sz="0" w:space="0" w:color="auto"/>
          </w:divBdr>
        </w:div>
        <w:div w:id="1806314820">
          <w:marLeft w:val="0"/>
          <w:marRight w:val="0"/>
          <w:marTop w:val="0"/>
          <w:marBottom w:val="0"/>
          <w:divBdr>
            <w:top w:val="none" w:sz="0" w:space="0" w:color="auto"/>
            <w:left w:val="none" w:sz="0" w:space="0" w:color="auto"/>
            <w:bottom w:val="none" w:sz="0" w:space="0" w:color="auto"/>
            <w:right w:val="none" w:sz="0" w:space="0" w:color="auto"/>
          </w:divBdr>
          <w:divsChild>
            <w:div w:id="1458259525">
              <w:marLeft w:val="0"/>
              <w:marRight w:val="0"/>
              <w:marTop w:val="0"/>
              <w:marBottom w:val="0"/>
              <w:divBdr>
                <w:top w:val="none" w:sz="0" w:space="0" w:color="auto"/>
                <w:left w:val="none" w:sz="0" w:space="0" w:color="auto"/>
                <w:bottom w:val="none" w:sz="0" w:space="0" w:color="auto"/>
                <w:right w:val="none" w:sz="0" w:space="0" w:color="auto"/>
              </w:divBdr>
            </w:div>
          </w:divsChild>
        </w:div>
        <w:div w:id="526917997">
          <w:marLeft w:val="0"/>
          <w:marRight w:val="0"/>
          <w:marTop w:val="15"/>
          <w:marBottom w:val="0"/>
          <w:divBdr>
            <w:top w:val="none" w:sz="0" w:space="0" w:color="auto"/>
            <w:left w:val="none" w:sz="0" w:space="0" w:color="auto"/>
            <w:bottom w:val="none" w:sz="0" w:space="0" w:color="auto"/>
            <w:right w:val="none" w:sz="0" w:space="0" w:color="auto"/>
          </w:divBdr>
        </w:div>
        <w:div w:id="995835729">
          <w:marLeft w:val="0"/>
          <w:marRight w:val="0"/>
          <w:marTop w:val="0"/>
          <w:marBottom w:val="0"/>
          <w:divBdr>
            <w:top w:val="none" w:sz="0" w:space="0" w:color="auto"/>
            <w:left w:val="none" w:sz="0" w:space="0" w:color="auto"/>
            <w:bottom w:val="none" w:sz="0" w:space="0" w:color="auto"/>
            <w:right w:val="none" w:sz="0" w:space="0" w:color="auto"/>
          </w:divBdr>
          <w:divsChild>
            <w:div w:id="180684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461">
      <w:bodyDiv w:val="1"/>
      <w:marLeft w:val="0"/>
      <w:marRight w:val="0"/>
      <w:marTop w:val="0"/>
      <w:marBottom w:val="0"/>
      <w:divBdr>
        <w:top w:val="none" w:sz="0" w:space="0" w:color="auto"/>
        <w:left w:val="none" w:sz="0" w:space="0" w:color="auto"/>
        <w:bottom w:val="none" w:sz="0" w:space="0" w:color="auto"/>
        <w:right w:val="none" w:sz="0" w:space="0" w:color="auto"/>
      </w:divBdr>
    </w:div>
    <w:div w:id="816721866">
      <w:bodyDiv w:val="1"/>
      <w:marLeft w:val="0"/>
      <w:marRight w:val="0"/>
      <w:marTop w:val="0"/>
      <w:marBottom w:val="0"/>
      <w:divBdr>
        <w:top w:val="none" w:sz="0" w:space="0" w:color="auto"/>
        <w:left w:val="none" w:sz="0" w:space="0" w:color="auto"/>
        <w:bottom w:val="none" w:sz="0" w:space="0" w:color="auto"/>
        <w:right w:val="none" w:sz="0" w:space="0" w:color="auto"/>
      </w:divBdr>
    </w:div>
    <w:div w:id="819031320">
      <w:bodyDiv w:val="1"/>
      <w:marLeft w:val="0"/>
      <w:marRight w:val="0"/>
      <w:marTop w:val="0"/>
      <w:marBottom w:val="0"/>
      <w:divBdr>
        <w:top w:val="none" w:sz="0" w:space="0" w:color="auto"/>
        <w:left w:val="none" w:sz="0" w:space="0" w:color="auto"/>
        <w:bottom w:val="none" w:sz="0" w:space="0" w:color="auto"/>
        <w:right w:val="none" w:sz="0" w:space="0" w:color="auto"/>
      </w:divBdr>
      <w:divsChild>
        <w:div w:id="826750983">
          <w:marLeft w:val="0"/>
          <w:marRight w:val="0"/>
          <w:marTop w:val="0"/>
          <w:marBottom w:val="0"/>
          <w:divBdr>
            <w:top w:val="none" w:sz="0" w:space="0" w:color="auto"/>
            <w:left w:val="none" w:sz="0" w:space="0" w:color="auto"/>
            <w:bottom w:val="none" w:sz="0" w:space="0" w:color="auto"/>
            <w:right w:val="none" w:sz="0" w:space="0" w:color="auto"/>
          </w:divBdr>
          <w:divsChild>
            <w:div w:id="1182234674">
              <w:marLeft w:val="0"/>
              <w:marRight w:val="0"/>
              <w:marTop w:val="0"/>
              <w:marBottom w:val="0"/>
              <w:divBdr>
                <w:top w:val="none" w:sz="0" w:space="0" w:color="auto"/>
                <w:left w:val="none" w:sz="0" w:space="0" w:color="auto"/>
                <w:bottom w:val="none" w:sz="0" w:space="0" w:color="auto"/>
                <w:right w:val="none" w:sz="0" w:space="0" w:color="auto"/>
              </w:divBdr>
            </w:div>
          </w:divsChild>
        </w:div>
        <w:div w:id="227421104">
          <w:marLeft w:val="0"/>
          <w:marRight w:val="0"/>
          <w:marTop w:val="0"/>
          <w:marBottom w:val="0"/>
          <w:divBdr>
            <w:top w:val="none" w:sz="0" w:space="0" w:color="auto"/>
            <w:left w:val="none" w:sz="0" w:space="0" w:color="auto"/>
            <w:bottom w:val="none" w:sz="0" w:space="0" w:color="auto"/>
            <w:right w:val="none" w:sz="0" w:space="0" w:color="auto"/>
          </w:divBdr>
          <w:divsChild>
            <w:div w:id="160119690">
              <w:marLeft w:val="0"/>
              <w:marRight w:val="0"/>
              <w:marTop w:val="15"/>
              <w:marBottom w:val="0"/>
              <w:divBdr>
                <w:top w:val="none" w:sz="0" w:space="0" w:color="auto"/>
                <w:left w:val="none" w:sz="0" w:space="0" w:color="auto"/>
                <w:bottom w:val="none" w:sz="0" w:space="0" w:color="auto"/>
                <w:right w:val="none" w:sz="0" w:space="0" w:color="auto"/>
              </w:divBdr>
            </w:div>
            <w:div w:id="661540573">
              <w:marLeft w:val="0"/>
              <w:marRight w:val="0"/>
              <w:marTop w:val="0"/>
              <w:marBottom w:val="0"/>
              <w:divBdr>
                <w:top w:val="none" w:sz="0" w:space="0" w:color="auto"/>
                <w:left w:val="none" w:sz="0" w:space="0" w:color="auto"/>
                <w:bottom w:val="none" w:sz="0" w:space="0" w:color="auto"/>
                <w:right w:val="none" w:sz="0" w:space="0" w:color="auto"/>
              </w:divBdr>
            </w:div>
          </w:divsChild>
        </w:div>
        <w:div w:id="2023706694">
          <w:marLeft w:val="0"/>
          <w:marRight w:val="0"/>
          <w:marTop w:val="0"/>
          <w:marBottom w:val="0"/>
          <w:divBdr>
            <w:top w:val="none" w:sz="0" w:space="0" w:color="auto"/>
            <w:left w:val="none" w:sz="0" w:space="0" w:color="auto"/>
            <w:bottom w:val="none" w:sz="0" w:space="0" w:color="auto"/>
            <w:right w:val="none" w:sz="0" w:space="0" w:color="auto"/>
          </w:divBdr>
          <w:divsChild>
            <w:div w:id="319892807">
              <w:marLeft w:val="0"/>
              <w:marRight w:val="0"/>
              <w:marTop w:val="15"/>
              <w:marBottom w:val="0"/>
              <w:divBdr>
                <w:top w:val="none" w:sz="0" w:space="0" w:color="auto"/>
                <w:left w:val="none" w:sz="0" w:space="0" w:color="auto"/>
                <w:bottom w:val="none" w:sz="0" w:space="0" w:color="auto"/>
                <w:right w:val="none" w:sz="0" w:space="0" w:color="auto"/>
              </w:divBdr>
            </w:div>
            <w:div w:id="59598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730067">
      <w:bodyDiv w:val="1"/>
      <w:marLeft w:val="0"/>
      <w:marRight w:val="0"/>
      <w:marTop w:val="0"/>
      <w:marBottom w:val="0"/>
      <w:divBdr>
        <w:top w:val="none" w:sz="0" w:space="0" w:color="auto"/>
        <w:left w:val="none" w:sz="0" w:space="0" w:color="auto"/>
        <w:bottom w:val="none" w:sz="0" w:space="0" w:color="auto"/>
        <w:right w:val="none" w:sz="0" w:space="0" w:color="auto"/>
      </w:divBdr>
    </w:div>
    <w:div w:id="829980543">
      <w:bodyDiv w:val="1"/>
      <w:marLeft w:val="0"/>
      <w:marRight w:val="0"/>
      <w:marTop w:val="0"/>
      <w:marBottom w:val="0"/>
      <w:divBdr>
        <w:top w:val="none" w:sz="0" w:space="0" w:color="auto"/>
        <w:left w:val="none" w:sz="0" w:space="0" w:color="auto"/>
        <w:bottom w:val="none" w:sz="0" w:space="0" w:color="auto"/>
        <w:right w:val="none" w:sz="0" w:space="0" w:color="auto"/>
      </w:divBdr>
      <w:divsChild>
        <w:div w:id="1159081747">
          <w:marLeft w:val="0"/>
          <w:marRight w:val="0"/>
          <w:marTop w:val="0"/>
          <w:marBottom w:val="0"/>
          <w:divBdr>
            <w:top w:val="none" w:sz="0" w:space="0" w:color="auto"/>
            <w:left w:val="none" w:sz="0" w:space="0" w:color="auto"/>
            <w:bottom w:val="none" w:sz="0" w:space="0" w:color="auto"/>
            <w:right w:val="none" w:sz="0" w:space="0" w:color="auto"/>
          </w:divBdr>
          <w:divsChild>
            <w:div w:id="1134560835">
              <w:marLeft w:val="0"/>
              <w:marRight w:val="0"/>
              <w:marTop w:val="0"/>
              <w:marBottom w:val="0"/>
              <w:divBdr>
                <w:top w:val="none" w:sz="0" w:space="0" w:color="auto"/>
                <w:left w:val="none" w:sz="0" w:space="0" w:color="auto"/>
                <w:bottom w:val="none" w:sz="0" w:space="0" w:color="auto"/>
                <w:right w:val="none" w:sz="0" w:space="0" w:color="auto"/>
              </w:divBdr>
            </w:div>
          </w:divsChild>
        </w:div>
        <w:div w:id="614753582">
          <w:marLeft w:val="0"/>
          <w:marRight w:val="0"/>
          <w:marTop w:val="0"/>
          <w:marBottom w:val="0"/>
          <w:divBdr>
            <w:top w:val="none" w:sz="0" w:space="0" w:color="auto"/>
            <w:left w:val="none" w:sz="0" w:space="0" w:color="auto"/>
            <w:bottom w:val="none" w:sz="0" w:space="0" w:color="auto"/>
            <w:right w:val="none" w:sz="0" w:space="0" w:color="auto"/>
          </w:divBdr>
          <w:divsChild>
            <w:div w:id="1950817089">
              <w:marLeft w:val="0"/>
              <w:marRight w:val="0"/>
              <w:marTop w:val="0"/>
              <w:marBottom w:val="0"/>
              <w:divBdr>
                <w:top w:val="none" w:sz="0" w:space="0" w:color="auto"/>
                <w:left w:val="none" w:sz="0" w:space="0" w:color="auto"/>
                <w:bottom w:val="none" w:sz="0" w:space="0" w:color="auto"/>
                <w:right w:val="none" w:sz="0" w:space="0" w:color="auto"/>
              </w:divBdr>
            </w:div>
          </w:divsChild>
        </w:div>
        <w:div w:id="916597611">
          <w:marLeft w:val="0"/>
          <w:marRight w:val="0"/>
          <w:marTop w:val="0"/>
          <w:marBottom w:val="0"/>
          <w:divBdr>
            <w:top w:val="none" w:sz="0" w:space="0" w:color="auto"/>
            <w:left w:val="none" w:sz="0" w:space="0" w:color="auto"/>
            <w:bottom w:val="none" w:sz="0" w:space="0" w:color="auto"/>
            <w:right w:val="none" w:sz="0" w:space="0" w:color="auto"/>
          </w:divBdr>
          <w:divsChild>
            <w:div w:id="565069357">
              <w:marLeft w:val="0"/>
              <w:marRight w:val="0"/>
              <w:marTop w:val="0"/>
              <w:marBottom w:val="0"/>
              <w:divBdr>
                <w:top w:val="none" w:sz="0" w:space="0" w:color="auto"/>
                <w:left w:val="none" w:sz="0" w:space="0" w:color="auto"/>
                <w:bottom w:val="none" w:sz="0" w:space="0" w:color="auto"/>
                <w:right w:val="none" w:sz="0" w:space="0" w:color="auto"/>
              </w:divBdr>
            </w:div>
          </w:divsChild>
        </w:div>
        <w:div w:id="1231888488">
          <w:marLeft w:val="0"/>
          <w:marRight w:val="0"/>
          <w:marTop w:val="0"/>
          <w:marBottom w:val="0"/>
          <w:divBdr>
            <w:top w:val="none" w:sz="0" w:space="0" w:color="auto"/>
            <w:left w:val="none" w:sz="0" w:space="0" w:color="auto"/>
            <w:bottom w:val="none" w:sz="0" w:space="0" w:color="auto"/>
            <w:right w:val="none" w:sz="0" w:space="0" w:color="auto"/>
          </w:divBdr>
          <w:divsChild>
            <w:div w:id="1910649771">
              <w:marLeft w:val="0"/>
              <w:marRight w:val="0"/>
              <w:marTop w:val="0"/>
              <w:marBottom w:val="0"/>
              <w:divBdr>
                <w:top w:val="none" w:sz="0" w:space="0" w:color="auto"/>
                <w:left w:val="none" w:sz="0" w:space="0" w:color="auto"/>
                <w:bottom w:val="none" w:sz="0" w:space="0" w:color="auto"/>
                <w:right w:val="none" w:sz="0" w:space="0" w:color="auto"/>
              </w:divBdr>
            </w:div>
          </w:divsChild>
        </w:div>
        <w:div w:id="913273600">
          <w:marLeft w:val="0"/>
          <w:marRight w:val="0"/>
          <w:marTop w:val="0"/>
          <w:marBottom w:val="0"/>
          <w:divBdr>
            <w:top w:val="none" w:sz="0" w:space="0" w:color="auto"/>
            <w:left w:val="none" w:sz="0" w:space="0" w:color="auto"/>
            <w:bottom w:val="none" w:sz="0" w:space="0" w:color="auto"/>
            <w:right w:val="none" w:sz="0" w:space="0" w:color="auto"/>
          </w:divBdr>
          <w:divsChild>
            <w:div w:id="1400784422">
              <w:marLeft w:val="0"/>
              <w:marRight w:val="0"/>
              <w:marTop w:val="0"/>
              <w:marBottom w:val="0"/>
              <w:divBdr>
                <w:top w:val="none" w:sz="0" w:space="0" w:color="auto"/>
                <w:left w:val="none" w:sz="0" w:space="0" w:color="auto"/>
                <w:bottom w:val="none" w:sz="0" w:space="0" w:color="auto"/>
                <w:right w:val="none" w:sz="0" w:space="0" w:color="auto"/>
              </w:divBdr>
            </w:div>
          </w:divsChild>
        </w:div>
        <w:div w:id="1153720286">
          <w:marLeft w:val="0"/>
          <w:marRight w:val="0"/>
          <w:marTop w:val="0"/>
          <w:marBottom w:val="0"/>
          <w:divBdr>
            <w:top w:val="none" w:sz="0" w:space="0" w:color="auto"/>
            <w:left w:val="none" w:sz="0" w:space="0" w:color="auto"/>
            <w:bottom w:val="none" w:sz="0" w:space="0" w:color="auto"/>
            <w:right w:val="none" w:sz="0" w:space="0" w:color="auto"/>
          </w:divBdr>
          <w:divsChild>
            <w:div w:id="74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46092492">
      <w:bodyDiv w:val="1"/>
      <w:marLeft w:val="0"/>
      <w:marRight w:val="0"/>
      <w:marTop w:val="0"/>
      <w:marBottom w:val="0"/>
      <w:divBdr>
        <w:top w:val="none" w:sz="0" w:space="0" w:color="auto"/>
        <w:left w:val="none" w:sz="0" w:space="0" w:color="auto"/>
        <w:bottom w:val="none" w:sz="0" w:space="0" w:color="auto"/>
        <w:right w:val="none" w:sz="0" w:space="0" w:color="auto"/>
      </w:divBdr>
      <w:divsChild>
        <w:div w:id="830146007">
          <w:marLeft w:val="0"/>
          <w:marRight w:val="0"/>
          <w:marTop w:val="0"/>
          <w:marBottom w:val="0"/>
          <w:divBdr>
            <w:top w:val="none" w:sz="0" w:space="0" w:color="auto"/>
            <w:left w:val="none" w:sz="0" w:space="0" w:color="auto"/>
            <w:bottom w:val="none" w:sz="0" w:space="0" w:color="auto"/>
            <w:right w:val="none" w:sz="0" w:space="0" w:color="auto"/>
          </w:divBdr>
          <w:divsChild>
            <w:div w:id="502859240">
              <w:marLeft w:val="0"/>
              <w:marRight w:val="0"/>
              <w:marTop w:val="0"/>
              <w:marBottom w:val="0"/>
              <w:divBdr>
                <w:top w:val="none" w:sz="0" w:space="0" w:color="auto"/>
                <w:left w:val="none" w:sz="0" w:space="0" w:color="auto"/>
                <w:bottom w:val="none" w:sz="0" w:space="0" w:color="auto"/>
                <w:right w:val="none" w:sz="0" w:space="0" w:color="auto"/>
              </w:divBdr>
            </w:div>
          </w:divsChild>
        </w:div>
        <w:div w:id="1316254544">
          <w:marLeft w:val="0"/>
          <w:marRight w:val="0"/>
          <w:marTop w:val="0"/>
          <w:marBottom w:val="0"/>
          <w:divBdr>
            <w:top w:val="none" w:sz="0" w:space="0" w:color="auto"/>
            <w:left w:val="none" w:sz="0" w:space="0" w:color="auto"/>
            <w:bottom w:val="none" w:sz="0" w:space="0" w:color="auto"/>
            <w:right w:val="none" w:sz="0" w:space="0" w:color="auto"/>
          </w:divBdr>
          <w:divsChild>
            <w:div w:id="979069027">
              <w:marLeft w:val="0"/>
              <w:marRight w:val="0"/>
              <w:marTop w:val="0"/>
              <w:marBottom w:val="0"/>
              <w:divBdr>
                <w:top w:val="none" w:sz="0" w:space="0" w:color="auto"/>
                <w:left w:val="none" w:sz="0" w:space="0" w:color="auto"/>
                <w:bottom w:val="none" w:sz="0" w:space="0" w:color="auto"/>
                <w:right w:val="none" w:sz="0" w:space="0" w:color="auto"/>
              </w:divBdr>
            </w:div>
          </w:divsChild>
        </w:div>
        <w:div w:id="1894853952">
          <w:marLeft w:val="0"/>
          <w:marRight w:val="0"/>
          <w:marTop w:val="0"/>
          <w:marBottom w:val="0"/>
          <w:divBdr>
            <w:top w:val="none" w:sz="0" w:space="0" w:color="auto"/>
            <w:left w:val="none" w:sz="0" w:space="0" w:color="auto"/>
            <w:bottom w:val="none" w:sz="0" w:space="0" w:color="auto"/>
            <w:right w:val="none" w:sz="0" w:space="0" w:color="auto"/>
          </w:divBdr>
          <w:divsChild>
            <w:div w:id="1979915282">
              <w:marLeft w:val="0"/>
              <w:marRight w:val="0"/>
              <w:marTop w:val="0"/>
              <w:marBottom w:val="0"/>
              <w:divBdr>
                <w:top w:val="none" w:sz="0" w:space="0" w:color="auto"/>
                <w:left w:val="none" w:sz="0" w:space="0" w:color="auto"/>
                <w:bottom w:val="none" w:sz="0" w:space="0" w:color="auto"/>
                <w:right w:val="none" w:sz="0" w:space="0" w:color="auto"/>
              </w:divBdr>
            </w:div>
          </w:divsChild>
        </w:div>
        <w:div w:id="969090519">
          <w:marLeft w:val="0"/>
          <w:marRight w:val="0"/>
          <w:marTop w:val="0"/>
          <w:marBottom w:val="0"/>
          <w:divBdr>
            <w:top w:val="none" w:sz="0" w:space="0" w:color="auto"/>
            <w:left w:val="none" w:sz="0" w:space="0" w:color="auto"/>
            <w:bottom w:val="none" w:sz="0" w:space="0" w:color="auto"/>
            <w:right w:val="none" w:sz="0" w:space="0" w:color="auto"/>
          </w:divBdr>
          <w:divsChild>
            <w:div w:id="14478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8329">
      <w:bodyDiv w:val="1"/>
      <w:marLeft w:val="0"/>
      <w:marRight w:val="0"/>
      <w:marTop w:val="0"/>
      <w:marBottom w:val="0"/>
      <w:divBdr>
        <w:top w:val="none" w:sz="0" w:space="0" w:color="auto"/>
        <w:left w:val="none" w:sz="0" w:space="0" w:color="auto"/>
        <w:bottom w:val="none" w:sz="0" w:space="0" w:color="auto"/>
        <w:right w:val="none" w:sz="0" w:space="0" w:color="auto"/>
      </w:divBdr>
    </w:div>
    <w:div w:id="863594488">
      <w:bodyDiv w:val="1"/>
      <w:marLeft w:val="0"/>
      <w:marRight w:val="0"/>
      <w:marTop w:val="0"/>
      <w:marBottom w:val="0"/>
      <w:divBdr>
        <w:top w:val="none" w:sz="0" w:space="0" w:color="auto"/>
        <w:left w:val="none" w:sz="0" w:space="0" w:color="auto"/>
        <w:bottom w:val="none" w:sz="0" w:space="0" w:color="auto"/>
        <w:right w:val="none" w:sz="0" w:space="0" w:color="auto"/>
      </w:divBdr>
    </w:div>
    <w:div w:id="871771217">
      <w:bodyDiv w:val="1"/>
      <w:marLeft w:val="0"/>
      <w:marRight w:val="0"/>
      <w:marTop w:val="0"/>
      <w:marBottom w:val="0"/>
      <w:divBdr>
        <w:top w:val="none" w:sz="0" w:space="0" w:color="auto"/>
        <w:left w:val="none" w:sz="0" w:space="0" w:color="auto"/>
        <w:bottom w:val="none" w:sz="0" w:space="0" w:color="auto"/>
        <w:right w:val="none" w:sz="0" w:space="0" w:color="auto"/>
      </w:divBdr>
      <w:divsChild>
        <w:div w:id="1892182555">
          <w:marLeft w:val="0"/>
          <w:marRight w:val="0"/>
          <w:marTop w:val="195"/>
          <w:marBottom w:val="0"/>
          <w:divBdr>
            <w:top w:val="none" w:sz="0" w:space="0" w:color="auto"/>
            <w:left w:val="none" w:sz="0" w:space="0" w:color="auto"/>
            <w:bottom w:val="none" w:sz="0" w:space="0" w:color="auto"/>
            <w:right w:val="none" w:sz="0" w:space="0" w:color="auto"/>
          </w:divBdr>
        </w:div>
        <w:div w:id="606231600">
          <w:marLeft w:val="0"/>
          <w:marRight w:val="0"/>
          <w:marTop w:val="195"/>
          <w:marBottom w:val="0"/>
          <w:divBdr>
            <w:top w:val="none" w:sz="0" w:space="0" w:color="auto"/>
            <w:left w:val="none" w:sz="0" w:space="0" w:color="auto"/>
            <w:bottom w:val="none" w:sz="0" w:space="0" w:color="auto"/>
            <w:right w:val="none" w:sz="0" w:space="0" w:color="auto"/>
          </w:divBdr>
        </w:div>
      </w:divsChild>
    </w:div>
    <w:div w:id="878469269">
      <w:bodyDiv w:val="1"/>
      <w:marLeft w:val="0"/>
      <w:marRight w:val="0"/>
      <w:marTop w:val="0"/>
      <w:marBottom w:val="0"/>
      <w:divBdr>
        <w:top w:val="none" w:sz="0" w:space="0" w:color="auto"/>
        <w:left w:val="none" w:sz="0" w:space="0" w:color="auto"/>
        <w:bottom w:val="none" w:sz="0" w:space="0" w:color="auto"/>
        <w:right w:val="none" w:sz="0" w:space="0" w:color="auto"/>
      </w:divBdr>
      <w:divsChild>
        <w:div w:id="562064687">
          <w:marLeft w:val="0"/>
          <w:marRight w:val="0"/>
          <w:marTop w:val="0"/>
          <w:marBottom w:val="0"/>
          <w:divBdr>
            <w:top w:val="none" w:sz="0" w:space="0" w:color="auto"/>
            <w:left w:val="none" w:sz="0" w:space="0" w:color="auto"/>
            <w:bottom w:val="none" w:sz="0" w:space="0" w:color="auto"/>
            <w:right w:val="none" w:sz="0" w:space="0" w:color="auto"/>
          </w:divBdr>
        </w:div>
        <w:div w:id="1040015515">
          <w:marLeft w:val="0"/>
          <w:marRight w:val="0"/>
          <w:marTop w:val="0"/>
          <w:marBottom w:val="0"/>
          <w:divBdr>
            <w:top w:val="none" w:sz="0" w:space="0" w:color="auto"/>
            <w:left w:val="none" w:sz="0" w:space="0" w:color="auto"/>
            <w:bottom w:val="none" w:sz="0" w:space="0" w:color="auto"/>
            <w:right w:val="none" w:sz="0" w:space="0" w:color="auto"/>
          </w:divBdr>
        </w:div>
      </w:divsChild>
    </w:div>
    <w:div w:id="885025300">
      <w:bodyDiv w:val="1"/>
      <w:marLeft w:val="0"/>
      <w:marRight w:val="0"/>
      <w:marTop w:val="0"/>
      <w:marBottom w:val="0"/>
      <w:divBdr>
        <w:top w:val="none" w:sz="0" w:space="0" w:color="auto"/>
        <w:left w:val="none" w:sz="0" w:space="0" w:color="auto"/>
        <w:bottom w:val="none" w:sz="0" w:space="0" w:color="auto"/>
        <w:right w:val="none" w:sz="0" w:space="0" w:color="auto"/>
      </w:divBdr>
      <w:divsChild>
        <w:div w:id="879511924">
          <w:marLeft w:val="0"/>
          <w:marRight w:val="0"/>
          <w:marTop w:val="0"/>
          <w:marBottom w:val="0"/>
          <w:divBdr>
            <w:top w:val="none" w:sz="0" w:space="0" w:color="auto"/>
            <w:left w:val="none" w:sz="0" w:space="0" w:color="auto"/>
            <w:bottom w:val="none" w:sz="0" w:space="0" w:color="auto"/>
            <w:right w:val="none" w:sz="0" w:space="0" w:color="auto"/>
          </w:divBdr>
        </w:div>
        <w:div w:id="1075125948">
          <w:marLeft w:val="0"/>
          <w:marRight w:val="0"/>
          <w:marTop w:val="0"/>
          <w:marBottom w:val="0"/>
          <w:divBdr>
            <w:top w:val="none" w:sz="0" w:space="0" w:color="auto"/>
            <w:left w:val="none" w:sz="0" w:space="0" w:color="auto"/>
            <w:bottom w:val="none" w:sz="0" w:space="0" w:color="auto"/>
            <w:right w:val="none" w:sz="0" w:space="0" w:color="auto"/>
          </w:divBdr>
          <w:divsChild>
            <w:div w:id="38287753">
              <w:marLeft w:val="0"/>
              <w:marRight w:val="0"/>
              <w:marTop w:val="0"/>
              <w:marBottom w:val="0"/>
              <w:divBdr>
                <w:top w:val="none" w:sz="0" w:space="0" w:color="auto"/>
                <w:left w:val="none" w:sz="0" w:space="0" w:color="auto"/>
                <w:bottom w:val="none" w:sz="0" w:space="0" w:color="auto"/>
                <w:right w:val="none" w:sz="0" w:space="0" w:color="auto"/>
              </w:divBdr>
            </w:div>
            <w:div w:id="1170413330">
              <w:marLeft w:val="0"/>
              <w:marRight w:val="0"/>
              <w:marTop w:val="0"/>
              <w:marBottom w:val="0"/>
              <w:divBdr>
                <w:top w:val="none" w:sz="0" w:space="0" w:color="auto"/>
                <w:left w:val="none" w:sz="0" w:space="0" w:color="auto"/>
                <w:bottom w:val="none" w:sz="0" w:space="0" w:color="auto"/>
                <w:right w:val="none" w:sz="0" w:space="0" w:color="auto"/>
              </w:divBdr>
              <w:divsChild>
                <w:div w:id="1758207086">
                  <w:marLeft w:val="0"/>
                  <w:marRight w:val="0"/>
                  <w:marTop w:val="0"/>
                  <w:marBottom w:val="0"/>
                  <w:divBdr>
                    <w:top w:val="none" w:sz="0" w:space="0" w:color="auto"/>
                    <w:left w:val="none" w:sz="0" w:space="0" w:color="auto"/>
                    <w:bottom w:val="none" w:sz="0" w:space="0" w:color="auto"/>
                    <w:right w:val="none" w:sz="0" w:space="0" w:color="auto"/>
                  </w:divBdr>
                  <w:divsChild>
                    <w:div w:id="1621644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5924">
      <w:bodyDiv w:val="1"/>
      <w:marLeft w:val="0"/>
      <w:marRight w:val="0"/>
      <w:marTop w:val="0"/>
      <w:marBottom w:val="0"/>
      <w:divBdr>
        <w:top w:val="none" w:sz="0" w:space="0" w:color="auto"/>
        <w:left w:val="none" w:sz="0" w:space="0" w:color="auto"/>
        <w:bottom w:val="none" w:sz="0" w:space="0" w:color="auto"/>
        <w:right w:val="none" w:sz="0" w:space="0" w:color="auto"/>
      </w:divBdr>
    </w:div>
    <w:div w:id="896742950">
      <w:bodyDiv w:val="1"/>
      <w:marLeft w:val="0"/>
      <w:marRight w:val="0"/>
      <w:marTop w:val="0"/>
      <w:marBottom w:val="0"/>
      <w:divBdr>
        <w:top w:val="none" w:sz="0" w:space="0" w:color="auto"/>
        <w:left w:val="none" w:sz="0" w:space="0" w:color="auto"/>
        <w:bottom w:val="none" w:sz="0" w:space="0" w:color="auto"/>
        <w:right w:val="none" w:sz="0" w:space="0" w:color="auto"/>
      </w:divBdr>
      <w:divsChild>
        <w:div w:id="1684547531">
          <w:marLeft w:val="600"/>
          <w:marRight w:val="480"/>
          <w:marTop w:val="150"/>
          <w:marBottom w:val="150"/>
          <w:divBdr>
            <w:top w:val="none" w:sz="0" w:space="0" w:color="auto"/>
            <w:left w:val="none" w:sz="0" w:space="0" w:color="auto"/>
            <w:bottom w:val="none" w:sz="0" w:space="0" w:color="auto"/>
            <w:right w:val="none" w:sz="0" w:space="0" w:color="auto"/>
          </w:divBdr>
          <w:divsChild>
            <w:div w:id="11436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313">
      <w:bodyDiv w:val="1"/>
      <w:marLeft w:val="0"/>
      <w:marRight w:val="0"/>
      <w:marTop w:val="0"/>
      <w:marBottom w:val="0"/>
      <w:divBdr>
        <w:top w:val="none" w:sz="0" w:space="0" w:color="auto"/>
        <w:left w:val="none" w:sz="0" w:space="0" w:color="auto"/>
        <w:bottom w:val="none" w:sz="0" w:space="0" w:color="auto"/>
        <w:right w:val="none" w:sz="0" w:space="0" w:color="auto"/>
      </w:divBdr>
      <w:divsChild>
        <w:div w:id="55710228">
          <w:marLeft w:val="600"/>
          <w:marRight w:val="480"/>
          <w:marTop w:val="150"/>
          <w:marBottom w:val="150"/>
          <w:divBdr>
            <w:top w:val="none" w:sz="0" w:space="0" w:color="auto"/>
            <w:left w:val="none" w:sz="0" w:space="0" w:color="auto"/>
            <w:bottom w:val="none" w:sz="0" w:space="0" w:color="auto"/>
            <w:right w:val="none" w:sz="0" w:space="0" w:color="auto"/>
          </w:divBdr>
          <w:divsChild>
            <w:div w:id="571545435">
              <w:marLeft w:val="0"/>
              <w:marRight w:val="0"/>
              <w:marTop w:val="0"/>
              <w:marBottom w:val="0"/>
              <w:divBdr>
                <w:top w:val="none" w:sz="0" w:space="0" w:color="auto"/>
                <w:left w:val="none" w:sz="0" w:space="0" w:color="auto"/>
                <w:bottom w:val="none" w:sz="0" w:space="0" w:color="auto"/>
                <w:right w:val="none" w:sz="0" w:space="0" w:color="auto"/>
              </w:divBdr>
            </w:div>
          </w:divsChild>
        </w:div>
        <w:div w:id="147211016">
          <w:marLeft w:val="600"/>
          <w:marRight w:val="480"/>
          <w:marTop w:val="150"/>
          <w:marBottom w:val="150"/>
          <w:divBdr>
            <w:top w:val="none" w:sz="0" w:space="0" w:color="auto"/>
            <w:left w:val="none" w:sz="0" w:space="0" w:color="auto"/>
            <w:bottom w:val="none" w:sz="0" w:space="0" w:color="auto"/>
            <w:right w:val="none" w:sz="0" w:space="0" w:color="auto"/>
          </w:divBdr>
          <w:divsChild>
            <w:div w:id="34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729085">
      <w:bodyDiv w:val="1"/>
      <w:marLeft w:val="0"/>
      <w:marRight w:val="0"/>
      <w:marTop w:val="0"/>
      <w:marBottom w:val="0"/>
      <w:divBdr>
        <w:top w:val="none" w:sz="0" w:space="0" w:color="auto"/>
        <w:left w:val="none" w:sz="0" w:space="0" w:color="auto"/>
        <w:bottom w:val="none" w:sz="0" w:space="0" w:color="auto"/>
        <w:right w:val="none" w:sz="0" w:space="0" w:color="auto"/>
      </w:divBdr>
      <w:divsChild>
        <w:div w:id="1559781573">
          <w:marLeft w:val="0"/>
          <w:marRight w:val="0"/>
          <w:marTop w:val="0"/>
          <w:marBottom w:val="0"/>
          <w:divBdr>
            <w:top w:val="none" w:sz="0" w:space="0" w:color="auto"/>
            <w:left w:val="none" w:sz="0" w:space="0" w:color="auto"/>
            <w:bottom w:val="none" w:sz="0" w:space="0" w:color="auto"/>
            <w:right w:val="none" w:sz="0" w:space="0" w:color="auto"/>
          </w:divBdr>
          <w:divsChild>
            <w:div w:id="1373383505">
              <w:marLeft w:val="0"/>
              <w:marRight w:val="0"/>
              <w:marTop w:val="0"/>
              <w:marBottom w:val="0"/>
              <w:divBdr>
                <w:top w:val="none" w:sz="0" w:space="0" w:color="auto"/>
                <w:left w:val="none" w:sz="0" w:space="0" w:color="auto"/>
                <w:bottom w:val="none" w:sz="0" w:space="0" w:color="auto"/>
                <w:right w:val="none" w:sz="0" w:space="0" w:color="auto"/>
              </w:divBdr>
              <w:divsChild>
                <w:div w:id="69982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5829">
          <w:marLeft w:val="0"/>
          <w:marRight w:val="0"/>
          <w:marTop w:val="0"/>
          <w:marBottom w:val="0"/>
          <w:divBdr>
            <w:top w:val="none" w:sz="0" w:space="0" w:color="auto"/>
            <w:left w:val="none" w:sz="0" w:space="0" w:color="auto"/>
            <w:bottom w:val="none" w:sz="0" w:space="0" w:color="auto"/>
            <w:right w:val="none" w:sz="0" w:space="0" w:color="auto"/>
          </w:divBdr>
          <w:divsChild>
            <w:div w:id="476578881">
              <w:marLeft w:val="0"/>
              <w:marRight w:val="0"/>
              <w:marTop w:val="15"/>
              <w:marBottom w:val="0"/>
              <w:divBdr>
                <w:top w:val="none" w:sz="0" w:space="0" w:color="auto"/>
                <w:left w:val="none" w:sz="0" w:space="0" w:color="auto"/>
                <w:bottom w:val="none" w:sz="0" w:space="0" w:color="auto"/>
                <w:right w:val="none" w:sz="0" w:space="0" w:color="auto"/>
              </w:divBdr>
            </w:div>
            <w:div w:id="1482775228">
              <w:marLeft w:val="0"/>
              <w:marRight w:val="0"/>
              <w:marTop w:val="0"/>
              <w:marBottom w:val="0"/>
              <w:divBdr>
                <w:top w:val="none" w:sz="0" w:space="0" w:color="auto"/>
                <w:left w:val="none" w:sz="0" w:space="0" w:color="auto"/>
                <w:bottom w:val="none" w:sz="0" w:space="0" w:color="auto"/>
                <w:right w:val="none" w:sz="0" w:space="0" w:color="auto"/>
              </w:divBdr>
              <w:divsChild>
                <w:div w:id="111471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727065">
      <w:bodyDiv w:val="1"/>
      <w:marLeft w:val="0"/>
      <w:marRight w:val="0"/>
      <w:marTop w:val="0"/>
      <w:marBottom w:val="0"/>
      <w:divBdr>
        <w:top w:val="none" w:sz="0" w:space="0" w:color="auto"/>
        <w:left w:val="none" w:sz="0" w:space="0" w:color="auto"/>
        <w:bottom w:val="none" w:sz="0" w:space="0" w:color="auto"/>
        <w:right w:val="none" w:sz="0" w:space="0" w:color="auto"/>
      </w:divBdr>
      <w:divsChild>
        <w:div w:id="67390727">
          <w:marLeft w:val="0"/>
          <w:marRight w:val="0"/>
          <w:marTop w:val="0"/>
          <w:marBottom w:val="150"/>
          <w:divBdr>
            <w:top w:val="none" w:sz="0" w:space="0" w:color="auto"/>
            <w:left w:val="none" w:sz="0" w:space="0" w:color="auto"/>
            <w:bottom w:val="none" w:sz="0" w:space="0" w:color="auto"/>
            <w:right w:val="none" w:sz="0" w:space="0" w:color="auto"/>
          </w:divBdr>
        </w:div>
      </w:divsChild>
    </w:div>
    <w:div w:id="917638758">
      <w:bodyDiv w:val="1"/>
      <w:marLeft w:val="0"/>
      <w:marRight w:val="0"/>
      <w:marTop w:val="0"/>
      <w:marBottom w:val="0"/>
      <w:divBdr>
        <w:top w:val="none" w:sz="0" w:space="0" w:color="auto"/>
        <w:left w:val="none" w:sz="0" w:space="0" w:color="auto"/>
        <w:bottom w:val="none" w:sz="0" w:space="0" w:color="auto"/>
        <w:right w:val="none" w:sz="0" w:space="0" w:color="auto"/>
      </w:divBdr>
      <w:divsChild>
        <w:div w:id="852917876">
          <w:marLeft w:val="0"/>
          <w:marRight w:val="0"/>
          <w:marTop w:val="0"/>
          <w:marBottom w:val="0"/>
          <w:divBdr>
            <w:top w:val="none" w:sz="0" w:space="0" w:color="auto"/>
            <w:left w:val="none" w:sz="0" w:space="0" w:color="auto"/>
            <w:bottom w:val="none" w:sz="0" w:space="0" w:color="auto"/>
            <w:right w:val="none" w:sz="0" w:space="0" w:color="auto"/>
          </w:divBdr>
          <w:divsChild>
            <w:div w:id="372317144">
              <w:marLeft w:val="0"/>
              <w:marRight w:val="0"/>
              <w:marTop w:val="0"/>
              <w:marBottom w:val="0"/>
              <w:divBdr>
                <w:top w:val="none" w:sz="0" w:space="0" w:color="auto"/>
                <w:left w:val="none" w:sz="0" w:space="0" w:color="auto"/>
                <w:bottom w:val="none" w:sz="0" w:space="0" w:color="auto"/>
                <w:right w:val="none" w:sz="0" w:space="0" w:color="auto"/>
              </w:divBdr>
            </w:div>
          </w:divsChild>
        </w:div>
        <w:div w:id="1362895882">
          <w:marLeft w:val="0"/>
          <w:marRight w:val="0"/>
          <w:marTop w:val="0"/>
          <w:marBottom w:val="0"/>
          <w:divBdr>
            <w:top w:val="none" w:sz="0" w:space="0" w:color="auto"/>
            <w:left w:val="none" w:sz="0" w:space="0" w:color="auto"/>
            <w:bottom w:val="none" w:sz="0" w:space="0" w:color="auto"/>
            <w:right w:val="none" w:sz="0" w:space="0" w:color="auto"/>
          </w:divBdr>
          <w:divsChild>
            <w:div w:id="212306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4626">
      <w:bodyDiv w:val="1"/>
      <w:marLeft w:val="0"/>
      <w:marRight w:val="0"/>
      <w:marTop w:val="0"/>
      <w:marBottom w:val="0"/>
      <w:divBdr>
        <w:top w:val="none" w:sz="0" w:space="0" w:color="auto"/>
        <w:left w:val="none" w:sz="0" w:space="0" w:color="auto"/>
        <w:bottom w:val="none" w:sz="0" w:space="0" w:color="auto"/>
        <w:right w:val="none" w:sz="0" w:space="0" w:color="auto"/>
      </w:divBdr>
      <w:divsChild>
        <w:div w:id="1894999292">
          <w:marLeft w:val="600"/>
          <w:marRight w:val="480"/>
          <w:marTop w:val="150"/>
          <w:marBottom w:val="150"/>
          <w:divBdr>
            <w:top w:val="none" w:sz="0" w:space="0" w:color="auto"/>
            <w:left w:val="none" w:sz="0" w:space="0" w:color="auto"/>
            <w:bottom w:val="none" w:sz="0" w:space="0" w:color="auto"/>
            <w:right w:val="none" w:sz="0" w:space="0" w:color="auto"/>
          </w:divBdr>
          <w:divsChild>
            <w:div w:id="1052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6977">
      <w:bodyDiv w:val="1"/>
      <w:marLeft w:val="0"/>
      <w:marRight w:val="0"/>
      <w:marTop w:val="0"/>
      <w:marBottom w:val="0"/>
      <w:divBdr>
        <w:top w:val="none" w:sz="0" w:space="0" w:color="auto"/>
        <w:left w:val="none" w:sz="0" w:space="0" w:color="auto"/>
        <w:bottom w:val="none" w:sz="0" w:space="0" w:color="auto"/>
        <w:right w:val="none" w:sz="0" w:space="0" w:color="auto"/>
      </w:divBdr>
      <w:divsChild>
        <w:div w:id="1056197442">
          <w:marLeft w:val="0"/>
          <w:marRight w:val="0"/>
          <w:marTop w:val="0"/>
          <w:marBottom w:val="0"/>
          <w:divBdr>
            <w:top w:val="none" w:sz="0" w:space="0" w:color="auto"/>
            <w:left w:val="none" w:sz="0" w:space="0" w:color="auto"/>
            <w:bottom w:val="none" w:sz="0" w:space="0" w:color="auto"/>
            <w:right w:val="none" w:sz="0" w:space="0" w:color="auto"/>
          </w:divBdr>
        </w:div>
        <w:div w:id="843086131">
          <w:marLeft w:val="0"/>
          <w:marRight w:val="0"/>
          <w:marTop w:val="0"/>
          <w:marBottom w:val="0"/>
          <w:divBdr>
            <w:top w:val="none" w:sz="0" w:space="0" w:color="auto"/>
            <w:left w:val="none" w:sz="0" w:space="0" w:color="auto"/>
            <w:bottom w:val="none" w:sz="0" w:space="0" w:color="auto"/>
            <w:right w:val="none" w:sz="0" w:space="0" w:color="auto"/>
          </w:divBdr>
        </w:div>
      </w:divsChild>
    </w:div>
    <w:div w:id="933509837">
      <w:bodyDiv w:val="1"/>
      <w:marLeft w:val="0"/>
      <w:marRight w:val="0"/>
      <w:marTop w:val="0"/>
      <w:marBottom w:val="0"/>
      <w:divBdr>
        <w:top w:val="none" w:sz="0" w:space="0" w:color="auto"/>
        <w:left w:val="none" w:sz="0" w:space="0" w:color="auto"/>
        <w:bottom w:val="none" w:sz="0" w:space="0" w:color="auto"/>
        <w:right w:val="none" w:sz="0" w:space="0" w:color="auto"/>
      </w:divBdr>
      <w:divsChild>
        <w:div w:id="957024275">
          <w:marLeft w:val="0"/>
          <w:marRight w:val="0"/>
          <w:marTop w:val="0"/>
          <w:marBottom w:val="0"/>
          <w:divBdr>
            <w:top w:val="none" w:sz="0" w:space="0" w:color="auto"/>
            <w:left w:val="none" w:sz="0" w:space="0" w:color="auto"/>
            <w:bottom w:val="none" w:sz="0" w:space="0" w:color="auto"/>
            <w:right w:val="none" w:sz="0" w:space="0" w:color="auto"/>
          </w:divBdr>
          <w:divsChild>
            <w:div w:id="41295892">
              <w:marLeft w:val="0"/>
              <w:marRight w:val="0"/>
              <w:marTop w:val="0"/>
              <w:marBottom w:val="0"/>
              <w:divBdr>
                <w:top w:val="none" w:sz="0" w:space="0" w:color="auto"/>
                <w:left w:val="none" w:sz="0" w:space="0" w:color="auto"/>
                <w:bottom w:val="none" w:sz="0" w:space="0" w:color="auto"/>
                <w:right w:val="none" w:sz="0" w:space="0" w:color="auto"/>
              </w:divBdr>
            </w:div>
          </w:divsChild>
        </w:div>
        <w:div w:id="1804694826">
          <w:marLeft w:val="0"/>
          <w:marRight w:val="0"/>
          <w:marTop w:val="0"/>
          <w:marBottom w:val="0"/>
          <w:divBdr>
            <w:top w:val="none" w:sz="0" w:space="0" w:color="auto"/>
            <w:left w:val="none" w:sz="0" w:space="0" w:color="auto"/>
            <w:bottom w:val="none" w:sz="0" w:space="0" w:color="auto"/>
            <w:right w:val="none" w:sz="0" w:space="0" w:color="auto"/>
          </w:divBdr>
          <w:divsChild>
            <w:div w:id="792556571">
              <w:marLeft w:val="0"/>
              <w:marRight w:val="0"/>
              <w:marTop w:val="0"/>
              <w:marBottom w:val="0"/>
              <w:divBdr>
                <w:top w:val="none" w:sz="0" w:space="0" w:color="auto"/>
                <w:left w:val="none" w:sz="0" w:space="0" w:color="auto"/>
                <w:bottom w:val="none" w:sz="0" w:space="0" w:color="auto"/>
                <w:right w:val="none" w:sz="0" w:space="0" w:color="auto"/>
              </w:divBdr>
            </w:div>
          </w:divsChild>
        </w:div>
        <w:div w:id="807018102">
          <w:marLeft w:val="0"/>
          <w:marRight w:val="0"/>
          <w:marTop w:val="0"/>
          <w:marBottom w:val="0"/>
          <w:divBdr>
            <w:top w:val="none" w:sz="0" w:space="0" w:color="auto"/>
            <w:left w:val="none" w:sz="0" w:space="0" w:color="auto"/>
            <w:bottom w:val="none" w:sz="0" w:space="0" w:color="auto"/>
            <w:right w:val="none" w:sz="0" w:space="0" w:color="auto"/>
          </w:divBdr>
          <w:divsChild>
            <w:div w:id="1628968275">
              <w:marLeft w:val="0"/>
              <w:marRight w:val="0"/>
              <w:marTop w:val="0"/>
              <w:marBottom w:val="0"/>
              <w:divBdr>
                <w:top w:val="none" w:sz="0" w:space="0" w:color="auto"/>
                <w:left w:val="none" w:sz="0" w:space="0" w:color="auto"/>
                <w:bottom w:val="none" w:sz="0" w:space="0" w:color="auto"/>
                <w:right w:val="none" w:sz="0" w:space="0" w:color="auto"/>
              </w:divBdr>
            </w:div>
          </w:divsChild>
        </w:div>
        <w:div w:id="1263614158">
          <w:marLeft w:val="0"/>
          <w:marRight w:val="0"/>
          <w:marTop w:val="0"/>
          <w:marBottom w:val="0"/>
          <w:divBdr>
            <w:top w:val="none" w:sz="0" w:space="0" w:color="auto"/>
            <w:left w:val="none" w:sz="0" w:space="0" w:color="auto"/>
            <w:bottom w:val="none" w:sz="0" w:space="0" w:color="auto"/>
            <w:right w:val="none" w:sz="0" w:space="0" w:color="auto"/>
          </w:divBdr>
          <w:divsChild>
            <w:div w:id="1601720137">
              <w:marLeft w:val="0"/>
              <w:marRight w:val="0"/>
              <w:marTop w:val="0"/>
              <w:marBottom w:val="0"/>
              <w:divBdr>
                <w:top w:val="none" w:sz="0" w:space="0" w:color="auto"/>
                <w:left w:val="none" w:sz="0" w:space="0" w:color="auto"/>
                <w:bottom w:val="none" w:sz="0" w:space="0" w:color="auto"/>
                <w:right w:val="none" w:sz="0" w:space="0" w:color="auto"/>
              </w:divBdr>
            </w:div>
          </w:divsChild>
        </w:div>
        <w:div w:id="1426070534">
          <w:marLeft w:val="0"/>
          <w:marRight w:val="0"/>
          <w:marTop w:val="0"/>
          <w:marBottom w:val="0"/>
          <w:divBdr>
            <w:top w:val="none" w:sz="0" w:space="0" w:color="auto"/>
            <w:left w:val="none" w:sz="0" w:space="0" w:color="auto"/>
            <w:bottom w:val="none" w:sz="0" w:space="0" w:color="auto"/>
            <w:right w:val="none" w:sz="0" w:space="0" w:color="auto"/>
          </w:divBdr>
          <w:divsChild>
            <w:div w:id="1476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21854">
      <w:bodyDiv w:val="1"/>
      <w:marLeft w:val="0"/>
      <w:marRight w:val="0"/>
      <w:marTop w:val="0"/>
      <w:marBottom w:val="0"/>
      <w:divBdr>
        <w:top w:val="none" w:sz="0" w:space="0" w:color="auto"/>
        <w:left w:val="none" w:sz="0" w:space="0" w:color="auto"/>
        <w:bottom w:val="none" w:sz="0" w:space="0" w:color="auto"/>
        <w:right w:val="none" w:sz="0" w:space="0" w:color="auto"/>
      </w:divBdr>
    </w:div>
    <w:div w:id="935671365">
      <w:bodyDiv w:val="1"/>
      <w:marLeft w:val="0"/>
      <w:marRight w:val="0"/>
      <w:marTop w:val="0"/>
      <w:marBottom w:val="0"/>
      <w:divBdr>
        <w:top w:val="none" w:sz="0" w:space="0" w:color="auto"/>
        <w:left w:val="none" w:sz="0" w:space="0" w:color="auto"/>
        <w:bottom w:val="none" w:sz="0" w:space="0" w:color="auto"/>
        <w:right w:val="none" w:sz="0" w:space="0" w:color="auto"/>
      </w:divBdr>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06694">
      <w:bodyDiv w:val="1"/>
      <w:marLeft w:val="0"/>
      <w:marRight w:val="0"/>
      <w:marTop w:val="0"/>
      <w:marBottom w:val="0"/>
      <w:divBdr>
        <w:top w:val="none" w:sz="0" w:space="0" w:color="auto"/>
        <w:left w:val="none" w:sz="0" w:space="0" w:color="auto"/>
        <w:bottom w:val="none" w:sz="0" w:space="0" w:color="auto"/>
        <w:right w:val="none" w:sz="0" w:space="0" w:color="auto"/>
      </w:divBdr>
    </w:div>
    <w:div w:id="953832524">
      <w:bodyDiv w:val="1"/>
      <w:marLeft w:val="0"/>
      <w:marRight w:val="0"/>
      <w:marTop w:val="0"/>
      <w:marBottom w:val="0"/>
      <w:divBdr>
        <w:top w:val="none" w:sz="0" w:space="0" w:color="auto"/>
        <w:left w:val="none" w:sz="0" w:space="0" w:color="auto"/>
        <w:bottom w:val="none" w:sz="0" w:space="0" w:color="auto"/>
        <w:right w:val="none" w:sz="0" w:space="0" w:color="auto"/>
      </w:divBdr>
      <w:divsChild>
        <w:div w:id="1839268286">
          <w:marLeft w:val="0"/>
          <w:marRight w:val="0"/>
          <w:marTop w:val="0"/>
          <w:marBottom w:val="0"/>
          <w:divBdr>
            <w:top w:val="none" w:sz="0" w:space="0" w:color="auto"/>
            <w:left w:val="none" w:sz="0" w:space="0" w:color="auto"/>
            <w:bottom w:val="none" w:sz="0" w:space="0" w:color="auto"/>
            <w:right w:val="none" w:sz="0" w:space="0" w:color="auto"/>
          </w:divBdr>
        </w:div>
        <w:div w:id="1336299737">
          <w:marLeft w:val="0"/>
          <w:marRight w:val="0"/>
          <w:marTop w:val="0"/>
          <w:marBottom w:val="0"/>
          <w:divBdr>
            <w:top w:val="none" w:sz="0" w:space="0" w:color="auto"/>
            <w:left w:val="none" w:sz="0" w:space="0" w:color="auto"/>
            <w:bottom w:val="none" w:sz="0" w:space="0" w:color="auto"/>
            <w:right w:val="none" w:sz="0" w:space="0" w:color="auto"/>
          </w:divBdr>
        </w:div>
        <w:div w:id="740904309">
          <w:marLeft w:val="0"/>
          <w:marRight w:val="0"/>
          <w:marTop w:val="0"/>
          <w:marBottom w:val="0"/>
          <w:divBdr>
            <w:top w:val="none" w:sz="0" w:space="0" w:color="auto"/>
            <w:left w:val="none" w:sz="0" w:space="0" w:color="auto"/>
            <w:bottom w:val="none" w:sz="0" w:space="0" w:color="auto"/>
            <w:right w:val="none" w:sz="0" w:space="0" w:color="auto"/>
          </w:divBdr>
        </w:div>
        <w:div w:id="848104475">
          <w:marLeft w:val="0"/>
          <w:marRight w:val="0"/>
          <w:marTop w:val="0"/>
          <w:marBottom w:val="0"/>
          <w:divBdr>
            <w:top w:val="none" w:sz="0" w:space="0" w:color="auto"/>
            <w:left w:val="none" w:sz="0" w:space="0" w:color="auto"/>
            <w:bottom w:val="none" w:sz="0" w:space="0" w:color="auto"/>
            <w:right w:val="none" w:sz="0" w:space="0" w:color="auto"/>
          </w:divBdr>
        </w:div>
        <w:div w:id="1845432950">
          <w:marLeft w:val="0"/>
          <w:marRight w:val="0"/>
          <w:marTop w:val="0"/>
          <w:marBottom w:val="0"/>
          <w:divBdr>
            <w:top w:val="none" w:sz="0" w:space="0" w:color="auto"/>
            <w:left w:val="none" w:sz="0" w:space="0" w:color="auto"/>
            <w:bottom w:val="none" w:sz="0" w:space="0" w:color="auto"/>
            <w:right w:val="none" w:sz="0" w:space="0" w:color="auto"/>
          </w:divBdr>
        </w:div>
        <w:div w:id="1240141861">
          <w:marLeft w:val="0"/>
          <w:marRight w:val="0"/>
          <w:marTop w:val="0"/>
          <w:marBottom w:val="0"/>
          <w:divBdr>
            <w:top w:val="none" w:sz="0" w:space="0" w:color="auto"/>
            <w:left w:val="none" w:sz="0" w:space="0" w:color="auto"/>
            <w:bottom w:val="none" w:sz="0" w:space="0" w:color="auto"/>
            <w:right w:val="none" w:sz="0" w:space="0" w:color="auto"/>
          </w:divBdr>
        </w:div>
        <w:div w:id="1736203686">
          <w:marLeft w:val="0"/>
          <w:marRight w:val="0"/>
          <w:marTop w:val="0"/>
          <w:marBottom w:val="0"/>
          <w:divBdr>
            <w:top w:val="none" w:sz="0" w:space="0" w:color="auto"/>
            <w:left w:val="none" w:sz="0" w:space="0" w:color="auto"/>
            <w:bottom w:val="none" w:sz="0" w:space="0" w:color="auto"/>
            <w:right w:val="none" w:sz="0" w:space="0" w:color="auto"/>
          </w:divBdr>
        </w:div>
        <w:div w:id="1560360059">
          <w:marLeft w:val="0"/>
          <w:marRight w:val="0"/>
          <w:marTop w:val="0"/>
          <w:marBottom w:val="0"/>
          <w:divBdr>
            <w:top w:val="none" w:sz="0" w:space="0" w:color="auto"/>
            <w:left w:val="none" w:sz="0" w:space="0" w:color="auto"/>
            <w:bottom w:val="none" w:sz="0" w:space="0" w:color="auto"/>
            <w:right w:val="none" w:sz="0" w:space="0" w:color="auto"/>
          </w:divBdr>
        </w:div>
        <w:div w:id="935480950">
          <w:marLeft w:val="0"/>
          <w:marRight w:val="0"/>
          <w:marTop w:val="0"/>
          <w:marBottom w:val="0"/>
          <w:divBdr>
            <w:top w:val="none" w:sz="0" w:space="0" w:color="auto"/>
            <w:left w:val="none" w:sz="0" w:space="0" w:color="auto"/>
            <w:bottom w:val="none" w:sz="0" w:space="0" w:color="auto"/>
            <w:right w:val="none" w:sz="0" w:space="0" w:color="auto"/>
          </w:divBdr>
          <w:divsChild>
            <w:div w:id="232814565">
              <w:marLeft w:val="0"/>
              <w:marRight w:val="0"/>
              <w:marTop w:val="0"/>
              <w:marBottom w:val="0"/>
              <w:divBdr>
                <w:top w:val="none" w:sz="0" w:space="0" w:color="auto"/>
                <w:left w:val="none" w:sz="0" w:space="0" w:color="auto"/>
                <w:bottom w:val="none" w:sz="0" w:space="0" w:color="auto"/>
                <w:right w:val="none" w:sz="0" w:space="0" w:color="auto"/>
              </w:divBdr>
              <w:divsChild>
                <w:div w:id="196314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37664">
          <w:marLeft w:val="0"/>
          <w:marRight w:val="0"/>
          <w:marTop w:val="0"/>
          <w:marBottom w:val="0"/>
          <w:divBdr>
            <w:top w:val="none" w:sz="0" w:space="0" w:color="auto"/>
            <w:left w:val="none" w:sz="0" w:space="0" w:color="auto"/>
            <w:bottom w:val="none" w:sz="0" w:space="0" w:color="auto"/>
            <w:right w:val="none" w:sz="0" w:space="0" w:color="auto"/>
          </w:divBdr>
        </w:div>
        <w:div w:id="1117456229">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sChild>
    </w:div>
    <w:div w:id="957024588">
      <w:bodyDiv w:val="1"/>
      <w:marLeft w:val="0"/>
      <w:marRight w:val="0"/>
      <w:marTop w:val="0"/>
      <w:marBottom w:val="0"/>
      <w:divBdr>
        <w:top w:val="none" w:sz="0" w:space="0" w:color="auto"/>
        <w:left w:val="none" w:sz="0" w:space="0" w:color="auto"/>
        <w:bottom w:val="none" w:sz="0" w:space="0" w:color="auto"/>
        <w:right w:val="none" w:sz="0" w:space="0" w:color="auto"/>
      </w:divBdr>
    </w:div>
    <w:div w:id="963733968">
      <w:bodyDiv w:val="1"/>
      <w:marLeft w:val="0"/>
      <w:marRight w:val="0"/>
      <w:marTop w:val="0"/>
      <w:marBottom w:val="0"/>
      <w:divBdr>
        <w:top w:val="none" w:sz="0" w:space="0" w:color="auto"/>
        <w:left w:val="none" w:sz="0" w:space="0" w:color="auto"/>
        <w:bottom w:val="none" w:sz="0" w:space="0" w:color="auto"/>
        <w:right w:val="none" w:sz="0" w:space="0" w:color="auto"/>
      </w:divBdr>
      <w:divsChild>
        <w:div w:id="1255093570">
          <w:marLeft w:val="0"/>
          <w:marRight w:val="0"/>
          <w:marTop w:val="0"/>
          <w:marBottom w:val="0"/>
          <w:divBdr>
            <w:top w:val="none" w:sz="0" w:space="0" w:color="auto"/>
            <w:left w:val="none" w:sz="0" w:space="0" w:color="auto"/>
            <w:bottom w:val="none" w:sz="0" w:space="0" w:color="auto"/>
            <w:right w:val="none" w:sz="0" w:space="0" w:color="auto"/>
          </w:divBdr>
        </w:div>
        <w:div w:id="1284266080">
          <w:marLeft w:val="0"/>
          <w:marRight w:val="0"/>
          <w:marTop w:val="0"/>
          <w:marBottom w:val="0"/>
          <w:divBdr>
            <w:top w:val="none" w:sz="0" w:space="0" w:color="auto"/>
            <w:left w:val="none" w:sz="0" w:space="0" w:color="auto"/>
            <w:bottom w:val="none" w:sz="0" w:space="0" w:color="auto"/>
            <w:right w:val="none" w:sz="0" w:space="0" w:color="auto"/>
          </w:divBdr>
        </w:div>
        <w:div w:id="1780443485">
          <w:marLeft w:val="0"/>
          <w:marRight w:val="0"/>
          <w:marTop w:val="0"/>
          <w:marBottom w:val="0"/>
          <w:divBdr>
            <w:top w:val="none" w:sz="0" w:space="0" w:color="auto"/>
            <w:left w:val="none" w:sz="0" w:space="0" w:color="auto"/>
            <w:bottom w:val="none" w:sz="0" w:space="0" w:color="auto"/>
            <w:right w:val="none" w:sz="0" w:space="0" w:color="auto"/>
          </w:divBdr>
        </w:div>
        <w:div w:id="923997638">
          <w:marLeft w:val="0"/>
          <w:marRight w:val="0"/>
          <w:marTop w:val="0"/>
          <w:marBottom w:val="0"/>
          <w:divBdr>
            <w:top w:val="none" w:sz="0" w:space="0" w:color="auto"/>
            <w:left w:val="none" w:sz="0" w:space="0" w:color="auto"/>
            <w:bottom w:val="none" w:sz="0" w:space="0" w:color="auto"/>
            <w:right w:val="none" w:sz="0" w:space="0" w:color="auto"/>
          </w:divBdr>
        </w:div>
        <w:div w:id="1565529822">
          <w:marLeft w:val="0"/>
          <w:marRight w:val="0"/>
          <w:marTop w:val="0"/>
          <w:marBottom w:val="0"/>
          <w:divBdr>
            <w:top w:val="none" w:sz="0" w:space="0" w:color="auto"/>
            <w:left w:val="none" w:sz="0" w:space="0" w:color="auto"/>
            <w:bottom w:val="none" w:sz="0" w:space="0" w:color="auto"/>
            <w:right w:val="none" w:sz="0" w:space="0" w:color="auto"/>
          </w:divBdr>
        </w:div>
        <w:div w:id="1419214162">
          <w:marLeft w:val="0"/>
          <w:marRight w:val="0"/>
          <w:marTop w:val="0"/>
          <w:marBottom w:val="0"/>
          <w:divBdr>
            <w:top w:val="none" w:sz="0" w:space="0" w:color="auto"/>
            <w:left w:val="none" w:sz="0" w:space="0" w:color="auto"/>
            <w:bottom w:val="none" w:sz="0" w:space="0" w:color="auto"/>
            <w:right w:val="none" w:sz="0" w:space="0" w:color="auto"/>
          </w:divBdr>
        </w:div>
        <w:div w:id="1624965800">
          <w:marLeft w:val="0"/>
          <w:marRight w:val="0"/>
          <w:marTop w:val="0"/>
          <w:marBottom w:val="0"/>
          <w:divBdr>
            <w:top w:val="none" w:sz="0" w:space="0" w:color="auto"/>
            <w:left w:val="none" w:sz="0" w:space="0" w:color="auto"/>
            <w:bottom w:val="none" w:sz="0" w:space="0" w:color="auto"/>
            <w:right w:val="none" w:sz="0" w:space="0" w:color="auto"/>
          </w:divBdr>
        </w:div>
        <w:div w:id="1803380152">
          <w:marLeft w:val="0"/>
          <w:marRight w:val="0"/>
          <w:marTop w:val="0"/>
          <w:marBottom w:val="0"/>
          <w:divBdr>
            <w:top w:val="none" w:sz="0" w:space="0" w:color="auto"/>
            <w:left w:val="none" w:sz="0" w:space="0" w:color="auto"/>
            <w:bottom w:val="none" w:sz="0" w:space="0" w:color="auto"/>
            <w:right w:val="none" w:sz="0" w:space="0" w:color="auto"/>
          </w:divBdr>
        </w:div>
        <w:div w:id="2057661037">
          <w:marLeft w:val="0"/>
          <w:marRight w:val="0"/>
          <w:marTop w:val="0"/>
          <w:marBottom w:val="0"/>
          <w:divBdr>
            <w:top w:val="none" w:sz="0" w:space="0" w:color="auto"/>
            <w:left w:val="none" w:sz="0" w:space="0" w:color="auto"/>
            <w:bottom w:val="none" w:sz="0" w:space="0" w:color="auto"/>
            <w:right w:val="none" w:sz="0" w:space="0" w:color="auto"/>
          </w:divBdr>
        </w:div>
        <w:div w:id="167409350">
          <w:marLeft w:val="0"/>
          <w:marRight w:val="0"/>
          <w:marTop w:val="0"/>
          <w:marBottom w:val="0"/>
          <w:divBdr>
            <w:top w:val="none" w:sz="0" w:space="0" w:color="auto"/>
            <w:left w:val="none" w:sz="0" w:space="0" w:color="auto"/>
            <w:bottom w:val="none" w:sz="0" w:space="0" w:color="auto"/>
            <w:right w:val="none" w:sz="0" w:space="0" w:color="auto"/>
          </w:divBdr>
        </w:div>
      </w:divsChild>
    </w:div>
    <w:div w:id="964389986">
      <w:bodyDiv w:val="1"/>
      <w:marLeft w:val="0"/>
      <w:marRight w:val="0"/>
      <w:marTop w:val="0"/>
      <w:marBottom w:val="0"/>
      <w:divBdr>
        <w:top w:val="none" w:sz="0" w:space="0" w:color="auto"/>
        <w:left w:val="none" w:sz="0" w:space="0" w:color="auto"/>
        <w:bottom w:val="none" w:sz="0" w:space="0" w:color="auto"/>
        <w:right w:val="none" w:sz="0" w:space="0" w:color="auto"/>
      </w:divBdr>
      <w:divsChild>
        <w:div w:id="1913999018">
          <w:marLeft w:val="0"/>
          <w:marRight w:val="0"/>
          <w:marTop w:val="0"/>
          <w:marBottom w:val="0"/>
          <w:divBdr>
            <w:top w:val="none" w:sz="0" w:space="0" w:color="auto"/>
            <w:left w:val="none" w:sz="0" w:space="0" w:color="auto"/>
            <w:bottom w:val="none" w:sz="0" w:space="0" w:color="auto"/>
            <w:right w:val="none" w:sz="0" w:space="0" w:color="auto"/>
          </w:divBdr>
        </w:div>
        <w:div w:id="1676104609">
          <w:marLeft w:val="0"/>
          <w:marRight w:val="0"/>
          <w:marTop w:val="0"/>
          <w:marBottom w:val="0"/>
          <w:divBdr>
            <w:top w:val="none" w:sz="0" w:space="0" w:color="auto"/>
            <w:left w:val="none" w:sz="0" w:space="0" w:color="auto"/>
            <w:bottom w:val="none" w:sz="0" w:space="0" w:color="auto"/>
            <w:right w:val="none" w:sz="0" w:space="0" w:color="auto"/>
          </w:divBdr>
        </w:div>
        <w:div w:id="2018773175">
          <w:marLeft w:val="0"/>
          <w:marRight w:val="0"/>
          <w:marTop w:val="0"/>
          <w:marBottom w:val="0"/>
          <w:divBdr>
            <w:top w:val="none" w:sz="0" w:space="0" w:color="auto"/>
            <w:left w:val="none" w:sz="0" w:space="0" w:color="auto"/>
            <w:bottom w:val="none" w:sz="0" w:space="0" w:color="auto"/>
            <w:right w:val="none" w:sz="0" w:space="0" w:color="auto"/>
          </w:divBdr>
        </w:div>
        <w:div w:id="1819572701">
          <w:marLeft w:val="0"/>
          <w:marRight w:val="0"/>
          <w:marTop w:val="0"/>
          <w:marBottom w:val="0"/>
          <w:divBdr>
            <w:top w:val="none" w:sz="0" w:space="0" w:color="auto"/>
            <w:left w:val="none" w:sz="0" w:space="0" w:color="auto"/>
            <w:bottom w:val="none" w:sz="0" w:space="0" w:color="auto"/>
            <w:right w:val="none" w:sz="0" w:space="0" w:color="auto"/>
          </w:divBdr>
        </w:div>
        <w:div w:id="962419021">
          <w:marLeft w:val="0"/>
          <w:marRight w:val="0"/>
          <w:marTop w:val="0"/>
          <w:marBottom w:val="0"/>
          <w:divBdr>
            <w:top w:val="none" w:sz="0" w:space="0" w:color="auto"/>
            <w:left w:val="none" w:sz="0" w:space="0" w:color="auto"/>
            <w:bottom w:val="none" w:sz="0" w:space="0" w:color="auto"/>
            <w:right w:val="none" w:sz="0" w:space="0" w:color="auto"/>
          </w:divBdr>
        </w:div>
        <w:div w:id="2036033541">
          <w:marLeft w:val="0"/>
          <w:marRight w:val="0"/>
          <w:marTop w:val="0"/>
          <w:marBottom w:val="0"/>
          <w:divBdr>
            <w:top w:val="none" w:sz="0" w:space="0" w:color="auto"/>
            <w:left w:val="none" w:sz="0" w:space="0" w:color="auto"/>
            <w:bottom w:val="none" w:sz="0" w:space="0" w:color="auto"/>
            <w:right w:val="none" w:sz="0" w:space="0" w:color="auto"/>
          </w:divBdr>
        </w:div>
        <w:div w:id="908350317">
          <w:marLeft w:val="0"/>
          <w:marRight w:val="0"/>
          <w:marTop w:val="0"/>
          <w:marBottom w:val="0"/>
          <w:divBdr>
            <w:top w:val="none" w:sz="0" w:space="0" w:color="auto"/>
            <w:left w:val="none" w:sz="0" w:space="0" w:color="auto"/>
            <w:bottom w:val="none" w:sz="0" w:space="0" w:color="auto"/>
            <w:right w:val="none" w:sz="0" w:space="0" w:color="auto"/>
          </w:divBdr>
        </w:div>
        <w:div w:id="335037945">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1087649628">
          <w:marLeft w:val="0"/>
          <w:marRight w:val="0"/>
          <w:marTop w:val="0"/>
          <w:marBottom w:val="0"/>
          <w:divBdr>
            <w:top w:val="none" w:sz="0" w:space="0" w:color="auto"/>
            <w:left w:val="none" w:sz="0" w:space="0" w:color="auto"/>
            <w:bottom w:val="none" w:sz="0" w:space="0" w:color="auto"/>
            <w:right w:val="none" w:sz="0" w:space="0" w:color="auto"/>
          </w:divBdr>
        </w:div>
        <w:div w:id="1332484376">
          <w:marLeft w:val="0"/>
          <w:marRight w:val="0"/>
          <w:marTop w:val="0"/>
          <w:marBottom w:val="0"/>
          <w:divBdr>
            <w:top w:val="none" w:sz="0" w:space="0" w:color="auto"/>
            <w:left w:val="none" w:sz="0" w:space="0" w:color="auto"/>
            <w:bottom w:val="none" w:sz="0" w:space="0" w:color="auto"/>
            <w:right w:val="none" w:sz="0" w:space="0" w:color="auto"/>
          </w:divBdr>
        </w:div>
      </w:divsChild>
    </w:div>
    <w:div w:id="981930585">
      <w:bodyDiv w:val="1"/>
      <w:marLeft w:val="0"/>
      <w:marRight w:val="0"/>
      <w:marTop w:val="0"/>
      <w:marBottom w:val="0"/>
      <w:divBdr>
        <w:top w:val="none" w:sz="0" w:space="0" w:color="auto"/>
        <w:left w:val="none" w:sz="0" w:space="0" w:color="auto"/>
        <w:bottom w:val="none" w:sz="0" w:space="0" w:color="auto"/>
        <w:right w:val="none" w:sz="0" w:space="0" w:color="auto"/>
      </w:divBdr>
    </w:div>
    <w:div w:id="987172266">
      <w:bodyDiv w:val="1"/>
      <w:marLeft w:val="0"/>
      <w:marRight w:val="0"/>
      <w:marTop w:val="0"/>
      <w:marBottom w:val="0"/>
      <w:divBdr>
        <w:top w:val="none" w:sz="0" w:space="0" w:color="auto"/>
        <w:left w:val="none" w:sz="0" w:space="0" w:color="auto"/>
        <w:bottom w:val="none" w:sz="0" w:space="0" w:color="auto"/>
        <w:right w:val="none" w:sz="0" w:space="0" w:color="auto"/>
      </w:divBdr>
    </w:div>
    <w:div w:id="988636086">
      <w:bodyDiv w:val="1"/>
      <w:marLeft w:val="0"/>
      <w:marRight w:val="0"/>
      <w:marTop w:val="0"/>
      <w:marBottom w:val="0"/>
      <w:divBdr>
        <w:top w:val="none" w:sz="0" w:space="0" w:color="auto"/>
        <w:left w:val="none" w:sz="0" w:space="0" w:color="auto"/>
        <w:bottom w:val="none" w:sz="0" w:space="0" w:color="auto"/>
        <w:right w:val="none" w:sz="0" w:space="0" w:color="auto"/>
      </w:divBdr>
      <w:divsChild>
        <w:div w:id="1139952226">
          <w:marLeft w:val="0"/>
          <w:marRight w:val="0"/>
          <w:marTop w:val="0"/>
          <w:marBottom w:val="0"/>
          <w:divBdr>
            <w:top w:val="none" w:sz="0" w:space="0" w:color="auto"/>
            <w:left w:val="none" w:sz="0" w:space="0" w:color="auto"/>
            <w:bottom w:val="none" w:sz="0" w:space="0" w:color="auto"/>
            <w:right w:val="none" w:sz="0" w:space="0" w:color="auto"/>
          </w:divBdr>
          <w:divsChild>
            <w:div w:id="1981037554">
              <w:marLeft w:val="0"/>
              <w:marRight w:val="0"/>
              <w:marTop w:val="0"/>
              <w:marBottom w:val="0"/>
              <w:divBdr>
                <w:top w:val="none" w:sz="0" w:space="0" w:color="auto"/>
                <w:left w:val="none" w:sz="0" w:space="0" w:color="auto"/>
                <w:bottom w:val="none" w:sz="0" w:space="0" w:color="auto"/>
                <w:right w:val="none" w:sz="0" w:space="0" w:color="auto"/>
              </w:divBdr>
              <w:divsChild>
                <w:div w:id="337737494">
                  <w:marLeft w:val="0"/>
                  <w:marRight w:val="0"/>
                  <w:marTop w:val="0"/>
                  <w:marBottom w:val="0"/>
                  <w:divBdr>
                    <w:top w:val="none" w:sz="0" w:space="0" w:color="auto"/>
                    <w:left w:val="none" w:sz="0" w:space="0" w:color="auto"/>
                    <w:bottom w:val="none" w:sz="0" w:space="0" w:color="auto"/>
                    <w:right w:val="none" w:sz="0" w:space="0" w:color="auto"/>
                  </w:divBdr>
                  <w:divsChild>
                    <w:div w:id="2135707491">
                      <w:marLeft w:val="0"/>
                      <w:marRight w:val="0"/>
                      <w:marTop w:val="0"/>
                      <w:marBottom w:val="0"/>
                      <w:divBdr>
                        <w:top w:val="none" w:sz="0" w:space="0" w:color="auto"/>
                        <w:left w:val="none" w:sz="0" w:space="0" w:color="auto"/>
                        <w:bottom w:val="none" w:sz="0" w:space="0" w:color="auto"/>
                        <w:right w:val="none" w:sz="0" w:space="0" w:color="auto"/>
                      </w:divBdr>
                      <w:divsChild>
                        <w:div w:id="886722127">
                          <w:marLeft w:val="0"/>
                          <w:marRight w:val="0"/>
                          <w:marTop w:val="0"/>
                          <w:marBottom w:val="375"/>
                          <w:divBdr>
                            <w:top w:val="none" w:sz="0" w:space="0" w:color="auto"/>
                            <w:left w:val="none" w:sz="0" w:space="0" w:color="auto"/>
                            <w:bottom w:val="none" w:sz="0" w:space="0" w:color="auto"/>
                            <w:right w:val="none" w:sz="0" w:space="0" w:color="auto"/>
                          </w:divBdr>
                          <w:divsChild>
                            <w:div w:id="1388649116">
                              <w:marLeft w:val="0"/>
                              <w:marRight w:val="0"/>
                              <w:marTop w:val="0"/>
                              <w:marBottom w:val="150"/>
                              <w:divBdr>
                                <w:top w:val="none" w:sz="0" w:space="0" w:color="auto"/>
                                <w:left w:val="none" w:sz="0" w:space="0" w:color="auto"/>
                                <w:bottom w:val="none" w:sz="0" w:space="0" w:color="auto"/>
                                <w:right w:val="none" w:sz="0" w:space="0" w:color="auto"/>
                              </w:divBdr>
                              <w:divsChild>
                                <w:div w:id="977801523">
                                  <w:marLeft w:val="0"/>
                                  <w:marRight w:val="0"/>
                                  <w:marTop w:val="0"/>
                                  <w:marBottom w:val="0"/>
                                  <w:divBdr>
                                    <w:top w:val="none" w:sz="0" w:space="0" w:color="auto"/>
                                    <w:left w:val="none" w:sz="0" w:space="0" w:color="auto"/>
                                    <w:bottom w:val="none" w:sz="0" w:space="0" w:color="auto"/>
                                    <w:right w:val="none" w:sz="0" w:space="0" w:color="auto"/>
                                  </w:divBdr>
                                </w:div>
                              </w:divsChild>
                            </w:div>
                            <w:div w:id="1827741089">
                              <w:marLeft w:val="0"/>
                              <w:marRight w:val="0"/>
                              <w:marTop w:val="0"/>
                              <w:marBottom w:val="0"/>
                              <w:divBdr>
                                <w:top w:val="none" w:sz="0" w:space="0" w:color="auto"/>
                                <w:left w:val="none" w:sz="0" w:space="0" w:color="auto"/>
                                <w:bottom w:val="none" w:sz="0" w:space="0" w:color="auto"/>
                                <w:right w:val="none" w:sz="0" w:space="0" w:color="auto"/>
                              </w:divBdr>
                            </w:div>
                          </w:divsChild>
                        </w:div>
                        <w:div w:id="563610707">
                          <w:marLeft w:val="0"/>
                          <w:marRight w:val="0"/>
                          <w:marTop w:val="0"/>
                          <w:marBottom w:val="0"/>
                          <w:divBdr>
                            <w:top w:val="none" w:sz="0" w:space="0" w:color="auto"/>
                            <w:left w:val="none" w:sz="0" w:space="0" w:color="auto"/>
                            <w:bottom w:val="none" w:sz="0" w:space="0" w:color="auto"/>
                            <w:right w:val="none" w:sz="0" w:space="0" w:color="auto"/>
                          </w:divBdr>
                          <w:divsChild>
                            <w:div w:id="1394161897">
                              <w:marLeft w:val="0"/>
                              <w:marRight w:val="0"/>
                              <w:marTop w:val="0"/>
                              <w:marBottom w:val="0"/>
                              <w:divBdr>
                                <w:top w:val="none" w:sz="0" w:space="0" w:color="auto"/>
                                <w:left w:val="none" w:sz="0" w:space="0" w:color="auto"/>
                                <w:bottom w:val="none" w:sz="0" w:space="0" w:color="auto"/>
                                <w:right w:val="none" w:sz="0" w:space="0" w:color="auto"/>
                              </w:divBdr>
                              <w:divsChild>
                                <w:div w:id="1919821292">
                                  <w:marLeft w:val="0"/>
                                  <w:marRight w:val="0"/>
                                  <w:marTop w:val="0"/>
                                  <w:marBottom w:val="0"/>
                                  <w:divBdr>
                                    <w:top w:val="none" w:sz="0" w:space="0" w:color="auto"/>
                                    <w:left w:val="none" w:sz="0" w:space="0" w:color="auto"/>
                                    <w:bottom w:val="none" w:sz="0" w:space="0" w:color="auto"/>
                                    <w:right w:val="none" w:sz="0" w:space="0" w:color="auto"/>
                                  </w:divBdr>
                                  <w:divsChild>
                                    <w:div w:id="868228371">
                                      <w:marLeft w:val="0"/>
                                      <w:marRight w:val="0"/>
                                      <w:marTop w:val="0"/>
                                      <w:marBottom w:val="0"/>
                                      <w:divBdr>
                                        <w:top w:val="none" w:sz="0" w:space="0" w:color="auto"/>
                                        <w:left w:val="none" w:sz="0" w:space="0" w:color="auto"/>
                                        <w:bottom w:val="none" w:sz="0" w:space="0" w:color="auto"/>
                                        <w:right w:val="none" w:sz="0" w:space="0" w:color="auto"/>
                                      </w:divBdr>
                                      <w:divsChild>
                                        <w:div w:id="51387822">
                                          <w:marLeft w:val="0"/>
                                          <w:marRight w:val="0"/>
                                          <w:marTop w:val="0"/>
                                          <w:marBottom w:val="0"/>
                                          <w:divBdr>
                                            <w:top w:val="none" w:sz="0" w:space="0" w:color="auto"/>
                                            <w:left w:val="none" w:sz="0" w:space="0" w:color="auto"/>
                                            <w:bottom w:val="none" w:sz="0" w:space="0" w:color="auto"/>
                                            <w:right w:val="none" w:sz="0" w:space="0" w:color="auto"/>
                                          </w:divBdr>
                                          <w:divsChild>
                                            <w:div w:id="203765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56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939431">
                      <w:marLeft w:val="0"/>
                      <w:marRight w:val="0"/>
                      <w:marTop w:val="0"/>
                      <w:marBottom w:val="0"/>
                      <w:divBdr>
                        <w:top w:val="none" w:sz="0" w:space="0" w:color="auto"/>
                        <w:left w:val="none" w:sz="0" w:space="0" w:color="auto"/>
                        <w:bottom w:val="none" w:sz="0" w:space="0" w:color="auto"/>
                        <w:right w:val="none" w:sz="0" w:space="0" w:color="auto"/>
                      </w:divBdr>
                      <w:divsChild>
                        <w:div w:id="1006783899">
                          <w:marLeft w:val="0"/>
                          <w:marRight w:val="0"/>
                          <w:marTop w:val="0"/>
                          <w:marBottom w:val="375"/>
                          <w:divBdr>
                            <w:top w:val="none" w:sz="0" w:space="0" w:color="auto"/>
                            <w:left w:val="none" w:sz="0" w:space="0" w:color="auto"/>
                            <w:bottom w:val="none" w:sz="0" w:space="0" w:color="auto"/>
                            <w:right w:val="none" w:sz="0" w:space="0" w:color="auto"/>
                          </w:divBdr>
                          <w:divsChild>
                            <w:div w:id="367223296">
                              <w:marLeft w:val="0"/>
                              <w:marRight w:val="0"/>
                              <w:marTop w:val="0"/>
                              <w:marBottom w:val="150"/>
                              <w:divBdr>
                                <w:top w:val="none" w:sz="0" w:space="0" w:color="auto"/>
                                <w:left w:val="none" w:sz="0" w:space="0" w:color="auto"/>
                                <w:bottom w:val="none" w:sz="0" w:space="0" w:color="auto"/>
                                <w:right w:val="none" w:sz="0" w:space="0" w:color="auto"/>
                              </w:divBdr>
                            </w:div>
                            <w:div w:id="750855734">
                              <w:marLeft w:val="0"/>
                              <w:marRight w:val="0"/>
                              <w:marTop w:val="0"/>
                              <w:marBottom w:val="150"/>
                              <w:divBdr>
                                <w:top w:val="none" w:sz="0" w:space="0" w:color="auto"/>
                                <w:left w:val="none" w:sz="0" w:space="0" w:color="auto"/>
                                <w:bottom w:val="none" w:sz="0" w:space="0" w:color="auto"/>
                                <w:right w:val="none" w:sz="0" w:space="0" w:color="auto"/>
                              </w:divBdr>
                              <w:divsChild>
                                <w:div w:id="910236461">
                                  <w:marLeft w:val="0"/>
                                  <w:marRight w:val="0"/>
                                  <w:marTop w:val="0"/>
                                  <w:marBottom w:val="0"/>
                                  <w:divBdr>
                                    <w:top w:val="none" w:sz="0" w:space="0" w:color="auto"/>
                                    <w:left w:val="none" w:sz="0" w:space="0" w:color="auto"/>
                                    <w:bottom w:val="none" w:sz="0" w:space="0" w:color="auto"/>
                                    <w:right w:val="none" w:sz="0" w:space="0" w:color="auto"/>
                                  </w:divBdr>
                                </w:div>
                              </w:divsChild>
                            </w:div>
                            <w:div w:id="44188418">
                              <w:marLeft w:val="0"/>
                              <w:marRight w:val="0"/>
                              <w:marTop w:val="0"/>
                              <w:marBottom w:val="0"/>
                              <w:divBdr>
                                <w:top w:val="none" w:sz="0" w:space="0" w:color="auto"/>
                                <w:left w:val="none" w:sz="0" w:space="0" w:color="auto"/>
                                <w:bottom w:val="none" w:sz="0" w:space="0" w:color="auto"/>
                                <w:right w:val="none" w:sz="0" w:space="0" w:color="auto"/>
                              </w:divBdr>
                            </w:div>
                          </w:divsChild>
                        </w:div>
                        <w:div w:id="2009431967">
                          <w:marLeft w:val="0"/>
                          <w:marRight w:val="0"/>
                          <w:marTop w:val="0"/>
                          <w:marBottom w:val="0"/>
                          <w:divBdr>
                            <w:top w:val="none" w:sz="0" w:space="0" w:color="auto"/>
                            <w:left w:val="none" w:sz="0" w:space="0" w:color="auto"/>
                            <w:bottom w:val="none" w:sz="0" w:space="0" w:color="auto"/>
                            <w:right w:val="none" w:sz="0" w:space="0" w:color="auto"/>
                          </w:divBdr>
                          <w:divsChild>
                            <w:div w:id="788161352">
                              <w:marLeft w:val="0"/>
                              <w:marRight w:val="0"/>
                              <w:marTop w:val="0"/>
                              <w:marBottom w:val="0"/>
                              <w:divBdr>
                                <w:top w:val="none" w:sz="0" w:space="0" w:color="auto"/>
                                <w:left w:val="none" w:sz="0" w:space="0" w:color="auto"/>
                                <w:bottom w:val="none" w:sz="0" w:space="0" w:color="auto"/>
                                <w:right w:val="none" w:sz="0" w:space="0" w:color="auto"/>
                              </w:divBdr>
                              <w:divsChild>
                                <w:div w:id="1172528109">
                                  <w:marLeft w:val="0"/>
                                  <w:marRight w:val="0"/>
                                  <w:marTop w:val="0"/>
                                  <w:marBottom w:val="0"/>
                                  <w:divBdr>
                                    <w:top w:val="none" w:sz="0" w:space="0" w:color="auto"/>
                                    <w:left w:val="none" w:sz="0" w:space="0" w:color="auto"/>
                                    <w:bottom w:val="none" w:sz="0" w:space="0" w:color="auto"/>
                                    <w:right w:val="none" w:sz="0" w:space="0" w:color="auto"/>
                                  </w:divBdr>
                                  <w:divsChild>
                                    <w:div w:id="1917353916">
                                      <w:marLeft w:val="0"/>
                                      <w:marRight w:val="0"/>
                                      <w:marTop w:val="0"/>
                                      <w:marBottom w:val="0"/>
                                      <w:divBdr>
                                        <w:top w:val="none" w:sz="0" w:space="0" w:color="auto"/>
                                        <w:left w:val="none" w:sz="0" w:space="0" w:color="auto"/>
                                        <w:bottom w:val="none" w:sz="0" w:space="0" w:color="auto"/>
                                        <w:right w:val="none" w:sz="0" w:space="0" w:color="auto"/>
                                      </w:divBdr>
                                      <w:divsChild>
                                        <w:div w:id="523247238">
                                          <w:marLeft w:val="0"/>
                                          <w:marRight w:val="0"/>
                                          <w:marTop w:val="0"/>
                                          <w:marBottom w:val="0"/>
                                          <w:divBdr>
                                            <w:top w:val="none" w:sz="0" w:space="0" w:color="auto"/>
                                            <w:left w:val="none" w:sz="0" w:space="0" w:color="auto"/>
                                            <w:bottom w:val="none" w:sz="0" w:space="0" w:color="auto"/>
                                            <w:right w:val="none" w:sz="0" w:space="0" w:color="auto"/>
                                          </w:divBdr>
                                        </w:div>
                                        <w:div w:id="1720126481">
                                          <w:marLeft w:val="0"/>
                                          <w:marRight w:val="0"/>
                                          <w:marTop w:val="0"/>
                                          <w:marBottom w:val="0"/>
                                          <w:divBdr>
                                            <w:top w:val="none" w:sz="0" w:space="0" w:color="auto"/>
                                            <w:left w:val="none" w:sz="0" w:space="0" w:color="auto"/>
                                            <w:bottom w:val="none" w:sz="0" w:space="0" w:color="auto"/>
                                            <w:right w:val="none" w:sz="0" w:space="0" w:color="auto"/>
                                          </w:divBdr>
                                          <w:divsChild>
                                            <w:div w:id="1382972677">
                                              <w:marLeft w:val="0"/>
                                              <w:marRight w:val="0"/>
                                              <w:marTop w:val="0"/>
                                              <w:marBottom w:val="0"/>
                                              <w:divBdr>
                                                <w:top w:val="none" w:sz="0" w:space="0" w:color="auto"/>
                                                <w:left w:val="none" w:sz="0" w:space="0" w:color="auto"/>
                                                <w:bottom w:val="none" w:sz="0" w:space="0" w:color="auto"/>
                                                <w:right w:val="none" w:sz="0" w:space="0" w:color="auto"/>
                                              </w:divBdr>
                                              <w:divsChild>
                                                <w:div w:id="208090811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316295680">
                                      <w:marLeft w:val="0"/>
                                      <w:marRight w:val="0"/>
                                      <w:marTop w:val="0"/>
                                      <w:marBottom w:val="0"/>
                                      <w:divBdr>
                                        <w:top w:val="none" w:sz="0" w:space="0" w:color="auto"/>
                                        <w:left w:val="none" w:sz="0" w:space="0" w:color="auto"/>
                                        <w:bottom w:val="none" w:sz="0" w:space="0" w:color="auto"/>
                                        <w:right w:val="none" w:sz="0" w:space="0" w:color="auto"/>
                                      </w:divBdr>
                                      <w:divsChild>
                                        <w:div w:id="2055886940">
                                          <w:marLeft w:val="0"/>
                                          <w:marRight w:val="0"/>
                                          <w:marTop w:val="0"/>
                                          <w:marBottom w:val="0"/>
                                          <w:divBdr>
                                            <w:top w:val="none" w:sz="0" w:space="0" w:color="auto"/>
                                            <w:left w:val="none" w:sz="0" w:space="0" w:color="auto"/>
                                            <w:bottom w:val="none" w:sz="0" w:space="0" w:color="auto"/>
                                            <w:right w:val="none" w:sz="0" w:space="0" w:color="auto"/>
                                          </w:divBdr>
                                        </w:div>
                                        <w:div w:id="458300403">
                                          <w:marLeft w:val="0"/>
                                          <w:marRight w:val="0"/>
                                          <w:marTop w:val="0"/>
                                          <w:marBottom w:val="0"/>
                                          <w:divBdr>
                                            <w:top w:val="none" w:sz="0" w:space="0" w:color="auto"/>
                                            <w:left w:val="none" w:sz="0" w:space="0" w:color="auto"/>
                                            <w:bottom w:val="none" w:sz="0" w:space="0" w:color="auto"/>
                                            <w:right w:val="none" w:sz="0" w:space="0" w:color="auto"/>
                                          </w:divBdr>
                                          <w:divsChild>
                                            <w:div w:id="146145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4371515">
                  <w:marLeft w:val="0"/>
                  <w:marRight w:val="0"/>
                  <w:marTop w:val="0"/>
                  <w:marBottom w:val="0"/>
                  <w:divBdr>
                    <w:top w:val="none" w:sz="0" w:space="0" w:color="auto"/>
                    <w:left w:val="none" w:sz="0" w:space="0" w:color="auto"/>
                    <w:bottom w:val="none" w:sz="0" w:space="0" w:color="auto"/>
                    <w:right w:val="none" w:sz="0" w:space="0" w:color="auto"/>
                  </w:divBdr>
                </w:div>
                <w:div w:id="986015615">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2106608029">
                      <w:marLeft w:val="0"/>
                      <w:marRight w:val="0"/>
                      <w:marTop w:val="0"/>
                      <w:marBottom w:val="0"/>
                      <w:divBdr>
                        <w:top w:val="none" w:sz="0" w:space="0" w:color="auto"/>
                        <w:left w:val="none" w:sz="0" w:space="0" w:color="auto"/>
                        <w:bottom w:val="none" w:sz="0" w:space="0" w:color="auto"/>
                        <w:right w:val="none" w:sz="0" w:space="0" w:color="auto"/>
                      </w:divBdr>
                      <w:divsChild>
                        <w:div w:id="1521697377">
                          <w:marLeft w:val="0"/>
                          <w:marRight w:val="0"/>
                          <w:marTop w:val="0"/>
                          <w:marBottom w:val="0"/>
                          <w:divBdr>
                            <w:top w:val="none" w:sz="0" w:space="0" w:color="auto"/>
                            <w:left w:val="none" w:sz="0" w:space="0" w:color="auto"/>
                            <w:bottom w:val="none" w:sz="0" w:space="0" w:color="auto"/>
                            <w:right w:val="none" w:sz="0" w:space="0" w:color="auto"/>
                          </w:divBdr>
                        </w:div>
                        <w:div w:id="207301519">
                          <w:marLeft w:val="0"/>
                          <w:marRight w:val="0"/>
                          <w:marTop w:val="0"/>
                          <w:marBottom w:val="0"/>
                          <w:divBdr>
                            <w:top w:val="none" w:sz="0" w:space="0" w:color="auto"/>
                            <w:left w:val="none" w:sz="0" w:space="0" w:color="auto"/>
                            <w:bottom w:val="none" w:sz="0" w:space="0" w:color="auto"/>
                            <w:right w:val="none" w:sz="0" w:space="0" w:color="auto"/>
                          </w:divBdr>
                        </w:div>
                        <w:div w:id="347634156">
                          <w:marLeft w:val="0"/>
                          <w:marRight w:val="0"/>
                          <w:marTop w:val="0"/>
                          <w:marBottom w:val="0"/>
                          <w:divBdr>
                            <w:top w:val="none" w:sz="0" w:space="0" w:color="auto"/>
                            <w:left w:val="none" w:sz="0" w:space="0" w:color="auto"/>
                            <w:bottom w:val="none" w:sz="0" w:space="0" w:color="auto"/>
                            <w:right w:val="none" w:sz="0" w:space="0" w:color="auto"/>
                          </w:divBdr>
                        </w:div>
                        <w:div w:id="873886205">
                          <w:marLeft w:val="0"/>
                          <w:marRight w:val="0"/>
                          <w:marTop w:val="0"/>
                          <w:marBottom w:val="0"/>
                          <w:divBdr>
                            <w:top w:val="none" w:sz="0" w:space="0" w:color="auto"/>
                            <w:left w:val="none" w:sz="0" w:space="0" w:color="auto"/>
                            <w:bottom w:val="none" w:sz="0" w:space="0" w:color="auto"/>
                            <w:right w:val="none" w:sz="0" w:space="0" w:color="auto"/>
                          </w:divBdr>
                          <w:divsChild>
                            <w:div w:id="125972141">
                              <w:marLeft w:val="0"/>
                              <w:marRight w:val="0"/>
                              <w:marTop w:val="0"/>
                              <w:marBottom w:val="0"/>
                              <w:divBdr>
                                <w:top w:val="none" w:sz="0" w:space="0" w:color="auto"/>
                                <w:left w:val="none" w:sz="0" w:space="0" w:color="auto"/>
                                <w:bottom w:val="none" w:sz="0" w:space="0" w:color="auto"/>
                                <w:right w:val="none" w:sz="0" w:space="0" w:color="auto"/>
                              </w:divBdr>
                              <w:divsChild>
                                <w:div w:id="1044985243">
                                  <w:marLeft w:val="0"/>
                                  <w:marRight w:val="0"/>
                                  <w:marTop w:val="0"/>
                                  <w:marBottom w:val="195"/>
                                  <w:divBdr>
                                    <w:top w:val="none" w:sz="0" w:space="0" w:color="auto"/>
                                    <w:left w:val="none" w:sz="0" w:space="0" w:color="auto"/>
                                    <w:bottom w:val="none" w:sz="0" w:space="0" w:color="auto"/>
                                    <w:right w:val="none" w:sz="0" w:space="0" w:color="auto"/>
                                  </w:divBdr>
                                  <w:divsChild>
                                    <w:div w:id="981886928">
                                      <w:marLeft w:val="0"/>
                                      <w:marRight w:val="0"/>
                                      <w:marTop w:val="0"/>
                                      <w:marBottom w:val="0"/>
                                      <w:divBdr>
                                        <w:top w:val="none" w:sz="0" w:space="0" w:color="auto"/>
                                        <w:left w:val="none" w:sz="0" w:space="0" w:color="auto"/>
                                        <w:bottom w:val="none" w:sz="0" w:space="0" w:color="auto"/>
                                        <w:right w:val="none" w:sz="0" w:space="0" w:color="auto"/>
                                      </w:divBdr>
                                      <w:divsChild>
                                        <w:div w:id="119303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55779">
                          <w:marLeft w:val="0"/>
                          <w:marRight w:val="0"/>
                          <w:marTop w:val="0"/>
                          <w:marBottom w:val="0"/>
                          <w:divBdr>
                            <w:top w:val="none" w:sz="0" w:space="0" w:color="auto"/>
                            <w:left w:val="none" w:sz="0" w:space="0" w:color="auto"/>
                            <w:bottom w:val="none" w:sz="0" w:space="0" w:color="auto"/>
                            <w:right w:val="none" w:sz="0" w:space="0" w:color="auto"/>
                          </w:divBdr>
                          <w:divsChild>
                            <w:div w:id="1146699830">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035236285">
                                  <w:marLeft w:val="0"/>
                                  <w:marRight w:val="0"/>
                                  <w:marTop w:val="0"/>
                                  <w:marBottom w:val="0"/>
                                  <w:divBdr>
                                    <w:top w:val="none" w:sz="0" w:space="0" w:color="auto"/>
                                    <w:left w:val="none" w:sz="0" w:space="0" w:color="auto"/>
                                    <w:bottom w:val="none" w:sz="0" w:space="0" w:color="auto"/>
                                    <w:right w:val="none" w:sz="0" w:space="0" w:color="auto"/>
                                  </w:divBdr>
                                  <w:divsChild>
                                    <w:div w:id="356666382">
                                      <w:marLeft w:val="0"/>
                                      <w:marRight w:val="0"/>
                                      <w:marTop w:val="0"/>
                                      <w:marBottom w:val="0"/>
                                      <w:divBdr>
                                        <w:top w:val="none" w:sz="0" w:space="0" w:color="auto"/>
                                        <w:left w:val="none" w:sz="0" w:space="0" w:color="auto"/>
                                        <w:bottom w:val="none" w:sz="0" w:space="0" w:color="auto"/>
                                        <w:right w:val="none" w:sz="0" w:space="0" w:color="auto"/>
                                      </w:divBdr>
                                      <w:divsChild>
                                        <w:div w:id="1154641918">
                                          <w:marLeft w:val="0"/>
                                          <w:marRight w:val="0"/>
                                          <w:marTop w:val="0"/>
                                          <w:marBottom w:val="0"/>
                                          <w:divBdr>
                                            <w:top w:val="none" w:sz="0" w:space="0" w:color="auto"/>
                                            <w:left w:val="none" w:sz="0" w:space="0" w:color="auto"/>
                                            <w:bottom w:val="none" w:sz="0" w:space="0" w:color="auto"/>
                                            <w:right w:val="none" w:sz="0" w:space="0" w:color="auto"/>
                                          </w:divBdr>
                                          <w:divsChild>
                                            <w:div w:id="1416634218">
                                              <w:marLeft w:val="0"/>
                                              <w:marRight w:val="0"/>
                                              <w:marTop w:val="0"/>
                                              <w:marBottom w:val="0"/>
                                              <w:divBdr>
                                                <w:top w:val="none" w:sz="0" w:space="0" w:color="auto"/>
                                                <w:left w:val="none" w:sz="0" w:space="0" w:color="auto"/>
                                                <w:bottom w:val="none" w:sz="0" w:space="0" w:color="auto"/>
                                                <w:right w:val="none" w:sz="0" w:space="0" w:color="auto"/>
                                              </w:divBdr>
                                              <w:divsChild>
                                                <w:div w:id="507333049">
                                                  <w:marLeft w:val="0"/>
                                                  <w:marRight w:val="0"/>
                                                  <w:marTop w:val="0"/>
                                                  <w:marBottom w:val="0"/>
                                                  <w:divBdr>
                                                    <w:top w:val="none" w:sz="0" w:space="0" w:color="auto"/>
                                                    <w:left w:val="none" w:sz="0" w:space="0" w:color="auto"/>
                                                    <w:bottom w:val="none" w:sz="0" w:space="0" w:color="auto"/>
                                                    <w:right w:val="none" w:sz="0" w:space="0" w:color="auto"/>
                                                  </w:divBdr>
                                                  <w:divsChild>
                                                    <w:div w:id="910702930">
                                                      <w:marLeft w:val="0"/>
                                                      <w:marRight w:val="0"/>
                                                      <w:marTop w:val="0"/>
                                                      <w:marBottom w:val="0"/>
                                                      <w:divBdr>
                                                        <w:top w:val="none" w:sz="0" w:space="0" w:color="auto"/>
                                                        <w:left w:val="none" w:sz="0" w:space="0" w:color="auto"/>
                                                        <w:bottom w:val="none" w:sz="0" w:space="0" w:color="auto"/>
                                                        <w:right w:val="none" w:sz="0" w:space="0" w:color="auto"/>
                                                      </w:divBdr>
                                                      <w:divsChild>
                                                        <w:div w:id="582950712">
                                                          <w:marLeft w:val="0"/>
                                                          <w:marRight w:val="0"/>
                                                          <w:marTop w:val="0"/>
                                                          <w:marBottom w:val="0"/>
                                                          <w:divBdr>
                                                            <w:top w:val="none" w:sz="0" w:space="0" w:color="auto"/>
                                                            <w:left w:val="none" w:sz="0" w:space="0" w:color="auto"/>
                                                            <w:bottom w:val="none" w:sz="0" w:space="0" w:color="auto"/>
                                                            <w:right w:val="none" w:sz="0" w:space="0" w:color="auto"/>
                                                          </w:divBdr>
                                                          <w:divsChild>
                                                            <w:div w:id="1206467">
                                                              <w:marLeft w:val="0"/>
                                                              <w:marRight w:val="0"/>
                                                              <w:marTop w:val="0"/>
                                                              <w:marBottom w:val="0"/>
                                                              <w:divBdr>
                                                                <w:top w:val="none" w:sz="0" w:space="0" w:color="auto"/>
                                                                <w:left w:val="none" w:sz="0" w:space="0" w:color="auto"/>
                                                                <w:bottom w:val="none" w:sz="0" w:space="0" w:color="auto"/>
                                                                <w:right w:val="none" w:sz="0" w:space="0" w:color="auto"/>
                                                              </w:divBdr>
                                                              <w:divsChild>
                                                                <w:div w:id="632056519">
                                                                  <w:marLeft w:val="0"/>
                                                                  <w:marRight w:val="0"/>
                                                                  <w:marTop w:val="0"/>
                                                                  <w:marBottom w:val="0"/>
                                                                  <w:divBdr>
                                                                    <w:top w:val="none" w:sz="0" w:space="0" w:color="auto"/>
                                                                    <w:left w:val="none" w:sz="0" w:space="0" w:color="auto"/>
                                                                    <w:bottom w:val="none" w:sz="0" w:space="0" w:color="auto"/>
                                                                    <w:right w:val="none" w:sz="0" w:space="0" w:color="auto"/>
                                                                  </w:divBdr>
                                                                  <w:divsChild>
                                                                    <w:div w:id="185753210">
                                                                      <w:marLeft w:val="0"/>
                                                                      <w:marRight w:val="0"/>
                                                                      <w:marTop w:val="0"/>
                                                                      <w:marBottom w:val="0"/>
                                                                      <w:divBdr>
                                                                        <w:top w:val="none" w:sz="0" w:space="0" w:color="auto"/>
                                                                        <w:left w:val="none" w:sz="0" w:space="0" w:color="auto"/>
                                                                        <w:bottom w:val="none" w:sz="0" w:space="0" w:color="auto"/>
                                                                        <w:right w:val="none" w:sz="0" w:space="0" w:color="auto"/>
                                                                      </w:divBdr>
                                                                      <w:divsChild>
                                                                        <w:div w:id="2085760987">
                                                                          <w:marLeft w:val="0"/>
                                                                          <w:marRight w:val="0"/>
                                                                          <w:marTop w:val="0"/>
                                                                          <w:marBottom w:val="0"/>
                                                                          <w:divBdr>
                                                                            <w:top w:val="none" w:sz="0" w:space="0" w:color="auto"/>
                                                                            <w:left w:val="none" w:sz="0" w:space="0" w:color="auto"/>
                                                                            <w:bottom w:val="none" w:sz="0" w:space="0" w:color="auto"/>
                                                                            <w:right w:val="none" w:sz="0" w:space="0" w:color="auto"/>
                                                                          </w:divBdr>
                                                                          <w:divsChild>
                                                                            <w:div w:id="1621034565">
                                                                              <w:marLeft w:val="0"/>
                                                                              <w:marRight w:val="0"/>
                                                                              <w:marTop w:val="300"/>
                                                                              <w:marBottom w:val="0"/>
                                                                              <w:divBdr>
                                                                                <w:top w:val="none" w:sz="0" w:space="0" w:color="auto"/>
                                                                                <w:left w:val="none" w:sz="0" w:space="0" w:color="auto"/>
                                                                                <w:bottom w:val="none" w:sz="0" w:space="0" w:color="auto"/>
                                                                                <w:right w:val="none" w:sz="0" w:space="0" w:color="auto"/>
                                                                              </w:divBdr>
                                                                              <w:divsChild>
                                                                                <w:div w:id="11614923">
                                                                                  <w:marLeft w:val="0"/>
                                                                                  <w:marRight w:val="0"/>
                                                                                  <w:marTop w:val="0"/>
                                                                                  <w:marBottom w:val="0"/>
                                                                                  <w:divBdr>
                                                                                    <w:top w:val="none" w:sz="0" w:space="0" w:color="auto"/>
                                                                                    <w:left w:val="none" w:sz="0" w:space="0" w:color="auto"/>
                                                                                    <w:bottom w:val="none" w:sz="0" w:space="0" w:color="auto"/>
                                                                                    <w:right w:val="none" w:sz="0" w:space="0" w:color="auto"/>
                                                                                  </w:divBdr>
                                                                                  <w:divsChild>
                                                                                    <w:div w:id="182943629">
                                                                                      <w:marLeft w:val="0"/>
                                                                                      <w:marRight w:val="0"/>
                                                                                      <w:marTop w:val="0"/>
                                                                                      <w:marBottom w:val="0"/>
                                                                                      <w:divBdr>
                                                                                        <w:top w:val="none" w:sz="0" w:space="0" w:color="auto"/>
                                                                                        <w:left w:val="none" w:sz="0" w:space="0" w:color="auto"/>
                                                                                        <w:bottom w:val="none" w:sz="0" w:space="0" w:color="auto"/>
                                                                                        <w:right w:val="none" w:sz="0" w:space="0" w:color="auto"/>
                                                                                      </w:divBdr>
                                                                                      <w:divsChild>
                                                                                        <w:div w:id="1150633759">
                                                                                          <w:marLeft w:val="0"/>
                                                                                          <w:marRight w:val="0"/>
                                                                                          <w:marTop w:val="0"/>
                                                                                          <w:marBottom w:val="0"/>
                                                                                          <w:divBdr>
                                                                                            <w:top w:val="none" w:sz="0" w:space="0" w:color="auto"/>
                                                                                            <w:left w:val="none" w:sz="0" w:space="0" w:color="auto"/>
                                                                                            <w:bottom w:val="none" w:sz="0" w:space="0" w:color="auto"/>
                                                                                            <w:right w:val="none" w:sz="0" w:space="0" w:color="auto"/>
                                                                                          </w:divBdr>
                                                                                          <w:divsChild>
                                                                                            <w:div w:id="145053864">
                                                                                              <w:marLeft w:val="0"/>
                                                                                              <w:marRight w:val="0"/>
                                                                                              <w:marTop w:val="0"/>
                                                                                              <w:marBottom w:val="0"/>
                                                                                              <w:divBdr>
                                                                                                <w:top w:val="none" w:sz="0" w:space="0" w:color="auto"/>
                                                                                                <w:left w:val="none" w:sz="0" w:space="0" w:color="auto"/>
                                                                                                <w:bottom w:val="none" w:sz="0" w:space="0" w:color="auto"/>
                                                                                                <w:right w:val="none" w:sz="0" w:space="0" w:color="auto"/>
                                                                                              </w:divBdr>
                                                                                            </w:div>
                                                                                            <w:div w:id="1707214693">
                                                                                              <w:marLeft w:val="0"/>
                                                                                              <w:marRight w:val="0"/>
                                                                                              <w:marTop w:val="0"/>
                                                                                              <w:marBottom w:val="0"/>
                                                                                              <w:divBdr>
                                                                                                <w:top w:val="none" w:sz="0" w:space="0" w:color="auto"/>
                                                                                                <w:left w:val="none" w:sz="0" w:space="0" w:color="auto"/>
                                                                                                <w:bottom w:val="none" w:sz="0" w:space="0" w:color="auto"/>
                                                                                                <w:right w:val="none" w:sz="0" w:space="0" w:color="auto"/>
                                                                                              </w:divBdr>
                                                                                              <w:divsChild>
                                                                                                <w:div w:id="245194765">
                                                                                                  <w:marLeft w:val="0"/>
                                                                                                  <w:marRight w:val="0"/>
                                                                                                  <w:marTop w:val="0"/>
                                                                                                  <w:marBottom w:val="0"/>
                                                                                                  <w:divBdr>
                                                                                                    <w:top w:val="none" w:sz="0" w:space="0" w:color="auto"/>
                                                                                                    <w:left w:val="none" w:sz="0" w:space="0" w:color="auto"/>
                                                                                                    <w:bottom w:val="none" w:sz="0" w:space="0" w:color="auto"/>
                                                                                                    <w:right w:val="none" w:sz="0" w:space="0" w:color="auto"/>
                                                                                                  </w:divBdr>
                                                                                                  <w:divsChild>
                                                                                                    <w:div w:id="1422288175">
                                                                                                      <w:marLeft w:val="0"/>
                                                                                                      <w:marRight w:val="0"/>
                                                                                                      <w:marTop w:val="0"/>
                                                                                                      <w:marBottom w:val="0"/>
                                                                                                      <w:divBdr>
                                                                                                        <w:top w:val="none" w:sz="0" w:space="0" w:color="auto"/>
                                                                                                        <w:left w:val="none" w:sz="0" w:space="0" w:color="auto"/>
                                                                                                        <w:bottom w:val="none" w:sz="0" w:space="0" w:color="auto"/>
                                                                                                        <w:right w:val="none" w:sz="0" w:space="0" w:color="auto"/>
                                                                                                      </w:divBdr>
                                                                                                    </w:div>
                                                                                                    <w:div w:id="1437093277">
                                                                                                      <w:marLeft w:val="0"/>
                                                                                                      <w:marRight w:val="0"/>
                                                                                                      <w:marTop w:val="0"/>
                                                                                                      <w:marBottom w:val="0"/>
                                                                                                      <w:divBdr>
                                                                                                        <w:top w:val="none" w:sz="0" w:space="0" w:color="auto"/>
                                                                                                        <w:left w:val="none" w:sz="0" w:space="0" w:color="auto"/>
                                                                                                        <w:bottom w:val="none" w:sz="0" w:space="0" w:color="auto"/>
                                                                                                        <w:right w:val="none" w:sz="0" w:space="0" w:color="auto"/>
                                                                                                      </w:divBdr>
                                                                                                    </w:div>
                                                                                                    <w:div w:id="1355380955">
                                                                                                      <w:marLeft w:val="0"/>
                                                                                                      <w:marRight w:val="0"/>
                                                                                                      <w:marTop w:val="0"/>
                                                                                                      <w:marBottom w:val="0"/>
                                                                                                      <w:divBdr>
                                                                                                        <w:top w:val="none" w:sz="0" w:space="0" w:color="auto"/>
                                                                                                        <w:left w:val="none" w:sz="0" w:space="0" w:color="auto"/>
                                                                                                        <w:bottom w:val="none" w:sz="0" w:space="0" w:color="auto"/>
                                                                                                        <w:right w:val="none" w:sz="0" w:space="0" w:color="auto"/>
                                                                                                      </w:divBdr>
                                                                                                      <w:divsChild>
                                                                                                        <w:div w:id="799616785">
                                                                                                          <w:marLeft w:val="0"/>
                                                                                                          <w:marRight w:val="0"/>
                                                                                                          <w:marTop w:val="0"/>
                                                                                                          <w:marBottom w:val="0"/>
                                                                                                          <w:divBdr>
                                                                                                            <w:top w:val="none" w:sz="0" w:space="0" w:color="auto"/>
                                                                                                            <w:left w:val="none" w:sz="0" w:space="0" w:color="auto"/>
                                                                                                            <w:bottom w:val="none" w:sz="0" w:space="0" w:color="auto"/>
                                                                                                            <w:right w:val="none" w:sz="0" w:space="0" w:color="auto"/>
                                                                                                          </w:divBdr>
                                                                                                          <w:divsChild>
                                                                                                            <w:div w:id="337656500">
                                                                                                              <w:marLeft w:val="0"/>
                                                                                                              <w:marRight w:val="0"/>
                                                                                                              <w:marTop w:val="0"/>
                                                                                                              <w:marBottom w:val="0"/>
                                                                                                              <w:divBdr>
                                                                                                                <w:top w:val="none" w:sz="0" w:space="0" w:color="auto"/>
                                                                                                                <w:left w:val="none" w:sz="0" w:space="0" w:color="auto"/>
                                                                                                                <w:bottom w:val="none" w:sz="0" w:space="0" w:color="auto"/>
                                                                                                                <w:right w:val="none" w:sz="0" w:space="0" w:color="auto"/>
                                                                                                              </w:divBdr>
                                                                                                            </w:div>
                                                                                                          </w:divsChild>
                                                                                                        </w:div>
                                                                                                        <w:div w:id="710691340">
                                                                                                          <w:marLeft w:val="0"/>
                                                                                                          <w:marRight w:val="0"/>
                                                                                                          <w:marTop w:val="0"/>
                                                                                                          <w:marBottom w:val="0"/>
                                                                                                          <w:divBdr>
                                                                                                            <w:top w:val="none" w:sz="0" w:space="0" w:color="auto"/>
                                                                                                            <w:left w:val="none" w:sz="0" w:space="0" w:color="auto"/>
                                                                                                            <w:bottom w:val="none" w:sz="0" w:space="0" w:color="auto"/>
                                                                                                            <w:right w:val="none" w:sz="0" w:space="0" w:color="auto"/>
                                                                                                          </w:divBdr>
                                                                                                        </w:div>
                                                                                                        <w:div w:id="1634483489">
                                                                                                          <w:marLeft w:val="0"/>
                                                                                                          <w:marRight w:val="0"/>
                                                                                                          <w:marTop w:val="0"/>
                                                                                                          <w:marBottom w:val="0"/>
                                                                                                          <w:divBdr>
                                                                                                            <w:top w:val="none" w:sz="0" w:space="0" w:color="auto"/>
                                                                                                            <w:left w:val="none" w:sz="0" w:space="0" w:color="auto"/>
                                                                                                            <w:bottom w:val="none" w:sz="0" w:space="0" w:color="auto"/>
                                                                                                            <w:right w:val="none" w:sz="0" w:space="0" w:color="auto"/>
                                                                                                          </w:divBdr>
                                                                                                          <w:divsChild>
                                                                                                            <w:div w:id="1315450148">
                                                                                                              <w:marLeft w:val="0"/>
                                                                                                              <w:marRight w:val="0"/>
                                                                                                              <w:marTop w:val="0"/>
                                                                                                              <w:marBottom w:val="0"/>
                                                                                                              <w:divBdr>
                                                                                                                <w:top w:val="none" w:sz="0" w:space="0" w:color="auto"/>
                                                                                                                <w:left w:val="none" w:sz="0" w:space="0" w:color="auto"/>
                                                                                                                <w:bottom w:val="none" w:sz="0" w:space="0" w:color="auto"/>
                                                                                                                <w:right w:val="none" w:sz="0" w:space="0" w:color="auto"/>
                                                                                                              </w:divBdr>
                                                                                                            </w:div>
                                                                                                          </w:divsChild>
                                                                                                        </w:div>
                                                                                                        <w:div w:id="602423030">
                                                                                                          <w:marLeft w:val="0"/>
                                                                                                          <w:marRight w:val="0"/>
                                                                                                          <w:marTop w:val="0"/>
                                                                                                          <w:marBottom w:val="0"/>
                                                                                                          <w:divBdr>
                                                                                                            <w:top w:val="none" w:sz="0" w:space="0" w:color="auto"/>
                                                                                                            <w:left w:val="none" w:sz="0" w:space="0" w:color="auto"/>
                                                                                                            <w:bottom w:val="none" w:sz="0" w:space="0" w:color="auto"/>
                                                                                                            <w:right w:val="none" w:sz="0" w:space="0" w:color="auto"/>
                                                                                                          </w:divBdr>
                                                                                                        </w:div>
                                                                                                        <w:div w:id="2135713401">
                                                                                                          <w:marLeft w:val="0"/>
                                                                                                          <w:marRight w:val="0"/>
                                                                                                          <w:marTop w:val="0"/>
                                                                                                          <w:marBottom w:val="0"/>
                                                                                                          <w:divBdr>
                                                                                                            <w:top w:val="none" w:sz="0" w:space="0" w:color="auto"/>
                                                                                                            <w:left w:val="none" w:sz="0" w:space="0" w:color="auto"/>
                                                                                                            <w:bottom w:val="none" w:sz="0" w:space="0" w:color="auto"/>
                                                                                                            <w:right w:val="none" w:sz="0" w:space="0" w:color="auto"/>
                                                                                                          </w:divBdr>
                                                                                                          <w:divsChild>
                                                                                                            <w:div w:id="1215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055008">
                                                                                          <w:marLeft w:val="0"/>
                                                                                          <w:marRight w:val="0"/>
                                                                                          <w:marTop w:val="0"/>
                                                                                          <w:marBottom w:val="0"/>
                                                                                          <w:divBdr>
                                                                                            <w:top w:val="none" w:sz="0" w:space="0" w:color="auto"/>
                                                                                            <w:left w:val="none" w:sz="0" w:space="0" w:color="auto"/>
                                                                                            <w:bottom w:val="none" w:sz="0" w:space="0" w:color="auto"/>
                                                                                            <w:right w:val="none" w:sz="0" w:space="0" w:color="auto"/>
                                                                                          </w:divBdr>
                                                                                          <w:divsChild>
                                                                                            <w:div w:id="386608485">
                                                                                              <w:marLeft w:val="0"/>
                                                                                              <w:marRight w:val="0"/>
                                                                                              <w:marTop w:val="0"/>
                                                                                              <w:marBottom w:val="0"/>
                                                                                              <w:divBdr>
                                                                                                <w:top w:val="none" w:sz="0" w:space="0" w:color="auto"/>
                                                                                                <w:left w:val="none" w:sz="0" w:space="0" w:color="auto"/>
                                                                                                <w:bottom w:val="none" w:sz="0" w:space="0" w:color="auto"/>
                                                                                                <w:right w:val="none" w:sz="0" w:space="0" w:color="auto"/>
                                                                                              </w:divBdr>
                                                                                            </w:div>
                                                                                            <w:div w:id="859205117">
                                                                                              <w:marLeft w:val="0"/>
                                                                                              <w:marRight w:val="0"/>
                                                                                              <w:marTop w:val="0"/>
                                                                                              <w:marBottom w:val="0"/>
                                                                                              <w:divBdr>
                                                                                                <w:top w:val="none" w:sz="0" w:space="0" w:color="auto"/>
                                                                                                <w:left w:val="none" w:sz="0" w:space="0" w:color="auto"/>
                                                                                                <w:bottom w:val="none" w:sz="0" w:space="0" w:color="auto"/>
                                                                                                <w:right w:val="none" w:sz="0" w:space="0" w:color="auto"/>
                                                                                              </w:divBdr>
                                                                                              <w:divsChild>
                                                                                                <w:div w:id="87772489">
                                                                                                  <w:marLeft w:val="0"/>
                                                                                                  <w:marRight w:val="0"/>
                                                                                                  <w:marTop w:val="0"/>
                                                                                                  <w:marBottom w:val="0"/>
                                                                                                  <w:divBdr>
                                                                                                    <w:top w:val="none" w:sz="0" w:space="0" w:color="auto"/>
                                                                                                    <w:left w:val="none" w:sz="0" w:space="0" w:color="auto"/>
                                                                                                    <w:bottom w:val="none" w:sz="0" w:space="0" w:color="auto"/>
                                                                                                    <w:right w:val="none" w:sz="0" w:space="0" w:color="auto"/>
                                                                                                  </w:divBdr>
                                                                                                </w:div>
                                                                                                <w:div w:id="35589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02795">
                                                                                          <w:marLeft w:val="0"/>
                                                                                          <w:marRight w:val="0"/>
                                                                                          <w:marTop w:val="0"/>
                                                                                          <w:marBottom w:val="0"/>
                                                                                          <w:divBdr>
                                                                                            <w:top w:val="none" w:sz="0" w:space="0" w:color="auto"/>
                                                                                            <w:left w:val="none" w:sz="0" w:space="0" w:color="auto"/>
                                                                                            <w:bottom w:val="none" w:sz="0" w:space="0" w:color="auto"/>
                                                                                            <w:right w:val="none" w:sz="0" w:space="0" w:color="auto"/>
                                                                                          </w:divBdr>
                                                                                        </w:div>
                                                                                        <w:div w:id="1492525955">
                                                                                          <w:marLeft w:val="0"/>
                                                                                          <w:marRight w:val="0"/>
                                                                                          <w:marTop w:val="0"/>
                                                                                          <w:marBottom w:val="0"/>
                                                                                          <w:divBdr>
                                                                                            <w:top w:val="none" w:sz="0" w:space="0" w:color="auto"/>
                                                                                            <w:left w:val="none" w:sz="0" w:space="0" w:color="auto"/>
                                                                                            <w:bottom w:val="none" w:sz="0" w:space="0" w:color="auto"/>
                                                                                            <w:right w:val="none" w:sz="0" w:space="0" w:color="auto"/>
                                                                                          </w:divBdr>
                                                                                        </w:div>
                                                                                        <w:div w:id="575937385">
                                                                                          <w:marLeft w:val="0"/>
                                                                                          <w:marRight w:val="0"/>
                                                                                          <w:marTop w:val="0"/>
                                                                                          <w:marBottom w:val="0"/>
                                                                                          <w:divBdr>
                                                                                            <w:top w:val="none" w:sz="0" w:space="0" w:color="auto"/>
                                                                                            <w:left w:val="none" w:sz="0" w:space="0" w:color="auto"/>
                                                                                            <w:bottom w:val="none" w:sz="0" w:space="0" w:color="auto"/>
                                                                                            <w:right w:val="none" w:sz="0" w:space="0" w:color="auto"/>
                                                                                          </w:divBdr>
                                                                                          <w:divsChild>
                                                                                            <w:div w:id="546845198">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281503548">
                                                                                                  <w:marLeft w:val="0"/>
                                                                                                  <w:marRight w:val="0"/>
                                                                                                  <w:marTop w:val="0"/>
                                                                                                  <w:marBottom w:val="0"/>
                                                                                                  <w:divBdr>
                                                                                                    <w:top w:val="none" w:sz="0" w:space="0" w:color="auto"/>
                                                                                                    <w:left w:val="none" w:sz="0" w:space="0" w:color="auto"/>
                                                                                                    <w:bottom w:val="none" w:sz="0" w:space="0" w:color="auto"/>
                                                                                                    <w:right w:val="none" w:sz="0" w:space="0" w:color="auto"/>
                                                                                                  </w:divBdr>
                                                                                                  <w:divsChild>
                                                                                                    <w:div w:id="2105808097">
                                                                                                      <w:marLeft w:val="0"/>
                                                                                                      <w:marRight w:val="0"/>
                                                                                                      <w:marTop w:val="0"/>
                                                                                                      <w:marBottom w:val="0"/>
                                                                                                      <w:divBdr>
                                                                                                        <w:top w:val="none" w:sz="0" w:space="0" w:color="auto"/>
                                                                                                        <w:left w:val="none" w:sz="0" w:space="0" w:color="auto"/>
                                                                                                        <w:bottom w:val="none" w:sz="0" w:space="0" w:color="auto"/>
                                                                                                        <w:right w:val="none" w:sz="0" w:space="0" w:color="auto"/>
                                                                                                      </w:divBdr>
                                                                                                    </w:div>
                                                                                                    <w:div w:id="988052382">
                                                                                                      <w:marLeft w:val="0"/>
                                                                                                      <w:marRight w:val="0"/>
                                                                                                      <w:marTop w:val="0"/>
                                                                                                      <w:marBottom w:val="0"/>
                                                                                                      <w:divBdr>
                                                                                                        <w:top w:val="none" w:sz="0" w:space="0" w:color="auto"/>
                                                                                                        <w:left w:val="none" w:sz="0" w:space="0" w:color="auto"/>
                                                                                                        <w:bottom w:val="none" w:sz="0" w:space="0" w:color="auto"/>
                                                                                                        <w:right w:val="none" w:sz="0" w:space="0" w:color="auto"/>
                                                                                                      </w:divBdr>
                                                                                                      <w:divsChild>
                                                                                                        <w:div w:id="1390180665">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973514387">
                                                                                                              <w:marLeft w:val="0"/>
                                                                                                              <w:marRight w:val="0"/>
                                                                                                              <w:marTop w:val="0"/>
                                                                                                              <w:marBottom w:val="0"/>
                                                                                                              <w:divBdr>
                                                                                                                <w:top w:val="none" w:sz="0" w:space="0" w:color="auto"/>
                                                                                                                <w:left w:val="none" w:sz="0" w:space="0" w:color="auto"/>
                                                                                                                <w:bottom w:val="none" w:sz="0" w:space="0" w:color="auto"/>
                                                                                                                <w:right w:val="none" w:sz="0" w:space="0" w:color="auto"/>
                                                                                                              </w:divBdr>
                                                                                                              <w:divsChild>
                                                                                                                <w:div w:id="1939944922">
                                                                                                                  <w:marLeft w:val="0"/>
                                                                                                                  <w:marRight w:val="0"/>
                                                                                                                  <w:marTop w:val="0"/>
                                                                                                                  <w:marBottom w:val="0"/>
                                                                                                                  <w:divBdr>
                                                                                                                    <w:top w:val="none" w:sz="0" w:space="0" w:color="auto"/>
                                                                                                                    <w:left w:val="none" w:sz="0" w:space="0" w:color="auto"/>
                                                                                                                    <w:bottom w:val="none" w:sz="0" w:space="0" w:color="auto"/>
                                                                                                                    <w:right w:val="none" w:sz="0" w:space="0" w:color="auto"/>
                                                                                                                  </w:divBdr>
                                                                                                                  <w:divsChild>
                                                                                                                    <w:div w:id="267279160">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962498124">
                                                                                                                          <w:marLeft w:val="0"/>
                                                                                                                          <w:marRight w:val="0"/>
                                                                                                                          <w:marTop w:val="0"/>
                                                                                                                          <w:marBottom w:val="0"/>
                                                                                                                          <w:divBdr>
                                                                                                                            <w:top w:val="none" w:sz="0" w:space="0" w:color="auto"/>
                                                                                                                            <w:left w:val="none" w:sz="0" w:space="0" w:color="auto"/>
                                                                                                                            <w:bottom w:val="none" w:sz="0" w:space="0" w:color="auto"/>
                                                                                                                            <w:right w:val="none" w:sz="0" w:space="0" w:color="auto"/>
                                                                                                                          </w:divBdr>
                                                                                                                          <w:divsChild>
                                                                                                                            <w:div w:id="2062751211">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583569002">
                                                                                                                                  <w:marLeft w:val="0"/>
                                                                                                                                  <w:marRight w:val="0"/>
                                                                                                                                  <w:marTop w:val="0"/>
                                                                                                                                  <w:marBottom w:val="0"/>
                                                                                                                                  <w:divBdr>
                                                                                                                                    <w:top w:val="none" w:sz="0" w:space="0" w:color="auto"/>
                                                                                                                                    <w:left w:val="none" w:sz="0" w:space="0" w:color="auto"/>
                                                                                                                                    <w:bottom w:val="none" w:sz="0" w:space="0" w:color="auto"/>
                                                                                                                                    <w:right w:val="none" w:sz="0" w:space="0" w:color="auto"/>
                                                                                                                                  </w:divBdr>
                                                                                                                                  <w:divsChild>
                                                                                                                                    <w:div w:id="2139109625">
                                                                                                                                      <w:marLeft w:val="0"/>
                                                                                                                                      <w:marRight w:val="0"/>
                                                                                                                                      <w:marTop w:val="0"/>
                                                                                                                                      <w:marBottom w:val="0"/>
                                                                                                                                      <w:divBdr>
                                                                                                                                        <w:top w:val="none" w:sz="0" w:space="0" w:color="auto"/>
                                                                                                                                        <w:left w:val="none" w:sz="0" w:space="0" w:color="auto"/>
                                                                                                                                        <w:bottom w:val="none" w:sz="0" w:space="0" w:color="auto"/>
                                                                                                                                        <w:right w:val="none" w:sz="0" w:space="0" w:color="auto"/>
                                                                                                                                      </w:divBdr>
                                                                                                                                    </w:div>
                                                                                                                                    <w:div w:id="911432720">
                                                                                                                                      <w:marLeft w:val="0"/>
                                                                                                                                      <w:marRight w:val="0"/>
                                                                                                                                      <w:marTop w:val="0"/>
                                                                                                                                      <w:marBottom w:val="0"/>
                                                                                                                                      <w:divBdr>
                                                                                                                                        <w:top w:val="none" w:sz="0" w:space="0" w:color="auto"/>
                                                                                                                                        <w:left w:val="none" w:sz="0" w:space="0" w:color="auto"/>
                                                                                                                                        <w:bottom w:val="none" w:sz="0" w:space="0" w:color="auto"/>
                                                                                                                                        <w:right w:val="none" w:sz="0" w:space="0" w:color="auto"/>
                                                                                                                                      </w:divBdr>
                                                                                                                                      <w:divsChild>
                                                                                                                                        <w:div w:id="1691177297">
                                                                                                                                          <w:marLeft w:val="0"/>
                                                                                                                                          <w:marRight w:val="0"/>
                                                                                                                                          <w:marTop w:val="0"/>
                                                                                                                                          <w:marBottom w:val="0"/>
                                                                                                                                          <w:divBdr>
                                                                                                                                            <w:top w:val="none" w:sz="0" w:space="0" w:color="auto"/>
                                                                                                                                            <w:left w:val="none" w:sz="0" w:space="0" w:color="auto"/>
                                                                                                                                            <w:bottom w:val="none" w:sz="0" w:space="0" w:color="auto"/>
                                                                                                                                            <w:right w:val="none" w:sz="0" w:space="0" w:color="auto"/>
                                                                                                                                          </w:divBdr>
                                                                                                                                          <w:divsChild>
                                                                                                                                            <w:div w:id="848562918">
                                                                                                                                              <w:marLeft w:val="0"/>
                                                                                                                                              <w:marRight w:val="0"/>
                                                                                                                                              <w:marTop w:val="0"/>
                                                                                                                                              <w:marBottom w:val="0"/>
                                                                                                                                              <w:divBdr>
                                                                                                                                                <w:top w:val="none" w:sz="0" w:space="0" w:color="auto"/>
                                                                                                                                                <w:left w:val="none" w:sz="0" w:space="0" w:color="auto"/>
                                                                                                                                                <w:bottom w:val="none" w:sz="0" w:space="0" w:color="auto"/>
                                                                                                                                                <w:right w:val="none" w:sz="0" w:space="0" w:color="auto"/>
                                                                                                                                              </w:divBdr>
                                                                                                                                            </w:div>
                                                                                                                                            <w:div w:id="556359068">
                                                                                                                                              <w:marLeft w:val="0"/>
                                                                                                                                              <w:marRight w:val="0"/>
                                                                                                                                              <w:marTop w:val="0"/>
                                                                                                                                              <w:marBottom w:val="0"/>
                                                                                                                                              <w:divBdr>
                                                                                                                                                <w:top w:val="none" w:sz="0" w:space="0" w:color="auto"/>
                                                                                                                                                <w:left w:val="none" w:sz="0" w:space="0" w:color="auto"/>
                                                                                                                                                <w:bottom w:val="none" w:sz="0" w:space="0" w:color="auto"/>
                                                                                                                                                <w:right w:val="none" w:sz="0" w:space="0" w:color="auto"/>
                                                                                                                                              </w:divBdr>
                                                                                                                                            </w:div>
                                                                                                                                            <w:div w:id="1296566774">
                                                                                                                                              <w:marLeft w:val="0"/>
                                                                                                                                              <w:marRight w:val="0"/>
                                                                                                                                              <w:marTop w:val="0"/>
                                                                                                                                              <w:marBottom w:val="0"/>
                                                                                                                                              <w:divBdr>
                                                                                                                                                <w:top w:val="none" w:sz="0" w:space="0" w:color="auto"/>
                                                                                                                                                <w:left w:val="none" w:sz="0" w:space="0" w:color="auto"/>
                                                                                                                                                <w:bottom w:val="none" w:sz="0" w:space="0" w:color="auto"/>
                                                                                                                                                <w:right w:val="none" w:sz="0" w:space="0" w:color="auto"/>
                                                                                                                                              </w:divBdr>
                                                                                                                                              <w:divsChild>
                                                                                                                                                <w:div w:id="1754009930">
                                                                                                                                                  <w:marLeft w:val="0"/>
                                                                                                                                                  <w:marRight w:val="0"/>
                                                                                                                                                  <w:marTop w:val="0"/>
                                                                                                                                                  <w:marBottom w:val="0"/>
                                                                                                                                                  <w:divBdr>
                                                                                                                                                    <w:top w:val="none" w:sz="0" w:space="0" w:color="auto"/>
                                                                                                                                                    <w:left w:val="none" w:sz="0" w:space="0" w:color="auto"/>
                                                                                                                                                    <w:bottom w:val="none" w:sz="0" w:space="0" w:color="auto"/>
                                                                                                                                                    <w:right w:val="none" w:sz="0" w:space="0" w:color="auto"/>
                                                                                                                                                  </w:divBdr>
                                                                                                                                                  <w:divsChild>
                                                                                                                                                    <w:div w:id="314995696">
                                                                                                                                                      <w:marLeft w:val="0"/>
                                                                                                                                                      <w:marRight w:val="120"/>
                                                                                                                                                      <w:marTop w:val="0"/>
                                                                                                                                                      <w:marBottom w:val="0"/>
                                                                                                                                                      <w:divBdr>
                                                                                                                                                        <w:top w:val="none" w:sz="0" w:space="0" w:color="auto"/>
                                                                                                                                                        <w:left w:val="none" w:sz="0" w:space="0" w:color="auto"/>
                                                                                                                                                        <w:bottom w:val="none" w:sz="0" w:space="0" w:color="auto"/>
                                                                                                                                                        <w:right w:val="none" w:sz="0" w:space="0" w:color="auto"/>
                                                                                                                                                      </w:divBdr>
                                                                                                                                                    </w:div>
                                                                                                                                                    <w:div w:id="443501362">
                                                                                                                                                      <w:marLeft w:val="0"/>
                                                                                                                                                      <w:marRight w:val="0"/>
                                                                                                                                                      <w:marTop w:val="0"/>
                                                                                                                                                      <w:marBottom w:val="195"/>
                                                                                                                                                      <w:divBdr>
                                                                                                                                                        <w:top w:val="none" w:sz="0" w:space="0" w:color="auto"/>
                                                                                                                                                        <w:left w:val="none" w:sz="0" w:space="0" w:color="auto"/>
                                                                                                                                                        <w:bottom w:val="none" w:sz="0" w:space="0" w:color="auto"/>
                                                                                                                                                        <w:right w:val="none" w:sz="0" w:space="0" w:color="auto"/>
                                                                                                                                                      </w:divBdr>
                                                                                                                                                      <w:divsChild>
                                                                                                                                                        <w:div w:id="1683626250">
                                                                                                                                                          <w:marLeft w:val="0"/>
                                                                                                                                                          <w:marRight w:val="0"/>
                                                                                                                                                          <w:marTop w:val="0"/>
                                                                                                                                                          <w:marBottom w:val="0"/>
                                                                                                                                                          <w:divBdr>
                                                                                                                                                            <w:top w:val="none" w:sz="0" w:space="0" w:color="auto"/>
                                                                                                                                                            <w:left w:val="none" w:sz="0" w:space="0" w:color="auto"/>
                                                                                                                                                            <w:bottom w:val="none" w:sz="0" w:space="0" w:color="auto"/>
                                                                                                                                                            <w:right w:val="none" w:sz="0" w:space="0" w:color="auto"/>
                                                                                                                                                          </w:divBdr>
                                                                                                                                                        </w:div>
                                                                                                                                                        <w:div w:id="297343138">
                                                                                                                                                          <w:marLeft w:val="0"/>
                                                                                                                                                          <w:marRight w:val="0"/>
                                                                                                                                                          <w:marTop w:val="0"/>
                                                                                                                                                          <w:marBottom w:val="0"/>
                                                                                                                                                          <w:divBdr>
                                                                                                                                                            <w:top w:val="none" w:sz="0" w:space="0" w:color="auto"/>
                                                                                                                                                            <w:left w:val="none" w:sz="0" w:space="0" w:color="auto"/>
                                                                                                                                                            <w:bottom w:val="none" w:sz="0" w:space="0" w:color="auto"/>
                                                                                                                                                            <w:right w:val="none" w:sz="0" w:space="0" w:color="auto"/>
                                                                                                                                                          </w:divBdr>
                                                                                                                                                          <w:divsChild>
                                                                                                                                                            <w:div w:id="635257561">
                                                                                                                                                              <w:marLeft w:val="0"/>
                                                                                                                                                              <w:marRight w:val="0"/>
                                                                                                                                                              <w:marTop w:val="0"/>
                                                                                                                                                              <w:marBottom w:val="0"/>
                                                                                                                                                              <w:divBdr>
                                                                                                                                                                <w:top w:val="none" w:sz="0" w:space="0" w:color="auto"/>
                                                                                                                                                                <w:left w:val="none" w:sz="0" w:space="0" w:color="auto"/>
                                                                                                                                                                <w:bottom w:val="none" w:sz="0" w:space="0" w:color="auto"/>
                                                                                                                                                                <w:right w:val="none" w:sz="0" w:space="0" w:color="auto"/>
                                                                                                                                                              </w:divBdr>
                                                                                                                                                            </w:div>
                                                                                                                                                          </w:divsChild>
                                                                                                                                                        </w:div>
                                                                                                                                                        <w:div w:id="460542815">
                                                                                                                                                          <w:marLeft w:val="0"/>
                                                                                                                                                          <w:marRight w:val="0"/>
                                                                                                                                                          <w:marTop w:val="0"/>
                                                                                                                                                          <w:marBottom w:val="0"/>
                                                                                                                                                          <w:divBdr>
                                                                                                                                                            <w:top w:val="none" w:sz="0" w:space="0" w:color="auto"/>
                                                                                                                                                            <w:left w:val="none" w:sz="0" w:space="0" w:color="auto"/>
                                                                                                                                                            <w:bottom w:val="none" w:sz="0" w:space="0" w:color="auto"/>
                                                                                                                                                            <w:right w:val="none" w:sz="0" w:space="0" w:color="auto"/>
                                                                                                                                                          </w:divBdr>
                                                                                                                                                        </w:div>
                                                                                                                                                        <w:div w:id="49227666">
                                                                                                                                                          <w:marLeft w:val="0"/>
                                                                                                                                                          <w:marRight w:val="0"/>
                                                                                                                                                          <w:marTop w:val="0"/>
                                                                                                                                                          <w:marBottom w:val="0"/>
                                                                                                                                                          <w:divBdr>
                                                                                                                                                            <w:top w:val="none" w:sz="0" w:space="0" w:color="auto"/>
                                                                                                                                                            <w:left w:val="none" w:sz="0" w:space="0" w:color="auto"/>
                                                                                                                                                            <w:bottom w:val="none" w:sz="0" w:space="0" w:color="auto"/>
                                                                                                                                                            <w:right w:val="none" w:sz="0" w:space="0" w:color="auto"/>
                                                                                                                                                          </w:divBdr>
                                                                                                                                                          <w:divsChild>
                                                                                                                                                            <w:div w:id="192684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339828">
                                                                                                                                              <w:marLeft w:val="0"/>
                                                                                                                                              <w:marRight w:val="0"/>
                                                                                                                                              <w:marTop w:val="0"/>
                                                                                                                                              <w:marBottom w:val="0"/>
                                                                                                                                              <w:divBdr>
                                                                                                                                                <w:top w:val="none" w:sz="0" w:space="0" w:color="auto"/>
                                                                                                                                                <w:left w:val="none" w:sz="0" w:space="0" w:color="auto"/>
                                                                                                                                                <w:bottom w:val="none" w:sz="0" w:space="0" w:color="auto"/>
                                                                                                                                                <w:right w:val="none" w:sz="0" w:space="0" w:color="auto"/>
                                                                                                                                              </w:divBdr>
                                                                                                                                              <w:divsChild>
                                                                                                                                                <w:div w:id="70474426">
                                                                                                                                                  <w:marLeft w:val="0"/>
                                                                                                                                                  <w:marRight w:val="0"/>
                                                                                                                                                  <w:marTop w:val="0"/>
                                                                                                                                                  <w:marBottom w:val="0"/>
                                                                                                                                                  <w:divBdr>
                                                                                                                                                    <w:top w:val="none" w:sz="0" w:space="0" w:color="auto"/>
                                                                                                                                                    <w:left w:val="none" w:sz="0" w:space="0" w:color="auto"/>
                                                                                                                                                    <w:bottom w:val="none" w:sz="0" w:space="0" w:color="auto"/>
                                                                                                                                                    <w:right w:val="none" w:sz="0" w:space="0" w:color="auto"/>
                                                                                                                                                  </w:divBdr>
                                                                                                                                                  <w:divsChild>
                                                                                                                                                    <w:div w:id="896665704">
                                                                                                                                                      <w:marLeft w:val="0"/>
                                                                                                                                                      <w:marRight w:val="0"/>
                                                                                                                                                      <w:marTop w:val="0"/>
                                                                                                                                                      <w:marBottom w:val="0"/>
                                                                                                                                                      <w:divBdr>
                                                                                                                                                        <w:top w:val="none" w:sz="0" w:space="0" w:color="auto"/>
                                                                                                                                                        <w:left w:val="none" w:sz="0" w:space="0" w:color="auto"/>
                                                                                                                                                        <w:bottom w:val="none" w:sz="0" w:space="0" w:color="auto"/>
                                                                                                                                                        <w:right w:val="none" w:sz="0" w:space="0" w:color="auto"/>
                                                                                                                                                      </w:divBdr>
                                                                                                                                                    </w:div>
                                                                                                                                                  </w:divsChild>
                                                                                                                                                </w:div>
                                                                                                                                                <w:div w:id="864831810">
                                                                                                                                                  <w:marLeft w:val="0"/>
                                                                                                                                                  <w:marRight w:val="0"/>
                                                                                                                                                  <w:marTop w:val="0"/>
                                                                                                                                                  <w:marBottom w:val="0"/>
                                                                                                                                                  <w:divBdr>
                                                                                                                                                    <w:top w:val="none" w:sz="0" w:space="0" w:color="auto"/>
                                                                                                                                                    <w:left w:val="none" w:sz="0" w:space="0" w:color="auto"/>
                                                                                                                                                    <w:bottom w:val="none" w:sz="0" w:space="0" w:color="auto"/>
                                                                                                                                                    <w:right w:val="none" w:sz="0" w:space="0" w:color="auto"/>
                                                                                                                                                  </w:divBdr>
                                                                                                                                                  <w:divsChild>
                                                                                                                                                    <w:div w:id="615674095">
                                                                                                                                                      <w:marLeft w:val="0"/>
                                                                                                                                                      <w:marRight w:val="0"/>
                                                                                                                                                      <w:marTop w:val="0"/>
                                                                                                                                                      <w:marBottom w:val="195"/>
                                                                                                                                                      <w:divBdr>
                                                                                                                                                        <w:top w:val="none" w:sz="0" w:space="0" w:color="auto"/>
                                                                                                                                                        <w:left w:val="none" w:sz="0" w:space="0" w:color="auto"/>
                                                                                                                                                        <w:bottom w:val="none" w:sz="0" w:space="0" w:color="auto"/>
                                                                                                                                                        <w:right w:val="none" w:sz="0" w:space="0" w:color="auto"/>
                                                                                                                                                      </w:divBdr>
                                                                                                                                                      <w:divsChild>
                                                                                                                                                        <w:div w:id="1826161068">
                                                                                                                                                          <w:marLeft w:val="0"/>
                                                                                                                                                          <w:marRight w:val="0"/>
                                                                                                                                                          <w:marTop w:val="0"/>
                                                                                                                                                          <w:marBottom w:val="0"/>
                                                                                                                                                          <w:divBdr>
                                                                                                                                                            <w:top w:val="none" w:sz="0" w:space="0" w:color="auto"/>
                                                                                                                                                            <w:left w:val="none" w:sz="0" w:space="0" w:color="auto"/>
                                                                                                                                                            <w:bottom w:val="none" w:sz="0" w:space="0" w:color="auto"/>
                                                                                                                                                            <w:right w:val="none" w:sz="0" w:space="0" w:color="auto"/>
                                                                                                                                                          </w:divBdr>
                                                                                                                                                          <w:divsChild>
                                                                                                                                                            <w:div w:id="37971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607412">
                                                                                                                                                  <w:marLeft w:val="0"/>
                                                                                                                                                  <w:marRight w:val="0"/>
                                                                                                                                                  <w:marTop w:val="0"/>
                                                                                                                                                  <w:marBottom w:val="0"/>
                                                                                                                                                  <w:divBdr>
                                                                                                                                                    <w:top w:val="none" w:sz="0" w:space="0" w:color="auto"/>
                                                                                                                                                    <w:left w:val="none" w:sz="0" w:space="0" w:color="auto"/>
                                                                                                                                                    <w:bottom w:val="none" w:sz="0" w:space="0" w:color="auto"/>
                                                                                                                                                    <w:right w:val="none" w:sz="0" w:space="0" w:color="auto"/>
                                                                                                                                                  </w:divBdr>
                                                                                                                                                  <w:divsChild>
                                                                                                                                                    <w:div w:id="1418867353">
                                                                                                                                                      <w:marLeft w:val="0"/>
                                                                                                                                                      <w:marRight w:val="0"/>
                                                                                                                                                      <w:marTop w:val="0"/>
                                                                                                                                                      <w:marBottom w:val="0"/>
                                                                                                                                                      <w:divBdr>
                                                                                                                                                        <w:top w:val="none" w:sz="0" w:space="0" w:color="auto"/>
                                                                                                                                                        <w:left w:val="none" w:sz="0" w:space="0" w:color="auto"/>
                                                                                                                                                        <w:bottom w:val="none" w:sz="0" w:space="0" w:color="auto"/>
                                                                                                                                                        <w:right w:val="none" w:sz="0" w:space="0" w:color="auto"/>
                                                                                                                                                      </w:divBdr>
                                                                                                                                                      <w:divsChild>
                                                                                                                                                        <w:div w:id="1674603837">
                                                                                                                                                          <w:marLeft w:val="0"/>
                                                                                                                                                          <w:marRight w:val="0"/>
                                                                                                                                                          <w:marTop w:val="0"/>
                                                                                                                                                          <w:marBottom w:val="0"/>
                                                                                                                                                          <w:divBdr>
                                                                                                                                                            <w:top w:val="none" w:sz="0" w:space="0" w:color="auto"/>
                                                                                                                                                            <w:left w:val="none" w:sz="0" w:space="0" w:color="auto"/>
                                                                                                                                                            <w:bottom w:val="none" w:sz="0" w:space="0" w:color="auto"/>
                                                                                                                                                            <w:right w:val="none" w:sz="0" w:space="0" w:color="auto"/>
                                                                                                                                                          </w:divBdr>
                                                                                                                                                          <w:divsChild>
                                                                                                                                                            <w:div w:id="92092536">
                                                                                                                                                              <w:marLeft w:val="0"/>
                                                                                                                                                              <w:marRight w:val="0"/>
                                                                                                                                                              <w:marTop w:val="0"/>
                                                                                                                                                              <w:marBottom w:val="0"/>
                                                                                                                                                              <w:divBdr>
                                                                                                                                                                <w:top w:val="none" w:sz="0" w:space="0" w:color="auto"/>
                                                                                                                                                                <w:left w:val="none" w:sz="0" w:space="0" w:color="auto"/>
                                                                                                                                                                <w:bottom w:val="none" w:sz="0" w:space="0" w:color="auto"/>
                                                                                                                                                                <w:right w:val="none" w:sz="0" w:space="0" w:color="auto"/>
                                                                                                                                                              </w:divBdr>
                                                                                                                                                              <w:divsChild>
                                                                                                                                                                <w:div w:id="409473139">
                                                                                                                                                                  <w:marLeft w:val="0"/>
                                                                                                                                                                  <w:marRight w:val="0"/>
                                                                                                                                                                  <w:marTop w:val="0"/>
                                                                                                                                                                  <w:marBottom w:val="0"/>
                                                                                                                                                                  <w:divBdr>
                                                                                                                                                                    <w:top w:val="none" w:sz="0" w:space="0" w:color="auto"/>
                                                                                                                                                                    <w:left w:val="none" w:sz="0" w:space="0" w:color="auto"/>
                                                                                                                                                                    <w:bottom w:val="none" w:sz="0" w:space="0" w:color="auto"/>
                                                                                                                                                                    <w:right w:val="none" w:sz="0" w:space="0" w:color="auto"/>
                                                                                                                                                                  </w:divBdr>
                                                                                                                                                                  <w:divsChild>
                                                                                                                                                                    <w:div w:id="2097362935">
                                                                                                                                                                      <w:marLeft w:val="0"/>
                                                                                                                                                                      <w:marRight w:val="0"/>
                                                                                                                                                                      <w:marTop w:val="0"/>
                                                                                                                                                                      <w:marBottom w:val="0"/>
                                                                                                                                                                      <w:divBdr>
                                                                                                                                                                        <w:top w:val="none" w:sz="0" w:space="0" w:color="auto"/>
                                                                                                                                                                        <w:left w:val="none" w:sz="0" w:space="0" w:color="auto"/>
                                                                                                                                                                        <w:bottom w:val="none" w:sz="0" w:space="0" w:color="auto"/>
                                                                                                                                                                        <w:right w:val="none" w:sz="0" w:space="0" w:color="auto"/>
                                                                                                                                                                      </w:divBdr>
                                                                                                                                                                      <w:divsChild>
                                                                                                                                                                        <w:div w:id="908803095">
                                                                                                                                                                          <w:marLeft w:val="0"/>
                                                                                                                                                                          <w:marRight w:val="0"/>
                                                                                                                                                                          <w:marTop w:val="0"/>
                                                                                                                                                                          <w:marBottom w:val="0"/>
                                                                                                                                                                          <w:divBdr>
                                                                                                                                                                            <w:top w:val="none" w:sz="0" w:space="0" w:color="auto"/>
                                                                                                                                                                            <w:left w:val="none" w:sz="0" w:space="0" w:color="auto"/>
                                                                                                                                                                            <w:bottom w:val="none" w:sz="0" w:space="0" w:color="auto"/>
                                                                                                                                                                            <w:right w:val="none" w:sz="0" w:space="0" w:color="auto"/>
                                                                                                                                                                          </w:divBdr>
                                                                                                                                                                          <w:divsChild>
                                                                                                                                                                            <w:div w:id="1634169935">
                                                                                                                                                                              <w:marLeft w:val="0"/>
                                                                                                                                                                              <w:marRight w:val="0"/>
                                                                                                                                                                              <w:marTop w:val="0"/>
                                                                                                                                                                              <w:marBottom w:val="195"/>
                                                                                                                                                                              <w:divBdr>
                                                                                                                                                                                <w:top w:val="none" w:sz="0" w:space="0" w:color="auto"/>
                                                                                                                                                                                <w:left w:val="none" w:sz="0" w:space="0" w:color="auto"/>
                                                                                                                                                                                <w:bottom w:val="none" w:sz="0" w:space="0" w:color="auto"/>
                                                                                                                                                                                <w:right w:val="none" w:sz="0" w:space="0" w:color="auto"/>
                                                                                                                                                                              </w:divBdr>
                                                                                                                                                                              <w:divsChild>
                                                                                                                                                                                <w:div w:id="662243821">
                                                                                                                                                                                  <w:marLeft w:val="0"/>
                                                                                                                                                                                  <w:marRight w:val="0"/>
                                                                                                                                                                                  <w:marTop w:val="0"/>
                                                                                                                                                                                  <w:marBottom w:val="0"/>
                                                                                                                                                                                  <w:divBdr>
                                                                                                                                                                                    <w:top w:val="none" w:sz="0" w:space="0" w:color="auto"/>
                                                                                                                                                                                    <w:left w:val="none" w:sz="0" w:space="0" w:color="auto"/>
                                                                                                                                                                                    <w:bottom w:val="none" w:sz="0" w:space="0" w:color="auto"/>
                                                                                                                                                                                    <w:right w:val="none" w:sz="0" w:space="0" w:color="auto"/>
                                                                                                                                                                                  </w:divBdr>
                                                                                                                                                                                  <w:divsChild>
                                                                                                                                                                                    <w:div w:id="465976226">
                                                                                                                                                                                      <w:marLeft w:val="0"/>
                                                                                                                                                                                      <w:marRight w:val="0"/>
                                                                                                                                                                                      <w:marTop w:val="0"/>
                                                                                                                                                                                      <w:marBottom w:val="90"/>
                                                                                                                                                                                      <w:divBdr>
                                                                                                                                                                                        <w:top w:val="none" w:sz="0" w:space="0" w:color="auto"/>
                                                                                                                                                                                        <w:left w:val="none" w:sz="0" w:space="0" w:color="auto"/>
                                                                                                                                                                                        <w:bottom w:val="none" w:sz="0" w:space="0" w:color="auto"/>
                                                                                                                                                                                        <w:right w:val="none" w:sz="0" w:space="0" w:color="auto"/>
                                                                                                                                                                                      </w:divBdr>
                                                                                                                                                                                    </w:div>
                                                                                                                                                                                    <w:div w:id="153075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665255">
                                                                                                                                                                          <w:marLeft w:val="0"/>
                                                                                                                                                                          <w:marRight w:val="0"/>
                                                                                                                                                                          <w:marTop w:val="195"/>
                                                                                                                                                                          <w:marBottom w:val="0"/>
                                                                                                                                                                          <w:divBdr>
                                                                                                                                                                            <w:top w:val="none" w:sz="0" w:space="0" w:color="auto"/>
                                                                                                                                                                            <w:left w:val="none" w:sz="0" w:space="0" w:color="auto"/>
                                                                                                                                                                            <w:bottom w:val="none" w:sz="0" w:space="0" w:color="auto"/>
                                                                                                                                                                            <w:right w:val="none" w:sz="0" w:space="0" w:color="auto"/>
                                                                                                                                                                          </w:divBdr>
                                                                                                                                                                          <w:divsChild>
                                                                                                                                                                            <w:div w:id="1770003366">
                                                                                                                                                                              <w:marLeft w:val="0"/>
                                                                                                                                                                              <w:marRight w:val="0"/>
                                                                                                                                                                              <w:marTop w:val="0"/>
                                                                                                                                                                              <w:marBottom w:val="0"/>
                                                                                                                                                                              <w:divBdr>
                                                                                                                                                                                <w:top w:val="none" w:sz="0" w:space="0" w:color="auto"/>
                                                                                                                                                                                <w:left w:val="none" w:sz="0" w:space="0" w:color="auto"/>
                                                                                                                                                                                <w:bottom w:val="none" w:sz="0" w:space="0" w:color="auto"/>
                                                                                                                                                                                <w:right w:val="none" w:sz="0" w:space="0" w:color="auto"/>
                                                                                                                                                                              </w:divBdr>
                                                                                                                                                                            </w:div>
                                                                                                                                                                            <w:div w:id="995302814">
                                                                                                                                                                              <w:marLeft w:val="0"/>
                                                                                                                                                                              <w:marRight w:val="0"/>
                                                                                                                                                                              <w:marTop w:val="0"/>
                                                                                                                                                                              <w:marBottom w:val="0"/>
                                                                                                                                                                              <w:divBdr>
                                                                                                                                                                                <w:top w:val="none" w:sz="0" w:space="0" w:color="auto"/>
                                                                                                                                                                                <w:left w:val="none" w:sz="0" w:space="0" w:color="auto"/>
                                                                                                                                                                                <w:bottom w:val="none" w:sz="0" w:space="0" w:color="auto"/>
                                                                                                                                                                                <w:right w:val="none" w:sz="0" w:space="0" w:color="auto"/>
                                                                                                                                                                              </w:divBdr>
                                                                                                                                                                            </w:div>
                                                                                                                                                                            <w:div w:id="106051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102368">
                                                                                                                                                      <w:marLeft w:val="0"/>
                                                                                                                                                      <w:marRight w:val="0"/>
                                                                                                                                                      <w:marTop w:val="0"/>
                                                                                                                                                      <w:marBottom w:val="0"/>
                                                                                                                                                      <w:divBdr>
                                                                                                                                                        <w:top w:val="none" w:sz="0" w:space="0" w:color="auto"/>
                                                                                                                                                        <w:left w:val="none" w:sz="0" w:space="0" w:color="auto"/>
                                                                                                                                                        <w:bottom w:val="none" w:sz="0" w:space="0" w:color="auto"/>
                                                                                                                                                        <w:right w:val="none" w:sz="0" w:space="0" w:color="auto"/>
                                                                                                                                                      </w:divBdr>
                                                                                                                                                    </w:div>
                                                                                                                                                  </w:divsChild>
                                                                                                                                                </w:div>
                                                                                                                                                <w:div w:id="7621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143641">
                                                                                                                                      <w:marLeft w:val="0"/>
                                                                                                                                      <w:marRight w:val="0"/>
                                                                                                                                      <w:marTop w:val="0"/>
                                                                                                                                      <w:marBottom w:val="0"/>
                                                                                                                                      <w:divBdr>
                                                                                                                                        <w:top w:val="none" w:sz="0" w:space="0" w:color="auto"/>
                                                                                                                                        <w:left w:val="none" w:sz="0" w:space="0" w:color="auto"/>
                                                                                                                                        <w:bottom w:val="none" w:sz="0" w:space="0" w:color="auto"/>
                                                                                                                                        <w:right w:val="none" w:sz="0" w:space="0" w:color="auto"/>
                                                                                                                                      </w:divBdr>
                                                                                                                                    </w:div>
                                                                                                                                    <w:div w:id="711930427">
                                                                                                                                      <w:marLeft w:val="0"/>
                                                                                                                                      <w:marRight w:val="0"/>
                                                                                                                                      <w:marTop w:val="0"/>
                                                                                                                                      <w:marBottom w:val="0"/>
                                                                                                                                      <w:divBdr>
                                                                                                                                        <w:top w:val="none" w:sz="0" w:space="0" w:color="auto"/>
                                                                                                                                        <w:left w:val="none" w:sz="0" w:space="0" w:color="auto"/>
                                                                                                                                        <w:bottom w:val="none" w:sz="0" w:space="0" w:color="auto"/>
                                                                                                                                        <w:right w:val="none" w:sz="0" w:space="0" w:color="auto"/>
                                                                                                                                      </w:divBdr>
                                                                                                                                    </w:div>
                                                                                                                                    <w:div w:id="343289633">
                                                                                                                                      <w:marLeft w:val="0"/>
                                                                                                                                      <w:marRight w:val="0"/>
                                                                                                                                      <w:marTop w:val="0"/>
                                                                                                                                      <w:marBottom w:val="0"/>
                                                                                                                                      <w:divBdr>
                                                                                                                                        <w:top w:val="none" w:sz="0" w:space="0" w:color="auto"/>
                                                                                                                                        <w:left w:val="none" w:sz="0" w:space="0" w:color="auto"/>
                                                                                                                                        <w:bottom w:val="none" w:sz="0" w:space="0" w:color="auto"/>
                                                                                                                                        <w:right w:val="none" w:sz="0" w:space="0" w:color="auto"/>
                                                                                                                                      </w:divBdr>
                                                                                                                                    </w:div>
                                                                                                                                    <w:div w:id="578097015">
                                                                                                                                      <w:marLeft w:val="0"/>
                                                                                                                                      <w:marRight w:val="0"/>
                                                                                                                                      <w:marTop w:val="0"/>
                                                                                                                                      <w:marBottom w:val="0"/>
                                                                                                                                      <w:divBdr>
                                                                                                                                        <w:top w:val="none" w:sz="0" w:space="0" w:color="auto"/>
                                                                                                                                        <w:left w:val="none" w:sz="0" w:space="0" w:color="auto"/>
                                                                                                                                        <w:bottom w:val="none" w:sz="0" w:space="0" w:color="auto"/>
                                                                                                                                        <w:right w:val="none" w:sz="0" w:space="0" w:color="auto"/>
                                                                                                                                      </w:divBdr>
                                                                                                                                    </w:div>
                                                                                                                                    <w:div w:id="36130290">
                                                                                                                                      <w:marLeft w:val="0"/>
                                                                                                                                      <w:marRight w:val="0"/>
                                                                                                                                      <w:marTop w:val="0"/>
                                                                                                                                      <w:marBottom w:val="0"/>
                                                                                                                                      <w:divBdr>
                                                                                                                                        <w:top w:val="none" w:sz="0" w:space="0" w:color="auto"/>
                                                                                                                                        <w:left w:val="none" w:sz="0" w:space="0" w:color="auto"/>
                                                                                                                                        <w:bottom w:val="none" w:sz="0" w:space="0" w:color="auto"/>
                                                                                                                                        <w:right w:val="none" w:sz="0" w:space="0" w:color="auto"/>
                                                                                                                                      </w:divBdr>
                                                                                                                                      <w:divsChild>
                                                                                                                                        <w:div w:id="626395578">
                                                                                                                                          <w:marLeft w:val="0"/>
                                                                                                                                          <w:marRight w:val="0"/>
                                                                                                                                          <w:marTop w:val="0"/>
                                                                                                                                          <w:marBottom w:val="0"/>
                                                                                                                                          <w:divBdr>
                                                                                                                                            <w:top w:val="none" w:sz="0" w:space="0" w:color="auto"/>
                                                                                                                                            <w:left w:val="none" w:sz="0" w:space="0" w:color="auto"/>
                                                                                                                                            <w:bottom w:val="none" w:sz="0" w:space="0" w:color="auto"/>
                                                                                                                                            <w:right w:val="none" w:sz="0" w:space="0" w:color="auto"/>
                                                                                                                                          </w:divBdr>
                                                                                                                                          <w:divsChild>
                                                                                                                                            <w:div w:id="1453209376">
                                                                                                                                              <w:marLeft w:val="0"/>
                                                                                                                                              <w:marRight w:val="0"/>
                                                                                                                                              <w:marTop w:val="0"/>
                                                                                                                                              <w:marBottom w:val="0"/>
                                                                                                                                              <w:divBdr>
                                                                                                                                                <w:top w:val="none" w:sz="0" w:space="0" w:color="auto"/>
                                                                                                                                                <w:left w:val="none" w:sz="0" w:space="0" w:color="auto"/>
                                                                                                                                                <w:bottom w:val="none" w:sz="0" w:space="0" w:color="auto"/>
                                                                                                                                                <w:right w:val="none" w:sz="0" w:space="0" w:color="auto"/>
                                                                                                                                              </w:divBdr>
                                                                                                                                            </w:div>
                                                                                                                                            <w:div w:id="1582715690">
                                                                                                                                              <w:marLeft w:val="0"/>
                                                                                                                                              <w:marRight w:val="0"/>
                                                                                                                                              <w:marTop w:val="0"/>
                                                                                                                                              <w:marBottom w:val="0"/>
                                                                                                                                              <w:divBdr>
                                                                                                                                                <w:top w:val="none" w:sz="0" w:space="0" w:color="auto"/>
                                                                                                                                                <w:left w:val="none" w:sz="0" w:space="0" w:color="auto"/>
                                                                                                                                                <w:bottom w:val="none" w:sz="0" w:space="0" w:color="auto"/>
                                                                                                                                                <w:right w:val="none" w:sz="0" w:space="0" w:color="auto"/>
                                                                                                                                              </w:divBdr>
                                                                                                                                              <w:divsChild>
                                                                                                                                                <w:div w:id="1774663813">
                                                                                                                                                  <w:marLeft w:val="0"/>
                                                                                                                                                  <w:marRight w:val="0"/>
                                                                                                                                                  <w:marTop w:val="0"/>
                                                                                                                                                  <w:marBottom w:val="0"/>
                                                                                                                                                  <w:divBdr>
                                                                                                                                                    <w:top w:val="none" w:sz="0" w:space="0" w:color="auto"/>
                                                                                                                                                    <w:left w:val="none" w:sz="0" w:space="0" w:color="auto"/>
                                                                                                                                                    <w:bottom w:val="none" w:sz="0" w:space="0" w:color="auto"/>
                                                                                                                                                    <w:right w:val="none" w:sz="0" w:space="0" w:color="auto"/>
                                                                                                                                                  </w:divBdr>
                                                                                                                                                  <w:divsChild>
                                                                                                                                                    <w:div w:id="1569076242">
                                                                                                                                                      <w:marLeft w:val="0"/>
                                                                                                                                                      <w:marRight w:val="0"/>
                                                                                                                                                      <w:marTop w:val="0"/>
                                                                                                                                                      <w:marBottom w:val="0"/>
                                                                                                                                                      <w:divBdr>
                                                                                                                                                        <w:top w:val="none" w:sz="0" w:space="0" w:color="auto"/>
                                                                                                                                                        <w:left w:val="none" w:sz="0" w:space="0" w:color="auto"/>
                                                                                                                                                        <w:bottom w:val="none" w:sz="0" w:space="0" w:color="auto"/>
                                                                                                                                                        <w:right w:val="none" w:sz="0" w:space="0" w:color="auto"/>
                                                                                                                                                      </w:divBdr>
                                                                                                                                                    </w:div>
                                                                                                                                                    <w:div w:id="94530846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187870153">
                                                                                                                                          <w:marLeft w:val="0"/>
                                                                                                                                          <w:marRight w:val="0"/>
                                                                                                                                          <w:marTop w:val="0"/>
                                                                                                                                          <w:marBottom w:val="0"/>
                                                                                                                                          <w:divBdr>
                                                                                                                                            <w:top w:val="none" w:sz="0" w:space="0" w:color="auto"/>
                                                                                                                                            <w:left w:val="none" w:sz="0" w:space="0" w:color="auto"/>
                                                                                                                                            <w:bottom w:val="none" w:sz="0" w:space="0" w:color="auto"/>
                                                                                                                                            <w:right w:val="none" w:sz="0" w:space="0" w:color="auto"/>
                                                                                                                                          </w:divBdr>
                                                                                                                                          <w:divsChild>
                                                                                                                                            <w:div w:id="633876102">
                                                                                                                                              <w:marLeft w:val="0"/>
                                                                                                                                              <w:marRight w:val="0"/>
                                                                                                                                              <w:marTop w:val="0"/>
                                                                                                                                              <w:marBottom w:val="0"/>
                                                                                                                                              <w:divBdr>
                                                                                                                                                <w:top w:val="none" w:sz="0" w:space="0" w:color="auto"/>
                                                                                                                                                <w:left w:val="none" w:sz="0" w:space="0" w:color="auto"/>
                                                                                                                                                <w:bottom w:val="none" w:sz="0" w:space="0" w:color="auto"/>
                                                                                                                                                <w:right w:val="none" w:sz="0" w:space="0" w:color="auto"/>
                                                                                                                                              </w:divBdr>
                                                                                                                                            </w:div>
                                                                                                                                            <w:div w:id="573858351">
                                                                                                                                              <w:marLeft w:val="0"/>
                                                                                                                                              <w:marRight w:val="0"/>
                                                                                                                                              <w:marTop w:val="0"/>
                                                                                                                                              <w:marBottom w:val="0"/>
                                                                                                                                              <w:divBdr>
                                                                                                                                                <w:top w:val="none" w:sz="0" w:space="0" w:color="auto"/>
                                                                                                                                                <w:left w:val="none" w:sz="0" w:space="0" w:color="auto"/>
                                                                                                                                                <w:bottom w:val="none" w:sz="0" w:space="0" w:color="auto"/>
                                                                                                                                                <w:right w:val="none" w:sz="0" w:space="0" w:color="auto"/>
                                                                                                                                              </w:divBdr>
                                                                                                                                              <w:divsChild>
                                                                                                                                                <w:div w:id="2102602082">
                                                                                                                                                  <w:marLeft w:val="0"/>
                                                                                                                                                  <w:marRight w:val="0"/>
                                                                                                                                                  <w:marTop w:val="0"/>
                                                                                                                                                  <w:marBottom w:val="0"/>
                                                                                                                                                  <w:divBdr>
                                                                                                                                                    <w:top w:val="none" w:sz="0" w:space="0" w:color="auto"/>
                                                                                                                                                    <w:left w:val="none" w:sz="0" w:space="0" w:color="auto"/>
                                                                                                                                                    <w:bottom w:val="none" w:sz="0" w:space="0" w:color="auto"/>
                                                                                                                                                    <w:right w:val="none" w:sz="0" w:space="0" w:color="auto"/>
                                                                                                                                                  </w:divBdr>
                                                                                                                                                  <w:divsChild>
                                                                                                                                                    <w:div w:id="134670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530050">
                                                                                                                                          <w:marLeft w:val="0"/>
                                                                                                                                          <w:marRight w:val="0"/>
                                                                                                                                          <w:marTop w:val="0"/>
                                                                                                                                          <w:marBottom w:val="0"/>
                                                                                                                                          <w:divBdr>
                                                                                                                                            <w:top w:val="none" w:sz="0" w:space="0" w:color="auto"/>
                                                                                                                                            <w:left w:val="none" w:sz="0" w:space="0" w:color="auto"/>
                                                                                                                                            <w:bottom w:val="none" w:sz="0" w:space="0" w:color="auto"/>
                                                                                                                                            <w:right w:val="none" w:sz="0" w:space="0" w:color="auto"/>
                                                                                                                                          </w:divBdr>
                                                                                                                                        </w:div>
                                                                                                                                        <w:div w:id="1787002038">
                                                                                                                                          <w:marLeft w:val="0"/>
                                                                                                                                          <w:marRight w:val="0"/>
                                                                                                                                          <w:marTop w:val="0"/>
                                                                                                                                          <w:marBottom w:val="0"/>
                                                                                                                                          <w:divBdr>
                                                                                                                                            <w:top w:val="none" w:sz="0" w:space="0" w:color="auto"/>
                                                                                                                                            <w:left w:val="none" w:sz="0" w:space="0" w:color="auto"/>
                                                                                                                                            <w:bottom w:val="none" w:sz="0" w:space="0" w:color="auto"/>
                                                                                                                                            <w:right w:val="none" w:sz="0" w:space="0" w:color="auto"/>
                                                                                                                                          </w:divBdr>
                                                                                                                                        </w:div>
                                                                                                                                      </w:divsChild>
                                                                                                                                    </w:div>
                                                                                                                                    <w:div w:id="1455561873">
                                                                                                                                      <w:marLeft w:val="0"/>
                                                                                                                                      <w:marRight w:val="0"/>
                                                                                                                                      <w:marTop w:val="0"/>
                                                                                                                                      <w:marBottom w:val="0"/>
                                                                                                                                      <w:divBdr>
                                                                                                                                        <w:top w:val="none" w:sz="0" w:space="0" w:color="auto"/>
                                                                                                                                        <w:left w:val="none" w:sz="0" w:space="0" w:color="auto"/>
                                                                                                                                        <w:bottom w:val="none" w:sz="0" w:space="0" w:color="auto"/>
                                                                                                                                        <w:right w:val="none" w:sz="0" w:space="0" w:color="auto"/>
                                                                                                                                      </w:divBdr>
                                                                                                                                    </w:div>
                                                                                                                                    <w:div w:id="691226176">
                                                                                                                                      <w:marLeft w:val="0"/>
                                                                                                                                      <w:marRight w:val="0"/>
                                                                                                                                      <w:marTop w:val="0"/>
                                                                                                                                      <w:marBottom w:val="0"/>
                                                                                                                                      <w:divBdr>
                                                                                                                                        <w:top w:val="none" w:sz="0" w:space="0" w:color="auto"/>
                                                                                                                                        <w:left w:val="none" w:sz="0" w:space="0" w:color="auto"/>
                                                                                                                                        <w:bottom w:val="none" w:sz="0" w:space="0" w:color="auto"/>
                                                                                                                                        <w:right w:val="none" w:sz="0" w:space="0" w:color="auto"/>
                                                                                                                                      </w:divBdr>
                                                                                                                                      <w:divsChild>
                                                                                                                                        <w:div w:id="2010327017">
                                                                                                                                          <w:marLeft w:val="0"/>
                                                                                                                                          <w:marRight w:val="0"/>
                                                                                                                                          <w:marTop w:val="0"/>
                                                                                                                                          <w:marBottom w:val="0"/>
                                                                                                                                          <w:divBdr>
                                                                                                                                            <w:top w:val="none" w:sz="0" w:space="0" w:color="auto"/>
                                                                                                                                            <w:left w:val="none" w:sz="0" w:space="0" w:color="auto"/>
                                                                                                                                            <w:bottom w:val="none" w:sz="0" w:space="0" w:color="auto"/>
                                                                                                                                            <w:right w:val="none" w:sz="0" w:space="0" w:color="auto"/>
                                                                                                                                          </w:divBdr>
                                                                                                                                          <w:divsChild>
                                                                                                                                            <w:div w:id="1103574649">
                                                                                                                                              <w:marLeft w:val="0"/>
                                                                                                                                              <w:marRight w:val="120"/>
                                                                                                                                              <w:marTop w:val="0"/>
                                                                                                                                              <w:marBottom w:val="0"/>
                                                                                                                                              <w:divBdr>
                                                                                                                                                <w:top w:val="none" w:sz="0" w:space="0" w:color="auto"/>
                                                                                                                                                <w:left w:val="none" w:sz="0" w:space="0" w:color="auto"/>
                                                                                                                                                <w:bottom w:val="none" w:sz="0" w:space="0" w:color="auto"/>
                                                                                                                                                <w:right w:val="none" w:sz="0" w:space="0" w:color="auto"/>
                                                                                                                                              </w:divBdr>
                                                                                                                                            </w:div>
                                                                                                                                            <w:div w:id="1775663095">
                                                                                                                                              <w:marLeft w:val="0"/>
                                                                                                                                              <w:marRight w:val="0"/>
                                                                                                                                              <w:marTop w:val="0"/>
                                                                                                                                              <w:marBottom w:val="195"/>
                                                                                                                                              <w:divBdr>
                                                                                                                                                <w:top w:val="none" w:sz="0" w:space="0" w:color="auto"/>
                                                                                                                                                <w:left w:val="none" w:sz="0" w:space="0" w:color="auto"/>
                                                                                                                                                <w:bottom w:val="none" w:sz="0" w:space="0" w:color="auto"/>
                                                                                                                                                <w:right w:val="none" w:sz="0" w:space="0" w:color="auto"/>
                                                                                                                                              </w:divBdr>
                                                                                                                                              <w:divsChild>
                                                                                                                                                <w:div w:id="1378116787">
                                                                                                                                                  <w:marLeft w:val="0"/>
                                                                                                                                                  <w:marRight w:val="0"/>
                                                                                                                                                  <w:marTop w:val="0"/>
                                                                                                                                                  <w:marBottom w:val="0"/>
                                                                                                                                                  <w:divBdr>
                                                                                                                                                    <w:top w:val="none" w:sz="0" w:space="0" w:color="auto"/>
                                                                                                                                                    <w:left w:val="none" w:sz="0" w:space="0" w:color="auto"/>
                                                                                                                                                    <w:bottom w:val="none" w:sz="0" w:space="0" w:color="auto"/>
                                                                                                                                                    <w:right w:val="none" w:sz="0" w:space="0" w:color="auto"/>
                                                                                                                                                  </w:divBdr>
                                                                                                                                                </w:div>
                                                                                                                                                <w:div w:id="1235897655">
                                                                                                                                                  <w:marLeft w:val="0"/>
                                                                                                                                                  <w:marRight w:val="0"/>
                                                                                                                                                  <w:marTop w:val="0"/>
                                                                                                                                                  <w:marBottom w:val="0"/>
                                                                                                                                                  <w:divBdr>
                                                                                                                                                    <w:top w:val="none" w:sz="0" w:space="0" w:color="auto"/>
                                                                                                                                                    <w:left w:val="none" w:sz="0" w:space="0" w:color="auto"/>
                                                                                                                                                    <w:bottom w:val="none" w:sz="0" w:space="0" w:color="auto"/>
                                                                                                                                                    <w:right w:val="none" w:sz="0" w:space="0" w:color="auto"/>
                                                                                                                                                  </w:divBdr>
                                                                                                                                                  <w:divsChild>
                                                                                                                                                    <w:div w:id="1302805547">
                                                                                                                                                      <w:marLeft w:val="0"/>
                                                                                                                                                      <w:marRight w:val="0"/>
                                                                                                                                                      <w:marTop w:val="0"/>
                                                                                                                                                      <w:marBottom w:val="0"/>
                                                                                                                                                      <w:divBdr>
                                                                                                                                                        <w:top w:val="none" w:sz="0" w:space="0" w:color="auto"/>
                                                                                                                                                        <w:left w:val="none" w:sz="0" w:space="0" w:color="auto"/>
                                                                                                                                                        <w:bottom w:val="none" w:sz="0" w:space="0" w:color="auto"/>
                                                                                                                                                        <w:right w:val="none" w:sz="0" w:space="0" w:color="auto"/>
                                                                                                                                                      </w:divBdr>
                                                                                                                                                    </w:div>
                                                                                                                                                  </w:divsChild>
                                                                                                                                                </w:div>
                                                                                                                                                <w:div w:id="1343434303">
                                                                                                                                                  <w:marLeft w:val="0"/>
                                                                                                                                                  <w:marRight w:val="0"/>
                                                                                                                                                  <w:marTop w:val="0"/>
                                                                                                                                                  <w:marBottom w:val="0"/>
                                                                                                                                                  <w:divBdr>
                                                                                                                                                    <w:top w:val="none" w:sz="0" w:space="0" w:color="auto"/>
                                                                                                                                                    <w:left w:val="none" w:sz="0" w:space="0" w:color="auto"/>
                                                                                                                                                    <w:bottom w:val="none" w:sz="0" w:space="0" w:color="auto"/>
                                                                                                                                                    <w:right w:val="none" w:sz="0" w:space="0" w:color="auto"/>
                                                                                                                                                  </w:divBdr>
                                                                                                                                                </w:div>
                                                                                                                                                <w:div w:id="1898466398">
                                                                                                                                                  <w:marLeft w:val="0"/>
                                                                                                                                                  <w:marRight w:val="0"/>
                                                                                                                                                  <w:marTop w:val="0"/>
                                                                                                                                                  <w:marBottom w:val="0"/>
                                                                                                                                                  <w:divBdr>
                                                                                                                                                    <w:top w:val="none" w:sz="0" w:space="0" w:color="auto"/>
                                                                                                                                                    <w:left w:val="none" w:sz="0" w:space="0" w:color="auto"/>
                                                                                                                                                    <w:bottom w:val="none" w:sz="0" w:space="0" w:color="auto"/>
                                                                                                                                                    <w:right w:val="none" w:sz="0" w:space="0" w:color="auto"/>
                                                                                                                                                  </w:divBdr>
                                                                                                                                                  <w:divsChild>
                                                                                                                                                    <w:div w:id="1879387665">
                                                                                                                                                      <w:marLeft w:val="0"/>
                                                                                                                                                      <w:marRight w:val="0"/>
                                                                                                                                                      <w:marTop w:val="0"/>
                                                                                                                                                      <w:marBottom w:val="0"/>
                                                                                                                                                      <w:divBdr>
                                                                                                                                                        <w:top w:val="none" w:sz="0" w:space="0" w:color="auto"/>
                                                                                                                                                        <w:left w:val="none" w:sz="0" w:space="0" w:color="auto"/>
                                                                                                                                                        <w:bottom w:val="none" w:sz="0" w:space="0" w:color="auto"/>
                                                                                                                                                        <w:right w:val="none" w:sz="0" w:space="0" w:color="auto"/>
                                                                                                                                                      </w:divBdr>
                                                                                                                                                      <w:divsChild>
                                                                                                                                                        <w:div w:id="822240669">
                                                                                                                                                          <w:marLeft w:val="0"/>
                                                                                                                                                          <w:marRight w:val="0"/>
                                                                                                                                                          <w:marTop w:val="0"/>
                                                                                                                                                          <w:marBottom w:val="0"/>
                                                                                                                                                          <w:divBdr>
                                                                                                                                                            <w:top w:val="none" w:sz="0" w:space="0" w:color="auto"/>
                                                                                                                                                            <w:left w:val="none" w:sz="0" w:space="0" w:color="auto"/>
                                                                                                                                                            <w:bottom w:val="none" w:sz="0" w:space="0" w:color="auto"/>
                                                                                                                                                            <w:right w:val="none" w:sz="0" w:space="0" w:color="auto"/>
                                                                                                                                                          </w:divBdr>
                                                                                                                                                        </w:div>
                                                                                                                                                      </w:divsChild>
                                                                                                                                                    </w:div>
                                                                                                                                                    <w:div w:id="1697192371">
                                                                                                                                                      <w:marLeft w:val="0"/>
                                                                                                                                                      <w:marRight w:val="0"/>
                                                                                                                                                      <w:marTop w:val="0"/>
                                                                                                                                                      <w:marBottom w:val="0"/>
                                                                                                                                                      <w:divBdr>
                                                                                                                                                        <w:top w:val="none" w:sz="0" w:space="0" w:color="auto"/>
                                                                                                                                                        <w:left w:val="none" w:sz="0" w:space="0" w:color="auto"/>
                                                                                                                                                        <w:bottom w:val="none" w:sz="0" w:space="0" w:color="auto"/>
                                                                                                                                                        <w:right w:val="none" w:sz="0" w:space="0" w:color="auto"/>
                                                                                                                                                      </w:divBdr>
                                                                                                                                                    </w:div>
                                                                                                                                                  </w:divsChild>
                                                                                                                                                </w:div>
                                                                                                                                                <w:div w:id="1153180739">
                                                                                                                                                  <w:marLeft w:val="0"/>
                                                                                                                                                  <w:marRight w:val="0"/>
                                                                                                                                                  <w:marTop w:val="0"/>
                                                                                                                                                  <w:marBottom w:val="0"/>
                                                                                                                                                  <w:divBdr>
                                                                                                                                                    <w:top w:val="none" w:sz="0" w:space="0" w:color="auto"/>
                                                                                                                                                    <w:left w:val="none" w:sz="0" w:space="0" w:color="auto"/>
                                                                                                                                                    <w:bottom w:val="none" w:sz="0" w:space="0" w:color="auto"/>
                                                                                                                                                    <w:right w:val="none" w:sz="0" w:space="0" w:color="auto"/>
                                                                                                                                                  </w:divBdr>
                                                                                                                                                </w:div>
                                                                                                                                                <w:div w:id="2025353020">
                                                                                                                                                  <w:marLeft w:val="0"/>
                                                                                                                                                  <w:marRight w:val="0"/>
                                                                                                                                                  <w:marTop w:val="0"/>
                                                                                                                                                  <w:marBottom w:val="0"/>
                                                                                                                                                  <w:divBdr>
                                                                                                                                                    <w:top w:val="none" w:sz="0" w:space="0" w:color="auto"/>
                                                                                                                                                    <w:left w:val="none" w:sz="0" w:space="0" w:color="auto"/>
                                                                                                                                                    <w:bottom w:val="none" w:sz="0" w:space="0" w:color="auto"/>
                                                                                                                                                    <w:right w:val="none" w:sz="0" w:space="0" w:color="auto"/>
                                                                                                                                                  </w:divBdr>
                                                                                                                                                  <w:divsChild>
                                                                                                                                                    <w:div w:id="344552613">
                                                                                                                                                      <w:marLeft w:val="0"/>
                                                                                                                                                      <w:marRight w:val="0"/>
                                                                                                                                                      <w:marTop w:val="0"/>
                                                                                                                                                      <w:marBottom w:val="0"/>
                                                                                                                                                      <w:divBdr>
                                                                                                                                                        <w:top w:val="none" w:sz="0" w:space="0" w:color="auto"/>
                                                                                                                                                        <w:left w:val="none" w:sz="0" w:space="0" w:color="auto"/>
                                                                                                                                                        <w:bottom w:val="none" w:sz="0" w:space="0" w:color="auto"/>
                                                                                                                                                        <w:right w:val="none" w:sz="0" w:space="0" w:color="auto"/>
                                                                                                                                                      </w:divBdr>
                                                                                                                                                      <w:divsChild>
                                                                                                                                                        <w:div w:id="1244100130">
                                                                                                                                                          <w:marLeft w:val="0"/>
                                                                                                                                                          <w:marRight w:val="0"/>
                                                                                                                                                          <w:marTop w:val="0"/>
                                                                                                                                                          <w:marBottom w:val="90"/>
                                                                                                                                                          <w:divBdr>
                                                                                                                                                            <w:top w:val="none" w:sz="0" w:space="0" w:color="auto"/>
                                                                                                                                                            <w:left w:val="none" w:sz="0" w:space="0" w:color="auto"/>
                                                                                                                                                            <w:bottom w:val="none" w:sz="0" w:space="0" w:color="auto"/>
                                                                                                                                                            <w:right w:val="none" w:sz="0" w:space="0" w:color="auto"/>
                                                                                                                                                          </w:divBdr>
                                                                                                                                                          <w:divsChild>
                                                                                                                                                            <w:div w:id="1814713602">
                                                                                                                                                              <w:marLeft w:val="0"/>
                                                                                                                                                              <w:marRight w:val="0"/>
                                                                                                                                                              <w:marTop w:val="0"/>
                                                                                                                                                              <w:marBottom w:val="0"/>
                                                                                                                                                              <w:divBdr>
                                                                                                                                                                <w:top w:val="none" w:sz="0" w:space="0" w:color="auto"/>
                                                                                                                                                                <w:left w:val="none" w:sz="0" w:space="0" w:color="auto"/>
                                                                                                                                                                <w:bottom w:val="none" w:sz="0" w:space="0" w:color="auto"/>
                                                                                                                                                                <w:right w:val="none" w:sz="0" w:space="0" w:color="auto"/>
                                                                                                                                                              </w:divBdr>
                                                                                                                                                              <w:divsChild>
                                                                                                                                                                <w:div w:id="1530295320">
                                                                                                                                                                  <w:marLeft w:val="0"/>
                                                                                                                                                                  <w:marRight w:val="0"/>
                                                                                                                                                                  <w:marTop w:val="0"/>
                                                                                                                                                                  <w:marBottom w:val="0"/>
                                                                                                                                                                  <w:divBdr>
                                                                                                                                                                    <w:top w:val="none" w:sz="0" w:space="0" w:color="auto"/>
                                                                                                                                                                    <w:left w:val="none" w:sz="0" w:space="0" w:color="auto"/>
                                                                                                                                                                    <w:bottom w:val="none" w:sz="0" w:space="0" w:color="auto"/>
                                                                                                                                                                    <w:right w:val="none" w:sz="0" w:space="0" w:color="auto"/>
                                                                                                                                                                  </w:divBdr>
                                                                                                                                                                  <w:divsChild>
                                                                                                                                                                    <w:div w:id="64365689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2222625">
                                                                                                                                      <w:marLeft w:val="0"/>
                                                                                                                                      <w:marRight w:val="0"/>
                                                                                                                                      <w:marTop w:val="0"/>
                                                                                                                                      <w:marBottom w:val="0"/>
                                                                                                                                      <w:divBdr>
                                                                                                                                        <w:top w:val="none" w:sz="0" w:space="0" w:color="auto"/>
                                                                                                                                        <w:left w:val="none" w:sz="0" w:space="0" w:color="auto"/>
                                                                                                                                        <w:bottom w:val="none" w:sz="0" w:space="0" w:color="auto"/>
                                                                                                                                        <w:right w:val="none" w:sz="0" w:space="0" w:color="auto"/>
                                                                                                                                      </w:divBdr>
                                                                                                                                    </w:div>
                                                                                                                                    <w:div w:id="1844969861">
                                                                                                                                      <w:marLeft w:val="0"/>
                                                                                                                                      <w:marRight w:val="0"/>
                                                                                                                                      <w:marTop w:val="0"/>
                                                                                                                                      <w:marBottom w:val="0"/>
                                                                                                                                      <w:divBdr>
                                                                                                                                        <w:top w:val="none" w:sz="0" w:space="0" w:color="auto"/>
                                                                                                                                        <w:left w:val="none" w:sz="0" w:space="0" w:color="auto"/>
                                                                                                                                        <w:bottom w:val="none" w:sz="0" w:space="0" w:color="auto"/>
                                                                                                                                        <w:right w:val="none" w:sz="0" w:space="0" w:color="auto"/>
                                                                                                                                      </w:divBdr>
                                                                                                                                      <w:divsChild>
                                                                                                                                        <w:div w:id="1196696899">
                                                                                                                                          <w:marLeft w:val="0"/>
                                                                                                                                          <w:marRight w:val="0"/>
                                                                                                                                          <w:marTop w:val="0"/>
                                                                                                                                          <w:marBottom w:val="0"/>
                                                                                                                                          <w:divBdr>
                                                                                                                                            <w:top w:val="none" w:sz="0" w:space="0" w:color="auto"/>
                                                                                                                                            <w:left w:val="none" w:sz="0" w:space="0" w:color="auto"/>
                                                                                                                                            <w:bottom w:val="none" w:sz="0" w:space="0" w:color="auto"/>
                                                                                                                                            <w:right w:val="none" w:sz="0" w:space="0" w:color="auto"/>
                                                                                                                                          </w:divBdr>
                                                                                                                                          <w:divsChild>
                                                                                                                                            <w:div w:id="718209453">
                                                                                                                                              <w:marLeft w:val="0"/>
                                                                                                                                              <w:marRight w:val="0"/>
                                                                                                                                              <w:marTop w:val="0"/>
                                                                                                                                              <w:marBottom w:val="0"/>
                                                                                                                                              <w:divBdr>
                                                                                                                                                <w:top w:val="none" w:sz="0" w:space="0" w:color="auto"/>
                                                                                                                                                <w:left w:val="none" w:sz="0" w:space="0" w:color="auto"/>
                                                                                                                                                <w:bottom w:val="none" w:sz="0" w:space="0" w:color="auto"/>
                                                                                                                                                <w:right w:val="none" w:sz="0" w:space="0" w:color="auto"/>
                                                                                                                                              </w:divBdr>
                                                                                                                                              <w:divsChild>
                                                                                                                                                <w:div w:id="1674721702">
                                                                                                                                                  <w:marLeft w:val="0"/>
                                                                                                                                                  <w:marRight w:val="0"/>
                                                                                                                                                  <w:marTop w:val="0"/>
                                                                                                                                                  <w:marBottom w:val="0"/>
                                                                                                                                                  <w:divBdr>
                                                                                                                                                    <w:top w:val="none" w:sz="0" w:space="0" w:color="auto"/>
                                                                                                                                                    <w:left w:val="none" w:sz="0" w:space="0" w:color="auto"/>
                                                                                                                                                    <w:bottom w:val="none" w:sz="0" w:space="0" w:color="auto"/>
                                                                                                                                                    <w:right w:val="none" w:sz="0" w:space="0" w:color="auto"/>
                                                                                                                                                  </w:divBdr>
                                                                                                                                                  <w:divsChild>
                                                                                                                                                    <w:div w:id="242028467">
                                                                                                                                                      <w:marLeft w:val="0"/>
                                                                                                                                                      <w:marRight w:val="0"/>
                                                                                                                                                      <w:marTop w:val="0"/>
                                                                                                                                                      <w:marBottom w:val="0"/>
                                                                                                                                                      <w:divBdr>
                                                                                                                                                        <w:top w:val="none" w:sz="0" w:space="0" w:color="auto"/>
                                                                                                                                                        <w:left w:val="none" w:sz="0" w:space="0" w:color="auto"/>
                                                                                                                                                        <w:bottom w:val="none" w:sz="0" w:space="0" w:color="auto"/>
                                                                                                                                                        <w:right w:val="none" w:sz="0" w:space="0" w:color="auto"/>
                                                                                                                                                      </w:divBdr>
                                                                                                                                                      <w:divsChild>
                                                                                                                                                        <w:div w:id="1666206389">
                                                                                                                                                          <w:marLeft w:val="0"/>
                                                                                                                                                          <w:marRight w:val="0"/>
                                                                                                                                                          <w:marTop w:val="0"/>
                                                                                                                                                          <w:marBottom w:val="0"/>
                                                                                                                                                          <w:divBdr>
                                                                                                                                                            <w:top w:val="none" w:sz="0" w:space="0" w:color="auto"/>
                                                                                                                                                            <w:left w:val="none" w:sz="0" w:space="0" w:color="auto"/>
                                                                                                                                                            <w:bottom w:val="none" w:sz="0" w:space="0" w:color="auto"/>
                                                                                                                                                            <w:right w:val="none" w:sz="0" w:space="0" w:color="auto"/>
                                                                                                                                                          </w:divBdr>
                                                                                                                                                          <w:divsChild>
                                                                                                                                                            <w:div w:id="483858241">
                                                                                                                                                              <w:marLeft w:val="0"/>
                                                                                                                                                              <w:marRight w:val="0"/>
                                                                                                                                                              <w:marTop w:val="0"/>
                                                                                                                                                              <w:marBottom w:val="0"/>
                                                                                                                                                              <w:divBdr>
                                                                                                                                                                <w:top w:val="none" w:sz="0" w:space="0" w:color="auto"/>
                                                                                                                                                                <w:left w:val="none" w:sz="0" w:space="0" w:color="auto"/>
                                                                                                                                                                <w:bottom w:val="none" w:sz="0" w:space="0" w:color="auto"/>
                                                                                                                                                                <w:right w:val="none" w:sz="0" w:space="0" w:color="auto"/>
                                                                                                                                                              </w:divBdr>
                                                                                                                                                            </w:div>
                                                                                                                                                            <w:div w:id="697701870">
                                                                                                                                                              <w:marLeft w:val="0"/>
                                                                                                                                                              <w:marRight w:val="0"/>
                                                                                                                                                              <w:marTop w:val="0"/>
                                                                                                                                                              <w:marBottom w:val="0"/>
                                                                                                                                                              <w:divBdr>
                                                                                                                                                                <w:top w:val="none" w:sz="0" w:space="0" w:color="auto"/>
                                                                                                                                                                <w:left w:val="none" w:sz="0" w:space="0" w:color="auto"/>
                                                                                                                                                                <w:bottom w:val="none" w:sz="0" w:space="0" w:color="auto"/>
                                                                                                                                                                <w:right w:val="none" w:sz="0" w:space="0" w:color="auto"/>
                                                                                                                                                              </w:divBdr>
                                                                                                                                                              <w:divsChild>
                                                                                                                                                                <w:div w:id="34401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81949">
                                                                                                                                                          <w:marLeft w:val="0"/>
                                                                                                                                                          <w:marRight w:val="0"/>
                                                                                                                                                          <w:marTop w:val="0"/>
                                                                                                                                                          <w:marBottom w:val="0"/>
                                                                                                                                                          <w:divBdr>
                                                                                                                                                            <w:top w:val="none" w:sz="0" w:space="0" w:color="auto"/>
                                                                                                                                                            <w:left w:val="none" w:sz="0" w:space="0" w:color="auto"/>
                                                                                                                                                            <w:bottom w:val="none" w:sz="0" w:space="0" w:color="auto"/>
                                                                                                                                                            <w:right w:val="none" w:sz="0" w:space="0" w:color="auto"/>
                                                                                                                                                          </w:divBdr>
                                                                                                                                                          <w:divsChild>
                                                                                                                                                            <w:div w:id="416901966">
                                                                                                                                                              <w:marLeft w:val="0"/>
                                                                                                                                                              <w:marRight w:val="0"/>
                                                                                                                                                              <w:marTop w:val="0"/>
                                                                                                                                                              <w:marBottom w:val="0"/>
                                                                                                                                                              <w:divBdr>
                                                                                                                                                                <w:top w:val="none" w:sz="0" w:space="0" w:color="auto"/>
                                                                                                                                                                <w:left w:val="none" w:sz="0" w:space="0" w:color="auto"/>
                                                                                                                                                                <w:bottom w:val="none" w:sz="0" w:space="0" w:color="auto"/>
                                                                                                                                                                <w:right w:val="none" w:sz="0" w:space="0" w:color="auto"/>
                                                                                                                                                              </w:divBdr>
                                                                                                                                                            </w:div>
                                                                                                                                                            <w:div w:id="1415591812">
                                                                                                                                                              <w:marLeft w:val="0"/>
                                                                                                                                                              <w:marRight w:val="0"/>
                                                                                                                                                              <w:marTop w:val="0"/>
                                                                                                                                                              <w:marBottom w:val="0"/>
                                                                                                                                                              <w:divBdr>
                                                                                                                                                                <w:top w:val="none" w:sz="0" w:space="0" w:color="auto"/>
                                                                                                                                                                <w:left w:val="none" w:sz="0" w:space="0" w:color="auto"/>
                                                                                                                                                                <w:bottom w:val="none" w:sz="0" w:space="0" w:color="auto"/>
                                                                                                                                                                <w:right w:val="none" w:sz="0" w:space="0" w:color="auto"/>
                                                                                                                                                              </w:divBdr>
                                                                                                                                                              <w:divsChild>
                                                                                                                                                                <w:div w:id="21908858">
                                                                                                                                                                  <w:marLeft w:val="0"/>
                                                                                                                                                                  <w:marRight w:val="0"/>
                                                                                                                                                                  <w:marTop w:val="0"/>
                                                                                                                                                                  <w:marBottom w:val="0"/>
                                                                                                                                                                  <w:divBdr>
                                                                                                                                                                    <w:top w:val="none" w:sz="0" w:space="0" w:color="auto"/>
                                                                                                                                                                    <w:left w:val="none" w:sz="0" w:space="0" w:color="auto"/>
                                                                                                                                                                    <w:bottom w:val="none" w:sz="0" w:space="0" w:color="auto"/>
                                                                                                                                                                    <w:right w:val="none" w:sz="0" w:space="0" w:color="auto"/>
                                                                                                                                                                  </w:divBdr>
                                                                                                                                                                  <w:divsChild>
                                                                                                                                                                    <w:div w:id="90244616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525205">
                                                                                                                                                  <w:marLeft w:val="0"/>
                                                                                                                                                  <w:marRight w:val="0"/>
                                                                                                                                                  <w:marTop w:val="0"/>
                                                                                                                                                  <w:marBottom w:val="0"/>
                                                                                                                                                  <w:divBdr>
                                                                                                                                                    <w:top w:val="none" w:sz="0" w:space="0" w:color="auto"/>
                                                                                                                                                    <w:left w:val="none" w:sz="0" w:space="0" w:color="auto"/>
                                                                                                                                                    <w:bottom w:val="none" w:sz="0" w:space="0" w:color="auto"/>
                                                                                                                                                    <w:right w:val="none" w:sz="0" w:space="0" w:color="auto"/>
                                                                                                                                                  </w:divBdr>
                                                                                                                                                </w:div>
                                                                                                                                                <w:div w:id="3865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646826">
                                                                                                                                          <w:marLeft w:val="0"/>
                                                                                                                                          <w:marRight w:val="0"/>
                                                                                                                                          <w:marTop w:val="0"/>
                                                                                                                                          <w:marBottom w:val="0"/>
                                                                                                                                          <w:divBdr>
                                                                                                                                            <w:top w:val="none" w:sz="0" w:space="0" w:color="auto"/>
                                                                                                                                            <w:left w:val="none" w:sz="0" w:space="0" w:color="auto"/>
                                                                                                                                            <w:bottom w:val="none" w:sz="0" w:space="0" w:color="auto"/>
                                                                                                                                            <w:right w:val="none" w:sz="0" w:space="0" w:color="auto"/>
                                                                                                                                          </w:divBdr>
                                                                                                                                          <w:divsChild>
                                                                                                                                            <w:div w:id="936449620">
                                                                                                                                              <w:marLeft w:val="0"/>
                                                                                                                                              <w:marRight w:val="0"/>
                                                                                                                                              <w:marTop w:val="0"/>
                                                                                                                                              <w:marBottom w:val="375"/>
                                                                                                                                              <w:divBdr>
                                                                                                                                                <w:top w:val="none" w:sz="0" w:space="0" w:color="auto"/>
                                                                                                                                                <w:left w:val="none" w:sz="0" w:space="0" w:color="auto"/>
                                                                                                                                                <w:bottom w:val="none" w:sz="0" w:space="0" w:color="auto"/>
                                                                                                                                                <w:right w:val="none" w:sz="0" w:space="0" w:color="auto"/>
                                                                                                                                              </w:divBdr>
                                                                                                                                              <w:divsChild>
                                                                                                                                                <w:div w:id="337972333">
                                                                                                                                                  <w:marLeft w:val="0"/>
                                                                                                                                                  <w:marRight w:val="0"/>
                                                                                                                                                  <w:marTop w:val="0"/>
                                                                                                                                                  <w:marBottom w:val="150"/>
                                                                                                                                                  <w:divBdr>
                                                                                                                                                    <w:top w:val="none" w:sz="0" w:space="0" w:color="auto"/>
                                                                                                                                                    <w:left w:val="none" w:sz="0" w:space="0" w:color="auto"/>
                                                                                                                                                    <w:bottom w:val="none" w:sz="0" w:space="0" w:color="auto"/>
                                                                                                                                                    <w:right w:val="none" w:sz="0" w:space="0" w:color="auto"/>
                                                                                                                                                  </w:divBdr>
                                                                                                                                                </w:div>
                                                                                                                                                <w:div w:id="1353872223">
                                                                                                                                                  <w:marLeft w:val="0"/>
                                                                                                                                                  <w:marRight w:val="0"/>
                                                                                                                                                  <w:marTop w:val="0"/>
                                                                                                                                                  <w:marBottom w:val="150"/>
                                                                                                                                                  <w:divBdr>
                                                                                                                                                    <w:top w:val="none" w:sz="0" w:space="0" w:color="auto"/>
                                                                                                                                                    <w:left w:val="none" w:sz="0" w:space="0" w:color="auto"/>
                                                                                                                                                    <w:bottom w:val="none" w:sz="0" w:space="0" w:color="auto"/>
                                                                                                                                                    <w:right w:val="none" w:sz="0" w:space="0" w:color="auto"/>
                                                                                                                                                  </w:divBdr>
                                                                                                                                                  <w:divsChild>
                                                                                                                                                    <w:div w:id="824854171">
                                                                                                                                                      <w:marLeft w:val="0"/>
                                                                                                                                                      <w:marRight w:val="0"/>
                                                                                                                                                      <w:marTop w:val="0"/>
                                                                                                                                                      <w:marBottom w:val="0"/>
                                                                                                                                                      <w:divBdr>
                                                                                                                                                        <w:top w:val="none" w:sz="0" w:space="0" w:color="auto"/>
                                                                                                                                                        <w:left w:val="none" w:sz="0" w:space="0" w:color="auto"/>
                                                                                                                                                        <w:bottom w:val="none" w:sz="0" w:space="0" w:color="auto"/>
                                                                                                                                                        <w:right w:val="none" w:sz="0" w:space="0" w:color="auto"/>
                                                                                                                                                      </w:divBdr>
                                                                                                                                                    </w:div>
                                                                                                                                                  </w:divsChild>
                                                                                                                                                </w:div>
                                                                                                                                                <w:div w:id="558201692">
                                                                                                                                                  <w:marLeft w:val="0"/>
                                                                                                                                                  <w:marRight w:val="0"/>
                                                                                                                                                  <w:marTop w:val="0"/>
                                                                                                                                                  <w:marBottom w:val="0"/>
                                                                                                                                                  <w:divBdr>
                                                                                                                                                    <w:top w:val="none" w:sz="0" w:space="0" w:color="auto"/>
                                                                                                                                                    <w:left w:val="none" w:sz="0" w:space="0" w:color="auto"/>
                                                                                                                                                    <w:bottom w:val="none" w:sz="0" w:space="0" w:color="auto"/>
                                                                                                                                                    <w:right w:val="none" w:sz="0" w:space="0" w:color="auto"/>
                                                                                                                                                  </w:divBdr>
                                                                                                                                                </w:div>
                                                                                                                                              </w:divsChild>
                                                                                                                                            </w:div>
                                                                                                                                            <w:div w:id="938679120">
                                                                                                                                              <w:marLeft w:val="0"/>
                                                                                                                                              <w:marRight w:val="0"/>
                                                                                                                                              <w:marTop w:val="0"/>
                                                                                                                                              <w:marBottom w:val="0"/>
                                                                                                                                              <w:divBdr>
                                                                                                                                                <w:top w:val="none" w:sz="0" w:space="0" w:color="auto"/>
                                                                                                                                                <w:left w:val="none" w:sz="0" w:space="0" w:color="auto"/>
                                                                                                                                                <w:bottom w:val="none" w:sz="0" w:space="0" w:color="auto"/>
                                                                                                                                                <w:right w:val="none" w:sz="0" w:space="0" w:color="auto"/>
                                                                                                                                              </w:divBdr>
                                                                                                                                              <w:divsChild>
                                                                                                                                                <w:div w:id="1223129455">
                                                                                                                                                  <w:marLeft w:val="0"/>
                                                                                                                                                  <w:marRight w:val="0"/>
                                                                                                                                                  <w:marTop w:val="0"/>
                                                                                                                                                  <w:marBottom w:val="0"/>
                                                                                                                                                  <w:divBdr>
                                                                                                                                                    <w:top w:val="none" w:sz="0" w:space="0" w:color="auto"/>
                                                                                                                                                    <w:left w:val="none" w:sz="0" w:space="0" w:color="auto"/>
                                                                                                                                                    <w:bottom w:val="none" w:sz="0" w:space="0" w:color="auto"/>
                                                                                                                                                    <w:right w:val="none" w:sz="0" w:space="0" w:color="auto"/>
                                                                                                                                                  </w:divBdr>
                                                                                                                                                  <w:divsChild>
                                                                                                                                                    <w:div w:id="1075392257">
                                                                                                                                                      <w:marLeft w:val="0"/>
                                                                                                                                                      <w:marRight w:val="0"/>
                                                                                                                                                      <w:marTop w:val="0"/>
                                                                                                                                                      <w:marBottom w:val="0"/>
                                                                                                                                                      <w:divBdr>
                                                                                                                                                        <w:top w:val="none" w:sz="0" w:space="0" w:color="auto"/>
                                                                                                                                                        <w:left w:val="none" w:sz="0" w:space="0" w:color="auto"/>
                                                                                                                                                        <w:bottom w:val="none" w:sz="0" w:space="0" w:color="auto"/>
                                                                                                                                                        <w:right w:val="none" w:sz="0" w:space="0" w:color="auto"/>
                                                                                                                                                      </w:divBdr>
                                                                                                                                                      <w:divsChild>
                                                                                                                                                        <w:div w:id="349333817">
                                                                                                                                                          <w:marLeft w:val="0"/>
                                                                                                                                                          <w:marRight w:val="0"/>
                                                                                                                                                          <w:marTop w:val="0"/>
                                                                                                                                                          <w:marBottom w:val="0"/>
                                                                                                                                                          <w:divBdr>
                                                                                                                                                            <w:top w:val="none" w:sz="0" w:space="0" w:color="auto"/>
                                                                                                                                                            <w:left w:val="none" w:sz="0" w:space="0" w:color="auto"/>
                                                                                                                                                            <w:bottom w:val="none" w:sz="0" w:space="0" w:color="auto"/>
                                                                                                                                                            <w:right w:val="none" w:sz="0" w:space="0" w:color="auto"/>
                                                                                                                                                          </w:divBdr>
                                                                                                                                                          <w:divsChild>
                                                                                                                                                            <w:div w:id="1734035606">
                                                                                                                                                              <w:marLeft w:val="0"/>
                                                                                                                                                              <w:marRight w:val="0"/>
                                                                                                                                                              <w:marTop w:val="0"/>
                                                                                                                                                              <w:marBottom w:val="0"/>
                                                                                                                                                              <w:divBdr>
                                                                                                                                                                <w:top w:val="none" w:sz="0" w:space="0" w:color="auto"/>
                                                                                                                                                                <w:left w:val="none" w:sz="0" w:space="0" w:color="auto"/>
                                                                                                                                                                <w:bottom w:val="none" w:sz="0" w:space="0" w:color="auto"/>
                                                                                                                                                                <w:right w:val="none" w:sz="0" w:space="0" w:color="auto"/>
                                                                                                                                                              </w:divBdr>
                                                                                                                                                            </w:div>
                                                                                                                                                            <w:div w:id="925924601">
                                                                                                                                                              <w:marLeft w:val="0"/>
                                                                                                                                                              <w:marRight w:val="0"/>
                                                                                                                                                              <w:marTop w:val="0"/>
                                                                                                                                                              <w:marBottom w:val="0"/>
                                                                                                                                                              <w:divBdr>
                                                                                                                                                                <w:top w:val="none" w:sz="0" w:space="0" w:color="auto"/>
                                                                                                                                                                <w:left w:val="none" w:sz="0" w:space="0" w:color="auto"/>
                                                                                                                                                                <w:bottom w:val="none" w:sz="0" w:space="0" w:color="auto"/>
                                                                                                                                                                <w:right w:val="none" w:sz="0" w:space="0" w:color="auto"/>
                                                                                                                                                              </w:divBdr>
                                                                                                                                                              <w:divsChild>
                                                                                                                                                                <w:div w:id="9335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81265">
                                                                                                                                                          <w:marLeft w:val="0"/>
                                                                                                                                                          <w:marRight w:val="0"/>
                                                                                                                                                          <w:marTop w:val="0"/>
                                                                                                                                                          <w:marBottom w:val="0"/>
                                                                                                                                                          <w:divBdr>
                                                                                                                                                            <w:top w:val="none" w:sz="0" w:space="0" w:color="auto"/>
                                                                                                                                                            <w:left w:val="none" w:sz="0" w:space="0" w:color="auto"/>
                                                                                                                                                            <w:bottom w:val="none" w:sz="0" w:space="0" w:color="auto"/>
                                                                                                                                                            <w:right w:val="none" w:sz="0" w:space="0" w:color="auto"/>
                                                                                                                                                          </w:divBdr>
                                                                                                                                                          <w:divsChild>
                                                                                                                                                            <w:div w:id="1296059801">
                                                                                                                                                              <w:marLeft w:val="0"/>
                                                                                                                                                              <w:marRight w:val="0"/>
                                                                                                                                                              <w:marTop w:val="0"/>
                                                                                                                                                              <w:marBottom w:val="0"/>
                                                                                                                                                              <w:divBdr>
                                                                                                                                                                <w:top w:val="none" w:sz="0" w:space="0" w:color="auto"/>
                                                                                                                                                                <w:left w:val="none" w:sz="0" w:space="0" w:color="auto"/>
                                                                                                                                                                <w:bottom w:val="none" w:sz="0" w:space="0" w:color="auto"/>
                                                                                                                                                                <w:right w:val="none" w:sz="0" w:space="0" w:color="auto"/>
                                                                                                                                                              </w:divBdr>
                                                                                                                                                            </w:div>
                                                                                                                                                            <w:div w:id="1402211700">
                                                                                                                                                              <w:marLeft w:val="0"/>
                                                                                                                                                              <w:marRight w:val="0"/>
                                                                                                                                                              <w:marTop w:val="0"/>
                                                                                                                                                              <w:marBottom w:val="0"/>
                                                                                                                                                              <w:divBdr>
                                                                                                                                                                <w:top w:val="none" w:sz="0" w:space="0" w:color="auto"/>
                                                                                                                                                                <w:left w:val="none" w:sz="0" w:space="0" w:color="auto"/>
                                                                                                                                                                <w:bottom w:val="none" w:sz="0" w:space="0" w:color="auto"/>
                                                                                                                                                                <w:right w:val="none" w:sz="0" w:space="0" w:color="auto"/>
                                                                                                                                                              </w:divBdr>
                                                                                                                                                              <w:divsChild>
                                                                                                                                                                <w:div w:id="35549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7163771">
                                                                                                                                      <w:marLeft w:val="0"/>
                                                                                                                                      <w:marRight w:val="0"/>
                                                                                                                                      <w:marTop w:val="0"/>
                                                                                                                                      <w:marBottom w:val="0"/>
                                                                                                                                      <w:divBdr>
                                                                                                                                        <w:top w:val="none" w:sz="0" w:space="0" w:color="auto"/>
                                                                                                                                        <w:left w:val="none" w:sz="0" w:space="0" w:color="auto"/>
                                                                                                                                        <w:bottom w:val="none" w:sz="0" w:space="0" w:color="auto"/>
                                                                                                                                        <w:right w:val="none" w:sz="0" w:space="0" w:color="auto"/>
                                                                                                                                      </w:divBdr>
                                                                                                                                    </w:div>
                                                                                                                                    <w:div w:id="1884172599">
                                                                                                                                      <w:marLeft w:val="0"/>
                                                                                                                                      <w:marRight w:val="0"/>
                                                                                                                                      <w:marTop w:val="0"/>
                                                                                                                                      <w:marBottom w:val="0"/>
                                                                                                                                      <w:divBdr>
                                                                                                                                        <w:top w:val="none" w:sz="0" w:space="0" w:color="auto"/>
                                                                                                                                        <w:left w:val="none" w:sz="0" w:space="0" w:color="auto"/>
                                                                                                                                        <w:bottom w:val="none" w:sz="0" w:space="0" w:color="auto"/>
                                                                                                                                        <w:right w:val="none" w:sz="0" w:space="0" w:color="auto"/>
                                                                                                                                      </w:divBdr>
                                                                                                                                    </w:div>
                                                                                                                                    <w:div w:id="512183990">
                                                                                                                                      <w:marLeft w:val="0"/>
                                                                                                                                      <w:marRight w:val="0"/>
                                                                                                                                      <w:marTop w:val="0"/>
                                                                                                                                      <w:marBottom w:val="0"/>
                                                                                                                                      <w:divBdr>
                                                                                                                                        <w:top w:val="none" w:sz="0" w:space="0" w:color="auto"/>
                                                                                                                                        <w:left w:val="none" w:sz="0" w:space="0" w:color="auto"/>
                                                                                                                                        <w:bottom w:val="none" w:sz="0" w:space="0" w:color="auto"/>
                                                                                                                                        <w:right w:val="none" w:sz="0" w:space="0" w:color="auto"/>
                                                                                                                                      </w:divBdr>
                                                                                                                                    </w:div>
                                                                                                                                    <w:div w:id="708188710">
                                                                                                                                      <w:marLeft w:val="0"/>
                                                                                                                                      <w:marRight w:val="0"/>
                                                                                                                                      <w:marTop w:val="0"/>
                                                                                                                                      <w:marBottom w:val="0"/>
                                                                                                                                      <w:divBdr>
                                                                                                                                        <w:top w:val="none" w:sz="0" w:space="0" w:color="auto"/>
                                                                                                                                        <w:left w:val="none" w:sz="0" w:space="0" w:color="auto"/>
                                                                                                                                        <w:bottom w:val="none" w:sz="0" w:space="0" w:color="auto"/>
                                                                                                                                        <w:right w:val="none" w:sz="0" w:space="0" w:color="auto"/>
                                                                                                                                      </w:divBdr>
                                                                                                                                    </w:div>
                                                                                                                                    <w:div w:id="1088622174">
                                                                                                                                      <w:marLeft w:val="0"/>
                                                                                                                                      <w:marRight w:val="0"/>
                                                                                                                                      <w:marTop w:val="0"/>
                                                                                                                                      <w:marBottom w:val="0"/>
                                                                                                                                      <w:divBdr>
                                                                                                                                        <w:top w:val="none" w:sz="0" w:space="0" w:color="auto"/>
                                                                                                                                        <w:left w:val="none" w:sz="0" w:space="0" w:color="auto"/>
                                                                                                                                        <w:bottom w:val="none" w:sz="0" w:space="0" w:color="auto"/>
                                                                                                                                        <w:right w:val="none" w:sz="0" w:space="0" w:color="auto"/>
                                                                                                                                      </w:divBdr>
                                                                                                                                    </w:div>
                                                                                                                                    <w:div w:id="1025519720">
                                                                                                                                      <w:marLeft w:val="0"/>
                                                                                                                                      <w:marRight w:val="0"/>
                                                                                                                                      <w:marTop w:val="0"/>
                                                                                                                                      <w:marBottom w:val="0"/>
                                                                                                                                      <w:divBdr>
                                                                                                                                        <w:top w:val="none" w:sz="0" w:space="0" w:color="auto"/>
                                                                                                                                        <w:left w:val="none" w:sz="0" w:space="0" w:color="auto"/>
                                                                                                                                        <w:bottom w:val="none" w:sz="0" w:space="0" w:color="auto"/>
                                                                                                                                        <w:right w:val="none" w:sz="0" w:space="0" w:color="auto"/>
                                                                                                                                      </w:divBdr>
                                                                                                                                    </w:div>
                                                                                                                                    <w:div w:id="539362800">
                                                                                                                                      <w:marLeft w:val="0"/>
                                                                                                                                      <w:marRight w:val="0"/>
                                                                                                                                      <w:marTop w:val="0"/>
                                                                                                                                      <w:marBottom w:val="0"/>
                                                                                                                                      <w:divBdr>
                                                                                                                                        <w:top w:val="none" w:sz="0" w:space="0" w:color="auto"/>
                                                                                                                                        <w:left w:val="none" w:sz="0" w:space="0" w:color="auto"/>
                                                                                                                                        <w:bottom w:val="none" w:sz="0" w:space="0" w:color="auto"/>
                                                                                                                                        <w:right w:val="none" w:sz="0" w:space="0" w:color="auto"/>
                                                                                                                                      </w:divBdr>
                                                                                                                                    </w:div>
                                                                                                                                    <w:div w:id="703480539">
                                                                                                                                      <w:marLeft w:val="0"/>
                                                                                                                                      <w:marRight w:val="0"/>
                                                                                                                                      <w:marTop w:val="0"/>
                                                                                                                                      <w:marBottom w:val="0"/>
                                                                                                                                      <w:divBdr>
                                                                                                                                        <w:top w:val="none" w:sz="0" w:space="0" w:color="auto"/>
                                                                                                                                        <w:left w:val="none" w:sz="0" w:space="0" w:color="auto"/>
                                                                                                                                        <w:bottom w:val="none" w:sz="0" w:space="0" w:color="auto"/>
                                                                                                                                        <w:right w:val="none" w:sz="0" w:space="0" w:color="auto"/>
                                                                                                                                      </w:divBdr>
                                                                                                                                      <w:divsChild>
                                                                                                                                        <w:div w:id="1530220148">
                                                                                                                                          <w:marLeft w:val="0"/>
                                                                                                                                          <w:marRight w:val="0"/>
                                                                                                                                          <w:marTop w:val="0"/>
                                                                                                                                          <w:marBottom w:val="0"/>
                                                                                                                                          <w:divBdr>
                                                                                                                                            <w:top w:val="none" w:sz="0" w:space="0" w:color="auto"/>
                                                                                                                                            <w:left w:val="none" w:sz="0" w:space="0" w:color="auto"/>
                                                                                                                                            <w:bottom w:val="none" w:sz="0" w:space="0" w:color="auto"/>
                                                                                                                                            <w:right w:val="none" w:sz="0" w:space="0" w:color="auto"/>
                                                                                                                                          </w:divBdr>
                                                                                                                                          <w:divsChild>
                                                                                                                                            <w:div w:id="574315509">
                                                                                                                                              <w:marLeft w:val="0"/>
                                                                                                                                              <w:marRight w:val="0"/>
                                                                                                                                              <w:marTop w:val="0"/>
                                                                                                                                              <w:marBottom w:val="0"/>
                                                                                                                                              <w:divBdr>
                                                                                                                                                <w:top w:val="none" w:sz="0" w:space="0" w:color="auto"/>
                                                                                                                                                <w:left w:val="none" w:sz="0" w:space="0" w:color="auto"/>
                                                                                                                                                <w:bottom w:val="none" w:sz="0" w:space="0" w:color="auto"/>
                                                                                                                                                <w:right w:val="none" w:sz="0" w:space="0" w:color="auto"/>
                                                                                                                                              </w:divBdr>
                                                                                                                                            </w:div>
                                                                                                                                          </w:divsChild>
                                                                                                                                        </w:div>
                                                                                                                                        <w:div w:id="653070128">
                                                                                                                                          <w:marLeft w:val="0"/>
                                                                                                                                          <w:marRight w:val="0"/>
                                                                                                                                          <w:marTop w:val="0"/>
                                                                                                                                          <w:marBottom w:val="0"/>
                                                                                                                                          <w:divBdr>
                                                                                                                                            <w:top w:val="none" w:sz="0" w:space="0" w:color="auto"/>
                                                                                                                                            <w:left w:val="none" w:sz="0" w:space="0" w:color="auto"/>
                                                                                                                                            <w:bottom w:val="none" w:sz="0" w:space="0" w:color="auto"/>
                                                                                                                                            <w:right w:val="none" w:sz="0" w:space="0" w:color="auto"/>
                                                                                                                                          </w:divBdr>
                                                                                                                                          <w:divsChild>
                                                                                                                                            <w:div w:id="163803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06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8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8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45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5239719">
                                      <w:marLeft w:val="0"/>
                                      <w:marRight w:val="0"/>
                                      <w:marTop w:val="0"/>
                                      <w:marBottom w:val="0"/>
                                      <w:divBdr>
                                        <w:top w:val="none" w:sz="0" w:space="0" w:color="auto"/>
                                        <w:left w:val="none" w:sz="0" w:space="0" w:color="auto"/>
                                        <w:bottom w:val="none" w:sz="0" w:space="0" w:color="auto"/>
                                        <w:right w:val="none" w:sz="0" w:space="0" w:color="auto"/>
                                      </w:divBdr>
                                    </w:div>
                                    <w:div w:id="14313158">
                                      <w:marLeft w:val="0"/>
                                      <w:marRight w:val="0"/>
                                      <w:marTop w:val="0"/>
                                      <w:marBottom w:val="0"/>
                                      <w:divBdr>
                                        <w:top w:val="none" w:sz="0" w:space="0" w:color="auto"/>
                                        <w:left w:val="none" w:sz="0" w:space="0" w:color="auto"/>
                                        <w:bottom w:val="none" w:sz="0" w:space="0" w:color="auto"/>
                                        <w:right w:val="none" w:sz="0" w:space="0" w:color="auto"/>
                                      </w:divBdr>
                                    </w:div>
                                    <w:div w:id="1085415419">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551453189">
                                          <w:marLeft w:val="0"/>
                                          <w:marRight w:val="0"/>
                                          <w:marTop w:val="0"/>
                                          <w:marBottom w:val="0"/>
                                          <w:divBdr>
                                            <w:top w:val="none" w:sz="0" w:space="0" w:color="auto"/>
                                            <w:left w:val="none" w:sz="0" w:space="0" w:color="auto"/>
                                            <w:bottom w:val="none" w:sz="0" w:space="0" w:color="auto"/>
                                            <w:right w:val="none" w:sz="0" w:space="0" w:color="auto"/>
                                          </w:divBdr>
                                        </w:div>
                                        <w:div w:id="6641945">
                                          <w:marLeft w:val="0"/>
                                          <w:marRight w:val="0"/>
                                          <w:marTop w:val="0"/>
                                          <w:marBottom w:val="0"/>
                                          <w:divBdr>
                                            <w:top w:val="none" w:sz="0" w:space="0" w:color="auto"/>
                                            <w:left w:val="none" w:sz="0" w:space="0" w:color="auto"/>
                                            <w:bottom w:val="none" w:sz="0" w:space="0" w:color="auto"/>
                                            <w:right w:val="none" w:sz="0" w:space="0" w:color="auto"/>
                                          </w:divBdr>
                                        </w:div>
                                        <w:div w:id="423958501">
                                          <w:marLeft w:val="0"/>
                                          <w:marRight w:val="0"/>
                                          <w:marTop w:val="0"/>
                                          <w:marBottom w:val="0"/>
                                          <w:divBdr>
                                            <w:top w:val="none" w:sz="0" w:space="0" w:color="auto"/>
                                            <w:left w:val="none" w:sz="0" w:space="0" w:color="auto"/>
                                            <w:bottom w:val="none" w:sz="0" w:space="0" w:color="auto"/>
                                            <w:right w:val="none" w:sz="0" w:space="0" w:color="auto"/>
                                          </w:divBdr>
                                          <w:divsChild>
                                            <w:div w:id="1620793871">
                                              <w:marLeft w:val="0"/>
                                              <w:marRight w:val="0"/>
                                              <w:marTop w:val="0"/>
                                              <w:marBottom w:val="0"/>
                                              <w:divBdr>
                                                <w:top w:val="none" w:sz="0" w:space="0" w:color="auto"/>
                                                <w:left w:val="none" w:sz="0" w:space="0" w:color="auto"/>
                                                <w:bottom w:val="none" w:sz="0" w:space="0" w:color="auto"/>
                                                <w:right w:val="none" w:sz="0" w:space="0" w:color="auto"/>
                                              </w:divBdr>
                                              <w:divsChild>
                                                <w:div w:id="1147627750">
                                                  <w:marLeft w:val="0"/>
                                                  <w:marRight w:val="0"/>
                                                  <w:marTop w:val="0"/>
                                                  <w:marBottom w:val="0"/>
                                                  <w:divBdr>
                                                    <w:top w:val="none" w:sz="0" w:space="0" w:color="auto"/>
                                                    <w:left w:val="none" w:sz="0" w:space="0" w:color="auto"/>
                                                    <w:bottom w:val="none" w:sz="0" w:space="0" w:color="auto"/>
                                                    <w:right w:val="none" w:sz="0" w:space="0" w:color="auto"/>
                                                  </w:divBdr>
                                                  <w:divsChild>
                                                    <w:div w:id="1654338134">
                                                      <w:marLeft w:val="0"/>
                                                      <w:marRight w:val="0"/>
                                                      <w:marTop w:val="0"/>
                                                      <w:marBottom w:val="0"/>
                                                      <w:divBdr>
                                                        <w:top w:val="none" w:sz="0" w:space="0" w:color="auto"/>
                                                        <w:left w:val="none" w:sz="0" w:space="0" w:color="auto"/>
                                                        <w:bottom w:val="none" w:sz="0" w:space="0" w:color="auto"/>
                                                        <w:right w:val="none" w:sz="0" w:space="0" w:color="auto"/>
                                                      </w:divBdr>
                                                    </w:div>
                                                    <w:div w:id="499851371">
                                                      <w:marLeft w:val="0"/>
                                                      <w:marRight w:val="0"/>
                                                      <w:marTop w:val="0"/>
                                                      <w:marBottom w:val="0"/>
                                                      <w:divBdr>
                                                        <w:top w:val="none" w:sz="0" w:space="0" w:color="auto"/>
                                                        <w:left w:val="none" w:sz="0" w:space="0" w:color="auto"/>
                                                        <w:bottom w:val="none" w:sz="0" w:space="0" w:color="auto"/>
                                                        <w:right w:val="none" w:sz="0" w:space="0" w:color="auto"/>
                                                      </w:divBdr>
                                                      <w:divsChild>
                                                        <w:div w:id="1072235806">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257787156">
                                                              <w:marLeft w:val="0"/>
                                                              <w:marRight w:val="0"/>
                                                              <w:marTop w:val="0"/>
                                                              <w:marBottom w:val="0"/>
                                                              <w:divBdr>
                                                                <w:top w:val="none" w:sz="0" w:space="0" w:color="auto"/>
                                                                <w:left w:val="none" w:sz="0" w:space="0" w:color="auto"/>
                                                                <w:bottom w:val="none" w:sz="0" w:space="0" w:color="auto"/>
                                                                <w:right w:val="none" w:sz="0" w:space="0" w:color="auto"/>
                                                              </w:divBdr>
                                                              <w:divsChild>
                                                                <w:div w:id="475533935">
                                                                  <w:marLeft w:val="0"/>
                                                                  <w:marRight w:val="0"/>
                                                                  <w:marTop w:val="0"/>
                                                                  <w:marBottom w:val="0"/>
                                                                  <w:divBdr>
                                                                    <w:top w:val="none" w:sz="0" w:space="0" w:color="auto"/>
                                                                    <w:left w:val="none" w:sz="0" w:space="0" w:color="auto"/>
                                                                    <w:bottom w:val="none" w:sz="0" w:space="0" w:color="auto"/>
                                                                    <w:right w:val="none" w:sz="0" w:space="0" w:color="auto"/>
                                                                  </w:divBdr>
                                                                  <w:divsChild>
                                                                    <w:div w:id="351348160">
                                                                      <w:marLeft w:val="0"/>
                                                                      <w:marRight w:val="0"/>
                                                                      <w:marTop w:val="0"/>
                                                                      <w:marBottom w:val="0"/>
                                                                      <w:divBdr>
                                                                        <w:top w:val="none" w:sz="0" w:space="0" w:color="auto"/>
                                                                        <w:left w:val="none" w:sz="0" w:space="0" w:color="auto"/>
                                                                        <w:bottom w:val="none" w:sz="0" w:space="0" w:color="auto"/>
                                                                        <w:right w:val="none" w:sz="0" w:space="0" w:color="auto"/>
                                                                      </w:divBdr>
                                                                      <w:divsChild>
                                                                        <w:div w:id="1902279526">
                                                                          <w:marLeft w:val="0"/>
                                                                          <w:marRight w:val="0"/>
                                                                          <w:marTop w:val="0"/>
                                                                          <w:marBottom w:val="195"/>
                                                                          <w:divBdr>
                                                                            <w:top w:val="none" w:sz="0" w:space="0" w:color="auto"/>
                                                                            <w:left w:val="none" w:sz="0" w:space="0" w:color="auto"/>
                                                                            <w:bottom w:val="none" w:sz="0" w:space="0" w:color="auto"/>
                                                                            <w:right w:val="none" w:sz="0" w:space="0" w:color="auto"/>
                                                                          </w:divBdr>
                                                                          <w:divsChild>
                                                                            <w:div w:id="1344626617">
                                                                              <w:marLeft w:val="0"/>
                                                                              <w:marRight w:val="0"/>
                                                                              <w:marTop w:val="0"/>
                                                                              <w:marBottom w:val="0"/>
                                                                              <w:divBdr>
                                                                                <w:top w:val="none" w:sz="0" w:space="0" w:color="auto"/>
                                                                                <w:left w:val="none" w:sz="0" w:space="0" w:color="auto"/>
                                                                                <w:bottom w:val="none" w:sz="0" w:space="0" w:color="auto"/>
                                                                                <w:right w:val="none" w:sz="0" w:space="0" w:color="auto"/>
                                                                              </w:divBdr>
                                                                              <w:divsChild>
                                                                                <w:div w:id="183271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44327">
                                                                      <w:marLeft w:val="0"/>
                                                                      <w:marRight w:val="0"/>
                                                                      <w:marTop w:val="0"/>
                                                                      <w:marBottom w:val="0"/>
                                                                      <w:divBdr>
                                                                        <w:top w:val="none" w:sz="0" w:space="0" w:color="auto"/>
                                                                        <w:left w:val="none" w:sz="0" w:space="0" w:color="auto"/>
                                                                        <w:bottom w:val="none" w:sz="0" w:space="0" w:color="auto"/>
                                                                        <w:right w:val="none" w:sz="0" w:space="0" w:color="auto"/>
                                                                      </w:divBdr>
                                                                    </w:div>
                                                                    <w:div w:id="41490848">
                                                                      <w:marLeft w:val="0"/>
                                                                      <w:marRight w:val="0"/>
                                                                      <w:marTop w:val="0"/>
                                                                      <w:marBottom w:val="0"/>
                                                                      <w:divBdr>
                                                                        <w:top w:val="none" w:sz="0" w:space="0" w:color="auto"/>
                                                                        <w:left w:val="none" w:sz="0" w:space="0" w:color="auto"/>
                                                                        <w:bottom w:val="none" w:sz="0" w:space="0" w:color="auto"/>
                                                                        <w:right w:val="none" w:sz="0" w:space="0" w:color="auto"/>
                                                                      </w:divBdr>
                                                                      <w:divsChild>
                                                                        <w:div w:id="954285621">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851875689">
                                                                              <w:marLeft w:val="0"/>
                                                                              <w:marRight w:val="0"/>
                                                                              <w:marTop w:val="0"/>
                                                                              <w:marBottom w:val="0"/>
                                                                              <w:divBdr>
                                                                                <w:top w:val="none" w:sz="0" w:space="0" w:color="auto"/>
                                                                                <w:left w:val="none" w:sz="0" w:space="0" w:color="auto"/>
                                                                                <w:bottom w:val="none" w:sz="0" w:space="0" w:color="auto"/>
                                                                                <w:right w:val="none" w:sz="0" w:space="0" w:color="auto"/>
                                                                              </w:divBdr>
                                                                            </w:div>
                                                                            <w:div w:id="258951313">
                                                                              <w:marLeft w:val="0"/>
                                                                              <w:marRight w:val="0"/>
                                                                              <w:marTop w:val="0"/>
                                                                              <w:marBottom w:val="0"/>
                                                                              <w:divBdr>
                                                                                <w:top w:val="none" w:sz="0" w:space="0" w:color="auto"/>
                                                                                <w:left w:val="none" w:sz="0" w:space="0" w:color="auto"/>
                                                                                <w:bottom w:val="none" w:sz="0" w:space="0" w:color="auto"/>
                                                                                <w:right w:val="none" w:sz="0" w:space="0" w:color="auto"/>
                                                                              </w:divBdr>
                                                                            </w:div>
                                                                            <w:div w:id="1464231744">
                                                                              <w:marLeft w:val="0"/>
                                                                              <w:marRight w:val="0"/>
                                                                              <w:marTop w:val="0"/>
                                                                              <w:marBottom w:val="0"/>
                                                                              <w:divBdr>
                                                                                <w:top w:val="none" w:sz="0" w:space="0" w:color="auto"/>
                                                                                <w:left w:val="none" w:sz="0" w:space="0" w:color="auto"/>
                                                                                <w:bottom w:val="none" w:sz="0" w:space="0" w:color="auto"/>
                                                                                <w:right w:val="none" w:sz="0" w:space="0" w:color="auto"/>
                                                                              </w:divBdr>
                                                                              <w:divsChild>
                                                                                <w:div w:id="1220088553">
                                                                                  <w:marLeft w:val="0"/>
                                                                                  <w:marRight w:val="0"/>
                                                                                  <w:marTop w:val="0"/>
                                                                                  <w:marBottom w:val="0"/>
                                                                                  <w:divBdr>
                                                                                    <w:top w:val="none" w:sz="0" w:space="0" w:color="auto"/>
                                                                                    <w:left w:val="none" w:sz="0" w:space="0" w:color="auto"/>
                                                                                    <w:bottom w:val="none" w:sz="0" w:space="0" w:color="auto"/>
                                                                                    <w:right w:val="none" w:sz="0" w:space="0" w:color="auto"/>
                                                                                  </w:divBdr>
                                                                                  <w:divsChild>
                                                                                    <w:div w:id="1987775427">
                                                                                      <w:marLeft w:val="0"/>
                                                                                      <w:marRight w:val="0"/>
                                                                                      <w:marTop w:val="0"/>
                                                                                      <w:marBottom w:val="0"/>
                                                                                      <w:divBdr>
                                                                                        <w:top w:val="none" w:sz="0" w:space="0" w:color="auto"/>
                                                                                        <w:left w:val="none" w:sz="0" w:space="0" w:color="auto"/>
                                                                                        <w:bottom w:val="none" w:sz="0" w:space="0" w:color="auto"/>
                                                                                        <w:right w:val="none" w:sz="0" w:space="0" w:color="auto"/>
                                                                                      </w:divBdr>
                                                                                      <w:divsChild>
                                                                                        <w:div w:id="2146700932">
                                                                                          <w:marLeft w:val="0"/>
                                                                                          <w:marRight w:val="0"/>
                                                                                          <w:marTop w:val="0"/>
                                                                                          <w:marBottom w:val="0"/>
                                                                                          <w:divBdr>
                                                                                            <w:top w:val="none" w:sz="0" w:space="0" w:color="auto"/>
                                                                                            <w:left w:val="none" w:sz="0" w:space="0" w:color="auto"/>
                                                                                            <w:bottom w:val="none" w:sz="0" w:space="0" w:color="auto"/>
                                                                                            <w:right w:val="none" w:sz="0" w:space="0" w:color="auto"/>
                                                                                          </w:divBdr>
                                                                                          <w:divsChild>
                                                                                            <w:div w:id="135225254">
                                                                                              <w:marLeft w:val="0"/>
                                                                                              <w:marRight w:val="0"/>
                                                                                              <w:marTop w:val="0"/>
                                                                                              <w:marBottom w:val="0"/>
                                                                                              <w:divBdr>
                                                                                                <w:top w:val="none" w:sz="0" w:space="0" w:color="auto"/>
                                                                                                <w:left w:val="none" w:sz="0" w:space="0" w:color="auto"/>
                                                                                                <w:bottom w:val="none" w:sz="0" w:space="0" w:color="auto"/>
                                                                                                <w:right w:val="none" w:sz="0" w:space="0" w:color="auto"/>
                                                                                              </w:divBdr>
                                                                                              <w:divsChild>
                                                                                                <w:div w:id="1861972490">
                                                                                                  <w:marLeft w:val="0"/>
                                                                                                  <w:marRight w:val="0"/>
                                                                                                  <w:marTop w:val="0"/>
                                                                                                  <w:marBottom w:val="0"/>
                                                                                                  <w:divBdr>
                                                                                                    <w:top w:val="none" w:sz="0" w:space="0" w:color="auto"/>
                                                                                                    <w:left w:val="none" w:sz="0" w:space="0" w:color="auto"/>
                                                                                                    <w:bottom w:val="none" w:sz="0" w:space="0" w:color="auto"/>
                                                                                                    <w:right w:val="none" w:sz="0" w:space="0" w:color="auto"/>
                                                                                                  </w:divBdr>
                                                                                                  <w:divsChild>
                                                                                                    <w:div w:id="88961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312845">
                                                                                  <w:marLeft w:val="0"/>
                                                                                  <w:marRight w:val="0"/>
                                                                                  <w:marTop w:val="0"/>
                                                                                  <w:marBottom w:val="0"/>
                                                                                  <w:divBdr>
                                                                                    <w:top w:val="none" w:sz="0" w:space="0" w:color="auto"/>
                                                                                    <w:left w:val="none" w:sz="0" w:space="0" w:color="auto"/>
                                                                                    <w:bottom w:val="none" w:sz="0" w:space="0" w:color="auto"/>
                                                                                    <w:right w:val="none" w:sz="0" w:space="0" w:color="auto"/>
                                                                                  </w:divBdr>
                                                                                  <w:divsChild>
                                                                                    <w:div w:id="1123500036">
                                                                                      <w:marLeft w:val="0"/>
                                                                                      <w:marRight w:val="0"/>
                                                                                      <w:marTop w:val="0"/>
                                                                                      <w:marBottom w:val="0"/>
                                                                                      <w:divBdr>
                                                                                        <w:top w:val="none" w:sz="0" w:space="0" w:color="auto"/>
                                                                                        <w:left w:val="none" w:sz="0" w:space="0" w:color="auto"/>
                                                                                        <w:bottom w:val="none" w:sz="0" w:space="0" w:color="auto"/>
                                                                                        <w:right w:val="none" w:sz="0" w:space="0" w:color="auto"/>
                                                                                      </w:divBdr>
                                                                                      <w:divsChild>
                                                                                        <w:div w:id="20740479">
                                                                                          <w:marLeft w:val="0"/>
                                                                                          <w:marRight w:val="0"/>
                                                                                          <w:marTop w:val="0"/>
                                                                                          <w:marBottom w:val="0"/>
                                                                                          <w:divBdr>
                                                                                            <w:top w:val="none" w:sz="0" w:space="0" w:color="auto"/>
                                                                                            <w:left w:val="none" w:sz="0" w:space="0" w:color="auto"/>
                                                                                            <w:bottom w:val="none" w:sz="0" w:space="0" w:color="auto"/>
                                                                                            <w:right w:val="none" w:sz="0" w:space="0" w:color="auto"/>
                                                                                          </w:divBdr>
                                                                                          <w:divsChild>
                                                                                            <w:div w:id="1560021929">
                                                                                              <w:marLeft w:val="0"/>
                                                                                              <w:marRight w:val="0"/>
                                                                                              <w:marTop w:val="0"/>
                                                                                              <w:marBottom w:val="0"/>
                                                                                              <w:divBdr>
                                                                                                <w:top w:val="none" w:sz="0" w:space="0" w:color="auto"/>
                                                                                                <w:left w:val="none" w:sz="0" w:space="0" w:color="auto"/>
                                                                                                <w:bottom w:val="none" w:sz="0" w:space="0" w:color="auto"/>
                                                                                                <w:right w:val="none" w:sz="0" w:space="0" w:color="auto"/>
                                                                                              </w:divBdr>
                                                                                            </w:div>
                                                                                            <w:div w:id="113840042">
                                                                                              <w:marLeft w:val="0"/>
                                                                                              <w:marRight w:val="0"/>
                                                                                              <w:marTop w:val="0"/>
                                                                                              <w:marBottom w:val="0"/>
                                                                                              <w:divBdr>
                                                                                                <w:top w:val="none" w:sz="0" w:space="0" w:color="auto"/>
                                                                                                <w:left w:val="none" w:sz="0" w:space="0" w:color="auto"/>
                                                                                                <w:bottom w:val="none" w:sz="0" w:space="0" w:color="auto"/>
                                                                                                <w:right w:val="none" w:sz="0" w:space="0" w:color="auto"/>
                                                                                              </w:divBdr>
                                                                                              <w:divsChild>
                                                                                                <w:div w:id="13946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04098">
                                                                                          <w:marLeft w:val="0"/>
                                                                                          <w:marRight w:val="0"/>
                                                                                          <w:marTop w:val="0"/>
                                                                                          <w:marBottom w:val="0"/>
                                                                                          <w:divBdr>
                                                                                            <w:top w:val="none" w:sz="0" w:space="0" w:color="auto"/>
                                                                                            <w:left w:val="none" w:sz="0" w:space="0" w:color="auto"/>
                                                                                            <w:bottom w:val="none" w:sz="0" w:space="0" w:color="auto"/>
                                                                                            <w:right w:val="none" w:sz="0" w:space="0" w:color="auto"/>
                                                                                          </w:divBdr>
                                                                                          <w:divsChild>
                                                                                            <w:div w:id="598100737">
                                                                                              <w:marLeft w:val="0"/>
                                                                                              <w:marRight w:val="0"/>
                                                                                              <w:marTop w:val="0"/>
                                                                                              <w:marBottom w:val="0"/>
                                                                                              <w:divBdr>
                                                                                                <w:top w:val="none" w:sz="0" w:space="0" w:color="auto"/>
                                                                                                <w:left w:val="none" w:sz="0" w:space="0" w:color="auto"/>
                                                                                                <w:bottom w:val="none" w:sz="0" w:space="0" w:color="auto"/>
                                                                                                <w:right w:val="none" w:sz="0" w:space="0" w:color="auto"/>
                                                                                              </w:divBdr>
                                                                                            </w:div>
                                                                                            <w:div w:id="844438947">
                                                                                              <w:marLeft w:val="0"/>
                                                                                              <w:marRight w:val="0"/>
                                                                                              <w:marTop w:val="0"/>
                                                                                              <w:marBottom w:val="0"/>
                                                                                              <w:divBdr>
                                                                                                <w:top w:val="none" w:sz="0" w:space="0" w:color="auto"/>
                                                                                                <w:left w:val="none" w:sz="0" w:space="0" w:color="auto"/>
                                                                                                <w:bottom w:val="none" w:sz="0" w:space="0" w:color="auto"/>
                                                                                                <w:right w:val="none" w:sz="0" w:space="0" w:color="auto"/>
                                                                                              </w:divBdr>
                                                                                              <w:divsChild>
                                                                                                <w:div w:id="1543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618041">
                                                                                  <w:marLeft w:val="0"/>
                                                                                  <w:marRight w:val="0"/>
                                                                                  <w:marTop w:val="0"/>
                                                                                  <w:marBottom w:val="0"/>
                                                                                  <w:divBdr>
                                                                                    <w:top w:val="none" w:sz="0" w:space="0" w:color="auto"/>
                                                                                    <w:left w:val="none" w:sz="0" w:space="0" w:color="auto"/>
                                                                                    <w:bottom w:val="none" w:sz="0" w:space="0" w:color="auto"/>
                                                                                    <w:right w:val="none" w:sz="0" w:space="0" w:color="auto"/>
                                                                                  </w:divBdr>
                                                                                  <w:divsChild>
                                                                                    <w:div w:id="810245112">
                                                                                      <w:marLeft w:val="0"/>
                                                                                      <w:marRight w:val="0"/>
                                                                                      <w:marTop w:val="0"/>
                                                                                      <w:marBottom w:val="0"/>
                                                                                      <w:divBdr>
                                                                                        <w:top w:val="none" w:sz="0" w:space="0" w:color="auto"/>
                                                                                        <w:left w:val="none" w:sz="0" w:space="0" w:color="auto"/>
                                                                                        <w:bottom w:val="none" w:sz="0" w:space="0" w:color="auto"/>
                                                                                        <w:right w:val="none" w:sz="0" w:space="0" w:color="auto"/>
                                                                                      </w:divBdr>
                                                                                    </w:div>
                                                                                  </w:divsChild>
                                                                                </w:div>
                                                                                <w:div w:id="1046366710">
                                                                                  <w:marLeft w:val="0"/>
                                                                                  <w:marRight w:val="0"/>
                                                                                  <w:marTop w:val="0"/>
                                                                                  <w:marBottom w:val="0"/>
                                                                                  <w:divBdr>
                                                                                    <w:top w:val="none" w:sz="0" w:space="0" w:color="auto"/>
                                                                                    <w:left w:val="none" w:sz="0" w:space="0" w:color="auto"/>
                                                                                    <w:bottom w:val="none" w:sz="0" w:space="0" w:color="auto"/>
                                                                                    <w:right w:val="none" w:sz="0" w:space="0" w:color="auto"/>
                                                                                  </w:divBdr>
                                                                                  <w:divsChild>
                                                                                    <w:div w:id="152841077">
                                                                                      <w:marLeft w:val="0"/>
                                                                                      <w:marRight w:val="0"/>
                                                                                      <w:marTop w:val="0"/>
                                                                                      <w:marBottom w:val="0"/>
                                                                                      <w:divBdr>
                                                                                        <w:top w:val="none" w:sz="0" w:space="0" w:color="auto"/>
                                                                                        <w:left w:val="none" w:sz="0" w:space="0" w:color="auto"/>
                                                                                        <w:bottom w:val="none" w:sz="0" w:space="0" w:color="auto"/>
                                                                                        <w:right w:val="none" w:sz="0" w:space="0" w:color="auto"/>
                                                                                      </w:divBdr>
                                                                                    </w:div>
                                                                                    <w:div w:id="1879119854">
                                                                                      <w:marLeft w:val="0"/>
                                                                                      <w:marRight w:val="0"/>
                                                                                      <w:marTop w:val="0"/>
                                                                                      <w:marBottom w:val="0"/>
                                                                                      <w:divBdr>
                                                                                        <w:top w:val="none" w:sz="0" w:space="0" w:color="auto"/>
                                                                                        <w:left w:val="none" w:sz="0" w:space="0" w:color="auto"/>
                                                                                        <w:bottom w:val="none" w:sz="0" w:space="0" w:color="auto"/>
                                                                                        <w:right w:val="none" w:sz="0" w:space="0" w:color="auto"/>
                                                                                      </w:divBdr>
                                                                                      <w:divsChild>
                                                                                        <w:div w:id="948395621">
                                                                                          <w:marLeft w:val="0"/>
                                                                                          <w:marRight w:val="0"/>
                                                                                          <w:marTop w:val="0"/>
                                                                                          <w:marBottom w:val="0"/>
                                                                                          <w:divBdr>
                                                                                            <w:top w:val="none" w:sz="0" w:space="0" w:color="auto"/>
                                                                                            <w:left w:val="none" w:sz="0" w:space="0" w:color="auto"/>
                                                                                            <w:bottom w:val="none" w:sz="0" w:space="0" w:color="auto"/>
                                                                                            <w:right w:val="none" w:sz="0" w:space="0" w:color="auto"/>
                                                                                          </w:divBdr>
                                                                                        </w:div>
                                                                                      </w:divsChild>
                                                                                    </w:div>
                                                                                    <w:div w:id="533006430">
                                                                                      <w:marLeft w:val="0"/>
                                                                                      <w:marRight w:val="0"/>
                                                                                      <w:marTop w:val="0"/>
                                                                                      <w:marBottom w:val="0"/>
                                                                                      <w:divBdr>
                                                                                        <w:top w:val="none" w:sz="0" w:space="0" w:color="auto"/>
                                                                                        <w:left w:val="none" w:sz="0" w:space="0" w:color="auto"/>
                                                                                        <w:bottom w:val="none" w:sz="0" w:space="0" w:color="auto"/>
                                                                                        <w:right w:val="none" w:sz="0" w:space="0" w:color="auto"/>
                                                                                      </w:divBdr>
                                                                                    </w:div>
                                                                                    <w:div w:id="934051263">
                                                                                      <w:marLeft w:val="0"/>
                                                                                      <w:marRight w:val="0"/>
                                                                                      <w:marTop w:val="0"/>
                                                                                      <w:marBottom w:val="0"/>
                                                                                      <w:divBdr>
                                                                                        <w:top w:val="none" w:sz="0" w:space="0" w:color="auto"/>
                                                                                        <w:left w:val="none" w:sz="0" w:space="0" w:color="auto"/>
                                                                                        <w:bottom w:val="none" w:sz="0" w:space="0" w:color="auto"/>
                                                                                        <w:right w:val="none" w:sz="0" w:space="0" w:color="auto"/>
                                                                                      </w:divBdr>
                                                                                      <w:divsChild>
                                                                                        <w:div w:id="266427790">
                                                                                          <w:marLeft w:val="0"/>
                                                                                          <w:marRight w:val="0"/>
                                                                                          <w:marTop w:val="0"/>
                                                                                          <w:marBottom w:val="0"/>
                                                                                          <w:divBdr>
                                                                                            <w:top w:val="none" w:sz="0" w:space="0" w:color="auto"/>
                                                                                            <w:left w:val="none" w:sz="0" w:space="0" w:color="auto"/>
                                                                                            <w:bottom w:val="none" w:sz="0" w:space="0" w:color="auto"/>
                                                                                            <w:right w:val="none" w:sz="0" w:space="0" w:color="auto"/>
                                                                                          </w:divBdr>
                                                                                          <w:divsChild>
                                                                                            <w:div w:id="110384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561676">
                                                                                  <w:marLeft w:val="0"/>
                                                                                  <w:marRight w:val="0"/>
                                                                                  <w:marTop w:val="0"/>
                                                                                  <w:marBottom w:val="0"/>
                                                                                  <w:divBdr>
                                                                                    <w:top w:val="none" w:sz="0" w:space="0" w:color="auto"/>
                                                                                    <w:left w:val="none" w:sz="0" w:space="0" w:color="auto"/>
                                                                                    <w:bottom w:val="none" w:sz="0" w:space="0" w:color="auto"/>
                                                                                    <w:right w:val="none" w:sz="0" w:space="0" w:color="auto"/>
                                                                                  </w:divBdr>
                                                                                </w:div>
                                                                                <w:div w:id="297762739">
                                                                                  <w:marLeft w:val="0"/>
                                                                                  <w:marRight w:val="0"/>
                                                                                  <w:marTop w:val="0"/>
                                                                                  <w:marBottom w:val="0"/>
                                                                                  <w:divBdr>
                                                                                    <w:top w:val="none" w:sz="0" w:space="0" w:color="auto"/>
                                                                                    <w:left w:val="none" w:sz="0" w:space="0" w:color="auto"/>
                                                                                    <w:bottom w:val="none" w:sz="0" w:space="0" w:color="auto"/>
                                                                                    <w:right w:val="none" w:sz="0" w:space="0" w:color="auto"/>
                                                                                  </w:divBdr>
                                                                                </w:div>
                                                                                <w:div w:id="1958484771">
                                                                                  <w:marLeft w:val="0"/>
                                                                                  <w:marRight w:val="0"/>
                                                                                  <w:marTop w:val="0"/>
                                                                                  <w:marBottom w:val="0"/>
                                                                                  <w:divBdr>
                                                                                    <w:top w:val="none" w:sz="0" w:space="0" w:color="auto"/>
                                                                                    <w:left w:val="none" w:sz="0" w:space="0" w:color="auto"/>
                                                                                    <w:bottom w:val="none" w:sz="0" w:space="0" w:color="auto"/>
                                                                                    <w:right w:val="none" w:sz="0" w:space="0" w:color="auto"/>
                                                                                  </w:divBdr>
                                                                                  <w:divsChild>
                                                                                    <w:div w:id="491991583">
                                                                                      <w:marLeft w:val="0"/>
                                                                                      <w:marRight w:val="0"/>
                                                                                      <w:marTop w:val="0"/>
                                                                                      <w:marBottom w:val="0"/>
                                                                                      <w:divBdr>
                                                                                        <w:top w:val="none" w:sz="0" w:space="0" w:color="auto"/>
                                                                                        <w:left w:val="none" w:sz="0" w:space="0" w:color="auto"/>
                                                                                        <w:bottom w:val="none" w:sz="0" w:space="0" w:color="auto"/>
                                                                                        <w:right w:val="none" w:sz="0" w:space="0" w:color="auto"/>
                                                                                      </w:divBdr>
                                                                                    </w:div>
                                                                                  </w:divsChild>
                                                                                </w:div>
                                                                                <w:div w:id="447314479">
                                                                                  <w:marLeft w:val="0"/>
                                                                                  <w:marRight w:val="0"/>
                                                                                  <w:marTop w:val="0"/>
                                                                                  <w:marBottom w:val="0"/>
                                                                                  <w:divBdr>
                                                                                    <w:top w:val="none" w:sz="0" w:space="0" w:color="auto"/>
                                                                                    <w:left w:val="none" w:sz="0" w:space="0" w:color="auto"/>
                                                                                    <w:bottom w:val="none" w:sz="0" w:space="0" w:color="auto"/>
                                                                                    <w:right w:val="none" w:sz="0" w:space="0" w:color="auto"/>
                                                                                  </w:divBdr>
                                                                                </w:div>
                                                                                <w:div w:id="365914691">
                                                                                  <w:marLeft w:val="0"/>
                                                                                  <w:marRight w:val="0"/>
                                                                                  <w:marTop w:val="0"/>
                                                                                  <w:marBottom w:val="0"/>
                                                                                  <w:divBdr>
                                                                                    <w:top w:val="none" w:sz="0" w:space="0" w:color="auto"/>
                                                                                    <w:left w:val="none" w:sz="0" w:space="0" w:color="auto"/>
                                                                                    <w:bottom w:val="none" w:sz="0" w:space="0" w:color="auto"/>
                                                                                    <w:right w:val="none" w:sz="0" w:space="0" w:color="auto"/>
                                                                                  </w:divBdr>
                                                                                </w:div>
                                                                                <w:div w:id="937325441">
                                                                                  <w:marLeft w:val="0"/>
                                                                                  <w:marRight w:val="0"/>
                                                                                  <w:marTop w:val="0"/>
                                                                                  <w:marBottom w:val="0"/>
                                                                                  <w:divBdr>
                                                                                    <w:top w:val="none" w:sz="0" w:space="0" w:color="auto"/>
                                                                                    <w:left w:val="none" w:sz="0" w:space="0" w:color="auto"/>
                                                                                    <w:bottom w:val="none" w:sz="0" w:space="0" w:color="auto"/>
                                                                                    <w:right w:val="none" w:sz="0" w:space="0" w:color="auto"/>
                                                                                  </w:divBdr>
                                                                                </w:div>
                                                                                <w:div w:id="1483497574">
                                                                                  <w:marLeft w:val="0"/>
                                                                                  <w:marRight w:val="0"/>
                                                                                  <w:marTop w:val="0"/>
                                                                                  <w:marBottom w:val="0"/>
                                                                                  <w:divBdr>
                                                                                    <w:top w:val="none" w:sz="0" w:space="0" w:color="auto"/>
                                                                                    <w:left w:val="none" w:sz="0" w:space="0" w:color="auto"/>
                                                                                    <w:bottom w:val="none" w:sz="0" w:space="0" w:color="auto"/>
                                                                                    <w:right w:val="none" w:sz="0" w:space="0" w:color="auto"/>
                                                                                  </w:divBdr>
                                                                                </w:div>
                                                                                <w:div w:id="1171681556">
                                                                                  <w:marLeft w:val="0"/>
                                                                                  <w:marRight w:val="0"/>
                                                                                  <w:marTop w:val="0"/>
                                                                                  <w:marBottom w:val="0"/>
                                                                                  <w:divBdr>
                                                                                    <w:top w:val="none" w:sz="0" w:space="0" w:color="auto"/>
                                                                                    <w:left w:val="none" w:sz="0" w:space="0" w:color="auto"/>
                                                                                    <w:bottom w:val="none" w:sz="0" w:space="0" w:color="auto"/>
                                                                                    <w:right w:val="none" w:sz="0" w:space="0" w:color="auto"/>
                                                                                  </w:divBdr>
                                                                                </w:div>
                                                                                <w:div w:id="118378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037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008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33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84558">
      <w:bodyDiv w:val="1"/>
      <w:marLeft w:val="0"/>
      <w:marRight w:val="0"/>
      <w:marTop w:val="0"/>
      <w:marBottom w:val="0"/>
      <w:divBdr>
        <w:top w:val="none" w:sz="0" w:space="0" w:color="auto"/>
        <w:left w:val="none" w:sz="0" w:space="0" w:color="auto"/>
        <w:bottom w:val="none" w:sz="0" w:space="0" w:color="auto"/>
        <w:right w:val="none" w:sz="0" w:space="0" w:color="auto"/>
      </w:divBdr>
    </w:div>
    <w:div w:id="1003780794">
      <w:bodyDiv w:val="1"/>
      <w:marLeft w:val="0"/>
      <w:marRight w:val="0"/>
      <w:marTop w:val="0"/>
      <w:marBottom w:val="0"/>
      <w:divBdr>
        <w:top w:val="none" w:sz="0" w:space="0" w:color="auto"/>
        <w:left w:val="none" w:sz="0" w:space="0" w:color="auto"/>
        <w:bottom w:val="none" w:sz="0" w:space="0" w:color="auto"/>
        <w:right w:val="none" w:sz="0" w:space="0" w:color="auto"/>
      </w:divBdr>
      <w:divsChild>
        <w:div w:id="767038903">
          <w:marLeft w:val="0"/>
          <w:marRight w:val="0"/>
          <w:marTop w:val="0"/>
          <w:marBottom w:val="0"/>
          <w:divBdr>
            <w:top w:val="none" w:sz="0" w:space="0" w:color="auto"/>
            <w:left w:val="none" w:sz="0" w:space="0" w:color="auto"/>
            <w:bottom w:val="none" w:sz="0" w:space="0" w:color="auto"/>
            <w:right w:val="none" w:sz="0" w:space="0" w:color="auto"/>
          </w:divBdr>
          <w:divsChild>
            <w:div w:id="803546082">
              <w:marLeft w:val="0"/>
              <w:marRight w:val="0"/>
              <w:marTop w:val="0"/>
              <w:marBottom w:val="0"/>
              <w:divBdr>
                <w:top w:val="none" w:sz="0" w:space="0" w:color="auto"/>
                <w:left w:val="none" w:sz="0" w:space="0" w:color="auto"/>
                <w:bottom w:val="none" w:sz="0" w:space="0" w:color="auto"/>
                <w:right w:val="none" w:sz="0" w:space="0" w:color="auto"/>
              </w:divBdr>
              <w:divsChild>
                <w:div w:id="143428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0410">
          <w:marLeft w:val="0"/>
          <w:marRight w:val="0"/>
          <w:marTop w:val="0"/>
          <w:marBottom w:val="0"/>
          <w:divBdr>
            <w:top w:val="none" w:sz="0" w:space="0" w:color="auto"/>
            <w:left w:val="none" w:sz="0" w:space="0" w:color="auto"/>
            <w:bottom w:val="none" w:sz="0" w:space="0" w:color="auto"/>
            <w:right w:val="none" w:sz="0" w:space="0" w:color="auto"/>
          </w:divBdr>
          <w:divsChild>
            <w:div w:id="272131006">
              <w:marLeft w:val="0"/>
              <w:marRight w:val="0"/>
              <w:marTop w:val="15"/>
              <w:marBottom w:val="0"/>
              <w:divBdr>
                <w:top w:val="none" w:sz="0" w:space="0" w:color="auto"/>
                <w:left w:val="none" w:sz="0" w:space="0" w:color="auto"/>
                <w:bottom w:val="none" w:sz="0" w:space="0" w:color="auto"/>
                <w:right w:val="none" w:sz="0" w:space="0" w:color="auto"/>
              </w:divBdr>
            </w:div>
            <w:div w:id="1832714809">
              <w:marLeft w:val="0"/>
              <w:marRight w:val="0"/>
              <w:marTop w:val="0"/>
              <w:marBottom w:val="0"/>
              <w:divBdr>
                <w:top w:val="none" w:sz="0" w:space="0" w:color="auto"/>
                <w:left w:val="none" w:sz="0" w:space="0" w:color="auto"/>
                <w:bottom w:val="none" w:sz="0" w:space="0" w:color="auto"/>
                <w:right w:val="none" w:sz="0" w:space="0" w:color="auto"/>
              </w:divBdr>
              <w:divsChild>
                <w:div w:id="29341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06204007">
      <w:bodyDiv w:val="1"/>
      <w:marLeft w:val="0"/>
      <w:marRight w:val="0"/>
      <w:marTop w:val="0"/>
      <w:marBottom w:val="0"/>
      <w:divBdr>
        <w:top w:val="none" w:sz="0" w:space="0" w:color="auto"/>
        <w:left w:val="none" w:sz="0" w:space="0" w:color="auto"/>
        <w:bottom w:val="none" w:sz="0" w:space="0" w:color="auto"/>
        <w:right w:val="none" w:sz="0" w:space="0" w:color="auto"/>
      </w:divBdr>
      <w:divsChild>
        <w:div w:id="353533253">
          <w:marLeft w:val="0"/>
          <w:marRight w:val="0"/>
          <w:marTop w:val="0"/>
          <w:marBottom w:val="0"/>
          <w:divBdr>
            <w:top w:val="none" w:sz="0" w:space="0" w:color="auto"/>
            <w:left w:val="none" w:sz="0" w:space="0" w:color="auto"/>
            <w:bottom w:val="none" w:sz="0" w:space="0" w:color="auto"/>
            <w:right w:val="none" w:sz="0" w:space="0" w:color="auto"/>
          </w:divBdr>
        </w:div>
        <w:div w:id="150415046">
          <w:marLeft w:val="0"/>
          <w:marRight w:val="0"/>
          <w:marTop w:val="0"/>
          <w:marBottom w:val="0"/>
          <w:divBdr>
            <w:top w:val="none" w:sz="0" w:space="0" w:color="auto"/>
            <w:left w:val="none" w:sz="0" w:space="0" w:color="auto"/>
            <w:bottom w:val="none" w:sz="0" w:space="0" w:color="auto"/>
            <w:right w:val="none" w:sz="0" w:space="0" w:color="auto"/>
          </w:divBdr>
        </w:div>
      </w:divsChild>
    </w:div>
    <w:div w:id="1014310892">
      <w:bodyDiv w:val="1"/>
      <w:marLeft w:val="0"/>
      <w:marRight w:val="0"/>
      <w:marTop w:val="0"/>
      <w:marBottom w:val="0"/>
      <w:divBdr>
        <w:top w:val="none" w:sz="0" w:space="0" w:color="auto"/>
        <w:left w:val="none" w:sz="0" w:space="0" w:color="auto"/>
        <w:bottom w:val="none" w:sz="0" w:space="0" w:color="auto"/>
        <w:right w:val="none" w:sz="0" w:space="0" w:color="auto"/>
      </w:divBdr>
      <w:divsChild>
        <w:div w:id="295717344">
          <w:marLeft w:val="0"/>
          <w:marRight w:val="0"/>
          <w:marTop w:val="0"/>
          <w:marBottom w:val="0"/>
          <w:divBdr>
            <w:top w:val="none" w:sz="0" w:space="0" w:color="auto"/>
            <w:left w:val="none" w:sz="0" w:space="0" w:color="auto"/>
            <w:bottom w:val="none" w:sz="0" w:space="0" w:color="auto"/>
            <w:right w:val="none" w:sz="0" w:space="0" w:color="auto"/>
          </w:divBdr>
          <w:divsChild>
            <w:div w:id="713042637">
              <w:marLeft w:val="0"/>
              <w:marRight w:val="0"/>
              <w:marTop w:val="0"/>
              <w:marBottom w:val="0"/>
              <w:divBdr>
                <w:top w:val="none" w:sz="0" w:space="0" w:color="auto"/>
                <w:left w:val="none" w:sz="0" w:space="0" w:color="auto"/>
                <w:bottom w:val="none" w:sz="0" w:space="0" w:color="auto"/>
                <w:right w:val="none" w:sz="0" w:space="0" w:color="auto"/>
              </w:divBdr>
            </w:div>
          </w:divsChild>
        </w:div>
        <w:div w:id="1741438161">
          <w:marLeft w:val="0"/>
          <w:marRight w:val="0"/>
          <w:marTop w:val="0"/>
          <w:marBottom w:val="0"/>
          <w:divBdr>
            <w:top w:val="none" w:sz="0" w:space="0" w:color="auto"/>
            <w:left w:val="none" w:sz="0" w:space="0" w:color="auto"/>
            <w:bottom w:val="none" w:sz="0" w:space="0" w:color="auto"/>
            <w:right w:val="none" w:sz="0" w:space="0" w:color="auto"/>
          </w:divBdr>
          <w:divsChild>
            <w:div w:id="782267089">
              <w:marLeft w:val="0"/>
              <w:marRight w:val="0"/>
              <w:marTop w:val="0"/>
              <w:marBottom w:val="0"/>
              <w:divBdr>
                <w:top w:val="none" w:sz="0" w:space="0" w:color="auto"/>
                <w:left w:val="none" w:sz="0" w:space="0" w:color="auto"/>
                <w:bottom w:val="none" w:sz="0" w:space="0" w:color="auto"/>
                <w:right w:val="none" w:sz="0" w:space="0" w:color="auto"/>
              </w:divBdr>
            </w:div>
          </w:divsChild>
        </w:div>
        <w:div w:id="1181509669">
          <w:marLeft w:val="0"/>
          <w:marRight w:val="0"/>
          <w:marTop w:val="0"/>
          <w:marBottom w:val="0"/>
          <w:divBdr>
            <w:top w:val="none" w:sz="0" w:space="0" w:color="auto"/>
            <w:left w:val="none" w:sz="0" w:space="0" w:color="auto"/>
            <w:bottom w:val="none" w:sz="0" w:space="0" w:color="auto"/>
            <w:right w:val="none" w:sz="0" w:space="0" w:color="auto"/>
          </w:divBdr>
          <w:divsChild>
            <w:div w:id="523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84718">
      <w:bodyDiv w:val="1"/>
      <w:marLeft w:val="0"/>
      <w:marRight w:val="0"/>
      <w:marTop w:val="0"/>
      <w:marBottom w:val="0"/>
      <w:divBdr>
        <w:top w:val="none" w:sz="0" w:space="0" w:color="auto"/>
        <w:left w:val="none" w:sz="0" w:space="0" w:color="auto"/>
        <w:bottom w:val="none" w:sz="0" w:space="0" w:color="auto"/>
        <w:right w:val="none" w:sz="0" w:space="0" w:color="auto"/>
      </w:divBdr>
      <w:divsChild>
        <w:div w:id="1558317134">
          <w:marLeft w:val="0"/>
          <w:marRight w:val="120"/>
          <w:marTop w:val="0"/>
          <w:marBottom w:val="0"/>
          <w:divBdr>
            <w:top w:val="none" w:sz="0" w:space="0" w:color="auto"/>
            <w:left w:val="none" w:sz="0" w:space="0" w:color="auto"/>
            <w:bottom w:val="none" w:sz="0" w:space="0" w:color="auto"/>
            <w:right w:val="none" w:sz="0" w:space="0" w:color="auto"/>
          </w:divBdr>
        </w:div>
        <w:div w:id="1733312828">
          <w:marLeft w:val="0"/>
          <w:marRight w:val="0"/>
          <w:marTop w:val="0"/>
          <w:marBottom w:val="195"/>
          <w:divBdr>
            <w:top w:val="none" w:sz="0" w:space="0" w:color="auto"/>
            <w:left w:val="none" w:sz="0" w:space="0" w:color="auto"/>
            <w:bottom w:val="none" w:sz="0" w:space="0" w:color="auto"/>
            <w:right w:val="none" w:sz="0" w:space="0" w:color="auto"/>
          </w:divBdr>
          <w:divsChild>
            <w:div w:id="1403404095">
              <w:marLeft w:val="0"/>
              <w:marRight w:val="0"/>
              <w:marTop w:val="0"/>
              <w:marBottom w:val="0"/>
              <w:divBdr>
                <w:top w:val="none" w:sz="0" w:space="0" w:color="auto"/>
                <w:left w:val="none" w:sz="0" w:space="0" w:color="auto"/>
                <w:bottom w:val="none" w:sz="0" w:space="0" w:color="auto"/>
                <w:right w:val="none" w:sz="0" w:space="0" w:color="auto"/>
              </w:divBdr>
              <w:divsChild>
                <w:div w:id="194951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731381">
      <w:bodyDiv w:val="1"/>
      <w:marLeft w:val="0"/>
      <w:marRight w:val="0"/>
      <w:marTop w:val="0"/>
      <w:marBottom w:val="0"/>
      <w:divBdr>
        <w:top w:val="none" w:sz="0" w:space="0" w:color="auto"/>
        <w:left w:val="none" w:sz="0" w:space="0" w:color="auto"/>
        <w:bottom w:val="none" w:sz="0" w:space="0" w:color="auto"/>
        <w:right w:val="none" w:sz="0" w:space="0" w:color="auto"/>
      </w:divBdr>
      <w:divsChild>
        <w:div w:id="528907918">
          <w:marLeft w:val="0"/>
          <w:marRight w:val="0"/>
          <w:marTop w:val="0"/>
          <w:marBottom w:val="0"/>
          <w:divBdr>
            <w:top w:val="none" w:sz="0" w:space="0" w:color="auto"/>
            <w:left w:val="none" w:sz="0" w:space="0" w:color="auto"/>
            <w:bottom w:val="none" w:sz="0" w:space="0" w:color="auto"/>
            <w:right w:val="none" w:sz="0" w:space="0" w:color="auto"/>
          </w:divBdr>
          <w:divsChild>
            <w:div w:id="54541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7656">
      <w:bodyDiv w:val="1"/>
      <w:marLeft w:val="0"/>
      <w:marRight w:val="0"/>
      <w:marTop w:val="0"/>
      <w:marBottom w:val="0"/>
      <w:divBdr>
        <w:top w:val="none" w:sz="0" w:space="0" w:color="auto"/>
        <w:left w:val="none" w:sz="0" w:space="0" w:color="auto"/>
        <w:bottom w:val="none" w:sz="0" w:space="0" w:color="auto"/>
        <w:right w:val="none" w:sz="0" w:space="0" w:color="auto"/>
      </w:divBdr>
      <w:divsChild>
        <w:div w:id="1305426927">
          <w:marLeft w:val="0"/>
          <w:marRight w:val="0"/>
          <w:marTop w:val="0"/>
          <w:marBottom w:val="0"/>
          <w:divBdr>
            <w:top w:val="none" w:sz="0" w:space="0" w:color="auto"/>
            <w:left w:val="none" w:sz="0" w:space="0" w:color="auto"/>
            <w:bottom w:val="none" w:sz="0" w:space="0" w:color="auto"/>
            <w:right w:val="none" w:sz="0" w:space="0" w:color="auto"/>
          </w:divBdr>
          <w:divsChild>
            <w:div w:id="896743503">
              <w:marLeft w:val="0"/>
              <w:marRight w:val="0"/>
              <w:marTop w:val="0"/>
              <w:marBottom w:val="0"/>
              <w:divBdr>
                <w:top w:val="none" w:sz="0" w:space="0" w:color="auto"/>
                <w:left w:val="none" w:sz="0" w:space="0" w:color="auto"/>
                <w:bottom w:val="none" w:sz="0" w:space="0" w:color="auto"/>
                <w:right w:val="none" w:sz="0" w:space="0" w:color="auto"/>
              </w:divBdr>
            </w:div>
          </w:divsChild>
        </w:div>
        <w:div w:id="764227036">
          <w:marLeft w:val="0"/>
          <w:marRight w:val="0"/>
          <w:marTop w:val="0"/>
          <w:marBottom w:val="0"/>
          <w:divBdr>
            <w:top w:val="none" w:sz="0" w:space="0" w:color="auto"/>
            <w:left w:val="none" w:sz="0" w:space="0" w:color="auto"/>
            <w:bottom w:val="none" w:sz="0" w:space="0" w:color="auto"/>
            <w:right w:val="none" w:sz="0" w:space="0" w:color="auto"/>
          </w:divBdr>
          <w:divsChild>
            <w:div w:id="154995670">
              <w:marLeft w:val="0"/>
              <w:marRight w:val="0"/>
              <w:marTop w:val="0"/>
              <w:marBottom w:val="0"/>
              <w:divBdr>
                <w:top w:val="none" w:sz="0" w:space="0" w:color="auto"/>
                <w:left w:val="none" w:sz="0" w:space="0" w:color="auto"/>
                <w:bottom w:val="none" w:sz="0" w:space="0" w:color="auto"/>
                <w:right w:val="none" w:sz="0" w:space="0" w:color="auto"/>
              </w:divBdr>
            </w:div>
          </w:divsChild>
        </w:div>
        <w:div w:id="14625914">
          <w:marLeft w:val="0"/>
          <w:marRight w:val="0"/>
          <w:marTop w:val="0"/>
          <w:marBottom w:val="0"/>
          <w:divBdr>
            <w:top w:val="none" w:sz="0" w:space="0" w:color="auto"/>
            <w:left w:val="none" w:sz="0" w:space="0" w:color="auto"/>
            <w:bottom w:val="none" w:sz="0" w:space="0" w:color="auto"/>
            <w:right w:val="none" w:sz="0" w:space="0" w:color="auto"/>
          </w:divBdr>
          <w:divsChild>
            <w:div w:id="1979601082">
              <w:marLeft w:val="0"/>
              <w:marRight w:val="0"/>
              <w:marTop w:val="0"/>
              <w:marBottom w:val="0"/>
              <w:divBdr>
                <w:top w:val="none" w:sz="0" w:space="0" w:color="auto"/>
                <w:left w:val="none" w:sz="0" w:space="0" w:color="auto"/>
                <w:bottom w:val="none" w:sz="0" w:space="0" w:color="auto"/>
                <w:right w:val="none" w:sz="0" w:space="0" w:color="auto"/>
              </w:divBdr>
            </w:div>
          </w:divsChild>
        </w:div>
        <w:div w:id="1605336534">
          <w:marLeft w:val="0"/>
          <w:marRight w:val="0"/>
          <w:marTop w:val="0"/>
          <w:marBottom w:val="0"/>
          <w:divBdr>
            <w:top w:val="none" w:sz="0" w:space="0" w:color="auto"/>
            <w:left w:val="none" w:sz="0" w:space="0" w:color="auto"/>
            <w:bottom w:val="none" w:sz="0" w:space="0" w:color="auto"/>
            <w:right w:val="none" w:sz="0" w:space="0" w:color="auto"/>
          </w:divBdr>
          <w:divsChild>
            <w:div w:id="1239945113">
              <w:marLeft w:val="0"/>
              <w:marRight w:val="0"/>
              <w:marTop w:val="0"/>
              <w:marBottom w:val="0"/>
              <w:divBdr>
                <w:top w:val="none" w:sz="0" w:space="0" w:color="auto"/>
                <w:left w:val="none" w:sz="0" w:space="0" w:color="auto"/>
                <w:bottom w:val="none" w:sz="0" w:space="0" w:color="auto"/>
                <w:right w:val="none" w:sz="0" w:space="0" w:color="auto"/>
              </w:divBdr>
            </w:div>
          </w:divsChild>
        </w:div>
        <w:div w:id="1757703963">
          <w:marLeft w:val="0"/>
          <w:marRight w:val="0"/>
          <w:marTop w:val="0"/>
          <w:marBottom w:val="0"/>
          <w:divBdr>
            <w:top w:val="none" w:sz="0" w:space="0" w:color="auto"/>
            <w:left w:val="none" w:sz="0" w:space="0" w:color="auto"/>
            <w:bottom w:val="none" w:sz="0" w:space="0" w:color="auto"/>
            <w:right w:val="none" w:sz="0" w:space="0" w:color="auto"/>
          </w:divBdr>
          <w:divsChild>
            <w:div w:id="1941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263">
      <w:bodyDiv w:val="1"/>
      <w:marLeft w:val="0"/>
      <w:marRight w:val="0"/>
      <w:marTop w:val="0"/>
      <w:marBottom w:val="0"/>
      <w:divBdr>
        <w:top w:val="none" w:sz="0" w:space="0" w:color="auto"/>
        <w:left w:val="none" w:sz="0" w:space="0" w:color="auto"/>
        <w:bottom w:val="none" w:sz="0" w:space="0" w:color="auto"/>
        <w:right w:val="none" w:sz="0" w:space="0" w:color="auto"/>
      </w:divBdr>
      <w:divsChild>
        <w:div w:id="1449933417">
          <w:marLeft w:val="0"/>
          <w:marRight w:val="0"/>
          <w:marTop w:val="0"/>
          <w:marBottom w:val="0"/>
          <w:divBdr>
            <w:top w:val="none" w:sz="0" w:space="0" w:color="auto"/>
            <w:left w:val="none" w:sz="0" w:space="0" w:color="auto"/>
            <w:bottom w:val="none" w:sz="0" w:space="0" w:color="auto"/>
            <w:right w:val="none" w:sz="0" w:space="0" w:color="auto"/>
          </w:divBdr>
          <w:divsChild>
            <w:div w:id="639848866">
              <w:marLeft w:val="0"/>
              <w:marRight w:val="0"/>
              <w:marTop w:val="0"/>
              <w:marBottom w:val="0"/>
              <w:divBdr>
                <w:top w:val="none" w:sz="0" w:space="0" w:color="auto"/>
                <w:left w:val="none" w:sz="0" w:space="0" w:color="auto"/>
                <w:bottom w:val="none" w:sz="0" w:space="0" w:color="auto"/>
                <w:right w:val="none" w:sz="0" w:space="0" w:color="auto"/>
              </w:divBdr>
            </w:div>
          </w:divsChild>
        </w:div>
        <w:div w:id="1571110073">
          <w:marLeft w:val="0"/>
          <w:marRight w:val="0"/>
          <w:marTop w:val="0"/>
          <w:marBottom w:val="0"/>
          <w:divBdr>
            <w:top w:val="none" w:sz="0" w:space="0" w:color="auto"/>
            <w:left w:val="none" w:sz="0" w:space="0" w:color="auto"/>
            <w:bottom w:val="none" w:sz="0" w:space="0" w:color="auto"/>
            <w:right w:val="none" w:sz="0" w:space="0" w:color="auto"/>
          </w:divBdr>
          <w:divsChild>
            <w:div w:id="751124624">
              <w:marLeft w:val="0"/>
              <w:marRight w:val="0"/>
              <w:marTop w:val="0"/>
              <w:marBottom w:val="0"/>
              <w:divBdr>
                <w:top w:val="none" w:sz="0" w:space="0" w:color="auto"/>
                <w:left w:val="none" w:sz="0" w:space="0" w:color="auto"/>
                <w:bottom w:val="none" w:sz="0" w:space="0" w:color="auto"/>
                <w:right w:val="none" w:sz="0" w:space="0" w:color="auto"/>
              </w:divBdr>
            </w:div>
          </w:divsChild>
        </w:div>
        <w:div w:id="134569358">
          <w:marLeft w:val="0"/>
          <w:marRight w:val="0"/>
          <w:marTop w:val="0"/>
          <w:marBottom w:val="0"/>
          <w:divBdr>
            <w:top w:val="none" w:sz="0" w:space="0" w:color="auto"/>
            <w:left w:val="none" w:sz="0" w:space="0" w:color="auto"/>
            <w:bottom w:val="none" w:sz="0" w:space="0" w:color="auto"/>
            <w:right w:val="none" w:sz="0" w:space="0" w:color="auto"/>
          </w:divBdr>
          <w:divsChild>
            <w:div w:id="1326520282">
              <w:marLeft w:val="0"/>
              <w:marRight w:val="0"/>
              <w:marTop w:val="0"/>
              <w:marBottom w:val="0"/>
              <w:divBdr>
                <w:top w:val="none" w:sz="0" w:space="0" w:color="auto"/>
                <w:left w:val="none" w:sz="0" w:space="0" w:color="auto"/>
                <w:bottom w:val="none" w:sz="0" w:space="0" w:color="auto"/>
                <w:right w:val="none" w:sz="0" w:space="0" w:color="auto"/>
              </w:divBdr>
            </w:div>
          </w:divsChild>
        </w:div>
        <w:div w:id="908152890">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sChild>
        </w:div>
        <w:div w:id="67655307">
          <w:marLeft w:val="0"/>
          <w:marRight w:val="0"/>
          <w:marTop w:val="0"/>
          <w:marBottom w:val="0"/>
          <w:divBdr>
            <w:top w:val="none" w:sz="0" w:space="0" w:color="auto"/>
            <w:left w:val="none" w:sz="0" w:space="0" w:color="auto"/>
            <w:bottom w:val="none" w:sz="0" w:space="0" w:color="auto"/>
            <w:right w:val="none" w:sz="0" w:space="0" w:color="auto"/>
          </w:divBdr>
          <w:divsChild>
            <w:div w:id="16321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45992">
      <w:bodyDiv w:val="1"/>
      <w:marLeft w:val="0"/>
      <w:marRight w:val="0"/>
      <w:marTop w:val="0"/>
      <w:marBottom w:val="0"/>
      <w:divBdr>
        <w:top w:val="none" w:sz="0" w:space="0" w:color="auto"/>
        <w:left w:val="none" w:sz="0" w:space="0" w:color="auto"/>
        <w:bottom w:val="none" w:sz="0" w:space="0" w:color="auto"/>
        <w:right w:val="none" w:sz="0" w:space="0" w:color="auto"/>
      </w:divBdr>
      <w:divsChild>
        <w:div w:id="2050059036">
          <w:marLeft w:val="0"/>
          <w:marRight w:val="0"/>
          <w:marTop w:val="0"/>
          <w:marBottom w:val="0"/>
          <w:divBdr>
            <w:top w:val="none" w:sz="0" w:space="0" w:color="auto"/>
            <w:left w:val="none" w:sz="0" w:space="0" w:color="auto"/>
            <w:bottom w:val="none" w:sz="0" w:space="0" w:color="auto"/>
            <w:right w:val="none" w:sz="0" w:space="0" w:color="auto"/>
          </w:divBdr>
          <w:divsChild>
            <w:div w:id="631011837">
              <w:marLeft w:val="0"/>
              <w:marRight w:val="0"/>
              <w:marTop w:val="0"/>
              <w:marBottom w:val="0"/>
              <w:divBdr>
                <w:top w:val="none" w:sz="0" w:space="0" w:color="auto"/>
                <w:left w:val="none" w:sz="0" w:space="0" w:color="auto"/>
                <w:bottom w:val="none" w:sz="0" w:space="0" w:color="auto"/>
                <w:right w:val="none" w:sz="0" w:space="0" w:color="auto"/>
              </w:divBdr>
            </w:div>
          </w:divsChild>
        </w:div>
        <w:div w:id="1249922679">
          <w:marLeft w:val="0"/>
          <w:marRight w:val="0"/>
          <w:marTop w:val="0"/>
          <w:marBottom w:val="0"/>
          <w:divBdr>
            <w:top w:val="none" w:sz="0" w:space="0" w:color="auto"/>
            <w:left w:val="none" w:sz="0" w:space="0" w:color="auto"/>
            <w:bottom w:val="none" w:sz="0" w:space="0" w:color="auto"/>
            <w:right w:val="none" w:sz="0" w:space="0" w:color="auto"/>
          </w:divBdr>
          <w:divsChild>
            <w:div w:id="182769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3366">
      <w:bodyDiv w:val="1"/>
      <w:marLeft w:val="0"/>
      <w:marRight w:val="0"/>
      <w:marTop w:val="0"/>
      <w:marBottom w:val="0"/>
      <w:divBdr>
        <w:top w:val="none" w:sz="0" w:space="0" w:color="auto"/>
        <w:left w:val="none" w:sz="0" w:space="0" w:color="auto"/>
        <w:bottom w:val="none" w:sz="0" w:space="0" w:color="auto"/>
        <w:right w:val="none" w:sz="0" w:space="0" w:color="auto"/>
      </w:divBdr>
      <w:divsChild>
        <w:div w:id="1006830460">
          <w:marLeft w:val="0"/>
          <w:marRight w:val="0"/>
          <w:marTop w:val="0"/>
          <w:marBottom w:val="0"/>
          <w:divBdr>
            <w:top w:val="none" w:sz="0" w:space="0" w:color="auto"/>
            <w:left w:val="none" w:sz="0" w:space="0" w:color="auto"/>
            <w:bottom w:val="none" w:sz="0" w:space="0" w:color="auto"/>
            <w:right w:val="none" w:sz="0" w:space="0" w:color="auto"/>
          </w:divBdr>
          <w:divsChild>
            <w:div w:id="1958370055">
              <w:marLeft w:val="0"/>
              <w:marRight w:val="0"/>
              <w:marTop w:val="0"/>
              <w:marBottom w:val="195"/>
              <w:divBdr>
                <w:top w:val="none" w:sz="0" w:space="0" w:color="auto"/>
                <w:left w:val="none" w:sz="0" w:space="0" w:color="auto"/>
                <w:bottom w:val="none" w:sz="0" w:space="0" w:color="auto"/>
                <w:right w:val="none" w:sz="0" w:space="0" w:color="auto"/>
              </w:divBdr>
              <w:divsChild>
                <w:div w:id="17147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260062">
      <w:bodyDiv w:val="1"/>
      <w:marLeft w:val="0"/>
      <w:marRight w:val="0"/>
      <w:marTop w:val="0"/>
      <w:marBottom w:val="0"/>
      <w:divBdr>
        <w:top w:val="none" w:sz="0" w:space="0" w:color="auto"/>
        <w:left w:val="none" w:sz="0" w:space="0" w:color="auto"/>
        <w:bottom w:val="none" w:sz="0" w:space="0" w:color="auto"/>
        <w:right w:val="none" w:sz="0" w:space="0" w:color="auto"/>
      </w:divBdr>
    </w:div>
    <w:div w:id="1069810643">
      <w:bodyDiv w:val="1"/>
      <w:marLeft w:val="0"/>
      <w:marRight w:val="0"/>
      <w:marTop w:val="0"/>
      <w:marBottom w:val="0"/>
      <w:divBdr>
        <w:top w:val="none" w:sz="0" w:space="0" w:color="auto"/>
        <w:left w:val="none" w:sz="0" w:space="0" w:color="auto"/>
        <w:bottom w:val="none" w:sz="0" w:space="0" w:color="auto"/>
        <w:right w:val="none" w:sz="0" w:space="0" w:color="auto"/>
      </w:divBdr>
      <w:divsChild>
        <w:div w:id="1249582898">
          <w:marLeft w:val="0"/>
          <w:marRight w:val="0"/>
          <w:marTop w:val="0"/>
          <w:marBottom w:val="0"/>
          <w:divBdr>
            <w:top w:val="none" w:sz="0" w:space="0" w:color="auto"/>
            <w:left w:val="none" w:sz="0" w:space="0" w:color="auto"/>
            <w:bottom w:val="none" w:sz="0" w:space="0" w:color="auto"/>
            <w:right w:val="none" w:sz="0" w:space="0" w:color="auto"/>
          </w:divBdr>
        </w:div>
      </w:divsChild>
    </w:div>
    <w:div w:id="1075014433">
      <w:bodyDiv w:val="1"/>
      <w:marLeft w:val="0"/>
      <w:marRight w:val="0"/>
      <w:marTop w:val="0"/>
      <w:marBottom w:val="0"/>
      <w:divBdr>
        <w:top w:val="none" w:sz="0" w:space="0" w:color="auto"/>
        <w:left w:val="none" w:sz="0" w:space="0" w:color="auto"/>
        <w:bottom w:val="none" w:sz="0" w:space="0" w:color="auto"/>
        <w:right w:val="none" w:sz="0" w:space="0" w:color="auto"/>
      </w:divBdr>
      <w:divsChild>
        <w:div w:id="1282112004">
          <w:marLeft w:val="0"/>
          <w:marRight w:val="0"/>
          <w:marTop w:val="0"/>
          <w:marBottom w:val="0"/>
          <w:divBdr>
            <w:top w:val="none" w:sz="0" w:space="0" w:color="auto"/>
            <w:left w:val="none" w:sz="0" w:space="0" w:color="auto"/>
            <w:bottom w:val="none" w:sz="0" w:space="0" w:color="auto"/>
            <w:right w:val="none" w:sz="0" w:space="0" w:color="auto"/>
          </w:divBdr>
        </w:div>
        <w:div w:id="522090966">
          <w:marLeft w:val="0"/>
          <w:marRight w:val="0"/>
          <w:marTop w:val="0"/>
          <w:marBottom w:val="0"/>
          <w:divBdr>
            <w:top w:val="none" w:sz="0" w:space="0" w:color="auto"/>
            <w:left w:val="none" w:sz="0" w:space="0" w:color="auto"/>
            <w:bottom w:val="none" w:sz="0" w:space="0" w:color="auto"/>
            <w:right w:val="none" w:sz="0" w:space="0" w:color="auto"/>
          </w:divBdr>
        </w:div>
        <w:div w:id="1012101487">
          <w:marLeft w:val="0"/>
          <w:marRight w:val="0"/>
          <w:marTop w:val="0"/>
          <w:marBottom w:val="0"/>
          <w:divBdr>
            <w:top w:val="none" w:sz="0" w:space="0" w:color="auto"/>
            <w:left w:val="none" w:sz="0" w:space="0" w:color="auto"/>
            <w:bottom w:val="none" w:sz="0" w:space="0" w:color="auto"/>
            <w:right w:val="none" w:sz="0" w:space="0" w:color="auto"/>
          </w:divBdr>
        </w:div>
        <w:div w:id="1310937527">
          <w:marLeft w:val="0"/>
          <w:marRight w:val="0"/>
          <w:marTop w:val="0"/>
          <w:marBottom w:val="0"/>
          <w:divBdr>
            <w:top w:val="none" w:sz="0" w:space="0" w:color="auto"/>
            <w:left w:val="none" w:sz="0" w:space="0" w:color="auto"/>
            <w:bottom w:val="none" w:sz="0" w:space="0" w:color="auto"/>
            <w:right w:val="none" w:sz="0" w:space="0" w:color="auto"/>
          </w:divBdr>
        </w:div>
        <w:div w:id="2004896682">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 w:id="1075936064">
      <w:bodyDiv w:val="1"/>
      <w:marLeft w:val="0"/>
      <w:marRight w:val="0"/>
      <w:marTop w:val="0"/>
      <w:marBottom w:val="0"/>
      <w:divBdr>
        <w:top w:val="none" w:sz="0" w:space="0" w:color="auto"/>
        <w:left w:val="none" w:sz="0" w:space="0" w:color="auto"/>
        <w:bottom w:val="none" w:sz="0" w:space="0" w:color="auto"/>
        <w:right w:val="none" w:sz="0" w:space="0" w:color="auto"/>
      </w:divBdr>
    </w:div>
    <w:div w:id="1080759203">
      <w:bodyDiv w:val="1"/>
      <w:marLeft w:val="0"/>
      <w:marRight w:val="0"/>
      <w:marTop w:val="0"/>
      <w:marBottom w:val="0"/>
      <w:divBdr>
        <w:top w:val="none" w:sz="0" w:space="0" w:color="auto"/>
        <w:left w:val="none" w:sz="0" w:space="0" w:color="auto"/>
        <w:bottom w:val="none" w:sz="0" w:space="0" w:color="auto"/>
        <w:right w:val="none" w:sz="0" w:space="0" w:color="auto"/>
      </w:divBdr>
      <w:divsChild>
        <w:div w:id="282468503">
          <w:marLeft w:val="0"/>
          <w:marRight w:val="120"/>
          <w:marTop w:val="0"/>
          <w:marBottom w:val="0"/>
          <w:divBdr>
            <w:top w:val="none" w:sz="0" w:space="0" w:color="auto"/>
            <w:left w:val="none" w:sz="0" w:space="0" w:color="auto"/>
            <w:bottom w:val="none" w:sz="0" w:space="0" w:color="auto"/>
            <w:right w:val="none" w:sz="0" w:space="0" w:color="auto"/>
          </w:divBdr>
        </w:div>
        <w:div w:id="398333698">
          <w:marLeft w:val="0"/>
          <w:marRight w:val="0"/>
          <w:marTop w:val="0"/>
          <w:marBottom w:val="195"/>
          <w:divBdr>
            <w:top w:val="none" w:sz="0" w:space="0" w:color="auto"/>
            <w:left w:val="none" w:sz="0" w:space="0" w:color="auto"/>
            <w:bottom w:val="none" w:sz="0" w:space="0" w:color="auto"/>
            <w:right w:val="none" w:sz="0" w:space="0" w:color="auto"/>
          </w:divBdr>
          <w:divsChild>
            <w:div w:id="748036899">
              <w:marLeft w:val="0"/>
              <w:marRight w:val="0"/>
              <w:marTop w:val="0"/>
              <w:marBottom w:val="0"/>
              <w:divBdr>
                <w:top w:val="none" w:sz="0" w:space="0" w:color="auto"/>
                <w:left w:val="none" w:sz="0" w:space="0" w:color="auto"/>
                <w:bottom w:val="none" w:sz="0" w:space="0" w:color="auto"/>
                <w:right w:val="none" w:sz="0" w:space="0" w:color="auto"/>
              </w:divBdr>
              <w:divsChild>
                <w:div w:id="66613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15">
      <w:bodyDiv w:val="1"/>
      <w:marLeft w:val="0"/>
      <w:marRight w:val="0"/>
      <w:marTop w:val="0"/>
      <w:marBottom w:val="0"/>
      <w:divBdr>
        <w:top w:val="none" w:sz="0" w:space="0" w:color="auto"/>
        <w:left w:val="none" w:sz="0" w:space="0" w:color="auto"/>
        <w:bottom w:val="none" w:sz="0" w:space="0" w:color="auto"/>
        <w:right w:val="none" w:sz="0" w:space="0" w:color="auto"/>
      </w:divBdr>
    </w:div>
    <w:div w:id="1101990256">
      <w:bodyDiv w:val="1"/>
      <w:marLeft w:val="0"/>
      <w:marRight w:val="0"/>
      <w:marTop w:val="0"/>
      <w:marBottom w:val="0"/>
      <w:divBdr>
        <w:top w:val="none" w:sz="0" w:space="0" w:color="auto"/>
        <w:left w:val="none" w:sz="0" w:space="0" w:color="auto"/>
        <w:bottom w:val="none" w:sz="0" w:space="0" w:color="auto"/>
        <w:right w:val="none" w:sz="0" w:space="0" w:color="auto"/>
      </w:divBdr>
    </w:div>
    <w:div w:id="1104837170">
      <w:bodyDiv w:val="1"/>
      <w:marLeft w:val="0"/>
      <w:marRight w:val="0"/>
      <w:marTop w:val="0"/>
      <w:marBottom w:val="0"/>
      <w:divBdr>
        <w:top w:val="none" w:sz="0" w:space="0" w:color="auto"/>
        <w:left w:val="none" w:sz="0" w:space="0" w:color="auto"/>
        <w:bottom w:val="none" w:sz="0" w:space="0" w:color="auto"/>
        <w:right w:val="none" w:sz="0" w:space="0" w:color="auto"/>
      </w:divBdr>
      <w:divsChild>
        <w:div w:id="1826429989">
          <w:marLeft w:val="0"/>
          <w:marRight w:val="0"/>
          <w:marTop w:val="195"/>
          <w:marBottom w:val="0"/>
          <w:divBdr>
            <w:top w:val="none" w:sz="0" w:space="0" w:color="auto"/>
            <w:left w:val="none" w:sz="0" w:space="0" w:color="auto"/>
            <w:bottom w:val="none" w:sz="0" w:space="0" w:color="auto"/>
            <w:right w:val="none" w:sz="0" w:space="0" w:color="auto"/>
          </w:divBdr>
        </w:div>
      </w:divsChild>
    </w:div>
    <w:div w:id="1111583668">
      <w:bodyDiv w:val="1"/>
      <w:marLeft w:val="0"/>
      <w:marRight w:val="0"/>
      <w:marTop w:val="0"/>
      <w:marBottom w:val="0"/>
      <w:divBdr>
        <w:top w:val="none" w:sz="0" w:space="0" w:color="auto"/>
        <w:left w:val="none" w:sz="0" w:space="0" w:color="auto"/>
        <w:bottom w:val="none" w:sz="0" w:space="0" w:color="auto"/>
        <w:right w:val="none" w:sz="0" w:space="0" w:color="auto"/>
      </w:divBdr>
      <w:divsChild>
        <w:div w:id="114445866">
          <w:marLeft w:val="600"/>
          <w:marRight w:val="480"/>
          <w:marTop w:val="150"/>
          <w:marBottom w:val="150"/>
          <w:divBdr>
            <w:top w:val="none" w:sz="0" w:space="0" w:color="auto"/>
            <w:left w:val="none" w:sz="0" w:space="0" w:color="auto"/>
            <w:bottom w:val="none" w:sz="0" w:space="0" w:color="auto"/>
            <w:right w:val="none" w:sz="0" w:space="0" w:color="auto"/>
          </w:divBdr>
          <w:divsChild>
            <w:div w:id="1727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3232">
      <w:bodyDiv w:val="1"/>
      <w:marLeft w:val="0"/>
      <w:marRight w:val="0"/>
      <w:marTop w:val="0"/>
      <w:marBottom w:val="0"/>
      <w:divBdr>
        <w:top w:val="none" w:sz="0" w:space="0" w:color="auto"/>
        <w:left w:val="none" w:sz="0" w:space="0" w:color="auto"/>
        <w:bottom w:val="none" w:sz="0" w:space="0" w:color="auto"/>
        <w:right w:val="none" w:sz="0" w:space="0" w:color="auto"/>
      </w:divBdr>
      <w:divsChild>
        <w:div w:id="21832530">
          <w:marLeft w:val="0"/>
          <w:marRight w:val="0"/>
          <w:marTop w:val="0"/>
          <w:marBottom w:val="0"/>
          <w:divBdr>
            <w:top w:val="none" w:sz="0" w:space="0" w:color="auto"/>
            <w:left w:val="none" w:sz="0" w:space="0" w:color="auto"/>
            <w:bottom w:val="none" w:sz="0" w:space="0" w:color="auto"/>
            <w:right w:val="none" w:sz="0" w:space="0" w:color="auto"/>
          </w:divBdr>
          <w:divsChild>
            <w:div w:id="930745508">
              <w:marLeft w:val="0"/>
              <w:marRight w:val="0"/>
              <w:marTop w:val="0"/>
              <w:marBottom w:val="0"/>
              <w:divBdr>
                <w:top w:val="none" w:sz="0" w:space="0" w:color="auto"/>
                <w:left w:val="none" w:sz="0" w:space="0" w:color="auto"/>
                <w:bottom w:val="none" w:sz="0" w:space="0" w:color="auto"/>
                <w:right w:val="none" w:sz="0" w:space="0" w:color="auto"/>
              </w:divBdr>
            </w:div>
          </w:divsChild>
        </w:div>
        <w:div w:id="1186019611">
          <w:marLeft w:val="0"/>
          <w:marRight w:val="0"/>
          <w:marTop w:val="0"/>
          <w:marBottom w:val="0"/>
          <w:divBdr>
            <w:top w:val="none" w:sz="0" w:space="0" w:color="auto"/>
            <w:left w:val="none" w:sz="0" w:space="0" w:color="auto"/>
            <w:bottom w:val="none" w:sz="0" w:space="0" w:color="auto"/>
            <w:right w:val="none" w:sz="0" w:space="0" w:color="auto"/>
          </w:divBdr>
          <w:divsChild>
            <w:div w:id="1949005764">
              <w:marLeft w:val="0"/>
              <w:marRight w:val="0"/>
              <w:marTop w:val="0"/>
              <w:marBottom w:val="0"/>
              <w:divBdr>
                <w:top w:val="none" w:sz="0" w:space="0" w:color="auto"/>
                <w:left w:val="none" w:sz="0" w:space="0" w:color="auto"/>
                <w:bottom w:val="none" w:sz="0" w:space="0" w:color="auto"/>
                <w:right w:val="none" w:sz="0" w:space="0" w:color="auto"/>
              </w:divBdr>
            </w:div>
          </w:divsChild>
        </w:div>
        <w:div w:id="2036156566">
          <w:marLeft w:val="0"/>
          <w:marRight w:val="0"/>
          <w:marTop w:val="0"/>
          <w:marBottom w:val="0"/>
          <w:divBdr>
            <w:top w:val="none" w:sz="0" w:space="0" w:color="auto"/>
            <w:left w:val="none" w:sz="0" w:space="0" w:color="auto"/>
            <w:bottom w:val="none" w:sz="0" w:space="0" w:color="auto"/>
            <w:right w:val="none" w:sz="0" w:space="0" w:color="auto"/>
          </w:divBdr>
          <w:divsChild>
            <w:div w:id="1696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2584">
      <w:bodyDiv w:val="1"/>
      <w:marLeft w:val="0"/>
      <w:marRight w:val="0"/>
      <w:marTop w:val="0"/>
      <w:marBottom w:val="0"/>
      <w:divBdr>
        <w:top w:val="none" w:sz="0" w:space="0" w:color="auto"/>
        <w:left w:val="none" w:sz="0" w:space="0" w:color="auto"/>
        <w:bottom w:val="none" w:sz="0" w:space="0" w:color="auto"/>
        <w:right w:val="none" w:sz="0" w:space="0" w:color="auto"/>
      </w:divBdr>
      <w:divsChild>
        <w:div w:id="61879485">
          <w:marLeft w:val="0"/>
          <w:marRight w:val="120"/>
          <w:marTop w:val="0"/>
          <w:marBottom w:val="0"/>
          <w:divBdr>
            <w:top w:val="none" w:sz="0" w:space="0" w:color="auto"/>
            <w:left w:val="none" w:sz="0" w:space="0" w:color="auto"/>
            <w:bottom w:val="none" w:sz="0" w:space="0" w:color="auto"/>
            <w:right w:val="none" w:sz="0" w:space="0" w:color="auto"/>
          </w:divBdr>
        </w:div>
        <w:div w:id="1869029964">
          <w:marLeft w:val="0"/>
          <w:marRight w:val="0"/>
          <w:marTop w:val="0"/>
          <w:marBottom w:val="195"/>
          <w:divBdr>
            <w:top w:val="none" w:sz="0" w:space="0" w:color="auto"/>
            <w:left w:val="none" w:sz="0" w:space="0" w:color="auto"/>
            <w:bottom w:val="none" w:sz="0" w:space="0" w:color="auto"/>
            <w:right w:val="none" w:sz="0" w:space="0" w:color="auto"/>
          </w:divBdr>
          <w:divsChild>
            <w:div w:id="1430392605">
              <w:marLeft w:val="0"/>
              <w:marRight w:val="0"/>
              <w:marTop w:val="15"/>
              <w:marBottom w:val="0"/>
              <w:divBdr>
                <w:top w:val="none" w:sz="0" w:space="0" w:color="auto"/>
                <w:left w:val="none" w:sz="0" w:space="0" w:color="auto"/>
                <w:bottom w:val="none" w:sz="0" w:space="0" w:color="auto"/>
                <w:right w:val="none" w:sz="0" w:space="0" w:color="auto"/>
              </w:divBdr>
            </w:div>
            <w:div w:id="1875271323">
              <w:marLeft w:val="0"/>
              <w:marRight w:val="0"/>
              <w:marTop w:val="0"/>
              <w:marBottom w:val="0"/>
              <w:divBdr>
                <w:top w:val="none" w:sz="0" w:space="0" w:color="auto"/>
                <w:left w:val="none" w:sz="0" w:space="0" w:color="auto"/>
                <w:bottom w:val="none" w:sz="0" w:space="0" w:color="auto"/>
                <w:right w:val="none" w:sz="0" w:space="0" w:color="auto"/>
              </w:divBdr>
              <w:divsChild>
                <w:div w:id="1719548314">
                  <w:marLeft w:val="0"/>
                  <w:marRight w:val="0"/>
                  <w:marTop w:val="0"/>
                  <w:marBottom w:val="0"/>
                  <w:divBdr>
                    <w:top w:val="none" w:sz="0" w:space="0" w:color="auto"/>
                    <w:left w:val="none" w:sz="0" w:space="0" w:color="auto"/>
                    <w:bottom w:val="none" w:sz="0" w:space="0" w:color="auto"/>
                    <w:right w:val="none" w:sz="0" w:space="0" w:color="auto"/>
                  </w:divBdr>
                </w:div>
              </w:divsChild>
            </w:div>
            <w:div w:id="1924483555">
              <w:marLeft w:val="0"/>
              <w:marRight w:val="0"/>
              <w:marTop w:val="15"/>
              <w:marBottom w:val="0"/>
              <w:divBdr>
                <w:top w:val="none" w:sz="0" w:space="0" w:color="auto"/>
                <w:left w:val="none" w:sz="0" w:space="0" w:color="auto"/>
                <w:bottom w:val="none" w:sz="0" w:space="0" w:color="auto"/>
                <w:right w:val="none" w:sz="0" w:space="0" w:color="auto"/>
              </w:divBdr>
            </w:div>
            <w:div w:id="174149083">
              <w:marLeft w:val="0"/>
              <w:marRight w:val="0"/>
              <w:marTop w:val="0"/>
              <w:marBottom w:val="0"/>
              <w:divBdr>
                <w:top w:val="none" w:sz="0" w:space="0" w:color="auto"/>
                <w:left w:val="none" w:sz="0" w:space="0" w:color="auto"/>
                <w:bottom w:val="none" w:sz="0" w:space="0" w:color="auto"/>
                <w:right w:val="none" w:sz="0" w:space="0" w:color="auto"/>
              </w:divBdr>
              <w:divsChild>
                <w:div w:id="46728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95028">
      <w:bodyDiv w:val="1"/>
      <w:marLeft w:val="0"/>
      <w:marRight w:val="0"/>
      <w:marTop w:val="0"/>
      <w:marBottom w:val="0"/>
      <w:divBdr>
        <w:top w:val="none" w:sz="0" w:space="0" w:color="auto"/>
        <w:left w:val="none" w:sz="0" w:space="0" w:color="auto"/>
        <w:bottom w:val="none" w:sz="0" w:space="0" w:color="auto"/>
        <w:right w:val="none" w:sz="0" w:space="0" w:color="auto"/>
      </w:divBdr>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42772282">
      <w:bodyDiv w:val="1"/>
      <w:marLeft w:val="0"/>
      <w:marRight w:val="0"/>
      <w:marTop w:val="0"/>
      <w:marBottom w:val="0"/>
      <w:divBdr>
        <w:top w:val="none" w:sz="0" w:space="0" w:color="auto"/>
        <w:left w:val="none" w:sz="0" w:space="0" w:color="auto"/>
        <w:bottom w:val="none" w:sz="0" w:space="0" w:color="auto"/>
        <w:right w:val="none" w:sz="0" w:space="0" w:color="auto"/>
      </w:divBdr>
      <w:divsChild>
        <w:div w:id="1915234990">
          <w:marLeft w:val="0"/>
          <w:marRight w:val="0"/>
          <w:marTop w:val="0"/>
          <w:marBottom w:val="0"/>
          <w:divBdr>
            <w:top w:val="none" w:sz="0" w:space="0" w:color="auto"/>
            <w:left w:val="none" w:sz="0" w:space="0" w:color="auto"/>
            <w:bottom w:val="none" w:sz="0" w:space="0" w:color="auto"/>
            <w:right w:val="none" w:sz="0" w:space="0" w:color="auto"/>
          </w:divBdr>
        </w:div>
        <w:div w:id="1933080082">
          <w:marLeft w:val="0"/>
          <w:marRight w:val="0"/>
          <w:marTop w:val="0"/>
          <w:marBottom w:val="0"/>
          <w:divBdr>
            <w:top w:val="none" w:sz="0" w:space="0" w:color="auto"/>
            <w:left w:val="none" w:sz="0" w:space="0" w:color="auto"/>
            <w:bottom w:val="none" w:sz="0" w:space="0" w:color="auto"/>
            <w:right w:val="none" w:sz="0" w:space="0" w:color="auto"/>
          </w:divBdr>
        </w:div>
      </w:divsChild>
    </w:div>
    <w:div w:id="1146824545">
      <w:bodyDiv w:val="1"/>
      <w:marLeft w:val="0"/>
      <w:marRight w:val="0"/>
      <w:marTop w:val="0"/>
      <w:marBottom w:val="0"/>
      <w:divBdr>
        <w:top w:val="none" w:sz="0" w:space="0" w:color="auto"/>
        <w:left w:val="none" w:sz="0" w:space="0" w:color="auto"/>
        <w:bottom w:val="none" w:sz="0" w:space="0" w:color="auto"/>
        <w:right w:val="none" w:sz="0" w:space="0" w:color="auto"/>
      </w:divBdr>
      <w:divsChild>
        <w:div w:id="365911424">
          <w:marLeft w:val="0"/>
          <w:marRight w:val="0"/>
          <w:marTop w:val="0"/>
          <w:marBottom w:val="0"/>
          <w:divBdr>
            <w:top w:val="none" w:sz="0" w:space="0" w:color="auto"/>
            <w:left w:val="none" w:sz="0" w:space="0" w:color="auto"/>
            <w:bottom w:val="none" w:sz="0" w:space="0" w:color="auto"/>
            <w:right w:val="none" w:sz="0" w:space="0" w:color="auto"/>
          </w:divBdr>
          <w:divsChild>
            <w:div w:id="873466454">
              <w:marLeft w:val="0"/>
              <w:marRight w:val="0"/>
              <w:marTop w:val="0"/>
              <w:marBottom w:val="0"/>
              <w:divBdr>
                <w:top w:val="none" w:sz="0" w:space="0" w:color="auto"/>
                <w:left w:val="none" w:sz="0" w:space="0" w:color="auto"/>
                <w:bottom w:val="none" w:sz="0" w:space="0" w:color="auto"/>
                <w:right w:val="none" w:sz="0" w:space="0" w:color="auto"/>
              </w:divBdr>
            </w:div>
          </w:divsChild>
        </w:div>
        <w:div w:id="416292252">
          <w:marLeft w:val="0"/>
          <w:marRight w:val="0"/>
          <w:marTop w:val="15"/>
          <w:marBottom w:val="0"/>
          <w:divBdr>
            <w:top w:val="none" w:sz="0" w:space="0" w:color="auto"/>
            <w:left w:val="none" w:sz="0" w:space="0" w:color="auto"/>
            <w:bottom w:val="none" w:sz="0" w:space="0" w:color="auto"/>
            <w:right w:val="none" w:sz="0" w:space="0" w:color="auto"/>
          </w:divBdr>
        </w:div>
        <w:div w:id="308095211">
          <w:marLeft w:val="0"/>
          <w:marRight w:val="0"/>
          <w:marTop w:val="0"/>
          <w:marBottom w:val="0"/>
          <w:divBdr>
            <w:top w:val="none" w:sz="0" w:space="0" w:color="auto"/>
            <w:left w:val="none" w:sz="0" w:space="0" w:color="auto"/>
            <w:bottom w:val="none" w:sz="0" w:space="0" w:color="auto"/>
            <w:right w:val="none" w:sz="0" w:space="0" w:color="auto"/>
          </w:divBdr>
          <w:divsChild>
            <w:div w:id="187133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91483">
      <w:bodyDiv w:val="1"/>
      <w:marLeft w:val="0"/>
      <w:marRight w:val="0"/>
      <w:marTop w:val="0"/>
      <w:marBottom w:val="0"/>
      <w:divBdr>
        <w:top w:val="none" w:sz="0" w:space="0" w:color="auto"/>
        <w:left w:val="none" w:sz="0" w:space="0" w:color="auto"/>
        <w:bottom w:val="none" w:sz="0" w:space="0" w:color="auto"/>
        <w:right w:val="none" w:sz="0" w:space="0" w:color="auto"/>
      </w:divBdr>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111091">
      <w:bodyDiv w:val="1"/>
      <w:marLeft w:val="0"/>
      <w:marRight w:val="0"/>
      <w:marTop w:val="0"/>
      <w:marBottom w:val="0"/>
      <w:divBdr>
        <w:top w:val="none" w:sz="0" w:space="0" w:color="auto"/>
        <w:left w:val="none" w:sz="0" w:space="0" w:color="auto"/>
        <w:bottom w:val="none" w:sz="0" w:space="0" w:color="auto"/>
        <w:right w:val="none" w:sz="0" w:space="0" w:color="auto"/>
      </w:divBdr>
    </w:div>
    <w:div w:id="1180046883">
      <w:bodyDiv w:val="1"/>
      <w:marLeft w:val="0"/>
      <w:marRight w:val="0"/>
      <w:marTop w:val="0"/>
      <w:marBottom w:val="0"/>
      <w:divBdr>
        <w:top w:val="none" w:sz="0" w:space="0" w:color="auto"/>
        <w:left w:val="none" w:sz="0" w:space="0" w:color="auto"/>
        <w:bottom w:val="none" w:sz="0" w:space="0" w:color="auto"/>
        <w:right w:val="none" w:sz="0" w:space="0" w:color="auto"/>
      </w:divBdr>
      <w:divsChild>
        <w:div w:id="266154351">
          <w:marLeft w:val="0"/>
          <w:marRight w:val="0"/>
          <w:marTop w:val="0"/>
          <w:marBottom w:val="0"/>
          <w:divBdr>
            <w:top w:val="none" w:sz="0" w:space="0" w:color="auto"/>
            <w:left w:val="none" w:sz="0" w:space="0" w:color="auto"/>
            <w:bottom w:val="none" w:sz="0" w:space="0" w:color="auto"/>
            <w:right w:val="none" w:sz="0" w:space="0" w:color="auto"/>
          </w:divBdr>
        </w:div>
        <w:div w:id="147552454">
          <w:marLeft w:val="0"/>
          <w:marRight w:val="0"/>
          <w:marTop w:val="0"/>
          <w:marBottom w:val="0"/>
          <w:divBdr>
            <w:top w:val="none" w:sz="0" w:space="0" w:color="auto"/>
            <w:left w:val="none" w:sz="0" w:space="0" w:color="auto"/>
            <w:bottom w:val="none" w:sz="0" w:space="0" w:color="auto"/>
            <w:right w:val="none" w:sz="0" w:space="0" w:color="auto"/>
          </w:divBdr>
        </w:div>
        <w:div w:id="2119256070">
          <w:marLeft w:val="0"/>
          <w:marRight w:val="0"/>
          <w:marTop w:val="0"/>
          <w:marBottom w:val="0"/>
          <w:divBdr>
            <w:top w:val="none" w:sz="0" w:space="0" w:color="auto"/>
            <w:left w:val="none" w:sz="0" w:space="0" w:color="auto"/>
            <w:bottom w:val="none" w:sz="0" w:space="0" w:color="auto"/>
            <w:right w:val="none" w:sz="0" w:space="0" w:color="auto"/>
          </w:divBdr>
        </w:div>
        <w:div w:id="862596452">
          <w:marLeft w:val="0"/>
          <w:marRight w:val="0"/>
          <w:marTop w:val="0"/>
          <w:marBottom w:val="0"/>
          <w:divBdr>
            <w:top w:val="none" w:sz="0" w:space="0" w:color="auto"/>
            <w:left w:val="none" w:sz="0" w:space="0" w:color="auto"/>
            <w:bottom w:val="none" w:sz="0" w:space="0" w:color="auto"/>
            <w:right w:val="none" w:sz="0" w:space="0" w:color="auto"/>
          </w:divBdr>
        </w:div>
        <w:div w:id="2081127767">
          <w:marLeft w:val="0"/>
          <w:marRight w:val="0"/>
          <w:marTop w:val="0"/>
          <w:marBottom w:val="0"/>
          <w:divBdr>
            <w:top w:val="none" w:sz="0" w:space="0" w:color="auto"/>
            <w:left w:val="none" w:sz="0" w:space="0" w:color="auto"/>
            <w:bottom w:val="none" w:sz="0" w:space="0" w:color="auto"/>
            <w:right w:val="none" w:sz="0" w:space="0" w:color="auto"/>
          </w:divBdr>
        </w:div>
        <w:div w:id="228271232">
          <w:marLeft w:val="0"/>
          <w:marRight w:val="0"/>
          <w:marTop w:val="0"/>
          <w:marBottom w:val="0"/>
          <w:divBdr>
            <w:top w:val="none" w:sz="0" w:space="0" w:color="auto"/>
            <w:left w:val="none" w:sz="0" w:space="0" w:color="auto"/>
            <w:bottom w:val="none" w:sz="0" w:space="0" w:color="auto"/>
            <w:right w:val="none" w:sz="0" w:space="0" w:color="auto"/>
          </w:divBdr>
          <w:divsChild>
            <w:div w:id="385566724">
              <w:marLeft w:val="0"/>
              <w:marRight w:val="0"/>
              <w:marTop w:val="0"/>
              <w:marBottom w:val="0"/>
              <w:divBdr>
                <w:top w:val="none" w:sz="0" w:space="0" w:color="auto"/>
                <w:left w:val="none" w:sz="0" w:space="0" w:color="auto"/>
                <w:bottom w:val="none" w:sz="0" w:space="0" w:color="auto"/>
                <w:right w:val="none" w:sz="0" w:space="0" w:color="auto"/>
              </w:divBdr>
            </w:div>
            <w:div w:id="1624192878">
              <w:marLeft w:val="0"/>
              <w:marRight w:val="0"/>
              <w:marTop w:val="0"/>
              <w:marBottom w:val="0"/>
              <w:divBdr>
                <w:top w:val="none" w:sz="0" w:space="0" w:color="auto"/>
                <w:left w:val="none" w:sz="0" w:space="0" w:color="auto"/>
                <w:bottom w:val="none" w:sz="0" w:space="0" w:color="auto"/>
                <w:right w:val="none" w:sz="0" w:space="0" w:color="auto"/>
              </w:divBdr>
            </w:div>
            <w:div w:id="2101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11937">
      <w:bodyDiv w:val="1"/>
      <w:marLeft w:val="0"/>
      <w:marRight w:val="0"/>
      <w:marTop w:val="0"/>
      <w:marBottom w:val="0"/>
      <w:divBdr>
        <w:top w:val="none" w:sz="0" w:space="0" w:color="auto"/>
        <w:left w:val="none" w:sz="0" w:space="0" w:color="auto"/>
        <w:bottom w:val="none" w:sz="0" w:space="0" w:color="auto"/>
        <w:right w:val="none" w:sz="0" w:space="0" w:color="auto"/>
      </w:divBdr>
      <w:divsChild>
        <w:div w:id="658970704">
          <w:marLeft w:val="0"/>
          <w:marRight w:val="0"/>
          <w:marTop w:val="0"/>
          <w:marBottom w:val="0"/>
          <w:divBdr>
            <w:top w:val="none" w:sz="0" w:space="0" w:color="auto"/>
            <w:left w:val="none" w:sz="0" w:space="0" w:color="auto"/>
            <w:bottom w:val="none" w:sz="0" w:space="0" w:color="auto"/>
            <w:right w:val="none" w:sz="0" w:space="0" w:color="auto"/>
          </w:divBdr>
          <w:divsChild>
            <w:div w:id="1043477248">
              <w:marLeft w:val="0"/>
              <w:marRight w:val="0"/>
              <w:marTop w:val="0"/>
              <w:marBottom w:val="0"/>
              <w:divBdr>
                <w:top w:val="none" w:sz="0" w:space="0" w:color="auto"/>
                <w:left w:val="none" w:sz="0" w:space="0" w:color="auto"/>
                <w:bottom w:val="none" w:sz="0" w:space="0" w:color="auto"/>
                <w:right w:val="none" w:sz="0" w:space="0" w:color="auto"/>
              </w:divBdr>
              <w:divsChild>
                <w:div w:id="1542208154">
                  <w:marLeft w:val="0"/>
                  <w:marRight w:val="0"/>
                  <w:marTop w:val="0"/>
                  <w:marBottom w:val="0"/>
                  <w:divBdr>
                    <w:top w:val="none" w:sz="0" w:space="0" w:color="auto"/>
                    <w:left w:val="none" w:sz="0" w:space="0" w:color="auto"/>
                    <w:bottom w:val="none" w:sz="0" w:space="0" w:color="auto"/>
                    <w:right w:val="none" w:sz="0" w:space="0" w:color="auto"/>
                  </w:divBdr>
                  <w:divsChild>
                    <w:div w:id="281570174">
                      <w:marLeft w:val="0"/>
                      <w:marRight w:val="0"/>
                      <w:marTop w:val="0"/>
                      <w:marBottom w:val="0"/>
                      <w:divBdr>
                        <w:top w:val="none" w:sz="0" w:space="0" w:color="auto"/>
                        <w:left w:val="none" w:sz="0" w:space="0" w:color="auto"/>
                        <w:bottom w:val="none" w:sz="0" w:space="0" w:color="auto"/>
                        <w:right w:val="none" w:sz="0" w:space="0" w:color="auto"/>
                      </w:divBdr>
                      <w:divsChild>
                        <w:div w:id="443571891">
                          <w:marLeft w:val="0"/>
                          <w:marRight w:val="0"/>
                          <w:marTop w:val="0"/>
                          <w:marBottom w:val="0"/>
                          <w:divBdr>
                            <w:top w:val="none" w:sz="0" w:space="0" w:color="auto"/>
                            <w:left w:val="none" w:sz="0" w:space="0" w:color="auto"/>
                            <w:bottom w:val="none" w:sz="0" w:space="0" w:color="auto"/>
                            <w:right w:val="none" w:sz="0" w:space="0" w:color="auto"/>
                          </w:divBdr>
                          <w:divsChild>
                            <w:div w:id="1913999820">
                              <w:marLeft w:val="0"/>
                              <w:marRight w:val="0"/>
                              <w:marTop w:val="0"/>
                              <w:marBottom w:val="0"/>
                              <w:divBdr>
                                <w:top w:val="none" w:sz="0" w:space="0" w:color="auto"/>
                                <w:left w:val="none" w:sz="0" w:space="0" w:color="auto"/>
                                <w:bottom w:val="none" w:sz="0" w:space="0" w:color="auto"/>
                                <w:right w:val="none" w:sz="0" w:space="0" w:color="auto"/>
                              </w:divBdr>
                              <w:divsChild>
                                <w:div w:id="1125268724">
                                  <w:marLeft w:val="0"/>
                                  <w:marRight w:val="0"/>
                                  <w:marTop w:val="0"/>
                                  <w:marBottom w:val="0"/>
                                  <w:divBdr>
                                    <w:top w:val="none" w:sz="0" w:space="0" w:color="auto"/>
                                    <w:left w:val="none" w:sz="0" w:space="0" w:color="auto"/>
                                    <w:bottom w:val="none" w:sz="0" w:space="0" w:color="auto"/>
                                    <w:right w:val="none" w:sz="0" w:space="0" w:color="auto"/>
                                  </w:divBdr>
                                  <w:divsChild>
                                    <w:div w:id="445391356">
                                      <w:marLeft w:val="0"/>
                                      <w:marRight w:val="0"/>
                                      <w:marTop w:val="0"/>
                                      <w:marBottom w:val="0"/>
                                      <w:divBdr>
                                        <w:top w:val="none" w:sz="0" w:space="0" w:color="auto"/>
                                        <w:left w:val="none" w:sz="0" w:space="0" w:color="auto"/>
                                        <w:bottom w:val="none" w:sz="0" w:space="0" w:color="auto"/>
                                        <w:right w:val="none" w:sz="0" w:space="0" w:color="auto"/>
                                      </w:divBdr>
                                      <w:divsChild>
                                        <w:div w:id="769855596">
                                          <w:marLeft w:val="0"/>
                                          <w:marRight w:val="0"/>
                                          <w:marTop w:val="0"/>
                                          <w:marBottom w:val="0"/>
                                          <w:divBdr>
                                            <w:top w:val="none" w:sz="0" w:space="0" w:color="auto"/>
                                            <w:left w:val="none" w:sz="0" w:space="0" w:color="auto"/>
                                            <w:bottom w:val="none" w:sz="0" w:space="0" w:color="auto"/>
                                            <w:right w:val="none" w:sz="0" w:space="0" w:color="auto"/>
                                          </w:divBdr>
                                          <w:divsChild>
                                            <w:div w:id="1744260931">
                                              <w:marLeft w:val="0"/>
                                              <w:marRight w:val="0"/>
                                              <w:marTop w:val="0"/>
                                              <w:marBottom w:val="0"/>
                                              <w:divBdr>
                                                <w:top w:val="none" w:sz="0" w:space="0" w:color="auto"/>
                                                <w:left w:val="none" w:sz="0" w:space="0" w:color="auto"/>
                                                <w:bottom w:val="none" w:sz="0" w:space="0" w:color="auto"/>
                                                <w:right w:val="none" w:sz="0" w:space="0" w:color="auto"/>
                                              </w:divBdr>
                                            </w:div>
                                            <w:div w:id="10726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6962423">
      <w:bodyDiv w:val="1"/>
      <w:marLeft w:val="0"/>
      <w:marRight w:val="0"/>
      <w:marTop w:val="0"/>
      <w:marBottom w:val="0"/>
      <w:divBdr>
        <w:top w:val="none" w:sz="0" w:space="0" w:color="auto"/>
        <w:left w:val="none" w:sz="0" w:space="0" w:color="auto"/>
        <w:bottom w:val="none" w:sz="0" w:space="0" w:color="auto"/>
        <w:right w:val="none" w:sz="0" w:space="0" w:color="auto"/>
      </w:divBdr>
      <w:divsChild>
        <w:div w:id="996884487">
          <w:marLeft w:val="0"/>
          <w:marRight w:val="0"/>
          <w:marTop w:val="0"/>
          <w:marBottom w:val="0"/>
          <w:divBdr>
            <w:top w:val="none" w:sz="0" w:space="0" w:color="auto"/>
            <w:left w:val="none" w:sz="0" w:space="0" w:color="auto"/>
            <w:bottom w:val="none" w:sz="0" w:space="0" w:color="auto"/>
            <w:right w:val="none" w:sz="0" w:space="0" w:color="auto"/>
          </w:divBdr>
          <w:divsChild>
            <w:div w:id="1426729972">
              <w:marLeft w:val="0"/>
              <w:marRight w:val="0"/>
              <w:marTop w:val="0"/>
              <w:marBottom w:val="0"/>
              <w:divBdr>
                <w:top w:val="none" w:sz="0" w:space="0" w:color="auto"/>
                <w:left w:val="none" w:sz="0" w:space="0" w:color="auto"/>
                <w:bottom w:val="none" w:sz="0" w:space="0" w:color="auto"/>
                <w:right w:val="none" w:sz="0" w:space="0" w:color="auto"/>
              </w:divBdr>
            </w:div>
          </w:divsChild>
        </w:div>
        <w:div w:id="1033849202">
          <w:marLeft w:val="0"/>
          <w:marRight w:val="0"/>
          <w:marTop w:val="0"/>
          <w:marBottom w:val="0"/>
          <w:divBdr>
            <w:top w:val="none" w:sz="0" w:space="0" w:color="auto"/>
            <w:left w:val="none" w:sz="0" w:space="0" w:color="auto"/>
            <w:bottom w:val="none" w:sz="0" w:space="0" w:color="auto"/>
            <w:right w:val="none" w:sz="0" w:space="0" w:color="auto"/>
          </w:divBdr>
          <w:divsChild>
            <w:div w:id="1784612649">
              <w:marLeft w:val="0"/>
              <w:marRight w:val="0"/>
              <w:marTop w:val="0"/>
              <w:marBottom w:val="0"/>
              <w:divBdr>
                <w:top w:val="none" w:sz="0" w:space="0" w:color="auto"/>
                <w:left w:val="none" w:sz="0" w:space="0" w:color="auto"/>
                <w:bottom w:val="none" w:sz="0" w:space="0" w:color="auto"/>
                <w:right w:val="none" w:sz="0" w:space="0" w:color="auto"/>
              </w:divBdr>
            </w:div>
          </w:divsChild>
        </w:div>
        <w:div w:id="1812014370">
          <w:marLeft w:val="0"/>
          <w:marRight w:val="0"/>
          <w:marTop w:val="0"/>
          <w:marBottom w:val="0"/>
          <w:divBdr>
            <w:top w:val="none" w:sz="0" w:space="0" w:color="auto"/>
            <w:left w:val="none" w:sz="0" w:space="0" w:color="auto"/>
            <w:bottom w:val="none" w:sz="0" w:space="0" w:color="auto"/>
            <w:right w:val="none" w:sz="0" w:space="0" w:color="auto"/>
          </w:divBdr>
          <w:divsChild>
            <w:div w:id="3183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3968">
      <w:bodyDiv w:val="1"/>
      <w:marLeft w:val="0"/>
      <w:marRight w:val="0"/>
      <w:marTop w:val="0"/>
      <w:marBottom w:val="0"/>
      <w:divBdr>
        <w:top w:val="none" w:sz="0" w:space="0" w:color="auto"/>
        <w:left w:val="none" w:sz="0" w:space="0" w:color="auto"/>
        <w:bottom w:val="none" w:sz="0" w:space="0" w:color="auto"/>
        <w:right w:val="none" w:sz="0" w:space="0" w:color="auto"/>
      </w:divBdr>
    </w:div>
    <w:div w:id="1215848112">
      <w:bodyDiv w:val="1"/>
      <w:marLeft w:val="0"/>
      <w:marRight w:val="0"/>
      <w:marTop w:val="0"/>
      <w:marBottom w:val="0"/>
      <w:divBdr>
        <w:top w:val="none" w:sz="0" w:space="0" w:color="auto"/>
        <w:left w:val="none" w:sz="0" w:space="0" w:color="auto"/>
        <w:bottom w:val="none" w:sz="0" w:space="0" w:color="auto"/>
        <w:right w:val="none" w:sz="0" w:space="0" w:color="auto"/>
      </w:divBdr>
      <w:divsChild>
        <w:div w:id="244652257">
          <w:marLeft w:val="0"/>
          <w:marRight w:val="0"/>
          <w:marTop w:val="0"/>
          <w:marBottom w:val="0"/>
          <w:divBdr>
            <w:top w:val="none" w:sz="0" w:space="0" w:color="auto"/>
            <w:left w:val="none" w:sz="0" w:space="0" w:color="auto"/>
            <w:bottom w:val="none" w:sz="0" w:space="0" w:color="auto"/>
            <w:right w:val="none" w:sz="0" w:space="0" w:color="auto"/>
          </w:divBdr>
          <w:divsChild>
            <w:div w:id="1919053075">
              <w:marLeft w:val="150"/>
              <w:marRight w:val="150"/>
              <w:marTop w:val="0"/>
              <w:marBottom w:val="270"/>
              <w:divBdr>
                <w:top w:val="none" w:sz="0" w:space="0" w:color="auto"/>
                <w:left w:val="none" w:sz="0" w:space="0" w:color="auto"/>
                <w:bottom w:val="none" w:sz="0" w:space="0" w:color="auto"/>
                <w:right w:val="none" w:sz="0" w:space="0" w:color="auto"/>
              </w:divBdr>
              <w:divsChild>
                <w:div w:id="1279682106">
                  <w:marLeft w:val="0"/>
                  <w:marRight w:val="0"/>
                  <w:marTop w:val="0"/>
                  <w:marBottom w:val="0"/>
                  <w:divBdr>
                    <w:top w:val="none" w:sz="0" w:space="0" w:color="auto"/>
                    <w:left w:val="none" w:sz="0" w:space="0" w:color="auto"/>
                    <w:bottom w:val="none" w:sz="0" w:space="0" w:color="auto"/>
                    <w:right w:val="none" w:sz="0" w:space="0" w:color="auto"/>
                  </w:divBdr>
                  <w:divsChild>
                    <w:div w:id="896430523">
                      <w:marLeft w:val="0"/>
                      <w:marRight w:val="0"/>
                      <w:marTop w:val="0"/>
                      <w:marBottom w:val="0"/>
                      <w:divBdr>
                        <w:top w:val="none" w:sz="0" w:space="0" w:color="auto"/>
                        <w:left w:val="none" w:sz="0" w:space="0" w:color="auto"/>
                        <w:bottom w:val="none" w:sz="0" w:space="0" w:color="auto"/>
                        <w:right w:val="none" w:sz="0" w:space="0" w:color="auto"/>
                      </w:divBdr>
                      <w:divsChild>
                        <w:div w:id="307789743">
                          <w:marLeft w:val="0"/>
                          <w:marRight w:val="0"/>
                          <w:marTop w:val="0"/>
                          <w:marBottom w:val="0"/>
                          <w:divBdr>
                            <w:top w:val="none" w:sz="0" w:space="0" w:color="auto"/>
                            <w:left w:val="none" w:sz="0" w:space="0" w:color="auto"/>
                            <w:bottom w:val="none" w:sz="0" w:space="0" w:color="auto"/>
                            <w:right w:val="none" w:sz="0" w:space="0" w:color="auto"/>
                          </w:divBdr>
                          <w:divsChild>
                            <w:div w:id="1367026956">
                              <w:marLeft w:val="0"/>
                              <w:marRight w:val="0"/>
                              <w:marTop w:val="0"/>
                              <w:marBottom w:val="0"/>
                              <w:divBdr>
                                <w:top w:val="none" w:sz="0" w:space="0" w:color="auto"/>
                                <w:left w:val="none" w:sz="0" w:space="0" w:color="auto"/>
                                <w:bottom w:val="none" w:sz="0" w:space="0" w:color="auto"/>
                                <w:right w:val="none" w:sz="0" w:space="0" w:color="auto"/>
                              </w:divBdr>
                              <w:divsChild>
                                <w:div w:id="1073115566">
                                  <w:marLeft w:val="0"/>
                                  <w:marRight w:val="0"/>
                                  <w:marTop w:val="0"/>
                                  <w:marBottom w:val="0"/>
                                  <w:divBdr>
                                    <w:top w:val="none" w:sz="0" w:space="0" w:color="auto"/>
                                    <w:left w:val="none" w:sz="0" w:space="0" w:color="auto"/>
                                    <w:bottom w:val="none" w:sz="0" w:space="0" w:color="auto"/>
                                    <w:right w:val="none" w:sz="0" w:space="0" w:color="auto"/>
                                  </w:divBdr>
                                </w:div>
                              </w:divsChild>
                            </w:div>
                            <w:div w:id="1533688536">
                              <w:marLeft w:val="0"/>
                              <w:marRight w:val="0"/>
                              <w:marTop w:val="0"/>
                              <w:marBottom w:val="0"/>
                              <w:divBdr>
                                <w:top w:val="none" w:sz="0" w:space="0" w:color="auto"/>
                                <w:left w:val="none" w:sz="0" w:space="0" w:color="auto"/>
                                <w:bottom w:val="none" w:sz="0" w:space="0" w:color="auto"/>
                                <w:right w:val="none" w:sz="0" w:space="0" w:color="auto"/>
                              </w:divBdr>
                              <w:divsChild>
                                <w:div w:id="21054728">
                                  <w:marLeft w:val="0"/>
                                  <w:marRight w:val="0"/>
                                  <w:marTop w:val="0"/>
                                  <w:marBottom w:val="0"/>
                                  <w:divBdr>
                                    <w:top w:val="none" w:sz="0" w:space="0" w:color="auto"/>
                                    <w:left w:val="none" w:sz="0" w:space="0" w:color="auto"/>
                                    <w:bottom w:val="none" w:sz="0" w:space="0" w:color="auto"/>
                                    <w:right w:val="none" w:sz="0" w:space="0" w:color="auto"/>
                                  </w:divBdr>
                                  <w:divsChild>
                                    <w:div w:id="81221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50724">
                          <w:marLeft w:val="0"/>
                          <w:marRight w:val="0"/>
                          <w:marTop w:val="210"/>
                          <w:marBottom w:val="60"/>
                          <w:divBdr>
                            <w:top w:val="none" w:sz="0" w:space="0" w:color="auto"/>
                            <w:left w:val="none" w:sz="0" w:space="0" w:color="auto"/>
                            <w:bottom w:val="none" w:sz="0" w:space="0" w:color="auto"/>
                            <w:right w:val="none" w:sz="0" w:space="0" w:color="auto"/>
                          </w:divBdr>
                          <w:divsChild>
                            <w:div w:id="26458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031155">
          <w:marLeft w:val="0"/>
          <w:marRight w:val="0"/>
          <w:marTop w:val="0"/>
          <w:marBottom w:val="225"/>
          <w:divBdr>
            <w:top w:val="none" w:sz="0" w:space="0" w:color="auto"/>
            <w:left w:val="none" w:sz="0" w:space="0" w:color="auto"/>
            <w:bottom w:val="none" w:sz="0" w:space="0" w:color="auto"/>
            <w:right w:val="none" w:sz="0" w:space="0" w:color="auto"/>
          </w:divBdr>
          <w:divsChild>
            <w:div w:id="204292420">
              <w:marLeft w:val="0"/>
              <w:marRight w:val="0"/>
              <w:marTop w:val="0"/>
              <w:marBottom w:val="0"/>
              <w:divBdr>
                <w:top w:val="none" w:sz="0" w:space="0" w:color="auto"/>
                <w:left w:val="none" w:sz="0" w:space="0" w:color="auto"/>
                <w:bottom w:val="none" w:sz="0" w:space="0" w:color="auto"/>
                <w:right w:val="none" w:sz="0" w:space="0" w:color="auto"/>
              </w:divBdr>
              <w:divsChild>
                <w:div w:id="807866276">
                  <w:marLeft w:val="0"/>
                  <w:marRight w:val="0"/>
                  <w:marTop w:val="0"/>
                  <w:marBottom w:val="0"/>
                  <w:divBdr>
                    <w:top w:val="none" w:sz="0" w:space="0" w:color="auto"/>
                    <w:left w:val="none" w:sz="0" w:space="0" w:color="auto"/>
                    <w:bottom w:val="none" w:sz="0" w:space="0" w:color="auto"/>
                    <w:right w:val="none" w:sz="0" w:space="0" w:color="auto"/>
                  </w:divBdr>
                  <w:divsChild>
                    <w:div w:id="141891784">
                      <w:marLeft w:val="0"/>
                      <w:marRight w:val="120"/>
                      <w:marTop w:val="0"/>
                      <w:marBottom w:val="0"/>
                      <w:divBdr>
                        <w:top w:val="none" w:sz="0" w:space="0" w:color="auto"/>
                        <w:left w:val="none" w:sz="0" w:space="0" w:color="auto"/>
                        <w:bottom w:val="none" w:sz="0" w:space="0" w:color="auto"/>
                        <w:right w:val="none" w:sz="0" w:space="0" w:color="auto"/>
                      </w:divBdr>
                    </w:div>
                    <w:div w:id="842010199">
                      <w:marLeft w:val="0"/>
                      <w:marRight w:val="0"/>
                      <w:marTop w:val="0"/>
                      <w:marBottom w:val="195"/>
                      <w:divBdr>
                        <w:top w:val="none" w:sz="0" w:space="0" w:color="auto"/>
                        <w:left w:val="none" w:sz="0" w:space="0" w:color="auto"/>
                        <w:bottom w:val="none" w:sz="0" w:space="0" w:color="auto"/>
                        <w:right w:val="none" w:sz="0" w:space="0" w:color="auto"/>
                      </w:divBdr>
                      <w:divsChild>
                        <w:div w:id="829096500">
                          <w:marLeft w:val="0"/>
                          <w:marRight w:val="0"/>
                          <w:marTop w:val="15"/>
                          <w:marBottom w:val="0"/>
                          <w:divBdr>
                            <w:top w:val="none" w:sz="0" w:space="0" w:color="auto"/>
                            <w:left w:val="none" w:sz="0" w:space="0" w:color="auto"/>
                            <w:bottom w:val="none" w:sz="0" w:space="0" w:color="auto"/>
                            <w:right w:val="none" w:sz="0" w:space="0" w:color="auto"/>
                          </w:divBdr>
                        </w:div>
                        <w:div w:id="396784982">
                          <w:marLeft w:val="0"/>
                          <w:marRight w:val="0"/>
                          <w:marTop w:val="0"/>
                          <w:marBottom w:val="0"/>
                          <w:divBdr>
                            <w:top w:val="none" w:sz="0" w:space="0" w:color="auto"/>
                            <w:left w:val="none" w:sz="0" w:space="0" w:color="auto"/>
                            <w:bottom w:val="none" w:sz="0" w:space="0" w:color="auto"/>
                            <w:right w:val="none" w:sz="0" w:space="0" w:color="auto"/>
                          </w:divBdr>
                        </w:div>
                        <w:div w:id="153572755">
                          <w:marLeft w:val="0"/>
                          <w:marRight w:val="0"/>
                          <w:marTop w:val="15"/>
                          <w:marBottom w:val="0"/>
                          <w:divBdr>
                            <w:top w:val="none" w:sz="0" w:space="0" w:color="auto"/>
                            <w:left w:val="none" w:sz="0" w:space="0" w:color="auto"/>
                            <w:bottom w:val="none" w:sz="0" w:space="0" w:color="auto"/>
                            <w:right w:val="none" w:sz="0" w:space="0" w:color="auto"/>
                          </w:divBdr>
                        </w:div>
                        <w:div w:id="1305965347">
                          <w:marLeft w:val="0"/>
                          <w:marRight w:val="0"/>
                          <w:marTop w:val="0"/>
                          <w:marBottom w:val="0"/>
                          <w:divBdr>
                            <w:top w:val="none" w:sz="0" w:space="0" w:color="auto"/>
                            <w:left w:val="none" w:sz="0" w:space="0" w:color="auto"/>
                            <w:bottom w:val="none" w:sz="0" w:space="0" w:color="auto"/>
                            <w:right w:val="none" w:sz="0" w:space="0" w:color="auto"/>
                          </w:divBdr>
                          <w:divsChild>
                            <w:div w:id="6149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212545">
      <w:bodyDiv w:val="1"/>
      <w:marLeft w:val="0"/>
      <w:marRight w:val="0"/>
      <w:marTop w:val="0"/>
      <w:marBottom w:val="0"/>
      <w:divBdr>
        <w:top w:val="none" w:sz="0" w:space="0" w:color="auto"/>
        <w:left w:val="none" w:sz="0" w:space="0" w:color="auto"/>
        <w:bottom w:val="none" w:sz="0" w:space="0" w:color="auto"/>
        <w:right w:val="none" w:sz="0" w:space="0" w:color="auto"/>
      </w:divBdr>
    </w:div>
    <w:div w:id="1225603341">
      <w:bodyDiv w:val="1"/>
      <w:marLeft w:val="0"/>
      <w:marRight w:val="0"/>
      <w:marTop w:val="0"/>
      <w:marBottom w:val="0"/>
      <w:divBdr>
        <w:top w:val="none" w:sz="0" w:space="0" w:color="auto"/>
        <w:left w:val="none" w:sz="0" w:space="0" w:color="auto"/>
        <w:bottom w:val="none" w:sz="0" w:space="0" w:color="auto"/>
        <w:right w:val="none" w:sz="0" w:space="0" w:color="auto"/>
      </w:divBdr>
      <w:divsChild>
        <w:div w:id="1273053807">
          <w:marLeft w:val="600"/>
          <w:marRight w:val="480"/>
          <w:marTop w:val="150"/>
          <w:marBottom w:val="150"/>
          <w:divBdr>
            <w:top w:val="none" w:sz="0" w:space="0" w:color="auto"/>
            <w:left w:val="none" w:sz="0" w:space="0" w:color="auto"/>
            <w:bottom w:val="none" w:sz="0" w:space="0" w:color="auto"/>
            <w:right w:val="none" w:sz="0" w:space="0" w:color="auto"/>
          </w:divBdr>
          <w:divsChild>
            <w:div w:id="493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58167">
      <w:bodyDiv w:val="1"/>
      <w:marLeft w:val="0"/>
      <w:marRight w:val="0"/>
      <w:marTop w:val="0"/>
      <w:marBottom w:val="0"/>
      <w:divBdr>
        <w:top w:val="none" w:sz="0" w:space="0" w:color="auto"/>
        <w:left w:val="none" w:sz="0" w:space="0" w:color="auto"/>
        <w:bottom w:val="none" w:sz="0" w:space="0" w:color="auto"/>
        <w:right w:val="none" w:sz="0" w:space="0" w:color="auto"/>
      </w:divBdr>
    </w:div>
    <w:div w:id="1236209960">
      <w:bodyDiv w:val="1"/>
      <w:marLeft w:val="0"/>
      <w:marRight w:val="0"/>
      <w:marTop w:val="0"/>
      <w:marBottom w:val="0"/>
      <w:divBdr>
        <w:top w:val="none" w:sz="0" w:space="0" w:color="auto"/>
        <w:left w:val="none" w:sz="0" w:space="0" w:color="auto"/>
        <w:bottom w:val="none" w:sz="0" w:space="0" w:color="auto"/>
        <w:right w:val="none" w:sz="0" w:space="0" w:color="auto"/>
      </w:divBdr>
      <w:divsChild>
        <w:div w:id="1979534093">
          <w:marLeft w:val="600"/>
          <w:marRight w:val="480"/>
          <w:marTop w:val="150"/>
          <w:marBottom w:val="150"/>
          <w:divBdr>
            <w:top w:val="none" w:sz="0" w:space="0" w:color="auto"/>
            <w:left w:val="none" w:sz="0" w:space="0" w:color="auto"/>
            <w:bottom w:val="none" w:sz="0" w:space="0" w:color="auto"/>
            <w:right w:val="none" w:sz="0" w:space="0" w:color="auto"/>
          </w:divBdr>
          <w:divsChild>
            <w:div w:id="1328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40233">
      <w:bodyDiv w:val="1"/>
      <w:marLeft w:val="0"/>
      <w:marRight w:val="0"/>
      <w:marTop w:val="0"/>
      <w:marBottom w:val="0"/>
      <w:divBdr>
        <w:top w:val="none" w:sz="0" w:space="0" w:color="auto"/>
        <w:left w:val="none" w:sz="0" w:space="0" w:color="auto"/>
        <w:bottom w:val="none" w:sz="0" w:space="0" w:color="auto"/>
        <w:right w:val="none" w:sz="0" w:space="0" w:color="auto"/>
      </w:divBdr>
      <w:divsChild>
        <w:div w:id="1915234982">
          <w:marLeft w:val="0"/>
          <w:marRight w:val="0"/>
          <w:marTop w:val="0"/>
          <w:marBottom w:val="375"/>
          <w:divBdr>
            <w:top w:val="none" w:sz="0" w:space="0" w:color="auto"/>
            <w:left w:val="none" w:sz="0" w:space="0" w:color="auto"/>
            <w:bottom w:val="none" w:sz="0" w:space="0" w:color="auto"/>
            <w:right w:val="none" w:sz="0" w:space="0" w:color="auto"/>
          </w:divBdr>
          <w:divsChild>
            <w:div w:id="1680541189">
              <w:marLeft w:val="0"/>
              <w:marRight w:val="0"/>
              <w:marTop w:val="0"/>
              <w:marBottom w:val="150"/>
              <w:divBdr>
                <w:top w:val="none" w:sz="0" w:space="0" w:color="auto"/>
                <w:left w:val="none" w:sz="0" w:space="0" w:color="auto"/>
                <w:bottom w:val="none" w:sz="0" w:space="0" w:color="auto"/>
                <w:right w:val="none" w:sz="0" w:space="0" w:color="auto"/>
              </w:divBdr>
              <w:divsChild>
                <w:div w:id="28019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840">
          <w:marLeft w:val="0"/>
          <w:marRight w:val="0"/>
          <w:marTop w:val="0"/>
          <w:marBottom w:val="0"/>
          <w:divBdr>
            <w:top w:val="none" w:sz="0" w:space="0" w:color="auto"/>
            <w:left w:val="none" w:sz="0" w:space="0" w:color="auto"/>
            <w:bottom w:val="none" w:sz="0" w:space="0" w:color="auto"/>
            <w:right w:val="none" w:sz="0" w:space="0" w:color="auto"/>
          </w:divBdr>
          <w:divsChild>
            <w:div w:id="209339970">
              <w:marLeft w:val="0"/>
              <w:marRight w:val="0"/>
              <w:marTop w:val="0"/>
              <w:marBottom w:val="0"/>
              <w:divBdr>
                <w:top w:val="none" w:sz="0" w:space="0" w:color="auto"/>
                <w:left w:val="none" w:sz="0" w:space="0" w:color="auto"/>
                <w:bottom w:val="none" w:sz="0" w:space="0" w:color="auto"/>
                <w:right w:val="none" w:sz="0" w:space="0" w:color="auto"/>
              </w:divBdr>
              <w:divsChild>
                <w:div w:id="489716561">
                  <w:marLeft w:val="0"/>
                  <w:marRight w:val="0"/>
                  <w:marTop w:val="0"/>
                  <w:marBottom w:val="0"/>
                  <w:divBdr>
                    <w:top w:val="none" w:sz="0" w:space="0" w:color="auto"/>
                    <w:left w:val="none" w:sz="0" w:space="0" w:color="auto"/>
                    <w:bottom w:val="none" w:sz="0" w:space="0" w:color="auto"/>
                    <w:right w:val="none" w:sz="0" w:space="0" w:color="auto"/>
                  </w:divBdr>
                  <w:divsChild>
                    <w:div w:id="1520512354">
                      <w:marLeft w:val="0"/>
                      <w:marRight w:val="0"/>
                      <w:marTop w:val="0"/>
                      <w:marBottom w:val="0"/>
                      <w:divBdr>
                        <w:top w:val="none" w:sz="0" w:space="0" w:color="auto"/>
                        <w:left w:val="none" w:sz="0" w:space="0" w:color="auto"/>
                        <w:bottom w:val="none" w:sz="0" w:space="0" w:color="auto"/>
                        <w:right w:val="none" w:sz="0" w:space="0" w:color="auto"/>
                      </w:divBdr>
                      <w:divsChild>
                        <w:div w:id="1787119990">
                          <w:marLeft w:val="0"/>
                          <w:marRight w:val="0"/>
                          <w:marTop w:val="0"/>
                          <w:marBottom w:val="0"/>
                          <w:divBdr>
                            <w:top w:val="none" w:sz="0" w:space="0" w:color="auto"/>
                            <w:left w:val="none" w:sz="0" w:space="0" w:color="auto"/>
                            <w:bottom w:val="none" w:sz="0" w:space="0" w:color="auto"/>
                            <w:right w:val="none" w:sz="0" w:space="0" w:color="auto"/>
                          </w:divBdr>
                          <w:divsChild>
                            <w:div w:id="82533802">
                              <w:marLeft w:val="0"/>
                              <w:marRight w:val="0"/>
                              <w:marTop w:val="0"/>
                              <w:marBottom w:val="0"/>
                              <w:divBdr>
                                <w:top w:val="none" w:sz="0" w:space="0" w:color="auto"/>
                                <w:left w:val="none" w:sz="0" w:space="0" w:color="auto"/>
                                <w:bottom w:val="none" w:sz="0" w:space="0" w:color="auto"/>
                                <w:right w:val="none" w:sz="0" w:space="0" w:color="auto"/>
                              </w:divBdr>
                              <w:divsChild>
                                <w:div w:id="370232366">
                                  <w:marLeft w:val="0"/>
                                  <w:marRight w:val="0"/>
                                  <w:marTop w:val="195"/>
                                  <w:marBottom w:val="0"/>
                                  <w:divBdr>
                                    <w:top w:val="none" w:sz="0" w:space="0" w:color="auto"/>
                                    <w:left w:val="none" w:sz="0" w:space="0" w:color="auto"/>
                                    <w:bottom w:val="none" w:sz="0" w:space="0" w:color="auto"/>
                                    <w:right w:val="none" w:sz="0" w:space="0" w:color="auto"/>
                                  </w:divBdr>
                                </w:div>
                                <w:div w:id="226496793">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1421">
      <w:bodyDiv w:val="1"/>
      <w:marLeft w:val="0"/>
      <w:marRight w:val="0"/>
      <w:marTop w:val="0"/>
      <w:marBottom w:val="0"/>
      <w:divBdr>
        <w:top w:val="none" w:sz="0" w:space="0" w:color="auto"/>
        <w:left w:val="none" w:sz="0" w:space="0" w:color="auto"/>
        <w:bottom w:val="none" w:sz="0" w:space="0" w:color="auto"/>
        <w:right w:val="none" w:sz="0" w:space="0" w:color="auto"/>
      </w:divBdr>
    </w:div>
    <w:div w:id="1270891559">
      <w:bodyDiv w:val="1"/>
      <w:marLeft w:val="0"/>
      <w:marRight w:val="0"/>
      <w:marTop w:val="0"/>
      <w:marBottom w:val="0"/>
      <w:divBdr>
        <w:top w:val="none" w:sz="0" w:space="0" w:color="auto"/>
        <w:left w:val="none" w:sz="0" w:space="0" w:color="auto"/>
        <w:bottom w:val="none" w:sz="0" w:space="0" w:color="auto"/>
        <w:right w:val="none" w:sz="0" w:space="0" w:color="auto"/>
      </w:divBdr>
      <w:divsChild>
        <w:div w:id="571936974">
          <w:marLeft w:val="0"/>
          <w:marRight w:val="0"/>
          <w:marTop w:val="0"/>
          <w:marBottom w:val="0"/>
          <w:divBdr>
            <w:top w:val="none" w:sz="0" w:space="0" w:color="auto"/>
            <w:left w:val="none" w:sz="0" w:space="0" w:color="auto"/>
            <w:bottom w:val="none" w:sz="0" w:space="0" w:color="auto"/>
            <w:right w:val="none" w:sz="0" w:space="0" w:color="auto"/>
          </w:divBdr>
          <w:divsChild>
            <w:div w:id="1889339563">
              <w:marLeft w:val="0"/>
              <w:marRight w:val="0"/>
              <w:marTop w:val="0"/>
              <w:marBottom w:val="0"/>
              <w:divBdr>
                <w:top w:val="none" w:sz="0" w:space="0" w:color="auto"/>
                <w:left w:val="none" w:sz="0" w:space="0" w:color="auto"/>
                <w:bottom w:val="none" w:sz="0" w:space="0" w:color="auto"/>
                <w:right w:val="none" w:sz="0" w:space="0" w:color="auto"/>
              </w:divBdr>
              <w:divsChild>
                <w:div w:id="532235692">
                  <w:marLeft w:val="0"/>
                  <w:marRight w:val="0"/>
                  <w:marTop w:val="0"/>
                  <w:marBottom w:val="0"/>
                  <w:divBdr>
                    <w:top w:val="none" w:sz="0" w:space="0" w:color="auto"/>
                    <w:left w:val="none" w:sz="0" w:space="0" w:color="auto"/>
                    <w:bottom w:val="none" w:sz="0" w:space="0" w:color="auto"/>
                    <w:right w:val="none" w:sz="0" w:space="0" w:color="auto"/>
                  </w:divBdr>
                  <w:divsChild>
                    <w:div w:id="1615480544">
                      <w:marLeft w:val="0"/>
                      <w:marRight w:val="0"/>
                      <w:marTop w:val="0"/>
                      <w:marBottom w:val="0"/>
                      <w:divBdr>
                        <w:top w:val="none" w:sz="0" w:space="0" w:color="auto"/>
                        <w:left w:val="none" w:sz="0" w:space="0" w:color="auto"/>
                        <w:bottom w:val="none" w:sz="0" w:space="0" w:color="auto"/>
                        <w:right w:val="none" w:sz="0" w:space="0" w:color="auto"/>
                      </w:divBdr>
                      <w:divsChild>
                        <w:div w:id="665591162">
                          <w:marLeft w:val="0"/>
                          <w:marRight w:val="0"/>
                          <w:marTop w:val="0"/>
                          <w:marBottom w:val="0"/>
                          <w:divBdr>
                            <w:top w:val="none" w:sz="0" w:space="0" w:color="auto"/>
                            <w:left w:val="none" w:sz="0" w:space="0" w:color="auto"/>
                            <w:bottom w:val="none" w:sz="0" w:space="0" w:color="auto"/>
                            <w:right w:val="none" w:sz="0" w:space="0" w:color="auto"/>
                          </w:divBdr>
                          <w:divsChild>
                            <w:div w:id="112138419">
                              <w:marLeft w:val="0"/>
                              <w:marRight w:val="0"/>
                              <w:marTop w:val="0"/>
                              <w:marBottom w:val="0"/>
                              <w:divBdr>
                                <w:top w:val="none" w:sz="0" w:space="0" w:color="auto"/>
                                <w:left w:val="none" w:sz="0" w:space="0" w:color="auto"/>
                                <w:bottom w:val="none" w:sz="0" w:space="0" w:color="auto"/>
                                <w:right w:val="none" w:sz="0" w:space="0" w:color="auto"/>
                              </w:divBdr>
                              <w:divsChild>
                                <w:div w:id="13944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1098">
          <w:marLeft w:val="0"/>
          <w:marRight w:val="0"/>
          <w:marTop w:val="0"/>
          <w:marBottom w:val="0"/>
          <w:divBdr>
            <w:top w:val="none" w:sz="0" w:space="0" w:color="auto"/>
            <w:left w:val="none" w:sz="0" w:space="0" w:color="auto"/>
            <w:bottom w:val="none" w:sz="0" w:space="0" w:color="auto"/>
            <w:right w:val="none" w:sz="0" w:space="0" w:color="auto"/>
          </w:divBdr>
          <w:divsChild>
            <w:div w:id="1117217434">
              <w:marLeft w:val="0"/>
              <w:marRight w:val="0"/>
              <w:marTop w:val="0"/>
              <w:marBottom w:val="0"/>
              <w:divBdr>
                <w:top w:val="none" w:sz="0" w:space="0" w:color="auto"/>
                <w:left w:val="none" w:sz="0" w:space="0" w:color="auto"/>
                <w:bottom w:val="none" w:sz="0" w:space="0" w:color="auto"/>
                <w:right w:val="none" w:sz="0" w:space="0" w:color="auto"/>
              </w:divBdr>
              <w:divsChild>
                <w:div w:id="2037346313">
                  <w:marLeft w:val="0"/>
                  <w:marRight w:val="0"/>
                  <w:marTop w:val="0"/>
                  <w:marBottom w:val="0"/>
                  <w:divBdr>
                    <w:top w:val="none" w:sz="0" w:space="0" w:color="auto"/>
                    <w:left w:val="none" w:sz="0" w:space="0" w:color="auto"/>
                    <w:bottom w:val="none" w:sz="0" w:space="0" w:color="auto"/>
                    <w:right w:val="none" w:sz="0" w:space="0" w:color="auto"/>
                  </w:divBdr>
                  <w:divsChild>
                    <w:div w:id="626548239">
                      <w:marLeft w:val="0"/>
                      <w:marRight w:val="0"/>
                      <w:marTop w:val="0"/>
                      <w:marBottom w:val="0"/>
                      <w:divBdr>
                        <w:top w:val="none" w:sz="0" w:space="0" w:color="auto"/>
                        <w:left w:val="none" w:sz="0" w:space="0" w:color="auto"/>
                        <w:bottom w:val="none" w:sz="0" w:space="0" w:color="auto"/>
                        <w:right w:val="none" w:sz="0" w:space="0" w:color="auto"/>
                      </w:divBdr>
                      <w:divsChild>
                        <w:div w:id="1145048656">
                          <w:marLeft w:val="0"/>
                          <w:marRight w:val="0"/>
                          <w:marTop w:val="0"/>
                          <w:marBottom w:val="0"/>
                          <w:divBdr>
                            <w:top w:val="none" w:sz="0" w:space="0" w:color="auto"/>
                            <w:left w:val="none" w:sz="0" w:space="0" w:color="auto"/>
                            <w:bottom w:val="none" w:sz="0" w:space="0" w:color="auto"/>
                            <w:right w:val="none" w:sz="0" w:space="0" w:color="auto"/>
                          </w:divBdr>
                          <w:divsChild>
                            <w:div w:id="348063236">
                              <w:marLeft w:val="0"/>
                              <w:marRight w:val="0"/>
                              <w:marTop w:val="0"/>
                              <w:marBottom w:val="0"/>
                              <w:divBdr>
                                <w:top w:val="none" w:sz="0" w:space="0" w:color="auto"/>
                                <w:left w:val="none" w:sz="0" w:space="0" w:color="auto"/>
                                <w:bottom w:val="none" w:sz="0" w:space="0" w:color="auto"/>
                                <w:right w:val="none" w:sz="0" w:space="0" w:color="auto"/>
                              </w:divBdr>
                              <w:divsChild>
                                <w:div w:id="677342236">
                                  <w:marLeft w:val="0"/>
                                  <w:marRight w:val="0"/>
                                  <w:marTop w:val="0"/>
                                  <w:marBottom w:val="0"/>
                                  <w:divBdr>
                                    <w:top w:val="none" w:sz="0" w:space="0" w:color="auto"/>
                                    <w:left w:val="none" w:sz="0" w:space="0" w:color="auto"/>
                                    <w:bottom w:val="none" w:sz="0" w:space="0" w:color="auto"/>
                                    <w:right w:val="none" w:sz="0" w:space="0" w:color="auto"/>
                                  </w:divBdr>
                                  <w:divsChild>
                                    <w:div w:id="1382746817">
                                      <w:marLeft w:val="0"/>
                                      <w:marRight w:val="0"/>
                                      <w:marTop w:val="0"/>
                                      <w:marBottom w:val="0"/>
                                      <w:divBdr>
                                        <w:top w:val="none" w:sz="0" w:space="0" w:color="auto"/>
                                        <w:left w:val="none" w:sz="0" w:space="0" w:color="auto"/>
                                        <w:bottom w:val="none" w:sz="0" w:space="0" w:color="auto"/>
                                        <w:right w:val="none" w:sz="0" w:space="0" w:color="auto"/>
                                      </w:divBdr>
                                      <w:divsChild>
                                        <w:div w:id="606039894">
                                          <w:marLeft w:val="0"/>
                                          <w:marRight w:val="0"/>
                                          <w:marTop w:val="0"/>
                                          <w:marBottom w:val="0"/>
                                          <w:divBdr>
                                            <w:top w:val="none" w:sz="0" w:space="0" w:color="auto"/>
                                            <w:left w:val="none" w:sz="0" w:space="0" w:color="auto"/>
                                            <w:bottom w:val="none" w:sz="0" w:space="0" w:color="auto"/>
                                            <w:right w:val="none" w:sz="0" w:space="0" w:color="auto"/>
                                          </w:divBdr>
                                          <w:divsChild>
                                            <w:div w:id="1301106247">
                                              <w:marLeft w:val="0"/>
                                              <w:marRight w:val="0"/>
                                              <w:marTop w:val="0"/>
                                              <w:marBottom w:val="0"/>
                                              <w:divBdr>
                                                <w:top w:val="none" w:sz="0" w:space="0" w:color="auto"/>
                                                <w:left w:val="none" w:sz="0" w:space="0" w:color="auto"/>
                                                <w:bottom w:val="none" w:sz="0" w:space="0" w:color="auto"/>
                                                <w:right w:val="none" w:sz="0" w:space="0" w:color="auto"/>
                                              </w:divBdr>
                                              <w:divsChild>
                                                <w:div w:id="1253049349">
                                                  <w:marLeft w:val="0"/>
                                                  <w:marRight w:val="0"/>
                                                  <w:marTop w:val="0"/>
                                                  <w:marBottom w:val="0"/>
                                                  <w:divBdr>
                                                    <w:top w:val="none" w:sz="0" w:space="0" w:color="auto"/>
                                                    <w:left w:val="none" w:sz="0" w:space="0" w:color="auto"/>
                                                    <w:bottom w:val="none" w:sz="0" w:space="0" w:color="auto"/>
                                                    <w:right w:val="none" w:sz="0" w:space="0" w:color="auto"/>
                                                  </w:divBdr>
                                                  <w:divsChild>
                                                    <w:div w:id="1304581413">
                                                      <w:marLeft w:val="0"/>
                                                      <w:marRight w:val="0"/>
                                                      <w:marTop w:val="0"/>
                                                      <w:marBottom w:val="0"/>
                                                      <w:divBdr>
                                                        <w:top w:val="none" w:sz="0" w:space="0" w:color="auto"/>
                                                        <w:left w:val="none" w:sz="0" w:space="0" w:color="auto"/>
                                                        <w:bottom w:val="none" w:sz="0" w:space="0" w:color="auto"/>
                                                        <w:right w:val="none" w:sz="0" w:space="0" w:color="auto"/>
                                                      </w:divBdr>
                                                    </w:div>
                                                    <w:div w:id="160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635958">
      <w:bodyDiv w:val="1"/>
      <w:marLeft w:val="0"/>
      <w:marRight w:val="0"/>
      <w:marTop w:val="0"/>
      <w:marBottom w:val="0"/>
      <w:divBdr>
        <w:top w:val="none" w:sz="0" w:space="0" w:color="auto"/>
        <w:left w:val="none" w:sz="0" w:space="0" w:color="auto"/>
        <w:bottom w:val="none" w:sz="0" w:space="0" w:color="auto"/>
        <w:right w:val="none" w:sz="0" w:space="0" w:color="auto"/>
      </w:divBdr>
      <w:divsChild>
        <w:div w:id="979379034">
          <w:marLeft w:val="0"/>
          <w:marRight w:val="0"/>
          <w:marTop w:val="0"/>
          <w:marBottom w:val="0"/>
          <w:divBdr>
            <w:top w:val="none" w:sz="0" w:space="0" w:color="auto"/>
            <w:left w:val="none" w:sz="0" w:space="0" w:color="auto"/>
            <w:bottom w:val="none" w:sz="0" w:space="0" w:color="auto"/>
            <w:right w:val="none" w:sz="0" w:space="0" w:color="auto"/>
          </w:divBdr>
        </w:div>
        <w:div w:id="1315451422">
          <w:marLeft w:val="0"/>
          <w:marRight w:val="0"/>
          <w:marTop w:val="0"/>
          <w:marBottom w:val="0"/>
          <w:divBdr>
            <w:top w:val="none" w:sz="0" w:space="0" w:color="auto"/>
            <w:left w:val="none" w:sz="0" w:space="0" w:color="auto"/>
            <w:bottom w:val="none" w:sz="0" w:space="0" w:color="auto"/>
            <w:right w:val="none" w:sz="0" w:space="0" w:color="auto"/>
          </w:divBdr>
        </w:div>
        <w:div w:id="1028677407">
          <w:marLeft w:val="0"/>
          <w:marRight w:val="0"/>
          <w:marTop w:val="0"/>
          <w:marBottom w:val="0"/>
          <w:divBdr>
            <w:top w:val="none" w:sz="0" w:space="0" w:color="auto"/>
            <w:left w:val="none" w:sz="0" w:space="0" w:color="auto"/>
            <w:bottom w:val="none" w:sz="0" w:space="0" w:color="auto"/>
            <w:right w:val="none" w:sz="0" w:space="0" w:color="auto"/>
          </w:divBdr>
        </w:div>
        <w:div w:id="1437405639">
          <w:marLeft w:val="0"/>
          <w:marRight w:val="0"/>
          <w:marTop w:val="0"/>
          <w:marBottom w:val="0"/>
          <w:divBdr>
            <w:top w:val="none" w:sz="0" w:space="0" w:color="auto"/>
            <w:left w:val="none" w:sz="0" w:space="0" w:color="auto"/>
            <w:bottom w:val="none" w:sz="0" w:space="0" w:color="auto"/>
            <w:right w:val="none" w:sz="0" w:space="0" w:color="auto"/>
          </w:divBdr>
        </w:div>
        <w:div w:id="36393366">
          <w:marLeft w:val="0"/>
          <w:marRight w:val="0"/>
          <w:marTop w:val="0"/>
          <w:marBottom w:val="0"/>
          <w:divBdr>
            <w:top w:val="none" w:sz="0" w:space="0" w:color="auto"/>
            <w:left w:val="none" w:sz="0" w:space="0" w:color="auto"/>
            <w:bottom w:val="none" w:sz="0" w:space="0" w:color="auto"/>
            <w:right w:val="none" w:sz="0" w:space="0" w:color="auto"/>
          </w:divBdr>
        </w:div>
        <w:div w:id="400955303">
          <w:marLeft w:val="0"/>
          <w:marRight w:val="0"/>
          <w:marTop w:val="0"/>
          <w:marBottom w:val="0"/>
          <w:divBdr>
            <w:top w:val="none" w:sz="0" w:space="0" w:color="auto"/>
            <w:left w:val="none" w:sz="0" w:space="0" w:color="auto"/>
            <w:bottom w:val="none" w:sz="0" w:space="0" w:color="auto"/>
            <w:right w:val="none" w:sz="0" w:space="0" w:color="auto"/>
          </w:divBdr>
        </w:div>
        <w:div w:id="1960185425">
          <w:marLeft w:val="0"/>
          <w:marRight w:val="0"/>
          <w:marTop w:val="0"/>
          <w:marBottom w:val="0"/>
          <w:divBdr>
            <w:top w:val="none" w:sz="0" w:space="0" w:color="auto"/>
            <w:left w:val="none" w:sz="0" w:space="0" w:color="auto"/>
            <w:bottom w:val="none" w:sz="0" w:space="0" w:color="auto"/>
            <w:right w:val="none" w:sz="0" w:space="0" w:color="auto"/>
          </w:divBdr>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77761623">
      <w:bodyDiv w:val="1"/>
      <w:marLeft w:val="0"/>
      <w:marRight w:val="0"/>
      <w:marTop w:val="0"/>
      <w:marBottom w:val="0"/>
      <w:divBdr>
        <w:top w:val="none" w:sz="0" w:space="0" w:color="auto"/>
        <w:left w:val="none" w:sz="0" w:space="0" w:color="auto"/>
        <w:bottom w:val="none" w:sz="0" w:space="0" w:color="auto"/>
        <w:right w:val="none" w:sz="0" w:space="0" w:color="auto"/>
      </w:divBdr>
      <w:divsChild>
        <w:div w:id="1012680310">
          <w:marLeft w:val="0"/>
          <w:marRight w:val="0"/>
          <w:marTop w:val="0"/>
          <w:marBottom w:val="195"/>
          <w:divBdr>
            <w:top w:val="none" w:sz="0" w:space="0" w:color="auto"/>
            <w:left w:val="none" w:sz="0" w:space="0" w:color="auto"/>
            <w:bottom w:val="none" w:sz="0" w:space="0" w:color="auto"/>
            <w:right w:val="none" w:sz="0" w:space="0" w:color="auto"/>
          </w:divBdr>
          <w:divsChild>
            <w:div w:id="981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8658">
      <w:bodyDiv w:val="1"/>
      <w:marLeft w:val="0"/>
      <w:marRight w:val="0"/>
      <w:marTop w:val="0"/>
      <w:marBottom w:val="0"/>
      <w:divBdr>
        <w:top w:val="none" w:sz="0" w:space="0" w:color="auto"/>
        <w:left w:val="none" w:sz="0" w:space="0" w:color="auto"/>
        <w:bottom w:val="none" w:sz="0" w:space="0" w:color="auto"/>
        <w:right w:val="none" w:sz="0" w:space="0" w:color="auto"/>
      </w:divBdr>
    </w:div>
    <w:div w:id="1281062350">
      <w:bodyDiv w:val="1"/>
      <w:marLeft w:val="0"/>
      <w:marRight w:val="0"/>
      <w:marTop w:val="0"/>
      <w:marBottom w:val="0"/>
      <w:divBdr>
        <w:top w:val="none" w:sz="0" w:space="0" w:color="auto"/>
        <w:left w:val="none" w:sz="0" w:space="0" w:color="auto"/>
        <w:bottom w:val="none" w:sz="0" w:space="0" w:color="auto"/>
        <w:right w:val="none" w:sz="0" w:space="0" w:color="auto"/>
      </w:divBdr>
      <w:divsChild>
        <w:div w:id="2043359679">
          <w:marLeft w:val="0"/>
          <w:marRight w:val="0"/>
          <w:marTop w:val="0"/>
          <w:marBottom w:val="0"/>
          <w:divBdr>
            <w:top w:val="none" w:sz="0" w:space="0" w:color="auto"/>
            <w:left w:val="none" w:sz="0" w:space="0" w:color="auto"/>
            <w:bottom w:val="none" w:sz="0" w:space="0" w:color="auto"/>
            <w:right w:val="none" w:sz="0" w:space="0" w:color="auto"/>
          </w:divBdr>
          <w:divsChild>
            <w:div w:id="1223636245">
              <w:marLeft w:val="0"/>
              <w:marRight w:val="0"/>
              <w:marTop w:val="0"/>
              <w:marBottom w:val="0"/>
              <w:divBdr>
                <w:top w:val="none" w:sz="0" w:space="0" w:color="auto"/>
                <w:left w:val="none" w:sz="0" w:space="0" w:color="auto"/>
                <w:bottom w:val="none" w:sz="0" w:space="0" w:color="auto"/>
                <w:right w:val="none" w:sz="0" w:space="0" w:color="auto"/>
              </w:divBdr>
            </w:div>
          </w:divsChild>
        </w:div>
        <w:div w:id="666906197">
          <w:marLeft w:val="0"/>
          <w:marRight w:val="0"/>
          <w:marTop w:val="0"/>
          <w:marBottom w:val="0"/>
          <w:divBdr>
            <w:top w:val="none" w:sz="0" w:space="0" w:color="auto"/>
            <w:left w:val="none" w:sz="0" w:space="0" w:color="auto"/>
            <w:bottom w:val="none" w:sz="0" w:space="0" w:color="auto"/>
            <w:right w:val="none" w:sz="0" w:space="0" w:color="auto"/>
          </w:divBdr>
          <w:divsChild>
            <w:div w:id="1118645082">
              <w:marLeft w:val="0"/>
              <w:marRight w:val="0"/>
              <w:marTop w:val="0"/>
              <w:marBottom w:val="0"/>
              <w:divBdr>
                <w:top w:val="none" w:sz="0" w:space="0" w:color="auto"/>
                <w:left w:val="none" w:sz="0" w:space="0" w:color="auto"/>
                <w:bottom w:val="none" w:sz="0" w:space="0" w:color="auto"/>
                <w:right w:val="none" w:sz="0" w:space="0" w:color="auto"/>
              </w:divBdr>
            </w:div>
          </w:divsChild>
        </w:div>
        <w:div w:id="240869965">
          <w:marLeft w:val="0"/>
          <w:marRight w:val="0"/>
          <w:marTop w:val="0"/>
          <w:marBottom w:val="0"/>
          <w:divBdr>
            <w:top w:val="none" w:sz="0" w:space="0" w:color="auto"/>
            <w:left w:val="none" w:sz="0" w:space="0" w:color="auto"/>
            <w:bottom w:val="none" w:sz="0" w:space="0" w:color="auto"/>
            <w:right w:val="none" w:sz="0" w:space="0" w:color="auto"/>
          </w:divBdr>
          <w:divsChild>
            <w:div w:id="160395559">
              <w:marLeft w:val="0"/>
              <w:marRight w:val="0"/>
              <w:marTop w:val="0"/>
              <w:marBottom w:val="0"/>
              <w:divBdr>
                <w:top w:val="none" w:sz="0" w:space="0" w:color="auto"/>
                <w:left w:val="none" w:sz="0" w:space="0" w:color="auto"/>
                <w:bottom w:val="none" w:sz="0" w:space="0" w:color="auto"/>
                <w:right w:val="none" w:sz="0" w:space="0" w:color="auto"/>
              </w:divBdr>
              <w:divsChild>
                <w:div w:id="213321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494108">
      <w:bodyDiv w:val="1"/>
      <w:marLeft w:val="0"/>
      <w:marRight w:val="0"/>
      <w:marTop w:val="0"/>
      <w:marBottom w:val="0"/>
      <w:divBdr>
        <w:top w:val="none" w:sz="0" w:space="0" w:color="auto"/>
        <w:left w:val="none" w:sz="0" w:space="0" w:color="auto"/>
        <w:bottom w:val="none" w:sz="0" w:space="0" w:color="auto"/>
        <w:right w:val="none" w:sz="0" w:space="0" w:color="auto"/>
      </w:divBdr>
      <w:divsChild>
        <w:div w:id="812066631">
          <w:marLeft w:val="600"/>
          <w:marRight w:val="480"/>
          <w:marTop w:val="150"/>
          <w:marBottom w:val="150"/>
          <w:divBdr>
            <w:top w:val="none" w:sz="0" w:space="0" w:color="auto"/>
            <w:left w:val="none" w:sz="0" w:space="0" w:color="auto"/>
            <w:bottom w:val="none" w:sz="0" w:space="0" w:color="auto"/>
            <w:right w:val="none" w:sz="0" w:space="0" w:color="auto"/>
          </w:divBdr>
          <w:divsChild>
            <w:div w:id="762726129">
              <w:marLeft w:val="0"/>
              <w:marRight w:val="0"/>
              <w:marTop w:val="0"/>
              <w:marBottom w:val="0"/>
              <w:divBdr>
                <w:top w:val="none" w:sz="0" w:space="0" w:color="auto"/>
                <w:left w:val="none" w:sz="0" w:space="0" w:color="auto"/>
                <w:bottom w:val="none" w:sz="0" w:space="0" w:color="auto"/>
                <w:right w:val="none" w:sz="0" w:space="0" w:color="auto"/>
              </w:divBdr>
            </w:div>
          </w:divsChild>
        </w:div>
        <w:div w:id="1530409940">
          <w:marLeft w:val="600"/>
          <w:marRight w:val="480"/>
          <w:marTop w:val="150"/>
          <w:marBottom w:val="150"/>
          <w:divBdr>
            <w:top w:val="none" w:sz="0" w:space="0" w:color="auto"/>
            <w:left w:val="none" w:sz="0" w:space="0" w:color="auto"/>
            <w:bottom w:val="none" w:sz="0" w:space="0" w:color="auto"/>
            <w:right w:val="none" w:sz="0" w:space="0" w:color="auto"/>
          </w:divBdr>
          <w:divsChild>
            <w:div w:id="1341153903">
              <w:marLeft w:val="0"/>
              <w:marRight w:val="0"/>
              <w:marTop w:val="0"/>
              <w:marBottom w:val="0"/>
              <w:divBdr>
                <w:top w:val="none" w:sz="0" w:space="0" w:color="auto"/>
                <w:left w:val="none" w:sz="0" w:space="0" w:color="auto"/>
                <w:bottom w:val="none" w:sz="0" w:space="0" w:color="auto"/>
                <w:right w:val="none" w:sz="0" w:space="0" w:color="auto"/>
              </w:divBdr>
            </w:div>
          </w:divsChild>
        </w:div>
        <w:div w:id="817185935">
          <w:marLeft w:val="600"/>
          <w:marRight w:val="480"/>
          <w:marTop w:val="150"/>
          <w:marBottom w:val="150"/>
          <w:divBdr>
            <w:top w:val="none" w:sz="0" w:space="0" w:color="auto"/>
            <w:left w:val="none" w:sz="0" w:space="0" w:color="auto"/>
            <w:bottom w:val="none" w:sz="0" w:space="0" w:color="auto"/>
            <w:right w:val="none" w:sz="0" w:space="0" w:color="auto"/>
          </w:divBdr>
          <w:divsChild>
            <w:div w:id="1921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2865">
      <w:bodyDiv w:val="1"/>
      <w:marLeft w:val="0"/>
      <w:marRight w:val="0"/>
      <w:marTop w:val="0"/>
      <w:marBottom w:val="0"/>
      <w:divBdr>
        <w:top w:val="none" w:sz="0" w:space="0" w:color="auto"/>
        <w:left w:val="none" w:sz="0" w:space="0" w:color="auto"/>
        <w:bottom w:val="none" w:sz="0" w:space="0" w:color="auto"/>
        <w:right w:val="none" w:sz="0" w:space="0" w:color="auto"/>
      </w:divBdr>
    </w:div>
    <w:div w:id="1300573959">
      <w:bodyDiv w:val="1"/>
      <w:marLeft w:val="0"/>
      <w:marRight w:val="0"/>
      <w:marTop w:val="0"/>
      <w:marBottom w:val="0"/>
      <w:divBdr>
        <w:top w:val="none" w:sz="0" w:space="0" w:color="auto"/>
        <w:left w:val="none" w:sz="0" w:space="0" w:color="auto"/>
        <w:bottom w:val="none" w:sz="0" w:space="0" w:color="auto"/>
        <w:right w:val="none" w:sz="0" w:space="0" w:color="auto"/>
      </w:divBdr>
    </w:div>
    <w:div w:id="1300922050">
      <w:bodyDiv w:val="1"/>
      <w:marLeft w:val="0"/>
      <w:marRight w:val="0"/>
      <w:marTop w:val="0"/>
      <w:marBottom w:val="0"/>
      <w:divBdr>
        <w:top w:val="none" w:sz="0" w:space="0" w:color="auto"/>
        <w:left w:val="none" w:sz="0" w:space="0" w:color="auto"/>
        <w:bottom w:val="none" w:sz="0" w:space="0" w:color="auto"/>
        <w:right w:val="none" w:sz="0" w:space="0" w:color="auto"/>
      </w:divBdr>
      <w:divsChild>
        <w:div w:id="2101875345">
          <w:marLeft w:val="0"/>
          <w:marRight w:val="0"/>
          <w:marTop w:val="75"/>
          <w:marBottom w:val="0"/>
          <w:divBdr>
            <w:top w:val="none" w:sz="0" w:space="0" w:color="auto"/>
            <w:left w:val="none" w:sz="0" w:space="0" w:color="auto"/>
            <w:bottom w:val="none" w:sz="0" w:space="0" w:color="auto"/>
            <w:right w:val="none" w:sz="0" w:space="0" w:color="auto"/>
          </w:divBdr>
        </w:div>
      </w:divsChild>
    </w:div>
    <w:div w:id="1312175052">
      <w:bodyDiv w:val="1"/>
      <w:marLeft w:val="0"/>
      <w:marRight w:val="0"/>
      <w:marTop w:val="0"/>
      <w:marBottom w:val="0"/>
      <w:divBdr>
        <w:top w:val="none" w:sz="0" w:space="0" w:color="auto"/>
        <w:left w:val="none" w:sz="0" w:space="0" w:color="auto"/>
        <w:bottom w:val="none" w:sz="0" w:space="0" w:color="auto"/>
        <w:right w:val="none" w:sz="0" w:space="0" w:color="auto"/>
      </w:divBdr>
      <w:divsChild>
        <w:div w:id="1872451619">
          <w:marLeft w:val="0"/>
          <w:marRight w:val="0"/>
          <w:marTop w:val="0"/>
          <w:marBottom w:val="0"/>
          <w:divBdr>
            <w:top w:val="none" w:sz="0" w:space="0" w:color="auto"/>
            <w:left w:val="none" w:sz="0" w:space="0" w:color="auto"/>
            <w:bottom w:val="none" w:sz="0" w:space="0" w:color="auto"/>
            <w:right w:val="none" w:sz="0" w:space="0" w:color="auto"/>
          </w:divBdr>
          <w:divsChild>
            <w:div w:id="204997762">
              <w:marLeft w:val="0"/>
              <w:marRight w:val="120"/>
              <w:marTop w:val="0"/>
              <w:marBottom w:val="0"/>
              <w:divBdr>
                <w:top w:val="none" w:sz="0" w:space="0" w:color="auto"/>
                <w:left w:val="none" w:sz="0" w:space="0" w:color="auto"/>
                <w:bottom w:val="none" w:sz="0" w:space="0" w:color="auto"/>
                <w:right w:val="none" w:sz="0" w:space="0" w:color="auto"/>
              </w:divBdr>
            </w:div>
            <w:div w:id="1346862402">
              <w:marLeft w:val="0"/>
              <w:marRight w:val="0"/>
              <w:marTop w:val="0"/>
              <w:marBottom w:val="195"/>
              <w:divBdr>
                <w:top w:val="none" w:sz="0" w:space="0" w:color="auto"/>
                <w:left w:val="none" w:sz="0" w:space="0" w:color="auto"/>
                <w:bottom w:val="none" w:sz="0" w:space="0" w:color="auto"/>
                <w:right w:val="none" w:sz="0" w:space="0" w:color="auto"/>
              </w:divBdr>
              <w:divsChild>
                <w:div w:id="2128235413">
                  <w:marLeft w:val="0"/>
                  <w:marRight w:val="0"/>
                  <w:marTop w:val="15"/>
                  <w:marBottom w:val="0"/>
                  <w:divBdr>
                    <w:top w:val="none" w:sz="0" w:space="0" w:color="auto"/>
                    <w:left w:val="none" w:sz="0" w:space="0" w:color="auto"/>
                    <w:bottom w:val="none" w:sz="0" w:space="0" w:color="auto"/>
                    <w:right w:val="none" w:sz="0" w:space="0" w:color="auto"/>
                  </w:divBdr>
                </w:div>
                <w:div w:id="2048945850">
                  <w:marLeft w:val="0"/>
                  <w:marRight w:val="0"/>
                  <w:marTop w:val="0"/>
                  <w:marBottom w:val="0"/>
                  <w:divBdr>
                    <w:top w:val="none" w:sz="0" w:space="0" w:color="auto"/>
                    <w:left w:val="none" w:sz="0" w:space="0" w:color="auto"/>
                    <w:bottom w:val="none" w:sz="0" w:space="0" w:color="auto"/>
                    <w:right w:val="none" w:sz="0" w:space="0" w:color="auto"/>
                  </w:divBdr>
                  <w:divsChild>
                    <w:div w:id="806701117">
                      <w:marLeft w:val="0"/>
                      <w:marRight w:val="0"/>
                      <w:marTop w:val="0"/>
                      <w:marBottom w:val="0"/>
                      <w:divBdr>
                        <w:top w:val="none" w:sz="0" w:space="0" w:color="auto"/>
                        <w:left w:val="none" w:sz="0" w:space="0" w:color="auto"/>
                        <w:bottom w:val="none" w:sz="0" w:space="0" w:color="auto"/>
                        <w:right w:val="none" w:sz="0" w:space="0" w:color="auto"/>
                      </w:divBdr>
                    </w:div>
                  </w:divsChild>
                </w:div>
                <w:div w:id="1993486122">
                  <w:marLeft w:val="0"/>
                  <w:marRight w:val="0"/>
                  <w:marTop w:val="15"/>
                  <w:marBottom w:val="0"/>
                  <w:divBdr>
                    <w:top w:val="none" w:sz="0" w:space="0" w:color="auto"/>
                    <w:left w:val="none" w:sz="0" w:space="0" w:color="auto"/>
                    <w:bottom w:val="none" w:sz="0" w:space="0" w:color="auto"/>
                    <w:right w:val="none" w:sz="0" w:space="0" w:color="auto"/>
                  </w:divBdr>
                </w:div>
                <w:div w:id="1107459493">
                  <w:marLeft w:val="0"/>
                  <w:marRight w:val="0"/>
                  <w:marTop w:val="0"/>
                  <w:marBottom w:val="0"/>
                  <w:divBdr>
                    <w:top w:val="none" w:sz="0" w:space="0" w:color="auto"/>
                    <w:left w:val="none" w:sz="0" w:space="0" w:color="auto"/>
                    <w:bottom w:val="none" w:sz="0" w:space="0" w:color="auto"/>
                    <w:right w:val="none" w:sz="0" w:space="0" w:color="auto"/>
                  </w:divBdr>
                  <w:divsChild>
                    <w:div w:id="1827357165">
                      <w:marLeft w:val="0"/>
                      <w:marRight w:val="0"/>
                      <w:marTop w:val="0"/>
                      <w:marBottom w:val="0"/>
                      <w:divBdr>
                        <w:top w:val="none" w:sz="0" w:space="0" w:color="auto"/>
                        <w:left w:val="none" w:sz="0" w:space="0" w:color="auto"/>
                        <w:bottom w:val="none" w:sz="0" w:space="0" w:color="auto"/>
                        <w:right w:val="none" w:sz="0" w:space="0" w:color="auto"/>
                      </w:divBdr>
                    </w:div>
                  </w:divsChild>
                </w:div>
                <w:div w:id="1597397951">
                  <w:marLeft w:val="0"/>
                  <w:marRight w:val="0"/>
                  <w:marTop w:val="15"/>
                  <w:marBottom w:val="0"/>
                  <w:divBdr>
                    <w:top w:val="none" w:sz="0" w:space="0" w:color="auto"/>
                    <w:left w:val="none" w:sz="0" w:space="0" w:color="auto"/>
                    <w:bottom w:val="none" w:sz="0" w:space="0" w:color="auto"/>
                    <w:right w:val="none" w:sz="0" w:space="0" w:color="auto"/>
                  </w:divBdr>
                </w:div>
                <w:div w:id="141597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150571">
      <w:bodyDiv w:val="1"/>
      <w:marLeft w:val="0"/>
      <w:marRight w:val="0"/>
      <w:marTop w:val="0"/>
      <w:marBottom w:val="0"/>
      <w:divBdr>
        <w:top w:val="none" w:sz="0" w:space="0" w:color="auto"/>
        <w:left w:val="none" w:sz="0" w:space="0" w:color="auto"/>
        <w:bottom w:val="none" w:sz="0" w:space="0" w:color="auto"/>
        <w:right w:val="none" w:sz="0" w:space="0" w:color="auto"/>
      </w:divBdr>
    </w:div>
    <w:div w:id="1329140164">
      <w:bodyDiv w:val="1"/>
      <w:marLeft w:val="0"/>
      <w:marRight w:val="0"/>
      <w:marTop w:val="0"/>
      <w:marBottom w:val="0"/>
      <w:divBdr>
        <w:top w:val="none" w:sz="0" w:space="0" w:color="auto"/>
        <w:left w:val="none" w:sz="0" w:space="0" w:color="auto"/>
        <w:bottom w:val="none" w:sz="0" w:space="0" w:color="auto"/>
        <w:right w:val="none" w:sz="0" w:space="0" w:color="auto"/>
      </w:divBdr>
      <w:divsChild>
        <w:div w:id="782042625">
          <w:marLeft w:val="0"/>
          <w:marRight w:val="0"/>
          <w:marTop w:val="0"/>
          <w:marBottom w:val="0"/>
          <w:divBdr>
            <w:top w:val="none" w:sz="0" w:space="0" w:color="auto"/>
            <w:left w:val="none" w:sz="0" w:space="0" w:color="auto"/>
            <w:bottom w:val="none" w:sz="0" w:space="0" w:color="auto"/>
            <w:right w:val="none" w:sz="0" w:space="0" w:color="auto"/>
          </w:divBdr>
          <w:divsChild>
            <w:div w:id="1799252013">
              <w:marLeft w:val="0"/>
              <w:marRight w:val="120"/>
              <w:marTop w:val="0"/>
              <w:marBottom w:val="0"/>
              <w:divBdr>
                <w:top w:val="none" w:sz="0" w:space="0" w:color="auto"/>
                <w:left w:val="none" w:sz="0" w:space="0" w:color="auto"/>
                <w:bottom w:val="none" w:sz="0" w:space="0" w:color="auto"/>
                <w:right w:val="none" w:sz="0" w:space="0" w:color="auto"/>
              </w:divBdr>
            </w:div>
            <w:div w:id="1085111579">
              <w:marLeft w:val="0"/>
              <w:marRight w:val="0"/>
              <w:marTop w:val="0"/>
              <w:marBottom w:val="195"/>
              <w:divBdr>
                <w:top w:val="none" w:sz="0" w:space="0" w:color="auto"/>
                <w:left w:val="none" w:sz="0" w:space="0" w:color="auto"/>
                <w:bottom w:val="none" w:sz="0" w:space="0" w:color="auto"/>
                <w:right w:val="none" w:sz="0" w:space="0" w:color="auto"/>
              </w:divBdr>
              <w:divsChild>
                <w:div w:id="643200090">
                  <w:marLeft w:val="0"/>
                  <w:marRight w:val="0"/>
                  <w:marTop w:val="15"/>
                  <w:marBottom w:val="0"/>
                  <w:divBdr>
                    <w:top w:val="none" w:sz="0" w:space="0" w:color="auto"/>
                    <w:left w:val="none" w:sz="0" w:space="0" w:color="auto"/>
                    <w:bottom w:val="none" w:sz="0" w:space="0" w:color="auto"/>
                    <w:right w:val="none" w:sz="0" w:space="0" w:color="auto"/>
                  </w:divBdr>
                </w:div>
                <w:div w:id="1634749678">
                  <w:marLeft w:val="0"/>
                  <w:marRight w:val="0"/>
                  <w:marTop w:val="0"/>
                  <w:marBottom w:val="0"/>
                  <w:divBdr>
                    <w:top w:val="none" w:sz="0" w:space="0" w:color="auto"/>
                    <w:left w:val="none" w:sz="0" w:space="0" w:color="auto"/>
                    <w:bottom w:val="none" w:sz="0" w:space="0" w:color="auto"/>
                    <w:right w:val="none" w:sz="0" w:space="0" w:color="auto"/>
                  </w:divBdr>
                  <w:divsChild>
                    <w:div w:id="1422221134">
                      <w:marLeft w:val="0"/>
                      <w:marRight w:val="0"/>
                      <w:marTop w:val="0"/>
                      <w:marBottom w:val="0"/>
                      <w:divBdr>
                        <w:top w:val="none" w:sz="0" w:space="0" w:color="auto"/>
                        <w:left w:val="none" w:sz="0" w:space="0" w:color="auto"/>
                        <w:bottom w:val="none" w:sz="0" w:space="0" w:color="auto"/>
                        <w:right w:val="none" w:sz="0" w:space="0" w:color="auto"/>
                      </w:divBdr>
                    </w:div>
                  </w:divsChild>
                </w:div>
                <w:div w:id="1842159940">
                  <w:marLeft w:val="0"/>
                  <w:marRight w:val="0"/>
                  <w:marTop w:val="15"/>
                  <w:marBottom w:val="0"/>
                  <w:divBdr>
                    <w:top w:val="none" w:sz="0" w:space="0" w:color="auto"/>
                    <w:left w:val="none" w:sz="0" w:space="0" w:color="auto"/>
                    <w:bottom w:val="none" w:sz="0" w:space="0" w:color="auto"/>
                    <w:right w:val="none" w:sz="0" w:space="0" w:color="auto"/>
                  </w:divBdr>
                </w:div>
                <w:div w:id="215120422">
                  <w:marLeft w:val="0"/>
                  <w:marRight w:val="0"/>
                  <w:marTop w:val="0"/>
                  <w:marBottom w:val="0"/>
                  <w:divBdr>
                    <w:top w:val="none" w:sz="0" w:space="0" w:color="auto"/>
                    <w:left w:val="none" w:sz="0" w:space="0" w:color="auto"/>
                    <w:bottom w:val="none" w:sz="0" w:space="0" w:color="auto"/>
                    <w:right w:val="none" w:sz="0" w:space="0" w:color="auto"/>
                  </w:divBdr>
                  <w:divsChild>
                    <w:div w:id="82400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3437">
      <w:bodyDiv w:val="1"/>
      <w:marLeft w:val="0"/>
      <w:marRight w:val="0"/>
      <w:marTop w:val="0"/>
      <w:marBottom w:val="0"/>
      <w:divBdr>
        <w:top w:val="none" w:sz="0" w:space="0" w:color="auto"/>
        <w:left w:val="none" w:sz="0" w:space="0" w:color="auto"/>
        <w:bottom w:val="none" w:sz="0" w:space="0" w:color="auto"/>
        <w:right w:val="none" w:sz="0" w:space="0" w:color="auto"/>
      </w:divBdr>
      <w:divsChild>
        <w:div w:id="1370374391">
          <w:marLeft w:val="0"/>
          <w:marRight w:val="0"/>
          <w:marTop w:val="0"/>
          <w:marBottom w:val="0"/>
          <w:divBdr>
            <w:top w:val="none" w:sz="0" w:space="0" w:color="auto"/>
            <w:left w:val="none" w:sz="0" w:space="0" w:color="auto"/>
            <w:bottom w:val="none" w:sz="0" w:space="0" w:color="auto"/>
            <w:right w:val="none" w:sz="0" w:space="0" w:color="auto"/>
          </w:divBdr>
          <w:divsChild>
            <w:div w:id="498926187">
              <w:marLeft w:val="0"/>
              <w:marRight w:val="120"/>
              <w:marTop w:val="0"/>
              <w:marBottom w:val="0"/>
              <w:divBdr>
                <w:top w:val="none" w:sz="0" w:space="0" w:color="auto"/>
                <w:left w:val="none" w:sz="0" w:space="0" w:color="auto"/>
                <w:bottom w:val="none" w:sz="0" w:space="0" w:color="auto"/>
                <w:right w:val="none" w:sz="0" w:space="0" w:color="auto"/>
              </w:divBdr>
            </w:div>
            <w:div w:id="1740207635">
              <w:marLeft w:val="0"/>
              <w:marRight w:val="0"/>
              <w:marTop w:val="0"/>
              <w:marBottom w:val="195"/>
              <w:divBdr>
                <w:top w:val="none" w:sz="0" w:space="0" w:color="auto"/>
                <w:left w:val="none" w:sz="0" w:space="0" w:color="auto"/>
                <w:bottom w:val="none" w:sz="0" w:space="0" w:color="auto"/>
                <w:right w:val="none" w:sz="0" w:space="0" w:color="auto"/>
              </w:divBdr>
              <w:divsChild>
                <w:div w:id="1512984651">
                  <w:marLeft w:val="0"/>
                  <w:marRight w:val="0"/>
                  <w:marTop w:val="0"/>
                  <w:marBottom w:val="0"/>
                  <w:divBdr>
                    <w:top w:val="none" w:sz="0" w:space="0" w:color="auto"/>
                    <w:left w:val="none" w:sz="0" w:space="0" w:color="auto"/>
                    <w:bottom w:val="none" w:sz="0" w:space="0" w:color="auto"/>
                    <w:right w:val="none" w:sz="0" w:space="0" w:color="auto"/>
                  </w:divBdr>
                  <w:divsChild>
                    <w:div w:id="117014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991012">
      <w:bodyDiv w:val="1"/>
      <w:marLeft w:val="0"/>
      <w:marRight w:val="0"/>
      <w:marTop w:val="0"/>
      <w:marBottom w:val="0"/>
      <w:divBdr>
        <w:top w:val="none" w:sz="0" w:space="0" w:color="auto"/>
        <w:left w:val="none" w:sz="0" w:space="0" w:color="auto"/>
        <w:bottom w:val="none" w:sz="0" w:space="0" w:color="auto"/>
        <w:right w:val="none" w:sz="0" w:space="0" w:color="auto"/>
      </w:divBdr>
    </w:div>
    <w:div w:id="1354840144">
      <w:bodyDiv w:val="1"/>
      <w:marLeft w:val="0"/>
      <w:marRight w:val="0"/>
      <w:marTop w:val="0"/>
      <w:marBottom w:val="0"/>
      <w:divBdr>
        <w:top w:val="none" w:sz="0" w:space="0" w:color="auto"/>
        <w:left w:val="none" w:sz="0" w:space="0" w:color="auto"/>
        <w:bottom w:val="none" w:sz="0" w:space="0" w:color="auto"/>
        <w:right w:val="none" w:sz="0" w:space="0" w:color="auto"/>
      </w:divBdr>
    </w:div>
    <w:div w:id="1356426043">
      <w:bodyDiv w:val="1"/>
      <w:marLeft w:val="0"/>
      <w:marRight w:val="0"/>
      <w:marTop w:val="0"/>
      <w:marBottom w:val="0"/>
      <w:divBdr>
        <w:top w:val="none" w:sz="0" w:space="0" w:color="auto"/>
        <w:left w:val="none" w:sz="0" w:space="0" w:color="auto"/>
        <w:bottom w:val="none" w:sz="0" w:space="0" w:color="auto"/>
        <w:right w:val="none" w:sz="0" w:space="0" w:color="auto"/>
      </w:divBdr>
      <w:divsChild>
        <w:div w:id="293223047">
          <w:marLeft w:val="0"/>
          <w:marRight w:val="0"/>
          <w:marTop w:val="75"/>
          <w:marBottom w:val="0"/>
          <w:divBdr>
            <w:top w:val="none" w:sz="0" w:space="0" w:color="auto"/>
            <w:left w:val="none" w:sz="0" w:space="0" w:color="auto"/>
            <w:bottom w:val="none" w:sz="0" w:space="0" w:color="auto"/>
            <w:right w:val="none" w:sz="0" w:space="0" w:color="auto"/>
          </w:divBdr>
        </w:div>
      </w:divsChild>
    </w:div>
    <w:div w:id="1379823091">
      <w:bodyDiv w:val="1"/>
      <w:marLeft w:val="0"/>
      <w:marRight w:val="0"/>
      <w:marTop w:val="0"/>
      <w:marBottom w:val="0"/>
      <w:divBdr>
        <w:top w:val="none" w:sz="0" w:space="0" w:color="auto"/>
        <w:left w:val="none" w:sz="0" w:space="0" w:color="auto"/>
        <w:bottom w:val="none" w:sz="0" w:space="0" w:color="auto"/>
        <w:right w:val="none" w:sz="0" w:space="0" w:color="auto"/>
      </w:divBdr>
      <w:divsChild>
        <w:div w:id="1194221679">
          <w:marLeft w:val="0"/>
          <w:marRight w:val="0"/>
          <w:marTop w:val="0"/>
          <w:marBottom w:val="0"/>
          <w:divBdr>
            <w:top w:val="none" w:sz="0" w:space="0" w:color="auto"/>
            <w:left w:val="none" w:sz="0" w:space="0" w:color="auto"/>
            <w:bottom w:val="none" w:sz="0" w:space="0" w:color="auto"/>
            <w:right w:val="none" w:sz="0" w:space="0" w:color="auto"/>
          </w:divBdr>
        </w:div>
        <w:div w:id="334571484">
          <w:marLeft w:val="0"/>
          <w:marRight w:val="0"/>
          <w:marTop w:val="0"/>
          <w:marBottom w:val="0"/>
          <w:divBdr>
            <w:top w:val="none" w:sz="0" w:space="0" w:color="auto"/>
            <w:left w:val="none" w:sz="0" w:space="0" w:color="auto"/>
            <w:bottom w:val="none" w:sz="0" w:space="0" w:color="auto"/>
            <w:right w:val="none" w:sz="0" w:space="0" w:color="auto"/>
          </w:divBdr>
        </w:div>
        <w:div w:id="1132988307">
          <w:marLeft w:val="0"/>
          <w:marRight w:val="0"/>
          <w:marTop w:val="0"/>
          <w:marBottom w:val="0"/>
          <w:divBdr>
            <w:top w:val="none" w:sz="0" w:space="0" w:color="auto"/>
            <w:left w:val="none" w:sz="0" w:space="0" w:color="auto"/>
            <w:bottom w:val="none" w:sz="0" w:space="0" w:color="auto"/>
            <w:right w:val="none" w:sz="0" w:space="0" w:color="auto"/>
          </w:divBdr>
        </w:div>
        <w:div w:id="474104890">
          <w:marLeft w:val="0"/>
          <w:marRight w:val="0"/>
          <w:marTop w:val="0"/>
          <w:marBottom w:val="0"/>
          <w:divBdr>
            <w:top w:val="none" w:sz="0" w:space="0" w:color="auto"/>
            <w:left w:val="none" w:sz="0" w:space="0" w:color="auto"/>
            <w:bottom w:val="none" w:sz="0" w:space="0" w:color="auto"/>
            <w:right w:val="none" w:sz="0" w:space="0" w:color="auto"/>
          </w:divBdr>
        </w:div>
        <w:div w:id="282273063">
          <w:marLeft w:val="0"/>
          <w:marRight w:val="0"/>
          <w:marTop w:val="0"/>
          <w:marBottom w:val="0"/>
          <w:divBdr>
            <w:top w:val="none" w:sz="0" w:space="0" w:color="auto"/>
            <w:left w:val="none" w:sz="0" w:space="0" w:color="auto"/>
            <w:bottom w:val="none" w:sz="0" w:space="0" w:color="auto"/>
            <w:right w:val="none" w:sz="0" w:space="0" w:color="auto"/>
          </w:divBdr>
        </w:div>
        <w:div w:id="1615017026">
          <w:marLeft w:val="0"/>
          <w:marRight w:val="0"/>
          <w:marTop w:val="0"/>
          <w:marBottom w:val="0"/>
          <w:divBdr>
            <w:top w:val="none" w:sz="0" w:space="0" w:color="auto"/>
            <w:left w:val="none" w:sz="0" w:space="0" w:color="auto"/>
            <w:bottom w:val="none" w:sz="0" w:space="0" w:color="auto"/>
            <w:right w:val="none" w:sz="0" w:space="0" w:color="auto"/>
          </w:divBdr>
        </w:div>
      </w:divsChild>
    </w:div>
    <w:div w:id="1384795496">
      <w:bodyDiv w:val="1"/>
      <w:marLeft w:val="0"/>
      <w:marRight w:val="0"/>
      <w:marTop w:val="0"/>
      <w:marBottom w:val="0"/>
      <w:divBdr>
        <w:top w:val="none" w:sz="0" w:space="0" w:color="auto"/>
        <w:left w:val="none" w:sz="0" w:space="0" w:color="auto"/>
        <w:bottom w:val="none" w:sz="0" w:space="0" w:color="auto"/>
        <w:right w:val="none" w:sz="0" w:space="0" w:color="auto"/>
      </w:divBdr>
      <w:divsChild>
        <w:div w:id="822085768">
          <w:marLeft w:val="0"/>
          <w:marRight w:val="0"/>
          <w:marTop w:val="0"/>
          <w:marBottom w:val="0"/>
          <w:divBdr>
            <w:top w:val="none" w:sz="0" w:space="0" w:color="auto"/>
            <w:left w:val="none" w:sz="0" w:space="0" w:color="auto"/>
            <w:bottom w:val="none" w:sz="0" w:space="0" w:color="auto"/>
            <w:right w:val="none" w:sz="0" w:space="0" w:color="auto"/>
          </w:divBdr>
          <w:divsChild>
            <w:div w:id="271014219">
              <w:marLeft w:val="0"/>
              <w:marRight w:val="0"/>
              <w:marTop w:val="0"/>
              <w:marBottom w:val="0"/>
              <w:divBdr>
                <w:top w:val="none" w:sz="0" w:space="0" w:color="auto"/>
                <w:left w:val="none" w:sz="0" w:space="0" w:color="auto"/>
                <w:bottom w:val="none" w:sz="0" w:space="0" w:color="auto"/>
                <w:right w:val="none" w:sz="0" w:space="0" w:color="auto"/>
              </w:divBdr>
              <w:divsChild>
                <w:div w:id="1441872547">
                  <w:marLeft w:val="0"/>
                  <w:marRight w:val="0"/>
                  <w:marTop w:val="0"/>
                  <w:marBottom w:val="0"/>
                  <w:divBdr>
                    <w:top w:val="none" w:sz="0" w:space="0" w:color="auto"/>
                    <w:left w:val="none" w:sz="0" w:space="0" w:color="auto"/>
                    <w:bottom w:val="none" w:sz="0" w:space="0" w:color="auto"/>
                    <w:right w:val="none" w:sz="0" w:space="0" w:color="auto"/>
                  </w:divBdr>
                  <w:divsChild>
                    <w:div w:id="1524515670">
                      <w:marLeft w:val="0"/>
                      <w:marRight w:val="0"/>
                      <w:marTop w:val="0"/>
                      <w:marBottom w:val="0"/>
                      <w:divBdr>
                        <w:top w:val="none" w:sz="0" w:space="0" w:color="auto"/>
                        <w:left w:val="none" w:sz="0" w:space="0" w:color="auto"/>
                        <w:bottom w:val="none" w:sz="0" w:space="0" w:color="auto"/>
                        <w:right w:val="none" w:sz="0" w:space="0" w:color="auto"/>
                      </w:divBdr>
                      <w:divsChild>
                        <w:div w:id="1824422599">
                          <w:marLeft w:val="0"/>
                          <w:marRight w:val="0"/>
                          <w:marTop w:val="0"/>
                          <w:marBottom w:val="0"/>
                          <w:divBdr>
                            <w:top w:val="none" w:sz="0" w:space="0" w:color="auto"/>
                            <w:left w:val="none" w:sz="0" w:space="0" w:color="auto"/>
                            <w:bottom w:val="none" w:sz="0" w:space="0" w:color="auto"/>
                            <w:right w:val="none" w:sz="0" w:space="0" w:color="auto"/>
                          </w:divBdr>
                          <w:divsChild>
                            <w:div w:id="1091511368">
                              <w:marLeft w:val="0"/>
                              <w:marRight w:val="0"/>
                              <w:marTop w:val="0"/>
                              <w:marBottom w:val="0"/>
                              <w:divBdr>
                                <w:top w:val="none" w:sz="0" w:space="0" w:color="auto"/>
                                <w:left w:val="none" w:sz="0" w:space="0" w:color="auto"/>
                                <w:bottom w:val="none" w:sz="0" w:space="0" w:color="auto"/>
                                <w:right w:val="none" w:sz="0" w:space="0" w:color="auto"/>
                              </w:divBdr>
                              <w:divsChild>
                                <w:div w:id="177127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9859360">
      <w:bodyDiv w:val="1"/>
      <w:marLeft w:val="0"/>
      <w:marRight w:val="0"/>
      <w:marTop w:val="0"/>
      <w:marBottom w:val="0"/>
      <w:divBdr>
        <w:top w:val="none" w:sz="0" w:space="0" w:color="auto"/>
        <w:left w:val="none" w:sz="0" w:space="0" w:color="auto"/>
        <w:bottom w:val="none" w:sz="0" w:space="0" w:color="auto"/>
        <w:right w:val="none" w:sz="0" w:space="0" w:color="auto"/>
      </w:divBdr>
    </w:div>
    <w:div w:id="14089228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555">
          <w:marLeft w:val="0"/>
          <w:marRight w:val="0"/>
          <w:marTop w:val="0"/>
          <w:marBottom w:val="0"/>
          <w:divBdr>
            <w:top w:val="none" w:sz="0" w:space="0" w:color="auto"/>
            <w:left w:val="none" w:sz="0" w:space="0" w:color="auto"/>
            <w:bottom w:val="none" w:sz="0" w:space="0" w:color="auto"/>
            <w:right w:val="none" w:sz="0" w:space="0" w:color="auto"/>
          </w:divBdr>
          <w:divsChild>
            <w:div w:id="610553720">
              <w:marLeft w:val="0"/>
              <w:marRight w:val="0"/>
              <w:marTop w:val="0"/>
              <w:marBottom w:val="0"/>
              <w:divBdr>
                <w:top w:val="none" w:sz="0" w:space="0" w:color="auto"/>
                <w:left w:val="none" w:sz="0" w:space="0" w:color="auto"/>
                <w:bottom w:val="none" w:sz="0" w:space="0" w:color="auto"/>
                <w:right w:val="none" w:sz="0" w:space="0" w:color="auto"/>
              </w:divBdr>
            </w:div>
          </w:divsChild>
        </w:div>
        <w:div w:id="1798600577">
          <w:marLeft w:val="0"/>
          <w:marRight w:val="0"/>
          <w:marTop w:val="0"/>
          <w:marBottom w:val="0"/>
          <w:divBdr>
            <w:top w:val="none" w:sz="0" w:space="0" w:color="auto"/>
            <w:left w:val="none" w:sz="0" w:space="0" w:color="auto"/>
            <w:bottom w:val="none" w:sz="0" w:space="0" w:color="auto"/>
            <w:right w:val="none" w:sz="0" w:space="0" w:color="auto"/>
          </w:divBdr>
          <w:divsChild>
            <w:div w:id="666981301">
              <w:marLeft w:val="0"/>
              <w:marRight w:val="0"/>
              <w:marTop w:val="0"/>
              <w:marBottom w:val="0"/>
              <w:divBdr>
                <w:top w:val="none" w:sz="0" w:space="0" w:color="auto"/>
                <w:left w:val="none" w:sz="0" w:space="0" w:color="auto"/>
                <w:bottom w:val="none" w:sz="0" w:space="0" w:color="auto"/>
                <w:right w:val="none" w:sz="0" w:space="0" w:color="auto"/>
              </w:divBdr>
            </w:div>
          </w:divsChild>
        </w:div>
        <w:div w:id="1547598961">
          <w:marLeft w:val="0"/>
          <w:marRight w:val="0"/>
          <w:marTop w:val="0"/>
          <w:marBottom w:val="0"/>
          <w:divBdr>
            <w:top w:val="none" w:sz="0" w:space="0" w:color="auto"/>
            <w:left w:val="none" w:sz="0" w:space="0" w:color="auto"/>
            <w:bottom w:val="none" w:sz="0" w:space="0" w:color="auto"/>
            <w:right w:val="none" w:sz="0" w:space="0" w:color="auto"/>
          </w:divBdr>
          <w:divsChild>
            <w:div w:id="1812822617">
              <w:marLeft w:val="0"/>
              <w:marRight w:val="0"/>
              <w:marTop w:val="0"/>
              <w:marBottom w:val="0"/>
              <w:divBdr>
                <w:top w:val="none" w:sz="0" w:space="0" w:color="auto"/>
                <w:left w:val="none" w:sz="0" w:space="0" w:color="auto"/>
                <w:bottom w:val="none" w:sz="0" w:space="0" w:color="auto"/>
                <w:right w:val="none" w:sz="0" w:space="0" w:color="auto"/>
              </w:divBdr>
            </w:div>
          </w:divsChild>
        </w:div>
        <w:div w:id="359936962">
          <w:marLeft w:val="0"/>
          <w:marRight w:val="0"/>
          <w:marTop w:val="0"/>
          <w:marBottom w:val="0"/>
          <w:divBdr>
            <w:top w:val="none" w:sz="0" w:space="0" w:color="auto"/>
            <w:left w:val="none" w:sz="0" w:space="0" w:color="auto"/>
            <w:bottom w:val="none" w:sz="0" w:space="0" w:color="auto"/>
            <w:right w:val="none" w:sz="0" w:space="0" w:color="auto"/>
          </w:divBdr>
          <w:divsChild>
            <w:div w:id="14728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13969695">
      <w:bodyDiv w:val="1"/>
      <w:marLeft w:val="0"/>
      <w:marRight w:val="0"/>
      <w:marTop w:val="0"/>
      <w:marBottom w:val="0"/>
      <w:divBdr>
        <w:top w:val="none" w:sz="0" w:space="0" w:color="auto"/>
        <w:left w:val="none" w:sz="0" w:space="0" w:color="auto"/>
        <w:bottom w:val="none" w:sz="0" w:space="0" w:color="auto"/>
        <w:right w:val="none" w:sz="0" w:space="0" w:color="auto"/>
      </w:divBdr>
      <w:divsChild>
        <w:div w:id="519782209">
          <w:marLeft w:val="0"/>
          <w:marRight w:val="0"/>
          <w:marTop w:val="75"/>
          <w:marBottom w:val="0"/>
          <w:divBdr>
            <w:top w:val="none" w:sz="0" w:space="0" w:color="auto"/>
            <w:left w:val="none" w:sz="0" w:space="0" w:color="auto"/>
            <w:bottom w:val="none" w:sz="0" w:space="0" w:color="auto"/>
            <w:right w:val="none" w:sz="0" w:space="0" w:color="auto"/>
          </w:divBdr>
        </w:div>
      </w:divsChild>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3479">
      <w:bodyDiv w:val="1"/>
      <w:marLeft w:val="0"/>
      <w:marRight w:val="0"/>
      <w:marTop w:val="0"/>
      <w:marBottom w:val="0"/>
      <w:divBdr>
        <w:top w:val="none" w:sz="0" w:space="0" w:color="auto"/>
        <w:left w:val="none" w:sz="0" w:space="0" w:color="auto"/>
        <w:bottom w:val="none" w:sz="0" w:space="0" w:color="auto"/>
        <w:right w:val="none" w:sz="0" w:space="0" w:color="auto"/>
      </w:divBdr>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75808">
      <w:bodyDiv w:val="1"/>
      <w:marLeft w:val="0"/>
      <w:marRight w:val="0"/>
      <w:marTop w:val="0"/>
      <w:marBottom w:val="0"/>
      <w:divBdr>
        <w:top w:val="none" w:sz="0" w:space="0" w:color="auto"/>
        <w:left w:val="none" w:sz="0" w:space="0" w:color="auto"/>
        <w:bottom w:val="none" w:sz="0" w:space="0" w:color="auto"/>
        <w:right w:val="none" w:sz="0" w:space="0" w:color="auto"/>
      </w:divBdr>
      <w:divsChild>
        <w:div w:id="1109466436">
          <w:marLeft w:val="0"/>
          <w:marRight w:val="0"/>
          <w:marTop w:val="15"/>
          <w:marBottom w:val="0"/>
          <w:divBdr>
            <w:top w:val="none" w:sz="0" w:space="0" w:color="auto"/>
            <w:left w:val="none" w:sz="0" w:space="0" w:color="auto"/>
            <w:bottom w:val="none" w:sz="0" w:space="0" w:color="auto"/>
            <w:right w:val="none" w:sz="0" w:space="0" w:color="auto"/>
          </w:divBdr>
        </w:div>
        <w:div w:id="1169370905">
          <w:marLeft w:val="0"/>
          <w:marRight w:val="0"/>
          <w:marTop w:val="0"/>
          <w:marBottom w:val="0"/>
          <w:divBdr>
            <w:top w:val="none" w:sz="0" w:space="0" w:color="auto"/>
            <w:left w:val="none" w:sz="0" w:space="0" w:color="auto"/>
            <w:bottom w:val="none" w:sz="0" w:space="0" w:color="auto"/>
            <w:right w:val="none" w:sz="0" w:space="0" w:color="auto"/>
          </w:divBdr>
        </w:div>
      </w:divsChild>
    </w:div>
    <w:div w:id="1472475556">
      <w:bodyDiv w:val="1"/>
      <w:marLeft w:val="0"/>
      <w:marRight w:val="0"/>
      <w:marTop w:val="0"/>
      <w:marBottom w:val="0"/>
      <w:divBdr>
        <w:top w:val="none" w:sz="0" w:space="0" w:color="auto"/>
        <w:left w:val="none" w:sz="0" w:space="0" w:color="auto"/>
        <w:bottom w:val="none" w:sz="0" w:space="0" w:color="auto"/>
        <w:right w:val="none" w:sz="0" w:space="0" w:color="auto"/>
      </w:divBdr>
      <w:divsChild>
        <w:div w:id="1744906793">
          <w:marLeft w:val="600"/>
          <w:marRight w:val="480"/>
          <w:marTop w:val="150"/>
          <w:marBottom w:val="150"/>
          <w:divBdr>
            <w:top w:val="none" w:sz="0" w:space="0" w:color="auto"/>
            <w:left w:val="none" w:sz="0" w:space="0" w:color="auto"/>
            <w:bottom w:val="none" w:sz="0" w:space="0" w:color="auto"/>
            <w:right w:val="none" w:sz="0" w:space="0" w:color="auto"/>
          </w:divBdr>
          <w:divsChild>
            <w:div w:id="664405422">
              <w:marLeft w:val="0"/>
              <w:marRight w:val="0"/>
              <w:marTop w:val="0"/>
              <w:marBottom w:val="0"/>
              <w:divBdr>
                <w:top w:val="none" w:sz="0" w:space="0" w:color="auto"/>
                <w:left w:val="none" w:sz="0" w:space="0" w:color="auto"/>
                <w:bottom w:val="none" w:sz="0" w:space="0" w:color="auto"/>
                <w:right w:val="none" w:sz="0" w:space="0" w:color="auto"/>
              </w:divBdr>
            </w:div>
          </w:divsChild>
        </w:div>
        <w:div w:id="961501065">
          <w:marLeft w:val="600"/>
          <w:marRight w:val="480"/>
          <w:marTop w:val="150"/>
          <w:marBottom w:val="150"/>
          <w:divBdr>
            <w:top w:val="none" w:sz="0" w:space="0" w:color="auto"/>
            <w:left w:val="none" w:sz="0" w:space="0" w:color="auto"/>
            <w:bottom w:val="none" w:sz="0" w:space="0" w:color="auto"/>
            <w:right w:val="none" w:sz="0" w:space="0" w:color="auto"/>
          </w:divBdr>
          <w:divsChild>
            <w:div w:id="1755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500195884">
      <w:bodyDiv w:val="1"/>
      <w:marLeft w:val="0"/>
      <w:marRight w:val="0"/>
      <w:marTop w:val="0"/>
      <w:marBottom w:val="0"/>
      <w:divBdr>
        <w:top w:val="none" w:sz="0" w:space="0" w:color="auto"/>
        <w:left w:val="none" w:sz="0" w:space="0" w:color="auto"/>
        <w:bottom w:val="none" w:sz="0" w:space="0" w:color="auto"/>
        <w:right w:val="none" w:sz="0" w:space="0" w:color="auto"/>
      </w:divBdr>
      <w:divsChild>
        <w:div w:id="962463985">
          <w:marLeft w:val="0"/>
          <w:marRight w:val="0"/>
          <w:marTop w:val="0"/>
          <w:marBottom w:val="150"/>
          <w:divBdr>
            <w:top w:val="none" w:sz="0" w:space="0" w:color="auto"/>
            <w:left w:val="none" w:sz="0" w:space="0" w:color="auto"/>
            <w:bottom w:val="none" w:sz="0" w:space="0" w:color="auto"/>
            <w:right w:val="none" w:sz="0" w:space="0" w:color="auto"/>
          </w:divBdr>
          <w:divsChild>
            <w:div w:id="1831484405">
              <w:marLeft w:val="0"/>
              <w:marRight w:val="0"/>
              <w:marTop w:val="0"/>
              <w:marBottom w:val="0"/>
              <w:divBdr>
                <w:top w:val="none" w:sz="0" w:space="0" w:color="auto"/>
                <w:left w:val="none" w:sz="0" w:space="0" w:color="auto"/>
                <w:bottom w:val="none" w:sz="0" w:space="0" w:color="auto"/>
                <w:right w:val="none" w:sz="0" w:space="0" w:color="auto"/>
              </w:divBdr>
              <w:divsChild>
                <w:div w:id="48461688">
                  <w:marLeft w:val="0"/>
                  <w:marRight w:val="0"/>
                  <w:marTop w:val="0"/>
                  <w:marBottom w:val="0"/>
                  <w:divBdr>
                    <w:top w:val="none" w:sz="0" w:space="0" w:color="auto"/>
                    <w:left w:val="none" w:sz="0" w:space="0" w:color="auto"/>
                    <w:bottom w:val="none" w:sz="0" w:space="0" w:color="auto"/>
                    <w:right w:val="none" w:sz="0" w:space="0" w:color="auto"/>
                  </w:divBdr>
                  <w:divsChild>
                    <w:div w:id="1245919800">
                      <w:marLeft w:val="0"/>
                      <w:marRight w:val="0"/>
                      <w:marTop w:val="15"/>
                      <w:marBottom w:val="0"/>
                      <w:divBdr>
                        <w:top w:val="none" w:sz="0" w:space="0" w:color="auto"/>
                        <w:left w:val="none" w:sz="0" w:space="0" w:color="auto"/>
                        <w:bottom w:val="none" w:sz="0" w:space="0" w:color="auto"/>
                        <w:right w:val="none" w:sz="0" w:space="0" w:color="auto"/>
                      </w:divBdr>
                    </w:div>
                    <w:div w:id="248083628">
                      <w:marLeft w:val="0"/>
                      <w:marRight w:val="0"/>
                      <w:marTop w:val="0"/>
                      <w:marBottom w:val="0"/>
                      <w:divBdr>
                        <w:top w:val="none" w:sz="0" w:space="0" w:color="auto"/>
                        <w:left w:val="none" w:sz="0" w:space="0" w:color="auto"/>
                        <w:bottom w:val="none" w:sz="0" w:space="0" w:color="auto"/>
                        <w:right w:val="none" w:sz="0" w:space="0" w:color="auto"/>
                      </w:divBdr>
                    </w:div>
                  </w:divsChild>
                </w:div>
                <w:div w:id="1789082519">
                  <w:marLeft w:val="0"/>
                  <w:marRight w:val="0"/>
                  <w:marTop w:val="0"/>
                  <w:marBottom w:val="0"/>
                  <w:divBdr>
                    <w:top w:val="none" w:sz="0" w:space="0" w:color="auto"/>
                    <w:left w:val="none" w:sz="0" w:space="0" w:color="auto"/>
                    <w:bottom w:val="none" w:sz="0" w:space="0" w:color="auto"/>
                    <w:right w:val="none" w:sz="0" w:space="0" w:color="auto"/>
                  </w:divBdr>
                  <w:divsChild>
                    <w:div w:id="1524399905">
                      <w:marLeft w:val="0"/>
                      <w:marRight w:val="0"/>
                      <w:marTop w:val="15"/>
                      <w:marBottom w:val="0"/>
                      <w:divBdr>
                        <w:top w:val="none" w:sz="0" w:space="0" w:color="auto"/>
                        <w:left w:val="none" w:sz="0" w:space="0" w:color="auto"/>
                        <w:bottom w:val="none" w:sz="0" w:space="0" w:color="auto"/>
                        <w:right w:val="none" w:sz="0" w:space="0" w:color="auto"/>
                      </w:divBdr>
                    </w:div>
                    <w:div w:id="1023823143">
                      <w:marLeft w:val="0"/>
                      <w:marRight w:val="0"/>
                      <w:marTop w:val="0"/>
                      <w:marBottom w:val="0"/>
                      <w:divBdr>
                        <w:top w:val="none" w:sz="0" w:space="0" w:color="auto"/>
                        <w:left w:val="none" w:sz="0" w:space="0" w:color="auto"/>
                        <w:bottom w:val="none" w:sz="0" w:space="0" w:color="auto"/>
                        <w:right w:val="none" w:sz="0" w:space="0" w:color="auto"/>
                      </w:divBdr>
                    </w:div>
                  </w:divsChild>
                </w:div>
                <w:div w:id="617680333">
                  <w:marLeft w:val="0"/>
                  <w:marRight w:val="0"/>
                  <w:marTop w:val="0"/>
                  <w:marBottom w:val="0"/>
                  <w:divBdr>
                    <w:top w:val="none" w:sz="0" w:space="0" w:color="auto"/>
                    <w:left w:val="none" w:sz="0" w:space="0" w:color="auto"/>
                    <w:bottom w:val="none" w:sz="0" w:space="0" w:color="auto"/>
                    <w:right w:val="none" w:sz="0" w:space="0" w:color="auto"/>
                  </w:divBdr>
                  <w:divsChild>
                    <w:div w:id="749934024">
                      <w:marLeft w:val="0"/>
                      <w:marRight w:val="0"/>
                      <w:marTop w:val="15"/>
                      <w:marBottom w:val="0"/>
                      <w:divBdr>
                        <w:top w:val="none" w:sz="0" w:space="0" w:color="auto"/>
                        <w:left w:val="none" w:sz="0" w:space="0" w:color="auto"/>
                        <w:bottom w:val="none" w:sz="0" w:space="0" w:color="auto"/>
                        <w:right w:val="none" w:sz="0" w:space="0" w:color="auto"/>
                      </w:divBdr>
                    </w:div>
                    <w:div w:id="74896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626274">
          <w:marLeft w:val="0"/>
          <w:marRight w:val="0"/>
          <w:marTop w:val="0"/>
          <w:marBottom w:val="225"/>
          <w:divBdr>
            <w:top w:val="none" w:sz="0" w:space="0" w:color="auto"/>
            <w:left w:val="none" w:sz="0" w:space="0" w:color="auto"/>
            <w:bottom w:val="none" w:sz="0" w:space="0" w:color="auto"/>
            <w:right w:val="none" w:sz="0" w:space="0" w:color="auto"/>
          </w:divBdr>
        </w:div>
      </w:divsChild>
    </w:div>
    <w:div w:id="1501895346">
      <w:bodyDiv w:val="1"/>
      <w:marLeft w:val="0"/>
      <w:marRight w:val="0"/>
      <w:marTop w:val="0"/>
      <w:marBottom w:val="0"/>
      <w:divBdr>
        <w:top w:val="none" w:sz="0" w:space="0" w:color="auto"/>
        <w:left w:val="none" w:sz="0" w:space="0" w:color="auto"/>
        <w:bottom w:val="none" w:sz="0" w:space="0" w:color="auto"/>
        <w:right w:val="none" w:sz="0" w:space="0" w:color="auto"/>
      </w:divBdr>
      <w:divsChild>
        <w:div w:id="1466924460">
          <w:marLeft w:val="0"/>
          <w:marRight w:val="0"/>
          <w:marTop w:val="0"/>
          <w:marBottom w:val="0"/>
          <w:divBdr>
            <w:top w:val="none" w:sz="0" w:space="0" w:color="auto"/>
            <w:left w:val="none" w:sz="0" w:space="0" w:color="auto"/>
            <w:bottom w:val="none" w:sz="0" w:space="0" w:color="auto"/>
            <w:right w:val="none" w:sz="0" w:space="0" w:color="auto"/>
          </w:divBdr>
          <w:divsChild>
            <w:div w:id="178931777">
              <w:marLeft w:val="0"/>
              <w:marRight w:val="0"/>
              <w:marTop w:val="0"/>
              <w:marBottom w:val="0"/>
              <w:divBdr>
                <w:top w:val="none" w:sz="0" w:space="0" w:color="auto"/>
                <w:left w:val="none" w:sz="0" w:space="0" w:color="auto"/>
                <w:bottom w:val="none" w:sz="0" w:space="0" w:color="auto"/>
                <w:right w:val="none" w:sz="0" w:space="0" w:color="auto"/>
              </w:divBdr>
            </w:div>
            <w:div w:id="239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12889">
      <w:bodyDiv w:val="1"/>
      <w:marLeft w:val="0"/>
      <w:marRight w:val="0"/>
      <w:marTop w:val="0"/>
      <w:marBottom w:val="0"/>
      <w:divBdr>
        <w:top w:val="none" w:sz="0" w:space="0" w:color="auto"/>
        <w:left w:val="none" w:sz="0" w:space="0" w:color="auto"/>
        <w:bottom w:val="none" w:sz="0" w:space="0" w:color="auto"/>
        <w:right w:val="none" w:sz="0" w:space="0" w:color="auto"/>
      </w:divBdr>
    </w:div>
    <w:div w:id="1506941438">
      <w:bodyDiv w:val="1"/>
      <w:marLeft w:val="0"/>
      <w:marRight w:val="0"/>
      <w:marTop w:val="0"/>
      <w:marBottom w:val="0"/>
      <w:divBdr>
        <w:top w:val="none" w:sz="0" w:space="0" w:color="auto"/>
        <w:left w:val="none" w:sz="0" w:space="0" w:color="auto"/>
        <w:bottom w:val="none" w:sz="0" w:space="0" w:color="auto"/>
        <w:right w:val="none" w:sz="0" w:space="0" w:color="auto"/>
      </w:divBdr>
      <w:divsChild>
        <w:div w:id="1618872980">
          <w:marLeft w:val="0"/>
          <w:marRight w:val="0"/>
          <w:marTop w:val="0"/>
          <w:marBottom w:val="0"/>
          <w:divBdr>
            <w:top w:val="none" w:sz="0" w:space="0" w:color="auto"/>
            <w:left w:val="none" w:sz="0" w:space="0" w:color="auto"/>
            <w:bottom w:val="none" w:sz="0" w:space="0" w:color="auto"/>
            <w:right w:val="none" w:sz="0" w:space="0" w:color="auto"/>
          </w:divBdr>
          <w:divsChild>
            <w:div w:id="581793866">
              <w:marLeft w:val="0"/>
              <w:marRight w:val="0"/>
              <w:marTop w:val="0"/>
              <w:marBottom w:val="0"/>
              <w:divBdr>
                <w:top w:val="none" w:sz="0" w:space="0" w:color="auto"/>
                <w:left w:val="none" w:sz="0" w:space="0" w:color="auto"/>
                <w:bottom w:val="none" w:sz="0" w:space="0" w:color="auto"/>
                <w:right w:val="none" w:sz="0" w:space="0" w:color="auto"/>
              </w:divBdr>
              <w:divsChild>
                <w:div w:id="1047992783">
                  <w:marLeft w:val="0"/>
                  <w:marRight w:val="0"/>
                  <w:marTop w:val="0"/>
                  <w:marBottom w:val="0"/>
                  <w:divBdr>
                    <w:top w:val="none" w:sz="0" w:space="0" w:color="auto"/>
                    <w:left w:val="none" w:sz="0" w:space="0" w:color="auto"/>
                    <w:bottom w:val="none" w:sz="0" w:space="0" w:color="auto"/>
                    <w:right w:val="none" w:sz="0" w:space="0" w:color="auto"/>
                  </w:divBdr>
                  <w:divsChild>
                    <w:div w:id="11809233">
                      <w:marLeft w:val="0"/>
                      <w:marRight w:val="0"/>
                      <w:marTop w:val="0"/>
                      <w:marBottom w:val="0"/>
                      <w:divBdr>
                        <w:top w:val="none" w:sz="0" w:space="0" w:color="auto"/>
                        <w:left w:val="none" w:sz="0" w:space="0" w:color="auto"/>
                        <w:bottom w:val="none" w:sz="0" w:space="0" w:color="auto"/>
                        <w:right w:val="none" w:sz="0" w:space="0" w:color="auto"/>
                      </w:divBdr>
                      <w:divsChild>
                        <w:div w:id="133328243">
                          <w:marLeft w:val="0"/>
                          <w:marRight w:val="0"/>
                          <w:marTop w:val="0"/>
                          <w:marBottom w:val="0"/>
                          <w:divBdr>
                            <w:top w:val="none" w:sz="0" w:space="0" w:color="auto"/>
                            <w:left w:val="none" w:sz="0" w:space="0" w:color="auto"/>
                            <w:bottom w:val="none" w:sz="0" w:space="0" w:color="auto"/>
                            <w:right w:val="none" w:sz="0" w:space="0" w:color="auto"/>
                          </w:divBdr>
                          <w:divsChild>
                            <w:div w:id="1656715262">
                              <w:marLeft w:val="0"/>
                              <w:marRight w:val="0"/>
                              <w:marTop w:val="0"/>
                              <w:marBottom w:val="0"/>
                              <w:divBdr>
                                <w:top w:val="none" w:sz="0" w:space="0" w:color="auto"/>
                                <w:left w:val="none" w:sz="0" w:space="0" w:color="auto"/>
                                <w:bottom w:val="none" w:sz="0" w:space="0" w:color="auto"/>
                                <w:right w:val="none" w:sz="0" w:space="0" w:color="auto"/>
                              </w:divBdr>
                              <w:divsChild>
                                <w:div w:id="11699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0676766">
      <w:bodyDiv w:val="1"/>
      <w:marLeft w:val="0"/>
      <w:marRight w:val="0"/>
      <w:marTop w:val="0"/>
      <w:marBottom w:val="0"/>
      <w:divBdr>
        <w:top w:val="none" w:sz="0" w:space="0" w:color="auto"/>
        <w:left w:val="none" w:sz="0" w:space="0" w:color="auto"/>
        <w:bottom w:val="none" w:sz="0" w:space="0" w:color="auto"/>
        <w:right w:val="none" w:sz="0" w:space="0" w:color="auto"/>
      </w:divBdr>
      <w:divsChild>
        <w:div w:id="659965919">
          <w:marLeft w:val="0"/>
          <w:marRight w:val="0"/>
          <w:marTop w:val="0"/>
          <w:marBottom w:val="195"/>
          <w:divBdr>
            <w:top w:val="none" w:sz="0" w:space="0" w:color="auto"/>
            <w:left w:val="none" w:sz="0" w:space="0" w:color="auto"/>
            <w:bottom w:val="none" w:sz="0" w:space="0" w:color="auto"/>
            <w:right w:val="none" w:sz="0" w:space="0" w:color="auto"/>
          </w:divBdr>
          <w:divsChild>
            <w:div w:id="126611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87592">
      <w:bodyDiv w:val="1"/>
      <w:marLeft w:val="0"/>
      <w:marRight w:val="0"/>
      <w:marTop w:val="0"/>
      <w:marBottom w:val="0"/>
      <w:divBdr>
        <w:top w:val="none" w:sz="0" w:space="0" w:color="auto"/>
        <w:left w:val="none" w:sz="0" w:space="0" w:color="auto"/>
        <w:bottom w:val="none" w:sz="0" w:space="0" w:color="auto"/>
        <w:right w:val="none" w:sz="0" w:space="0" w:color="auto"/>
      </w:divBdr>
      <w:divsChild>
        <w:div w:id="380177233">
          <w:marLeft w:val="0"/>
          <w:marRight w:val="0"/>
          <w:marTop w:val="0"/>
          <w:marBottom w:val="0"/>
          <w:divBdr>
            <w:top w:val="none" w:sz="0" w:space="0" w:color="auto"/>
            <w:left w:val="none" w:sz="0" w:space="0" w:color="auto"/>
            <w:bottom w:val="none" w:sz="0" w:space="0" w:color="auto"/>
            <w:right w:val="none" w:sz="0" w:space="0" w:color="auto"/>
          </w:divBdr>
        </w:div>
        <w:div w:id="884607092">
          <w:marLeft w:val="0"/>
          <w:marRight w:val="0"/>
          <w:marTop w:val="0"/>
          <w:marBottom w:val="0"/>
          <w:divBdr>
            <w:top w:val="none" w:sz="0" w:space="0" w:color="auto"/>
            <w:left w:val="none" w:sz="0" w:space="0" w:color="auto"/>
            <w:bottom w:val="none" w:sz="0" w:space="0" w:color="auto"/>
            <w:right w:val="none" w:sz="0" w:space="0" w:color="auto"/>
          </w:divBdr>
        </w:div>
      </w:divsChild>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19584304">
      <w:bodyDiv w:val="1"/>
      <w:marLeft w:val="0"/>
      <w:marRight w:val="0"/>
      <w:marTop w:val="0"/>
      <w:marBottom w:val="0"/>
      <w:divBdr>
        <w:top w:val="none" w:sz="0" w:space="0" w:color="auto"/>
        <w:left w:val="none" w:sz="0" w:space="0" w:color="auto"/>
        <w:bottom w:val="none" w:sz="0" w:space="0" w:color="auto"/>
        <w:right w:val="none" w:sz="0" w:space="0" w:color="auto"/>
      </w:divBdr>
    </w:div>
    <w:div w:id="1520074418">
      <w:bodyDiv w:val="1"/>
      <w:marLeft w:val="0"/>
      <w:marRight w:val="0"/>
      <w:marTop w:val="0"/>
      <w:marBottom w:val="0"/>
      <w:divBdr>
        <w:top w:val="none" w:sz="0" w:space="0" w:color="auto"/>
        <w:left w:val="none" w:sz="0" w:space="0" w:color="auto"/>
        <w:bottom w:val="none" w:sz="0" w:space="0" w:color="auto"/>
        <w:right w:val="none" w:sz="0" w:space="0" w:color="auto"/>
      </w:divBdr>
      <w:divsChild>
        <w:div w:id="1357345598">
          <w:marLeft w:val="0"/>
          <w:marRight w:val="0"/>
          <w:marTop w:val="0"/>
          <w:marBottom w:val="0"/>
          <w:divBdr>
            <w:top w:val="none" w:sz="0" w:space="0" w:color="auto"/>
            <w:left w:val="none" w:sz="0" w:space="0" w:color="auto"/>
            <w:bottom w:val="none" w:sz="0" w:space="0" w:color="auto"/>
            <w:right w:val="none" w:sz="0" w:space="0" w:color="auto"/>
          </w:divBdr>
          <w:divsChild>
            <w:div w:id="1552617622">
              <w:marLeft w:val="0"/>
              <w:marRight w:val="0"/>
              <w:marTop w:val="0"/>
              <w:marBottom w:val="0"/>
              <w:divBdr>
                <w:top w:val="none" w:sz="0" w:space="0" w:color="auto"/>
                <w:left w:val="none" w:sz="0" w:space="0" w:color="auto"/>
                <w:bottom w:val="none" w:sz="0" w:space="0" w:color="auto"/>
                <w:right w:val="none" w:sz="0" w:space="0" w:color="auto"/>
              </w:divBdr>
              <w:divsChild>
                <w:div w:id="1854952092">
                  <w:marLeft w:val="0"/>
                  <w:marRight w:val="0"/>
                  <w:marTop w:val="0"/>
                  <w:marBottom w:val="0"/>
                  <w:divBdr>
                    <w:top w:val="none" w:sz="0" w:space="0" w:color="auto"/>
                    <w:left w:val="none" w:sz="0" w:space="0" w:color="auto"/>
                    <w:bottom w:val="none" w:sz="0" w:space="0" w:color="auto"/>
                    <w:right w:val="none" w:sz="0" w:space="0" w:color="auto"/>
                  </w:divBdr>
                  <w:divsChild>
                    <w:div w:id="1643534652">
                      <w:marLeft w:val="0"/>
                      <w:marRight w:val="0"/>
                      <w:marTop w:val="0"/>
                      <w:marBottom w:val="0"/>
                      <w:divBdr>
                        <w:top w:val="none" w:sz="0" w:space="0" w:color="auto"/>
                        <w:left w:val="none" w:sz="0" w:space="0" w:color="auto"/>
                        <w:bottom w:val="none" w:sz="0" w:space="0" w:color="auto"/>
                        <w:right w:val="none" w:sz="0" w:space="0" w:color="auto"/>
                      </w:divBdr>
                      <w:divsChild>
                        <w:div w:id="16571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577149">
          <w:marLeft w:val="0"/>
          <w:marRight w:val="0"/>
          <w:marTop w:val="0"/>
          <w:marBottom w:val="0"/>
          <w:divBdr>
            <w:top w:val="none" w:sz="0" w:space="0" w:color="auto"/>
            <w:left w:val="none" w:sz="0" w:space="0" w:color="auto"/>
            <w:bottom w:val="none" w:sz="0" w:space="0" w:color="auto"/>
            <w:right w:val="none" w:sz="0" w:space="0" w:color="auto"/>
          </w:divBdr>
          <w:divsChild>
            <w:div w:id="1167550395">
              <w:marLeft w:val="0"/>
              <w:marRight w:val="0"/>
              <w:marTop w:val="0"/>
              <w:marBottom w:val="0"/>
              <w:divBdr>
                <w:top w:val="none" w:sz="0" w:space="0" w:color="auto"/>
                <w:left w:val="none" w:sz="0" w:space="0" w:color="auto"/>
                <w:bottom w:val="none" w:sz="0" w:space="0" w:color="auto"/>
                <w:right w:val="none" w:sz="0" w:space="0" w:color="auto"/>
              </w:divBdr>
              <w:divsChild>
                <w:div w:id="1824272406">
                  <w:marLeft w:val="0"/>
                  <w:marRight w:val="0"/>
                  <w:marTop w:val="0"/>
                  <w:marBottom w:val="0"/>
                  <w:divBdr>
                    <w:top w:val="none" w:sz="0" w:space="0" w:color="auto"/>
                    <w:left w:val="none" w:sz="0" w:space="0" w:color="auto"/>
                    <w:bottom w:val="none" w:sz="0" w:space="0" w:color="auto"/>
                    <w:right w:val="none" w:sz="0" w:space="0" w:color="auto"/>
                  </w:divBdr>
                  <w:divsChild>
                    <w:div w:id="1457874717">
                      <w:marLeft w:val="0"/>
                      <w:marRight w:val="0"/>
                      <w:marTop w:val="0"/>
                      <w:marBottom w:val="0"/>
                      <w:divBdr>
                        <w:top w:val="none" w:sz="0" w:space="0" w:color="auto"/>
                        <w:left w:val="none" w:sz="0" w:space="0" w:color="auto"/>
                        <w:bottom w:val="none" w:sz="0" w:space="0" w:color="auto"/>
                        <w:right w:val="none" w:sz="0" w:space="0" w:color="auto"/>
                      </w:divBdr>
                      <w:divsChild>
                        <w:div w:id="822432916">
                          <w:marLeft w:val="0"/>
                          <w:marRight w:val="0"/>
                          <w:marTop w:val="0"/>
                          <w:marBottom w:val="0"/>
                          <w:divBdr>
                            <w:top w:val="none" w:sz="0" w:space="0" w:color="auto"/>
                            <w:left w:val="none" w:sz="0" w:space="0" w:color="auto"/>
                            <w:bottom w:val="none" w:sz="0" w:space="0" w:color="auto"/>
                            <w:right w:val="none" w:sz="0" w:space="0" w:color="auto"/>
                          </w:divBdr>
                          <w:divsChild>
                            <w:div w:id="180145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28561745">
      <w:bodyDiv w:val="1"/>
      <w:marLeft w:val="0"/>
      <w:marRight w:val="0"/>
      <w:marTop w:val="0"/>
      <w:marBottom w:val="0"/>
      <w:divBdr>
        <w:top w:val="none" w:sz="0" w:space="0" w:color="auto"/>
        <w:left w:val="none" w:sz="0" w:space="0" w:color="auto"/>
        <w:bottom w:val="none" w:sz="0" w:space="0" w:color="auto"/>
        <w:right w:val="none" w:sz="0" w:space="0" w:color="auto"/>
      </w:divBdr>
      <w:divsChild>
        <w:div w:id="702943896">
          <w:marLeft w:val="0"/>
          <w:marRight w:val="0"/>
          <w:marTop w:val="0"/>
          <w:marBottom w:val="0"/>
          <w:divBdr>
            <w:top w:val="none" w:sz="0" w:space="0" w:color="auto"/>
            <w:left w:val="none" w:sz="0" w:space="0" w:color="auto"/>
            <w:bottom w:val="none" w:sz="0" w:space="0" w:color="auto"/>
            <w:right w:val="none" w:sz="0" w:space="0" w:color="auto"/>
          </w:divBdr>
        </w:div>
        <w:div w:id="1902058854">
          <w:marLeft w:val="0"/>
          <w:marRight w:val="0"/>
          <w:marTop w:val="0"/>
          <w:marBottom w:val="0"/>
          <w:divBdr>
            <w:top w:val="none" w:sz="0" w:space="0" w:color="auto"/>
            <w:left w:val="none" w:sz="0" w:space="0" w:color="auto"/>
            <w:bottom w:val="none" w:sz="0" w:space="0" w:color="auto"/>
            <w:right w:val="none" w:sz="0" w:space="0" w:color="auto"/>
          </w:divBdr>
        </w:div>
      </w:divsChild>
    </w:div>
    <w:div w:id="1530795986">
      <w:bodyDiv w:val="1"/>
      <w:marLeft w:val="0"/>
      <w:marRight w:val="0"/>
      <w:marTop w:val="0"/>
      <w:marBottom w:val="0"/>
      <w:divBdr>
        <w:top w:val="none" w:sz="0" w:space="0" w:color="auto"/>
        <w:left w:val="none" w:sz="0" w:space="0" w:color="auto"/>
        <w:bottom w:val="none" w:sz="0" w:space="0" w:color="auto"/>
        <w:right w:val="none" w:sz="0" w:space="0" w:color="auto"/>
      </w:divBdr>
    </w:div>
    <w:div w:id="1532373841">
      <w:bodyDiv w:val="1"/>
      <w:marLeft w:val="0"/>
      <w:marRight w:val="0"/>
      <w:marTop w:val="0"/>
      <w:marBottom w:val="0"/>
      <w:divBdr>
        <w:top w:val="none" w:sz="0" w:space="0" w:color="auto"/>
        <w:left w:val="none" w:sz="0" w:space="0" w:color="auto"/>
        <w:bottom w:val="none" w:sz="0" w:space="0" w:color="auto"/>
        <w:right w:val="none" w:sz="0" w:space="0" w:color="auto"/>
      </w:divBdr>
      <w:divsChild>
        <w:div w:id="554510462">
          <w:marLeft w:val="0"/>
          <w:marRight w:val="0"/>
          <w:marTop w:val="75"/>
          <w:marBottom w:val="0"/>
          <w:divBdr>
            <w:top w:val="none" w:sz="0" w:space="0" w:color="auto"/>
            <w:left w:val="none" w:sz="0" w:space="0" w:color="auto"/>
            <w:bottom w:val="none" w:sz="0" w:space="0" w:color="auto"/>
            <w:right w:val="none" w:sz="0" w:space="0" w:color="auto"/>
          </w:divBdr>
        </w:div>
      </w:divsChild>
    </w:div>
    <w:div w:id="1538006076">
      <w:bodyDiv w:val="1"/>
      <w:marLeft w:val="0"/>
      <w:marRight w:val="0"/>
      <w:marTop w:val="0"/>
      <w:marBottom w:val="0"/>
      <w:divBdr>
        <w:top w:val="none" w:sz="0" w:space="0" w:color="auto"/>
        <w:left w:val="none" w:sz="0" w:space="0" w:color="auto"/>
        <w:bottom w:val="none" w:sz="0" w:space="0" w:color="auto"/>
        <w:right w:val="none" w:sz="0" w:space="0" w:color="auto"/>
      </w:divBdr>
      <w:divsChild>
        <w:div w:id="471555989">
          <w:marLeft w:val="0"/>
          <w:marRight w:val="0"/>
          <w:marTop w:val="0"/>
          <w:marBottom w:val="0"/>
          <w:divBdr>
            <w:top w:val="none" w:sz="0" w:space="0" w:color="auto"/>
            <w:left w:val="none" w:sz="0" w:space="0" w:color="auto"/>
            <w:bottom w:val="none" w:sz="0" w:space="0" w:color="auto"/>
            <w:right w:val="none" w:sz="0" w:space="0" w:color="auto"/>
          </w:divBdr>
          <w:divsChild>
            <w:div w:id="1411392987">
              <w:marLeft w:val="0"/>
              <w:marRight w:val="0"/>
              <w:marTop w:val="0"/>
              <w:marBottom w:val="0"/>
              <w:divBdr>
                <w:top w:val="none" w:sz="0" w:space="0" w:color="auto"/>
                <w:left w:val="none" w:sz="0" w:space="0" w:color="auto"/>
                <w:bottom w:val="none" w:sz="0" w:space="0" w:color="auto"/>
                <w:right w:val="none" w:sz="0" w:space="0" w:color="auto"/>
              </w:divBdr>
            </w:div>
            <w:div w:id="1337346951">
              <w:marLeft w:val="0"/>
              <w:marRight w:val="0"/>
              <w:marTop w:val="0"/>
              <w:marBottom w:val="0"/>
              <w:divBdr>
                <w:top w:val="none" w:sz="0" w:space="0" w:color="auto"/>
                <w:left w:val="none" w:sz="0" w:space="0" w:color="auto"/>
                <w:bottom w:val="none" w:sz="0" w:space="0" w:color="auto"/>
                <w:right w:val="none" w:sz="0" w:space="0" w:color="auto"/>
              </w:divBdr>
              <w:divsChild>
                <w:div w:id="96600576">
                  <w:marLeft w:val="0"/>
                  <w:marRight w:val="0"/>
                  <w:marTop w:val="0"/>
                  <w:marBottom w:val="0"/>
                  <w:divBdr>
                    <w:top w:val="none" w:sz="0" w:space="0" w:color="auto"/>
                    <w:left w:val="none" w:sz="0" w:space="0" w:color="auto"/>
                    <w:bottom w:val="none" w:sz="0" w:space="0" w:color="auto"/>
                    <w:right w:val="none" w:sz="0" w:space="0" w:color="auto"/>
                  </w:divBdr>
                  <w:divsChild>
                    <w:div w:id="925647821">
                      <w:marLeft w:val="0"/>
                      <w:marRight w:val="0"/>
                      <w:marTop w:val="0"/>
                      <w:marBottom w:val="0"/>
                      <w:divBdr>
                        <w:top w:val="none" w:sz="0" w:space="0" w:color="auto"/>
                        <w:left w:val="none" w:sz="0" w:space="0" w:color="auto"/>
                        <w:bottom w:val="none" w:sz="0" w:space="0" w:color="auto"/>
                        <w:right w:val="none" w:sz="0" w:space="0" w:color="auto"/>
                      </w:divBdr>
                      <w:divsChild>
                        <w:div w:id="1162038445">
                          <w:marLeft w:val="0"/>
                          <w:marRight w:val="0"/>
                          <w:marTop w:val="0"/>
                          <w:marBottom w:val="0"/>
                          <w:divBdr>
                            <w:top w:val="none" w:sz="0" w:space="0" w:color="auto"/>
                            <w:left w:val="none" w:sz="0" w:space="0" w:color="auto"/>
                            <w:bottom w:val="none" w:sz="0" w:space="0" w:color="auto"/>
                            <w:right w:val="none" w:sz="0" w:space="0" w:color="auto"/>
                          </w:divBdr>
                        </w:div>
                      </w:divsChild>
                    </w:div>
                    <w:div w:id="1061254112">
                      <w:marLeft w:val="0"/>
                      <w:marRight w:val="0"/>
                      <w:marTop w:val="0"/>
                      <w:marBottom w:val="0"/>
                      <w:divBdr>
                        <w:top w:val="none" w:sz="0" w:space="0" w:color="auto"/>
                        <w:left w:val="none" w:sz="0" w:space="0" w:color="auto"/>
                        <w:bottom w:val="none" w:sz="0" w:space="0" w:color="auto"/>
                        <w:right w:val="none" w:sz="0" w:space="0" w:color="auto"/>
                      </w:divBdr>
                      <w:divsChild>
                        <w:div w:id="20546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49988">
          <w:marLeft w:val="0"/>
          <w:marRight w:val="0"/>
          <w:marTop w:val="0"/>
          <w:marBottom w:val="0"/>
          <w:divBdr>
            <w:top w:val="none" w:sz="0" w:space="0" w:color="auto"/>
            <w:left w:val="none" w:sz="0" w:space="0" w:color="auto"/>
            <w:bottom w:val="none" w:sz="0" w:space="0" w:color="auto"/>
            <w:right w:val="none" w:sz="0" w:space="0" w:color="auto"/>
          </w:divBdr>
          <w:divsChild>
            <w:div w:id="1131091042">
              <w:marLeft w:val="0"/>
              <w:marRight w:val="0"/>
              <w:marTop w:val="0"/>
              <w:marBottom w:val="0"/>
              <w:divBdr>
                <w:top w:val="none" w:sz="0" w:space="0" w:color="auto"/>
                <w:left w:val="none" w:sz="0" w:space="0" w:color="auto"/>
                <w:bottom w:val="none" w:sz="0" w:space="0" w:color="auto"/>
                <w:right w:val="none" w:sz="0" w:space="0" w:color="auto"/>
              </w:divBdr>
              <w:divsChild>
                <w:div w:id="581597778">
                  <w:marLeft w:val="0"/>
                  <w:marRight w:val="0"/>
                  <w:marTop w:val="0"/>
                  <w:marBottom w:val="0"/>
                  <w:divBdr>
                    <w:top w:val="none" w:sz="0" w:space="0" w:color="auto"/>
                    <w:left w:val="none" w:sz="0" w:space="0" w:color="auto"/>
                    <w:bottom w:val="none" w:sz="0" w:space="0" w:color="auto"/>
                    <w:right w:val="none" w:sz="0" w:space="0" w:color="auto"/>
                  </w:divBdr>
                  <w:divsChild>
                    <w:div w:id="1895582222">
                      <w:marLeft w:val="0"/>
                      <w:marRight w:val="0"/>
                      <w:marTop w:val="0"/>
                      <w:marBottom w:val="0"/>
                      <w:divBdr>
                        <w:top w:val="none" w:sz="0" w:space="0" w:color="auto"/>
                        <w:left w:val="none" w:sz="0" w:space="0" w:color="auto"/>
                        <w:bottom w:val="none" w:sz="0" w:space="0" w:color="auto"/>
                        <w:right w:val="none" w:sz="0" w:space="0" w:color="auto"/>
                      </w:divBdr>
                      <w:divsChild>
                        <w:div w:id="1837643577">
                          <w:marLeft w:val="0"/>
                          <w:marRight w:val="0"/>
                          <w:marTop w:val="0"/>
                          <w:marBottom w:val="0"/>
                          <w:divBdr>
                            <w:top w:val="none" w:sz="0" w:space="0" w:color="auto"/>
                            <w:left w:val="none" w:sz="0" w:space="0" w:color="auto"/>
                            <w:bottom w:val="none" w:sz="0" w:space="0" w:color="auto"/>
                            <w:right w:val="none" w:sz="0" w:space="0" w:color="auto"/>
                          </w:divBdr>
                        </w:div>
                        <w:div w:id="406807860">
                          <w:marLeft w:val="0"/>
                          <w:marRight w:val="0"/>
                          <w:marTop w:val="0"/>
                          <w:marBottom w:val="0"/>
                          <w:divBdr>
                            <w:top w:val="none" w:sz="0" w:space="0" w:color="auto"/>
                            <w:left w:val="none" w:sz="0" w:space="0" w:color="auto"/>
                            <w:bottom w:val="none" w:sz="0" w:space="0" w:color="auto"/>
                            <w:right w:val="none" w:sz="0" w:space="0" w:color="auto"/>
                          </w:divBdr>
                        </w:div>
                        <w:div w:id="745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983163">
      <w:bodyDiv w:val="1"/>
      <w:marLeft w:val="0"/>
      <w:marRight w:val="0"/>
      <w:marTop w:val="0"/>
      <w:marBottom w:val="0"/>
      <w:divBdr>
        <w:top w:val="none" w:sz="0" w:space="0" w:color="auto"/>
        <w:left w:val="none" w:sz="0" w:space="0" w:color="auto"/>
        <w:bottom w:val="none" w:sz="0" w:space="0" w:color="auto"/>
        <w:right w:val="none" w:sz="0" w:space="0" w:color="auto"/>
      </w:divBdr>
    </w:div>
    <w:div w:id="1550189916">
      <w:bodyDiv w:val="1"/>
      <w:marLeft w:val="0"/>
      <w:marRight w:val="0"/>
      <w:marTop w:val="0"/>
      <w:marBottom w:val="0"/>
      <w:divBdr>
        <w:top w:val="none" w:sz="0" w:space="0" w:color="auto"/>
        <w:left w:val="none" w:sz="0" w:space="0" w:color="auto"/>
        <w:bottom w:val="none" w:sz="0" w:space="0" w:color="auto"/>
        <w:right w:val="none" w:sz="0" w:space="0" w:color="auto"/>
      </w:divBdr>
      <w:divsChild>
        <w:div w:id="476142692">
          <w:marLeft w:val="0"/>
          <w:marRight w:val="0"/>
          <w:marTop w:val="0"/>
          <w:marBottom w:val="0"/>
          <w:divBdr>
            <w:top w:val="none" w:sz="0" w:space="0" w:color="auto"/>
            <w:left w:val="none" w:sz="0" w:space="0" w:color="auto"/>
            <w:bottom w:val="none" w:sz="0" w:space="0" w:color="auto"/>
            <w:right w:val="none" w:sz="0" w:space="0" w:color="auto"/>
          </w:divBdr>
          <w:divsChild>
            <w:div w:id="305086669">
              <w:marLeft w:val="0"/>
              <w:marRight w:val="0"/>
              <w:marTop w:val="0"/>
              <w:marBottom w:val="0"/>
              <w:divBdr>
                <w:top w:val="none" w:sz="0" w:space="0" w:color="auto"/>
                <w:left w:val="none" w:sz="0" w:space="0" w:color="auto"/>
                <w:bottom w:val="none" w:sz="0" w:space="0" w:color="auto"/>
                <w:right w:val="none" w:sz="0" w:space="0" w:color="auto"/>
              </w:divBdr>
            </w:div>
          </w:divsChild>
        </w:div>
        <w:div w:id="551770634">
          <w:marLeft w:val="0"/>
          <w:marRight w:val="0"/>
          <w:marTop w:val="0"/>
          <w:marBottom w:val="0"/>
          <w:divBdr>
            <w:top w:val="none" w:sz="0" w:space="0" w:color="auto"/>
            <w:left w:val="none" w:sz="0" w:space="0" w:color="auto"/>
            <w:bottom w:val="none" w:sz="0" w:space="0" w:color="auto"/>
            <w:right w:val="none" w:sz="0" w:space="0" w:color="auto"/>
          </w:divBdr>
          <w:divsChild>
            <w:div w:id="1624996740">
              <w:marLeft w:val="0"/>
              <w:marRight w:val="0"/>
              <w:marTop w:val="0"/>
              <w:marBottom w:val="0"/>
              <w:divBdr>
                <w:top w:val="none" w:sz="0" w:space="0" w:color="auto"/>
                <w:left w:val="none" w:sz="0" w:space="0" w:color="auto"/>
                <w:bottom w:val="none" w:sz="0" w:space="0" w:color="auto"/>
                <w:right w:val="none" w:sz="0" w:space="0" w:color="auto"/>
              </w:divBdr>
            </w:div>
          </w:divsChild>
        </w:div>
        <w:div w:id="163785047">
          <w:marLeft w:val="0"/>
          <w:marRight w:val="0"/>
          <w:marTop w:val="0"/>
          <w:marBottom w:val="0"/>
          <w:divBdr>
            <w:top w:val="none" w:sz="0" w:space="0" w:color="auto"/>
            <w:left w:val="none" w:sz="0" w:space="0" w:color="auto"/>
            <w:bottom w:val="none" w:sz="0" w:space="0" w:color="auto"/>
            <w:right w:val="none" w:sz="0" w:space="0" w:color="auto"/>
          </w:divBdr>
          <w:divsChild>
            <w:div w:id="329529488">
              <w:marLeft w:val="0"/>
              <w:marRight w:val="0"/>
              <w:marTop w:val="0"/>
              <w:marBottom w:val="0"/>
              <w:divBdr>
                <w:top w:val="none" w:sz="0" w:space="0" w:color="auto"/>
                <w:left w:val="none" w:sz="0" w:space="0" w:color="auto"/>
                <w:bottom w:val="none" w:sz="0" w:space="0" w:color="auto"/>
                <w:right w:val="none" w:sz="0" w:space="0" w:color="auto"/>
              </w:divBdr>
            </w:div>
          </w:divsChild>
        </w:div>
        <w:div w:id="461197556">
          <w:marLeft w:val="0"/>
          <w:marRight w:val="0"/>
          <w:marTop w:val="0"/>
          <w:marBottom w:val="0"/>
          <w:divBdr>
            <w:top w:val="none" w:sz="0" w:space="0" w:color="auto"/>
            <w:left w:val="none" w:sz="0" w:space="0" w:color="auto"/>
            <w:bottom w:val="none" w:sz="0" w:space="0" w:color="auto"/>
            <w:right w:val="none" w:sz="0" w:space="0" w:color="auto"/>
          </w:divBdr>
          <w:divsChild>
            <w:div w:id="18442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34645">
      <w:bodyDiv w:val="1"/>
      <w:marLeft w:val="0"/>
      <w:marRight w:val="0"/>
      <w:marTop w:val="0"/>
      <w:marBottom w:val="0"/>
      <w:divBdr>
        <w:top w:val="none" w:sz="0" w:space="0" w:color="auto"/>
        <w:left w:val="none" w:sz="0" w:space="0" w:color="auto"/>
        <w:bottom w:val="none" w:sz="0" w:space="0" w:color="auto"/>
        <w:right w:val="none" w:sz="0" w:space="0" w:color="auto"/>
      </w:divBdr>
      <w:divsChild>
        <w:div w:id="1709993326">
          <w:marLeft w:val="600"/>
          <w:marRight w:val="480"/>
          <w:marTop w:val="150"/>
          <w:marBottom w:val="150"/>
          <w:divBdr>
            <w:top w:val="none" w:sz="0" w:space="0" w:color="auto"/>
            <w:left w:val="none" w:sz="0" w:space="0" w:color="auto"/>
            <w:bottom w:val="none" w:sz="0" w:space="0" w:color="auto"/>
            <w:right w:val="none" w:sz="0" w:space="0" w:color="auto"/>
          </w:divBdr>
          <w:divsChild>
            <w:div w:id="1255237535">
              <w:marLeft w:val="0"/>
              <w:marRight w:val="0"/>
              <w:marTop w:val="0"/>
              <w:marBottom w:val="0"/>
              <w:divBdr>
                <w:top w:val="none" w:sz="0" w:space="0" w:color="auto"/>
                <w:left w:val="none" w:sz="0" w:space="0" w:color="auto"/>
                <w:bottom w:val="none" w:sz="0" w:space="0" w:color="auto"/>
                <w:right w:val="none" w:sz="0" w:space="0" w:color="auto"/>
              </w:divBdr>
            </w:div>
          </w:divsChild>
        </w:div>
        <w:div w:id="1925797923">
          <w:marLeft w:val="600"/>
          <w:marRight w:val="480"/>
          <w:marTop w:val="150"/>
          <w:marBottom w:val="150"/>
          <w:divBdr>
            <w:top w:val="none" w:sz="0" w:space="0" w:color="auto"/>
            <w:left w:val="none" w:sz="0" w:space="0" w:color="auto"/>
            <w:bottom w:val="none" w:sz="0" w:space="0" w:color="auto"/>
            <w:right w:val="none" w:sz="0" w:space="0" w:color="auto"/>
          </w:divBdr>
          <w:divsChild>
            <w:div w:id="119735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7816">
      <w:bodyDiv w:val="1"/>
      <w:marLeft w:val="0"/>
      <w:marRight w:val="0"/>
      <w:marTop w:val="0"/>
      <w:marBottom w:val="0"/>
      <w:divBdr>
        <w:top w:val="none" w:sz="0" w:space="0" w:color="auto"/>
        <w:left w:val="none" w:sz="0" w:space="0" w:color="auto"/>
        <w:bottom w:val="none" w:sz="0" w:space="0" w:color="auto"/>
        <w:right w:val="none" w:sz="0" w:space="0" w:color="auto"/>
      </w:divBdr>
    </w:div>
    <w:div w:id="1580167218">
      <w:bodyDiv w:val="1"/>
      <w:marLeft w:val="0"/>
      <w:marRight w:val="0"/>
      <w:marTop w:val="0"/>
      <w:marBottom w:val="0"/>
      <w:divBdr>
        <w:top w:val="none" w:sz="0" w:space="0" w:color="auto"/>
        <w:left w:val="none" w:sz="0" w:space="0" w:color="auto"/>
        <w:bottom w:val="none" w:sz="0" w:space="0" w:color="auto"/>
        <w:right w:val="none" w:sz="0" w:space="0" w:color="auto"/>
      </w:divBdr>
    </w:div>
    <w:div w:id="1580556833">
      <w:bodyDiv w:val="1"/>
      <w:marLeft w:val="0"/>
      <w:marRight w:val="0"/>
      <w:marTop w:val="0"/>
      <w:marBottom w:val="0"/>
      <w:divBdr>
        <w:top w:val="none" w:sz="0" w:space="0" w:color="auto"/>
        <w:left w:val="none" w:sz="0" w:space="0" w:color="auto"/>
        <w:bottom w:val="none" w:sz="0" w:space="0" w:color="auto"/>
        <w:right w:val="none" w:sz="0" w:space="0" w:color="auto"/>
      </w:divBdr>
      <w:divsChild>
        <w:div w:id="1607542329">
          <w:marLeft w:val="0"/>
          <w:marRight w:val="120"/>
          <w:marTop w:val="0"/>
          <w:marBottom w:val="0"/>
          <w:divBdr>
            <w:top w:val="none" w:sz="0" w:space="0" w:color="auto"/>
            <w:left w:val="none" w:sz="0" w:space="0" w:color="auto"/>
            <w:bottom w:val="none" w:sz="0" w:space="0" w:color="auto"/>
            <w:right w:val="none" w:sz="0" w:space="0" w:color="auto"/>
          </w:divBdr>
        </w:div>
        <w:div w:id="118033655">
          <w:marLeft w:val="0"/>
          <w:marRight w:val="0"/>
          <w:marTop w:val="0"/>
          <w:marBottom w:val="195"/>
          <w:divBdr>
            <w:top w:val="none" w:sz="0" w:space="0" w:color="auto"/>
            <w:left w:val="none" w:sz="0" w:space="0" w:color="auto"/>
            <w:bottom w:val="none" w:sz="0" w:space="0" w:color="auto"/>
            <w:right w:val="none" w:sz="0" w:space="0" w:color="auto"/>
          </w:divBdr>
          <w:divsChild>
            <w:div w:id="261107802">
              <w:marLeft w:val="0"/>
              <w:marRight w:val="0"/>
              <w:marTop w:val="0"/>
              <w:marBottom w:val="0"/>
              <w:divBdr>
                <w:top w:val="none" w:sz="0" w:space="0" w:color="auto"/>
                <w:left w:val="none" w:sz="0" w:space="0" w:color="auto"/>
                <w:bottom w:val="none" w:sz="0" w:space="0" w:color="auto"/>
                <w:right w:val="none" w:sz="0" w:space="0" w:color="auto"/>
              </w:divBdr>
              <w:divsChild>
                <w:div w:id="40954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3874153">
      <w:bodyDiv w:val="1"/>
      <w:marLeft w:val="0"/>
      <w:marRight w:val="0"/>
      <w:marTop w:val="0"/>
      <w:marBottom w:val="0"/>
      <w:divBdr>
        <w:top w:val="none" w:sz="0" w:space="0" w:color="auto"/>
        <w:left w:val="none" w:sz="0" w:space="0" w:color="auto"/>
        <w:bottom w:val="none" w:sz="0" w:space="0" w:color="auto"/>
        <w:right w:val="none" w:sz="0" w:space="0" w:color="auto"/>
      </w:divBdr>
    </w:div>
    <w:div w:id="1584408090">
      <w:bodyDiv w:val="1"/>
      <w:marLeft w:val="0"/>
      <w:marRight w:val="0"/>
      <w:marTop w:val="0"/>
      <w:marBottom w:val="0"/>
      <w:divBdr>
        <w:top w:val="none" w:sz="0" w:space="0" w:color="auto"/>
        <w:left w:val="none" w:sz="0" w:space="0" w:color="auto"/>
        <w:bottom w:val="none" w:sz="0" w:space="0" w:color="auto"/>
        <w:right w:val="none" w:sz="0" w:space="0" w:color="auto"/>
      </w:divBdr>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587424656">
      <w:bodyDiv w:val="1"/>
      <w:marLeft w:val="0"/>
      <w:marRight w:val="0"/>
      <w:marTop w:val="0"/>
      <w:marBottom w:val="0"/>
      <w:divBdr>
        <w:top w:val="none" w:sz="0" w:space="0" w:color="auto"/>
        <w:left w:val="none" w:sz="0" w:space="0" w:color="auto"/>
        <w:bottom w:val="none" w:sz="0" w:space="0" w:color="auto"/>
        <w:right w:val="none" w:sz="0" w:space="0" w:color="auto"/>
      </w:divBdr>
      <w:divsChild>
        <w:div w:id="1498616178">
          <w:marLeft w:val="0"/>
          <w:marRight w:val="0"/>
          <w:marTop w:val="0"/>
          <w:marBottom w:val="0"/>
          <w:divBdr>
            <w:top w:val="none" w:sz="0" w:space="0" w:color="auto"/>
            <w:left w:val="none" w:sz="0" w:space="0" w:color="auto"/>
            <w:bottom w:val="none" w:sz="0" w:space="0" w:color="auto"/>
            <w:right w:val="none" w:sz="0" w:space="0" w:color="auto"/>
          </w:divBdr>
          <w:divsChild>
            <w:div w:id="840924968">
              <w:marLeft w:val="0"/>
              <w:marRight w:val="0"/>
              <w:marTop w:val="0"/>
              <w:marBottom w:val="0"/>
              <w:divBdr>
                <w:top w:val="none" w:sz="0" w:space="0" w:color="auto"/>
                <w:left w:val="none" w:sz="0" w:space="0" w:color="auto"/>
                <w:bottom w:val="none" w:sz="0" w:space="0" w:color="auto"/>
                <w:right w:val="none" w:sz="0" w:space="0" w:color="auto"/>
              </w:divBdr>
            </w:div>
          </w:divsChild>
        </w:div>
        <w:div w:id="1058020536">
          <w:marLeft w:val="0"/>
          <w:marRight w:val="0"/>
          <w:marTop w:val="0"/>
          <w:marBottom w:val="0"/>
          <w:divBdr>
            <w:top w:val="none" w:sz="0" w:space="0" w:color="auto"/>
            <w:left w:val="none" w:sz="0" w:space="0" w:color="auto"/>
            <w:bottom w:val="none" w:sz="0" w:space="0" w:color="auto"/>
            <w:right w:val="none" w:sz="0" w:space="0" w:color="auto"/>
          </w:divBdr>
          <w:divsChild>
            <w:div w:id="1607153529">
              <w:marLeft w:val="0"/>
              <w:marRight w:val="0"/>
              <w:marTop w:val="0"/>
              <w:marBottom w:val="0"/>
              <w:divBdr>
                <w:top w:val="none" w:sz="0" w:space="0" w:color="auto"/>
                <w:left w:val="none" w:sz="0" w:space="0" w:color="auto"/>
                <w:bottom w:val="none" w:sz="0" w:space="0" w:color="auto"/>
                <w:right w:val="none" w:sz="0" w:space="0" w:color="auto"/>
              </w:divBdr>
            </w:div>
          </w:divsChild>
        </w:div>
        <w:div w:id="221336041">
          <w:marLeft w:val="0"/>
          <w:marRight w:val="0"/>
          <w:marTop w:val="0"/>
          <w:marBottom w:val="0"/>
          <w:divBdr>
            <w:top w:val="none" w:sz="0" w:space="0" w:color="auto"/>
            <w:left w:val="none" w:sz="0" w:space="0" w:color="auto"/>
            <w:bottom w:val="none" w:sz="0" w:space="0" w:color="auto"/>
            <w:right w:val="none" w:sz="0" w:space="0" w:color="auto"/>
          </w:divBdr>
          <w:divsChild>
            <w:div w:id="391470734">
              <w:marLeft w:val="0"/>
              <w:marRight w:val="0"/>
              <w:marTop w:val="0"/>
              <w:marBottom w:val="0"/>
              <w:divBdr>
                <w:top w:val="none" w:sz="0" w:space="0" w:color="auto"/>
                <w:left w:val="none" w:sz="0" w:space="0" w:color="auto"/>
                <w:bottom w:val="none" w:sz="0" w:space="0" w:color="auto"/>
                <w:right w:val="none" w:sz="0" w:space="0" w:color="auto"/>
              </w:divBdr>
            </w:div>
          </w:divsChild>
        </w:div>
        <w:div w:id="234046847">
          <w:marLeft w:val="0"/>
          <w:marRight w:val="0"/>
          <w:marTop w:val="0"/>
          <w:marBottom w:val="0"/>
          <w:divBdr>
            <w:top w:val="none" w:sz="0" w:space="0" w:color="auto"/>
            <w:left w:val="none" w:sz="0" w:space="0" w:color="auto"/>
            <w:bottom w:val="none" w:sz="0" w:space="0" w:color="auto"/>
            <w:right w:val="none" w:sz="0" w:space="0" w:color="auto"/>
          </w:divBdr>
          <w:divsChild>
            <w:div w:id="1479498128">
              <w:marLeft w:val="0"/>
              <w:marRight w:val="0"/>
              <w:marTop w:val="0"/>
              <w:marBottom w:val="0"/>
              <w:divBdr>
                <w:top w:val="none" w:sz="0" w:space="0" w:color="auto"/>
                <w:left w:val="none" w:sz="0" w:space="0" w:color="auto"/>
                <w:bottom w:val="none" w:sz="0" w:space="0" w:color="auto"/>
                <w:right w:val="none" w:sz="0" w:space="0" w:color="auto"/>
              </w:divBdr>
            </w:div>
          </w:divsChild>
        </w:div>
        <w:div w:id="540441909">
          <w:marLeft w:val="0"/>
          <w:marRight w:val="0"/>
          <w:marTop w:val="0"/>
          <w:marBottom w:val="0"/>
          <w:divBdr>
            <w:top w:val="none" w:sz="0" w:space="0" w:color="auto"/>
            <w:left w:val="none" w:sz="0" w:space="0" w:color="auto"/>
            <w:bottom w:val="none" w:sz="0" w:space="0" w:color="auto"/>
            <w:right w:val="none" w:sz="0" w:space="0" w:color="auto"/>
          </w:divBdr>
          <w:divsChild>
            <w:div w:id="759134961">
              <w:marLeft w:val="0"/>
              <w:marRight w:val="0"/>
              <w:marTop w:val="0"/>
              <w:marBottom w:val="0"/>
              <w:divBdr>
                <w:top w:val="none" w:sz="0" w:space="0" w:color="auto"/>
                <w:left w:val="none" w:sz="0" w:space="0" w:color="auto"/>
                <w:bottom w:val="none" w:sz="0" w:space="0" w:color="auto"/>
                <w:right w:val="none" w:sz="0" w:space="0" w:color="auto"/>
              </w:divBdr>
            </w:div>
          </w:divsChild>
        </w:div>
        <w:div w:id="654995020">
          <w:marLeft w:val="0"/>
          <w:marRight w:val="0"/>
          <w:marTop w:val="0"/>
          <w:marBottom w:val="0"/>
          <w:divBdr>
            <w:top w:val="none" w:sz="0" w:space="0" w:color="auto"/>
            <w:left w:val="none" w:sz="0" w:space="0" w:color="auto"/>
            <w:bottom w:val="none" w:sz="0" w:space="0" w:color="auto"/>
            <w:right w:val="none" w:sz="0" w:space="0" w:color="auto"/>
          </w:divBdr>
          <w:divsChild>
            <w:div w:id="573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426">
      <w:bodyDiv w:val="1"/>
      <w:marLeft w:val="0"/>
      <w:marRight w:val="0"/>
      <w:marTop w:val="0"/>
      <w:marBottom w:val="0"/>
      <w:divBdr>
        <w:top w:val="none" w:sz="0" w:space="0" w:color="auto"/>
        <w:left w:val="none" w:sz="0" w:space="0" w:color="auto"/>
        <w:bottom w:val="none" w:sz="0" w:space="0" w:color="auto"/>
        <w:right w:val="none" w:sz="0" w:space="0" w:color="auto"/>
      </w:divBdr>
    </w:div>
    <w:div w:id="1597864740">
      <w:bodyDiv w:val="1"/>
      <w:marLeft w:val="0"/>
      <w:marRight w:val="0"/>
      <w:marTop w:val="0"/>
      <w:marBottom w:val="0"/>
      <w:divBdr>
        <w:top w:val="none" w:sz="0" w:space="0" w:color="auto"/>
        <w:left w:val="none" w:sz="0" w:space="0" w:color="auto"/>
        <w:bottom w:val="none" w:sz="0" w:space="0" w:color="auto"/>
        <w:right w:val="none" w:sz="0" w:space="0" w:color="auto"/>
      </w:divBdr>
      <w:divsChild>
        <w:div w:id="1828010941">
          <w:marLeft w:val="0"/>
          <w:marRight w:val="0"/>
          <w:marTop w:val="195"/>
          <w:marBottom w:val="0"/>
          <w:divBdr>
            <w:top w:val="none" w:sz="0" w:space="0" w:color="auto"/>
            <w:left w:val="none" w:sz="0" w:space="0" w:color="auto"/>
            <w:bottom w:val="none" w:sz="0" w:space="0" w:color="auto"/>
            <w:right w:val="none" w:sz="0" w:space="0" w:color="auto"/>
          </w:divBdr>
        </w:div>
      </w:divsChild>
    </w:div>
    <w:div w:id="1598632898">
      <w:bodyDiv w:val="1"/>
      <w:marLeft w:val="0"/>
      <w:marRight w:val="0"/>
      <w:marTop w:val="0"/>
      <w:marBottom w:val="0"/>
      <w:divBdr>
        <w:top w:val="none" w:sz="0" w:space="0" w:color="auto"/>
        <w:left w:val="none" w:sz="0" w:space="0" w:color="auto"/>
        <w:bottom w:val="none" w:sz="0" w:space="0" w:color="auto"/>
        <w:right w:val="none" w:sz="0" w:space="0" w:color="auto"/>
      </w:divBdr>
      <w:divsChild>
        <w:div w:id="592127448">
          <w:marLeft w:val="0"/>
          <w:marRight w:val="0"/>
          <w:marTop w:val="0"/>
          <w:marBottom w:val="0"/>
          <w:divBdr>
            <w:top w:val="none" w:sz="0" w:space="0" w:color="auto"/>
            <w:left w:val="none" w:sz="0" w:space="0" w:color="auto"/>
            <w:bottom w:val="none" w:sz="0" w:space="0" w:color="auto"/>
            <w:right w:val="none" w:sz="0" w:space="0" w:color="auto"/>
          </w:divBdr>
          <w:divsChild>
            <w:div w:id="1170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642">
      <w:bodyDiv w:val="1"/>
      <w:marLeft w:val="0"/>
      <w:marRight w:val="0"/>
      <w:marTop w:val="0"/>
      <w:marBottom w:val="0"/>
      <w:divBdr>
        <w:top w:val="none" w:sz="0" w:space="0" w:color="auto"/>
        <w:left w:val="none" w:sz="0" w:space="0" w:color="auto"/>
        <w:bottom w:val="none" w:sz="0" w:space="0" w:color="auto"/>
        <w:right w:val="none" w:sz="0" w:space="0" w:color="auto"/>
      </w:divBdr>
    </w:div>
    <w:div w:id="1605646116">
      <w:bodyDiv w:val="1"/>
      <w:marLeft w:val="0"/>
      <w:marRight w:val="0"/>
      <w:marTop w:val="0"/>
      <w:marBottom w:val="0"/>
      <w:divBdr>
        <w:top w:val="none" w:sz="0" w:space="0" w:color="auto"/>
        <w:left w:val="none" w:sz="0" w:space="0" w:color="auto"/>
        <w:bottom w:val="none" w:sz="0" w:space="0" w:color="auto"/>
        <w:right w:val="none" w:sz="0" w:space="0" w:color="auto"/>
      </w:divBdr>
      <w:divsChild>
        <w:div w:id="1595819254">
          <w:marLeft w:val="0"/>
          <w:marRight w:val="0"/>
          <w:marTop w:val="0"/>
          <w:marBottom w:val="0"/>
          <w:divBdr>
            <w:top w:val="none" w:sz="0" w:space="0" w:color="auto"/>
            <w:left w:val="none" w:sz="0" w:space="0" w:color="auto"/>
            <w:bottom w:val="none" w:sz="0" w:space="0" w:color="auto"/>
            <w:right w:val="none" w:sz="0" w:space="0" w:color="auto"/>
          </w:divBdr>
        </w:div>
        <w:div w:id="724524788">
          <w:marLeft w:val="0"/>
          <w:marRight w:val="0"/>
          <w:marTop w:val="0"/>
          <w:marBottom w:val="0"/>
          <w:divBdr>
            <w:top w:val="none" w:sz="0" w:space="0" w:color="auto"/>
            <w:left w:val="none" w:sz="0" w:space="0" w:color="auto"/>
            <w:bottom w:val="none" w:sz="0" w:space="0" w:color="auto"/>
            <w:right w:val="none" w:sz="0" w:space="0" w:color="auto"/>
          </w:divBdr>
        </w:div>
      </w:divsChild>
    </w:div>
    <w:div w:id="1611620233">
      <w:marLeft w:val="0"/>
      <w:marRight w:val="0"/>
      <w:marTop w:val="0"/>
      <w:marBottom w:val="0"/>
      <w:divBdr>
        <w:top w:val="none" w:sz="0" w:space="0" w:color="auto"/>
        <w:left w:val="none" w:sz="0" w:space="0" w:color="auto"/>
        <w:bottom w:val="none" w:sz="0" w:space="0" w:color="auto"/>
        <w:right w:val="none" w:sz="0" w:space="0" w:color="auto"/>
      </w:divBdr>
    </w:div>
    <w:div w:id="1619797468">
      <w:bodyDiv w:val="1"/>
      <w:marLeft w:val="0"/>
      <w:marRight w:val="0"/>
      <w:marTop w:val="0"/>
      <w:marBottom w:val="0"/>
      <w:divBdr>
        <w:top w:val="none" w:sz="0" w:space="0" w:color="auto"/>
        <w:left w:val="none" w:sz="0" w:space="0" w:color="auto"/>
        <w:bottom w:val="none" w:sz="0" w:space="0" w:color="auto"/>
        <w:right w:val="none" w:sz="0" w:space="0" w:color="auto"/>
      </w:divBdr>
    </w:div>
    <w:div w:id="1636913270">
      <w:bodyDiv w:val="1"/>
      <w:marLeft w:val="0"/>
      <w:marRight w:val="0"/>
      <w:marTop w:val="0"/>
      <w:marBottom w:val="0"/>
      <w:divBdr>
        <w:top w:val="none" w:sz="0" w:space="0" w:color="auto"/>
        <w:left w:val="none" w:sz="0" w:space="0" w:color="auto"/>
        <w:bottom w:val="none" w:sz="0" w:space="0" w:color="auto"/>
        <w:right w:val="none" w:sz="0" w:space="0" w:color="auto"/>
      </w:divBdr>
      <w:divsChild>
        <w:div w:id="289551293">
          <w:marLeft w:val="0"/>
          <w:marRight w:val="0"/>
          <w:marTop w:val="0"/>
          <w:marBottom w:val="0"/>
          <w:divBdr>
            <w:top w:val="none" w:sz="0" w:space="0" w:color="auto"/>
            <w:left w:val="none" w:sz="0" w:space="0" w:color="auto"/>
            <w:bottom w:val="none" w:sz="0" w:space="0" w:color="auto"/>
            <w:right w:val="none" w:sz="0" w:space="0" w:color="auto"/>
          </w:divBdr>
          <w:divsChild>
            <w:div w:id="1109936978">
              <w:marLeft w:val="0"/>
              <w:marRight w:val="120"/>
              <w:marTop w:val="0"/>
              <w:marBottom w:val="0"/>
              <w:divBdr>
                <w:top w:val="none" w:sz="0" w:space="0" w:color="auto"/>
                <w:left w:val="none" w:sz="0" w:space="0" w:color="auto"/>
                <w:bottom w:val="none" w:sz="0" w:space="0" w:color="auto"/>
                <w:right w:val="none" w:sz="0" w:space="0" w:color="auto"/>
              </w:divBdr>
            </w:div>
            <w:div w:id="87387978">
              <w:marLeft w:val="0"/>
              <w:marRight w:val="0"/>
              <w:marTop w:val="0"/>
              <w:marBottom w:val="195"/>
              <w:divBdr>
                <w:top w:val="none" w:sz="0" w:space="0" w:color="auto"/>
                <w:left w:val="none" w:sz="0" w:space="0" w:color="auto"/>
                <w:bottom w:val="none" w:sz="0" w:space="0" w:color="auto"/>
                <w:right w:val="none" w:sz="0" w:space="0" w:color="auto"/>
              </w:divBdr>
              <w:divsChild>
                <w:div w:id="722605380">
                  <w:marLeft w:val="0"/>
                  <w:marRight w:val="0"/>
                  <w:marTop w:val="15"/>
                  <w:marBottom w:val="0"/>
                  <w:divBdr>
                    <w:top w:val="none" w:sz="0" w:space="0" w:color="auto"/>
                    <w:left w:val="none" w:sz="0" w:space="0" w:color="auto"/>
                    <w:bottom w:val="none" w:sz="0" w:space="0" w:color="auto"/>
                    <w:right w:val="none" w:sz="0" w:space="0" w:color="auto"/>
                  </w:divBdr>
                </w:div>
                <w:div w:id="1258247849">
                  <w:marLeft w:val="0"/>
                  <w:marRight w:val="0"/>
                  <w:marTop w:val="0"/>
                  <w:marBottom w:val="0"/>
                  <w:divBdr>
                    <w:top w:val="none" w:sz="0" w:space="0" w:color="auto"/>
                    <w:left w:val="none" w:sz="0" w:space="0" w:color="auto"/>
                    <w:bottom w:val="none" w:sz="0" w:space="0" w:color="auto"/>
                    <w:right w:val="none" w:sz="0" w:space="0" w:color="auto"/>
                  </w:divBdr>
                  <w:divsChild>
                    <w:div w:id="1561017130">
                      <w:marLeft w:val="0"/>
                      <w:marRight w:val="0"/>
                      <w:marTop w:val="0"/>
                      <w:marBottom w:val="0"/>
                      <w:divBdr>
                        <w:top w:val="none" w:sz="0" w:space="0" w:color="auto"/>
                        <w:left w:val="none" w:sz="0" w:space="0" w:color="auto"/>
                        <w:bottom w:val="none" w:sz="0" w:space="0" w:color="auto"/>
                        <w:right w:val="none" w:sz="0" w:space="0" w:color="auto"/>
                      </w:divBdr>
                    </w:div>
                  </w:divsChild>
                </w:div>
                <w:div w:id="611858800">
                  <w:marLeft w:val="0"/>
                  <w:marRight w:val="0"/>
                  <w:marTop w:val="15"/>
                  <w:marBottom w:val="0"/>
                  <w:divBdr>
                    <w:top w:val="none" w:sz="0" w:space="0" w:color="auto"/>
                    <w:left w:val="none" w:sz="0" w:space="0" w:color="auto"/>
                    <w:bottom w:val="none" w:sz="0" w:space="0" w:color="auto"/>
                    <w:right w:val="none" w:sz="0" w:space="0" w:color="auto"/>
                  </w:divBdr>
                </w:div>
                <w:div w:id="1956401915">
                  <w:marLeft w:val="0"/>
                  <w:marRight w:val="0"/>
                  <w:marTop w:val="0"/>
                  <w:marBottom w:val="0"/>
                  <w:divBdr>
                    <w:top w:val="none" w:sz="0" w:space="0" w:color="auto"/>
                    <w:left w:val="none" w:sz="0" w:space="0" w:color="auto"/>
                    <w:bottom w:val="none" w:sz="0" w:space="0" w:color="auto"/>
                    <w:right w:val="none" w:sz="0" w:space="0" w:color="auto"/>
                  </w:divBdr>
                  <w:divsChild>
                    <w:div w:id="61113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4039">
      <w:bodyDiv w:val="1"/>
      <w:marLeft w:val="0"/>
      <w:marRight w:val="0"/>
      <w:marTop w:val="0"/>
      <w:marBottom w:val="0"/>
      <w:divBdr>
        <w:top w:val="none" w:sz="0" w:space="0" w:color="auto"/>
        <w:left w:val="none" w:sz="0" w:space="0" w:color="auto"/>
        <w:bottom w:val="none" w:sz="0" w:space="0" w:color="auto"/>
        <w:right w:val="none" w:sz="0" w:space="0" w:color="auto"/>
      </w:divBdr>
    </w:div>
    <w:div w:id="1651324473">
      <w:bodyDiv w:val="1"/>
      <w:marLeft w:val="0"/>
      <w:marRight w:val="0"/>
      <w:marTop w:val="0"/>
      <w:marBottom w:val="0"/>
      <w:divBdr>
        <w:top w:val="none" w:sz="0" w:space="0" w:color="auto"/>
        <w:left w:val="none" w:sz="0" w:space="0" w:color="auto"/>
        <w:bottom w:val="none" w:sz="0" w:space="0" w:color="auto"/>
        <w:right w:val="none" w:sz="0" w:space="0" w:color="auto"/>
      </w:divBdr>
      <w:divsChild>
        <w:div w:id="1381589929">
          <w:marLeft w:val="600"/>
          <w:marRight w:val="480"/>
          <w:marTop w:val="150"/>
          <w:marBottom w:val="150"/>
          <w:divBdr>
            <w:top w:val="none" w:sz="0" w:space="0" w:color="auto"/>
            <w:left w:val="none" w:sz="0" w:space="0" w:color="auto"/>
            <w:bottom w:val="none" w:sz="0" w:space="0" w:color="auto"/>
            <w:right w:val="none" w:sz="0" w:space="0" w:color="auto"/>
          </w:divBdr>
          <w:divsChild>
            <w:div w:id="14283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7419">
      <w:bodyDiv w:val="1"/>
      <w:marLeft w:val="0"/>
      <w:marRight w:val="0"/>
      <w:marTop w:val="0"/>
      <w:marBottom w:val="0"/>
      <w:divBdr>
        <w:top w:val="none" w:sz="0" w:space="0" w:color="auto"/>
        <w:left w:val="none" w:sz="0" w:space="0" w:color="auto"/>
        <w:bottom w:val="none" w:sz="0" w:space="0" w:color="auto"/>
        <w:right w:val="none" w:sz="0" w:space="0" w:color="auto"/>
      </w:divBdr>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8223">
      <w:bodyDiv w:val="1"/>
      <w:marLeft w:val="0"/>
      <w:marRight w:val="0"/>
      <w:marTop w:val="0"/>
      <w:marBottom w:val="0"/>
      <w:divBdr>
        <w:top w:val="none" w:sz="0" w:space="0" w:color="auto"/>
        <w:left w:val="none" w:sz="0" w:space="0" w:color="auto"/>
        <w:bottom w:val="none" w:sz="0" w:space="0" w:color="auto"/>
        <w:right w:val="none" w:sz="0" w:space="0" w:color="auto"/>
      </w:divBdr>
      <w:divsChild>
        <w:div w:id="1190409626">
          <w:marLeft w:val="0"/>
          <w:marRight w:val="0"/>
          <w:marTop w:val="0"/>
          <w:marBottom w:val="0"/>
          <w:divBdr>
            <w:top w:val="none" w:sz="0" w:space="0" w:color="auto"/>
            <w:left w:val="none" w:sz="0" w:space="0" w:color="auto"/>
            <w:bottom w:val="none" w:sz="0" w:space="0" w:color="auto"/>
            <w:right w:val="none" w:sz="0" w:space="0" w:color="auto"/>
          </w:divBdr>
          <w:divsChild>
            <w:div w:id="104739762">
              <w:marLeft w:val="0"/>
              <w:marRight w:val="0"/>
              <w:marTop w:val="0"/>
              <w:marBottom w:val="0"/>
              <w:divBdr>
                <w:top w:val="none" w:sz="0" w:space="0" w:color="auto"/>
                <w:left w:val="none" w:sz="0" w:space="0" w:color="auto"/>
                <w:bottom w:val="none" w:sz="0" w:space="0" w:color="auto"/>
                <w:right w:val="none" w:sz="0" w:space="0" w:color="auto"/>
              </w:divBdr>
              <w:divsChild>
                <w:div w:id="2136871353">
                  <w:marLeft w:val="0"/>
                  <w:marRight w:val="0"/>
                  <w:marTop w:val="0"/>
                  <w:marBottom w:val="0"/>
                  <w:divBdr>
                    <w:top w:val="none" w:sz="0" w:space="0" w:color="auto"/>
                    <w:left w:val="none" w:sz="0" w:space="0" w:color="auto"/>
                    <w:bottom w:val="none" w:sz="0" w:space="0" w:color="auto"/>
                    <w:right w:val="none" w:sz="0" w:space="0" w:color="auto"/>
                  </w:divBdr>
                  <w:divsChild>
                    <w:div w:id="1564019603">
                      <w:marLeft w:val="0"/>
                      <w:marRight w:val="0"/>
                      <w:marTop w:val="0"/>
                      <w:marBottom w:val="0"/>
                      <w:divBdr>
                        <w:top w:val="none" w:sz="0" w:space="0" w:color="auto"/>
                        <w:left w:val="none" w:sz="0" w:space="0" w:color="auto"/>
                        <w:bottom w:val="none" w:sz="0" w:space="0" w:color="auto"/>
                        <w:right w:val="none" w:sz="0" w:space="0" w:color="auto"/>
                      </w:divBdr>
                      <w:divsChild>
                        <w:div w:id="1416975859">
                          <w:marLeft w:val="0"/>
                          <w:marRight w:val="0"/>
                          <w:marTop w:val="0"/>
                          <w:marBottom w:val="0"/>
                          <w:divBdr>
                            <w:top w:val="none" w:sz="0" w:space="0" w:color="auto"/>
                            <w:left w:val="none" w:sz="0" w:space="0" w:color="auto"/>
                            <w:bottom w:val="none" w:sz="0" w:space="0" w:color="auto"/>
                            <w:right w:val="none" w:sz="0" w:space="0" w:color="auto"/>
                          </w:divBdr>
                          <w:divsChild>
                            <w:div w:id="68918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3195489">
      <w:bodyDiv w:val="1"/>
      <w:marLeft w:val="0"/>
      <w:marRight w:val="0"/>
      <w:marTop w:val="0"/>
      <w:marBottom w:val="0"/>
      <w:divBdr>
        <w:top w:val="none" w:sz="0" w:space="0" w:color="auto"/>
        <w:left w:val="none" w:sz="0" w:space="0" w:color="auto"/>
        <w:bottom w:val="none" w:sz="0" w:space="0" w:color="auto"/>
        <w:right w:val="none" w:sz="0" w:space="0" w:color="auto"/>
      </w:divBdr>
    </w:div>
    <w:div w:id="1664430855">
      <w:bodyDiv w:val="1"/>
      <w:marLeft w:val="0"/>
      <w:marRight w:val="0"/>
      <w:marTop w:val="0"/>
      <w:marBottom w:val="0"/>
      <w:divBdr>
        <w:top w:val="none" w:sz="0" w:space="0" w:color="auto"/>
        <w:left w:val="none" w:sz="0" w:space="0" w:color="auto"/>
        <w:bottom w:val="none" w:sz="0" w:space="0" w:color="auto"/>
        <w:right w:val="none" w:sz="0" w:space="0" w:color="auto"/>
      </w:divBdr>
      <w:divsChild>
        <w:div w:id="1891916778">
          <w:marLeft w:val="0"/>
          <w:marRight w:val="0"/>
          <w:marTop w:val="0"/>
          <w:marBottom w:val="0"/>
          <w:divBdr>
            <w:top w:val="none" w:sz="0" w:space="0" w:color="auto"/>
            <w:left w:val="none" w:sz="0" w:space="0" w:color="auto"/>
            <w:bottom w:val="none" w:sz="0" w:space="0" w:color="auto"/>
            <w:right w:val="none" w:sz="0" w:space="0" w:color="auto"/>
          </w:divBdr>
          <w:divsChild>
            <w:div w:id="882329231">
              <w:marLeft w:val="0"/>
              <w:marRight w:val="0"/>
              <w:marTop w:val="0"/>
              <w:marBottom w:val="0"/>
              <w:divBdr>
                <w:top w:val="none" w:sz="0" w:space="0" w:color="auto"/>
                <w:left w:val="none" w:sz="0" w:space="0" w:color="auto"/>
                <w:bottom w:val="none" w:sz="0" w:space="0" w:color="auto"/>
                <w:right w:val="none" w:sz="0" w:space="0" w:color="auto"/>
              </w:divBdr>
              <w:divsChild>
                <w:div w:id="18333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55326">
          <w:marLeft w:val="0"/>
          <w:marRight w:val="0"/>
          <w:marTop w:val="0"/>
          <w:marBottom w:val="0"/>
          <w:divBdr>
            <w:top w:val="none" w:sz="0" w:space="0" w:color="auto"/>
            <w:left w:val="none" w:sz="0" w:space="0" w:color="auto"/>
            <w:bottom w:val="none" w:sz="0" w:space="0" w:color="auto"/>
            <w:right w:val="none" w:sz="0" w:space="0" w:color="auto"/>
          </w:divBdr>
          <w:divsChild>
            <w:div w:id="1194884774">
              <w:marLeft w:val="0"/>
              <w:marRight w:val="0"/>
              <w:marTop w:val="15"/>
              <w:marBottom w:val="0"/>
              <w:divBdr>
                <w:top w:val="none" w:sz="0" w:space="0" w:color="auto"/>
                <w:left w:val="none" w:sz="0" w:space="0" w:color="auto"/>
                <w:bottom w:val="none" w:sz="0" w:space="0" w:color="auto"/>
                <w:right w:val="none" w:sz="0" w:space="0" w:color="auto"/>
              </w:divBdr>
            </w:div>
            <w:div w:id="852501613">
              <w:marLeft w:val="0"/>
              <w:marRight w:val="0"/>
              <w:marTop w:val="0"/>
              <w:marBottom w:val="0"/>
              <w:divBdr>
                <w:top w:val="none" w:sz="0" w:space="0" w:color="auto"/>
                <w:left w:val="none" w:sz="0" w:space="0" w:color="auto"/>
                <w:bottom w:val="none" w:sz="0" w:space="0" w:color="auto"/>
                <w:right w:val="none" w:sz="0" w:space="0" w:color="auto"/>
              </w:divBdr>
              <w:divsChild>
                <w:div w:id="124992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872527">
      <w:bodyDiv w:val="1"/>
      <w:marLeft w:val="0"/>
      <w:marRight w:val="0"/>
      <w:marTop w:val="0"/>
      <w:marBottom w:val="0"/>
      <w:divBdr>
        <w:top w:val="none" w:sz="0" w:space="0" w:color="auto"/>
        <w:left w:val="none" w:sz="0" w:space="0" w:color="auto"/>
        <w:bottom w:val="none" w:sz="0" w:space="0" w:color="auto"/>
        <w:right w:val="none" w:sz="0" w:space="0" w:color="auto"/>
      </w:divBdr>
      <w:divsChild>
        <w:div w:id="372582376">
          <w:marLeft w:val="0"/>
          <w:marRight w:val="0"/>
          <w:marTop w:val="0"/>
          <w:marBottom w:val="0"/>
          <w:divBdr>
            <w:top w:val="none" w:sz="0" w:space="0" w:color="auto"/>
            <w:left w:val="none" w:sz="0" w:space="0" w:color="auto"/>
            <w:bottom w:val="none" w:sz="0" w:space="0" w:color="auto"/>
            <w:right w:val="none" w:sz="0" w:space="0" w:color="auto"/>
          </w:divBdr>
        </w:div>
        <w:div w:id="17590722">
          <w:marLeft w:val="0"/>
          <w:marRight w:val="0"/>
          <w:marTop w:val="0"/>
          <w:marBottom w:val="0"/>
          <w:divBdr>
            <w:top w:val="none" w:sz="0" w:space="0" w:color="auto"/>
            <w:left w:val="none" w:sz="0" w:space="0" w:color="auto"/>
            <w:bottom w:val="none" w:sz="0" w:space="0" w:color="auto"/>
            <w:right w:val="none" w:sz="0" w:space="0" w:color="auto"/>
          </w:divBdr>
          <w:divsChild>
            <w:div w:id="1880580578">
              <w:marLeft w:val="0"/>
              <w:marRight w:val="0"/>
              <w:marTop w:val="0"/>
              <w:marBottom w:val="0"/>
              <w:divBdr>
                <w:top w:val="none" w:sz="0" w:space="0" w:color="auto"/>
                <w:left w:val="none" w:sz="0" w:space="0" w:color="auto"/>
                <w:bottom w:val="none" w:sz="0" w:space="0" w:color="auto"/>
                <w:right w:val="none" w:sz="0" w:space="0" w:color="auto"/>
              </w:divBdr>
            </w:div>
            <w:div w:id="1283877113">
              <w:marLeft w:val="0"/>
              <w:marRight w:val="0"/>
              <w:marTop w:val="0"/>
              <w:marBottom w:val="0"/>
              <w:divBdr>
                <w:top w:val="none" w:sz="0" w:space="0" w:color="auto"/>
                <w:left w:val="none" w:sz="0" w:space="0" w:color="auto"/>
                <w:bottom w:val="none" w:sz="0" w:space="0" w:color="auto"/>
                <w:right w:val="none" w:sz="0" w:space="0" w:color="auto"/>
              </w:divBdr>
            </w:div>
            <w:div w:id="1200053253">
              <w:marLeft w:val="0"/>
              <w:marRight w:val="0"/>
              <w:marTop w:val="0"/>
              <w:marBottom w:val="0"/>
              <w:divBdr>
                <w:top w:val="none" w:sz="0" w:space="0" w:color="auto"/>
                <w:left w:val="none" w:sz="0" w:space="0" w:color="auto"/>
                <w:bottom w:val="none" w:sz="0" w:space="0" w:color="auto"/>
                <w:right w:val="none" w:sz="0" w:space="0" w:color="auto"/>
              </w:divBdr>
            </w:div>
            <w:div w:id="1179738407">
              <w:marLeft w:val="0"/>
              <w:marRight w:val="0"/>
              <w:marTop w:val="0"/>
              <w:marBottom w:val="0"/>
              <w:divBdr>
                <w:top w:val="none" w:sz="0" w:space="0" w:color="auto"/>
                <w:left w:val="none" w:sz="0" w:space="0" w:color="auto"/>
                <w:bottom w:val="none" w:sz="0" w:space="0" w:color="auto"/>
                <w:right w:val="none" w:sz="0" w:space="0" w:color="auto"/>
              </w:divBdr>
            </w:div>
            <w:div w:id="1130972321">
              <w:marLeft w:val="0"/>
              <w:marRight w:val="0"/>
              <w:marTop w:val="0"/>
              <w:marBottom w:val="0"/>
              <w:divBdr>
                <w:top w:val="none" w:sz="0" w:space="0" w:color="auto"/>
                <w:left w:val="none" w:sz="0" w:space="0" w:color="auto"/>
                <w:bottom w:val="none" w:sz="0" w:space="0" w:color="auto"/>
                <w:right w:val="none" w:sz="0" w:space="0" w:color="auto"/>
              </w:divBdr>
              <w:divsChild>
                <w:div w:id="301814291">
                  <w:marLeft w:val="0"/>
                  <w:marRight w:val="0"/>
                  <w:marTop w:val="0"/>
                  <w:marBottom w:val="0"/>
                  <w:divBdr>
                    <w:top w:val="none" w:sz="0" w:space="0" w:color="auto"/>
                    <w:left w:val="none" w:sz="0" w:space="0" w:color="auto"/>
                    <w:bottom w:val="none" w:sz="0" w:space="0" w:color="auto"/>
                    <w:right w:val="none" w:sz="0" w:space="0" w:color="auto"/>
                  </w:divBdr>
                  <w:divsChild>
                    <w:div w:id="1227377633">
                      <w:marLeft w:val="0"/>
                      <w:marRight w:val="0"/>
                      <w:marTop w:val="0"/>
                      <w:marBottom w:val="0"/>
                      <w:divBdr>
                        <w:top w:val="none" w:sz="0" w:space="0" w:color="auto"/>
                        <w:left w:val="none" w:sz="0" w:space="0" w:color="auto"/>
                        <w:bottom w:val="none" w:sz="0" w:space="0" w:color="auto"/>
                        <w:right w:val="none" w:sz="0" w:space="0" w:color="auto"/>
                      </w:divBdr>
                      <w:divsChild>
                        <w:div w:id="878661351">
                          <w:marLeft w:val="0"/>
                          <w:marRight w:val="0"/>
                          <w:marTop w:val="0"/>
                          <w:marBottom w:val="0"/>
                          <w:divBdr>
                            <w:top w:val="none" w:sz="0" w:space="0" w:color="auto"/>
                            <w:left w:val="none" w:sz="0" w:space="0" w:color="auto"/>
                            <w:bottom w:val="none" w:sz="0" w:space="0" w:color="auto"/>
                            <w:right w:val="none" w:sz="0" w:space="0" w:color="auto"/>
                          </w:divBdr>
                        </w:div>
                        <w:div w:id="1419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0427">
              <w:marLeft w:val="0"/>
              <w:marRight w:val="0"/>
              <w:marTop w:val="0"/>
              <w:marBottom w:val="0"/>
              <w:divBdr>
                <w:top w:val="none" w:sz="0" w:space="0" w:color="auto"/>
                <w:left w:val="none" w:sz="0" w:space="0" w:color="auto"/>
                <w:bottom w:val="none" w:sz="0" w:space="0" w:color="auto"/>
                <w:right w:val="none" w:sz="0" w:space="0" w:color="auto"/>
              </w:divBdr>
            </w:div>
            <w:div w:id="390160406">
              <w:marLeft w:val="0"/>
              <w:marRight w:val="0"/>
              <w:marTop w:val="0"/>
              <w:marBottom w:val="0"/>
              <w:divBdr>
                <w:top w:val="none" w:sz="0" w:space="0" w:color="auto"/>
                <w:left w:val="none" w:sz="0" w:space="0" w:color="auto"/>
                <w:bottom w:val="none" w:sz="0" w:space="0" w:color="auto"/>
                <w:right w:val="none" w:sz="0" w:space="0" w:color="auto"/>
              </w:divBdr>
            </w:div>
            <w:div w:id="1419869494">
              <w:marLeft w:val="0"/>
              <w:marRight w:val="0"/>
              <w:marTop w:val="0"/>
              <w:marBottom w:val="0"/>
              <w:divBdr>
                <w:top w:val="none" w:sz="0" w:space="0" w:color="auto"/>
                <w:left w:val="none" w:sz="0" w:space="0" w:color="auto"/>
                <w:bottom w:val="none" w:sz="0" w:space="0" w:color="auto"/>
                <w:right w:val="none" w:sz="0" w:space="0" w:color="auto"/>
              </w:divBdr>
            </w:div>
            <w:div w:id="835149798">
              <w:marLeft w:val="0"/>
              <w:marRight w:val="0"/>
              <w:marTop w:val="0"/>
              <w:marBottom w:val="0"/>
              <w:divBdr>
                <w:top w:val="none" w:sz="0" w:space="0" w:color="auto"/>
                <w:left w:val="none" w:sz="0" w:space="0" w:color="auto"/>
                <w:bottom w:val="none" w:sz="0" w:space="0" w:color="auto"/>
                <w:right w:val="none" w:sz="0" w:space="0" w:color="auto"/>
              </w:divBdr>
            </w:div>
            <w:div w:id="549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2007">
      <w:bodyDiv w:val="1"/>
      <w:marLeft w:val="0"/>
      <w:marRight w:val="0"/>
      <w:marTop w:val="0"/>
      <w:marBottom w:val="0"/>
      <w:divBdr>
        <w:top w:val="none" w:sz="0" w:space="0" w:color="auto"/>
        <w:left w:val="none" w:sz="0" w:space="0" w:color="auto"/>
        <w:bottom w:val="none" w:sz="0" w:space="0" w:color="auto"/>
        <w:right w:val="none" w:sz="0" w:space="0" w:color="auto"/>
      </w:divBdr>
      <w:divsChild>
        <w:div w:id="1971739779">
          <w:marLeft w:val="0"/>
          <w:marRight w:val="0"/>
          <w:marTop w:val="0"/>
          <w:marBottom w:val="0"/>
          <w:divBdr>
            <w:top w:val="none" w:sz="0" w:space="0" w:color="auto"/>
            <w:left w:val="none" w:sz="0" w:space="0" w:color="auto"/>
            <w:bottom w:val="none" w:sz="0" w:space="0" w:color="auto"/>
            <w:right w:val="none" w:sz="0" w:space="0" w:color="auto"/>
          </w:divBdr>
          <w:divsChild>
            <w:div w:id="1358771537">
              <w:marLeft w:val="0"/>
              <w:marRight w:val="0"/>
              <w:marTop w:val="0"/>
              <w:marBottom w:val="0"/>
              <w:divBdr>
                <w:top w:val="none" w:sz="0" w:space="0" w:color="auto"/>
                <w:left w:val="none" w:sz="0" w:space="0" w:color="auto"/>
                <w:bottom w:val="none" w:sz="0" w:space="0" w:color="auto"/>
                <w:right w:val="none" w:sz="0" w:space="0" w:color="auto"/>
              </w:divBdr>
            </w:div>
          </w:divsChild>
        </w:div>
        <w:div w:id="966813944">
          <w:marLeft w:val="0"/>
          <w:marRight w:val="0"/>
          <w:marTop w:val="0"/>
          <w:marBottom w:val="0"/>
          <w:divBdr>
            <w:top w:val="none" w:sz="0" w:space="0" w:color="auto"/>
            <w:left w:val="none" w:sz="0" w:space="0" w:color="auto"/>
            <w:bottom w:val="none" w:sz="0" w:space="0" w:color="auto"/>
            <w:right w:val="none" w:sz="0" w:space="0" w:color="auto"/>
          </w:divBdr>
          <w:divsChild>
            <w:div w:id="1199320309">
              <w:marLeft w:val="0"/>
              <w:marRight w:val="0"/>
              <w:marTop w:val="0"/>
              <w:marBottom w:val="0"/>
              <w:divBdr>
                <w:top w:val="none" w:sz="0" w:space="0" w:color="auto"/>
                <w:left w:val="none" w:sz="0" w:space="0" w:color="auto"/>
                <w:bottom w:val="none" w:sz="0" w:space="0" w:color="auto"/>
                <w:right w:val="none" w:sz="0" w:space="0" w:color="auto"/>
              </w:divBdr>
            </w:div>
          </w:divsChild>
        </w:div>
        <w:div w:id="716899107">
          <w:marLeft w:val="0"/>
          <w:marRight w:val="0"/>
          <w:marTop w:val="0"/>
          <w:marBottom w:val="0"/>
          <w:divBdr>
            <w:top w:val="none" w:sz="0" w:space="0" w:color="auto"/>
            <w:left w:val="none" w:sz="0" w:space="0" w:color="auto"/>
            <w:bottom w:val="none" w:sz="0" w:space="0" w:color="auto"/>
            <w:right w:val="none" w:sz="0" w:space="0" w:color="auto"/>
          </w:divBdr>
          <w:divsChild>
            <w:div w:id="127093730">
              <w:marLeft w:val="0"/>
              <w:marRight w:val="0"/>
              <w:marTop w:val="0"/>
              <w:marBottom w:val="0"/>
              <w:divBdr>
                <w:top w:val="none" w:sz="0" w:space="0" w:color="auto"/>
                <w:left w:val="none" w:sz="0" w:space="0" w:color="auto"/>
                <w:bottom w:val="none" w:sz="0" w:space="0" w:color="auto"/>
                <w:right w:val="none" w:sz="0" w:space="0" w:color="auto"/>
              </w:divBdr>
            </w:div>
          </w:divsChild>
        </w:div>
        <w:div w:id="1966345164">
          <w:marLeft w:val="0"/>
          <w:marRight w:val="0"/>
          <w:marTop w:val="0"/>
          <w:marBottom w:val="0"/>
          <w:divBdr>
            <w:top w:val="none" w:sz="0" w:space="0" w:color="auto"/>
            <w:left w:val="none" w:sz="0" w:space="0" w:color="auto"/>
            <w:bottom w:val="none" w:sz="0" w:space="0" w:color="auto"/>
            <w:right w:val="none" w:sz="0" w:space="0" w:color="auto"/>
          </w:divBdr>
          <w:divsChild>
            <w:div w:id="8545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7203">
      <w:bodyDiv w:val="1"/>
      <w:marLeft w:val="0"/>
      <w:marRight w:val="0"/>
      <w:marTop w:val="0"/>
      <w:marBottom w:val="0"/>
      <w:divBdr>
        <w:top w:val="none" w:sz="0" w:space="0" w:color="auto"/>
        <w:left w:val="none" w:sz="0" w:space="0" w:color="auto"/>
        <w:bottom w:val="none" w:sz="0" w:space="0" w:color="auto"/>
        <w:right w:val="none" w:sz="0" w:space="0" w:color="auto"/>
      </w:divBdr>
      <w:divsChild>
        <w:div w:id="1938127429">
          <w:marLeft w:val="0"/>
          <w:marRight w:val="0"/>
          <w:marTop w:val="0"/>
          <w:marBottom w:val="0"/>
          <w:divBdr>
            <w:top w:val="none" w:sz="0" w:space="0" w:color="auto"/>
            <w:left w:val="none" w:sz="0" w:space="0" w:color="auto"/>
            <w:bottom w:val="none" w:sz="0" w:space="0" w:color="auto"/>
            <w:right w:val="none" w:sz="0" w:space="0" w:color="auto"/>
          </w:divBdr>
          <w:divsChild>
            <w:div w:id="53243116">
              <w:marLeft w:val="0"/>
              <w:marRight w:val="120"/>
              <w:marTop w:val="0"/>
              <w:marBottom w:val="0"/>
              <w:divBdr>
                <w:top w:val="none" w:sz="0" w:space="0" w:color="auto"/>
                <w:left w:val="none" w:sz="0" w:space="0" w:color="auto"/>
                <w:bottom w:val="none" w:sz="0" w:space="0" w:color="auto"/>
                <w:right w:val="none" w:sz="0" w:space="0" w:color="auto"/>
              </w:divBdr>
            </w:div>
            <w:div w:id="827089359">
              <w:marLeft w:val="0"/>
              <w:marRight w:val="0"/>
              <w:marTop w:val="0"/>
              <w:marBottom w:val="195"/>
              <w:divBdr>
                <w:top w:val="none" w:sz="0" w:space="0" w:color="auto"/>
                <w:left w:val="none" w:sz="0" w:space="0" w:color="auto"/>
                <w:bottom w:val="none" w:sz="0" w:space="0" w:color="auto"/>
                <w:right w:val="none" w:sz="0" w:space="0" w:color="auto"/>
              </w:divBdr>
              <w:divsChild>
                <w:div w:id="982319771">
                  <w:marLeft w:val="0"/>
                  <w:marRight w:val="0"/>
                  <w:marTop w:val="15"/>
                  <w:marBottom w:val="0"/>
                  <w:divBdr>
                    <w:top w:val="none" w:sz="0" w:space="0" w:color="auto"/>
                    <w:left w:val="none" w:sz="0" w:space="0" w:color="auto"/>
                    <w:bottom w:val="none" w:sz="0" w:space="0" w:color="auto"/>
                    <w:right w:val="none" w:sz="0" w:space="0" w:color="auto"/>
                  </w:divBdr>
                </w:div>
                <w:div w:id="757794705">
                  <w:marLeft w:val="0"/>
                  <w:marRight w:val="0"/>
                  <w:marTop w:val="0"/>
                  <w:marBottom w:val="0"/>
                  <w:divBdr>
                    <w:top w:val="none" w:sz="0" w:space="0" w:color="auto"/>
                    <w:left w:val="none" w:sz="0" w:space="0" w:color="auto"/>
                    <w:bottom w:val="none" w:sz="0" w:space="0" w:color="auto"/>
                    <w:right w:val="none" w:sz="0" w:space="0" w:color="auto"/>
                  </w:divBdr>
                  <w:divsChild>
                    <w:div w:id="115636000">
                      <w:marLeft w:val="0"/>
                      <w:marRight w:val="0"/>
                      <w:marTop w:val="0"/>
                      <w:marBottom w:val="0"/>
                      <w:divBdr>
                        <w:top w:val="none" w:sz="0" w:space="0" w:color="auto"/>
                        <w:left w:val="none" w:sz="0" w:space="0" w:color="auto"/>
                        <w:bottom w:val="none" w:sz="0" w:space="0" w:color="auto"/>
                        <w:right w:val="none" w:sz="0" w:space="0" w:color="auto"/>
                      </w:divBdr>
                    </w:div>
                  </w:divsChild>
                </w:div>
                <w:div w:id="1043943512">
                  <w:marLeft w:val="0"/>
                  <w:marRight w:val="0"/>
                  <w:marTop w:val="15"/>
                  <w:marBottom w:val="0"/>
                  <w:divBdr>
                    <w:top w:val="none" w:sz="0" w:space="0" w:color="auto"/>
                    <w:left w:val="none" w:sz="0" w:space="0" w:color="auto"/>
                    <w:bottom w:val="none" w:sz="0" w:space="0" w:color="auto"/>
                    <w:right w:val="none" w:sz="0" w:space="0" w:color="auto"/>
                  </w:divBdr>
                </w:div>
                <w:div w:id="18864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5477888">
      <w:bodyDiv w:val="1"/>
      <w:marLeft w:val="0"/>
      <w:marRight w:val="0"/>
      <w:marTop w:val="0"/>
      <w:marBottom w:val="0"/>
      <w:divBdr>
        <w:top w:val="none" w:sz="0" w:space="0" w:color="auto"/>
        <w:left w:val="none" w:sz="0" w:space="0" w:color="auto"/>
        <w:bottom w:val="none" w:sz="0" w:space="0" w:color="auto"/>
        <w:right w:val="none" w:sz="0" w:space="0" w:color="auto"/>
      </w:divBdr>
      <w:divsChild>
        <w:div w:id="818498868">
          <w:marLeft w:val="600"/>
          <w:marRight w:val="480"/>
          <w:marTop w:val="150"/>
          <w:marBottom w:val="150"/>
          <w:divBdr>
            <w:top w:val="none" w:sz="0" w:space="0" w:color="auto"/>
            <w:left w:val="none" w:sz="0" w:space="0" w:color="auto"/>
            <w:bottom w:val="none" w:sz="0" w:space="0" w:color="auto"/>
            <w:right w:val="none" w:sz="0" w:space="0" w:color="auto"/>
          </w:divBdr>
          <w:divsChild>
            <w:div w:id="1128402072">
              <w:marLeft w:val="0"/>
              <w:marRight w:val="0"/>
              <w:marTop w:val="0"/>
              <w:marBottom w:val="0"/>
              <w:divBdr>
                <w:top w:val="none" w:sz="0" w:space="0" w:color="auto"/>
                <w:left w:val="none" w:sz="0" w:space="0" w:color="auto"/>
                <w:bottom w:val="none" w:sz="0" w:space="0" w:color="auto"/>
                <w:right w:val="none" w:sz="0" w:space="0" w:color="auto"/>
              </w:divBdr>
            </w:div>
          </w:divsChild>
        </w:div>
        <w:div w:id="1084686699">
          <w:marLeft w:val="600"/>
          <w:marRight w:val="480"/>
          <w:marTop w:val="150"/>
          <w:marBottom w:val="150"/>
          <w:divBdr>
            <w:top w:val="none" w:sz="0" w:space="0" w:color="auto"/>
            <w:left w:val="none" w:sz="0" w:space="0" w:color="auto"/>
            <w:bottom w:val="none" w:sz="0" w:space="0" w:color="auto"/>
            <w:right w:val="none" w:sz="0" w:space="0" w:color="auto"/>
          </w:divBdr>
          <w:divsChild>
            <w:div w:id="18618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03562">
      <w:bodyDiv w:val="1"/>
      <w:marLeft w:val="0"/>
      <w:marRight w:val="0"/>
      <w:marTop w:val="0"/>
      <w:marBottom w:val="0"/>
      <w:divBdr>
        <w:top w:val="none" w:sz="0" w:space="0" w:color="auto"/>
        <w:left w:val="none" w:sz="0" w:space="0" w:color="auto"/>
        <w:bottom w:val="none" w:sz="0" w:space="0" w:color="auto"/>
        <w:right w:val="none" w:sz="0" w:space="0" w:color="auto"/>
      </w:divBdr>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695351463">
      <w:bodyDiv w:val="1"/>
      <w:marLeft w:val="0"/>
      <w:marRight w:val="0"/>
      <w:marTop w:val="0"/>
      <w:marBottom w:val="0"/>
      <w:divBdr>
        <w:top w:val="none" w:sz="0" w:space="0" w:color="auto"/>
        <w:left w:val="none" w:sz="0" w:space="0" w:color="auto"/>
        <w:bottom w:val="none" w:sz="0" w:space="0" w:color="auto"/>
        <w:right w:val="none" w:sz="0" w:space="0" w:color="auto"/>
      </w:divBdr>
    </w:div>
    <w:div w:id="1713992437">
      <w:bodyDiv w:val="1"/>
      <w:marLeft w:val="0"/>
      <w:marRight w:val="0"/>
      <w:marTop w:val="0"/>
      <w:marBottom w:val="0"/>
      <w:divBdr>
        <w:top w:val="none" w:sz="0" w:space="0" w:color="auto"/>
        <w:left w:val="none" w:sz="0" w:space="0" w:color="auto"/>
        <w:bottom w:val="none" w:sz="0" w:space="0" w:color="auto"/>
        <w:right w:val="none" w:sz="0" w:space="0" w:color="auto"/>
      </w:divBdr>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38285424">
      <w:bodyDiv w:val="1"/>
      <w:marLeft w:val="0"/>
      <w:marRight w:val="0"/>
      <w:marTop w:val="0"/>
      <w:marBottom w:val="0"/>
      <w:divBdr>
        <w:top w:val="none" w:sz="0" w:space="0" w:color="auto"/>
        <w:left w:val="none" w:sz="0" w:space="0" w:color="auto"/>
        <w:bottom w:val="none" w:sz="0" w:space="0" w:color="auto"/>
        <w:right w:val="none" w:sz="0" w:space="0" w:color="auto"/>
      </w:divBdr>
      <w:divsChild>
        <w:div w:id="1386685308">
          <w:marLeft w:val="0"/>
          <w:marRight w:val="0"/>
          <w:marTop w:val="0"/>
          <w:marBottom w:val="0"/>
          <w:divBdr>
            <w:top w:val="none" w:sz="0" w:space="0" w:color="auto"/>
            <w:left w:val="none" w:sz="0" w:space="0" w:color="auto"/>
            <w:bottom w:val="none" w:sz="0" w:space="0" w:color="auto"/>
            <w:right w:val="none" w:sz="0" w:space="0" w:color="auto"/>
          </w:divBdr>
        </w:div>
      </w:divsChild>
    </w:div>
    <w:div w:id="1742364040">
      <w:bodyDiv w:val="1"/>
      <w:marLeft w:val="0"/>
      <w:marRight w:val="0"/>
      <w:marTop w:val="0"/>
      <w:marBottom w:val="0"/>
      <w:divBdr>
        <w:top w:val="none" w:sz="0" w:space="0" w:color="auto"/>
        <w:left w:val="none" w:sz="0" w:space="0" w:color="auto"/>
        <w:bottom w:val="none" w:sz="0" w:space="0" w:color="auto"/>
        <w:right w:val="none" w:sz="0" w:space="0" w:color="auto"/>
      </w:divBdr>
      <w:divsChild>
        <w:div w:id="1528178016">
          <w:marLeft w:val="0"/>
          <w:marRight w:val="0"/>
          <w:marTop w:val="0"/>
          <w:marBottom w:val="0"/>
          <w:divBdr>
            <w:top w:val="none" w:sz="0" w:space="0" w:color="auto"/>
            <w:left w:val="none" w:sz="0" w:space="0" w:color="auto"/>
            <w:bottom w:val="none" w:sz="0" w:space="0" w:color="auto"/>
            <w:right w:val="none" w:sz="0" w:space="0" w:color="auto"/>
          </w:divBdr>
          <w:divsChild>
            <w:div w:id="1521892101">
              <w:marLeft w:val="0"/>
              <w:marRight w:val="0"/>
              <w:marTop w:val="0"/>
              <w:marBottom w:val="0"/>
              <w:divBdr>
                <w:top w:val="none" w:sz="0" w:space="0" w:color="auto"/>
                <w:left w:val="none" w:sz="0" w:space="0" w:color="auto"/>
                <w:bottom w:val="none" w:sz="0" w:space="0" w:color="auto"/>
                <w:right w:val="none" w:sz="0" w:space="0" w:color="auto"/>
              </w:divBdr>
            </w:div>
          </w:divsChild>
        </w:div>
        <w:div w:id="743719776">
          <w:marLeft w:val="0"/>
          <w:marRight w:val="0"/>
          <w:marTop w:val="0"/>
          <w:marBottom w:val="0"/>
          <w:divBdr>
            <w:top w:val="none" w:sz="0" w:space="0" w:color="auto"/>
            <w:left w:val="none" w:sz="0" w:space="0" w:color="auto"/>
            <w:bottom w:val="none" w:sz="0" w:space="0" w:color="auto"/>
            <w:right w:val="none" w:sz="0" w:space="0" w:color="auto"/>
          </w:divBdr>
          <w:divsChild>
            <w:div w:id="181012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74034">
      <w:bodyDiv w:val="1"/>
      <w:marLeft w:val="0"/>
      <w:marRight w:val="0"/>
      <w:marTop w:val="0"/>
      <w:marBottom w:val="0"/>
      <w:divBdr>
        <w:top w:val="none" w:sz="0" w:space="0" w:color="auto"/>
        <w:left w:val="none" w:sz="0" w:space="0" w:color="auto"/>
        <w:bottom w:val="none" w:sz="0" w:space="0" w:color="auto"/>
        <w:right w:val="none" w:sz="0" w:space="0" w:color="auto"/>
      </w:divBdr>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sChild>
        <w:div w:id="1241326586">
          <w:marLeft w:val="0"/>
          <w:marRight w:val="0"/>
          <w:marTop w:val="75"/>
          <w:marBottom w:val="0"/>
          <w:divBdr>
            <w:top w:val="none" w:sz="0" w:space="0" w:color="auto"/>
            <w:left w:val="none" w:sz="0" w:space="0" w:color="auto"/>
            <w:bottom w:val="none" w:sz="0" w:space="0" w:color="auto"/>
            <w:right w:val="none" w:sz="0" w:space="0" w:color="auto"/>
          </w:divBdr>
        </w:div>
      </w:divsChild>
    </w:div>
    <w:div w:id="1759447858">
      <w:bodyDiv w:val="1"/>
      <w:marLeft w:val="0"/>
      <w:marRight w:val="0"/>
      <w:marTop w:val="0"/>
      <w:marBottom w:val="0"/>
      <w:divBdr>
        <w:top w:val="none" w:sz="0" w:space="0" w:color="auto"/>
        <w:left w:val="none" w:sz="0" w:space="0" w:color="auto"/>
        <w:bottom w:val="none" w:sz="0" w:space="0" w:color="auto"/>
        <w:right w:val="none" w:sz="0" w:space="0" w:color="auto"/>
      </w:divBdr>
      <w:divsChild>
        <w:div w:id="589316220">
          <w:marLeft w:val="0"/>
          <w:marRight w:val="0"/>
          <w:marTop w:val="0"/>
          <w:marBottom w:val="0"/>
          <w:divBdr>
            <w:top w:val="none" w:sz="0" w:space="0" w:color="auto"/>
            <w:left w:val="none" w:sz="0" w:space="0" w:color="auto"/>
            <w:bottom w:val="none" w:sz="0" w:space="0" w:color="auto"/>
            <w:right w:val="none" w:sz="0" w:space="0" w:color="auto"/>
          </w:divBdr>
          <w:divsChild>
            <w:div w:id="58748996">
              <w:marLeft w:val="0"/>
              <w:marRight w:val="120"/>
              <w:marTop w:val="0"/>
              <w:marBottom w:val="0"/>
              <w:divBdr>
                <w:top w:val="none" w:sz="0" w:space="0" w:color="auto"/>
                <w:left w:val="none" w:sz="0" w:space="0" w:color="auto"/>
                <w:bottom w:val="none" w:sz="0" w:space="0" w:color="auto"/>
                <w:right w:val="none" w:sz="0" w:space="0" w:color="auto"/>
              </w:divBdr>
            </w:div>
            <w:div w:id="1328704744">
              <w:marLeft w:val="0"/>
              <w:marRight w:val="0"/>
              <w:marTop w:val="0"/>
              <w:marBottom w:val="195"/>
              <w:divBdr>
                <w:top w:val="none" w:sz="0" w:space="0" w:color="auto"/>
                <w:left w:val="none" w:sz="0" w:space="0" w:color="auto"/>
                <w:bottom w:val="none" w:sz="0" w:space="0" w:color="auto"/>
                <w:right w:val="none" w:sz="0" w:space="0" w:color="auto"/>
              </w:divBdr>
              <w:divsChild>
                <w:div w:id="2078700958">
                  <w:marLeft w:val="0"/>
                  <w:marRight w:val="0"/>
                  <w:marTop w:val="0"/>
                  <w:marBottom w:val="0"/>
                  <w:divBdr>
                    <w:top w:val="none" w:sz="0" w:space="0" w:color="auto"/>
                    <w:left w:val="none" w:sz="0" w:space="0" w:color="auto"/>
                    <w:bottom w:val="none" w:sz="0" w:space="0" w:color="auto"/>
                    <w:right w:val="none" w:sz="0" w:space="0" w:color="auto"/>
                  </w:divBdr>
                  <w:divsChild>
                    <w:div w:id="212279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529072">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01406">
      <w:bodyDiv w:val="1"/>
      <w:marLeft w:val="0"/>
      <w:marRight w:val="0"/>
      <w:marTop w:val="0"/>
      <w:marBottom w:val="0"/>
      <w:divBdr>
        <w:top w:val="none" w:sz="0" w:space="0" w:color="auto"/>
        <w:left w:val="none" w:sz="0" w:space="0" w:color="auto"/>
        <w:bottom w:val="none" w:sz="0" w:space="0" w:color="auto"/>
        <w:right w:val="none" w:sz="0" w:space="0" w:color="auto"/>
      </w:divBdr>
      <w:divsChild>
        <w:div w:id="1692342680">
          <w:marLeft w:val="0"/>
          <w:marRight w:val="0"/>
          <w:marTop w:val="0"/>
          <w:marBottom w:val="0"/>
          <w:divBdr>
            <w:top w:val="none" w:sz="0" w:space="0" w:color="auto"/>
            <w:left w:val="none" w:sz="0" w:space="0" w:color="auto"/>
            <w:bottom w:val="none" w:sz="0" w:space="0" w:color="auto"/>
            <w:right w:val="none" w:sz="0" w:space="0" w:color="auto"/>
          </w:divBdr>
          <w:divsChild>
            <w:div w:id="768888516">
              <w:marLeft w:val="0"/>
              <w:marRight w:val="0"/>
              <w:marTop w:val="0"/>
              <w:marBottom w:val="0"/>
              <w:divBdr>
                <w:top w:val="none" w:sz="0" w:space="0" w:color="auto"/>
                <w:left w:val="none" w:sz="0" w:space="0" w:color="auto"/>
                <w:bottom w:val="none" w:sz="0" w:space="0" w:color="auto"/>
                <w:right w:val="none" w:sz="0" w:space="0" w:color="auto"/>
              </w:divBdr>
            </w:div>
          </w:divsChild>
        </w:div>
        <w:div w:id="1851481274">
          <w:marLeft w:val="0"/>
          <w:marRight w:val="0"/>
          <w:marTop w:val="0"/>
          <w:marBottom w:val="0"/>
          <w:divBdr>
            <w:top w:val="none" w:sz="0" w:space="0" w:color="auto"/>
            <w:left w:val="none" w:sz="0" w:space="0" w:color="auto"/>
            <w:bottom w:val="none" w:sz="0" w:space="0" w:color="auto"/>
            <w:right w:val="none" w:sz="0" w:space="0" w:color="auto"/>
          </w:divBdr>
          <w:divsChild>
            <w:div w:id="537356265">
              <w:marLeft w:val="0"/>
              <w:marRight w:val="0"/>
              <w:marTop w:val="0"/>
              <w:marBottom w:val="0"/>
              <w:divBdr>
                <w:top w:val="none" w:sz="0" w:space="0" w:color="auto"/>
                <w:left w:val="none" w:sz="0" w:space="0" w:color="auto"/>
                <w:bottom w:val="none" w:sz="0" w:space="0" w:color="auto"/>
                <w:right w:val="none" w:sz="0" w:space="0" w:color="auto"/>
              </w:divBdr>
            </w:div>
          </w:divsChild>
        </w:div>
        <w:div w:id="2050571434">
          <w:marLeft w:val="0"/>
          <w:marRight w:val="0"/>
          <w:marTop w:val="0"/>
          <w:marBottom w:val="0"/>
          <w:divBdr>
            <w:top w:val="none" w:sz="0" w:space="0" w:color="auto"/>
            <w:left w:val="none" w:sz="0" w:space="0" w:color="auto"/>
            <w:bottom w:val="none" w:sz="0" w:space="0" w:color="auto"/>
            <w:right w:val="none" w:sz="0" w:space="0" w:color="auto"/>
          </w:divBdr>
          <w:divsChild>
            <w:div w:id="80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4023">
      <w:bodyDiv w:val="1"/>
      <w:marLeft w:val="0"/>
      <w:marRight w:val="0"/>
      <w:marTop w:val="0"/>
      <w:marBottom w:val="0"/>
      <w:divBdr>
        <w:top w:val="none" w:sz="0" w:space="0" w:color="auto"/>
        <w:left w:val="none" w:sz="0" w:space="0" w:color="auto"/>
        <w:bottom w:val="none" w:sz="0" w:space="0" w:color="auto"/>
        <w:right w:val="none" w:sz="0" w:space="0" w:color="auto"/>
      </w:divBdr>
      <w:divsChild>
        <w:div w:id="1726296654">
          <w:marLeft w:val="0"/>
          <w:marRight w:val="0"/>
          <w:marTop w:val="0"/>
          <w:marBottom w:val="0"/>
          <w:divBdr>
            <w:top w:val="none" w:sz="0" w:space="0" w:color="auto"/>
            <w:left w:val="none" w:sz="0" w:space="0" w:color="auto"/>
            <w:bottom w:val="none" w:sz="0" w:space="0" w:color="auto"/>
            <w:right w:val="none" w:sz="0" w:space="0" w:color="auto"/>
          </w:divBdr>
        </w:div>
        <w:div w:id="2113740177">
          <w:marLeft w:val="0"/>
          <w:marRight w:val="0"/>
          <w:marTop w:val="0"/>
          <w:marBottom w:val="0"/>
          <w:divBdr>
            <w:top w:val="none" w:sz="0" w:space="0" w:color="auto"/>
            <w:left w:val="none" w:sz="0" w:space="0" w:color="auto"/>
            <w:bottom w:val="none" w:sz="0" w:space="0" w:color="auto"/>
            <w:right w:val="none" w:sz="0" w:space="0" w:color="auto"/>
          </w:divBdr>
        </w:div>
        <w:div w:id="1031229251">
          <w:marLeft w:val="0"/>
          <w:marRight w:val="0"/>
          <w:marTop w:val="0"/>
          <w:marBottom w:val="0"/>
          <w:divBdr>
            <w:top w:val="none" w:sz="0" w:space="0" w:color="auto"/>
            <w:left w:val="none" w:sz="0" w:space="0" w:color="auto"/>
            <w:bottom w:val="none" w:sz="0" w:space="0" w:color="auto"/>
            <w:right w:val="none" w:sz="0" w:space="0" w:color="auto"/>
          </w:divBdr>
          <w:divsChild>
            <w:div w:id="1285578266">
              <w:marLeft w:val="0"/>
              <w:marRight w:val="0"/>
              <w:marTop w:val="0"/>
              <w:marBottom w:val="0"/>
              <w:divBdr>
                <w:top w:val="none" w:sz="0" w:space="0" w:color="auto"/>
                <w:left w:val="none" w:sz="0" w:space="0" w:color="auto"/>
                <w:bottom w:val="none" w:sz="0" w:space="0" w:color="auto"/>
                <w:right w:val="none" w:sz="0" w:space="0" w:color="auto"/>
              </w:divBdr>
              <w:divsChild>
                <w:div w:id="798306732">
                  <w:marLeft w:val="0"/>
                  <w:marRight w:val="0"/>
                  <w:marTop w:val="0"/>
                  <w:marBottom w:val="0"/>
                  <w:divBdr>
                    <w:top w:val="none" w:sz="0" w:space="0" w:color="auto"/>
                    <w:left w:val="none" w:sz="0" w:space="0" w:color="auto"/>
                    <w:bottom w:val="none" w:sz="0" w:space="0" w:color="auto"/>
                    <w:right w:val="none" w:sz="0" w:space="0" w:color="auto"/>
                  </w:divBdr>
                </w:div>
                <w:div w:id="676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8317">
          <w:marLeft w:val="0"/>
          <w:marRight w:val="0"/>
          <w:marTop w:val="0"/>
          <w:marBottom w:val="0"/>
          <w:divBdr>
            <w:top w:val="none" w:sz="0" w:space="0" w:color="auto"/>
            <w:left w:val="none" w:sz="0" w:space="0" w:color="auto"/>
            <w:bottom w:val="none" w:sz="0" w:space="0" w:color="auto"/>
            <w:right w:val="none" w:sz="0" w:space="0" w:color="auto"/>
          </w:divBdr>
        </w:div>
        <w:div w:id="379869061">
          <w:marLeft w:val="0"/>
          <w:marRight w:val="0"/>
          <w:marTop w:val="0"/>
          <w:marBottom w:val="0"/>
          <w:divBdr>
            <w:top w:val="none" w:sz="0" w:space="0" w:color="auto"/>
            <w:left w:val="none" w:sz="0" w:space="0" w:color="auto"/>
            <w:bottom w:val="none" w:sz="0" w:space="0" w:color="auto"/>
            <w:right w:val="none" w:sz="0" w:space="0" w:color="auto"/>
          </w:divBdr>
        </w:div>
        <w:div w:id="407577245">
          <w:marLeft w:val="0"/>
          <w:marRight w:val="0"/>
          <w:marTop w:val="0"/>
          <w:marBottom w:val="0"/>
          <w:divBdr>
            <w:top w:val="none" w:sz="0" w:space="0" w:color="auto"/>
            <w:left w:val="none" w:sz="0" w:space="0" w:color="auto"/>
            <w:bottom w:val="none" w:sz="0" w:space="0" w:color="auto"/>
            <w:right w:val="none" w:sz="0" w:space="0" w:color="auto"/>
          </w:divBdr>
        </w:div>
        <w:div w:id="315037020">
          <w:marLeft w:val="0"/>
          <w:marRight w:val="0"/>
          <w:marTop w:val="0"/>
          <w:marBottom w:val="0"/>
          <w:divBdr>
            <w:top w:val="none" w:sz="0" w:space="0" w:color="auto"/>
            <w:left w:val="none" w:sz="0" w:space="0" w:color="auto"/>
            <w:bottom w:val="none" w:sz="0" w:space="0" w:color="auto"/>
            <w:right w:val="none" w:sz="0" w:space="0" w:color="auto"/>
          </w:divBdr>
          <w:divsChild>
            <w:div w:id="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949275">
      <w:bodyDiv w:val="1"/>
      <w:marLeft w:val="0"/>
      <w:marRight w:val="0"/>
      <w:marTop w:val="0"/>
      <w:marBottom w:val="0"/>
      <w:divBdr>
        <w:top w:val="none" w:sz="0" w:space="0" w:color="auto"/>
        <w:left w:val="none" w:sz="0" w:space="0" w:color="auto"/>
        <w:bottom w:val="none" w:sz="0" w:space="0" w:color="auto"/>
        <w:right w:val="none" w:sz="0" w:space="0" w:color="auto"/>
      </w:divBdr>
    </w:div>
    <w:div w:id="1799953107">
      <w:bodyDiv w:val="1"/>
      <w:marLeft w:val="0"/>
      <w:marRight w:val="0"/>
      <w:marTop w:val="0"/>
      <w:marBottom w:val="0"/>
      <w:divBdr>
        <w:top w:val="none" w:sz="0" w:space="0" w:color="auto"/>
        <w:left w:val="none" w:sz="0" w:space="0" w:color="auto"/>
        <w:bottom w:val="none" w:sz="0" w:space="0" w:color="auto"/>
        <w:right w:val="none" w:sz="0" w:space="0" w:color="auto"/>
      </w:divBdr>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728615">
      <w:bodyDiv w:val="1"/>
      <w:marLeft w:val="0"/>
      <w:marRight w:val="0"/>
      <w:marTop w:val="0"/>
      <w:marBottom w:val="0"/>
      <w:divBdr>
        <w:top w:val="none" w:sz="0" w:space="0" w:color="auto"/>
        <w:left w:val="none" w:sz="0" w:space="0" w:color="auto"/>
        <w:bottom w:val="none" w:sz="0" w:space="0" w:color="auto"/>
        <w:right w:val="none" w:sz="0" w:space="0" w:color="auto"/>
      </w:divBdr>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15021536">
      <w:bodyDiv w:val="1"/>
      <w:marLeft w:val="0"/>
      <w:marRight w:val="0"/>
      <w:marTop w:val="0"/>
      <w:marBottom w:val="0"/>
      <w:divBdr>
        <w:top w:val="none" w:sz="0" w:space="0" w:color="auto"/>
        <w:left w:val="none" w:sz="0" w:space="0" w:color="auto"/>
        <w:bottom w:val="none" w:sz="0" w:space="0" w:color="auto"/>
        <w:right w:val="none" w:sz="0" w:space="0" w:color="auto"/>
      </w:divBdr>
    </w:div>
    <w:div w:id="1828399729">
      <w:bodyDiv w:val="1"/>
      <w:marLeft w:val="0"/>
      <w:marRight w:val="0"/>
      <w:marTop w:val="0"/>
      <w:marBottom w:val="0"/>
      <w:divBdr>
        <w:top w:val="none" w:sz="0" w:space="0" w:color="auto"/>
        <w:left w:val="none" w:sz="0" w:space="0" w:color="auto"/>
        <w:bottom w:val="none" w:sz="0" w:space="0" w:color="auto"/>
        <w:right w:val="none" w:sz="0" w:space="0" w:color="auto"/>
      </w:divBdr>
      <w:divsChild>
        <w:div w:id="746657396">
          <w:marLeft w:val="600"/>
          <w:marRight w:val="480"/>
          <w:marTop w:val="150"/>
          <w:marBottom w:val="150"/>
          <w:divBdr>
            <w:top w:val="none" w:sz="0" w:space="0" w:color="auto"/>
            <w:left w:val="none" w:sz="0" w:space="0" w:color="auto"/>
            <w:bottom w:val="none" w:sz="0" w:space="0" w:color="auto"/>
            <w:right w:val="none" w:sz="0" w:space="0" w:color="auto"/>
          </w:divBdr>
          <w:divsChild>
            <w:div w:id="940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4443496">
      <w:bodyDiv w:val="1"/>
      <w:marLeft w:val="0"/>
      <w:marRight w:val="0"/>
      <w:marTop w:val="0"/>
      <w:marBottom w:val="0"/>
      <w:divBdr>
        <w:top w:val="none" w:sz="0" w:space="0" w:color="auto"/>
        <w:left w:val="none" w:sz="0" w:space="0" w:color="auto"/>
        <w:bottom w:val="none" w:sz="0" w:space="0" w:color="auto"/>
        <w:right w:val="none" w:sz="0" w:space="0" w:color="auto"/>
      </w:divBdr>
      <w:divsChild>
        <w:div w:id="1371879857">
          <w:marLeft w:val="0"/>
          <w:marRight w:val="0"/>
          <w:marTop w:val="0"/>
          <w:marBottom w:val="0"/>
          <w:divBdr>
            <w:top w:val="none" w:sz="0" w:space="0" w:color="auto"/>
            <w:left w:val="none" w:sz="0" w:space="0" w:color="auto"/>
            <w:bottom w:val="none" w:sz="0" w:space="0" w:color="auto"/>
            <w:right w:val="none" w:sz="0" w:space="0" w:color="auto"/>
          </w:divBdr>
        </w:div>
        <w:div w:id="1172909223">
          <w:marLeft w:val="0"/>
          <w:marRight w:val="0"/>
          <w:marTop w:val="0"/>
          <w:marBottom w:val="0"/>
          <w:divBdr>
            <w:top w:val="none" w:sz="0" w:space="0" w:color="auto"/>
            <w:left w:val="none" w:sz="0" w:space="0" w:color="auto"/>
            <w:bottom w:val="none" w:sz="0" w:space="0" w:color="auto"/>
            <w:right w:val="none" w:sz="0" w:space="0" w:color="auto"/>
          </w:divBdr>
        </w:div>
        <w:div w:id="194970363">
          <w:marLeft w:val="0"/>
          <w:marRight w:val="0"/>
          <w:marTop w:val="0"/>
          <w:marBottom w:val="0"/>
          <w:divBdr>
            <w:top w:val="none" w:sz="0" w:space="0" w:color="auto"/>
            <w:left w:val="none" w:sz="0" w:space="0" w:color="auto"/>
            <w:bottom w:val="none" w:sz="0" w:space="0" w:color="auto"/>
            <w:right w:val="none" w:sz="0" w:space="0" w:color="auto"/>
          </w:divBdr>
        </w:div>
        <w:div w:id="1503621361">
          <w:marLeft w:val="0"/>
          <w:marRight w:val="0"/>
          <w:marTop w:val="0"/>
          <w:marBottom w:val="0"/>
          <w:divBdr>
            <w:top w:val="none" w:sz="0" w:space="0" w:color="auto"/>
            <w:left w:val="none" w:sz="0" w:space="0" w:color="auto"/>
            <w:bottom w:val="none" w:sz="0" w:space="0" w:color="auto"/>
            <w:right w:val="none" w:sz="0" w:space="0" w:color="auto"/>
          </w:divBdr>
        </w:div>
        <w:div w:id="294021872">
          <w:marLeft w:val="0"/>
          <w:marRight w:val="0"/>
          <w:marTop w:val="0"/>
          <w:marBottom w:val="0"/>
          <w:divBdr>
            <w:top w:val="none" w:sz="0" w:space="0" w:color="auto"/>
            <w:left w:val="none" w:sz="0" w:space="0" w:color="auto"/>
            <w:bottom w:val="none" w:sz="0" w:space="0" w:color="auto"/>
            <w:right w:val="none" w:sz="0" w:space="0" w:color="auto"/>
          </w:divBdr>
          <w:divsChild>
            <w:div w:id="1660839934">
              <w:marLeft w:val="0"/>
              <w:marRight w:val="0"/>
              <w:marTop w:val="0"/>
              <w:marBottom w:val="0"/>
              <w:divBdr>
                <w:top w:val="none" w:sz="0" w:space="0" w:color="auto"/>
                <w:left w:val="none" w:sz="0" w:space="0" w:color="auto"/>
                <w:bottom w:val="none" w:sz="0" w:space="0" w:color="auto"/>
                <w:right w:val="none" w:sz="0" w:space="0" w:color="auto"/>
              </w:divBdr>
              <w:divsChild>
                <w:div w:id="80104192">
                  <w:marLeft w:val="0"/>
                  <w:marRight w:val="0"/>
                  <w:marTop w:val="0"/>
                  <w:marBottom w:val="0"/>
                  <w:divBdr>
                    <w:top w:val="none" w:sz="0" w:space="0" w:color="auto"/>
                    <w:left w:val="none" w:sz="0" w:space="0" w:color="auto"/>
                    <w:bottom w:val="none" w:sz="0" w:space="0" w:color="auto"/>
                    <w:right w:val="none" w:sz="0" w:space="0" w:color="auto"/>
                  </w:divBdr>
                  <w:divsChild>
                    <w:div w:id="140924076">
                      <w:marLeft w:val="0"/>
                      <w:marRight w:val="0"/>
                      <w:marTop w:val="0"/>
                      <w:marBottom w:val="0"/>
                      <w:divBdr>
                        <w:top w:val="none" w:sz="0" w:space="0" w:color="auto"/>
                        <w:left w:val="none" w:sz="0" w:space="0" w:color="auto"/>
                        <w:bottom w:val="none" w:sz="0" w:space="0" w:color="auto"/>
                        <w:right w:val="none" w:sz="0" w:space="0" w:color="auto"/>
                      </w:divBdr>
                    </w:div>
                    <w:div w:id="10938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87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sChild>
            <w:div w:id="2011759128">
              <w:marLeft w:val="0"/>
              <w:marRight w:val="0"/>
              <w:marTop w:val="0"/>
              <w:marBottom w:val="0"/>
              <w:divBdr>
                <w:top w:val="none" w:sz="0" w:space="0" w:color="auto"/>
                <w:left w:val="none" w:sz="0" w:space="0" w:color="auto"/>
                <w:bottom w:val="none" w:sz="0" w:space="0" w:color="auto"/>
                <w:right w:val="none" w:sz="0" w:space="0" w:color="auto"/>
              </w:divBdr>
            </w:div>
            <w:div w:id="1382628663">
              <w:marLeft w:val="0"/>
              <w:marRight w:val="0"/>
              <w:marTop w:val="0"/>
              <w:marBottom w:val="0"/>
              <w:divBdr>
                <w:top w:val="none" w:sz="0" w:space="0" w:color="auto"/>
                <w:left w:val="none" w:sz="0" w:space="0" w:color="auto"/>
                <w:bottom w:val="none" w:sz="0" w:space="0" w:color="auto"/>
                <w:right w:val="none" w:sz="0" w:space="0" w:color="auto"/>
              </w:divBdr>
            </w:div>
            <w:div w:id="177889148">
              <w:marLeft w:val="0"/>
              <w:marRight w:val="0"/>
              <w:marTop w:val="0"/>
              <w:marBottom w:val="0"/>
              <w:divBdr>
                <w:top w:val="none" w:sz="0" w:space="0" w:color="auto"/>
                <w:left w:val="none" w:sz="0" w:space="0" w:color="auto"/>
                <w:bottom w:val="none" w:sz="0" w:space="0" w:color="auto"/>
                <w:right w:val="none" w:sz="0" w:space="0" w:color="auto"/>
              </w:divBdr>
            </w:div>
            <w:div w:id="1180437798">
              <w:marLeft w:val="0"/>
              <w:marRight w:val="0"/>
              <w:marTop w:val="0"/>
              <w:marBottom w:val="0"/>
              <w:divBdr>
                <w:top w:val="none" w:sz="0" w:space="0" w:color="auto"/>
                <w:left w:val="none" w:sz="0" w:space="0" w:color="auto"/>
                <w:bottom w:val="none" w:sz="0" w:space="0" w:color="auto"/>
                <w:right w:val="none" w:sz="0" w:space="0" w:color="auto"/>
              </w:divBdr>
            </w:div>
            <w:div w:id="1740590439">
              <w:marLeft w:val="0"/>
              <w:marRight w:val="0"/>
              <w:marTop w:val="0"/>
              <w:marBottom w:val="0"/>
              <w:divBdr>
                <w:top w:val="none" w:sz="0" w:space="0" w:color="auto"/>
                <w:left w:val="none" w:sz="0" w:space="0" w:color="auto"/>
                <w:bottom w:val="none" w:sz="0" w:space="0" w:color="auto"/>
                <w:right w:val="none" w:sz="0" w:space="0" w:color="auto"/>
              </w:divBdr>
            </w:div>
            <w:div w:id="1987932028">
              <w:marLeft w:val="0"/>
              <w:marRight w:val="0"/>
              <w:marTop w:val="0"/>
              <w:marBottom w:val="0"/>
              <w:divBdr>
                <w:top w:val="none" w:sz="0" w:space="0" w:color="auto"/>
                <w:left w:val="none" w:sz="0" w:space="0" w:color="auto"/>
                <w:bottom w:val="none" w:sz="0" w:space="0" w:color="auto"/>
                <w:right w:val="none" w:sz="0" w:space="0" w:color="auto"/>
              </w:divBdr>
            </w:div>
            <w:div w:id="93671912">
              <w:marLeft w:val="0"/>
              <w:marRight w:val="0"/>
              <w:marTop w:val="0"/>
              <w:marBottom w:val="0"/>
              <w:divBdr>
                <w:top w:val="none" w:sz="0" w:space="0" w:color="auto"/>
                <w:left w:val="none" w:sz="0" w:space="0" w:color="auto"/>
                <w:bottom w:val="none" w:sz="0" w:space="0" w:color="auto"/>
                <w:right w:val="none" w:sz="0" w:space="0" w:color="auto"/>
              </w:divBdr>
            </w:div>
            <w:div w:id="1494641389">
              <w:marLeft w:val="0"/>
              <w:marRight w:val="0"/>
              <w:marTop w:val="0"/>
              <w:marBottom w:val="0"/>
              <w:divBdr>
                <w:top w:val="none" w:sz="0" w:space="0" w:color="auto"/>
                <w:left w:val="none" w:sz="0" w:space="0" w:color="auto"/>
                <w:bottom w:val="none" w:sz="0" w:space="0" w:color="auto"/>
                <w:right w:val="none" w:sz="0" w:space="0" w:color="auto"/>
              </w:divBdr>
            </w:div>
            <w:div w:id="880361862">
              <w:marLeft w:val="0"/>
              <w:marRight w:val="0"/>
              <w:marTop w:val="0"/>
              <w:marBottom w:val="0"/>
              <w:divBdr>
                <w:top w:val="none" w:sz="0" w:space="0" w:color="auto"/>
                <w:left w:val="none" w:sz="0" w:space="0" w:color="auto"/>
                <w:bottom w:val="none" w:sz="0" w:space="0" w:color="auto"/>
                <w:right w:val="none" w:sz="0" w:space="0" w:color="auto"/>
              </w:divBdr>
            </w:div>
            <w:div w:id="1143617921">
              <w:marLeft w:val="0"/>
              <w:marRight w:val="0"/>
              <w:marTop w:val="0"/>
              <w:marBottom w:val="0"/>
              <w:divBdr>
                <w:top w:val="none" w:sz="0" w:space="0" w:color="auto"/>
                <w:left w:val="none" w:sz="0" w:space="0" w:color="auto"/>
                <w:bottom w:val="none" w:sz="0" w:space="0" w:color="auto"/>
                <w:right w:val="none" w:sz="0" w:space="0" w:color="auto"/>
              </w:divBdr>
            </w:div>
            <w:div w:id="582030549">
              <w:marLeft w:val="0"/>
              <w:marRight w:val="0"/>
              <w:marTop w:val="0"/>
              <w:marBottom w:val="0"/>
              <w:divBdr>
                <w:top w:val="none" w:sz="0" w:space="0" w:color="auto"/>
                <w:left w:val="none" w:sz="0" w:space="0" w:color="auto"/>
                <w:bottom w:val="none" w:sz="0" w:space="0" w:color="auto"/>
                <w:right w:val="none" w:sz="0" w:space="0" w:color="auto"/>
              </w:divBdr>
            </w:div>
            <w:div w:id="1205479112">
              <w:marLeft w:val="0"/>
              <w:marRight w:val="0"/>
              <w:marTop w:val="0"/>
              <w:marBottom w:val="0"/>
              <w:divBdr>
                <w:top w:val="none" w:sz="0" w:space="0" w:color="auto"/>
                <w:left w:val="none" w:sz="0" w:space="0" w:color="auto"/>
                <w:bottom w:val="none" w:sz="0" w:space="0" w:color="auto"/>
                <w:right w:val="none" w:sz="0" w:space="0" w:color="auto"/>
              </w:divBdr>
            </w:div>
            <w:div w:id="1591506312">
              <w:marLeft w:val="0"/>
              <w:marRight w:val="0"/>
              <w:marTop w:val="0"/>
              <w:marBottom w:val="0"/>
              <w:divBdr>
                <w:top w:val="none" w:sz="0" w:space="0" w:color="auto"/>
                <w:left w:val="none" w:sz="0" w:space="0" w:color="auto"/>
                <w:bottom w:val="none" w:sz="0" w:space="0" w:color="auto"/>
                <w:right w:val="none" w:sz="0" w:space="0" w:color="auto"/>
              </w:divBdr>
            </w:div>
            <w:div w:id="1450928788">
              <w:marLeft w:val="0"/>
              <w:marRight w:val="0"/>
              <w:marTop w:val="0"/>
              <w:marBottom w:val="0"/>
              <w:divBdr>
                <w:top w:val="none" w:sz="0" w:space="0" w:color="auto"/>
                <w:left w:val="none" w:sz="0" w:space="0" w:color="auto"/>
                <w:bottom w:val="none" w:sz="0" w:space="0" w:color="auto"/>
                <w:right w:val="none" w:sz="0" w:space="0" w:color="auto"/>
              </w:divBdr>
              <w:divsChild>
                <w:div w:id="1774398486">
                  <w:marLeft w:val="0"/>
                  <w:marRight w:val="0"/>
                  <w:marTop w:val="0"/>
                  <w:marBottom w:val="0"/>
                  <w:divBdr>
                    <w:top w:val="none" w:sz="0" w:space="0" w:color="auto"/>
                    <w:left w:val="none" w:sz="0" w:space="0" w:color="auto"/>
                    <w:bottom w:val="none" w:sz="0" w:space="0" w:color="auto"/>
                    <w:right w:val="none" w:sz="0" w:space="0" w:color="auto"/>
                  </w:divBdr>
                  <w:divsChild>
                    <w:div w:id="1001199824">
                      <w:marLeft w:val="0"/>
                      <w:marRight w:val="0"/>
                      <w:marTop w:val="0"/>
                      <w:marBottom w:val="0"/>
                      <w:divBdr>
                        <w:top w:val="none" w:sz="0" w:space="0" w:color="auto"/>
                        <w:left w:val="none" w:sz="0" w:space="0" w:color="auto"/>
                        <w:bottom w:val="none" w:sz="0" w:space="0" w:color="auto"/>
                        <w:right w:val="none" w:sz="0" w:space="0" w:color="auto"/>
                      </w:divBdr>
                      <w:divsChild>
                        <w:div w:id="2113667203">
                          <w:marLeft w:val="0"/>
                          <w:marRight w:val="0"/>
                          <w:marTop w:val="0"/>
                          <w:marBottom w:val="0"/>
                          <w:divBdr>
                            <w:top w:val="none" w:sz="0" w:space="0" w:color="auto"/>
                            <w:left w:val="none" w:sz="0" w:space="0" w:color="auto"/>
                            <w:bottom w:val="none" w:sz="0" w:space="0" w:color="auto"/>
                            <w:right w:val="none" w:sz="0" w:space="0" w:color="auto"/>
                          </w:divBdr>
                        </w:div>
                        <w:div w:id="1418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8522">
              <w:marLeft w:val="0"/>
              <w:marRight w:val="0"/>
              <w:marTop w:val="0"/>
              <w:marBottom w:val="0"/>
              <w:divBdr>
                <w:top w:val="none" w:sz="0" w:space="0" w:color="auto"/>
                <w:left w:val="none" w:sz="0" w:space="0" w:color="auto"/>
                <w:bottom w:val="none" w:sz="0" w:space="0" w:color="auto"/>
                <w:right w:val="none" w:sz="0" w:space="0" w:color="auto"/>
              </w:divBdr>
            </w:div>
            <w:div w:id="1048458450">
              <w:marLeft w:val="0"/>
              <w:marRight w:val="0"/>
              <w:marTop w:val="0"/>
              <w:marBottom w:val="0"/>
              <w:divBdr>
                <w:top w:val="none" w:sz="0" w:space="0" w:color="auto"/>
                <w:left w:val="none" w:sz="0" w:space="0" w:color="auto"/>
                <w:bottom w:val="none" w:sz="0" w:space="0" w:color="auto"/>
                <w:right w:val="none" w:sz="0" w:space="0" w:color="auto"/>
              </w:divBdr>
            </w:div>
            <w:div w:id="1726294220">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1306276421">
              <w:marLeft w:val="0"/>
              <w:marRight w:val="0"/>
              <w:marTop w:val="0"/>
              <w:marBottom w:val="0"/>
              <w:divBdr>
                <w:top w:val="none" w:sz="0" w:space="0" w:color="auto"/>
                <w:left w:val="none" w:sz="0" w:space="0" w:color="auto"/>
                <w:bottom w:val="none" w:sz="0" w:space="0" w:color="auto"/>
                <w:right w:val="none" w:sz="0" w:space="0" w:color="auto"/>
              </w:divBdr>
              <w:divsChild>
                <w:div w:id="8143341">
                  <w:marLeft w:val="0"/>
                  <w:marRight w:val="0"/>
                  <w:marTop w:val="0"/>
                  <w:marBottom w:val="0"/>
                  <w:divBdr>
                    <w:top w:val="none" w:sz="0" w:space="0" w:color="auto"/>
                    <w:left w:val="none" w:sz="0" w:space="0" w:color="auto"/>
                    <w:bottom w:val="none" w:sz="0" w:space="0" w:color="auto"/>
                    <w:right w:val="none" w:sz="0" w:space="0" w:color="auto"/>
                  </w:divBdr>
                  <w:divsChild>
                    <w:div w:id="829950349">
                      <w:marLeft w:val="0"/>
                      <w:marRight w:val="0"/>
                      <w:marTop w:val="0"/>
                      <w:marBottom w:val="0"/>
                      <w:divBdr>
                        <w:top w:val="none" w:sz="0" w:space="0" w:color="auto"/>
                        <w:left w:val="none" w:sz="0" w:space="0" w:color="auto"/>
                        <w:bottom w:val="none" w:sz="0" w:space="0" w:color="auto"/>
                        <w:right w:val="none" w:sz="0" w:space="0" w:color="auto"/>
                      </w:divBdr>
                      <w:divsChild>
                        <w:div w:id="1815488180">
                          <w:marLeft w:val="0"/>
                          <w:marRight w:val="0"/>
                          <w:marTop w:val="0"/>
                          <w:marBottom w:val="0"/>
                          <w:divBdr>
                            <w:top w:val="none" w:sz="0" w:space="0" w:color="auto"/>
                            <w:left w:val="none" w:sz="0" w:space="0" w:color="auto"/>
                            <w:bottom w:val="none" w:sz="0" w:space="0" w:color="auto"/>
                            <w:right w:val="none" w:sz="0" w:space="0" w:color="auto"/>
                          </w:divBdr>
                        </w:div>
                        <w:div w:id="14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975">
              <w:marLeft w:val="0"/>
              <w:marRight w:val="0"/>
              <w:marTop w:val="0"/>
              <w:marBottom w:val="0"/>
              <w:divBdr>
                <w:top w:val="none" w:sz="0" w:space="0" w:color="auto"/>
                <w:left w:val="none" w:sz="0" w:space="0" w:color="auto"/>
                <w:bottom w:val="none" w:sz="0" w:space="0" w:color="auto"/>
                <w:right w:val="none" w:sz="0" w:space="0" w:color="auto"/>
              </w:divBdr>
            </w:div>
            <w:div w:id="1110005820">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962301856">
              <w:marLeft w:val="0"/>
              <w:marRight w:val="0"/>
              <w:marTop w:val="0"/>
              <w:marBottom w:val="0"/>
              <w:divBdr>
                <w:top w:val="none" w:sz="0" w:space="0" w:color="auto"/>
                <w:left w:val="none" w:sz="0" w:space="0" w:color="auto"/>
                <w:bottom w:val="none" w:sz="0" w:space="0" w:color="auto"/>
                <w:right w:val="none" w:sz="0" w:space="0" w:color="auto"/>
              </w:divBdr>
            </w:div>
            <w:div w:id="1924728199">
              <w:marLeft w:val="0"/>
              <w:marRight w:val="0"/>
              <w:marTop w:val="0"/>
              <w:marBottom w:val="0"/>
              <w:divBdr>
                <w:top w:val="none" w:sz="0" w:space="0" w:color="auto"/>
                <w:left w:val="none" w:sz="0" w:space="0" w:color="auto"/>
                <w:bottom w:val="none" w:sz="0" w:space="0" w:color="auto"/>
                <w:right w:val="none" w:sz="0" w:space="0" w:color="auto"/>
              </w:divBdr>
            </w:div>
            <w:div w:id="4490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1401">
      <w:bodyDiv w:val="1"/>
      <w:marLeft w:val="0"/>
      <w:marRight w:val="0"/>
      <w:marTop w:val="0"/>
      <w:marBottom w:val="0"/>
      <w:divBdr>
        <w:top w:val="none" w:sz="0" w:space="0" w:color="auto"/>
        <w:left w:val="none" w:sz="0" w:space="0" w:color="auto"/>
        <w:bottom w:val="none" w:sz="0" w:space="0" w:color="auto"/>
        <w:right w:val="none" w:sz="0" w:space="0" w:color="auto"/>
      </w:divBdr>
    </w:div>
    <w:div w:id="1841265348">
      <w:bodyDiv w:val="1"/>
      <w:marLeft w:val="0"/>
      <w:marRight w:val="0"/>
      <w:marTop w:val="0"/>
      <w:marBottom w:val="0"/>
      <w:divBdr>
        <w:top w:val="none" w:sz="0" w:space="0" w:color="auto"/>
        <w:left w:val="none" w:sz="0" w:space="0" w:color="auto"/>
        <w:bottom w:val="none" w:sz="0" w:space="0" w:color="auto"/>
        <w:right w:val="none" w:sz="0" w:space="0" w:color="auto"/>
      </w:divBdr>
      <w:divsChild>
        <w:div w:id="925840119">
          <w:marLeft w:val="0"/>
          <w:marRight w:val="0"/>
          <w:marTop w:val="0"/>
          <w:marBottom w:val="0"/>
          <w:divBdr>
            <w:top w:val="none" w:sz="0" w:space="0" w:color="auto"/>
            <w:left w:val="none" w:sz="0" w:space="0" w:color="auto"/>
            <w:bottom w:val="none" w:sz="0" w:space="0" w:color="auto"/>
            <w:right w:val="none" w:sz="0" w:space="0" w:color="auto"/>
          </w:divBdr>
          <w:divsChild>
            <w:div w:id="86462748">
              <w:marLeft w:val="0"/>
              <w:marRight w:val="0"/>
              <w:marTop w:val="0"/>
              <w:marBottom w:val="0"/>
              <w:divBdr>
                <w:top w:val="none" w:sz="0" w:space="0" w:color="auto"/>
                <w:left w:val="none" w:sz="0" w:space="0" w:color="auto"/>
                <w:bottom w:val="none" w:sz="0" w:space="0" w:color="auto"/>
                <w:right w:val="none" w:sz="0" w:space="0" w:color="auto"/>
              </w:divBdr>
              <w:divsChild>
                <w:div w:id="751779774">
                  <w:marLeft w:val="0"/>
                  <w:marRight w:val="0"/>
                  <w:marTop w:val="0"/>
                  <w:marBottom w:val="0"/>
                  <w:divBdr>
                    <w:top w:val="none" w:sz="0" w:space="0" w:color="auto"/>
                    <w:left w:val="none" w:sz="0" w:space="0" w:color="auto"/>
                    <w:bottom w:val="none" w:sz="0" w:space="0" w:color="auto"/>
                    <w:right w:val="none" w:sz="0" w:space="0" w:color="auto"/>
                  </w:divBdr>
                  <w:divsChild>
                    <w:div w:id="1621913772">
                      <w:marLeft w:val="0"/>
                      <w:marRight w:val="0"/>
                      <w:marTop w:val="0"/>
                      <w:marBottom w:val="0"/>
                      <w:divBdr>
                        <w:top w:val="none" w:sz="0" w:space="0" w:color="auto"/>
                        <w:left w:val="none" w:sz="0" w:space="0" w:color="auto"/>
                        <w:bottom w:val="none" w:sz="0" w:space="0" w:color="auto"/>
                        <w:right w:val="none" w:sz="0" w:space="0" w:color="auto"/>
                      </w:divBdr>
                      <w:divsChild>
                        <w:div w:id="40745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337590">
          <w:marLeft w:val="0"/>
          <w:marRight w:val="0"/>
          <w:marTop w:val="0"/>
          <w:marBottom w:val="330"/>
          <w:divBdr>
            <w:top w:val="none" w:sz="0" w:space="0" w:color="auto"/>
            <w:left w:val="none" w:sz="0" w:space="0" w:color="auto"/>
            <w:bottom w:val="none" w:sz="0" w:space="0" w:color="auto"/>
            <w:right w:val="none" w:sz="0" w:space="0" w:color="auto"/>
          </w:divBdr>
        </w:div>
      </w:divsChild>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48983868">
      <w:bodyDiv w:val="1"/>
      <w:marLeft w:val="0"/>
      <w:marRight w:val="0"/>
      <w:marTop w:val="0"/>
      <w:marBottom w:val="0"/>
      <w:divBdr>
        <w:top w:val="none" w:sz="0" w:space="0" w:color="auto"/>
        <w:left w:val="none" w:sz="0" w:space="0" w:color="auto"/>
        <w:bottom w:val="none" w:sz="0" w:space="0" w:color="auto"/>
        <w:right w:val="none" w:sz="0" w:space="0" w:color="auto"/>
      </w:divBdr>
      <w:divsChild>
        <w:div w:id="1785033629">
          <w:marLeft w:val="600"/>
          <w:marRight w:val="480"/>
          <w:marTop w:val="150"/>
          <w:marBottom w:val="150"/>
          <w:divBdr>
            <w:top w:val="none" w:sz="0" w:space="0" w:color="auto"/>
            <w:left w:val="none" w:sz="0" w:space="0" w:color="auto"/>
            <w:bottom w:val="none" w:sz="0" w:space="0" w:color="auto"/>
            <w:right w:val="none" w:sz="0" w:space="0" w:color="auto"/>
          </w:divBdr>
          <w:divsChild>
            <w:div w:id="1261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4003">
      <w:bodyDiv w:val="1"/>
      <w:marLeft w:val="0"/>
      <w:marRight w:val="0"/>
      <w:marTop w:val="0"/>
      <w:marBottom w:val="0"/>
      <w:divBdr>
        <w:top w:val="none" w:sz="0" w:space="0" w:color="auto"/>
        <w:left w:val="none" w:sz="0" w:space="0" w:color="auto"/>
        <w:bottom w:val="none" w:sz="0" w:space="0" w:color="auto"/>
        <w:right w:val="none" w:sz="0" w:space="0" w:color="auto"/>
      </w:divBdr>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65820595">
      <w:bodyDiv w:val="1"/>
      <w:marLeft w:val="0"/>
      <w:marRight w:val="0"/>
      <w:marTop w:val="0"/>
      <w:marBottom w:val="0"/>
      <w:divBdr>
        <w:top w:val="none" w:sz="0" w:space="0" w:color="auto"/>
        <w:left w:val="none" w:sz="0" w:space="0" w:color="auto"/>
        <w:bottom w:val="none" w:sz="0" w:space="0" w:color="auto"/>
        <w:right w:val="none" w:sz="0" w:space="0" w:color="auto"/>
      </w:divBdr>
      <w:divsChild>
        <w:div w:id="1924412381">
          <w:marLeft w:val="0"/>
          <w:marRight w:val="0"/>
          <w:marTop w:val="0"/>
          <w:marBottom w:val="0"/>
          <w:divBdr>
            <w:top w:val="none" w:sz="0" w:space="0" w:color="auto"/>
            <w:left w:val="none" w:sz="0" w:space="0" w:color="auto"/>
            <w:bottom w:val="none" w:sz="0" w:space="0" w:color="auto"/>
            <w:right w:val="none" w:sz="0" w:space="0" w:color="auto"/>
          </w:divBdr>
        </w:div>
        <w:div w:id="800001779">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097512209">
          <w:marLeft w:val="0"/>
          <w:marRight w:val="0"/>
          <w:marTop w:val="0"/>
          <w:marBottom w:val="0"/>
          <w:divBdr>
            <w:top w:val="none" w:sz="0" w:space="0" w:color="auto"/>
            <w:left w:val="none" w:sz="0" w:space="0" w:color="auto"/>
            <w:bottom w:val="none" w:sz="0" w:space="0" w:color="auto"/>
            <w:right w:val="none" w:sz="0" w:space="0" w:color="auto"/>
          </w:divBdr>
        </w:div>
        <w:div w:id="1284456755">
          <w:marLeft w:val="0"/>
          <w:marRight w:val="0"/>
          <w:marTop w:val="0"/>
          <w:marBottom w:val="0"/>
          <w:divBdr>
            <w:top w:val="none" w:sz="0" w:space="0" w:color="auto"/>
            <w:left w:val="none" w:sz="0" w:space="0" w:color="auto"/>
            <w:bottom w:val="none" w:sz="0" w:space="0" w:color="auto"/>
            <w:right w:val="none" w:sz="0" w:space="0" w:color="auto"/>
          </w:divBdr>
          <w:divsChild>
            <w:div w:id="1677268756">
              <w:marLeft w:val="0"/>
              <w:marRight w:val="0"/>
              <w:marTop w:val="0"/>
              <w:marBottom w:val="0"/>
              <w:divBdr>
                <w:top w:val="none" w:sz="0" w:space="0" w:color="auto"/>
                <w:left w:val="none" w:sz="0" w:space="0" w:color="auto"/>
                <w:bottom w:val="none" w:sz="0" w:space="0" w:color="auto"/>
                <w:right w:val="none" w:sz="0" w:space="0" w:color="auto"/>
              </w:divBdr>
            </w:div>
            <w:div w:id="1292782096">
              <w:marLeft w:val="0"/>
              <w:marRight w:val="0"/>
              <w:marTop w:val="0"/>
              <w:marBottom w:val="0"/>
              <w:divBdr>
                <w:top w:val="none" w:sz="0" w:space="0" w:color="auto"/>
                <w:left w:val="none" w:sz="0" w:space="0" w:color="auto"/>
                <w:bottom w:val="none" w:sz="0" w:space="0" w:color="auto"/>
                <w:right w:val="none" w:sz="0" w:space="0" w:color="auto"/>
              </w:divBdr>
              <w:divsChild>
                <w:div w:id="1123773596">
                  <w:marLeft w:val="0"/>
                  <w:marRight w:val="0"/>
                  <w:marTop w:val="0"/>
                  <w:marBottom w:val="0"/>
                  <w:divBdr>
                    <w:top w:val="none" w:sz="0" w:space="0" w:color="auto"/>
                    <w:left w:val="none" w:sz="0" w:space="0" w:color="auto"/>
                    <w:bottom w:val="none" w:sz="0" w:space="0" w:color="auto"/>
                    <w:right w:val="none" w:sz="0" w:space="0" w:color="auto"/>
                  </w:divBdr>
                  <w:divsChild>
                    <w:div w:id="46295583">
                      <w:marLeft w:val="0"/>
                      <w:marRight w:val="0"/>
                      <w:marTop w:val="0"/>
                      <w:marBottom w:val="0"/>
                      <w:divBdr>
                        <w:top w:val="none" w:sz="0" w:space="0" w:color="auto"/>
                        <w:left w:val="none" w:sz="0" w:space="0" w:color="auto"/>
                        <w:bottom w:val="none" w:sz="0" w:space="0" w:color="auto"/>
                        <w:right w:val="none" w:sz="0" w:space="0" w:color="auto"/>
                      </w:divBdr>
                      <w:divsChild>
                        <w:div w:id="206993793">
                          <w:marLeft w:val="0"/>
                          <w:marRight w:val="0"/>
                          <w:marTop w:val="0"/>
                          <w:marBottom w:val="0"/>
                          <w:divBdr>
                            <w:top w:val="none" w:sz="0" w:space="0" w:color="auto"/>
                            <w:left w:val="none" w:sz="0" w:space="0" w:color="auto"/>
                            <w:bottom w:val="none" w:sz="0" w:space="0" w:color="auto"/>
                            <w:right w:val="none" w:sz="0" w:space="0" w:color="auto"/>
                          </w:divBdr>
                          <w:divsChild>
                            <w:div w:id="1783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5896">
              <w:marLeft w:val="0"/>
              <w:marRight w:val="0"/>
              <w:marTop w:val="0"/>
              <w:marBottom w:val="0"/>
              <w:divBdr>
                <w:top w:val="none" w:sz="0" w:space="0" w:color="auto"/>
                <w:left w:val="none" w:sz="0" w:space="0" w:color="auto"/>
                <w:bottom w:val="none" w:sz="0" w:space="0" w:color="auto"/>
                <w:right w:val="none" w:sz="0" w:space="0" w:color="auto"/>
              </w:divBdr>
            </w:div>
            <w:div w:id="1100680849">
              <w:marLeft w:val="0"/>
              <w:marRight w:val="0"/>
              <w:marTop w:val="0"/>
              <w:marBottom w:val="0"/>
              <w:divBdr>
                <w:top w:val="none" w:sz="0" w:space="0" w:color="auto"/>
                <w:left w:val="none" w:sz="0" w:space="0" w:color="auto"/>
                <w:bottom w:val="none" w:sz="0" w:space="0" w:color="auto"/>
                <w:right w:val="none" w:sz="0" w:space="0" w:color="auto"/>
              </w:divBdr>
            </w:div>
            <w:div w:id="1540436559">
              <w:marLeft w:val="0"/>
              <w:marRight w:val="0"/>
              <w:marTop w:val="0"/>
              <w:marBottom w:val="0"/>
              <w:divBdr>
                <w:top w:val="none" w:sz="0" w:space="0" w:color="auto"/>
                <w:left w:val="none" w:sz="0" w:space="0" w:color="auto"/>
                <w:bottom w:val="none" w:sz="0" w:space="0" w:color="auto"/>
                <w:right w:val="none" w:sz="0" w:space="0" w:color="auto"/>
              </w:divBdr>
            </w:div>
            <w:div w:id="640842577">
              <w:marLeft w:val="0"/>
              <w:marRight w:val="0"/>
              <w:marTop w:val="0"/>
              <w:marBottom w:val="0"/>
              <w:divBdr>
                <w:top w:val="none" w:sz="0" w:space="0" w:color="auto"/>
                <w:left w:val="none" w:sz="0" w:space="0" w:color="auto"/>
                <w:bottom w:val="none" w:sz="0" w:space="0" w:color="auto"/>
                <w:right w:val="none" w:sz="0" w:space="0" w:color="auto"/>
              </w:divBdr>
            </w:div>
            <w:div w:id="2011711303">
              <w:marLeft w:val="0"/>
              <w:marRight w:val="0"/>
              <w:marTop w:val="0"/>
              <w:marBottom w:val="0"/>
              <w:divBdr>
                <w:top w:val="none" w:sz="0" w:space="0" w:color="auto"/>
                <w:left w:val="none" w:sz="0" w:space="0" w:color="auto"/>
                <w:bottom w:val="none" w:sz="0" w:space="0" w:color="auto"/>
                <w:right w:val="none" w:sz="0" w:space="0" w:color="auto"/>
              </w:divBdr>
            </w:div>
            <w:div w:id="42171404">
              <w:marLeft w:val="0"/>
              <w:marRight w:val="0"/>
              <w:marTop w:val="0"/>
              <w:marBottom w:val="0"/>
              <w:divBdr>
                <w:top w:val="none" w:sz="0" w:space="0" w:color="auto"/>
                <w:left w:val="none" w:sz="0" w:space="0" w:color="auto"/>
                <w:bottom w:val="none" w:sz="0" w:space="0" w:color="auto"/>
                <w:right w:val="none" w:sz="0" w:space="0" w:color="auto"/>
              </w:divBdr>
            </w:div>
            <w:div w:id="1976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2923">
      <w:bodyDiv w:val="1"/>
      <w:marLeft w:val="0"/>
      <w:marRight w:val="0"/>
      <w:marTop w:val="0"/>
      <w:marBottom w:val="0"/>
      <w:divBdr>
        <w:top w:val="none" w:sz="0" w:space="0" w:color="auto"/>
        <w:left w:val="none" w:sz="0" w:space="0" w:color="auto"/>
        <w:bottom w:val="none" w:sz="0" w:space="0" w:color="auto"/>
        <w:right w:val="none" w:sz="0" w:space="0" w:color="auto"/>
      </w:divBdr>
      <w:divsChild>
        <w:div w:id="2021076342">
          <w:marLeft w:val="0"/>
          <w:marRight w:val="0"/>
          <w:marTop w:val="0"/>
          <w:marBottom w:val="0"/>
          <w:divBdr>
            <w:top w:val="none" w:sz="0" w:space="0" w:color="auto"/>
            <w:left w:val="none" w:sz="0" w:space="0" w:color="auto"/>
            <w:bottom w:val="none" w:sz="0" w:space="0" w:color="auto"/>
            <w:right w:val="none" w:sz="0" w:space="0" w:color="auto"/>
          </w:divBdr>
          <w:divsChild>
            <w:div w:id="1753577512">
              <w:marLeft w:val="0"/>
              <w:marRight w:val="0"/>
              <w:marTop w:val="0"/>
              <w:marBottom w:val="375"/>
              <w:divBdr>
                <w:top w:val="none" w:sz="0" w:space="0" w:color="auto"/>
                <w:left w:val="none" w:sz="0" w:space="0" w:color="auto"/>
                <w:bottom w:val="none" w:sz="0" w:space="0" w:color="auto"/>
                <w:right w:val="none" w:sz="0" w:space="0" w:color="auto"/>
              </w:divBdr>
              <w:divsChild>
                <w:div w:id="1812865946">
                  <w:marLeft w:val="0"/>
                  <w:marRight w:val="0"/>
                  <w:marTop w:val="0"/>
                  <w:marBottom w:val="150"/>
                  <w:divBdr>
                    <w:top w:val="none" w:sz="0" w:space="0" w:color="auto"/>
                    <w:left w:val="none" w:sz="0" w:space="0" w:color="auto"/>
                    <w:bottom w:val="none" w:sz="0" w:space="0" w:color="auto"/>
                    <w:right w:val="none" w:sz="0" w:space="0" w:color="auto"/>
                  </w:divBdr>
                  <w:divsChild>
                    <w:div w:id="86660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79923">
              <w:marLeft w:val="0"/>
              <w:marRight w:val="0"/>
              <w:marTop w:val="0"/>
              <w:marBottom w:val="0"/>
              <w:divBdr>
                <w:top w:val="none" w:sz="0" w:space="0" w:color="auto"/>
                <w:left w:val="none" w:sz="0" w:space="0" w:color="auto"/>
                <w:bottom w:val="none" w:sz="0" w:space="0" w:color="auto"/>
                <w:right w:val="none" w:sz="0" w:space="0" w:color="auto"/>
              </w:divBdr>
              <w:divsChild>
                <w:div w:id="148861460">
                  <w:marLeft w:val="0"/>
                  <w:marRight w:val="0"/>
                  <w:marTop w:val="0"/>
                  <w:marBottom w:val="0"/>
                  <w:divBdr>
                    <w:top w:val="none" w:sz="0" w:space="0" w:color="auto"/>
                    <w:left w:val="none" w:sz="0" w:space="0" w:color="auto"/>
                    <w:bottom w:val="none" w:sz="0" w:space="0" w:color="auto"/>
                    <w:right w:val="none" w:sz="0" w:space="0" w:color="auto"/>
                  </w:divBdr>
                  <w:divsChild>
                    <w:div w:id="2110732502">
                      <w:marLeft w:val="0"/>
                      <w:marRight w:val="0"/>
                      <w:marTop w:val="0"/>
                      <w:marBottom w:val="0"/>
                      <w:divBdr>
                        <w:top w:val="none" w:sz="0" w:space="0" w:color="auto"/>
                        <w:left w:val="none" w:sz="0" w:space="0" w:color="auto"/>
                        <w:bottom w:val="none" w:sz="0" w:space="0" w:color="auto"/>
                        <w:right w:val="none" w:sz="0" w:space="0" w:color="auto"/>
                      </w:divBdr>
                      <w:divsChild>
                        <w:div w:id="377634418">
                          <w:marLeft w:val="0"/>
                          <w:marRight w:val="0"/>
                          <w:marTop w:val="0"/>
                          <w:marBottom w:val="0"/>
                          <w:divBdr>
                            <w:top w:val="none" w:sz="0" w:space="0" w:color="auto"/>
                            <w:left w:val="none" w:sz="0" w:space="0" w:color="auto"/>
                            <w:bottom w:val="none" w:sz="0" w:space="0" w:color="auto"/>
                            <w:right w:val="none" w:sz="0" w:space="0" w:color="auto"/>
                          </w:divBdr>
                          <w:divsChild>
                            <w:div w:id="2130005070">
                              <w:marLeft w:val="0"/>
                              <w:marRight w:val="0"/>
                              <w:marTop w:val="15"/>
                              <w:marBottom w:val="0"/>
                              <w:divBdr>
                                <w:top w:val="none" w:sz="0" w:space="0" w:color="auto"/>
                                <w:left w:val="none" w:sz="0" w:space="0" w:color="auto"/>
                                <w:bottom w:val="none" w:sz="0" w:space="0" w:color="auto"/>
                                <w:right w:val="none" w:sz="0" w:space="0" w:color="auto"/>
                              </w:divBdr>
                            </w:div>
                            <w:div w:id="1577783004">
                              <w:marLeft w:val="0"/>
                              <w:marRight w:val="0"/>
                              <w:marTop w:val="0"/>
                              <w:marBottom w:val="0"/>
                              <w:divBdr>
                                <w:top w:val="none" w:sz="0" w:space="0" w:color="auto"/>
                                <w:left w:val="none" w:sz="0" w:space="0" w:color="auto"/>
                                <w:bottom w:val="none" w:sz="0" w:space="0" w:color="auto"/>
                                <w:right w:val="none" w:sz="0" w:space="0" w:color="auto"/>
                              </w:divBdr>
                              <w:divsChild>
                                <w:div w:id="1090547302">
                                  <w:marLeft w:val="0"/>
                                  <w:marRight w:val="0"/>
                                  <w:marTop w:val="0"/>
                                  <w:marBottom w:val="0"/>
                                  <w:divBdr>
                                    <w:top w:val="none" w:sz="0" w:space="0" w:color="auto"/>
                                    <w:left w:val="none" w:sz="0" w:space="0" w:color="auto"/>
                                    <w:bottom w:val="none" w:sz="0" w:space="0" w:color="auto"/>
                                    <w:right w:val="none" w:sz="0" w:space="0" w:color="auto"/>
                                  </w:divBdr>
                                  <w:divsChild>
                                    <w:div w:id="839849120">
                                      <w:marLeft w:val="30"/>
                                      <w:marRight w:val="0"/>
                                      <w:marTop w:val="0"/>
                                      <w:marBottom w:val="0"/>
                                      <w:divBdr>
                                        <w:top w:val="none" w:sz="0" w:space="0" w:color="auto"/>
                                        <w:left w:val="none" w:sz="0" w:space="0" w:color="auto"/>
                                        <w:bottom w:val="none" w:sz="0" w:space="0" w:color="auto"/>
                                        <w:right w:val="none" w:sz="0" w:space="0" w:color="auto"/>
                                      </w:divBdr>
                                      <w:divsChild>
                                        <w:div w:id="166181372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994219765">
                          <w:marLeft w:val="0"/>
                          <w:marRight w:val="0"/>
                          <w:marTop w:val="0"/>
                          <w:marBottom w:val="0"/>
                          <w:divBdr>
                            <w:top w:val="none" w:sz="0" w:space="0" w:color="auto"/>
                            <w:left w:val="none" w:sz="0" w:space="0" w:color="auto"/>
                            <w:bottom w:val="none" w:sz="0" w:space="0" w:color="auto"/>
                            <w:right w:val="none" w:sz="0" w:space="0" w:color="auto"/>
                          </w:divBdr>
                          <w:divsChild>
                            <w:div w:id="991329731">
                              <w:marLeft w:val="0"/>
                              <w:marRight w:val="0"/>
                              <w:marTop w:val="15"/>
                              <w:marBottom w:val="0"/>
                              <w:divBdr>
                                <w:top w:val="none" w:sz="0" w:space="0" w:color="auto"/>
                                <w:left w:val="none" w:sz="0" w:space="0" w:color="auto"/>
                                <w:bottom w:val="none" w:sz="0" w:space="0" w:color="auto"/>
                                <w:right w:val="none" w:sz="0" w:space="0" w:color="auto"/>
                              </w:divBdr>
                            </w:div>
                            <w:div w:id="1157376927">
                              <w:marLeft w:val="0"/>
                              <w:marRight w:val="0"/>
                              <w:marTop w:val="0"/>
                              <w:marBottom w:val="0"/>
                              <w:divBdr>
                                <w:top w:val="none" w:sz="0" w:space="0" w:color="auto"/>
                                <w:left w:val="none" w:sz="0" w:space="0" w:color="auto"/>
                                <w:bottom w:val="none" w:sz="0" w:space="0" w:color="auto"/>
                                <w:right w:val="none" w:sz="0" w:space="0" w:color="auto"/>
                              </w:divBdr>
                              <w:divsChild>
                                <w:div w:id="1395659345">
                                  <w:marLeft w:val="0"/>
                                  <w:marRight w:val="0"/>
                                  <w:marTop w:val="0"/>
                                  <w:marBottom w:val="0"/>
                                  <w:divBdr>
                                    <w:top w:val="none" w:sz="0" w:space="0" w:color="auto"/>
                                    <w:left w:val="none" w:sz="0" w:space="0" w:color="auto"/>
                                    <w:bottom w:val="none" w:sz="0" w:space="0" w:color="auto"/>
                                    <w:right w:val="none" w:sz="0" w:space="0" w:color="auto"/>
                                  </w:divBdr>
                                  <w:divsChild>
                                    <w:div w:id="347216049">
                                      <w:marLeft w:val="30"/>
                                      <w:marRight w:val="0"/>
                                      <w:marTop w:val="0"/>
                                      <w:marBottom w:val="0"/>
                                      <w:divBdr>
                                        <w:top w:val="none" w:sz="0" w:space="0" w:color="auto"/>
                                        <w:left w:val="none" w:sz="0" w:space="0" w:color="auto"/>
                                        <w:bottom w:val="none" w:sz="0" w:space="0" w:color="auto"/>
                                        <w:right w:val="none" w:sz="0" w:space="0" w:color="auto"/>
                                      </w:divBdr>
                                      <w:divsChild>
                                        <w:div w:id="1245794648">
                                          <w:marLeft w:val="0"/>
                                          <w:marRight w:val="0"/>
                                          <w:marTop w:val="0"/>
                                          <w:marBottom w:val="150"/>
                                          <w:divBdr>
                                            <w:top w:val="none" w:sz="0" w:space="0" w:color="auto"/>
                                            <w:left w:val="none" w:sz="0" w:space="0" w:color="auto"/>
                                            <w:bottom w:val="none" w:sz="0" w:space="0" w:color="auto"/>
                                            <w:right w:val="none" w:sz="0" w:space="0" w:color="auto"/>
                                          </w:divBdr>
                                        </w:div>
                                        <w:div w:id="996499415">
                                          <w:marLeft w:val="0"/>
                                          <w:marRight w:val="0"/>
                                          <w:marTop w:val="0"/>
                                          <w:marBottom w:val="150"/>
                                          <w:divBdr>
                                            <w:top w:val="none" w:sz="0" w:space="0" w:color="auto"/>
                                            <w:left w:val="none" w:sz="0" w:space="0" w:color="auto"/>
                                            <w:bottom w:val="none" w:sz="0" w:space="0" w:color="auto"/>
                                            <w:right w:val="none" w:sz="0" w:space="0" w:color="auto"/>
                                          </w:divBdr>
                                        </w:div>
                                        <w:div w:id="188232517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607080591">
                          <w:marLeft w:val="0"/>
                          <w:marRight w:val="0"/>
                          <w:marTop w:val="0"/>
                          <w:marBottom w:val="0"/>
                          <w:divBdr>
                            <w:top w:val="none" w:sz="0" w:space="0" w:color="auto"/>
                            <w:left w:val="none" w:sz="0" w:space="0" w:color="auto"/>
                            <w:bottom w:val="none" w:sz="0" w:space="0" w:color="auto"/>
                            <w:right w:val="none" w:sz="0" w:space="0" w:color="auto"/>
                          </w:divBdr>
                          <w:divsChild>
                            <w:div w:id="935021787">
                              <w:marLeft w:val="0"/>
                              <w:marRight w:val="0"/>
                              <w:marTop w:val="15"/>
                              <w:marBottom w:val="0"/>
                              <w:divBdr>
                                <w:top w:val="none" w:sz="0" w:space="0" w:color="auto"/>
                                <w:left w:val="none" w:sz="0" w:space="0" w:color="auto"/>
                                <w:bottom w:val="none" w:sz="0" w:space="0" w:color="auto"/>
                                <w:right w:val="none" w:sz="0" w:space="0" w:color="auto"/>
                              </w:divBdr>
                            </w:div>
                            <w:div w:id="662392022">
                              <w:marLeft w:val="0"/>
                              <w:marRight w:val="0"/>
                              <w:marTop w:val="0"/>
                              <w:marBottom w:val="0"/>
                              <w:divBdr>
                                <w:top w:val="none" w:sz="0" w:space="0" w:color="auto"/>
                                <w:left w:val="none" w:sz="0" w:space="0" w:color="auto"/>
                                <w:bottom w:val="none" w:sz="0" w:space="0" w:color="auto"/>
                                <w:right w:val="none" w:sz="0" w:space="0" w:color="auto"/>
                              </w:divBdr>
                              <w:divsChild>
                                <w:div w:id="1115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828847">
          <w:marLeft w:val="0"/>
          <w:marRight w:val="0"/>
          <w:marTop w:val="0"/>
          <w:marBottom w:val="0"/>
          <w:divBdr>
            <w:top w:val="none" w:sz="0" w:space="0" w:color="auto"/>
            <w:left w:val="none" w:sz="0" w:space="0" w:color="auto"/>
            <w:bottom w:val="none" w:sz="0" w:space="0" w:color="auto"/>
            <w:right w:val="none" w:sz="0" w:space="0" w:color="auto"/>
          </w:divBdr>
          <w:divsChild>
            <w:div w:id="966156468">
              <w:marLeft w:val="0"/>
              <w:marRight w:val="0"/>
              <w:marTop w:val="0"/>
              <w:marBottom w:val="375"/>
              <w:divBdr>
                <w:top w:val="none" w:sz="0" w:space="0" w:color="auto"/>
                <w:left w:val="none" w:sz="0" w:space="0" w:color="auto"/>
                <w:bottom w:val="none" w:sz="0" w:space="0" w:color="auto"/>
                <w:right w:val="none" w:sz="0" w:space="0" w:color="auto"/>
              </w:divBdr>
              <w:divsChild>
                <w:div w:id="365521814">
                  <w:marLeft w:val="0"/>
                  <w:marRight w:val="0"/>
                  <w:marTop w:val="0"/>
                  <w:marBottom w:val="150"/>
                  <w:divBdr>
                    <w:top w:val="none" w:sz="0" w:space="0" w:color="auto"/>
                    <w:left w:val="none" w:sz="0" w:space="0" w:color="auto"/>
                    <w:bottom w:val="none" w:sz="0" w:space="0" w:color="auto"/>
                    <w:right w:val="none" w:sz="0" w:space="0" w:color="auto"/>
                  </w:divBdr>
                </w:div>
                <w:div w:id="1455365660">
                  <w:marLeft w:val="0"/>
                  <w:marRight w:val="0"/>
                  <w:marTop w:val="0"/>
                  <w:marBottom w:val="150"/>
                  <w:divBdr>
                    <w:top w:val="none" w:sz="0" w:space="0" w:color="auto"/>
                    <w:left w:val="none" w:sz="0" w:space="0" w:color="auto"/>
                    <w:bottom w:val="none" w:sz="0" w:space="0" w:color="auto"/>
                    <w:right w:val="none" w:sz="0" w:space="0" w:color="auto"/>
                  </w:divBdr>
                  <w:divsChild>
                    <w:div w:id="7552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97810">
              <w:marLeft w:val="0"/>
              <w:marRight w:val="0"/>
              <w:marTop w:val="0"/>
              <w:marBottom w:val="0"/>
              <w:divBdr>
                <w:top w:val="none" w:sz="0" w:space="0" w:color="auto"/>
                <w:left w:val="none" w:sz="0" w:space="0" w:color="auto"/>
                <w:bottom w:val="none" w:sz="0" w:space="0" w:color="auto"/>
                <w:right w:val="none" w:sz="0" w:space="0" w:color="auto"/>
              </w:divBdr>
              <w:divsChild>
                <w:div w:id="371542292">
                  <w:marLeft w:val="0"/>
                  <w:marRight w:val="0"/>
                  <w:marTop w:val="0"/>
                  <w:marBottom w:val="0"/>
                  <w:divBdr>
                    <w:top w:val="none" w:sz="0" w:space="0" w:color="auto"/>
                    <w:left w:val="none" w:sz="0" w:space="0" w:color="auto"/>
                    <w:bottom w:val="none" w:sz="0" w:space="0" w:color="auto"/>
                    <w:right w:val="none" w:sz="0" w:space="0" w:color="auto"/>
                  </w:divBdr>
                  <w:divsChild>
                    <w:div w:id="1063678931">
                      <w:marLeft w:val="0"/>
                      <w:marRight w:val="0"/>
                      <w:marTop w:val="0"/>
                      <w:marBottom w:val="0"/>
                      <w:divBdr>
                        <w:top w:val="none" w:sz="0" w:space="0" w:color="auto"/>
                        <w:left w:val="none" w:sz="0" w:space="0" w:color="auto"/>
                        <w:bottom w:val="none" w:sz="0" w:space="0" w:color="auto"/>
                        <w:right w:val="none" w:sz="0" w:space="0" w:color="auto"/>
                      </w:divBdr>
                      <w:divsChild>
                        <w:div w:id="1872959077">
                          <w:marLeft w:val="0"/>
                          <w:marRight w:val="0"/>
                          <w:marTop w:val="0"/>
                          <w:marBottom w:val="0"/>
                          <w:divBdr>
                            <w:top w:val="none" w:sz="0" w:space="0" w:color="auto"/>
                            <w:left w:val="none" w:sz="0" w:space="0" w:color="auto"/>
                            <w:bottom w:val="none" w:sz="0" w:space="0" w:color="auto"/>
                            <w:right w:val="none" w:sz="0" w:space="0" w:color="auto"/>
                          </w:divBdr>
                          <w:divsChild>
                            <w:div w:id="1988822761">
                              <w:marLeft w:val="0"/>
                              <w:marRight w:val="0"/>
                              <w:marTop w:val="15"/>
                              <w:marBottom w:val="0"/>
                              <w:divBdr>
                                <w:top w:val="none" w:sz="0" w:space="0" w:color="auto"/>
                                <w:left w:val="none" w:sz="0" w:space="0" w:color="auto"/>
                                <w:bottom w:val="none" w:sz="0" w:space="0" w:color="auto"/>
                                <w:right w:val="none" w:sz="0" w:space="0" w:color="auto"/>
                              </w:divBdr>
                            </w:div>
                            <w:div w:id="314143601">
                              <w:marLeft w:val="0"/>
                              <w:marRight w:val="0"/>
                              <w:marTop w:val="0"/>
                              <w:marBottom w:val="0"/>
                              <w:divBdr>
                                <w:top w:val="none" w:sz="0" w:space="0" w:color="auto"/>
                                <w:left w:val="none" w:sz="0" w:space="0" w:color="auto"/>
                                <w:bottom w:val="none" w:sz="0" w:space="0" w:color="auto"/>
                                <w:right w:val="none" w:sz="0" w:space="0" w:color="auto"/>
                              </w:divBdr>
                              <w:divsChild>
                                <w:div w:id="75150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89153">
                          <w:marLeft w:val="0"/>
                          <w:marRight w:val="0"/>
                          <w:marTop w:val="0"/>
                          <w:marBottom w:val="0"/>
                          <w:divBdr>
                            <w:top w:val="none" w:sz="0" w:space="0" w:color="auto"/>
                            <w:left w:val="none" w:sz="0" w:space="0" w:color="auto"/>
                            <w:bottom w:val="none" w:sz="0" w:space="0" w:color="auto"/>
                            <w:right w:val="none" w:sz="0" w:space="0" w:color="auto"/>
                          </w:divBdr>
                          <w:divsChild>
                            <w:div w:id="582446818">
                              <w:marLeft w:val="0"/>
                              <w:marRight w:val="0"/>
                              <w:marTop w:val="15"/>
                              <w:marBottom w:val="0"/>
                              <w:divBdr>
                                <w:top w:val="none" w:sz="0" w:space="0" w:color="auto"/>
                                <w:left w:val="none" w:sz="0" w:space="0" w:color="auto"/>
                                <w:bottom w:val="none" w:sz="0" w:space="0" w:color="auto"/>
                                <w:right w:val="none" w:sz="0" w:space="0" w:color="auto"/>
                              </w:divBdr>
                            </w:div>
                            <w:div w:id="880239631">
                              <w:marLeft w:val="0"/>
                              <w:marRight w:val="0"/>
                              <w:marTop w:val="0"/>
                              <w:marBottom w:val="0"/>
                              <w:divBdr>
                                <w:top w:val="none" w:sz="0" w:space="0" w:color="auto"/>
                                <w:left w:val="none" w:sz="0" w:space="0" w:color="auto"/>
                                <w:bottom w:val="none" w:sz="0" w:space="0" w:color="auto"/>
                                <w:right w:val="none" w:sz="0" w:space="0" w:color="auto"/>
                              </w:divBdr>
                              <w:divsChild>
                                <w:div w:id="184169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9625">
                          <w:marLeft w:val="0"/>
                          <w:marRight w:val="0"/>
                          <w:marTop w:val="0"/>
                          <w:marBottom w:val="0"/>
                          <w:divBdr>
                            <w:top w:val="none" w:sz="0" w:space="0" w:color="auto"/>
                            <w:left w:val="none" w:sz="0" w:space="0" w:color="auto"/>
                            <w:bottom w:val="none" w:sz="0" w:space="0" w:color="auto"/>
                            <w:right w:val="none" w:sz="0" w:space="0" w:color="auto"/>
                          </w:divBdr>
                          <w:divsChild>
                            <w:div w:id="540290199">
                              <w:marLeft w:val="0"/>
                              <w:marRight w:val="0"/>
                              <w:marTop w:val="15"/>
                              <w:marBottom w:val="0"/>
                              <w:divBdr>
                                <w:top w:val="none" w:sz="0" w:space="0" w:color="auto"/>
                                <w:left w:val="none" w:sz="0" w:space="0" w:color="auto"/>
                                <w:bottom w:val="none" w:sz="0" w:space="0" w:color="auto"/>
                                <w:right w:val="none" w:sz="0" w:space="0" w:color="auto"/>
                              </w:divBdr>
                            </w:div>
                            <w:div w:id="210192058">
                              <w:marLeft w:val="0"/>
                              <w:marRight w:val="0"/>
                              <w:marTop w:val="0"/>
                              <w:marBottom w:val="0"/>
                              <w:divBdr>
                                <w:top w:val="none" w:sz="0" w:space="0" w:color="auto"/>
                                <w:left w:val="none" w:sz="0" w:space="0" w:color="auto"/>
                                <w:bottom w:val="none" w:sz="0" w:space="0" w:color="auto"/>
                                <w:right w:val="none" w:sz="0" w:space="0" w:color="auto"/>
                              </w:divBdr>
                              <w:divsChild>
                                <w:div w:id="5228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8131895">
      <w:bodyDiv w:val="1"/>
      <w:marLeft w:val="0"/>
      <w:marRight w:val="0"/>
      <w:marTop w:val="0"/>
      <w:marBottom w:val="0"/>
      <w:divBdr>
        <w:top w:val="none" w:sz="0" w:space="0" w:color="auto"/>
        <w:left w:val="none" w:sz="0" w:space="0" w:color="auto"/>
        <w:bottom w:val="none" w:sz="0" w:space="0" w:color="auto"/>
        <w:right w:val="none" w:sz="0" w:space="0" w:color="auto"/>
      </w:divBdr>
      <w:divsChild>
        <w:div w:id="766999013">
          <w:marLeft w:val="600"/>
          <w:marRight w:val="480"/>
          <w:marTop w:val="150"/>
          <w:marBottom w:val="150"/>
          <w:divBdr>
            <w:top w:val="none" w:sz="0" w:space="0" w:color="auto"/>
            <w:left w:val="none" w:sz="0" w:space="0" w:color="auto"/>
            <w:bottom w:val="none" w:sz="0" w:space="0" w:color="auto"/>
            <w:right w:val="none" w:sz="0" w:space="0" w:color="auto"/>
          </w:divBdr>
          <w:divsChild>
            <w:div w:id="19658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8908433">
      <w:bodyDiv w:val="1"/>
      <w:marLeft w:val="0"/>
      <w:marRight w:val="0"/>
      <w:marTop w:val="0"/>
      <w:marBottom w:val="0"/>
      <w:divBdr>
        <w:top w:val="none" w:sz="0" w:space="0" w:color="auto"/>
        <w:left w:val="none" w:sz="0" w:space="0" w:color="auto"/>
        <w:bottom w:val="none" w:sz="0" w:space="0" w:color="auto"/>
        <w:right w:val="none" w:sz="0" w:space="0" w:color="auto"/>
      </w:divBdr>
      <w:divsChild>
        <w:div w:id="1393966711">
          <w:marLeft w:val="0"/>
          <w:marRight w:val="0"/>
          <w:marTop w:val="0"/>
          <w:marBottom w:val="0"/>
          <w:divBdr>
            <w:top w:val="none" w:sz="0" w:space="0" w:color="auto"/>
            <w:left w:val="none" w:sz="0" w:space="0" w:color="auto"/>
            <w:bottom w:val="none" w:sz="0" w:space="0" w:color="auto"/>
            <w:right w:val="none" w:sz="0" w:space="0" w:color="auto"/>
          </w:divBdr>
          <w:divsChild>
            <w:div w:id="1766000823">
              <w:marLeft w:val="0"/>
              <w:marRight w:val="0"/>
              <w:marTop w:val="0"/>
              <w:marBottom w:val="0"/>
              <w:divBdr>
                <w:top w:val="none" w:sz="0" w:space="0" w:color="auto"/>
                <w:left w:val="none" w:sz="0" w:space="0" w:color="auto"/>
                <w:bottom w:val="none" w:sz="0" w:space="0" w:color="auto"/>
                <w:right w:val="none" w:sz="0" w:space="0" w:color="auto"/>
              </w:divBdr>
            </w:div>
          </w:divsChild>
        </w:div>
        <w:div w:id="930969068">
          <w:marLeft w:val="0"/>
          <w:marRight w:val="0"/>
          <w:marTop w:val="0"/>
          <w:marBottom w:val="0"/>
          <w:divBdr>
            <w:top w:val="none" w:sz="0" w:space="0" w:color="auto"/>
            <w:left w:val="none" w:sz="0" w:space="0" w:color="auto"/>
            <w:bottom w:val="none" w:sz="0" w:space="0" w:color="auto"/>
            <w:right w:val="none" w:sz="0" w:space="0" w:color="auto"/>
          </w:divBdr>
          <w:divsChild>
            <w:div w:id="1080449422">
              <w:marLeft w:val="0"/>
              <w:marRight w:val="0"/>
              <w:marTop w:val="0"/>
              <w:marBottom w:val="0"/>
              <w:divBdr>
                <w:top w:val="none" w:sz="0" w:space="0" w:color="auto"/>
                <w:left w:val="none" w:sz="0" w:space="0" w:color="auto"/>
                <w:bottom w:val="none" w:sz="0" w:space="0" w:color="auto"/>
                <w:right w:val="none" w:sz="0" w:space="0" w:color="auto"/>
              </w:divBdr>
            </w:div>
          </w:divsChild>
        </w:div>
        <w:div w:id="651639423">
          <w:marLeft w:val="0"/>
          <w:marRight w:val="0"/>
          <w:marTop w:val="0"/>
          <w:marBottom w:val="0"/>
          <w:divBdr>
            <w:top w:val="none" w:sz="0" w:space="0" w:color="auto"/>
            <w:left w:val="none" w:sz="0" w:space="0" w:color="auto"/>
            <w:bottom w:val="none" w:sz="0" w:space="0" w:color="auto"/>
            <w:right w:val="none" w:sz="0" w:space="0" w:color="auto"/>
          </w:divBdr>
          <w:divsChild>
            <w:div w:id="53503624">
              <w:marLeft w:val="0"/>
              <w:marRight w:val="0"/>
              <w:marTop w:val="0"/>
              <w:marBottom w:val="0"/>
              <w:divBdr>
                <w:top w:val="none" w:sz="0" w:space="0" w:color="auto"/>
                <w:left w:val="none" w:sz="0" w:space="0" w:color="auto"/>
                <w:bottom w:val="none" w:sz="0" w:space="0" w:color="auto"/>
                <w:right w:val="none" w:sz="0" w:space="0" w:color="auto"/>
              </w:divBdr>
            </w:div>
          </w:divsChild>
        </w:div>
        <w:div w:id="1965698662">
          <w:marLeft w:val="0"/>
          <w:marRight w:val="0"/>
          <w:marTop w:val="0"/>
          <w:marBottom w:val="0"/>
          <w:divBdr>
            <w:top w:val="none" w:sz="0" w:space="0" w:color="auto"/>
            <w:left w:val="none" w:sz="0" w:space="0" w:color="auto"/>
            <w:bottom w:val="none" w:sz="0" w:space="0" w:color="auto"/>
            <w:right w:val="none" w:sz="0" w:space="0" w:color="auto"/>
          </w:divBdr>
          <w:divsChild>
            <w:div w:id="414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6700">
      <w:bodyDiv w:val="1"/>
      <w:marLeft w:val="0"/>
      <w:marRight w:val="0"/>
      <w:marTop w:val="0"/>
      <w:marBottom w:val="0"/>
      <w:divBdr>
        <w:top w:val="none" w:sz="0" w:space="0" w:color="auto"/>
        <w:left w:val="none" w:sz="0" w:space="0" w:color="auto"/>
        <w:bottom w:val="none" w:sz="0" w:space="0" w:color="auto"/>
        <w:right w:val="none" w:sz="0" w:space="0" w:color="auto"/>
      </w:divBdr>
      <w:divsChild>
        <w:div w:id="1537306803">
          <w:marLeft w:val="600"/>
          <w:marRight w:val="480"/>
          <w:marTop w:val="150"/>
          <w:marBottom w:val="150"/>
          <w:divBdr>
            <w:top w:val="none" w:sz="0" w:space="0" w:color="auto"/>
            <w:left w:val="none" w:sz="0" w:space="0" w:color="auto"/>
            <w:bottom w:val="none" w:sz="0" w:space="0" w:color="auto"/>
            <w:right w:val="none" w:sz="0" w:space="0" w:color="auto"/>
          </w:divBdr>
          <w:divsChild>
            <w:div w:id="1471822414">
              <w:marLeft w:val="0"/>
              <w:marRight w:val="0"/>
              <w:marTop w:val="0"/>
              <w:marBottom w:val="0"/>
              <w:divBdr>
                <w:top w:val="none" w:sz="0" w:space="0" w:color="auto"/>
                <w:left w:val="none" w:sz="0" w:space="0" w:color="auto"/>
                <w:bottom w:val="none" w:sz="0" w:space="0" w:color="auto"/>
                <w:right w:val="none" w:sz="0" w:space="0" w:color="auto"/>
              </w:divBdr>
            </w:div>
          </w:divsChild>
        </w:div>
        <w:div w:id="1511800068">
          <w:marLeft w:val="600"/>
          <w:marRight w:val="480"/>
          <w:marTop w:val="150"/>
          <w:marBottom w:val="150"/>
          <w:divBdr>
            <w:top w:val="none" w:sz="0" w:space="0" w:color="auto"/>
            <w:left w:val="none" w:sz="0" w:space="0" w:color="auto"/>
            <w:bottom w:val="none" w:sz="0" w:space="0" w:color="auto"/>
            <w:right w:val="none" w:sz="0" w:space="0" w:color="auto"/>
          </w:divBdr>
          <w:divsChild>
            <w:div w:id="104768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8738">
      <w:bodyDiv w:val="1"/>
      <w:marLeft w:val="0"/>
      <w:marRight w:val="0"/>
      <w:marTop w:val="0"/>
      <w:marBottom w:val="0"/>
      <w:divBdr>
        <w:top w:val="none" w:sz="0" w:space="0" w:color="auto"/>
        <w:left w:val="none" w:sz="0" w:space="0" w:color="auto"/>
        <w:bottom w:val="none" w:sz="0" w:space="0" w:color="auto"/>
        <w:right w:val="none" w:sz="0" w:space="0" w:color="auto"/>
      </w:divBdr>
    </w:div>
    <w:div w:id="1894465477">
      <w:bodyDiv w:val="1"/>
      <w:marLeft w:val="0"/>
      <w:marRight w:val="0"/>
      <w:marTop w:val="0"/>
      <w:marBottom w:val="0"/>
      <w:divBdr>
        <w:top w:val="none" w:sz="0" w:space="0" w:color="auto"/>
        <w:left w:val="none" w:sz="0" w:space="0" w:color="auto"/>
        <w:bottom w:val="none" w:sz="0" w:space="0" w:color="auto"/>
        <w:right w:val="none" w:sz="0" w:space="0" w:color="auto"/>
      </w:divBdr>
      <w:divsChild>
        <w:div w:id="2069720991">
          <w:marLeft w:val="0"/>
          <w:marRight w:val="0"/>
          <w:marTop w:val="0"/>
          <w:marBottom w:val="0"/>
          <w:divBdr>
            <w:top w:val="none" w:sz="0" w:space="0" w:color="auto"/>
            <w:left w:val="none" w:sz="0" w:space="0" w:color="auto"/>
            <w:bottom w:val="none" w:sz="0" w:space="0" w:color="auto"/>
            <w:right w:val="none" w:sz="0" w:space="0" w:color="auto"/>
          </w:divBdr>
        </w:div>
        <w:div w:id="1541240527">
          <w:marLeft w:val="0"/>
          <w:marRight w:val="0"/>
          <w:marTop w:val="0"/>
          <w:marBottom w:val="0"/>
          <w:divBdr>
            <w:top w:val="none" w:sz="0" w:space="0" w:color="auto"/>
            <w:left w:val="none" w:sz="0" w:space="0" w:color="auto"/>
            <w:bottom w:val="none" w:sz="0" w:space="0" w:color="auto"/>
            <w:right w:val="none" w:sz="0" w:space="0" w:color="auto"/>
          </w:divBdr>
        </w:div>
        <w:div w:id="1816677775">
          <w:marLeft w:val="0"/>
          <w:marRight w:val="0"/>
          <w:marTop w:val="0"/>
          <w:marBottom w:val="0"/>
          <w:divBdr>
            <w:top w:val="none" w:sz="0" w:space="0" w:color="auto"/>
            <w:left w:val="none" w:sz="0" w:space="0" w:color="auto"/>
            <w:bottom w:val="none" w:sz="0" w:space="0" w:color="auto"/>
            <w:right w:val="none" w:sz="0" w:space="0" w:color="auto"/>
          </w:divBdr>
        </w:div>
        <w:div w:id="74061100">
          <w:marLeft w:val="0"/>
          <w:marRight w:val="0"/>
          <w:marTop w:val="0"/>
          <w:marBottom w:val="0"/>
          <w:divBdr>
            <w:top w:val="none" w:sz="0" w:space="0" w:color="auto"/>
            <w:left w:val="none" w:sz="0" w:space="0" w:color="auto"/>
            <w:bottom w:val="none" w:sz="0" w:space="0" w:color="auto"/>
            <w:right w:val="none" w:sz="0" w:space="0" w:color="auto"/>
          </w:divBdr>
        </w:div>
        <w:div w:id="1566648111">
          <w:marLeft w:val="0"/>
          <w:marRight w:val="0"/>
          <w:marTop w:val="0"/>
          <w:marBottom w:val="0"/>
          <w:divBdr>
            <w:top w:val="none" w:sz="0" w:space="0" w:color="auto"/>
            <w:left w:val="none" w:sz="0" w:space="0" w:color="auto"/>
            <w:bottom w:val="none" w:sz="0" w:space="0" w:color="auto"/>
            <w:right w:val="none" w:sz="0" w:space="0" w:color="auto"/>
          </w:divBdr>
          <w:divsChild>
            <w:div w:id="698510730">
              <w:marLeft w:val="0"/>
              <w:marRight w:val="0"/>
              <w:marTop w:val="0"/>
              <w:marBottom w:val="0"/>
              <w:divBdr>
                <w:top w:val="none" w:sz="0" w:space="0" w:color="auto"/>
                <w:left w:val="none" w:sz="0" w:space="0" w:color="auto"/>
                <w:bottom w:val="none" w:sz="0" w:space="0" w:color="auto"/>
                <w:right w:val="none" w:sz="0" w:space="0" w:color="auto"/>
              </w:divBdr>
              <w:divsChild>
                <w:div w:id="658582183">
                  <w:marLeft w:val="0"/>
                  <w:marRight w:val="0"/>
                  <w:marTop w:val="0"/>
                  <w:marBottom w:val="0"/>
                  <w:divBdr>
                    <w:top w:val="none" w:sz="0" w:space="0" w:color="auto"/>
                    <w:left w:val="none" w:sz="0" w:space="0" w:color="auto"/>
                    <w:bottom w:val="none" w:sz="0" w:space="0" w:color="auto"/>
                    <w:right w:val="none" w:sz="0" w:space="0" w:color="auto"/>
                  </w:divBdr>
                </w:div>
                <w:div w:id="135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48">
          <w:marLeft w:val="0"/>
          <w:marRight w:val="0"/>
          <w:marTop w:val="0"/>
          <w:marBottom w:val="0"/>
          <w:divBdr>
            <w:top w:val="none" w:sz="0" w:space="0" w:color="auto"/>
            <w:left w:val="none" w:sz="0" w:space="0" w:color="auto"/>
            <w:bottom w:val="none" w:sz="0" w:space="0" w:color="auto"/>
            <w:right w:val="none" w:sz="0" w:space="0" w:color="auto"/>
          </w:divBdr>
        </w:div>
        <w:div w:id="700017634">
          <w:marLeft w:val="0"/>
          <w:marRight w:val="0"/>
          <w:marTop w:val="0"/>
          <w:marBottom w:val="0"/>
          <w:divBdr>
            <w:top w:val="none" w:sz="0" w:space="0" w:color="auto"/>
            <w:left w:val="none" w:sz="0" w:space="0" w:color="auto"/>
            <w:bottom w:val="none" w:sz="0" w:space="0" w:color="auto"/>
            <w:right w:val="none" w:sz="0" w:space="0" w:color="auto"/>
          </w:divBdr>
          <w:divsChild>
            <w:div w:id="921111248">
              <w:marLeft w:val="0"/>
              <w:marRight w:val="0"/>
              <w:marTop w:val="0"/>
              <w:marBottom w:val="0"/>
              <w:divBdr>
                <w:top w:val="none" w:sz="0" w:space="0" w:color="auto"/>
                <w:left w:val="none" w:sz="0" w:space="0" w:color="auto"/>
                <w:bottom w:val="none" w:sz="0" w:space="0" w:color="auto"/>
                <w:right w:val="none" w:sz="0" w:space="0" w:color="auto"/>
              </w:divBdr>
            </w:div>
            <w:div w:id="1769890209">
              <w:marLeft w:val="0"/>
              <w:marRight w:val="0"/>
              <w:marTop w:val="0"/>
              <w:marBottom w:val="0"/>
              <w:divBdr>
                <w:top w:val="none" w:sz="0" w:space="0" w:color="auto"/>
                <w:left w:val="none" w:sz="0" w:space="0" w:color="auto"/>
                <w:bottom w:val="none" w:sz="0" w:space="0" w:color="auto"/>
                <w:right w:val="none" w:sz="0" w:space="0" w:color="auto"/>
              </w:divBdr>
            </w:div>
            <w:div w:id="208344433">
              <w:marLeft w:val="0"/>
              <w:marRight w:val="0"/>
              <w:marTop w:val="0"/>
              <w:marBottom w:val="0"/>
              <w:divBdr>
                <w:top w:val="none" w:sz="0" w:space="0" w:color="auto"/>
                <w:left w:val="none" w:sz="0" w:space="0" w:color="auto"/>
                <w:bottom w:val="none" w:sz="0" w:space="0" w:color="auto"/>
                <w:right w:val="none" w:sz="0" w:space="0" w:color="auto"/>
              </w:divBdr>
            </w:div>
            <w:div w:id="677737673">
              <w:marLeft w:val="0"/>
              <w:marRight w:val="0"/>
              <w:marTop w:val="0"/>
              <w:marBottom w:val="0"/>
              <w:divBdr>
                <w:top w:val="none" w:sz="0" w:space="0" w:color="auto"/>
                <w:left w:val="none" w:sz="0" w:space="0" w:color="auto"/>
                <w:bottom w:val="none" w:sz="0" w:space="0" w:color="auto"/>
                <w:right w:val="none" w:sz="0" w:space="0" w:color="auto"/>
              </w:divBdr>
            </w:div>
            <w:div w:id="1730113568">
              <w:marLeft w:val="0"/>
              <w:marRight w:val="0"/>
              <w:marTop w:val="0"/>
              <w:marBottom w:val="0"/>
              <w:divBdr>
                <w:top w:val="none" w:sz="0" w:space="0" w:color="auto"/>
                <w:left w:val="none" w:sz="0" w:space="0" w:color="auto"/>
                <w:bottom w:val="none" w:sz="0" w:space="0" w:color="auto"/>
                <w:right w:val="none" w:sz="0" w:space="0" w:color="auto"/>
              </w:divBdr>
            </w:div>
            <w:div w:id="869993774">
              <w:marLeft w:val="0"/>
              <w:marRight w:val="0"/>
              <w:marTop w:val="0"/>
              <w:marBottom w:val="0"/>
              <w:divBdr>
                <w:top w:val="none" w:sz="0" w:space="0" w:color="auto"/>
                <w:left w:val="none" w:sz="0" w:space="0" w:color="auto"/>
                <w:bottom w:val="none" w:sz="0" w:space="0" w:color="auto"/>
                <w:right w:val="none" w:sz="0" w:space="0" w:color="auto"/>
              </w:divBdr>
            </w:div>
            <w:div w:id="568148222">
              <w:marLeft w:val="0"/>
              <w:marRight w:val="0"/>
              <w:marTop w:val="0"/>
              <w:marBottom w:val="0"/>
              <w:divBdr>
                <w:top w:val="none" w:sz="0" w:space="0" w:color="auto"/>
                <w:left w:val="none" w:sz="0" w:space="0" w:color="auto"/>
                <w:bottom w:val="none" w:sz="0" w:space="0" w:color="auto"/>
                <w:right w:val="none" w:sz="0" w:space="0" w:color="auto"/>
              </w:divBdr>
            </w:div>
            <w:div w:id="1506440245">
              <w:marLeft w:val="0"/>
              <w:marRight w:val="0"/>
              <w:marTop w:val="0"/>
              <w:marBottom w:val="0"/>
              <w:divBdr>
                <w:top w:val="none" w:sz="0" w:space="0" w:color="auto"/>
                <w:left w:val="none" w:sz="0" w:space="0" w:color="auto"/>
                <w:bottom w:val="none" w:sz="0" w:space="0" w:color="auto"/>
                <w:right w:val="none" w:sz="0" w:space="0" w:color="auto"/>
              </w:divBdr>
            </w:div>
            <w:div w:id="1414231911">
              <w:marLeft w:val="0"/>
              <w:marRight w:val="0"/>
              <w:marTop w:val="0"/>
              <w:marBottom w:val="0"/>
              <w:divBdr>
                <w:top w:val="none" w:sz="0" w:space="0" w:color="auto"/>
                <w:left w:val="none" w:sz="0" w:space="0" w:color="auto"/>
                <w:bottom w:val="none" w:sz="0" w:space="0" w:color="auto"/>
                <w:right w:val="none" w:sz="0" w:space="0" w:color="auto"/>
              </w:divBdr>
              <w:divsChild>
                <w:div w:id="924657008">
                  <w:marLeft w:val="0"/>
                  <w:marRight w:val="0"/>
                  <w:marTop w:val="0"/>
                  <w:marBottom w:val="0"/>
                  <w:divBdr>
                    <w:top w:val="none" w:sz="0" w:space="0" w:color="auto"/>
                    <w:left w:val="none" w:sz="0" w:space="0" w:color="auto"/>
                    <w:bottom w:val="none" w:sz="0" w:space="0" w:color="auto"/>
                    <w:right w:val="none" w:sz="0" w:space="0" w:color="auto"/>
                  </w:divBdr>
                  <w:divsChild>
                    <w:div w:id="911161822">
                      <w:marLeft w:val="0"/>
                      <w:marRight w:val="0"/>
                      <w:marTop w:val="0"/>
                      <w:marBottom w:val="0"/>
                      <w:divBdr>
                        <w:top w:val="none" w:sz="0" w:space="0" w:color="auto"/>
                        <w:left w:val="none" w:sz="0" w:space="0" w:color="auto"/>
                        <w:bottom w:val="none" w:sz="0" w:space="0" w:color="auto"/>
                        <w:right w:val="none" w:sz="0" w:space="0" w:color="auto"/>
                      </w:divBdr>
                    </w:div>
                    <w:div w:id="340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345">
              <w:marLeft w:val="0"/>
              <w:marRight w:val="0"/>
              <w:marTop w:val="0"/>
              <w:marBottom w:val="0"/>
              <w:divBdr>
                <w:top w:val="none" w:sz="0" w:space="0" w:color="auto"/>
                <w:left w:val="none" w:sz="0" w:space="0" w:color="auto"/>
                <w:bottom w:val="none" w:sz="0" w:space="0" w:color="auto"/>
                <w:right w:val="none" w:sz="0" w:space="0" w:color="auto"/>
              </w:divBdr>
            </w:div>
            <w:div w:id="646475024">
              <w:marLeft w:val="0"/>
              <w:marRight w:val="0"/>
              <w:marTop w:val="0"/>
              <w:marBottom w:val="0"/>
              <w:divBdr>
                <w:top w:val="none" w:sz="0" w:space="0" w:color="auto"/>
                <w:left w:val="none" w:sz="0" w:space="0" w:color="auto"/>
                <w:bottom w:val="none" w:sz="0" w:space="0" w:color="auto"/>
                <w:right w:val="none" w:sz="0" w:space="0" w:color="auto"/>
              </w:divBdr>
            </w:div>
            <w:div w:id="718362016">
              <w:marLeft w:val="0"/>
              <w:marRight w:val="0"/>
              <w:marTop w:val="0"/>
              <w:marBottom w:val="0"/>
              <w:divBdr>
                <w:top w:val="none" w:sz="0" w:space="0" w:color="auto"/>
                <w:left w:val="none" w:sz="0" w:space="0" w:color="auto"/>
                <w:bottom w:val="none" w:sz="0" w:space="0" w:color="auto"/>
                <w:right w:val="none" w:sz="0" w:space="0" w:color="auto"/>
              </w:divBdr>
            </w:div>
            <w:div w:id="1114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0267776">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13925991">
      <w:bodyDiv w:val="1"/>
      <w:marLeft w:val="0"/>
      <w:marRight w:val="0"/>
      <w:marTop w:val="0"/>
      <w:marBottom w:val="0"/>
      <w:divBdr>
        <w:top w:val="none" w:sz="0" w:space="0" w:color="auto"/>
        <w:left w:val="none" w:sz="0" w:space="0" w:color="auto"/>
        <w:bottom w:val="none" w:sz="0" w:space="0" w:color="auto"/>
        <w:right w:val="none" w:sz="0" w:space="0" w:color="auto"/>
      </w:divBdr>
      <w:divsChild>
        <w:div w:id="208686415">
          <w:marLeft w:val="0"/>
          <w:marRight w:val="0"/>
          <w:marTop w:val="0"/>
          <w:marBottom w:val="0"/>
          <w:divBdr>
            <w:top w:val="none" w:sz="0" w:space="0" w:color="auto"/>
            <w:left w:val="none" w:sz="0" w:space="0" w:color="auto"/>
            <w:bottom w:val="none" w:sz="0" w:space="0" w:color="auto"/>
            <w:right w:val="none" w:sz="0" w:space="0" w:color="auto"/>
          </w:divBdr>
          <w:divsChild>
            <w:div w:id="1701737387">
              <w:marLeft w:val="0"/>
              <w:marRight w:val="120"/>
              <w:marTop w:val="0"/>
              <w:marBottom w:val="0"/>
              <w:divBdr>
                <w:top w:val="none" w:sz="0" w:space="0" w:color="auto"/>
                <w:left w:val="none" w:sz="0" w:space="0" w:color="auto"/>
                <w:bottom w:val="none" w:sz="0" w:space="0" w:color="auto"/>
                <w:right w:val="none" w:sz="0" w:space="0" w:color="auto"/>
              </w:divBdr>
            </w:div>
            <w:div w:id="264077101">
              <w:marLeft w:val="0"/>
              <w:marRight w:val="0"/>
              <w:marTop w:val="0"/>
              <w:marBottom w:val="195"/>
              <w:divBdr>
                <w:top w:val="none" w:sz="0" w:space="0" w:color="auto"/>
                <w:left w:val="none" w:sz="0" w:space="0" w:color="auto"/>
                <w:bottom w:val="none" w:sz="0" w:space="0" w:color="auto"/>
                <w:right w:val="none" w:sz="0" w:space="0" w:color="auto"/>
              </w:divBdr>
              <w:divsChild>
                <w:div w:id="41685110">
                  <w:marLeft w:val="0"/>
                  <w:marRight w:val="0"/>
                  <w:marTop w:val="15"/>
                  <w:marBottom w:val="0"/>
                  <w:divBdr>
                    <w:top w:val="none" w:sz="0" w:space="0" w:color="auto"/>
                    <w:left w:val="none" w:sz="0" w:space="0" w:color="auto"/>
                    <w:bottom w:val="none" w:sz="0" w:space="0" w:color="auto"/>
                    <w:right w:val="none" w:sz="0" w:space="0" w:color="auto"/>
                  </w:divBdr>
                </w:div>
                <w:div w:id="1992707987">
                  <w:marLeft w:val="0"/>
                  <w:marRight w:val="0"/>
                  <w:marTop w:val="0"/>
                  <w:marBottom w:val="0"/>
                  <w:divBdr>
                    <w:top w:val="none" w:sz="0" w:space="0" w:color="auto"/>
                    <w:left w:val="none" w:sz="0" w:space="0" w:color="auto"/>
                    <w:bottom w:val="none" w:sz="0" w:space="0" w:color="auto"/>
                    <w:right w:val="none" w:sz="0" w:space="0" w:color="auto"/>
                  </w:divBdr>
                  <w:divsChild>
                    <w:div w:id="471866570">
                      <w:marLeft w:val="0"/>
                      <w:marRight w:val="0"/>
                      <w:marTop w:val="0"/>
                      <w:marBottom w:val="0"/>
                      <w:divBdr>
                        <w:top w:val="none" w:sz="0" w:space="0" w:color="auto"/>
                        <w:left w:val="none" w:sz="0" w:space="0" w:color="auto"/>
                        <w:bottom w:val="none" w:sz="0" w:space="0" w:color="auto"/>
                        <w:right w:val="none" w:sz="0" w:space="0" w:color="auto"/>
                      </w:divBdr>
                    </w:div>
                  </w:divsChild>
                </w:div>
                <w:div w:id="1813670691">
                  <w:marLeft w:val="0"/>
                  <w:marRight w:val="0"/>
                  <w:marTop w:val="15"/>
                  <w:marBottom w:val="0"/>
                  <w:divBdr>
                    <w:top w:val="none" w:sz="0" w:space="0" w:color="auto"/>
                    <w:left w:val="none" w:sz="0" w:space="0" w:color="auto"/>
                    <w:bottom w:val="none" w:sz="0" w:space="0" w:color="auto"/>
                    <w:right w:val="none" w:sz="0" w:space="0" w:color="auto"/>
                  </w:divBdr>
                </w:div>
                <w:div w:id="302271307">
                  <w:marLeft w:val="0"/>
                  <w:marRight w:val="0"/>
                  <w:marTop w:val="0"/>
                  <w:marBottom w:val="0"/>
                  <w:divBdr>
                    <w:top w:val="none" w:sz="0" w:space="0" w:color="auto"/>
                    <w:left w:val="none" w:sz="0" w:space="0" w:color="auto"/>
                    <w:bottom w:val="none" w:sz="0" w:space="0" w:color="auto"/>
                    <w:right w:val="none" w:sz="0" w:space="0" w:color="auto"/>
                  </w:divBdr>
                  <w:divsChild>
                    <w:div w:id="107697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927522">
      <w:bodyDiv w:val="1"/>
      <w:marLeft w:val="0"/>
      <w:marRight w:val="0"/>
      <w:marTop w:val="0"/>
      <w:marBottom w:val="0"/>
      <w:divBdr>
        <w:top w:val="none" w:sz="0" w:space="0" w:color="auto"/>
        <w:left w:val="none" w:sz="0" w:space="0" w:color="auto"/>
        <w:bottom w:val="none" w:sz="0" w:space="0" w:color="auto"/>
        <w:right w:val="none" w:sz="0" w:space="0" w:color="auto"/>
      </w:divBdr>
      <w:divsChild>
        <w:div w:id="827406156">
          <w:marLeft w:val="0"/>
          <w:marRight w:val="0"/>
          <w:marTop w:val="0"/>
          <w:marBottom w:val="0"/>
          <w:divBdr>
            <w:top w:val="none" w:sz="0" w:space="0" w:color="auto"/>
            <w:left w:val="none" w:sz="0" w:space="0" w:color="auto"/>
            <w:bottom w:val="none" w:sz="0" w:space="0" w:color="auto"/>
            <w:right w:val="none" w:sz="0" w:space="0" w:color="auto"/>
          </w:divBdr>
        </w:div>
        <w:div w:id="1149980192">
          <w:marLeft w:val="0"/>
          <w:marRight w:val="0"/>
          <w:marTop w:val="0"/>
          <w:marBottom w:val="0"/>
          <w:divBdr>
            <w:top w:val="none" w:sz="0" w:space="0" w:color="auto"/>
            <w:left w:val="none" w:sz="0" w:space="0" w:color="auto"/>
            <w:bottom w:val="none" w:sz="0" w:space="0" w:color="auto"/>
            <w:right w:val="none" w:sz="0" w:space="0" w:color="auto"/>
          </w:divBdr>
        </w:div>
        <w:div w:id="1597595254">
          <w:marLeft w:val="0"/>
          <w:marRight w:val="0"/>
          <w:marTop w:val="0"/>
          <w:marBottom w:val="0"/>
          <w:divBdr>
            <w:top w:val="none" w:sz="0" w:space="0" w:color="auto"/>
            <w:left w:val="none" w:sz="0" w:space="0" w:color="auto"/>
            <w:bottom w:val="none" w:sz="0" w:space="0" w:color="auto"/>
            <w:right w:val="none" w:sz="0" w:space="0" w:color="auto"/>
          </w:divBdr>
          <w:divsChild>
            <w:div w:id="1863006791">
              <w:marLeft w:val="0"/>
              <w:marRight w:val="0"/>
              <w:marTop w:val="0"/>
              <w:marBottom w:val="0"/>
              <w:divBdr>
                <w:top w:val="none" w:sz="0" w:space="0" w:color="auto"/>
                <w:left w:val="none" w:sz="0" w:space="0" w:color="auto"/>
                <w:bottom w:val="none" w:sz="0" w:space="0" w:color="auto"/>
                <w:right w:val="none" w:sz="0" w:space="0" w:color="auto"/>
              </w:divBdr>
              <w:divsChild>
                <w:div w:id="292171989">
                  <w:marLeft w:val="0"/>
                  <w:marRight w:val="0"/>
                  <w:marTop w:val="0"/>
                  <w:marBottom w:val="0"/>
                  <w:divBdr>
                    <w:top w:val="none" w:sz="0" w:space="0" w:color="auto"/>
                    <w:left w:val="none" w:sz="0" w:space="0" w:color="auto"/>
                    <w:bottom w:val="none" w:sz="0" w:space="0" w:color="auto"/>
                    <w:right w:val="none" w:sz="0" w:space="0" w:color="auto"/>
                  </w:divBdr>
                  <w:divsChild>
                    <w:div w:id="750663184">
                      <w:marLeft w:val="0"/>
                      <w:marRight w:val="0"/>
                      <w:marTop w:val="0"/>
                      <w:marBottom w:val="0"/>
                      <w:divBdr>
                        <w:top w:val="none" w:sz="0" w:space="0" w:color="auto"/>
                        <w:left w:val="none" w:sz="0" w:space="0" w:color="auto"/>
                        <w:bottom w:val="none" w:sz="0" w:space="0" w:color="auto"/>
                        <w:right w:val="none" w:sz="0" w:space="0" w:color="auto"/>
                      </w:divBdr>
                      <w:divsChild>
                        <w:div w:id="1400975745">
                          <w:marLeft w:val="0"/>
                          <w:marRight w:val="0"/>
                          <w:marTop w:val="0"/>
                          <w:marBottom w:val="0"/>
                          <w:divBdr>
                            <w:top w:val="none" w:sz="0" w:space="0" w:color="auto"/>
                            <w:left w:val="none" w:sz="0" w:space="0" w:color="auto"/>
                            <w:bottom w:val="none" w:sz="0" w:space="0" w:color="auto"/>
                            <w:right w:val="none" w:sz="0" w:space="0" w:color="auto"/>
                          </w:divBdr>
                          <w:divsChild>
                            <w:div w:id="889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200006">
      <w:bodyDiv w:val="1"/>
      <w:marLeft w:val="0"/>
      <w:marRight w:val="0"/>
      <w:marTop w:val="0"/>
      <w:marBottom w:val="0"/>
      <w:divBdr>
        <w:top w:val="none" w:sz="0" w:space="0" w:color="auto"/>
        <w:left w:val="none" w:sz="0" w:space="0" w:color="auto"/>
        <w:bottom w:val="none" w:sz="0" w:space="0" w:color="auto"/>
        <w:right w:val="none" w:sz="0" w:space="0" w:color="auto"/>
      </w:divBdr>
    </w:div>
    <w:div w:id="1921670765">
      <w:bodyDiv w:val="1"/>
      <w:marLeft w:val="0"/>
      <w:marRight w:val="0"/>
      <w:marTop w:val="0"/>
      <w:marBottom w:val="0"/>
      <w:divBdr>
        <w:top w:val="none" w:sz="0" w:space="0" w:color="auto"/>
        <w:left w:val="none" w:sz="0" w:space="0" w:color="auto"/>
        <w:bottom w:val="none" w:sz="0" w:space="0" w:color="auto"/>
        <w:right w:val="none" w:sz="0" w:space="0" w:color="auto"/>
      </w:divBdr>
      <w:divsChild>
        <w:div w:id="462307293">
          <w:marLeft w:val="0"/>
          <w:marRight w:val="0"/>
          <w:marTop w:val="0"/>
          <w:marBottom w:val="0"/>
          <w:divBdr>
            <w:top w:val="none" w:sz="0" w:space="0" w:color="auto"/>
            <w:left w:val="none" w:sz="0" w:space="0" w:color="auto"/>
            <w:bottom w:val="none" w:sz="0" w:space="0" w:color="auto"/>
            <w:right w:val="none" w:sz="0" w:space="0" w:color="auto"/>
          </w:divBdr>
        </w:div>
        <w:div w:id="733696518">
          <w:marLeft w:val="0"/>
          <w:marRight w:val="0"/>
          <w:marTop w:val="0"/>
          <w:marBottom w:val="0"/>
          <w:divBdr>
            <w:top w:val="none" w:sz="0" w:space="0" w:color="auto"/>
            <w:left w:val="none" w:sz="0" w:space="0" w:color="auto"/>
            <w:bottom w:val="none" w:sz="0" w:space="0" w:color="auto"/>
            <w:right w:val="none" w:sz="0" w:space="0" w:color="auto"/>
          </w:divBdr>
        </w:div>
        <w:div w:id="1521898052">
          <w:marLeft w:val="0"/>
          <w:marRight w:val="0"/>
          <w:marTop w:val="0"/>
          <w:marBottom w:val="0"/>
          <w:divBdr>
            <w:top w:val="none" w:sz="0" w:space="0" w:color="auto"/>
            <w:left w:val="none" w:sz="0" w:space="0" w:color="auto"/>
            <w:bottom w:val="none" w:sz="0" w:space="0" w:color="auto"/>
            <w:right w:val="none" w:sz="0" w:space="0" w:color="auto"/>
          </w:divBdr>
        </w:div>
        <w:div w:id="464467355">
          <w:marLeft w:val="0"/>
          <w:marRight w:val="0"/>
          <w:marTop w:val="0"/>
          <w:marBottom w:val="0"/>
          <w:divBdr>
            <w:top w:val="none" w:sz="0" w:space="0" w:color="auto"/>
            <w:left w:val="none" w:sz="0" w:space="0" w:color="auto"/>
            <w:bottom w:val="none" w:sz="0" w:space="0" w:color="auto"/>
            <w:right w:val="none" w:sz="0" w:space="0" w:color="auto"/>
          </w:divBdr>
        </w:div>
        <w:div w:id="370616302">
          <w:marLeft w:val="0"/>
          <w:marRight w:val="0"/>
          <w:marTop w:val="0"/>
          <w:marBottom w:val="0"/>
          <w:divBdr>
            <w:top w:val="none" w:sz="0" w:space="0" w:color="auto"/>
            <w:left w:val="none" w:sz="0" w:space="0" w:color="auto"/>
            <w:bottom w:val="none" w:sz="0" w:space="0" w:color="auto"/>
            <w:right w:val="none" w:sz="0" w:space="0" w:color="auto"/>
          </w:divBdr>
        </w:div>
        <w:div w:id="1516456440">
          <w:marLeft w:val="0"/>
          <w:marRight w:val="0"/>
          <w:marTop w:val="0"/>
          <w:marBottom w:val="0"/>
          <w:divBdr>
            <w:top w:val="none" w:sz="0" w:space="0" w:color="auto"/>
            <w:left w:val="none" w:sz="0" w:space="0" w:color="auto"/>
            <w:bottom w:val="none" w:sz="0" w:space="0" w:color="auto"/>
            <w:right w:val="none" w:sz="0" w:space="0" w:color="auto"/>
          </w:divBdr>
        </w:div>
        <w:div w:id="1017271073">
          <w:marLeft w:val="0"/>
          <w:marRight w:val="0"/>
          <w:marTop w:val="0"/>
          <w:marBottom w:val="0"/>
          <w:divBdr>
            <w:top w:val="none" w:sz="0" w:space="0" w:color="auto"/>
            <w:left w:val="none" w:sz="0" w:space="0" w:color="auto"/>
            <w:bottom w:val="none" w:sz="0" w:space="0" w:color="auto"/>
            <w:right w:val="none" w:sz="0" w:space="0" w:color="auto"/>
          </w:divBdr>
        </w:div>
        <w:div w:id="651563437">
          <w:marLeft w:val="0"/>
          <w:marRight w:val="0"/>
          <w:marTop w:val="0"/>
          <w:marBottom w:val="0"/>
          <w:divBdr>
            <w:top w:val="none" w:sz="0" w:space="0" w:color="auto"/>
            <w:left w:val="none" w:sz="0" w:space="0" w:color="auto"/>
            <w:bottom w:val="none" w:sz="0" w:space="0" w:color="auto"/>
            <w:right w:val="none" w:sz="0" w:space="0" w:color="auto"/>
          </w:divBdr>
        </w:div>
        <w:div w:id="692807838">
          <w:marLeft w:val="0"/>
          <w:marRight w:val="0"/>
          <w:marTop w:val="0"/>
          <w:marBottom w:val="0"/>
          <w:divBdr>
            <w:top w:val="none" w:sz="0" w:space="0" w:color="auto"/>
            <w:left w:val="none" w:sz="0" w:space="0" w:color="auto"/>
            <w:bottom w:val="none" w:sz="0" w:space="0" w:color="auto"/>
            <w:right w:val="none" w:sz="0" w:space="0" w:color="auto"/>
          </w:divBdr>
        </w:div>
        <w:div w:id="659429820">
          <w:marLeft w:val="0"/>
          <w:marRight w:val="0"/>
          <w:marTop w:val="0"/>
          <w:marBottom w:val="0"/>
          <w:divBdr>
            <w:top w:val="none" w:sz="0" w:space="0" w:color="auto"/>
            <w:left w:val="none" w:sz="0" w:space="0" w:color="auto"/>
            <w:bottom w:val="none" w:sz="0" w:space="0" w:color="auto"/>
            <w:right w:val="none" w:sz="0" w:space="0" w:color="auto"/>
          </w:divBdr>
        </w:div>
        <w:div w:id="1532498844">
          <w:marLeft w:val="0"/>
          <w:marRight w:val="0"/>
          <w:marTop w:val="0"/>
          <w:marBottom w:val="0"/>
          <w:divBdr>
            <w:top w:val="none" w:sz="0" w:space="0" w:color="auto"/>
            <w:left w:val="none" w:sz="0" w:space="0" w:color="auto"/>
            <w:bottom w:val="none" w:sz="0" w:space="0" w:color="auto"/>
            <w:right w:val="none" w:sz="0" w:space="0" w:color="auto"/>
          </w:divBdr>
        </w:div>
        <w:div w:id="1722287250">
          <w:marLeft w:val="0"/>
          <w:marRight w:val="0"/>
          <w:marTop w:val="0"/>
          <w:marBottom w:val="0"/>
          <w:divBdr>
            <w:top w:val="none" w:sz="0" w:space="0" w:color="auto"/>
            <w:left w:val="none" w:sz="0" w:space="0" w:color="auto"/>
            <w:bottom w:val="none" w:sz="0" w:space="0" w:color="auto"/>
            <w:right w:val="none" w:sz="0" w:space="0" w:color="auto"/>
          </w:divBdr>
        </w:div>
        <w:div w:id="1683623942">
          <w:marLeft w:val="0"/>
          <w:marRight w:val="0"/>
          <w:marTop w:val="0"/>
          <w:marBottom w:val="0"/>
          <w:divBdr>
            <w:top w:val="none" w:sz="0" w:space="0" w:color="auto"/>
            <w:left w:val="none" w:sz="0" w:space="0" w:color="auto"/>
            <w:bottom w:val="none" w:sz="0" w:space="0" w:color="auto"/>
            <w:right w:val="none" w:sz="0" w:space="0" w:color="auto"/>
          </w:divBdr>
        </w:div>
        <w:div w:id="1103258147">
          <w:marLeft w:val="0"/>
          <w:marRight w:val="0"/>
          <w:marTop w:val="0"/>
          <w:marBottom w:val="0"/>
          <w:divBdr>
            <w:top w:val="none" w:sz="0" w:space="0" w:color="auto"/>
            <w:left w:val="none" w:sz="0" w:space="0" w:color="auto"/>
            <w:bottom w:val="none" w:sz="0" w:space="0" w:color="auto"/>
            <w:right w:val="none" w:sz="0" w:space="0" w:color="auto"/>
          </w:divBdr>
        </w:div>
      </w:divsChild>
    </w:div>
    <w:div w:id="1930692910">
      <w:bodyDiv w:val="1"/>
      <w:marLeft w:val="0"/>
      <w:marRight w:val="0"/>
      <w:marTop w:val="0"/>
      <w:marBottom w:val="0"/>
      <w:divBdr>
        <w:top w:val="none" w:sz="0" w:space="0" w:color="auto"/>
        <w:left w:val="none" w:sz="0" w:space="0" w:color="auto"/>
        <w:bottom w:val="none" w:sz="0" w:space="0" w:color="auto"/>
        <w:right w:val="none" w:sz="0" w:space="0" w:color="auto"/>
      </w:divBdr>
      <w:divsChild>
        <w:div w:id="435101636">
          <w:marLeft w:val="0"/>
          <w:marRight w:val="0"/>
          <w:marTop w:val="0"/>
          <w:marBottom w:val="0"/>
          <w:divBdr>
            <w:top w:val="none" w:sz="0" w:space="0" w:color="auto"/>
            <w:left w:val="none" w:sz="0" w:space="0" w:color="auto"/>
            <w:bottom w:val="none" w:sz="0" w:space="0" w:color="auto"/>
            <w:right w:val="none" w:sz="0" w:space="0" w:color="auto"/>
          </w:divBdr>
        </w:div>
        <w:div w:id="958878573">
          <w:marLeft w:val="0"/>
          <w:marRight w:val="0"/>
          <w:marTop w:val="0"/>
          <w:marBottom w:val="0"/>
          <w:divBdr>
            <w:top w:val="none" w:sz="0" w:space="0" w:color="auto"/>
            <w:left w:val="none" w:sz="0" w:space="0" w:color="auto"/>
            <w:bottom w:val="none" w:sz="0" w:space="0" w:color="auto"/>
            <w:right w:val="none" w:sz="0" w:space="0" w:color="auto"/>
          </w:divBdr>
        </w:div>
        <w:div w:id="1015696131">
          <w:marLeft w:val="0"/>
          <w:marRight w:val="0"/>
          <w:marTop w:val="0"/>
          <w:marBottom w:val="0"/>
          <w:divBdr>
            <w:top w:val="none" w:sz="0" w:space="0" w:color="auto"/>
            <w:left w:val="none" w:sz="0" w:space="0" w:color="auto"/>
            <w:bottom w:val="none" w:sz="0" w:space="0" w:color="auto"/>
            <w:right w:val="none" w:sz="0" w:space="0" w:color="auto"/>
          </w:divBdr>
        </w:div>
        <w:div w:id="1370640199">
          <w:marLeft w:val="0"/>
          <w:marRight w:val="0"/>
          <w:marTop w:val="0"/>
          <w:marBottom w:val="0"/>
          <w:divBdr>
            <w:top w:val="none" w:sz="0" w:space="0" w:color="auto"/>
            <w:left w:val="none" w:sz="0" w:space="0" w:color="auto"/>
            <w:bottom w:val="none" w:sz="0" w:space="0" w:color="auto"/>
            <w:right w:val="none" w:sz="0" w:space="0" w:color="auto"/>
          </w:divBdr>
        </w:div>
      </w:divsChild>
    </w:div>
    <w:div w:id="1942758505">
      <w:bodyDiv w:val="1"/>
      <w:marLeft w:val="0"/>
      <w:marRight w:val="0"/>
      <w:marTop w:val="0"/>
      <w:marBottom w:val="0"/>
      <w:divBdr>
        <w:top w:val="none" w:sz="0" w:space="0" w:color="auto"/>
        <w:left w:val="none" w:sz="0" w:space="0" w:color="auto"/>
        <w:bottom w:val="none" w:sz="0" w:space="0" w:color="auto"/>
        <w:right w:val="none" w:sz="0" w:space="0" w:color="auto"/>
      </w:divBdr>
    </w:div>
    <w:div w:id="1943149027">
      <w:bodyDiv w:val="1"/>
      <w:marLeft w:val="0"/>
      <w:marRight w:val="0"/>
      <w:marTop w:val="0"/>
      <w:marBottom w:val="0"/>
      <w:divBdr>
        <w:top w:val="none" w:sz="0" w:space="0" w:color="auto"/>
        <w:left w:val="none" w:sz="0" w:space="0" w:color="auto"/>
        <w:bottom w:val="none" w:sz="0" w:space="0" w:color="auto"/>
        <w:right w:val="none" w:sz="0" w:space="0" w:color="auto"/>
      </w:divBdr>
      <w:divsChild>
        <w:div w:id="882058139">
          <w:marLeft w:val="0"/>
          <w:marRight w:val="0"/>
          <w:marTop w:val="0"/>
          <w:marBottom w:val="0"/>
          <w:divBdr>
            <w:top w:val="none" w:sz="0" w:space="0" w:color="auto"/>
            <w:left w:val="none" w:sz="0" w:space="0" w:color="auto"/>
            <w:bottom w:val="none" w:sz="0" w:space="0" w:color="auto"/>
            <w:right w:val="none" w:sz="0" w:space="0" w:color="auto"/>
          </w:divBdr>
        </w:div>
        <w:div w:id="88350665">
          <w:marLeft w:val="0"/>
          <w:marRight w:val="0"/>
          <w:marTop w:val="0"/>
          <w:marBottom w:val="0"/>
          <w:divBdr>
            <w:top w:val="none" w:sz="0" w:space="0" w:color="auto"/>
            <w:left w:val="none" w:sz="0" w:space="0" w:color="auto"/>
            <w:bottom w:val="none" w:sz="0" w:space="0" w:color="auto"/>
            <w:right w:val="none" w:sz="0" w:space="0" w:color="auto"/>
          </w:divBdr>
        </w:div>
      </w:divsChild>
    </w:div>
    <w:div w:id="1944192178">
      <w:bodyDiv w:val="1"/>
      <w:marLeft w:val="0"/>
      <w:marRight w:val="0"/>
      <w:marTop w:val="0"/>
      <w:marBottom w:val="0"/>
      <w:divBdr>
        <w:top w:val="none" w:sz="0" w:space="0" w:color="auto"/>
        <w:left w:val="none" w:sz="0" w:space="0" w:color="auto"/>
        <w:bottom w:val="none" w:sz="0" w:space="0" w:color="auto"/>
        <w:right w:val="none" w:sz="0" w:space="0" w:color="auto"/>
      </w:divBdr>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4664">
      <w:bodyDiv w:val="1"/>
      <w:marLeft w:val="0"/>
      <w:marRight w:val="0"/>
      <w:marTop w:val="0"/>
      <w:marBottom w:val="0"/>
      <w:divBdr>
        <w:top w:val="none" w:sz="0" w:space="0" w:color="auto"/>
        <w:left w:val="none" w:sz="0" w:space="0" w:color="auto"/>
        <w:bottom w:val="none" w:sz="0" w:space="0" w:color="auto"/>
        <w:right w:val="none" w:sz="0" w:space="0" w:color="auto"/>
      </w:divBdr>
    </w:div>
    <w:div w:id="1957591102">
      <w:bodyDiv w:val="1"/>
      <w:marLeft w:val="0"/>
      <w:marRight w:val="0"/>
      <w:marTop w:val="0"/>
      <w:marBottom w:val="0"/>
      <w:divBdr>
        <w:top w:val="none" w:sz="0" w:space="0" w:color="auto"/>
        <w:left w:val="none" w:sz="0" w:space="0" w:color="auto"/>
        <w:bottom w:val="none" w:sz="0" w:space="0" w:color="auto"/>
        <w:right w:val="none" w:sz="0" w:space="0" w:color="auto"/>
      </w:divBdr>
    </w:div>
    <w:div w:id="1958753122">
      <w:bodyDiv w:val="1"/>
      <w:marLeft w:val="0"/>
      <w:marRight w:val="0"/>
      <w:marTop w:val="0"/>
      <w:marBottom w:val="0"/>
      <w:divBdr>
        <w:top w:val="none" w:sz="0" w:space="0" w:color="auto"/>
        <w:left w:val="none" w:sz="0" w:space="0" w:color="auto"/>
        <w:bottom w:val="none" w:sz="0" w:space="0" w:color="auto"/>
        <w:right w:val="none" w:sz="0" w:space="0" w:color="auto"/>
      </w:divBdr>
    </w:div>
    <w:div w:id="1961102943">
      <w:bodyDiv w:val="1"/>
      <w:marLeft w:val="0"/>
      <w:marRight w:val="0"/>
      <w:marTop w:val="0"/>
      <w:marBottom w:val="0"/>
      <w:divBdr>
        <w:top w:val="none" w:sz="0" w:space="0" w:color="auto"/>
        <w:left w:val="none" w:sz="0" w:space="0" w:color="auto"/>
        <w:bottom w:val="none" w:sz="0" w:space="0" w:color="auto"/>
        <w:right w:val="none" w:sz="0" w:space="0" w:color="auto"/>
      </w:divBdr>
      <w:divsChild>
        <w:div w:id="873465288">
          <w:marLeft w:val="600"/>
          <w:marRight w:val="480"/>
          <w:marTop w:val="150"/>
          <w:marBottom w:val="150"/>
          <w:divBdr>
            <w:top w:val="none" w:sz="0" w:space="0" w:color="auto"/>
            <w:left w:val="none" w:sz="0" w:space="0" w:color="auto"/>
            <w:bottom w:val="none" w:sz="0" w:space="0" w:color="auto"/>
            <w:right w:val="none" w:sz="0" w:space="0" w:color="auto"/>
          </w:divBdr>
          <w:divsChild>
            <w:div w:id="844438978">
              <w:marLeft w:val="0"/>
              <w:marRight w:val="0"/>
              <w:marTop w:val="0"/>
              <w:marBottom w:val="0"/>
              <w:divBdr>
                <w:top w:val="none" w:sz="0" w:space="0" w:color="auto"/>
                <w:left w:val="none" w:sz="0" w:space="0" w:color="auto"/>
                <w:bottom w:val="none" w:sz="0" w:space="0" w:color="auto"/>
                <w:right w:val="none" w:sz="0" w:space="0" w:color="auto"/>
              </w:divBdr>
            </w:div>
          </w:divsChild>
        </w:div>
        <w:div w:id="1874220914">
          <w:marLeft w:val="600"/>
          <w:marRight w:val="480"/>
          <w:marTop w:val="150"/>
          <w:marBottom w:val="150"/>
          <w:divBdr>
            <w:top w:val="none" w:sz="0" w:space="0" w:color="auto"/>
            <w:left w:val="none" w:sz="0" w:space="0" w:color="auto"/>
            <w:bottom w:val="none" w:sz="0" w:space="0" w:color="auto"/>
            <w:right w:val="none" w:sz="0" w:space="0" w:color="auto"/>
          </w:divBdr>
          <w:divsChild>
            <w:div w:id="1358046520">
              <w:marLeft w:val="0"/>
              <w:marRight w:val="0"/>
              <w:marTop w:val="0"/>
              <w:marBottom w:val="0"/>
              <w:divBdr>
                <w:top w:val="none" w:sz="0" w:space="0" w:color="auto"/>
                <w:left w:val="none" w:sz="0" w:space="0" w:color="auto"/>
                <w:bottom w:val="none" w:sz="0" w:space="0" w:color="auto"/>
                <w:right w:val="none" w:sz="0" w:space="0" w:color="auto"/>
              </w:divBdr>
            </w:div>
          </w:divsChild>
        </w:div>
        <w:div w:id="2131586579">
          <w:marLeft w:val="600"/>
          <w:marRight w:val="480"/>
          <w:marTop w:val="150"/>
          <w:marBottom w:val="150"/>
          <w:divBdr>
            <w:top w:val="none" w:sz="0" w:space="0" w:color="auto"/>
            <w:left w:val="none" w:sz="0" w:space="0" w:color="auto"/>
            <w:bottom w:val="none" w:sz="0" w:space="0" w:color="auto"/>
            <w:right w:val="none" w:sz="0" w:space="0" w:color="auto"/>
          </w:divBdr>
          <w:divsChild>
            <w:div w:id="1153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596">
      <w:bodyDiv w:val="1"/>
      <w:marLeft w:val="0"/>
      <w:marRight w:val="0"/>
      <w:marTop w:val="0"/>
      <w:marBottom w:val="0"/>
      <w:divBdr>
        <w:top w:val="none" w:sz="0" w:space="0" w:color="auto"/>
        <w:left w:val="none" w:sz="0" w:space="0" w:color="auto"/>
        <w:bottom w:val="none" w:sz="0" w:space="0" w:color="auto"/>
        <w:right w:val="none" w:sz="0" w:space="0" w:color="auto"/>
      </w:divBdr>
    </w:div>
    <w:div w:id="1967588735">
      <w:bodyDiv w:val="1"/>
      <w:marLeft w:val="0"/>
      <w:marRight w:val="0"/>
      <w:marTop w:val="0"/>
      <w:marBottom w:val="0"/>
      <w:divBdr>
        <w:top w:val="none" w:sz="0" w:space="0" w:color="auto"/>
        <w:left w:val="none" w:sz="0" w:space="0" w:color="auto"/>
        <w:bottom w:val="none" w:sz="0" w:space="0" w:color="auto"/>
        <w:right w:val="none" w:sz="0" w:space="0" w:color="auto"/>
      </w:divBdr>
      <w:divsChild>
        <w:div w:id="1161048584">
          <w:marLeft w:val="0"/>
          <w:marRight w:val="0"/>
          <w:marTop w:val="0"/>
          <w:marBottom w:val="0"/>
          <w:divBdr>
            <w:top w:val="none" w:sz="0" w:space="0" w:color="auto"/>
            <w:left w:val="none" w:sz="0" w:space="0" w:color="auto"/>
            <w:bottom w:val="none" w:sz="0" w:space="0" w:color="auto"/>
            <w:right w:val="none" w:sz="0" w:space="0" w:color="auto"/>
          </w:divBdr>
        </w:div>
        <w:div w:id="1594121770">
          <w:marLeft w:val="0"/>
          <w:marRight w:val="0"/>
          <w:marTop w:val="0"/>
          <w:marBottom w:val="0"/>
          <w:divBdr>
            <w:top w:val="none" w:sz="0" w:space="0" w:color="auto"/>
            <w:left w:val="none" w:sz="0" w:space="0" w:color="auto"/>
            <w:bottom w:val="none" w:sz="0" w:space="0" w:color="auto"/>
            <w:right w:val="none" w:sz="0" w:space="0" w:color="auto"/>
          </w:divBdr>
        </w:div>
        <w:div w:id="310183751">
          <w:marLeft w:val="600"/>
          <w:marRight w:val="0"/>
          <w:marTop w:val="225"/>
          <w:marBottom w:val="225"/>
          <w:divBdr>
            <w:top w:val="none" w:sz="0" w:space="0" w:color="auto"/>
            <w:left w:val="none" w:sz="0" w:space="0" w:color="auto"/>
            <w:bottom w:val="none" w:sz="0" w:space="0" w:color="auto"/>
            <w:right w:val="none" w:sz="0" w:space="0" w:color="auto"/>
          </w:divBdr>
          <w:divsChild>
            <w:div w:id="215050661">
              <w:marLeft w:val="0"/>
              <w:marRight w:val="0"/>
              <w:marTop w:val="0"/>
              <w:marBottom w:val="0"/>
              <w:divBdr>
                <w:top w:val="none" w:sz="0" w:space="0" w:color="auto"/>
                <w:left w:val="none" w:sz="0" w:space="0" w:color="auto"/>
                <w:bottom w:val="none" w:sz="0" w:space="0" w:color="auto"/>
                <w:right w:val="none" w:sz="0" w:space="0" w:color="auto"/>
              </w:divBdr>
            </w:div>
          </w:divsChild>
        </w:div>
        <w:div w:id="1094008285">
          <w:marLeft w:val="0"/>
          <w:marRight w:val="0"/>
          <w:marTop w:val="0"/>
          <w:marBottom w:val="0"/>
          <w:divBdr>
            <w:top w:val="none" w:sz="0" w:space="0" w:color="auto"/>
            <w:left w:val="none" w:sz="0" w:space="0" w:color="auto"/>
            <w:bottom w:val="none" w:sz="0" w:space="0" w:color="auto"/>
            <w:right w:val="none" w:sz="0" w:space="0" w:color="auto"/>
          </w:divBdr>
        </w:div>
        <w:div w:id="1099982351">
          <w:marLeft w:val="600"/>
          <w:marRight w:val="0"/>
          <w:marTop w:val="225"/>
          <w:marBottom w:val="225"/>
          <w:divBdr>
            <w:top w:val="none" w:sz="0" w:space="0" w:color="auto"/>
            <w:left w:val="none" w:sz="0" w:space="0" w:color="auto"/>
            <w:bottom w:val="none" w:sz="0" w:space="0" w:color="auto"/>
            <w:right w:val="none" w:sz="0" w:space="0" w:color="auto"/>
          </w:divBdr>
          <w:divsChild>
            <w:div w:id="180323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39406">
      <w:bodyDiv w:val="1"/>
      <w:marLeft w:val="0"/>
      <w:marRight w:val="0"/>
      <w:marTop w:val="0"/>
      <w:marBottom w:val="0"/>
      <w:divBdr>
        <w:top w:val="none" w:sz="0" w:space="0" w:color="auto"/>
        <w:left w:val="none" w:sz="0" w:space="0" w:color="auto"/>
        <w:bottom w:val="none" w:sz="0" w:space="0" w:color="auto"/>
        <w:right w:val="none" w:sz="0" w:space="0" w:color="auto"/>
      </w:divBdr>
    </w:div>
    <w:div w:id="1976905713">
      <w:bodyDiv w:val="1"/>
      <w:marLeft w:val="0"/>
      <w:marRight w:val="0"/>
      <w:marTop w:val="0"/>
      <w:marBottom w:val="0"/>
      <w:divBdr>
        <w:top w:val="none" w:sz="0" w:space="0" w:color="auto"/>
        <w:left w:val="none" w:sz="0" w:space="0" w:color="auto"/>
        <w:bottom w:val="none" w:sz="0" w:space="0" w:color="auto"/>
        <w:right w:val="none" w:sz="0" w:space="0" w:color="auto"/>
      </w:divBdr>
      <w:divsChild>
        <w:div w:id="1164396608">
          <w:marLeft w:val="0"/>
          <w:marRight w:val="0"/>
          <w:marTop w:val="0"/>
          <w:marBottom w:val="0"/>
          <w:divBdr>
            <w:top w:val="none" w:sz="0" w:space="0" w:color="auto"/>
            <w:left w:val="none" w:sz="0" w:space="0" w:color="auto"/>
            <w:bottom w:val="none" w:sz="0" w:space="0" w:color="auto"/>
            <w:right w:val="none" w:sz="0" w:space="0" w:color="auto"/>
          </w:divBdr>
        </w:div>
        <w:div w:id="1264262583">
          <w:marLeft w:val="0"/>
          <w:marRight w:val="0"/>
          <w:marTop w:val="0"/>
          <w:marBottom w:val="0"/>
          <w:divBdr>
            <w:top w:val="none" w:sz="0" w:space="0" w:color="auto"/>
            <w:left w:val="none" w:sz="0" w:space="0" w:color="auto"/>
            <w:bottom w:val="none" w:sz="0" w:space="0" w:color="auto"/>
            <w:right w:val="none" w:sz="0" w:space="0" w:color="auto"/>
          </w:divBdr>
        </w:div>
      </w:divsChild>
    </w:div>
    <w:div w:id="1979718917">
      <w:bodyDiv w:val="1"/>
      <w:marLeft w:val="0"/>
      <w:marRight w:val="0"/>
      <w:marTop w:val="0"/>
      <w:marBottom w:val="0"/>
      <w:divBdr>
        <w:top w:val="none" w:sz="0" w:space="0" w:color="auto"/>
        <w:left w:val="none" w:sz="0" w:space="0" w:color="auto"/>
        <w:bottom w:val="none" w:sz="0" w:space="0" w:color="auto"/>
        <w:right w:val="none" w:sz="0" w:space="0" w:color="auto"/>
      </w:divBdr>
    </w:div>
    <w:div w:id="1986474241">
      <w:bodyDiv w:val="1"/>
      <w:marLeft w:val="0"/>
      <w:marRight w:val="0"/>
      <w:marTop w:val="0"/>
      <w:marBottom w:val="0"/>
      <w:divBdr>
        <w:top w:val="none" w:sz="0" w:space="0" w:color="auto"/>
        <w:left w:val="none" w:sz="0" w:space="0" w:color="auto"/>
        <w:bottom w:val="none" w:sz="0" w:space="0" w:color="auto"/>
        <w:right w:val="none" w:sz="0" w:space="0" w:color="auto"/>
      </w:divBdr>
    </w:div>
    <w:div w:id="1988510538">
      <w:bodyDiv w:val="1"/>
      <w:marLeft w:val="0"/>
      <w:marRight w:val="0"/>
      <w:marTop w:val="0"/>
      <w:marBottom w:val="0"/>
      <w:divBdr>
        <w:top w:val="none" w:sz="0" w:space="0" w:color="auto"/>
        <w:left w:val="none" w:sz="0" w:space="0" w:color="auto"/>
        <w:bottom w:val="none" w:sz="0" w:space="0" w:color="auto"/>
        <w:right w:val="none" w:sz="0" w:space="0" w:color="auto"/>
      </w:divBdr>
      <w:divsChild>
        <w:div w:id="626475163">
          <w:marLeft w:val="0"/>
          <w:marRight w:val="0"/>
          <w:marTop w:val="0"/>
          <w:marBottom w:val="0"/>
          <w:divBdr>
            <w:top w:val="none" w:sz="0" w:space="0" w:color="auto"/>
            <w:left w:val="none" w:sz="0" w:space="0" w:color="auto"/>
            <w:bottom w:val="none" w:sz="0" w:space="0" w:color="auto"/>
            <w:right w:val="none" w:sz="0" w:space="0" w:color="auto"/>
          </w:divBdr>
        </w:div>
        <w:div w:id="1072393006">
          <w:marLeft w:val="600"/>
          <w:marRight w:val="0"/>
          <w:marTop w:val="225"/>
          <w:marBottom w:val="225"/>
          <w:divBdr>
            <w:top w:val="none" w:sz="0" w:space="0" w:color="auto"/>
            <w:left w:val="none" w:sz="0" w:space="0" w:color="auto"/>
            <w:bottom w:val="none" w:sz="0" w:space="0" w:color="auto"/>
            <w:right w:val="none" w:sz="0" w:space="0" w:color="auto"/>
          </w:divBdr>
          <w:divsChild>
            <w:div w:id="42573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741239">
      <w:bodyDiv w:val="1"/>
      <w:marLeft w:val="0"/>
      <w:marRight w:val="0"/>
      <w:marTop w:val="0"/>
      <w:marBottom w:val="0"/>
      <w:divBdr>
        <w:top w:val="none" w:sz="0" w:space="0" w:color="auto"/>
        <w:left w:val="none" w:sz="0" w:space="0" w:color="auto"/>
        <w:bottom w:val="none" w:sz="0" w:space="0" w:color="auto"/>
        <w:right w:val="none" w:sz="0" w:space="0" w:color="auto"/>
      </w:divBdr>
    </w:div>
    <w:div w:id="1995405628">
      <w:bodyDiv w:val="1"/>
      <w:marLeft w:val="0"/>
      <w:marRight w:val="0"/>
      <w:marTop w:val="0"/>
      <w:marBottom w:val="0"/>
      <w:divBdr>
        <w:top w:val="none" w:sz="0" w:space="0" w:color="auto"/>
        <w:left w:val="none" w:sz="0" w:space="0" w:color="auto"/>
        <w:bottom w:val="none" w:sz="0" w:space="0" w:color="auto"/>
        <w:right w:val="none" w:sz="0" w:space="0" w:color="auto"/>
      </w:divBdr>
      <w:divsChild>
        <w:div w:id="210654464">
          <w:marLeft w:val="0"/>
          <w:marRight w:val="0"/>
          <w:marTop w:val="0"/>
          <w:marBottom w:val="0"/>
          <w:divBdr>
            <w:top w:val="none" w:sz="0" w:space="0" w:color="auto"/>
            <w:left w:val="none" w:sz="0" w:space="0" w:color="auto"/>
            <w:bottom w:val="none" w:sz="0" w:space="0" w:color="auto"/>
            <w:right w:val="none" w:sz="0" w:space="0" w:color="auto"/>
          </w:divBdr>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7419952">
      <w:bodyDiv w:val="1"/>
      <w:marLeft w:val="0"/>
      <w:marRight w:val="0"/>
      <w:marTop w:val="0"/>
      <w:marBottom w:val="0"/>
      <w:divBdr>
        <w:top w:val="none" w:sz="0" w:space="0" w:color="auto"/>
        <w:left w:val="none" w:sz="0" w:space="0" w:color="auto"/>
        <w:bottom w:val="none" w:sz="0" w:space="0" w:color="auto"/>
        <w:right w:val="none" w:sz="0" w:space="0" w:color="auto"/>
      </w:divBdr>
    </w:div>
    <w:div w:id="2017535881">
      <w:bodyDiv w:val="1"/>
      <w:marLeft w:val="0"/>
      <w:marRight w:val="0"/>
      <w:marTop w:val="0"/>
      <w:marBottom w:val="0"/>
      <w:divBdr>
        <w:top w:val="none" w:sz="0" w:space="0" w:color="auto"/>
        <w:left w:val="none" w:sz="0" w:space="0" w:color="auto"/>
        <w:bottom w:val="none" w:sz="0" w:space="0" w:color="auto"/>
        <w:right w:val="none" w:sz="0" w:space="0" w:color="auto"/>
      </w:divBdr>
      <w:divsChild>
        <w:div w:id="1008022988">
          <w:marLeft w:val="0"/>
          <w:marRight w:val="0"/>
          <w:marTop w:val="0"/>
          <w:marBottom w:val="0"/>
          <w:divBdr>
            <w:top w:val="none" w:sz="0" w:space="0" w:color="auto"/>
            <w:left w:val="none" w:sz="0" w:space="0" w:color="auto"/>
            <w:bottom w:val="none" w:sz="0" w:space="0" w:color="auto"/>
            <w:right w:val="none" w:sz="0" w:space="0" w:color="auto"/>
          </w:divBdr>
        </w:div>
        <w:div w:id="2054651889">
          <w:marLeft w:val="0"/>
          <w:marRight w:val="0"/>
          <w:marTop w:val="0"/>
          <w:marBottom w:val="0"/>
          <w:divBdr>
            <w:top w:val="none" w:sz="0" w:space="0" w:color="auto"/>
            <w:left w:val="none" w:sz="0" w:space="0" w:color="auto"/>
            <w:bottom w:val="none" w:sz="0" w:space="0" w:color="auto"/>
            <w:right w:val="none" w:sz="0" w:space="0" w:color="auto"/>
          </w:divBdr>
        </w:div>
        <w:div w:id="1828590153">
          <w:marLeft w:val="0"/>
          <w:marRight w:val="0"/>
          <w:marTop w:val="0"/>
          <w:marBottom w:val="0"/>
          <w:divBdr>
            <w:top w:val="none" w:sz="0" w:space="0" w:color="auto"/>
            <w:left w:val="none" w:sz="0" w:space="0" w:color="auto"/>
            <w:bottom w:val="none" w:sz="0" w:space="0" w:color="auto"/>
            <w:right w:val="none" w:sz="0" w:space="0" w:color="auto"/>
          </w:divBdr>
        </w:div>
        <w:div w:id="71778812">
          <w:marLeft w:val="0"/>
          <w:marRight w:val="0"/>
          <w:marTop w:val="0"/>
          <w:marBottom w:val="0"/>
          <w:divBdr>
            <w:top w:val="none" w:sz="0" w:space="0" w:color="auto"/>
            <w:left w:val="none" w:sz="0" w:space="0" w:color="auto"/>
            <w:bottom w:val="none" w:sz="0" w:space="0" w:color="auto"/>
            <w:right w:val="none" w:sz="0" w:space="0" w:color="auto"/>
          </w:divBdr>
        </w:div>
      </w:divsChild>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68320">
      <w:bodyDiv w:val="1"/>
      <w:marLeft w:val="0"/>
      <w:marRight w:val="0"/>
      <w:marTop w:val="0"/>
      <w:marBottom w:val="0"/>
      <w:divBdr>
        <w:top w:val="none" w:sz="0" w:space="0" w:color="auto"/>
        <w:left w:val="none" w:sz="0" w:space="0" w:color="auto"/>
        <w:bottom w:val="none" w:sz="0" w:space="0" w:color="auto"/>
        <w:right w:val="none" w:sz="0" w:space="0" w:color="auto"/>
      </w:divBdr>
      <w:divsChild>
        <w:div w:id="411775293">
          <w:marLeft w:val="600"/>
          <w:marRight w:val="480"/>
          <w:marTop w:val="150"/>
          <w:marBottom w:val="150"/>
          <w:divBdr>
            <w:top w:val="none" w:sz="0" w:space="0" w:color="auto"/>
            <w:left w:val="none" w:sz="0" w:space="0" w:color="auto"/>
            <w:bottom w:val="none" w:sz="0" w:space="0" w:color="auto"/>
            <w:right w:val="none" w:sz="0" w:space="0" w:color="auto"/>
          </w:divBdr>
          <w:divsChild>
            <w:div w:id="17616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0878">
      <w:bodyDiv w:val="1"/>
      <w:marLeft w:val="0"/>
      <w:marRight w:val="0"/>
      <w:marTop w:val="0"/>
      <w:marBottom w:val="0"/>
      <w:divBdr>
        <w:top w:val="none" w:sz="0" w:space="0" w:color="auto"/>
        <w:left w:val="none" w:sz="0" w:space="0" w:color="auto"/>
        <w:bottom w:val="none" w:sz="0" w:space="0" w:color="auto"/>
        <w:right w:val="none" w:sz="0" w:space="0" w:color="auto"/>
      </w:divBdr>
    </w:div>
    <w:div w:id="2047170781">
      <w:bodyDiv w:val="1"/>
      <w:marLeft w:val="0"/>
      <w:marRight w:val="0"/>
      <w:marTop w:val="0"/>
      <w:marBottom w:val="0"/>
      <w:divBdr>
        <w:top w:val="none" w:sz="0" w:space="0" w:color="auto"/>
        <w:left w:val="none" w:sz="0" w:space="0" w:color="auto"/>
        <w:bottom w:val="none" w:sz="0" w:space="0" w:color="auto"/>
        <w:right w:val="none" w:sz="0" w:space="0" w:color="auto"/>
      </w:divBdr>
    </w:div>
    <w:div w:id="2047483794">
      <w:bodyDiv w:val="1"/>
      <w:marLeft w:val="0"/>
      <w:marRight w:val="0"/>
      <w:marTop w:val="0"/>
      <w:marBottom w:val="0"/>
      <w:divBdr>
        <w:top w:val="none" w:sz="0" w:space="0" w:color="auto"/>
        <w:left w:val="none" w:sz="0" w:space="0" w:color="auto"/>
        <w:bottom w:val="none" w:sz="0" w:space="0" w:color="auto"/>
        <w:right w:val="none" w:sz="0" w:space="0" w:color="auto"/>
      </w:divBdr>
    </w:div>
    <w:div w:id="204913552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98">
          <w:marLeft w:val="600"/>
          <w:marRight w:val="480"/>
          <w:marTop w:val="150"/>
          <w:marBottom w:val="150"/>
          <w:divBdr>
            <w:top w:val="none" w:sz="0" w:space="0" w:color="auto"/>
            <w:left w:val="none" w:sz="0" w:space="0" w:color="auto"/>
            <w:bottom w:val="none" w:sz="0" w:space="0" w:color="auto"/>
            <w:right w:val="none" w:sz="0" w:space="0" w:color="auto"/>
          </w:divBdr>
          <w:divsChild>
            <w:div w:id="1299259209">
              <w:marLeft w:val="0"/>
              <w:marRight w:val="0"/>
              <w:marTop w:val="0"/>
              <w:marBottom w:val="0"/>
              <w:divBdr>
                <w:top w:val="none" w:sz="0" w:space="0" w:color="auto"/>
                <w:left w:val="none" w:sz="0" w:space="0" w:color="auto"/>
                <w:bottom w:val="none" w:sz="0" w:space="0" w:color="auto"/>
                <w:right w:val="none" w:sz="0" w:space="0" w:color="auto"/>
              </w:divBdr>
            </w:div>
          </w:divsChild>
        </w:div>
        <w:div w:id="1447458837">
          <w:marLeft w:val="600"/>
          <w:marRight w:val="480"/>
          <w:marTop w:val="150"/>
          <w:marBottom w:val="150"/>
          <w:divBdr>
            <w:top w:val="none" w:sz="0" w:space="0" w:color="auto"/>
            <w:left w:val="none" w:sz="0" w:space="0" w:color="auto"/>
            <w:bottom w:val="none" w:sz="0" w:space="0" w:color="auto"/>
            <w:right w:val="none" w:sz="0" w:space="0" w:color="auto"/>
          </w:divBdr>
          <w:divsChild>
            <w:div w:id="1837845305">
              <w:marLeft w:val="0"/>
              <w:marRight w:val="0"/>
              <w:marTop w:val="0"/>
              <w:marBottom w:val="0"/>
              <w:divBdr>
                <w:top w:val="none" w:sz="0" w:space="0" w:color="auto"/>
                <w:left w:val="none" w:sz="0" w:space="0" w:color="auto"/>
                <w:bottom w:val="none" w:sz="0" w:space="0" w:color="auto"/>
                <w:right w:val="none" w:sz="0" w:space="0" w:color="auto"/>
              </w:divBdr>
            </w:div>
          </w:divsChild>
        </w:div>
        <w:div w:id="1001278663">
          <w:marLeft w:val="600"/>
          <w:marRight w:val="480"/>
          <w:marTop w:val="150"/>
          <w:marBottom w:val="150"/>
          <w:divBdr>
            <w:top w:val="none" w:sz="0" w:space="0" w:color="auto"/>
            <w:left w:val="none" w:sz="0" w:space="0" w:color="auto"/>
            <w:bottom w:val="none" w:sz="0" w:space="0" w:color="auto"/>
            <w:right w:val="none" w:sz="0" w:space="0" w:color="auto"/>
          </w:divBdr>
          <w:divsChild>
            <w:div w:id="18685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6999">
      <w:bodyDiv w:val="1"/>
      <w:marLeft w:val="0"/>
      <w:marRight w:val="0"/>
      <w:marTop w:val="0"/>
      <w:marBottom w:val="0"/>
      <w:divBdr>
        <w:top w:val="none" w:sz="0" w:space="0" w:color="auto"/>
        <w:left w:val="none" w:sz="0" w:space="0" w:color="auto"/>
        <w:bottom w:val="none" w:sz="0" w:space="0" w:color="auto"/>
        <w:right w:val="none" w:sz="0" w:space="0" w:color="auto"/>
      </w:divBdr>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sChild>
        <w:div w:id="181942142">
          <w:marLeft w:val="600"/>
          <w:marRight w:val="480"/>
          <w:marTop w:val="150"/>
          <w:marBottom w:val="150"/>
          <w:divBdr>
            <w:top w:val="none" w:sz="0" w:space="0" w:color="auto"/>
            <w:left w:val="none" w:sz="0" w:space="0" w:color="auto"/>
            <w:bottom w:val="none" w:sz="0" w:space="0" w:color="auto"/>
            <w:right w:val="none" w:sz="0" w:space="0" w:color="auto"/>
          </w:divBdr>
          <w:divsChild>
            <w:div w:id="17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2579">
      <w:bodyDiv w:val="1"/>
      <w:marLeft w:val="0"/>
      <w:marRight w:val="0"/>
      <w:marTop w:val="0"/>
      <w:marBottom w:val="0"/>
      <w:divBdr>
        <w:top w:val="none" w:sz="0" w:space="0" w:color="auto"/>
        <w:left w:val="none" w:sz="0" w:space="0" w:color="auto"/>
        <w:bottom w:val="none" w:sz="0" w:space="0" w:color="auto"/>
        <w:right w:val="none" w:sz="0" w:space="0" w:color="auto"/>
      </w:divBdr>
      <w:divsChild>
        <w:div w:id="532692269">
          <w:marLeft w:val="0"/>
          <w:marRight w:val="0"/>
          <w:marTop w:val="0"/>
          <w:marBottom w:val="0"/>
          <w:divBdr>
            <w:top w:val="none" w:sz="0" w:space="0" w:color="auto"/>
            <w:left w:val="none" w:sz="0" w:space="0" w:color="auto"/>
            <w:bottom w:val="none" w:sz="0" w:space="0" w:color="auto"/>
            <w:right w:val="none" w:sz="0" w:space="0" w:color="auto"/>
          </w:divBdr>
          <w:divsChild>
            <w:div w:id="1486433968">
              <w:marLeft w:val="0"/>
              <w:marRight w:val="0"/>
              <w:marTop w:val="0"/>
              <w:marBottom w:val="0"/>
              <w:divBdr>
                <w:top w:val="none" w:sz="0" w:space="0" w:color="auto"/>
                <w:left w:val="none" w:sz="0" w:space="0" w:color="auto"/>
                <w:bottom w:val="none" w:sz="0" w:space="0" w:color="auto"/>
                <w:right w:val="none" w:sz="0" w:space="0" w:color="auto"/>
              </w:divBdr>
            </w:div>
          </w:divsChild>
        </w:div>
        <w:div w:id="1382098588">
          <w:marLeft w:val="0"/>
          <w:marRight w:val="0"/>
          <w:marTop w:val="0"/>
          <w:marBottom w:val="0"/>
          <w:divBdr>
            <w:top w:val="none" w:sz="0" w:space="0" w:color="auto"/>
            <w:left w:val="none" w:sz="0" w:space="0" w:color="auto"/>
            <w:bottom w:val="none" w:sz="0" w:space="0" w:color="auto"/>
            <w:right w:val="none" w:sz="0" w:space="0" w:color="auto"/>
          </w:divBdr>
          <w:divsChild>
            <w:div w:id="355539575">
              <w:marLeft w:val="0"/>
              <w:marRight w:val="0"/>
              <w:marTop w:val="0"/>
              <w:marBottom w:val="0"/>
              <w:divBdr>
                <w:top w:val="none" w:sz="0" w:space="0" w:color="auto"/>
                <w:left w:val="none" w:sz="0" w:space="0" w:color="auto"/>
                <w:bottom w:val="none" w:sz="0" w:space="0" w:color="auto"/>
                <w:right w:val="none" w:sz="0" w:space="0" w:color="auto"/>
              </w:divBdr>
            </w:div>
          </w:divsChild>
        </w:div>
        <w:div w:id="760416250">
          <w:marLeft w:val="0"/>
          <w:marRight w:val="0"/>
          <w:marTop w:val="0"/>
          <w:marBottom w:val="0"/>
          <w:divBdr>
            <w:top w:val="none" w:sz="0" w:space="0" w:color="auto"/>
            <w:left w:val="none" w:sz="0" w:space="0" w:color="auto"/>
            <w:bottom w:val="none" w:sz="0" w:space="0" w:color="auto"/>
            <w:right w:val="none" w:sz="0" w:space="0" w:color="auto"/>
          </w:divBdr>
          <w:divsChild>
            <w:div w:id="241106958">
              <w:marLeft w:val="0"/>
              <w:marRight w:val="0"/>
              <w:marTop w:val="0"/>
              <w:marBottom w:val="0"/>
              <w:divBdr>
                <w:top w:val="none" w:sz="0" w:space="0" w:color="auto"/>
                <w:left w:val="none" w:sz="0" w:space="0" w:color="auto"/>
                <w:bottom w:val="none" w:sz="0" w:space="0" w:color="auto"/>
                <w:right w:val="none" w:sz="0" w:space="0" w:color="auto"/>
              </w:divBdr>
              <w:divsChild>
                <w:div w:id="135792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601781">
      <w:bodyDiv w:val="1"/>
      <w:marLeft w:val="0"/>
      <w:marRight w:val="0"/>
      <w:marTop w:val="0"/>
      <w:marBottom w:val="0"/>
      <w:divBdr>
        <w:top w:val="none" w:sz="0" w:space="0" w:color="auto"/>
        <w:left w:val="none" w:sz="0" w:space="0" w:color="auto"/>
        <w:bottom w:val="none" w:sz="0" w:space="0" w:color="auto"/>
        <w:right w:val="none" w:sz="0" w:space="0" w:color="auto"/>
      </w:divBdr>
      <w:divsChild>
        <w:div w:id="1175345736">
          <w:marLeft w:val="0"/>
          <w:marRight w:val="0"/>
          <w:marTop w:val="0"/>
          <w:marBottom w:val="0"/>
          <w:divBdr>
            <w:top w:val="none" w:sz="0" w:space="0" w:color="auto"/>
            <w:left w:val="none" w:sz="0" w:space="0" w:color="auto"/>
            <w:bottom w:val="none" w:sz="0" w:space="0" w:color="auto"/>
            <w:right w:val="none" w:sz="0" w:space="0" w:color="auto"/>
          </w:divBdr>
          <w:divsChild>
            <w:div w:id="1295285418">
              <w:marLeft w:val="0"/>
              <w:marRight w:val="0"/>
              <w:marTop w:val="0"/>
              <w:marBottom w:val="0"/>
              <w:divBdr>
                <w:top w:val="none" w:sz="0" w:space="0" w:color="auto"/>
                <w:left w:val="none" w:sz="0" w:space="0" w:color="auto"/>
                <w:bottom w:val="none" w:sz="0" w:space="0" w:color="auto"/>
                <w:right w:val="none" w:sz="0" w:space="0" w:color="auto"/>
              </w:divBdr>
            </w:div>
          </w:divsChild>
        </w:div>
        <w:div w:id="1295521742">
          <w:marLeft w:val="0"/>
          <w:marRight w:val="0"/>
          <w:marTop w:val="0"/>
          <w:marBottom w:val="0"/>
          <w:divBdr>
            <w:top w:val="none" w:sz="0" w:space="0" w:color="auto"/>
            <w:left w:val="none" w:sz="0" w:space="0" w:color="auto"/>
            <w:bottom w:val="none" w:sz="0" w:space="0" w:color="auto"/>
            <w:right w:val="none" w:sz="0" w:space="0" w:color="auto"/>
          </w:divBdr>
          <w:divsChild>
            <w:div w:id="346710742">
              <w:marLeft w:val="0"/>
              <w:marRight w:val="0"/>
              <w:marTop w:val="0"/>
              <w:marBottom w:val="0"/>
              <w:divBdr>
                <w:top w:val="none" w:sz="0" w:space="0" w:color="auto"/>
                <w:left w:val="none" w:sz="0" w:space="0" w:color="auto"/>
                <w:bottom w:val="none" w:sz="0" w:space="0" w:color="auto"/>
                <w:right w:val="none" w:sz="0" w:space="0" w:color="auto"/>
              </w:divBdr>
            </w:div>
          </w:divsChild>
        </w:div>
        <w:div w:id="1256017833">
          <w:marLeft w:val="0"/>
          <w:marRight w:val="0"/>
          <w:marTop w:val="0"/>
          <w:marBottom w:val="0"/>
          <w:divBdr>
            <w:top w:val="none" w:sz="0" w:space="0" w:color="auto"/>
            <w:left w:val="none" w:sz="0" w:space="0" w:color="auto"/>
            <w:bottom w:val="none" w:sz="0" w:space="0" w:color="auto"/>
            <w:right w:val="none" w:sz="0" w:space="0" w:color="auto"/>
          </w:divBdr>
          <w:divsChild>
            <w:div w:id="57439789">
              <w:marLeft w:val="0"/>
              <w:marRight w:val="0"/>
              <w:marTop w:val="0"/>
              <w:marBottom w:val="0"/>
              <w:divBdr>
                <w:top w:val="none" w:sz="0" w:space="0" w:color="auto"/>
                <w:left w:val="none" w:sz="0" w:space="0" w:color="auto"/>
                <w:bottom w:val="none" w:sz="0" w:space="0" w:color="auto"/>
                <w:right w:val="none" w:sz="0" w:space="0" w:color="auto"/>
              </w:divBdr>
            </w:div>
          </w:divsChild>
        </w:div>
        <w:div w:id="572815702">
          <w:marLeft w:val="0"/>
          <w:marRight w:val="0"/>
          <w:marTop w:val="0"/>
          <w:marBottom w:val="0"/>
          <w:divBdr>
            <w:top w:val="none" w:sz="0" w:space="0" w:color="auto"/>
            <w:left w:val="none" w:sz="0" w:space="0" w:color="auto"/>
            <w:bottom w:val="none" w:sz="0" w:space="0" w:color="auto"/>
            <w:right w:val="none" w:sz="0" w:space="0" w:color="auto"/>
          </w:divBdr>
          <w:divsChild>
            <w:div w:id="1419255310">
              <w:marLeft w:val="0"/>
              <w:marRight w:val="0"/>
              <w:marTop w:val="0"/>
              <w:marBottom w:val="0"/>
              <w:divBdr>
                <w:top w:val="none" w:sz="0" w:space="0" w:color="auto"/>
                <w:left w:val="none" w:sz="0" w:space="0" w:color="auto"/>
                <w:bottom w:val="none" w:sz="0" w:space="0" w:color="auto"/>
                <w:right w:val="none" w:sz="0" w:space="0" w:color="auto"/>
              </w:divBdr>
            </w:div>
          </w:divsChild>
        </w:div>
        <w:div w:id="865603825">
          <w:marLeft w:val="0"/>
          <w:marRight w:val="0"/>
          <w:marTop w:val="0"/>
          <w:marBottom w:val="0"/>
          <w:divBdr>
            <w:top w:val="none" w:sz="0" w:space="0" w:color="auto"/>
            <w:left w:val="none" w:sz="0" w:space="0" w:color="auto"/>
            <w:bottom w:val="none" w:sz="0" w:space="0" w:color="auto"/>
            <w:right w:val="none" w:sz="0" w:space="0" w:color="auto"/>
          </w:divBdr>
          <w:divsChild>
            <w:div w:id="216354482">
              <w:marLeft w:val="0"/>
              <w:marRight w:val="0"/>
              <w:marTop w:val="0"/>
              <w:marBottom w:val="0"/>
              <w:divBdr>
                <w:top w:val="none" w:sz="0" w:space="0" w:color="auto"/>
                <w:left w:val="none" w:sz="0" w:space="0" w:color="auto"/>
                <w:bottom w:val="none" w:sz="0" w:space="0" w:color="auto"/>
                <w:right w:val="none" w:sz="0" w:space="0" w:color="auto"/>
              </w:divBdr>
            </w:div>
          </w:divsChild>
        </w:div>
        <w:div w:id="894662032">
          <w:marLeft w:val="0"/>
          <w:marRight w:val="0"/>
          <w:marTop w:val="0"/>
          <w:marBottom w:val="0"/>
          <w:divBdr>
            <w:top w:val="none" w:sz="0" w:space="0" w:color="auto"/>
            <w:left w:val="none" w:sz="0" w:space="0" w:color="auto"/>
            <w:bottom w:val="none" w:sz="0" w:space="0" w:color="auto"/>
            <w:right w:val="none" w:sz="0" w:space="0" w:color="auto"/>
          </w:divBdr>
          <w:divsChild>
            <w:div w:id="542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5169">
      <w:bodyDiv w:val="1"/>
      <w:marLeft w:val="0"/>
      <w:marRight w:val="0"/>
      <w:marTop w:val="0"/>
      <w:marBottom w:val="0"/>
      <w:divBdr>
        <w:top w:val="none" w:sz="0" w:space="0" w:color="auto"/>
        <w:left w:val="none" w:sz="0" w:space="0" w:color="auto"/>
        <w:bottom w:val="none" w:sz="0" w:space="0" w:color="auto"/>
        <w:right w:val="none" w:sz="0" w:space="0" w:color="auto"/>
      </w:divBdr>
    </w:div>
    <w:div w:id="2087875804">
      <w:bodyDiv w:val="1"/>
      <w:marLeft w:val="0"/>
      <w:marRight w:val="0"/>
      <w:marTop w:val="0"/>
      <w:marBottom w:val="0"/>
      <w:divBdr>
        <w:top w:val="none" w:sz="0" w:space="0" w:color="auto"/>
        <w:left w:val="none" w:sz="0" w:space="0" w:color="auto"/>
        <w:bottom w:val="none" w:sz="0" w:space="0" w:color="auto"/>
        <w:right w:val="none" w:sz="0" w:space="0" w:color="auto"/>
      </w:divBdr>
    </w:div>
    <w:div w:id="2089764214">
      <w:bodyDiv w:val="1"/>
      <w:marLeft w:val="0"/>
      <w:marRight w:val="0"/>
      <w:marTop w:val="0"/>
      <w:marBottom w:val="0"/>
      <w:divBdr>
        <w:top w:val="none" w:sz="0" w:space="0" w:color="auto"/>
        <w:left w:val="none" w:sz="0" w:space="0" w:color="auto"/>
        <w:bottom w:val="none" w:sz="0" w:space="0" w:color="auto"/>
        <w:right w:val="none" w:sz="0" w:space="0" w:color="auto"/>
      </w:divBdr>
      <w:divsChild>
        <w:div w:id="698704192">
          <w:marLeft w:val="600"/>
          <w:marRight w:val="480"/>
          <w:marTop w:val="150"/>
          <w:marBottom w:val="150"/>
          <w:divBdr>
            <w:top w:val="none" w:sz="0" w:space="0" w:color="auto"/>
            <w:left w:val="none" w:sz="0" w:space="0" w:color="auto"/>
            <w:bottom w:val="none" w:sz="0" w:space="0" w:color="auto"/>
            <w:right w:val="none" w:sz="0" w:space="0" w:color="auto"/>
          </w:divBdr>
          <w:divsChild>
            <w:div w:id="10271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03451">
      <w:bodyDiv w:val="1"/>
      <w:marLeft w:val="0"/>
      <w:marRight w:val="0"/>
      <w:marTop w:val="0"/>
      <w:marBottom w:val="0"/>
      <w:divBdr>
        <w:top w:val="none" w:sz="0" w:space="0" w:color="auto"/>
        <w:left w:val="none" w:sz="0" w:space="0" w:color="auto"/>
        <w:bottom w:val="none" w:sz="0" w:space="0" w:color="auto"/>
        <w:right w:val="none" w:sz="0" w:space="0" w:color="auto"/>
      </w:divBdr>
      <w:divsChild>
        <w:div w:id="109594375">
          <w:marLeft w:val="0"/>
          <w:marRight w:val="0"/>
          <w:marTop w:val="0"/>
          <w:marBottom w:val="0"/>
          <w:divBdr>
            <w:top w:val="none" w:sz="0" w:space="0" w:color="auto"/>
            <w:left w:val="none" w:sz="0" w:space="0" w:color="auto"/>
            <w:bottom w:val="none" w:sz="0" w:space="0" w:color="auto"/>
            <w:right w:val="none" w:sz="0" w:space="0" w:color="auto"/>
          </w:divBdr>
          <w:divsChild>
            <w:div w:id="960454509">
              <w:marLeft w:val="0"/>
              <w:marRight w:val="0"/>
              <w:marTop w:val="0"/>
              <w:marBottom w:val="0"/>
              <w:divBdr>
                <w:top w:val="none" w:sz="0" w:space="0" w:color="auto"/>
                <w:left w:val="none" w:sz="0" w:space="0" w:color="auto"/>
                <w:bottom w:val="none" w:sz="0" w:space="0" w:color="auto"/>
                <w:right w:val="none" w:sz="0" w:space="0" w:color="auto"/>
              </w:divBdr>
              <w:divsChild>
                <w:div w:id="2072533433">
                  <w:marLeft w:val="0"/>
                  <w:marRight w:val="0"/>
                  <w:marTop w:val="0"/>
                  <w:marBottom w:val="0"/>
                  <w:divBdr>
                    <w:top w:val="none" w:sz="0" w:space="0" w:color="auto"/>
                    <w:left w:val="none" w:sz="0" w:space="0" w:color="auto"/>
                    <w:bottom w:val="none" w:sz="0" w:space="0" w:color="auto"/>
                    <w:right w:val="none" w:sz="0" w:space="0" w:color="auto"/>
                  </w:divBdr>
                  <w:divsChild>
                    <w:div w:id="756023743">
                      <w:marLeft w:val="0"/>
                      <w:marRight w:val="0"/>
                      <w:marTop w:val="0"/>
                      <w:marBottom w:val="0"/>
                      <w:divBdr>
                        <w:top w:val="none" w:sz="0" w:space="0" w:color="auto"/>
                        <w:left w:val="none" w:sz="0" w:space="0" w:color="auto"/>
                        <w:bottom w:val="none" w:sz="0" w:space="0" w:color="auto"/>
                        <w:right w:val="none" w:sz="0" w:space="0" w:color="auto"/>
                      </w:divBdr>
                      <w:divsChild>
                        <w:div w:id="591817243">
                          <w:marLeft w:val="0"/>
                          <w:marRight w:val="0"/>
                          <w:marTop w:val="0"/>
                          <w:marBottom w:val="0"/>
                          <w:divBdr>
                            <w:top w:val="none" w:sz="0" w:space="0" w:color="auto"/>
                            <w:left w:val="none" w:sz="0" w:space="0" w:color="auto"/>
                            <w:bottom w:val="none" w:sz="0" w:space="0" w:color="auto"/>
                            <w:right w:val="none" w:sz="0" w:space="0" w:color="auto"/>
                          </w:divBdr>
                          <w:divsChild>
                            <w:div w:id="733968550">
                              <w:marLeft w:val="0"/>
                              <w:marRight w:val="0"/>
                              <w:marTop w:val="0"/>
                              <w:marBottom w:val="0"/>
                              <w:divBdr>
                                <w:top w:val="none" w:sz="0" w:space="0" w:color="auto"/>
                                <w:left w:val="none" w:sz="0" w:space="0" w:color="auto"/>
                                <w:bottom w:val="none" w:sz="0" w:space="0" w:color="auto"/>
                                <w:right w:val="none" w:sz="0" w:space="0" w:color="auto"/>
                              </w:divBdr>
                              <w:divsChild>
                                <w:div w:id="1414889125">
                                  <w:marLeft w:val="0"/>
                                  <w:marRight w:val="0"/>
                                  <w:marTop w:val="0"/>
                                  <w:marBottom w:val="0"/>
                                  <w:divBdr>
                                    <w:top w:val="none" w:sz="0" w:space="0" w:color="auto"/>
                                    <w:left w:val="none" w:sz="0" w:space="0" w:color="auto"/>
                                    <w:bottom w:val="none" w:sz="0" w:space="0" w:color="auto"/>
                                    <w:right w:val="none" w:sz="0" w:space="0" w:color="auto"/>
                                  </w:divBdr>
                                  <w:divsChild>
                                    <w:div w:id="62273402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5945564">
          <w:marLeft w:val="0"/>
          <w:marRight w:val="0"/>
          <w:marTop w:val="0"/>
          <w:marBottom w:val="0"/>
          <w:divBdr>
            <w:top w:val="none" w:sz="0" w:space="0" w:color="auto"/>
            <w:left w:val="none" w:sz="0" w:space="0" w:color="auto"/>
            <w:bottom w:val="none" w:sz="0" w:space="0" w:color="auto"/>
            <w:right w:val="none" w:sz="0" w:space="0" w:color="auto"/>
          </w:divBdr>
          <w:divsChild>
            <w:div w:id="441607934">
              <w:marLeft w:val="0"/>
              <w:marRight w:val="0"/>
              <w:marTop w:val="0"/>
              <w:marBottom w:val="375"/>
              <w:divBdr>
                <w:top w:val="none" w:sz="0" w:space="0" w:color="auto"/>
                <w:left w:val="none" w:sz="0" w:space="0" w:color="auto"/>
                <w:bottom w:val="none" w:sz="0" w:space="0" w:color="auto"/>
                <w:right w:val="none" w:sz="0" w:space="0" w:color="auto"/>
              </w:divBdr>
              <w:divsChild>
                <w:div w:id="10686216">
                  <w:marLeft w:val="0"/>
                  <w:marRight w:val="0"/>
                  <w:marTop w:val="0"/>
                  <w:marBottom w:val="150"/>
                  <w:divBdr>
                    <w:top w:val="none" w:sz="0" w:space="0" w:color="auto"/>
                    <w:left w:val="none" w:sz="0" w:space="0" w:color="auto"/>
                    <w:bottom w:val="none" w:sz="0" w:space="0" w:color="auto"/>
                    <w:right w:val="none" w:sz="0" w:space="0" w:color="auto"/>
                  </w:divBdr>
                </w:div>
                <w:div w:id="1403329922">
                  <w:marLeft w:val="0"/>
                  <w:marRight w:val="0"/>
                  <w:marTop w:val="0"/>
                  <w:marBottom w:val="150"/>
                  <w:divBdr>
                    <w:top w:val="none" w:sz="0" w:space="0" w:color="auto"/>
                    <w:left w:val="none" w:sz="0" w:space="0" w:color="auto"/>
                    <w:bottom w:val="none" w:sz="0" w:space="0" w:color="auto"/>
                    <w:right w:val="none" w:sz="0" w:space="0" w:color="auto"/>
                  </w:divBdr>
                  <w:divsChild>
                    <w:div w:id="8358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7149">
              <w:marLeft w:val="0"/>
              <w:marRight w:val="0"/>
              <w:marTop w:val="0"/>
              <w:marBottom w:val="0"/>
              <w:divBdr>
                <w:top w:val="none" w:sz="0" w:space="0" w:color="auto"/>
                <w:left w:val="none" w:sz="0" w:space="0" w:color="auto"/>
                <w:bottom w:val="none" w:sz="0" w:space="0" w:color="auto"/>
                <w:right w:val="none" w:sz="0" w:space="0" w:color="auto"/>
              </w:divBdr>
              <w:divsChild>
                <w:div w:id="534122926">
                  <w:marLeft w:val="0"/>
                  <w:marRight w:val="0"/>
                  <w:marTop w:val="0"/>
                  <w:marBottom w:val="0"/>
                  <w:divBdr>
                    <w:top w:val="none" w:sz="0" w:space="0" w:color="auto"/>
                    <w:left w:val="none" w:sz="0" w:space="0" w:color="auto"/>
                    <w:bottom w:val="none" w:sz="0" w:space="0" w:color="auto"/>
                    <w:right w:val="none" w:sz="0" w:space="0" w:color="auto"/>
                  </w:divBdr>
                  <w:divsChild>
                    <w:div w:id="1601058864">
                      <w:marLeft w:val="0"/>
                      <w:marRight w:val="0"/>
                      <w:marTop w:val="0"/>
                      <w:marBottom w:val="0"/>
                      <w:divBdr>
                        <w:top w:val="none" w:sz="0" w:space="0" w:color="auto"/>
                        <w:left w:val="none" w:sz="0" w:space="0" w:color="auto"/>
                        <w:bottom w:val="none" w:sz="0" w:space="0" w:color="auto"/>
                        <w:right w:val="none" w:sz="0" w:space="0" w:color="auto"/>
                      </w:divBdr>
                      <w:divsChild>
                        <w:div w:id="1876624767">
                          <w:marLeft w:val="0"/>
                          <w:marRight w:val="0"/>
                          <w:marTop w:val="0"/>
                          <w:marBottom w:val="0"/>
                          <w:divBdr>
                            <w:top w:val="none" w:sz="0" w:space="0" w:color="auto"/>
                            <w:left w:val="none" w:sz="0" w:space="0" w:color="auto"/>
                            <w:bottom w:val="none" w:sz="0" w:space="0" w:color="auto"/>
                            <w:right w:val="none" w:sz="0" w:space="0" w:color="auto"/>
                          </w:divBdr>
                          <w:divsChild>
                            <w:div w:id="185605312">
                              <w:marLeft w:val="0"/>
                              <w:marRight w:val="0"/>
                              <w:marTop w:val="15"/>
                              <w:marBottom w:val="0"/>
                              <w:divBdr>
                                <w:top w:val="none" w:sz="0" w:space="0" w:color="auto"/>
                                <w:left w:val="none" w:sz="0" w:space="0" w:color="auto"/>
                                <w:bottom w:val="none" w:sz="0" w:space="0" w:color="auto"/>
                                <w:right w:val="none" w:sz="0" w:space="0" w:color="auto"/>
                              </w:divBdr>
                            </w:div>
                            <w:div w:id="376126805">
                              <w:marLeft w:val="0"/>
                              <w:marRight w:val="0"/>
                              <w:marTop w:val="0"/>
                              <w:marBottom w:val="0"/>
                              <w:divBdr>
                                <w:top w:val="none" w:sz="0" w:space="0" w:color="auto"/>
                                <w:left w:val="none" w:sz="0" w:space="0" w:color="auto"/>
                                <w:bottom w:val="none" w:sz="0" w:space="0" w:color="auto"/>
                                <w:right w:val="none" w:sz="0" w:space="0" w:color="auto"/>
                              </w:divBdr>
                              <w:divsChild>
                                <w:div w:id="612591574">
                                  <w:marLeft w:val="0"/>
                                  <w:marRight w:val="0"/>
                                  <w:marTop w:val="0"/>
                                  <w:marBottom w:val="0"/>
                                  <w:divBdr>
                                    <w:top w:val="none" w:sz="0" w:space="0" w:color="auto"/>
                                    <w:left w:val="none" w:sz="0" w:space="0" w:color="auto"/>
                                    <w:bottom w:val="none" w:sz="0" w:space="0" w:color="auto"/>
                                    <w:right w:val="none" w:sz="0" w:space="0" w:color="auto"/>
                                  </w:divBdr>
                                  <w:divsChild>
                                    <w:div w:id="7270753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2108429382">
                          <w:marLeft w:val="0"/>
                          <w:marRight w:val="0"/>
                          <w:marTop w:val="0"/>
                          <w:marBottom w:val="0"/>
                          <w:divBdr>
                            <w:top w:val="none" w:sz="0" w:space="0" w:color="auto"/>
                            <w:left w:val="none" w:sz="0" w:space="0" w:color="auto"/>
                            <w:bottom w:val="none" w:sz="0" w:space="0" w:color="auto"/>
                            <w:right w:val="none" w:sz="0" w:space="0" w:color="auto"/>
                          </w:divBdr>
                          <w:divsChild>
                            <w:div w:id="1414619088">
                              <w:marLeft w:val="0"/>
                              <w:marRight w:val="0"/>
                              <w:marTop w:val="15"/>
                              <w:marBottom w:val="0"/>
                              <w:divBdr>
                                <w:top w:val="none" w:sz="0" w:space="0" w:color="auto"/>
                                <w:left w:val="none" w:sz="0" w:space="0" w:color="auto"/>
                                <w:bottom w:val="none" w:sz="0" w:space="0" w:color="auto"/>
                                <w:right w:val="none" w:sz="0" w:space="0" w:color="auto"/>
                              </w:divBdr>
                            </w:div>
                            <w:div w:id="226033774">
                              <w:marLeft w:val="0"/>
                              <w:marRight w:val="0"/>
                              <w:marTop w:val="0"/>
                              <w:marBottom w:val="0"/>
                              <w:divBdr>
                                <w:top w:val="none" w:sz="0" w:space="0" w:color="auto"/>
                                <w:left w:val="none" w:sz="0" w:space="0" w:color="auto"/>
                                <w:bottom w:val="none" w:sz="0" w:space="0" w:color="auto"/>
                                <w:right w:val="none" w:sz="0" w:space="0" w:color="auto"/>
                              </w:divBdr>
                              <w:divsChild>
                                <w:div w:id="167826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3891458">
      <w:bodyDiv w:val="1"/>
      <w:marLeft w:val="0"/>
      <w:marRight w:val="0"/>
      <w:marTop w:val="0"/>
      <w:marBottom w:val="0"/>
      <w:divBdr>
        <w:top w:val="none" w:sz="0" w:space="0" w:color="auto"/>
        <w:left w:val="none" w:sz="0" w:space="0" w:color="auto"/>
        <w:bottom w:val="none" w:sz="0" w:space="0" w:color="auto"/>
        <w:right w:val="none" w:sz="0" w:space="0" w:color="auto"/>
      </w:divBdr>
    </w:div>
    <w:div w:id="2096632790">
      <w:bodyDiv w:val="1"/>
      <w:marLeft w:val="0"/>
      <w:marRight w:val="0"/>
      <w:marTop w:val="0"/>
      <w:marBottom w:val="0"/>
      <w:divBdr>
        <w:top w:val="none" w:sz="0" w:space="0" w:color="auto"/>
        <w:left w:val="none" w:sz="0" w:space="0" w:color="auto"/>
        <w:bottom w:val="none" w:sz="0" w:space="0" w:color="auto"/>
        <w:right w:val="none" w:sz="0" w:space="0" w:color="auto"/>
      </w:divBdr>
    </w:div>
    <w:div w:id="2122022701">
      <w:bodyDiv w:val="1"/>
      <w:marLeft w:val="0"/>
      <w:marRight w:val="0"/>
      <w:marTop w:val="0"/>
      <w:marBottom w:val="0"/>
      <w:divBdr>
        <w:top w:val="none" w:sz="0" w:space="0" w:color="auto"/>
        <w:left w:val="none" w:sz="0" w:space="0" w:color="auto"/>
        <w:bottom w:val="none" w:sz="0" w:space="0" w:color="auto"/>
        <w:right w:val="none" w:sz="0" w:space="0" w:color="auto"/>
      </w:divBdr>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0738">
      <w:bodyDiv w:val="1"/>
      <w:marLeft w:val="0"/>
      <w:marRight w:val="0"/>
      <w:marTop w:val="0"/>
      <w:marBottom w:val="0"/>
      <w:divBdr>
        <w:top w:val="none" w:sz="0" w:space="0" w:color="auto"/>
        <w:left w:val="none" w:sz="0" w:space="0" w:color="auto"/>
        <w:bottom w:val="none" w:sz="0" w:space="0" w:color="auto"/>
        <w:right w:val="none" w:sz="0" w:space="0" w:color="auto"/>
      </w:divBdr>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44421265">
      <w:bodyDiv w:val="1"/>
      <w:marLeft w:val="0"/>
      <w:marRight w:val="0"/>
      <w:marTop w:val="0"/>
      <w:marBottom w:val="0"/>
      <w:divBdr>
        <w:top w:val="none" w:sz="0" w:space="0" w:color="auto"/>
        <w:left w:val="none" w:sz="0" w:space="0" w:color="auto"/>
        <w:bottom w:val="none" w:sz="0" w:space="0" w:color="auto"/>
        <w:right w:val="none" w:sz="0" w:space="0" w:color="auto"/>
      </w:divBdr>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smu.ca/academics/finance.html" TargetMode="External"/><Relationship Id="rId21" Type="http://schemas.openxmlformats.org/officeDocument/2006/relationships/hyperlink" Target="javascript:;" TargetMode="External"/><Relationship Id="rId42" Type="http://schemas.openxmlformats.org/officeDocument/2006/relationships/image" Target="media/image21.png"/><Relationship Id="rId63" Type="http://schemas.openxmlformats.org/officeDocument/2006/relationships/image" Target="media/image41.png"/><Relationship Id="rId84" Type="http://schemas.openxmlformats.org/officeDocument/2006/relationships/image" Target="media/image61.png"/><Relationship Id="rId138" Type="http://schemas.openxmlformats.org/officeDocument/2006/relationships/hyperlink" Target="http://www.smu.ca/academics/english.html" TargetMode="External"/><Relationship Id="rId159" Type="http://schemas.openxmlformats.org/officeDocument/2006/relationships/hyperlink" Target="http://www.smu.ca/academics/political-science.html" TargetMode="External"/><Relationship Id="rId170" Type="http://schemas.openxmlformats.org/officeDocument/2006/relationships/hyperlink" Target="http://www.smu.ca/academics/ma-in-women-and-gender-studies.html" TargetMode="External"/><Relationship Id="rId191" Type="http://schemas.openxmlformats.org/officeDocument/2006/relationships/hyperlink" Target="http://www.smu.ca/international/societies.html" TargetMode="External"/><Relationship Id="rId205" Type="http://schemas.openxmlformats.org/officeDocument/2006/relationships/fontTable" Target="fontTable.xml"/><Relationship Id="rId107" Type="http://schemas.openxmlformats.org/officeDocument/2006/relationships/image" Target="media/image83.png"/><Relationship Id="rId11" Type="http://schemas.openxmlformats.org/officeDocument/2006/relationships/image" Target="media/image4.png"/><Relationship Id="rId32" Type="http://schemas.openxmlformats.org/officeDocument/2006/relationships/image" Target="media/image12.png"/><Relationship Id="rId53" Type="http://schemas.openxmlformats.org/officeDocument/2006/relationships/image" Target="media/image32.png"/><Relationship Id="rId74" Type="http://schemas.openxmlformats.org/officeDocument/2006/relationships/image" Target="media/image52.png"/><Relationship Id="rId128" Type="http://schemas.openxmlformats.org/officeDocument/2006/relationships/hyperlink" Target="http://www.smu.ca/academics/anthropology.html" TargetMode="External"/><Relationship Id="rId149" Type="http://schemas.openxmlformats.org/officeDocument/2006/relationships/hyperlink" Target="http://www.smu.ca/academics/human-resource-management.html" TargetMode="External"/><Relationship Id="rId5" Type="http://schemas.openxmlformats.org/officeDocument/2006/relationships/webSettings" Target="webSettings.xml"/><Relationship Id="rId95" Type="http://schemas.openxmlformats.org/officeDocument/2006/relationships/image" Target="media/image72.png"/><Relationship Id="rId160" Type="http://schemas.openxmlformats.org/officeDocument/2006/relationships/hyperlink" Target="http://www.smu.ca/academics/psychology.html" TargetMode="External"/><Relationship Id="rId181" Type="http://schemas.openxmlformats.org/officeDocument/2006/relationships/hyperlink" Target="http://www.smu.ca/academics/phd-in-applied-science.html" TargetMode="External"/><Relationship Id="rId22" Type="http://schemas.openxmlformats.org/officeDocument/2006/relationships/hyperlink" Target="javascript:;" TargetMode="External"/><Relationship Id="rId43" Type="http://schemas.openxmlformats.org/officeDocument/2006/relationships/image" Target="media/image22.png"/><Relationship Id="rId64" Type="http://schemas.openxmlformats.org/officeDocument/2006/relationships/image" Target="media/image42.png"/><Relationship Id="rId118" Type="http://schemas.openxmlformats.org/officeDocument/2006/relationships/hyperlink" Target="http://www.smu.ca/academics/forensic-science.html" TargetMode="External"/><Relationship Id="rId139" Type="http://schemas.openxmlformats.org/officeDocument/2006/relationships/hyperlink" Target="http://www.smu.ca/academics/engineering.html" TargetMode="External"/><Relationship Id="rId85" Type="http://schemas.openxmlformats.org/officeDocument/2006/relationships/image" Target="media/image62.png"/><Relationship Id="rId150" Type="http://schemas.openxmlformats.org/officeDocument/2006/relationships/hyperlink" Target="http://www.smu.ca/academics/intercultural-studies.html" TargetMode="External"/><Relationship Id="rId171" Type="http://schemas.openxmlformats.org/officeDocument/2006/relationships/hyperlink" Target="http://www.smu.ca/academics/master-of-business-administration.html" TargetMode="External"/><Relationship Id="rId192" Type="http://schemas.openxmlformats.org/officeDocument/2006/relationships/hyperlink" Target="http://www.smu.ca/international/international-student-events.html" TargetMode="External"/><Relationship Id="rId206" Type="http://schemas.openxmlformats.org/officeDocument/2006/relationships/theme" Target="theme/theme1.xml"/><Relationship Id="rId12" Type="http://schemas.openxmlformats.org/officeDocument/2006/relationships/image" Target="media/image5.png"/><Relationship Id="rId33" Type="http://schemas.openxmlformats.org/officeDocument/2006/relationships/image" Target="media/image13.png"/><Relationship Id="rId108" Type="http://schemas.openxmlformats.org/officeDocument/2006/relationships/image" Target="media/image84.png"/><Relationship Id="rId129" Type="http://schemas.openxmlformats.org/officeDocument/2006/relationships/hyperlink" Target="http://www.smu.ca/academics/astrophysics.html" TargetMode="External"/><Relationship Id="rId54" Type="http://schemas.openxmlformats.org/officeDocument/2006/relationships/hyperlink" Target="file:///C:\Users\IBM_ADMIN\AppData\Local\Youdao\Dict\Application\7.5.2.0\resultui\dict\result.html?keyword=on-the-job%20postgraduate&amp;lang=en" TargetMode="External"/><Relationship Id="rId75" Type="http://schemas.openxmlformats.org/officeDocument/2006/relationships/image" Target="media/image53.png"/><Relationship Id="rId96" Type="http://schemas.openxmlformats.org/officeDocument/2006/relationships/image" Target="media/image73.png"/><Relationship Id="rId140" Type="http://schemas.openxmlformats.org/officeDocument/2006/relationships/hyperlink" Target="http://www.smu.ca/academics/entrepreneurship.html" TargetMode="External"/><Relationship Id="rId161" Type="http://schemas.openxmlformats.org/officeDocument/2006/relationships/hyperlink" Target="http://www.smu.ca/academics/religious-studies.html" TargetMode="External"/><Relationship Id="rId182" Type="http://schemas.openxmlformats.org/officeDocument/2006/relationships/hyperlink" Target="http://www.smu.ca/academics/phd-in-astronomy.html" TargetMode="External"/><Relationship Id="rId6" Type="http://schemas.openxmlformats.org/officeDocument/2006/relationships/footnotes" Target="footnotes.xml"/><Relationship Id="rId23" Type="http://schemas.openxmlformats.org/officeDocument/2006/relationships/hyperlink" Target="javascript:;" TargetMode="External"/><Relationship Id="rId119" Type="http://schemas.openxmlformats.org/officeDocument/2006/relationships/hyperlink" Target="file:///C:\Users\IBM_ADMIN\AppData\Local\Youdao\Dict\Application\7.5.0.0\resultui\dict\?keyword=world%20of%20difference&amp;lang=en" TargetMode="External"/><Relationship Id="rId44" Type="http://schemas.openxmlformats.org/officeDocument/2006/relationships/image" Target="media/image23.png"/><Relationship Id="rId65" Type="http://schemas.openxmlformats.org/officeDocument/2006/relationships/image" Target="media/image43.png"/><Relationship Id="rId86" Type="http://schemas.openxmlformats.org/officeDocument/2006/relationships/image" Target="media/image63.png"/><Relationship Id="rId130" Type="http://schemas.openxmlformats.org/officeDocument/2006/relationships/hyperlink" Target="http://www.smu.ca/academics/biology.html" TargetMode="External"/><Relationship Id="rId151" Type="http://schemas.openxmlformats.org/officeDocument/2006/relationships/hyperlink" Target="http://www.smu.ca/academics/international-development-studies.html" TargetMode="External"/><Relationship Id="rId172" Type="http://schemas.openxmlformats.org/officeDocument/2006/relationships/hyperlink" Target="http://www.smu.ca/academics/executive-master-of-business-administration.html" TargetMode="External"/><Relationship Id="rId193" Type="http://schemas.openxmlformats.org/officeDocument/2006/relationships/hyperlink" Target="http://www.smu.ca/international/saga.html" TargetMode="External"/><Relationship Id="rId13" Type="http://schemas.openxmlformats.org/officeDocument/2006/relationships/image" Target="media/image6.png"/><Relationship Id="rId109" Type="http://schemas.openxmlformats.org/officeDocument/2006/relationships/hyperlink" Target="http://www.smu.ca/academics/accounting.html" TargetMode="External"/><Relationship Id="rId34" Type="http://schemas.openxmlformats.org/officeDocument/2006/relationships/image" Target="media/image14.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image" Target="media/image74.png"/><Relationship Id="rId120" Type="http://schemas.openxmlformats.org/officeDocument/2006/relationships/hyperlink" Target="http://www.smu.ca/international/societies.html" TargetMode="External"/><Relationship Id="rId141" Type="http://schemas.openxmlformats.org/officeDocument/2006/relationships/hyperlink" Target="http://www.smu.ca/academics/environmental-science.html" TargetMode="External"/><Relationship Id="rId7" Type="http://schemas.openxmlformats.org/officeDocument/2006/relationships/endnotes" Target="endnotes.xml"/><Relationship Id="rId162" Type="http://schemas.openxmlformats.org/officeDocument/2006/relationships/hyperlink" Target="http://www.smu.ca/academics/sociology.html" TargetMode="External"/><Relationship Id="rId183" Type="http://schemas.openxmlformats.org/officeDocument/2006/relationships/hyperlink" Target="http://www.smu.ca/academics/industrial-organization-psychology.html" TargetMode="External"/><Relationship Id="rId24" Type="http://schemas.openxmlformats.org/officeDocument/2006/relationships/hyperlink" Target="javascript:;" TargetMode="Externa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4.png"/><Relationship Id="rId87" Type="http://schemas.openxmlformats.org/officeDocument/2006/relationships/image" Target="media/image64.png"/><Relationship Id="rId110" Type="http://schemas.openxmlformats.org/officeDocument/2006/relationships/hyperlink" Target="http://www.smu.ca/academics/anthropology.html" TargetMode="External"/><Relationship Id="rId115" Type="http://schemas.openxmlformats.org/officeDocument/2006/relationships/hyperlink" Target="http://www.smu.ca/academics/environmental-studies.html" TargetMode="External"/><Relationship Id="rId131" Type="http://schemas.openxmlformats.org/officeDocument/2006/relationships/hyperlink" Target="http://www.smu.ca/academics/chemistry.html" TargetMode="External"/><Relationship Id="rId136" Type="http://schemas.openxmlformats.org/officeDocument/2006/relationships/hyperlink" Target="http://www.smu.ca/academics/criminology.html" TargetMode="External"/><Relationship Id="rId157" Type="http://schemas.openxmlformats.org/officeDocument/2006/relationships/hyperlink" Target="http://www.smu.ca/academics/physics.html" TargetMode="External"/><Relationship Id="rId178" Type="http://schemas.openxmlformats.org/officeDocument/2006/relationships/hyperlink" Target="http://www.smu.ca/academics/msc-in-astronomy.html" TargetMode="External"/><Relationship Id="rId61" Type="http://schemas.openxmlformats.org/officeDocument/2006/relationships/image" Target="media/image39.png"/><Relationship Id="rId82" Type="http://schemas.openxmlformats.org/officeDocument/2006/relationships/hyperlink" Target="javascript:;" TargetMode="External"/><Relationship Id="rId152" Type="http://schemas.openxmlformats.org/officeDocument/2006/relationships/hyperlink" Target="http://www.smu.ca/academics/linguistics.html" TargetMode="External"/><Relationship Id="rId173" Type="http://schemas.openxmlformats.org/officeDocument/2006/relationships/hyperlink" Target="http://www.smu.ca/academics/master-of-finance.html" TargetMode="External"/><Relationship Id="rId194" Type="http://schemas.openxmlformats.org/officeDocument/2006/relationships/hyperlink" Target="http://www.smu.ca/webfiles/GlobalMonth2017.pdf" TargetMode="External"/><Relationship Id="rId199" Type="http://schemas.openxmlformats.org/officeDocument/2006/relationships/hyperlink" Target="http://www.smu.ca/international/the-international-centre.html" TargetMode="External"/><Relationship Id="rId203" Type="http://schemas.openxmlformats.org/officeDocument/2006/relationships/hyperlink" Target="http://www.smu.ca/international/international-student-orientation.html" TargetMode="External"/><Relationship Id="rId19" Type="http://schemas.openxmlformats.org/officeDocument/2006/relationships/hyperlink" Target="file:///C:\Users\IBM_ADMIN\AppData\Local\Youdao\Dict\Application\7.5.2.0\resultui\dict\result.html?keyword=on-the-job%20postgraduate&amp;lang=en" TargetMode="External"/><Relationship Id="rId14" Type="http://schemas.openxmlformats.org/officeDocument/2006/relationships/image" Target="media/image7.png"/><Relationship Id="rId30" Type="http://schemas.openxmlformats.org/officeDocument/2006/relationships/hyperlink" Target="javascript:;" TargetMode="External"/><Relationship Id="rId35" Type="http://schemas.openxmlformats.org/officeDocument/2006/relationships/image" Target="media/image15.png"/><Relationship Id="rId56" Type="http://schemas.openxmlformats.org/officeDocument/2006/relationships/image" Target="media/image34.png"/><Relationship Id="rId77" Type="http://schemas.openxmlformats.org/officeDocument/2006/relationships/image" Target="media/image55.png"/><Relationship Id="rId100" Type="http://schemas.openxmlformats.org/officeDocument/2006/relationships/image" Target="media/image77.png"/><Relationship Id="rId105" Type="http://schemas.openxmlformats.org/officeDocument/2006/relationships/image" Target="media/image81.png"/><Relationship Id="rId126" Type="http://schemas.openxmlformats.org/officeDocument/2006/relationships/hyperlink" Target="http://www.smu.ca/" TargetMode="External"/><Relationship Id="rId147" Type="http://schemas.openxmlformats.org/officeDocument/2006/relationships/hyperlink" Target="http://www.smu.ca/academics/geology.html" TargetMode="External"/><Relationship Id="rId168" Type="http://schemas.openxmlformats.org/officeDocument/2006/relationships/hyperlink" Target="http://www.smu.ca/academics/ma-in-philosophy.html" TargetMode="Externa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0.png"/><Relationship Id="rId93" Type="http://schemas.openxmlformats.org/officeDocument/2006/relationships/image" Target="media/image70.png"/><Relationship Id="rId98" Type="http://schemas.openxmlformats.org/officeDocument/2006/relationships/image" Target="media/image75.jpeg"/><Relationship Id="rId121" Type="http://schemas.openxmlformats.org/officeDocument/2006/relationships/hyperlink" Target="http://www.smu.ca/international/international-student-events.html" TargetMode="External"/><Relationship Id="rId142" Type="http://schemas.openxmlformats.org/officeDocument/2006/relationships/hyperlink" Target="http://www.smu.ca/academics/environmental-studies.html" TargetMode="External"/><Relationship Id="rId163" Type="http://schemas.openxmlformats.org/officeDocument/2006/relationships/hyperlink" Target="http://www.smu.ca/academics/hispanic-studies.html" TargetMode="External"/><Relationship Id="rId184" Type="http://schemas.openxmlformats.org/officeDocument/2006/relationships/hyperlink" Target="http://www.smu.ca/future-students/is-language-requirements.html" TargetMode="External"/><Relationship Id="rId189" Type="http://schemas.openxmlformats.org/officeDocument/2006/relationships/hyperlink" Target="http://www.smu.ca/webfiles/FGSR%20Minimum%20IELTS_TOEFL_May2017.pdf" TargetMode="External"/><Relationship Id="rId3" Type="http://schemas.openxmlformats.org/officeDocument/2006/relationships/styles" Target="styles.xml"/><Relationship Id="rId25" Type="http://schemas.openxmlformats.org/officeDocument/2006/relationships/hyperlink" Target="https://edition.cnn.com/travel/specials/best-of-hong-kong" TargetMode="External"/><Relationship Id="rId46" Type="http://schemas.openxmlformats.org/officeDocument/2006/relationships/image" Target="media/image25.png"/><Relationship Id="rId67" Type="http://schemas.openxmlformats.org/officeDocument/2006/relationships/image" Target="media/image45.png"/><Relationship Id="rId116" Type="http://schemas.openxmlformats.org/officeDocument/2006/relationships/hyperlink" Target="http://www.smu.ca/academics/film-studies.html" TargetMode="External"/><Relationship Id="rId137" Type="http://schemas.openxmlformats.org/officeDocument/2006/relationships/hyperlink" Target="http://www.smu.ca/academics/economics.html" TargetMode="External"/><Relationship Id="rId158" Type="http://schemas.openxmlformats.org/officeDocument/2006/relationships/hyperlink" Target="http://www.smu.ca/academics/astrophysics.html" TargetMode="External"/><Relationship Id="rId20" Type="http://schemas.openxmlformats.org/officeDocument/2006/relationships/hyperlink" Target="javascript:;" TargetMode="External"/><Relationship Id="rId41" Type="http://schemas.openxmlformats.org/officeDocument/2006/relationships/image" Target="media/image20.png"/><Relationship Id="rId62" Type="http://schemas.openxmlformats.org/officeDocument/2006/relationships/image" Target="media/image40.png"/><Relationship Id="rId83" Type="http://schemas.openxmlformats.org/officeDocument/2006/relationships/image" Target="media/image60.png"/><Relationship Id="rId88" Type="http://schemas.openxmlformats.org/officeDocument/2006/relationships/image" Target="media/image65.png"/><Relationship Id="rId111" Type="http://schemas.openxmlformats.org/officeDocument/2006/relationships/hyperlink" Target="http://www.smu.ca/academics/astrophysics.html" TargetMode="External"/><Relationship Id="rId132" Type="http://schemas.openxmlformats.org/officeDocument/2006/relationships/hyperlink" Target="http://www.smu.ca/academics/classics.html" TargetMode="External"/><Relationship Id="rId153" Type="http://schemas.openxmlformats.org/officeDocument/2006/relationships/hyperlink" Target="http://www.smu.ca/academics/management.html" TargetMode="External"/><Relationship Id="rId174" Type="http://schemas.openxmlformats.org/officeDocument/2006/relationships/hyperlink" Target="http://www.smu.ca/academics/master-of-applied-economics.html" TargetMode="External"/><Relationship Id="rId179" Type="http://schemas.openxmlformats.org/officeDocument/2006/relationships/hyperlink" Target="http://www.smu.ca/academics/msc-in-applied-psychology.html" TargetMode="External"/><Relationship Id="rId195" Type="http://schemas.openxmlformats.org/officeDocument/2006/relationships/hyperlink" Target="http://www.smu.ca/webfiles/SMURefugeeSymposium2017.pdf" TargetMode="External"/><Relationship Id="rId190" Type="http://schemas.openxmlformats.org/officeDocument/2006/relationships/hyperlink" Target="http://www.smu.ca/international/student-life.html" TargetMode="External"/><Relationship Id="rId204" Type="http://schemas.openxmlformats.org/officeDocument/2006/relationships/hyperlink" Target="http://www.smu.ca/webfiles/MaroonWhite-Spring2013.pdf" TargetMode="External"/><Relationship Id="rId15" Type="http://schemas.openxmlformats.org/officeDocument/2006/relationships/image" Target="media/image8.png"/><Relationship Id="rId36" Type="http://schemas.openxmlformats.org/officeDocument/2006/relationships/image" Target="media/image16.png"/><Relationship Id="rId57" Type="http://schemas.openxmlformats.org/officeDocument/2006/relationships/image" Target="media/image35.png"/><Relationship Id="rId106" Type="http://schemas.openxmlformats.org/officeDocument/2006/relationships/image" Target="media/image82.png"/><Relationship Id="rId127" Type="http://schemas.openxmlformats.org/officeDocument/2006/relationships/hyperlink" Target="http://www.smu.ca/academics/accounting.html" TargetMode="External"/><Relationship Id="rId10" Type="http://schemas.openxmlformats.org/officeDocument/2006/relationships/image" Target="media/image3.png"/><Relationship Id="rId31" Type="http://schemas.openxmlformats.org/officeDocument/2006/relationships/image" Target="media/image11.png"/><Relationship Id="rId52" Type="http://schemas.openxmlformats.org/officeDocument/2006/relationships/image" Target="media/image31.png"/><Relationship Id="rId73" Type="http://schemas.openxmlformats.org/officeDocument/2006/relationships/image" Target="media/image51.png"/><Relationship Id="rId78" Type="http://schemas.openxmlformats.org/officeDocument/2006/relationships/image" Target="media/image56.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jpeg"/><Relationship Id="rId122" Type="http://schemas.openxmlformats.org/officeDocument/2006/relationships/hyperlink" Target="http://www.smu.ca/international/saga.html" TargetMode="External"/><Relationship Id="rId143" Type="http://schemas.openxmlformats.org/officeDocument/2006/relationships/hyperlink" Target="http://www.smu.ca/academics/film-studies.html" TargetMode="External"/><Relationship Id="rId148" Type="http://schemas.openxmlformats.org/officeDocument/2006/relationships/hyperlink" Target="http://www.smu.ca/academics/history.html" TargetMode="External"/><Relationship Id="rId164" Type="http://schemas.openxmlformats.org/officeDocument/2006/relationships/hyperlink" Target="http://www.smu.ca/academics/ma-in-criminology.html" TargetMode="External"/><Relationship Id="rId169" Type="http://schemas.openxmlformats.org/officeDocument/2006/relationships/hyperlink" Target="http://www.smu.ca/academics/ma-in-theology-and-religious-studies.html" TargetMode="External"/><Relationship Id="rId185" Type="http://schemas.openxmlformats.org/officeDocument/2006/relationships/hyperlink" Target="http://www.smu.ca/future-students/admission-reqirements-by-country.html"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www.smu.ca/academics/msc-in-computing-and-data-analytics.html" TargetMode="External"/><Relationship Id="rId26" Type="http://schemas.openxmlformats.org/officeDocument/2006/relationships/hyperlink" Target="http://www.cad.gov.hk/english/kaitak.html" TargetMode="External"/><Relationship Id="rId47" Type="http://schemas.openxmlformats.org/officeDocument/2006/relationships/image" Target="media/image26.png"/><Relationship Id="rId68" Type="http://schemas.openxmlformats.org/officeDocument/2006/relationships/image" Target="media/image46.png"/><Relationship Id="rId89" Type="http://schemas.openxmlformats.org/officeDocument/2006/relationships/image" Target="media/image66.png"/><Relationship Id="rId112" Type="http://schemas.openxmlformats.org/officeDocument/2006/relationships/image" Target="media/image85.png"/><Relationship Id="rId133" Type="http://schemas.openxmlformats.org/officeDocument/2006/relationships/hyperlink" Target="http://www.smu.ca/academics/computing-and-information-systems.html" TargetMode="External"/><Relationship Id="rId154" Type="http://schemas.openxmlformats.org/officeDocument/2006/relationships/hyperlink" Target="http://www.smu.ca/academics/marketing.html" TargetMode="External"/><Relationship Id="rId175" Type="http://schemas.openxmlformats.org/officeDocument/2006/relationships/hyperlink" Target="http://www.smu.ca/academics/MTEI.html" TargetMode="External"/><Relationship Id="rId196" Type="http://schemas.openxmlformats.org/officeDocument/2006/relationships/hyperlink" Target="http://smu.us3.list-manage1.com/subscribe?u=969f50fad4eadb5596e3338ae&amp;id=1f453fcd35" TargetMode="External"/><Relationship Id="rId200" Type="http://schemas.openxmlformats.org/officeDocument/2006/relationships/hyperlink" Target="mailto:international.centre@smu.ca" TargetMode="External"/><Relationship Id="rId16" Type="http://schemas.openxmlformats.org/officeDocument/2006/relationships/image" Target="media/image9.png"/><Relationship Id="rId37" Type="http://schemas.openxmlformats.org/officeDocument/2006/relationships/image" Target="media/image17.png"/><Relationship Id="rId58" Type="http://schemas.openxmlformats.org/officeDocument/2006/relationships/image" Target="media/image36.png"/><Relationship Id="rId79" Type="http://schemas.openxmlformats.org/officeDocument/2006/relationships/image" Target="media/image57.png"/><Relationship Id="rId102" Type="http://schemas.openxmlformats.org/officeDocument/2006/relationships/hyperlink" Target="file:///C:\Users\IBM_ADMIN\AppData\Local\Youdao\Dict\Application\7.5.0.0\resultui\dict\?keyword=world%20of%20difference&amp;lang=en" TargetMode="External"/><Relationship Id="rId123" Type="http://schemas.openxmlformats.org/officeDocument/2006/relationships/image" Target="media/image86.png"/><Relationship Id="rId144" Type="http://schemas.openxmlformats.org/officeDocument/2006/relationships/hyperlink" Target="http://www.smu.ca/academics/finance.html" TargetMode="External"/><Relationship Id="rId90" Type="http://schemas.openxmlformats.org/officeDocument/2006/relationships/image" Target="media/image67.png"/><Relationship Id="rId165" Type="http://schemas.openxmlformats.org/officeDocument/2006/relationships/hyperlink" Target="http://www.smu.ca/academics/masters-in-geography.html" TargetMode="External"/><Relationship Id="rId186" Type="http://schemas.openxmlformats.org/officeDocument/2006/relationships/hyperlink" Target="http://www.smu.ca/future-students/international-admissions-faq.html" TargetMode="External"/><Relationship Id="rId27" Type="http://schemas.openxmlformats.org/officeDocument/2006/relationships/image" Target="media/image10.png"/><Relationship Id="rId48" Type="http://schemas.openxmlformats.org/officeDocument/2006/relationships/image" Target="media/image27.png"/><Relationship Id="rId69" Type="http://schemas.openxmlformats.org/officeDocument/2006/relationships/image" Target="media/image47.png"/><Relationship Id="rId113" Type="http://schemas.openxmlformats.org/officeDocument/2006/relationships/hyperlink" Target="http://www.smu.ca/academics/criminology.html" TargetMode="External"/><Relationship Id="rId134" Type="http://schemas.openxmlformats.org/officeDocument/2006/relationships/hyperlink" Target="http://www.smu.ca/academics/computing-science.html" TargetMode="External"/><Relationship Id="rId80" Type="http://schemas.openxmlformats.org/officeDocument/2006/relationships/image" Target="media/image58.png"/><Relationship Id="rId155" Type="http://schemas.openxmlformats.org/officeDocument/2006/relationships/hyperlink" Target="http://www.smu.ca/academics/mathematics.html" TargetMode="External"/><Relationship Id="rId176" Type="http://schemas.openxmlformats.org/officeDocument/2006/relationships/hyperlink" Target="http://www.smu.ca/academics/master-of-management.html" TargetMode="External"/><Relationship Id="rId197" Type="http://schemas.openxmlformats.org/officeDocument/2006/relationships/hyperlink" Target="http://www.smu.ca/international/the-international-centre.html" TargetMode="External"/><Relationship Id="rId201" Type="http://schemas.openxmlformats.org/officeDocument/2006/relationships/hyperlink" Target="http://www.novascotia.com/en/home/default.aspx" TargetMode="External"/><Relationship Id="rId17" Type="http://schemas.openxmlformats.org/officeDocument/2006/relationships/hyperlink" Target="javascript:;" TargetMode="External"/><Relationship Id="rId38" Type="http://schemas.openxmlformats.org/officeDocument/2006/relationships/image" Target="media/image18.png"/><Relationship Id="rId59" Type="http://schemas.openxmlformats.org/officeDocument/2006/relationships/image" Target="media/image37.png"/><Relationship Id="rId103" Type="http://schemas.openxmlformats.org/officeDocument/2006/relationships/image" Target="media/image79.png"/><Relationship Id="rId124" Type="http://schemas.openxmlformats.org/officeDocument/2006/relationships/image" Target="media/image87.png"/><Relationship Id="rId70" Type="http://schemas.openxmlformats.org/officeDocument/2006/relationships/image" Target="media/image48.png"/><Relationship Id="rId91" Type="http://schemas.openxmlformats.org/officeDocument/2006/relationships/image" Target="media/image68.png"/><Relationship Id="rId145" Type="http://schemas.openxmlformats.org/officeDocument/2006/relationships/hyperlink" Target="http://www.smu.ca/academics/forensic-science.html" TargetMode="External"/><Relationship Id="rId166" Type="http://schemas.openxmlformats.org/officeDocument/2006/relationships/hyperlink" Target="http://www.smu.ca/academics/ma-in-history.html" TargetMode="External"/><Relationship Id="rId187" Type="http://schemas.openxmlformats.org/officeDocument/2006/relationships/hyperlink" Target="http://www.smu.ca/future-students/cs-admission-requirements.html" TargetMode="External"/><Relationship Id="rId1" Type="http://schemas.openxmlformats.org/officeDocument/2006/relationships/customXml" Target="../customXml/item1.xml"/><Relationship Id="rId28" Type="http://schemas.openxmlformats.org/officeDocument/2006/relationships/hyperlink" Target="javascript:;" TargetMode="External"/><Relationship Id="rId49" Type="http://schemas.openxmlformats.org/officeDocument/2006/relationships/image" Target="media/image28.png"/><Relationship Id="rId114" Type="http://schemas.openxmlformats.org/officeDocument/2006/relationships/hyperlink" Target="http://www.smu.ca/academics/environmental-science.html" TargetMode="External"/><Relationship Id="rId60" Type="http://schemas.openxmlformats.org/officeDocument/2006/relationships/image" Target="media/image38.png"/><Relationship Id="rId81" Type="http://schemas.openxmlformats.org/officeDocument/2006/relationships/image" Target="media/image59.png"/><Relationship Id="rId135" Type="http://schemas.openxmlformats.org/officeDocument/2006/relationships/hyperlink" Target="http://www.smu.ca/academics/computing-science-and-business-administration.html" TargetMode="External"/><Relationship Id="rId156" Type="http://schemas.openxmlformats.org/officeDocument/2006/relationships/hyperlink" Target="http://www.smu.ca/academics/philosophy.html" TargetMode="External"/><Relationship Id="rId177" Type="http://schemas.openxmlformats.org/officeDocument/2006/relationships/hyperlink" Target="http://www.smu.ca/academics/msc-in-applied-science.html" TargetMode="External"/><Relationship Id="rId198" Type="http://schemas.openxmlformats.org/officeDocument/2006/relationships/hyperlink" Target="http://www.cic.gc.ca/english/study/study-extend.asp" TargetMode="External"/><Relationship Id="rId202" Type="http://schemas.openxmlformats.org/officeDocument/2006/relationships/hyperlink" Target="http://destinationhalifax.com/" TargetMode="External"/><Relationship Id="rId18" Type="http://schemas.openxmlformats.org/officeDocument/2006/relationships/hyperlink" Target="file:///C:\Users\IBM_ADMIN\AppData\Local\Youdao\Dict\Application\7.5.2.0\resultui\dict\result.html?keyword=on-the-job%20postgraduate&amp;lang=en" TargetMode="External"/><Relationship Id="rId39" Type="http://schemas.openxmlformats.org/officeDocument/2006/relationships/footer" Target="footer1.xml"/><Relationship Id="rId50" Type="http://schemas.openxmlformats.org/officeDocument/2006/relationships/image" Target="media/image29.png"/><Relationship Id="rId104" Type="http://schemas.openxmlformats.org/officeDocument/2006/relationships/image" Target="media/image80.png"/><Relationship Id="rId125" Type="http://schemas.openxmlformats.org/officeDocument/2006/relationships/hyperlink" Target="https://edition.cnn.com/2019/07/16/asia/china-education-reform-intl-hnk/index.html" TargetMode="External"/><Relationship Id="rId146" Type="http://schemas.openxmlformats.org/officeDocument/2006/relationships/hyperlink" Target="http://www.smu.ca/academics/geography.html" TargetMode="External"/><Relationship Id="rId167" Type="http://schemas.openxmlformats.org/officeDocument/2006/relationships/hyperlink" Target="http://www.smu.ca/academics/ma-in-international-development-studies.html" TargetMode="External"/><Relationship Id="rId188" Type="http://schemas.openxmlformats.org/officeDocument/2006/relationships/hyperlink" Target="http://www.smu.ca/academics/academic-calendar.html" TargetMode="External"/><Relationship Id="rId71" Type="http://schemas.openxmlformats.org/officeDocument/2006/relationships/image" Target="media/image49.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hyperlink" Target="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ECDF4-2D11-0B43-9373-BA8C69501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11577</TotalTime>
  <Pages>62</Pages>
  <Words>15404</Words>
  <Characters>87804</Characters>
  <Application>Microsoft Office Word</Application>
  <DocSecurity>0</DocSecurity>
  <Lines>731</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Juan Rao</cp:lastModifiedBy>
  <cp:revision>4724</cp:revision>
  <cp:lastPrinted>2019-07-10T01:40:00Z</cp:lastPrinted>
  <dcterms:created xsi:type="dcterms:W3CDTF">2017-04-17T05:04:00Z</dcterms:created>
  <dcterms:modified xsi:type="dcterms:W3CDTF">2019-07-18T05:45:00Z</dcterms:modified>
</cp:coreProperties>
</file>